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bookmarkStart w:id="4" w:name="_GoBack"/>
      <w:bookmarkEnd w:id="4"/>
    </w:p>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941F6C" w:rsidRPr="003B19CA" w:rsidRDefault="00941F6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941F6C" w:rsidRPr="0064297E" w:rsidRDefault="00941F6C" w:rsidP="00F6596B">
                            <w:pPr>
                              <w:rPr>
                                <w:rFonts w:ascii="Trebuchet MS" w:hAnsi="Trebuchet MS"/>
                                <w:b/>
                                <w:color w:val="FFFFFF"/>
                                <w:sz w:val="20"/>
                                <w:szCs w:val="20"/>
                              </w:rPr>
                            </w:pPr>
                          </w:p>
                          <w:p w14:paraId="49427481" w14:textId="77777777" w:rsidR="00941F6C" w:rsidRPr="006C74D3" w:rsidRDefault="00941F6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941F6C" w:rsidRPr="00BF47E6" w:rsidRDefault="00941F6C" w:rsidP="00F6596B">
                            <w:pPr>
                              <w:contextualSpacing/>
                              <w:rPr>
                                <w:rFonts w:ascii="Trebuchet MS" w:hAnsi="Trebuchet MS"/>
                                <w:b/>
                                <w:color w:val="FFFFFF"/>
                                <w:sz w:val="32"/>
                                <w:szCs w:val="28"/>
                              </w:rPr>
                            </w:pPr>
                          </w:p>
                          <w:p w14:paraId="5E9D0821" w14:textId="77777777" w:rsidR="00941F6C" w:rsidRPr="002552CA" w:rsidRDefault="00941F6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941F6C" w:rsidRDefault="00941F6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941F6C" w:rsidRPr="000545FF" w:rsidRDefault="00941F6C" w:rsidP="00F6596B">
                            <w:pPr>
                              <w:contextualSpacing/>
                              <w:rPr>
                                <w:rFonts w:ascii="Trebuchet MS" w:hAnsi="Trebuchet MS"/>
                                <w:b/>
                                <w:color w:val="FFFFFF"/>
                                <w:sz w:val="20"/>
                                <w:szCs w:val="20"/>
                              </w:rPr>
                            </w:pPr>
                          </w:p>
                          <w:p w14:paraId="576E608D"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941F6C" w:rsidRPr="00737F7B" w:rsidRDefault="00941F6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941F6C" w:rsidRPr="000545FF" w:rsidRDefault="00941F6C" w:rsidP="00F6596B">
                            <w:pPr>
                              <w:contextualSpacing/>
                              <w:rPr>
                                <w:rFonts w:ascii="Trebuchet MS" w:hAnsi="Trebuchet MS"/>
                                <w:b/>
                                <w:color w:val="FFFFFF"/>
                                <w:sz w:val="20"/>
                                <w:szCs w:val="20"/>
                              </w:rPr>
                            </w:pPr>
                          </w:p>
                          <w:p w14:paraId="7AC80E7B"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941F6C" w:rsidRPr="00F7226B" w:rsidRDefault="00941F6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941F6C" w:rsidRPr="000545FF" w:rsidRDefault="00941F6C" w:rsidP="00F6596B">
                            <w:pPr>
                              <w:contextualSpacing/>
                              <w:rPr>
                                <w:rFonts w:ascii="Trebuchet MS" w:hAnsi="Trebuchet MS"/>
                                <w:b/>
                                <w:color w:val="FFFFFF"/>
                                <w:sz w:val="20"/>
                                <w:szCs w:val="20"/>
                                <w:lang w:val="sv-SE"/>
                              </w:rPr>
                            </w:pPr>
                          </w:p>
                          <w:p w14:paraId="4613B726"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941F6C" w:rsidRPr="00572FA3" w:rsidRDefault="00941F6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941F6C" w:rsidRPr="00C824D2" w:rsidRDefault="00941F6C"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941F6C" w:rsidRPr="003B19CA" w:rsidRDefault="00941F6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941F6C" w:rsidRPr="0064297E" w:rsidRDefault="00941F6C" w:rsidP="00F6596B">
                      <w:pPr>
                        <w:rPr>
                          <w:rFonts w:ascii="Trebuchet MS" w:hAnsi="Trebuchet MS"/>
                          <w:b/>
                          <w:color w:val="FFFFFF"/>
                          <w:sz w:val="20"/>
                          <w:szCs w:val="20"/>
                        </w:rPr>
                      </w:pPr>
                    </w:p>
                    <w:p w14:paraId="49427481" w14:textId="77777777" w:rsidR="00941F6C" w:rsidRPr="006C74D3" w:rsidRDefault="00941F6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941F6C" w:rsidRPr="00BF47E6" w:rsidRDefault="00941F6C" w:rsidP="00F6596B">
                      <w:pPr>
                        <w:contextualSpacing/>
                        <w:rPr>
                          <w:rFonts w:ascii="Trebuchet MS" w:hAnsi="Trebuchet MS"/>
                          <w:b/>
                          <w:color w:val="FFFFFF"/>
                          <w:sz w:val="32"/>
                          <w:szCs w:val="28"/>
                        </w:rPr>
                      </w:pPr>
                    </w:p>
                    <w:p w14:paraId="5E9D0821" w14:textId="77777777" w:rsidR="00941F6C" w:rsidRPr="002552CA" w:rsidRDefault="00941F6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941F6C" w:rsidRDefault="00941F6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941F6C" w:rsidRPr="000545FF" w:rsidRDefault="00941F6C" w:rsidP="00F6596B">
                      <w:pPr>
                        <w:contextualSpacing/>
                        <w:rPr>
                          <w:rFonts w:ascii="Trebuchet MS" w:hAnsi="Trebuchet MS"/>
                          <w:b/>
                          <w:color w:val="FFFFFF"/>
                          <w:sz w:val="20"/>
                          <w:szCs w:val="20"/>
                        </w:rPr>
                      </w:pPr>
                    </w:p>
                    <w:p w14:paraId="576E608D"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941F6C" w:rsidRPr="00737F7B" w:rsidRDefault="00941F6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941F6C" w:rsidRPr="000545FF" w:rsidRDefault="00941F6C" w:rsidP="00F6596B">
                      <w:pPr>
                        <w:contextualSpacing/>
                        <w:rPr>
                          <w:rFonts w:ascii="Trebuchet MS" w:hAnsi="Trebuchet MS"/>
                          <w:b/>
                          <w:color w:val="FFFFFF"/>
                          <w:sz w:val="20"/>
                          <w:szCs w:val="20"/>
                        </w:rPr>
                      </w:pPr>
                    </w:p>
                    <w:p w14:paraId="7AC80E7B" w14:textId="77777777" w:rsidR="00941F6C" w:rsidRPr="000545FF" w:rsidRDefault="00941F6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941F6C" w:rsidRPr="00F7226B" w:rsidRDefault="00941F6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941F6C" w:rsidRPr="000545FF" w:rsidRDefault="00941F6C" w:rsidP="00F6596B">
                      <w:pPr>
                        <w:contextualSpacing/>
                        <w:rPr>
                          <w:rFonts w:ascii="Trebuchet MS" w:hAnsi="Trebuchet MS"/>
                          <w:b/>
                          <w:color w:val="FFFFFF"/>
                          <w:sz w:val="20"/>
                          <w:szCs w:val="20"/>
                          <w:lang w:val="sv-SE"/>
                        </w:rPr>
                      </w:pPr>
                    </w:p>
                    <w:p w14:paraId="4613B726"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941F6C" w:rsidRPr="000545FF" w:rsidRDefault="00941F6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941F6C" w:rsidRPr="00572FA3" w:rsidRDefault="00941F6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941F6C" w:rsidRPr="00C824D2" w:rsidRDefault="00941F6C"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941F6C" w:rsidRPr="008C0618" w:rsidRDefault="00941F6C" w:rsidP="0023772B">
                            <w:pPr>
                              <w:rPr>
                                <w:rFonts w:ascii="Trebuchet MS" w:hAnsi="Trebuchet MS"/>
                                <w:b/>
                                <w:sz w:val="20"/>
                                <w:szCs w:val="20"/>
                              </w:rPr>
                            </w:pPr>
                          </w:p>
                          <w:p w14:paraId="7D76182E" w14:textId="77777777" w:rsidR="00941F6C" w:rsidRPr="00E6064F" w:rsidRDefault="00941F6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941F6C" w:rsidRPr="008C0618" w:rsidRDefault="00941F6C" w:rsidP="0023772B">
                            <w:pPr>
                              <w:rPr>
                                <w:rFonts w:ascii="Trebuchet MS" w:hAnsi="Trebuchet MS"/>
                                <w:b/>
                                <w:sz w:val="20"/>
                                <w:szCs w:val="20"/>
                              </w:rPr>
                            </w:pPr>
                          </w:p>
                          <w:p w14:paraId="0002DF8E" w14:textId="77777777" w:rsidR="00941F6C" w:rsidRPr="00DA1A60" w:rsidRDefault="00941F6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941F6C" w:rsidRPr="008C0618" w:rsidRDefault="00941F6C" w:rsidP="0023772B">
                            <w:pPr>
                              <w:rPr>
                                <w:rFonts w:ascii="Trebuchet MS" w:hAnsi="Trebuchet MS"/>
                                <w:b/>
                                <w:i/>
                                <w:sz w:val="20"/>
                                <w:szCs w:val="20"/>
                              </w:rPr>
                            </w:pPr>
                            <w:r>
                              <w:rPr>
                                <w:rFonts w:ascii="Trebuchet MS" w:hAnsi="Trebuchet MS"/>
                                <w:b/>
                                <w:sz w:val="20"/>
                                <w:szCs w:val="20"/>
                              </w:rPr>
                              <w:t>NRP 5112100153</w:t>
                            </w:r>
                          </w:p>
                          <w:p w14:paraId="0037C3E6" w14:textId="77777777" w:rsidR="00941F6C" w:rsidRPr="008C0618" w:rsidRDefault="00941F6C" w:rsidP="0023772B">
                            <w:pPr>
                              <w:rPr>
                                <w:rFonts w:ascii="Trebuchet MS" w:hAnsi="Trebuchet MS"/>
                                <w:b/>
                                <w:sz w:val="20"/>
                                <w:szCs w:val="20"/>
                              </w:rPr>
                            </w:pPr>
                          </w:p>
                          <w:p w14:paraId="76630BBD"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941F6C" w:rsidRPr="008C0618" w:rsidRDefault="00941F6C" w:rsidP="0023772B">
                            <w:pPr>
                              <w:rPr>
                                <w:rFonts w:ascii="Trebuchet MS" w:hAnsi="Trebuchet MS"/>
                                <w:b/>
                                <w:sz w:val="20"/>
                                <w:szCs w:val="20"/>
                              </w:rPr>
                            </w:pPr>
                          </w:p>
                          <w:p w14:paraId="49FA7D0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941F6C" w:rsidRPr="008C0618" w:rsidRDefault="00941F6C" w:rsidP="0023772B">
                            <w:pPr>
                              <w:rPr>
                                <w:rFonts w:ascii="Trebuchet MS" w:hAnsi="Trebuchet MS"/>
                                <w:b/>
                                <w:sz w:val="20"/>
                                <w:szCs w:val="20"/>
                                <w:lang w:val="sv-SE"/>
                              </w:rPr>
                            </w:pPr>
                          </w:p>
                          <w:p w14:paraId="4F6D3607"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941F6C" w:rsidRPr="008C0618" w:rsidRDefault="00941F6C" w:rsidP="0023772B">
                            <w:pPr>
                              <w:rPr>
                                <w:rFonts w:ascii="Trebuchet MS" w:hAnsi="Trebuchet MS"/>
                                <w:b/>
                                <w:sz w:val="20"/>
                                <w:szCs w:val="20"/>
                              </w:rPr>
                            </w:pPr>
                            <w:r>
                              <w:rPr>
                                <w:rFonts w:ascii="Trebuchet MS" w:hAnsi="Trebuchet MS"/>
                                <w:b/>
                                <w:sz w:val="20"/>
                                <w:szCs w:val="20"/>
                              </w:rPr>
                              <w:t>Surabaya 2016</w:t>
                            </w:r>
                          </w:p>
                          <w:p w14:paraId="507130DF" w14:textId="77777777" w:rsidR="00941F6C" w:rsidRPr="008C0618" w:rsidRDefault="00941F6C" w:rsidP="008C0618">
                            <w:pPr>
                              <w:rPr>
                                <w:rFonts w:ascii="Trebuchet MS" w:hAnsi="Trebuchet MS"/>
                                <w:b/>
                                <w:sz w:val="20"/>
                                <w:szCs w:val="20"/>
                              </w:rPr>
                            </w:pPr>
                          </w:p>
                          <w:p w14:paraId="216CBCF2" w14:textId="77777777" w:rsidR="00941F6C" w:rsidRPr="0020126B" w:rsidRDefault="00941F6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941F6C" w:rsidRPr="008C0618" w:rsidRDefault="00941F6C" w:rsidP="0023772B">
                      <w:pPr>
                        <w:rPr>
                          <w:rFonts w:ascii="Trebuchet MS" w:hAnsi="Trebuchet MS"/>
                          <w:b/>
                          <w:sz w:val="20"/>
                          <w:szCs w:val="20"/>
                        </w:rPr>
                      </w:pPr>
                    </w:p>
                    <w:p w14:paraId="7D76182E" w14:textId="77777777" w:rsidR="00941F6C" w:rsidRPr="00E6064F" w:rsidRDefault="00941F6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941F6C" w:rsidRPr="008C0618" w:rsidRDefault="00941F6C" w:rsidP="0023772B">
                      <w:pPr>
                        <w:rPr>
                          <w:rFonts w:ascii="Trebuchet MS" w:hAnsi="Trebuchet MS"/>
                          <w:b/>
                          <w:sz w:val="20"/>
                          <w:szCs w:val="20"/>
                        </w:rPr>
                      </w:pPr>
                    </w:p>
                    <w:p w14:paraId="0002DF8E" w14:textId="77777777" w:rsidR="00941F6C" w:rsidRPr="00DA1A60" w:rsidRDefault="00941F6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941F6C" w:rsidRPr="008C0618" w:rsidRDefault="00941F6C" w:rsidP="0023772B">
                      <w:pPr>
                        <w:rPr>
                          <w:rFonts w:ascii="Trebuchet MS" w:hAnsi="Trebuchet MS"/>
                          <w:b/>
                          <w:i/>
                          <w:sz w:val="20"/>
                          <w:szCs w:val="20"/>
                        </w:rPr>
                      </w:pPr>
                      <w:r>
                        <w:rPr>
                          <w:rFonts w:ascii="Trebuchet MS" w:hAnsi="Trebuchet MS"/>
                          <w:b/>
                          <w:sz w:val="20"/>
                          <w:szCs w:val="20"/>
                        </w:rPr>
                        <w:t>NRP 5112100153</w:t>
                      </w:r>
                    </w:p>
                    <w:p w14:paraId="0037C3E6" w14:textId="77777777" w:rsidR="00941F6C" w:rsidRPr="008C0618" w:rsidRDefault="00941F6C" w:rsidP="0023772B">
                      <w:pPr>
                        <w:rPr>
                          <w:rFonts w:ascii="Trebuchet MS" w:hAnsi="Trebuchet MS"/>
                          <w:b/>
                          <w:sz w:val="20"/>
                          <w:szCs w:val="20"/>
                        </w:rPr>
                      </w:pPr>
                    </w:p>
                    <w:p w14:paraId="76630BBD"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941F6C" w:rsidRPr="008C0618" w:rsidRDefault="00941F6C" w:rsidP="0023772B">
                      <w:pPr>
                        <w:rPr>
                          <w:rFonts w:ascii="Trebuchet MS" w:hAnsi="Trebuchet MS"/>
                          <w:b/>
                          <w:sz w:val="20"/>
                          <w:szCs w:val="20"/>
                        </w:rPr>
                      </w:pPr>
                    </w:p>
                    <w:p w14:paraId="49FA7D08" w14:textId="77777777" w:rsidR="00941F6C" w:rsidRPr="008C0618" w:rsidRDefault="00941F6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941F6C" w:rsidRPr="008C0618" w:rsidRDefault="00941F6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941F6C" w:rsidRPr="008C0618" w:rsidRDefault="00941F6C" w:rsidP="0023772B">
                      <w:pPr>
                        <w:rPr>
                          <w:rFonts w:ascii="Trebuchet MS" w:hAnsi="Trebuchet MS"/>
                          <w:b/>
                          <w:sz w:val="20"/>
                          <w:szCs w:val="20"/>
                          <w:lang w:val="sv-SE"/>
                        </w:rPr>
                      </w:pPr>
                    </w:p>
                    <w:p w14:paraId="4F6D3607"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941F6C" w:rsidRPr="008C0618" w:rsidRDefault="00941F6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941F6C" w:rsidRPr="008C0618" w:rsidRDefault="00941F6C" w:rsidP="0023772B">
                      <w:pPr>
                        <w:rPr>
                          <w:rFonts w:ascii="Trebuchet MS" w:hAnsi="Trebuchet MS"/>
                          <w:b/>
                          <w:sz w:val="20"/>
                          <w:szCs w:val="20"/>
                        </w:rPr>
                      </w:pPr>
                      <w:r>
                        <w:rPr>
                          <w:rFonts w:ascii="Trebuchet MS" w:hAnsi="Trebuchet MS"/>
                          <w:b/>
                          <w:sz w:val="20"/>
                          <w:szCs w:val="20"/>
                        </w:rPr>
                        <w:t>Surabaya 2016</w:t>
                      </w:r>
                    </w:p>
                    <w:p w14:paraId="507130DF" w14:textId="77777777" w:rsidR="00941F6C" w:rsidRPr="008C0618" w:rsidRDefault="00941F6C" w:rsidP="008C0618">
                      <w:pPr>
                        <w:rPr>
                          <w:rFonts w:ascii="Trebuchet MS" w:hAnsi="Trebuchet MS"/>
                          <w:b/>
                          <w:sz w:val="20"/>
                          <w:szCs w:val="20"/>
                        </w:rPr>
                      </w:pPr>
                    </w:p>
                    <w:p w14:paraId="216CBCF2" w14:textId="77777777" w:rsidR="00941F6C" w:rsidRPr="0020126B" w:rsidRDefault="00941F6C"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941F6C" w:rsidRPr="003B19CA" w:rsidRDefault="00941F6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941F6C" w:rsidRPr="00291B21" w:rsidRDefault="00941F6C" w:rsidP="0023772B">
                            <w:pPr>
                              <w:rPr>
                                <w:rFonts w:ascii="Trebuchet MS" w:hAnsi="Trebuchet MS"/>
                                <w:b/>
                                <w:sz w:val="20"/>
                                <w:szCs w:val="20"/>
                              </w:rPr>
                            </w:pPr>
                          </w:p>
                          <w:p w14:paraId="40355781" w14:textId="77777777" w:rsidR="00941F6C" w:rsidRPr="00291B21" w:rsidRDefault="00941F6C" w:rsidP="0023772B">
                            <w:pPr>
                              <w:rPr>
                                <w:rFonts w:ascii="Trebuchet MS" w:hAnsi="Trebuchet MS"/>
                                <w:b/>
                                <w:sz w:val="20"/>
                                <w:szCs w:val="20"/>
                              </w:rPr>
                            </w:pPr>
                          </w:p>
                          <w:p w14:paraId="596AD265" w14:textId="77777777" w:rsidR="00941F6C" w:rsidRPr="00E6064F" w:rsidRDefault="00941F6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941F6C" w:rsidRPr="00291B21" w:rsidRDefault="00941F6C" w:rsidP="0023772B">
                            <w:pPr>
                              <w:contextualSpacing/>
                              <w:rPr>
                                <w:rFonts w:ascii="Trebuchet MS" w:hAnsi="Trebuchet MS"/>
                                <w:b/>
                                <w:sz w:val="26"/>
                                <w:szCs w:val="26"/>
                              </w:rPr>
                            </w:pPr>
                          </w:p>
                          <w:p w14:paraId="5ACACA84" w14:textId="77777777" w:rsidR="00941F6C" w:rsidRPr="00EB36BA" w:rsidRDefault="00941F6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941F6C" w:rsidRPr="00EB36BA" w:rsidRDefault="00941F6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941F6C" w:rsidRPr="00291B21" w:rsidRDefault="00941F6C" w:rsidP="0023772B">
                            <w:pPr>
                              <w:contextualSpacing/>
                              <w:rPr>
                                <w:rFonts w:ascii="Trebuchet MS" w:hAnsi="Trebuchet MS"/>
                                <w:b/>
                                <w:sz w:val="20"/>
                                <w:szCs w:val="20"/>
                              </w:rPr>
                            </w:pPr>
                          </w:p>
                          <w:p w14:paraId="1A4D9BB0" w14:textId="77777777" w:rsidR="00941F6C" w:rsidRPr="00291B21" w:rsidRDefault="00941F6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941F6C" w:rsidRPr="00291B21" w:rsidRDefault="00941F6C" w:rsidP="0023772B">
                            <w:pPr>
                              <w:contextualSpacing/>
                              <w:rPr>
                                <w:rFonts w:ascii="Trebuchet MS" w:hAnsi="Trebuchet MS"/>
                                <w:b/>
                                <w:sz w:val="20"/>
                                <w:szCs w:val="20"/>
                              </w:rPr>
                            </w:pPr>
                          </w:p>
                          <w:p w14:paraId="0275E216" w14:textId="77777777" w:rsidR="00941F6C" w:rsidRPr="008C0618" w:rsidRDefault="00941F6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941F6C" w:rsidRPr="00291B21" w:rsidRDefault="00941F6C" w:rsidP="0023772B">
                            <w:pPr>
                              <w:contextualSpacing/>
                              <w:rPr>
                                <w:rFonts w:ascii="Trebuchet MS" w:hAnsi="Trebuchet MS"/>
                                <w:b/>
                                <w:sz w:val="20"/>
                                <w:szCs w:val="20"/>
                                <w:lang w:val="sv-SE"/>
                              </w:rPr>
                            </w:pPr>
                          </w:p>
                          <w:p w14:paraId="5031EC0B"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941F6C" w:rsidRPr="00291B21" w:rsidRDefault="00941F6C" w:rsidP="0023772B">
                            <w:pPr>
                              <w:rPr>
                                <w:rFonts w:ascii="Trebuchet MS" w:hAnsi="Trebuchet MS"/>
                                <w:b/>
                                <w:sz w:val="20"/>
                                <w:szCs w:val="20"/>
                              </w:rPr>
                            </w:pPr>
                            <w:r>
                              <w:rPr>
                                <w:rFonts w:ascii="Trebuchet MS" w:hAnsi="Trebuchet MS"/>
                                <w:b/>
                                <w:sz w:val="20"/>
                                <w:szCs w:val="20"/>
                              </w:rPr>
                              <w:t>SURABAYA 2016</w:t>
                            </w:r>
                          </w:p>
                          <w:p w14:paraId="189F84FC" w14:textId="77777777" w:rsidR="00941F6C" w:rsidRPr="00E10B39" w:rsidRDefault="00941F6C" w:rsidP="008A394D">
                            <w:pPr>
                              <w:rPr>
                                <w:rFonts w:ascii="Trebuchet MS" w:hAnsi="Trebuchet MS"/>
                                <w:color w:val="000000" w:themeColor="text1"/>
                                <w:sz w:val="20"/>
                              </w:rPr>
                            </w:pPr>
                          </w:p>
                          <w:p w14:paraId="3ABD7D9B" w14:textId="77777777" w:rsidR="00941F6C" w:rsidRPr="00E10B39" w:rsidRDefault="00941F6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941F6C" w:rsidRPr="003B19CA" w:rsidRDefault="00941F6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941F6C" w:rsidRPr="00291B21" w:rsidRDefault="00941F6C" w:rsidP="0023772B">
                      <w:pPr>
                        <w:rPr>
                          <w:rFonts w:ascii="Trebuchet MS" w:hAnsi="Trebuchet MS"/>
                          <w:b/>
                          <w:sz w:val="20"/>
                          <w:szCs w:val="20"/>
                        </w:rPr>
                      </w:pPr>
                    </w:p>
                    <w:p w14:paraId="40355781" w14:textId="77777777" w:rsidR="00941F6C" w:rsidRPr="00291B21" w:rsidRDefault="00941F6C" w:rsidP="0023772B">
                      <w:pPr>
                        <w:rPr>
                          <w:rFonts w:ascii="Trebuchet MS" w:hAnsi="Trebuchet MS"/>
                          <w:b/>
                          <w:sz w:val="20"/>
                          <w:szCs w:val="20"/>
                        </w:rPr>
                      </w:pPr>
                    </w:p>
                    <w:p w14:paraId="596AD265" w14:textId="77777777" w:rsidR="00941F6C" w:rsidRPr="00E6064F" w:rsidRDefault="00941F6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941F6C" w:rsidRPr="00291B21" w:rsidRDefault="00941F6C" w:rsidP="0023772B">
                      <w:pPr>
                        <w:contextualSpacing/>
                        <w:rPr>
                          <w:rFonts w:ascii="Trebuchet MS" w:hAnsi="Trebuchet MS"/>
                          <w:b/>
                          <w:sz w:val="26"/>
                          <w:szCs w:val="26"/>
                        </w:rPr>
                      </w:pPr>
                    </w:p>
                    <w:p w14:paraId="5ACACA84" w14:textId="77777777" w:rsidR="00941F6C" w:rsidRPr="00EB36BA" w:rsidRDefault="00941F6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941F6C" w:rsidRPr="00EB36BA" w:rsidRDefault="00941F6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941F6C" w:rsidRPr="00291B21" w:rsidRDefault="00941F6C" w:rsidP="0023772B">
                      <w:pPr>
                        <w:contextualSpacing/>
                        <w:rPr>
                          <w:rFonts w:ascii="Trebuchet MS" w:hAnsi="Trebuchet MS"/>
                          <w:b/>
                          <w:sz w:val="20"/>
                          <w:szCs w:val="20"/>
                        </w:rPr>
                      </w:pPr>
                    </w:p>
                    <w:p w14:paraId="1A4D9BB0" w14:textId="77777777" w:rsidR="00941F6C" w:rsidRPr="00291B21" w:rsidRDefault="00941F6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941F6C" w:rsidRPr="00291B21" w:rsidRDefault="00941F6C" w:rsidP="0023772B">
                      <w:pPr>
                        <w:contextualSpacing/>
                        <w:rPr>
                          <w:rFonts w:ascii="Trebuchet MS" w:hAnsi="Trebuchet MS"/>
                          <w:b/>
                          <w:sz w:val="20"/>
                          <w:szCs w:val="20"/>
                        </w:rPr>
                      </w:pPr>
                    </w:p>
                    <w:p w14:paraId="0275E216" w14:textId="77777777" w:rsidR="00941F6C" w:rsidRPr="008C0618" w:rsidRDefault="00941F6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941F6C" w:rsidRPr="008C0618" w:rsidRDefault="00941F6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941F6C" w:rsidRPr="00291B21" w:rsidRDefault="00941F6C" w:rsidP="0023772B">
                      <w:pPr>
                        <w:contextualSpacing/>
                        <w:rPr>
                          <w:rFonts w:ascii="Trebuchet MS" w:hAnsi="Trebuchet MS"/>
                          <w:b/>
                          <w:sz w:val="20"/>
                          <w:szCs w:val="20"/>
                          <w:lang w:val="sv-SE"/>
                        </w:rPr>
                      </w:pPr>
                    </w:p>
                    <w:p w14:paraId="5031EC0B"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941F6C" w:rsidRPr="00291B21" w:rsidRDefault="00941F6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941F6C" w:rsidRPr="00291B21" w:rsidRDefault="00941F6C" w:rsidP="0023772B">
                      <w:pPr>
                        <w:rPr>
                          <w:rFonts w:ascii="Trebuchet MS" w:hAnsi="Trebuchet MS"/>
                          <w:b/>
                          <w:sz w:val="20"/>
                          <w:szCs w:val="20"/>
                        </w:rPr>
                      </w:pPr>
                      <w:r>
                        <w:rPr>
                          <w:rFonts w:ascii="Trebuchet MS" w:hAnsi="Trebuchet MS"/>
                          <w:b/>
                          <w:sz w:val="20"/>
                          <w:szCs w:val="20"/>
                        </w:rPr>
                        <w:t>SURABAYA 2016</w:t>
                      </w:r>
                    </w:p>
                    <w:p w14:paraId="189F84FC" w14:textId="77777777" w:rsidR="00941F6C" w:rsidRPr="00E10B39" w:rsidRDefault="00941F6C" w:rsidP="008A394D">
                      <w:pPr>
                        <w:rPr>
                          <w:rFonts w:ascii="Trebuchet MS" w:hAnsi="Trebuchet MS"/>
                          <w:color w:val="000000" w:themeColor="text1"/>
                          <w:sz w:val="20"/>
                        </w:rPr>
                      </w:pPr>
                    </w:p>
                    <w:p w14:paraId="3ABD7D9B" w14:textId="77777777" w:rsidR="00941F6C" w:rsidRPr="00E10B39" w:rsidRDefault="00941F6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5" w:name="_Toc453233614"/>
      <w:bookmarkEnd w:id="0"/>
      <w:bookmarkEnd w:id="1"/>
      <w:bookmarkEnd w:id="2"/>
      <w:bookmarkEnd w:id="3"/>
      <w:r w:rsidRPr="00962831">
        <w:rPr>
          <w:rFonts w:cs="Times New Roman"/>
        </w:rPr>
        <w:lastRenderedPageBreak/>
        <w:t>LEMBAR PENGESAHAN</w:t>
      </w:r>
      <w:bookmarkEnd w:id="5"/>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6" w:name="_Toc157329910"/>
      <w:bookmarkStart w:id="7" w:name="_Toc166166740"/>
      <w:bookmarkStart w:id="8" w:name="_Toc201483399"/>
      <w:bookmarkStart w:id="9" w:name="_Toc201678686"/>
      <w:bookmarkStart w:id="10" w:name="_Toc202014712"/>
      <w:bookmarkStart w:id="11" w:name="_Toc202027157"/>
      <w:bookmarkStart w:id="12" w:name="_Toc202027260"/>
      <w:bookmarkStart w:id="13" w:name="_Toc202027501"/>
      <w:bookmarkStart w:id="14" w:name="_Toc205366635"/>
      <w:bookmarkStart w:id="15" w:name="_Toc263602509"/>
      <w:bookmarkStart w:id="16" w:name="_Toc297322773"/>
      <w:bookmarkStart w:id="17" w:name="_Toc453233615"/>
      <w:r w:rsidRPr="00962831">
        <w:rPr>
          <w:rFonts w:cs="Times New Roman"/>
          <w:i/>
          <w:sz w:val="22"/>
          <w:szCs w:val="22"/>
        </w:rPr>
        <w:t>Abstrak</w:t>
      </w:r>
      <w:bookmarkEnd w:id="6"/>
      <w:bookmarkEnd w:id="7"/>
      <w:bookmarkEnd w:id="8"/>
      <w:bookmarkEnd w:id="9"/>
      <w:bookmarkEnd w:id="10"/>
      <w:bookmarkEnd w:id="11"/>
      <w:bookmarkEnd w:id="12"/>
      <w:bookmarkEnd w:id="13"/>
      <w:bookmarkEnd w:id="14"/>
      <w:bookmarkEnd w:id="15"/>
      <w:bookmarkEnd w:id="16"/>
      <w:bookmarkEnd w:id="17"/>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3C297419"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8" w:name="_Toc263602510"/>
      <w:bookmarkStart w:id="19"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20" w:name="_Toc453233616"/>
      <w:r w:rsidRPr="00962831">
        <w:rPr>
          <w:rFonts w:cs="Times New Roman"/>
          <w:i/>
          <w:sz w:val="22"/>
          <w:szCs w:val="22"/>
        </w:rPr>
        <w:t>Abstract</w:t>
      </w:r>
      <w:bookmarkEnd w:id="18"/>
      <w:bookmarkEnd w:id="19"/>
      <w:bookmarkEnd w:id="20"/>
    </w:p>
    <w:p w14:paraId="5D0E9CA1" w14:textId="77777777" w:rsidR="0023772B" w:rsidRPr="00412A4E" w:rsidRDefault="0023772B" w:rsidP="0023772B">
      <w:pPr>
        <w:ind w:firstLine="720"/>
        <w:rPr>
          <w:i/>
          <w:lang w:val="en-US" w:eastAsia="en-US"/>
        </w:rPr>
      </w:pPr>
      <w:bookmarkStart w:id="21" w:name="_Toc201483401"/>
      <w:bookmarkStart w:id="22" w:name="_Toc201678688"/>
      <w:bookmarkStart w:id="23" w:name="_Toc202014714"/>
      <w:bookmarkStart w:id="24" w:name="_Toc202027159"/>
      <w:bookmarkStart w:id="25" w:name="_Toc202027262"/>
      <w:bookmarkStart w:id="26" w:name="_Toc202027503"/>
      <w:bookmarkStart w:id="27"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5DB5261"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8" w:name="_Toc263602511"/>
      <w:bookmarkStart w:id="29" w:name="_Toc297322775"/>
      <w:bookmarkStart w:id="30" w:name="_Toc453233617"/>
      <w:bookmarkEnd w:id="21"/>
      <w:bookmarkEnd w:id="22"/>
      <w:bookmarkEnd w:id="23"/>
      <w:bookmarkEnd w:id="24"/>
      <w:bookmarkEnd w:id="25"/>
      <w:bookmarkEnd w:id="26"/>
      <w:bookmarkEnd w:id="27"/>
      <w:r w:rsidRPr="00962831">
        <w:rPr>
          <w:rFonts w:cs="Times New Roman"/>
          <w:szCs w:val="24"/>
        </w:rPr>
        <w:lastRenderedPageBreak/>
        <w:t>KATA PENGANTAR</w:t>
      </w:r>
      <w:bookmarkEnd w:id="28"/>
      <w:bookmarkEnd w:id="29"/>
      <w:bookmarkEnd w:id="30"/>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1" w:name="_Toc263602512"/>
      <w:bookmarkStart w:id="32"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3" w:name="_Toc453233618"/>
      <w:r w:rsidRPr="00962831">
        <w:rPr>
          <w:rFonts w:cs="Times New Roman"/>
          <w:szCs w:val="24"/>
        </w:rPr>
        <w:lastRenderedPageBreak/>
        <w:t>D</w:t>
      </w:r>
      <w:r w:rsidR="000D256C" w:rsidRPr="00962831">
        <w:rPr>
          <w:rFonts w:cs="Times New Roman"/>
          <w:szCs w:val="24"/>
        </w:rPr>
        <w:t>AFTAR ISI</w:t>
      </w:r>
      <w:bookmarkEnd w:id="31"/>
      <w:bookmarkEnd w:id="32"/>
      <w:bookmarkEnd w:id="33"/>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CD6CEC">
              <w:rPr>
                <w:noProof/>
                <w:webHidden/>
              </w:rPr>
              <w:t>v</w:t>
            </w:r>
            <w:r w:rsidR="00B57EC4">
              <w:rPr>
                <w:noProof/>
                <w:webHidden/>
              </w:rPr>
              <w:fldChar w:fldCharType="end"/>
            </w:r>
          </w:hyperlink>
        </w:p>
        <w:p w14:paraId="4EF8E6AB" w14:textId="77777777" w:rsidR="00B57EC4" w:rsidRDefault="00E73F64">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CD6CEC">
              <w:rPr>
                <w:noProof/>
                <w:webHidden/>
              </w:rPr>
              <w:t>vii</w:t>
            </w:r>
            <w:r w:rsidR="00B57EC4">
              <w:rPr>
                <w:noProof/>
                <w:webHidden/>
              </w:rPr>
              <w:fldChar w:fldCharType="end"/>
            </w:r>
          </w:hyperlink>
        </w:p>
        <w:p w14:paraId="3DB60CC2" w14:textId="77777777" w:rsidR="00B57EC4" w:rsidRDefault="00E73F64">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CD6CEC">
              <w:rPr>
                <w:noProof/>
                <w:webHidden/>
              </w:rPr>
              <w:t>ix</w:t>
            </w:r>
            <w:r w:rsidR="00B57EC4">
              <w:rPr>
                <w:noProof/>
                <w:webHidden/>
              </w:rPr>
              <w:fldChar w:fldCharType="end"/>
            </w:r>
          </w:hyperlink>
        </w:p>
        <w:p w14:paraId="0C1431C4" w14:textId="77777777" w:rsidR="00B57EC4" w:rsidRDefault="00E73F64">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CD6CEC">
              <w:rPr>
                <w:noProof/>
                <w:webHidden/>
              </w:rPr>
              <w:t>xi</w:t>
            </w:r>
            <w:r w:rsidR="00B57EC4">
              <w:rPr>
                <w:noProof/>
                <w:webHidden/>
              </w:rPr>
              <w:fldChar w:fldCharType="end"/>
            </w:r>
          </w:hyperlink>
        </w:p>
        <w:p w14:paraId="7DC5E405" w14:textId="77777777" w:rsidR="00B57EC4" w:rsidRDefault="00E73F64">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CD6CEC">
              <w:rPr>
                <w:noProof/>
                <w:webHidden/>
              </w:rPr>
              <w:t>xiii</w:t>
            </w:r>
            <w:r w:rsidR="00B57EC4">
              <w:rPr>
                <w:noProof/>
                <w:webHidden/>
              </w:rPr>
              <w:fldChar w:fldCharType="end"/>
            </w:r>
          </w:hyperlink>
        </w:p>
        <w:p w14:paraId="2BC9A062" w14:textId="77777777" w:rsidR="00B57EC4" w:rsidRDefault="00E73F64">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CD6CEC">
              <w:rPr>
                <w:noProof/>
                <w:webHidden/>
              </w:rPr>
              <w:t>xvii</w:t>
            </w:r>
            <w:r w:rsidR="00B57EC4">
              <w:rPr>
                <w:noProof/>
                <w:webHidden/>
              </w:rPr>
              <w:fldChar w:fldCharType="end"/>
            </w:r>
          </w:hyperlink>
        </w:p>
        <w:p w14:paraId="711AA026" w14:textId="77777777" w:rsidR="00B57EC4" w:rsidRDefault="00E73F64">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CD6CEC">
              <w:rPr>
                <w:noProof/>
                <w:webHidden/>
              </w:rPr>
              <w:t>xix</w:t>
            </w:r>
            <w:r w:rsidR="00B57EC4">
              <w:rPr>
                <w:noProof/>
                <w:webHidden/>
              </w:rPr>
              <w:fldChar w:fldCharType="end"/>
            </w:r>
          </w:hyperlink>
        </w:p>
        <w:p w14:paraId="257EB5C3" w14:textId="77777777" w:rsidR="00B57EC4" w:rsidRDefault="00E73F64">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CD6CEC">
              <w:rPr>
                <w:noProof/>
                <w:webHidden/>
              </w:rPr>
              <w:t>xxi</w:t>
            </w:r>
            <w:r w:rsidR="00B57EC4">
              <w:rPr>
                <w:noProof/>
                <w:webHidden/>
              </w:rPr>
              <w:fldChar w:fldCharType="end"/>
            </w:r>
          </w:hyperlink>
        </w:p>
        <w:p w14:paraId="090FB94F" w14:textId="77777777" w:rsidR="00B57EC4" w:rsidRDefault="00E73F64">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CD6CEC">
              <w:rPr>
                <w:noProof/>
                <w:webHidden/>
              </w:rPr>
              <w:t>1</w:t>
            </w:r>
            <w:r w:rsidR="00B57EC4">
              <w:rPr>
                <w:noProof/>
                <w:webHidden/>
              </w:rPr>
              <w:fldChar w:fldCharType="end"/>
            </w:r>
          </w:hyperlink>
        </w:p>
        <w:p w14:paraId="3B44B968"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CD6CEC">
              <w:rPr>
                <w:noProof/>
                <w:webHidden/>
              </w:rPr>
              <w:t>1</w:t>
            </w:r>
            <w:r w:rsidR="00B57EC4">
              <w:rPr>
                <w:noProof/>
                <w:webHidden/>
              </w:rPr>
              <w:fldChar w:fldCharType="end"/>
            </w:r>
          </w:hyperlink>
        </w:p>
        <w:p w14:paraId="56899CFA"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CD6CEC">
              <w:rPr>
                <w:noProof/>
                <w:webHidden/>
              </w:rPr>
              <w:t>2</w:t>
            </w:r>
            <w:r w:rsidR="00B57EC4">
              <w:rPr>
                <w:noProof/>
                <w:webHidden/>
              </w:rPr>
              <w:fldChar w:fldCharType="end"/>
            </w:r>
          </w:hyperlink>
        </w:p>
        <w:p w14:paraId="7858069F"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CD6CEC">
              <w:rPr>
                <w:noProof/>
                <w:webHidden/>
              </w:rPr>
              <w:t>3</w:t>
            </w:r>
            <w:r w:rsidR="00B57EC4">
              <w:rPr>
                <w:noProof/>
                <w:webHidden/>
              </w:rPr>
              <w:fldChar w:fldCharType="end"/>
            </w:r>
          </w:hyperlink>
        </w:p>
        <w:p w14:paraId="6402FFDD"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CD6CEC">
              <w:rPr>
                <w:noProof/>
                <w:webHidden/>
              </w:rPr>
              <w:t>3</w:t>
            </w:r>
            <w:r w:rsidR="00B57EC4">
              <w:rPr>
                <w:noProof/>
                <w:webHidden/>
              </w:rPr>
              <w:fldChar w:fldCharType="end"/>
            </w:r>
          </w:hyperlink>
        </w:p>
        <w:p w14:paraId="621EB619"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CD6CEC">
              <w:rPr>
                <w:noProof/>
                <w:webHidden/>
              </w:rPr>
              <w:t>3</w:t>
            </w:r>
            <w:r w:rsidR="00B57EC4">
              <w:rPr>
                <w:noProof/>
                <w:webHidden/>
              </w:rPr>
              <w:fldChar w:fldCharType="end"/>
            </w:r>
          </w:hyperlink>
        </w:p>
        <w:p w14:paraId="4F3CBDBD"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CD6CEC">
              <w:rPr>
                <w:noProof/>
                <w:webHidden/>
              </w:rPr>
              <w:t>3</w:t>
            </w:r>
            <w:r w:rsidR="00B57EC4">
              <w:rPr>
                <w:noProof/>
                <w:webHidden/>
              </w:rPr>
              <w:fldChar w:fldCharType="end"/>
            </w:r>
          </w:hyperlink>
        </w:p>
        <w:p w14:paraId="6847E1A3"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CD6CEC">
              <w:rPr>
                <w:noProof/>
                <w:webHidden/>
              </w:rPr>
              <w:t>5</w:t>
            </w:r>
            <w:r w:rsidR="00B57EC4">
              <w:rPr>
                <w:noProof/>
                <w:webHidden/>
              </w:rPr>
              <w:fldChar w:fldCharType="end"/>
            </w:r>
          </w:hyperlink>
        </w:p>
        <w:p w14:paraId="28A80C39" w14:textId="77777777" w:rsidR="00B57EC4" w:rsidRDefault="00E73F64">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CD6CEC">
              <w:rPr>
                <w:noProof/>
                <w:webHidden/>
              </w:rPr>
              <w:t>7</w:t>
            </w:r>
            <w:r w:rsidR="00B57EC4">
              <w:rPr>
                <w:noProof/>
                <w:webHidden/>
              </w:rPr>
              <w:fldChar w:fldCharType="end"/>
            </w:r>
          </w:hyperlink>
        </w:p>
        <w:p w14:paraId="51E9B0A9"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CD6CEC">
              <w:rPr>
                <w:noProof/>
                <w:webHidden/>
              </w:rPr>
              <w:t>7</w:t>
            </w:r>
            <w:r w:rsidR="00B57EC4">
              <w:rPr>
                <w:noProof/>
                <w:webHidden/>
              </w:rPr>
              <w:fldChar w:fldCharType="end"/>
            </w:r>
          </w:hyperlink>
        </w:p>
        <w:p w14:paraId="0D2B27F4"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CD6CEC">
              <w:rPr>
                <w:noProof/>
                <w:webHidden/>
              </w:rPr>
              <w:t>8</w:t>
            </w:r>
            <w:r w:rsidR="00B57EC4">
              <w:rPr>
                <w:noProof/>
                <w:webHidden/>
              </w:rPr>
              <w:fldChar w:fldCharType="end"/>
            </w:r>
          </w:hyperlink>
        </w:p>
        <w:p w14:paraId="4BA865FA"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CD6CEC">
              <w:rPr>
                <w:noProof/>
                <w:webHidden/>
              </w:rPr>
              <w:t>9</w:t>
            </w:r>
            <w:r w:rsidR="00B57EC4">
              <w:rPr>
                <w:noProof/>
                <w:webHidden/>
              </w:rPr>
              <w:fldChar w:fldCharType="end"/>
            </w:r>
          </w:hyperlink>
        </w:p>
        <w:p w14:paraId="165CF35A"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CD6CEC">
              <w:rPr>
                <w:noProof/>
                <w:webHidden/>
              </w:rPr>
              <w:t>10</w:t>
            </w:r>
            <w:r w:rsidR="00B57EC4">
              <w:rPr>
                <w:noProof/>
                <w:webHidden/>
              </w:rPr>
              <w:fldChar w:fldCharType="end"/>
            </w:r>
          </w:hyperlink>
        </w:p>
        <w:p w14:paraId="06F07AC5"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CD6CEC">
              <w:rPr>
                <w:noProof/>
                <w:webHidden/>
              </w:rPr>
              <w:t>13</w:t>
            </w:r>
            <w:r w:rsidR="00B57EC4">
              <w:rPr>
                <w:noProof/>
                <w:webHidden/>
              </w:rPr>
              <w:fldChar w:fldCharType="end"/>
            </w:r>
          </w:hyperlink>
        </w:p>
        <w:p w14:paraId="52A29E73"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CD6CEC">
              <w:rPr>
                <w:noProof/>
                <w:webHidden/>
              </w:rPr>
              <w:t>15</w:t>
            </w:r>
            <w:r w:rsidR="00B57EC4">
              <w:rPr>
                <w:noProof/>
                <w:webHidden/>
              </w:rPr>
              <w:fldChar w:fldCharType="end"/>
            </w:r>
          </w:hyperlink>
        </w:p>
        <w:p w14:paraId="43A5752C"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CD6CEC">
              <w:rPr>
                <w:noProof/>
                <w:webHidden/>
              </w:rPr>
              <w:t>16</w:t>
            </w:r>
            <w:r w:rsidR="00B57EC4">
              <w:rPr>
                <w:noProof/>
                <w:webHidden/>
              </w:rPr>
              <w:fldChar w:fldCharType="end"/>
            </w:r>
          </w:hyperlink>
        </w:p>
        <w:p w14:paraId="3D8CF931"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CD6CEC">
              <w:rPr>
                <w:noProof/>
                <w:webHidden/>
              </w:rPr>
              <w:t>18</w:t>
            </w:r>
            <w:r w:rsidR="00B57EC4">
              <w:rPr>
                <w:noProof/>
                <w:webHidden/>
              </w:rPr>
              <w:fldChar w:fldCharType="end"/>
            </w:r>
          </w:hyperlink>
        </w:p>
        <w:p w14:paraId="6440AF54"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CD6CEC">
              <w:rPr>
                <w:noProof/>
                <w:webHidden/>
              </w:rPr>
              <w:t>19</w:t>
            </w:r>
            <w:r w:rsidR="00B57EC4">
              <w:rPr>
                <w:noProof/>
                <w:webHidden/>
              </w:rPr>
              <w:fldChar w:fldCharType="end"/>
            </w:r>
          </w:hyperlink>
        </w:p>
        <w:p w14:paraId="20932440"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CD6CEC">
              <w:rPr>
                <w:noProof/>
                <w:webHidden/>
              </w:rPr>
              <w:t>24</w:t>
            </w:r>
            <w:r w:rsidR="00B57EC4">
              <w:rPr>
                <w:noProof/>
                <w:webHidden/>
              </w:rPr>
              <w:fldChar w:fldCharType="end"/>
            </w:r>
          </w:hyperlink>
        </w:p>
        <w:p w14:paraId="47E272F5"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CD6CEC">
              <w:rPr>
                <w:noProof/>
                <w:webHidden/>
              </w:rPr>
              <w:t>25</w:t>
            </w:r>
            <w:r w:rsidR="00B57EC4">
              <w:rPr>
                <w:noProof/>
                <w:webHidden/>
              </w:rPr>
              <w:fldChar w:fldCharType="end"/>
            </w:r>
          </w:hyperlink>
        </w:p>
        <w:p w14:paraId="5560F453" w14:textId="77777777" w:rsidR="00B57EC4" w:rsidRDefault="00E73F64">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CD6CEC">
              <w:rPr>
                <w:noProof/>
                <w:webHidden/>
              </w:rPr>
              <w:t>27</w:t>
            </w:r>
            <w:r w:rsidR="00B57EC4">
              <w:rPr>
                <w:noProof/>
                <w:webHidden/>
              </w:rPr>
              <w:fldChar w:fldCharType="end"/>
            </w:r>
          </w:hyperlink>
        </w:p>
        <w:p w14:paraId="0389ED65"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CD6CEC">
              <w:rPr>
                <w:noProof/>
                <w:webHidden/>
              </w:rPr>
              <w:t>27</w:t>
            </w:r>
            <w:r w:rsidR="00B57EC4">
              <w:rPr>
                <w:noProof/>
                <w:webHidden/>
              </w:rPr>
              <w:fldChar w:fldCharType="end"/>
            </w:r>
          </w:hyperlink>
        </w:p>
        <w:p w14:paraId="5D64FBFA"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CD6CEC">
              <w:rPr>
                <w:noProof/>
                <w:webHidden/>
              </w:rPr>
              <w:t>27</w:t>
            </w:r>
            <w:r w:rsidR="00B57EC4">
              <w:rPr>
                <w:noProof/>
                <w:webHidden/>
              </w:rPr>
              <w:fldChar w:fldCharType="end"/>
            </w:r>
          </w:hyperlink>
        </w:p>
        <w:p w14:paraId="0623A02F"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CD6CEC">
              <w:rPr>
                <w:noProof/>
                <w:webHidden/>
              </w:rPr>
              <w:t>29</w:t>
            </w:r>
            <w:r w:rsidR="00B57EC4">
              <w:rPr>
                <w:noProof/>
                <w:webHidden/>
              </w:rPr>
              <w:fldChar w:fldCharType="end"/>
            </w:r>
          </w:hyperlink>
        </w:p>
        <w:p w14:paraId="1FC4CFF1"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CD6CEC">
              <w:rPr>
                <w:noProof/>
                <w:webHidden/>
              </w:rPr>
              <w:t>29</w:t>
            </w:r>
            <w:r w:rsidR="00B57EC4">
              <w:rPr>
                <w:noProof/>
                <w:webHidden/>
              </w:rPr>
              <w:fldChar w:fldCharType="end"/>
            </w:r>
          </w:hyperlink>
        </w:p>
        <w:p w14:paraId="5C6A121D"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CD6CEC">
              <w:rPr>
                <w:noProof/>
                <w:webHidden/>
              </w:rPr>
              <w:t>30</w:t>
            </w:r>
            <w:r w:rsidR="00B57EC4">
              <w:rPr>
                <w:noProof/>
                <w:webHidden/>
              </w:rPr>
              <w:fldChar w:fldCharType="end"/>
            </w:r>
          </w:hyperlink>
        </w:p>
        <w:p w14:paraId="6C45B9E6"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CD6CEC">
              <w:rPr>
                <w:noProof/>
                <w:webHidden/>
              </w:rPr>
              <w:t>32</w:t>
            </w:r>
            <w:r w:rsidR="00B57EC4">
              <w:rPr>
                <w:noProof/>
                <w:webHidden/>
              </w:rPr>
              <w:fldChar w:fldCharType="end"/>
            </w:r>
          </w:hyperlink>
        </w:p>
        <w:p w14:paraId="49F9A4D0"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CD6CEC">
              <w:rPr>
                <w:noProof/>
                <w:webHidden/>
              </w:rPr>
              <w:t>33</w:t>
            </w:r>
            <w:r w:rsidR="00B57EC4">
              <w:rPr>
                <w:noProof/>
                <w:webHidden/>
              </w:rPr>
              <w:fldChar w:fldCharType="end"/>
            </w:r>
          </w:hyperlink>
        </w:p>
        <w:p w14:paraId="0934ADEF"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CD6CEC">
              <w:rPr>
                <w:noProof/>
                <w:webHidden/>
              </w:rPr>
              <w:t>34</w:t>
            </w:r>
            <w:r w:rsidR="00B57EC4">
              <w:rPr>
                <w:noProof/>
                <w:webHidden/>
              </w:rPr>
              <w:fldChar w:fldCharType="end"/>
            </w:r>
          </w:hyperlink>
        </w:p>
        <w:p w14:paraId="450172A8"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CD6CEC">
              <w:rPr>
                <w:noProof/>
                <w:webHidden/>
              </w:rPr>
              <w:t>35</w:t>
            </w:r>
            <w:r w:rsidR="00B57EC4">
              <w:rPr>
                <w:noProof/>
                <w:webHidden/>
              </w:rPr>
              <w:fldChar w:fldCharType="end"/>
            </w:r>
          </w:hyperlink>
        </w:p>
        <w:p w14:paraId="63985FC9"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CD6CEC">
              <w:rPr>
                <w:noProof/>
                <w:webHidden/>
              </w:rPr>
              <w:t>37</w:t>
            </w:r>
            <w:r w:rsidR="00B57EC4">
              <w:rPr>
                <w:noProof/>
                <w:webHidden/>
              </w:rPr>
              <w:fldChar w:fldCharType="end"/>
            </w:r>
          </w:hyperlink>
        </w:p>
        <w:p w14:paraId="679F8A2B"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CD6CEC">
              <w:rPr>
                <w:noProof/>
                <w:webHidden/>
              </w:rPr>
              <w:t>39</w:t>
            </w:r>
            <w:r w:rsidR="00B57EC4">
              <w:rPr>
                <w:noProof/>
                <w:webHidden/>
              </w:rPr>
              <w:fldChar w:fldCharType="end"/>
            </w:r>
          </w:hyperlink>
        </w:p>
        <w:p w14:paraId="6E847FE4"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 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CD6CEC">
              <w:rPr>
                <w:noProof/>
                <w:webHidden/>
              </w:rPr>
              <w:t>40</w:t>
            </w:r>
            <w:r w:rsidR="00B57EC4">
              <w:rPr>
                <w:noProof/>
                <w:webHidden/>
              </w:rPr>
              <w:fldChar w:fldCharType="end"/>
            </w:r>
          </w:hyperlink>
        </w:p>
        <w:p w14:paraId="6C2B39B9"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CD6CEC">
              <w:rPr>
                <w:noProof/>
                <w:webHidden/>
              </w:rPr>
              <w:t>40</w:t>
            </w:r>
            <w:r w:rsidR="00B57EC4">
              <w:rPr>
                <w:noProof/>
                <w:webHidden/>
              </w:rPr>
              <w:fldChar w:fldCharType="end"/>
            </w:r>
          </w:hyperlink>
        </w:p>
        <w:p w14:paraId="51525DA0"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CD6CEC">
              <w:rPr>
                <w:noProof/>
                <w:webHidden/>
              </w:rPr>
              <w:t>41</w:t>
            </w:r>
            <w:r w:rsidR="00B57EC4">
              <w:rPr>
                <w:noProof/>
                <w:webHidden/>
              </w:rPr>
              <w:fldChar w:fldCharType="end"/>
            </w:r>
          </w:hyperlink>
        </w:p>
        <w:p w14:paraId="5FDEA0DC"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CD6CEC">
              <w:rPr>
                <w:noProof/>
                <w:webHidden/>
              </w:rPr>
              <w:t>43</w:t>
            </w:r>
            <w:r w:rsidR="00B57EC4">
              <w:rPr>
                <w:noProof/>
                <w:webHidden/>
              </w:rPr>
              <w:fldChar w:fldCharType="end"/>
            </w:r>
          </w:hyperlink>
        </w:p>
        <w:p w14:paraId="7ACDFAAD"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CD6CEC">
              <w:rPr>
                <w:noProof/>
                <w:webHidden/>
              </w:rPr>
              <w:t>43</w:t>
            </w:r>
            <w:r w:rsidR="00B57EC4">
              <w:rPr>
                <w:noProof/>
                <w:webHidden/>
              </w:rPr>
              <w:fldChar w:fldCharType="end"/>
            </w:r>
          </w:hyperlink>
        </w:p>
        <w:p w14:paraId="4B16A81F"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CD6CEC">
              <w:rPr>
                <w:noProof/>
                <w:webHidden/>
              </w:rPr>
              <w:t>44</w:t>
            </w:r>
            <w:r w:rsidR="00B57EC4">
              <w:rPr>
                <w:noProof/>
                <w:webHidden/>
              </w:rPr>
              <w:fldChar w:fldCharType="end"/>
            </w:r>
          </w:hyperlink>
        </w:p>
        <w:p w14:paraId="3F3C8F0B"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CD6CEC">
              <w:rPr>
                <w:noProof/>
                <w:webHidden/>
              </w:rPr>
              <w:t>45</w:t>
            </w:r>
            <w:r w:rsidR="00B57EC4">
              <w:rPr>
                <w:noProof/>
                <w:webHidden/>
              </w:rPr>
              <w:fldChar w:fldCharType="end"/>
            </w:r>
          </w:hyperlink>
        </w:p>
        <w:p w14:paraId="11487469"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CD6CEC">
              <w:rPr>
                <w:noProof/>
                <w:webHidden/>
              </w:rPr>
              <w:t>46</w:t>
            </w:r>
            <w:r w:rsidR="00B57EC4">
              <w:rPr>
                <w:noProof/>
                <w:webHidden/>
              </w:rPr>
              <w:fldChar w:fldCharType="end"/>
            </w:r>
          </w:hyperlink>
        </w:p>
        <w:p w14:paraId="23A6AAB3"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CD6CEC">
              <w:rPr>
                <w:noProof/>
                <w:webHidden/>
              </w:rPr>
              <w:t>47</w:t>
            </w:r>
            <w:r w:rsidR="00B57EC4">
              <w:rPr>
                <w:noProof/>
                <w:webHidden/>
              </w:rPr>
              <w:fldChar w:fldCharType="end"/>
            </w:r>
          </w:hyperlink>
        </w:p>
        <w:p w14:paraId="4BEF649A" w14:textId="77777777" w:rsidR="00B57EC4" w:rsidRDefault="00E73F64">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CD6CEC">
              <w:rPr>
                <w:noProof/>
                <w:webHidden/>
              </w:rPr>
              <w:t>49</w:t>
            </w:r>
            <w:r w:rsidR="00B57EC4">
              <w:rPr>
                <w:noProof/>
                <w:webHidden/>
              </w:rPr>
              <w:fldChar w:fldCharType="end"/>
            </w:r>
          </w:hyperlink>
        </w:p>
        <w:p w14:paraId="39F33E0A"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CD6CEC">
              <w:rPr>
                <w:noProof/>
                <w:webHidden/>
              </w:rPr>
              <w:t>49</w:t>
            </w:r>
            <w:r w:rsidR="00B57EC4">
              <w:rPr>
                <w:noProof/>
                <w:webHidden/>
              </w:rPr>
              <w:fldChar w:fldCharType="end"/>
            </w:r>
          </w:hyperlink>
        </w:p>
        <w:p w14:paraId="439FD428"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CD6CEC">
              <w:rPr>
                <w:noProof/>
                <w:webHidden/>
              </w:rPr>
              <w:t>50</w:t>
            </w:r>
            <w:r w:rsidR="00B57EC4">
              <w:rPr>
                <w:noProof/>
                <w:webHidden/>
              </w:rPr>
              <w:fldChar w:fldCharType="end"/>
            </w:r>
          </w:hyperlink>
        </w:p>
        <w:p w14:paraId="659AEA28"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CD6CEC">
              <w:rPr>
                <w:noProof/>
                <w:webHidden/>
              </w:rPr>
              <w:t>50</w:t>
            </w:r>
            <w:r w:rsidR="00B57EC4">
              <w:rPr>
                <w:noProof/>
                <w:webHidden/>
              </w:rPr>
              <w:fldChar w:fldCharType="end"/>
            </w:r>
          </w:hyperlink>
        </w:p>
        <w:p w14:paraId="0315E264"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CD6CEC">
              <w:rPr>
                <w:noProof/>
                <w:webHidden/>
              </w:rPr>
              <w:t>51</w:t>
            </w:r>
            <w:r w:rsidR="00B57EC4">
              <w:rPr>
                <w:noProof/>
                <w:webHidden/>
              </w:rPr>
              <w:fldChar w:fldCharType="end"/>
            </w:r>
          </w:hyperlink>
        </w:p>
        <w:p w14:paraId="799AD258"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CD6CEC">
              <w:rPr>
                <w:noProof/>
                <w:webHidden/>
              </w:rPr>
              <w:t>51</w:t>
            </w:r>
            <w:r w:rsidR="00B57EC4">
              <w:rPr>
                <w:noProof/>
                <w:webHidden/>
              </w:rPr>
              <w:fldChar w:fldCharType="end"/>
            </w:r>
          </w:hyperlink>
        </w:p>
        <w:p w14:paraId="438466C4"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CD6CEC">
              <w:rPr>
                <w:noProof/>
                <w:webHidden/>
              </w:rPr>
              <w:t>53</w:t>
            </w:r>
            <w:r w:rsidR="00B57EC4">
              <w:rPr>
                <w:noProof/>
                <w:webHidden/>
              </w:rPr>
              <w:fldChar w:fldCharType="end"/>
            </w:r>
          </w:hyperlink>
        </w:p>
        <w:p w14:paraId="4967543B" w14:textId="77777777" w:rsidR="00B57EC4" w:rsidRDefault="00E73F64"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CD6CEC">
              <w:rPr>
                <w:noProof/>
                <w:webHidden/>
              </w:rPr>
              <w:t>55</w:t>
            </w:r>
            <w:r w:rsidR="00B57EC4">
              <w:rPr>
                <w:noProof/>
                <w:webHidden/>
              </w:rPr>
              <w:fldChar w:fldCharType="end"/>
            </w:r>
          </w:hyperlink>
        </w:p>
        <w:p w14:paraId="1C172BE9" w14:textId="77777777" w:rsidR="00B57EC4" w:rsidRDefault="00E73F64"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CD6CEC">
              <w:rPr>
                <w:noProof/>
                <w:webHidden/>
              </w:rPr>
              <w:t>56</w:t>
            </w:r>
            <w:r w:rsidR="00B57EC4">
              <w:rPr>
                <w:noProof/>
                <w:webHidden/>
              </w:rPr>
              <w:fldChar w:fldCharType="end"/>
            </w:r>
          </w:hyperlink>
        </w:p>
        <w:p w14:paraId="3FFC4045"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CD6CEC">
              <w:rPr>
                <w:noProof/>
                <w:webHidden/>
              </w:rPr>
              <w:t>57</w:t>
            </w:r>
            <w:r w:rsidR="00B57EC4">
              <w:rPr>
                <w:noProof/>
                <w:webHidden/>
              </w:rPr>
              <w:fldChar w:fldCharType="end"/>
            </w:r>
          </w:hyperlink>
        </w:p>
        <w:p w14:paraId="4B3A5A80"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CD6CEC">
              <w:rPr>
                <w:noProof/>
                <w:webHidden/>
              </w:rPr>
              <w:t>57</w:t>
            </w:r>
            <w:r w:rsidR="00B57EC4">
              <w:rPr>
                <w:noProof/>
                <w:webHidden/>
              </w:rPr>
              <w:fldChar w:fldCharType="end"/>
            </w:r>
          </w:hyperlink>
        </w:p>
        <w:p w14:paraId="18AECCA0" w14:textId="77777777" w:rsidR="00B57EC4" w:rsidRDefault="00E73F64"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CD6CEC">
              <w:rPr>
                <w:noProof/>
                <w:webHidden/>
              </w:rPr>
              <w:t>60</w:t>
            </w:r>
            <w:r w:rsidR="00B57EC4">
              <w:rPr>
                <w:noProof/>
                <w:webHidden/>
              </w:rPr>
              <w:fldChar w:fldCharType="end"/>
            </w:r>
          </w:hyperlink>
        </w:p>
        <w:p w14:paraId="04ECCDBA"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CD6CEC">
              <w:rPr>
                <w:noProof/>
                <w:webHidden/>
              </w:rPr>
              <w:t>60</w:t>
            </w:r>
            <w:r w:rsidR="00B57EC4">
              <w:rPr>
                <w:noProof/>
                <w:webHidden/>
              </w:rPr>
              <w:fldChar w:fldCharType="end"/>
            </w:r>
          </w:hyperlink>
        </w:p>
        <w:p w14:paraId="0B9D0382"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CD6CEC">
              <w:rPr>
                <w:noProof/>
                <w:webHidden/>
              </w:rPr>
              <w:t>62</w:t>
            </w:r>
            <w:r w:rsidR="00B57EC4">
              <w:rPr>
                <w:noProof/>
                <w:webHidden/>
              </w:rPr>
              <w:fldChar w:fldCharType="end"/>
            </w:r>
          </w:hyperlink>
        </w:p>
        <w:p w14:paraId="219C48C7" w14:textId="77777777" w:rsidR="00B57EC4" w:rsidRDefault="00E73F64"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CD6CEC">
              <w:rPr>
                <w:noProof/>
                <w:webHidden/>
              </w:rPr>
              <w:t>63</w:t>
            </w:r>
            <w:r w:rsidR="00B57EC4">
              <w:rPr>
                <w:noProof/>
                <w:webHidden/>
              </w:rPr>
              <w:fldChar w:fldCharType="end"/>
            </w:r>
          </w:hyperlink>
        </w:p>
        <w:p w14:paraId="03A0B6C4"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CD6CEC">
              <w:rPr>
                <w:noProof/>
                <w:webHidden/>
              </w:rPr>
              <w:t>64</w:t>
            </w:r>
            <w:r w:rsidR="00B57EC4">
              <w:rPr>
                <w:noProof/>
                <w:webHidden/>
              </w:rPr>
              <w:fldChar w:fldCharType="end"/>
            </w:r>
          </w:hyperlink>
        </w:p>
        <w:p w14:paraId="479020B8"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CD6CEC">
              <w:rPr>
                <w:noProof/>
                <w:webHidden/>
              </w:rPr>
              <w:t>67</w:t>
            </w:r>
            <w:r w:rsidR="00B57EC4">
              <w:rPr>
                <w:noProof/>
                <w:webHidden/>
              </w:rPr>
              <w:fldChar w:fldCharType="end"/>
            </w:r>
          </w:hyperlink>
        </w:p>
        <w:p w14:paraId="7F44106D" w14:textId="77777777" w:rsidR="00B57EC4" w:rsidRDefault="00E73F64">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CD6CEC">
              <w:rPr>
                <w:noProof/>
                <w:webHidden/>
              </w:rPr>
              <w:t>69</w:t>
            </w:r>
            <w:r w:rsidR="00B57EC4">
              <w:rPr>
                <w:noProof/>
                <w:webHidden/>
              </w:rPr>
              <w:fldChar w:fldCharType="end"/>
            </w:r>
          </w:hyperlink>
        </w:p>
        <w:p w14:paraId="713720C7"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CD6CEC">
              <w:rPr>
                <w:noProof/>
                <w:webHidden/>
              </w:rPr>
              <w:t>69</w:t>
            </w:r>
            <w:r w:rsidR="00B57EC4">
              <w:rPr>
                <w:noProof/>
                <w:webHidden/>
              </w:rPr>
              <w:fldChar w:fldCharType="end"/>
            </w:r>
          </w:hyperlink>
        </w:p>
        <w:p w14:paraId="6AF163CF"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CD6CEC">
              <w:rPr>
                <w:noProof/>
                <w:webHidden/>
              </w:rPr>
              <w:t>69</w:t>
            </w:r>
            <w:r w:rsidR="00B57EC4">
              <w:rPr>
                <w:noProof/>
                <w:webHidden/>
              </w:rPr>
              <w:fldChar w:fldCharType="end"/>
            </w:r>
          </w:hyperlink>
        </w:p>
        <w:p w14:paraId="498EDD3B"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CD6CEC">
              <w:rPr>
                <w:noProof/>
                <w:webHidden/>
              </w:rPr>
              <w:t>70</w:t>
            </w:r>
            <w:r w:rsidR="00B57EC4">
              <w:rPr>
                <w:noProof/>
                <w:webHidden/>
              </w:rPr>
              <w:fldChar w:fldCharType="end"/>
            </w:r>
          </w:hyperlink>
        </w:p>
        <w:p w14:paraId="08CA02F8"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CD6CEC">
              <w:rPr>
                <w:noProof/>
                <w:webHidden/>
              </w:rPr>
              <w:t>71</w:t>
            </w:r>
            <w:r w:rsidR="00B57EC4">
              <w:rPr>
                <w:noProof/>
                <w:webHidden/>
              </w:rPr>
              <w:fldChar w:fldCharType="end"/>
            </w:r>
          </w:hyperlink>
        </w:p>
        <w:p w14:paraId="48E09219"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CD6CEC">
              <w:rPr>
                <w:noProof/>
                <w:webHidden/>
              </w:rPr>
              <w:t>71</w:t>
            </w:r>
            <w:r w:rsidR="00B57EC4">
              <w:rPr>
                <w:noProof/>
                <w:webHidden/>
              </w:rPr>
              <w:fldChar w:fldCharType="end"/>
            </w:r>
          </w:hyperlink>
        </w:p>
        <w:p w14:paraId="6A51B726"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CD6CEC">
              <w:rPr>
                <w:noProof/>
                <w:webHidden/>
              </w:rPr>
              <w:t>73</w:t>
            </w:r>
            <w:r w:rsidR="00B57EC4">
              <w:rPr>
                <w:noProof/>
                <w:webHidden/>
              </w:rPr>
              <w:fldChar w:fldCharType="end"/>
            </w:r>
          </w:hyperlink>
        </w:p>
        <w:p w14:paraId="5BEC267D"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CD6CEC">
              <w:rPr>
                <w:noProof/>
                <w:webHidden/>
              </w:rPr>
              <w:t>74</w:t>
            </w:r>
            <w:r w:rsidR="00B57EC4">
              <w:rPr>
                <w:noProof/>
                <w:webHidden/>
              </w:rPr>
              <w:fldChar w:fldCharType="end"/>
            </w:r>
          </w:hyperlink>
        </w:p>
        <w:p w14:paraId="0D8D62A7"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CD6CEC">
              <w:rPr>
                <w:noProof/>
                <w:webHidden/>
              </w:rPr>
              <w:t>75</w:t>
            </w:r>
            <w:r w:rsidR="00B57EC4">
              <w:rPr>
                <w:noProof/>
                <w:webHidden/>
              </w:rPr>
              <w:fldChar w:fldCharType="end"/>
            </w:r>
          </w:hyperlink>
        </w:p>
        <w:p w14:paraId="040E60F6"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CD6CEC">
              <w:rPr>
                <w:noProof/>
                <w:webHidden/>
              </w:rPr>
              <w:t>75</w:t>
            </w:r>
            <w:r w:rsidR="00B57EC4">
              <w:rPr>
                <w:noProof/>
                <w:webHidden/>
              </w:rPr>
              <w:fldChar w:fldCharType="end"/>
            </w:r>
          </w:hyperlink>
        </w:p>
        <w:p w14:paraId="36AA6B00"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CD6CEC">
              <w:rPr>
                <w:noProof/>
                <w:webHidden/>
              </w:rPr>
              <w:t>76</w:t>
            </w:r>
            <w:r w:rsidR="00B57EC4">
              <w:rPr>
                <w:noProof/>
                <w:webHidden/>
              </w:rPr>
              <w:fldChar w:fldCharType="end"/>
            </w:r>
          </w:hyperlink>
        </w:p>
        <w:p w14:paraId="42D7AA3A"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CD6CEC">
              <w:rPr>
                <w:noProof/>
                <w:webHidden/>
              </w:rPr>
              <w:t>77</w:t>
            </w:r>
            <w:r w:rsidR="00B57EC4">
              <w:rPr>
                <w:noProof/>
                <w:webHidden/>
              </w:rPr>
              <w:fldChar w:fldCharType="end"/>
            </w:r>
          </w:hyperlink>
        </w:p>
        <w:p w14:paraId="66AA5AFE"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CD6CEC">
              <w:rPr>
                <w:noProof/>
                <w:webHidden/>
              </w:rPr>
              <w:t>77</w:t>
            </w:r>
            <w:r w:rsidR="00B57EC4">
              <w:rPr>
                <w:noProof/>
                <w:webHidden/>
              </w:rPr>
              <w:fldChar w:fldCharType="end"/>
            </w:r>
          </w:hyperlink>
        </w:p>
        <w:p w14:paraId="3071C001" w14:textId="77777777" w:rsidR="00B57EC4" w:rsidRDefault="00E73F64"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CD6CEC">
              <w:rPr>
                <w:noProof/>
                <w:webHidden/>
              </w:rPr>
              <w:t>78</w:t>
            </w:r>
            <w:r w:rsidR="00B57EC4">
              <w:rPr>
                <w:noProof/>
                <w:webHidden/>
              </w:rPr>
              <w:fldChar w:fldCharType="end"/>
            </w:r>
          </w:hyperlink>
        </w:p>
        <w:p w14:paraId="16DFB843"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CD6CEC">
              <w:rPr>
                <w:noProof/>
                <w:webHidden/>
              </w:rPr>
              <w:t>79</w:t>
            </w:r>
            <w:r w:rsidR="00B57EC4">
              <w:rPr>
                <w:noProof/>
                <w:webHidden/>
              </w:rPr>
              <w:fldChar w:fldCharType="end"/>
            </w:r>
          </w:hyperlink>
        </w:p>
        <w:p w14:paraId="1FACAA46" w14:textId="77777777" w:rsidR="00B57EC4" w:rsidRDefault="00E73F64">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CD6CEC">
              <w:rPr>
                <w:noProof/>
                <w:webHidden/>
              </w:rPr>
              <w:t>81</w:t>
            </w:r>
            <w:r w:rsidR="00B57EC4">
              <w:rPr>
                <w:noProof/>
                <w:webHidden/>
              </w:rPr>
              <w:fldChar w:fldCharType="end"/>
            </w:r>
          </w:hyperlink>
        </w:p>
        <w:p w14:paraId="3E0D014B"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CD6CEC">
              <w:rPr>
                <w:noProof/>
                <w:webHidden/>
              </w:rPr>
              <w:t>81</w:t>
            </w:r>
            <w:r w:rsidR="00B57EC4">
              <w:rPr>
                <w:noProof/>
                <w:webHidden/>
              </w:rPr>
              <w:fldChar w:fldCharType="end"/>
            </w:r>
          </w:hyperlink>
        </w:p>
        <w:p w14:paraId="13F76720" w14:textId="77777777" w:rsidR="00B57EC4" w:rsidRDefault="00E73F64"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CD6CEC">
              <w:rPr>
                <w:noProof/>
                <w:webHidden/>
              </w:rPr>
              <w:t>82</w:t>
            </w:r>
            <w:r w:rsidR="00B57EC4">
              <w:rPr>
                <w:noProof/>
                <w:webHidden/>
              </w:rPr>
              <w:fldChar w:fldCharType="end"/>
            </w:r>
          </w:hyperlink>
        </w:p>
        <w:p w14:paraId="153BF80A" w14:textId="77777777" w:rsidR="00B57EC4" w:rsidRDefault="00E73F64">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PUSTAKA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CD6CEC">
              <w:rPr>
                <w:noProof/>
                <w:webHidden/>
              </w:rPr>
              <w:t>83</w:t>
            </w:r>
            <w:r w:rsidR="00B57EC4">
              <w:rPr>
                <w:noProof/>
                <w:webHidden/>
              </w:rPr>
              <w:fldChar w:fldCharType="end"/>
            </w:r>
          </w:hyperlink>
        </w:p>
        <w:p w14:paraId="38A76110" w14:textId="77777777" w:rsidR="00B57EC4" w:rsidRDefault="00E73F64">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CD6CEC">
              <w:rPr>
                <w:noProof/>
                <w:webHidden/>
              </w:rPr>
              <w:t>85</w:t>
            </w:r>
            <w:r w:rsidR="00B57EC4">
              <w:rPr>
                <w:noProof/>
                <w:webHidden/>
              </w:rPr>
              <w:fldChar w:fldCharType="end"/>
            </w:r>
          </w:hyperlink>
        </w:p>
        <w:p w14:paraId="08437CF4" w14:textId="77777777" w:rsidR="00B57EC4" w:rsidRDefault="00E73F64">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CD6CEC">
              <w:rPr>
                <w:noProof/>
                <w:webHidden/>
              </w:rPr>
              <w:t>109</w:t>
            </w:r>
            <w:r w:rsidR="00B57EC4">
              <w:rPr>
                <w:noProof/>
                <w:webHidden/>
              </w:rPr>
              <w:fldChar w:fldCharType="end"/>
            </w:r>
          </w:hyperlink>
        </w:p>
        <w:p w14:paraId="201D63D3" w14:textId="77777777" w:rsidR="00B57EC4" w:rsidRDefault="00E73F64">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CD6CEC">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4" w:name="_Toc263602513"/>
      <w:bookmarkStart w:id="35"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6" w:name="_Toc453233619"/>
      <w:r w:rsidRPr="00962831">
        <w:rPr>
          <w:rFonts w:cs="Times New Roman"/>
          <w:szCs w:val="24"/>
        </w:rPr>
        <w:lastRenderedPageBreak/>
        <w:t>DAFTAR GAMBAR</w:t>
      </w:r>
      <w:bookmarkEnd w:id="34"/>
      <w:bookmarkEnd w:id="35"/>
      <w:bookmarkEnd w:id="36"/>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CD6CEC">
          <w:rPr>
            <w:noProof/>
            <w:webHidden/>
          </w:rPr>
          <w:t>7</w:t>
        </w:r>
        <w:r w:rsidR="00941F6C">
          <w:rPr>
            <w:noProof/>
            <w:webHidden/>
          </w:rPr>
          <w:fldChar w:fldCharType="end"/>
        </w:r>
      </w:hyperlink>
    </w:p>
    <w:p w14:paraId="4F9537AF"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CD6CEC">
          <w:rPr>
            <w:noProof/>
            <w:webHidden/>
          </w:rPr>
          <w:t>9</w:t>
        </w:r>
        <w:r w:rsidR="00941F6C">
          <w:rPr>
            <w:noProof/>
            <w:webHidden/>
          </w:rPr>
          <w:fldChar w:fldCharType="end"/>
        </w:r>
      </w:hyperlink>
    </w:p>
    <w:p w14:paraId="2A861E4D"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CD6CEC">
          <w:rPr>
            <w:noProof/>
            <w:webHidden/>
          </w:rPr>
          <w:t>10</w:t>
        </w:r>
        <w:r w:rsidR="00941F6C">
          <w:rPr>
            <w:noProof/>
            <w:webHidden/>
          </w:rPr>
          <w:fldChar w:fldCharType="end"/>
        </w:r>
      </w:hyperlink>
    </w:p>
    <w:p w14:paraId="76452EC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CD6CEC">
          <w:rPr>
            <w:noProof/>
            <w:webHidden/>
          </w:rPr>
          <w:t>13</w:t>
        </w:r>
        <w:r w:rsidR="00941F6C">
          <w:rPr>
            <w:noProof/>
            <w:webHidden/>
          </w:rPr>
          <w:fldChar w:fldCharType="end"/>
        </w:r>
      </w:hyperlink>
    </w:p>
    <w:p w14:paraId="571FD0EB"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CD6CEC">
          <w:rPr>
            <w:noProof/>
            <w:webHidden/>
          </w:rPr>
          <w:t>14</w:t>
        </w:r>
        <w:r w:rsidR="00941F6C">
          <w:rPr>
            <w:noProof/>
            <w:webHidden/>
          </w:rPr>
          <w:fldChar w:fldCharType="end"/>
        </w:r>
      </w:hyperlink>
    </w:p>
    <w:p w14:paraId="7A9EBEBB"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CD6CEC">
          <w:rPr>
            <w:noProof/>
            <w:webHidden/>
          </w:rPr>
          <w:t>16</w:t>
        </w:r>
        <w:r w:rsidR="00941F6C">
          <w:rPr>
            <w:noProof/>
            <w:webHidden/>
          </w:rPr>
          <w:fldChar w:fldCharType="end"/>
        </w:r>
      </w:hyperlink>
    </w:p>
    <w:p w14:paraId="3707F356"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CD6CEC">
          <w:rPr>
            <w:noProof/>
            <w:webHidden/>
          </w:rPr>
          <w:t>17</w:t>
        </w:r>
        <w:r w:rsidR="00941F6C">
          <w:rPr>
            <w:noProof/>
            <w:webHidden/>
          </w:rPr>
          <w:fldChar w:fldCharType="end"/>
        </w:r>
      </w:hyperlink>
    </w:p>
    <w:p w14:paraId="470EF73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CD6CEC">
          <w:rPr>
            <w:noProof/>
            <w:webHidden/>
          </w:rPr>
          <w:t>18</w:t>
        </w:r>
        <w:r w:rsidR="00941F6C">
          <w:rPr>
            <w:noProof/>
            <w:webHidden/>
          </w:rPr>
          <w:fldChar w:fldCharType="end"/>
        </w:r>
      </w:hyperlink>
    </w:p>
    <w:p w14:paraId="242E018C"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CD6CEC">
          <w:rPr>
            <w:noProof/>
            <w:webHidden/>
          </w:rPr>
          <w:t>20</w:t>
        </w:r>
        <w:r w:rsidR="00941F6C">
          <w:rPr>
            <w:noProof/>
            <w:webHidden/>
          </w:rPr>
          <w:fldChar w:fldCharType="end"/>
        </w:r>
      </w:hyperlink>
    </w:p>
    <w:p w14:paraId="13FE1D2C"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CD6CEC">
          <w:rPr>
            <w:noProof/>
            <w:webHidden/>
          </w:rPr>
          <w:t>22</w:t>
        </w:r>
        <w:r w:rsidR="00941F6C">
          <w:rPr>
            <w:noProof/>
            <w:webHidden/>
          </w:rPr>
          <w:fldChar w:fldCharType="end"/>
        </w:r>
      </w:hyperlink>
    </w:p>
    <w:p w14:paraId="16B1D523"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CD6CEC">
          <w:rPr>
            <w:noProof/>
            <w:webHidden/>
          </w:rPr>
          <w:t>28</w:t>
        </w:r>
        <w:r w:rsidR="00941F6C">
          <w:rPr>
            <w:noProof/>
            <w:webHidden/>
          </w:rPr>
          <w:fldChar w:fldCharType="end"/>
        </w:r>
      </w:hyperlink>
    </w:p>
    <w:p w14:paraId="3F4A6360"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CD6CEC">
          <w:rPr>
            <w:noProof/>
            <w:webHidden/>
          </w:rPr>
          <w:t>31</w:t>
        </w:r>
        <w:r w:rsidR="00941F6C">
          <w:rPr>
            <w:noProof/>
            <w:webHidden/>
          </w:rPr>
          <w:fldChar w:fldCharType="end"/>
        </w:r>
      </w:hyperlink>
    </w:p>
    <w:p w14:paraId="23D3348A"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CD6CEC">
          <w:rPr>
            <w:noProof/>
            <w:webHidden/>
          </w:rPr>
          <w:t>32</w:t>
        </w:r>
        <w:r w:rsidR="00941F6C">
          <w:rPr>
            <w:noProof/>
            <w:webHidden/>
          </w:rPr>
          <w:fldChar w:fldCharType="end"/>
        </w:r>
      </w:hyperlink>
    </w:p>
    <w:p w14:paraId="789363BA"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CD6CEC">
          <w:rPr>
            <w:noProof/>
            <w:webHidden/>
          </w:rPr>
          <w:t>33</w:t>
        </w:r>
        <w:r w:rsidR="00941F6C">
          <w:rPr>
            <w:noProof/>
            <w:webHidden/>
          </w:rPr>
          <w:fldChar w:fldCharType="end"/>
        </w:r>
      </w:hyperlink>
    </w:p>
    <w:p w14:paraId="4965CF5B"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CD6CEC">
          <w:rPr>
            <w:noProof/>
            <w:webHidden/>
          </w:rPr>
          <w:t>34</w:t>
        </w:r>
        <w:r w:rsidR="00941F6C">
          <w:rPr>
            <w:noProof/>
            <w:webHidden/>
          </w:rPr>
          <w:fldChar w:fldCharType="end"/>
        </w:r>
      </w:hyperlink>
    </w:p>
    <w:p w14:paraId="61D0A867"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CD6CEC">
          <w:rPr>
            <w:noProof/>
            <w:webHidden/>
          </w:rPr>
          <w:t>36</w:t>
        </w:r>
        <w:r w:rsidR="00941F6C">
          <w:rPr>
            <w:noProof/>
            <w:webHidden/>
          </w:rPr>
          <w:fldChar w:fldCharType="end"/>
        </w:r>
      </w:hyperlink>
    </w:p>
    <w:p w14:paraId="1CD96929"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CD6CEC">
          <w:rPr>
            <w:noProof/>
            <w:webHidden/>
          </w:rPr>
          <w:t>38</w:t>
        </w:r>
        <w:r w:rsidR="00941F6C">
          <w:rPr>
            <w:noProof/>
            <w:webHidden/>
          </w:rPr>
          <w:fldChar w:fldCharType="end"/>
        </w:r>
      </w:hyperlink>
    </w:p>
    <w:p w14:paraId="5BA41964"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CD6CEC">
          <w:rPr>
            <w:noProof/>
            <w:webHidden/>
          </w:rPr>
          <w:t>39</w:t>
        </w:r>
        <w:r w:rsidR="00941F6C">
          <w:rPr>
            <w:noProof/>
            <w:webHidden/>
          </w:rPr>
          <w:fldChar w:fldCharType="end"/>
        </w:r>
      </w:hyperlink>
    </w:p>
    <w:p w14:paraId="416F06D1"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CD6CEC">
          <w:rPr>
            <w:noProof/>
            <w:webHidden/>
          </w:rPr>
          <w:t>41</w:t>
        </w:r>
        <w:r w:rsidR="00941F6C">
          <w:rPr>
            <w:noProof/>
            <w:webHidden/>
          </w:rPr>
          <w:fldChar w:fldCharType="end"/>
        </w:r>
      </w:hyperlink>
    </w:p>
    <w:p w14:paraId="5B65529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CD6CEC">
          <w:rPr>
            <w:noProof/>
            <w:webHidden/>
          </w:rPr>
          <w:t>42</w:t>
        </w:r>
        <w:r w:rsidR="00941F6C">
          <w:rPr>
            <w:noProof/>
            <w:webHidden/>
          </w:rPr>
          <w:fldChar w:fldCharType="end"/>
        </w:r>
      </w:hyperlink>
    </w:p>
    <w:p w14:paraId="591D924A"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CD6CEC">
          <w:rPr>
            <w:noProof/>
            <w:webHidden/>
          </w:rPr>
          <w:t>44</w:t>
        </w:r>
        <w:r w:rsidR="00941F6C">
          <w:rPr>
            <w:noProof/>
            <w:webHidden/>
          </w:rPr>
          <w:fldChar w:fldCharType="end"/>
        </w:r>
      </w:hyperlink>
    </w:p>
    <w:p w14:paraId="5E82064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CD6CEC">
          <w:rPr>
            <w:noProof/>
            <w:webHidden/>
          </w:rPr>
          <w:t>45</w:t>
        </w:r>
        <w:r w:rsidR="00941F6C">
          <w:rPr>
            <w:noProof/>
            <w:webHidden/>
          </w:rPr>
          <w:fldChar w:fldCharType="end"/>
        </w:r>
      </w:hyperlink>
    </w:p>
    <w:p w14:paraId="3D3708F7"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CD6CEC">
          <w:rPr>
            <w:noProof/>
            <w:webHidden/>
          </w:rPr>
          <w:t>46</w:t>
        </w:r>
        <w:r w:rsidR="00941F6C">
          <w:rPr>
            <w:noProof/>
            <w:webHidden/>
          </w:rPr>
          <w:fldChar w:fldCharType="end"/>
        </w:r>
      </w:hyperlink>
    </w:p>
    <w:p w14:paraId="035FB04B"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CD6CEC">
          <w:rPr>
            <w:noProof/>
            <w:webHidden/>
          </w:rPr>
          <w:t>47</w:t>
        </w:r>
        <w:r w:rsidR="00941F6C">
          <w:rPr>
            <w:noProof/>
            <w:webHidden/>
          </w:rPr>
          <w:fldChar w:fldCharType="end"/>
        </w:r>
      </w:hyperlink>
    </w:p>
    <w:p w14:paraId="08FAE871"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CD6CEC">
          <w:rPr>
            <w:noProof/>
            <w:webHidden/>
          </w:rPr>
          <w:t>48</w:t>
        </w:r>
        <w:r w:rsidR="00941F6C">
          <w:rPr>
            <w:noProof/>
            <w:webHidden/>
          </w:rPr>
          <w:fldChar w:fldCharType="end"/>
        </w:r>
      </w:hyperlink>
    </w:p>
    <w:p w14:paraId="1CB3FD90"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CD6CEC">
          <w:rPr>
            <w:noProof/>
            <w:webHidden/>
          </w:rPr>
          <w:t>67</w:t>
        </w:r>
        <w:r w:rsidR="00941F6C">
          <w:rPr>
            <w:noProof/>
            <w:webHidden/>
          </w:rPr>
          <w:fldChar w:fldCharType="end"/>
        </w:r>
      </w:hyperlink>
    </w:p>
    <w:p w14:paraId="40132DDE"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CD6CEC">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7" w:name="_Toc236585576"/>
      <w:bookmarkStart w:id="38" w:name="_Toc263602514"/>
      <w:bookmarkStart w:id="39" w:name="_Toc297322778"/>
      <w:bookmarkStart w:id="40" w:name="_Toc453233620"/>
      <w:r w:rsidRPr="00962831">
        <w:lastRenderedPageBreak/>
        <w:t>DAFTAR TABEL</w:t>
      </w:r>
      <w:bookmarkEnd w:id="37"/>
      <w:bookmarkEnd w:id="38"/>
      <w:bookmarkEnd w:id="39"/>
      <w:bookmarkEnd w:id="40"/>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CD6CEC">
          <w:rPr>
            <w:noProof/>
            <w:webHidden/>
          </w:rPr>
          <w:t>24</w:t>
        </w:r>
        <w:r w:rsidR="00941F6C">
          <w:rPr>
            <w:noProof/>
            <w:webHidden/>
          </w:rPr>
          <w:fldChar w:fldCharType="end"/>
        </w:r>
      </w:hyperlink>
    </w:p>
    <w:p w14:paraId="78B9A14A"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CD6CEC">
          <w:rPr>
            <w:noProof/>
            <w:webHidden/>
          </w:rPr>
          <w:t>29</w:t>
        </w:r>
        <w:r w:rsidR="00941F6C">
          <w:rPr>
            <w:noProof/>
            <w:webHidden/>
          </w:rPr>
          <w:fldChar w:fldCharType="end"/>
        </w:r>
      </w:hyperlink>
    </w:p>
    <w:p w14:paraId="046D8CE6"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CD6CEC">
          <w:rPr>
            <w:noProof/>
            <w:webHidden/>
          </w:rPr>
          <w:t>49</w:t>
        </w:r>
        <w:r w:rsidR="00941F6C">
          <w:rPr>
            <w:noProof/>
            <w:webHidden/>
          </w:rPr>
          <w:fldChar w:fldCharType="end"/>
        </w:r>
      </w:hyperlink>
    </w:p>
    <w:p w14:paraId="79C2F9B1"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CD6CEC">
          <w:rPr>
            <w:noProof/>
            <w:webHidden/>
          </w:rPr>
          <w:t>69</w:t>
        </w:r>
        <w:r w:rsidR="00941F6C">
          <w:rPr>
            <w:noProof/>
            <w:webHidden/>
          </w:rPr>
          <w:fldChar w:fldCharType="end"/>
        </w:r>
      </w:hyperlink>
    </w:p>
    <w:p w14:paraId="47F1E699"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CD6CEC">
          <w:rPr>
            <w:noProof/>
            <w:webHidden/>
          </w:rPr>
          <w:t>71</w:t>
        </w:r>
        <w:r w:rsidR="00941F6C">
          <w:rPr>
            <w:noProof/>
            <w:webHidden/>
          </w:rPr>
          <w:fldChar w:fldCharType="end"/>
        </w:r>
      </w:hyperlink>
    </w:p>
    <w:p w14:paraId="2628599E"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CD6CEC">
          <w:rPr>
            <w:noProof/>
            <w:webHidden/>
          </w:rPr>
          <w:t>73</w:t>
        </w:r>
        <w:r w:rsidR="00941F6C">
          <w:rPr>
            <w:noProof/>
            <w:webHidden/>
          </w:rPr>
          <w:fldChar w:fldCharType="end"/>
        </w:r>
      </w:hyperlink>
    </w:p>
    <w:p w14:paraId="7502DAA9"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CD6CEC">
          <w:rPr>
            <w:noProof/>
            <w:webHidden/>
          </w:rPr>
          <w:t>74</w:t>
        </w:r>
        <w:r w:rsidR="00941F6C">
          <w:rPr>
            <w:noProof/>
            <w:webHidden/>
          </w:rPr>
          <w:fldChar w:fldCharType="end"/>
        </w:r>
      </w:hyperlink>
    </w:p>
    <w:p w14:paraId="098B848D"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CD6CEC">
          <w:rPr>
            <w:noProof/>
            <w:webHidden/>
          </w:rPr>
          <w:t>75</w:t>
        </w:r>
        <w:r w:rsidR="00941F6C">
          <w:rPr>
            <w:noProof/>
            <w:webHidden/>
          </w:rPr>
          <w:fldChar w:fldCharType="end"/>
        </w:r>
      </w:hyperlink>
    </w:p>
    <w:p w14:paraId="4868D224"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CD6CEC">
          <w:rPr>
            <w:noProof/>
            <w:webHidden/>
          </w:rPr>
          <w:t>76</w:t>
        </w:r>
        <w:r w:rsidR="00941F6C">
          <w:rPr>
            <w:noProof/>
            <w:webHidden/>
          </w:rPr>
          <w:fldChar w:fldCharType="end"/>
        </w:r>
      </w:hyperlink>
    </w:p>
    <w:p w14:paraId="78527C67"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CD6CEC">
          <w:rPr>
            <w:noProof/>
            <w:webHidden/>
          </w:rPr>
          <w:t>76</w:t>
        </w:r>
        <w:r w:rsidR="00941F6C">
          <w:rPr>
            <w:noProof/>
            <w:webHidden/>
          </w:rPr>
          <w:fldChar w:fldCharType="end"/>
        </w:r>
      </w:hyperlink>
    </w:p>
    <w:p w14:paraId="0F7B66A5"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CD6CEC">
          <w:rPr>
            <w:noProof/>
            <w:webHidden/>
          </w:rPr>
          <w:t>77</w:t>
        </w:r>
        <w:r w:rsidR="00941F6C">
          <w:rPr>
            <w:noProof/>
            <w:webHidden/>
          </w:rPr>
          <w:fldChar w:fldCharType="end"/>
        </w:r>
      </w:hyperlink>
    </w:p>
    <w:p w14:paraId="0C1D78B9"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CD6CEC">
          <w:rPr>
            <w:noProof/>
            <w:webHidden/>
          </w:rPr>
          <w:t>78</w:t>
        </w:r>
        <w:r w:rsidR="00941F6C">
          <w:rPr>
            <w:noProof/>
            <w:webHidden/>
          </w:rPr>
          <w:fldChar w:fldCharType="end"/>
        </w:r>
      </w:hyperlink>
    </w:p>
    <w:p w14:paraId="61AD0E3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CD6CEC">
          <w:rPr>
            <w:noProof/>
            <w:webHidden/>
          </w:rPr>
          <w:t>78</w:t>
        </w:r>
        <w:r w:rsidR="00941F6C">
          <w:rPr>
            <w:noProof/>
            <w:webHidden/>
          </w:rPr>
          <w:fldChar w:fldCharType="end"/>
        </w:r>
      </w:hyperlink>
    </w:p>
    <w:p w14:paraId="47068ED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CD6CEC">
          <w:rPr>
            <w:noProof/>
            <w:webHidden/>
          </w:rPr>
          <w:t>80</w:t>
        </w:r>
        <w:r w:rsidR="00941F6C">
          <w:rPr>
            <w:noProof/>
            <w:webHidden/>
          </w:rPr>
          <w:fldChar w:fldCharType="end"/>
        </w:r>
      </w:hyperlink>
    </w:p>
    <w:p w14:paraId="61A1F563"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CD6CEC">
          <w:rPr>
            <w:noProof/>
            <w:webHidden/>
          </w:rPr>
          <w:t>85</w:t>
        </w:r>
        <w:r w:rsidR="00941F6C">
          <w:rPr>
            <w:noProof/>
            <w:webHidden/>
          </w:rPr>
          <w:fldChar w:fldCharType="end"/>
        </w:r>
      </w:hyperlink>
    </w:p>
    <w:p w14:paraId="1D4FD4C6"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CD6CEC">
          <w:rPr>
            <w:noProof/>
            <w:webHidden/>
          </w:rPr>
          <w:t>89</w:t>
        </w:r>
        <w:r w:rsidR="00941F6C">
          <w:rPr>
            <w:noProof/>
            <w:webHidden/>
          </w:rPr>
          <w:fldChar w:fldCharType="end"/>
        </w:r>
      </w:hyperlink>
    </w:p>
    <w:p w14:paraId="1AA2626F"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CD6CEC">
          <w:rPr>
            <w:noProof/>
            <w:webHidden/>
          </w:rPr>
          <w:t>93</w:t>
        </w:r>
        <w:r w:rsidR="00941F6C">
          <w:rPr>
            <w:noProof/>
            <w:webHidden/>
          </w:rPr>
          <w:fldChar w:fldCharType="end"/>
        </w:r>
      </w:hyperlink>
    </w:p>
    <w:p w14:paraId="62A70022"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CD6CEC">
          <w:rPr>
            <w:noProof/>
            <w:webHidden/>
          </w:rPr>
          <w:t>97</w:t>
        </w:r>
        <w:r w:rsidR="00941F6C">
          <w:rPr>
            <w:noProof/>
            <w:webHidden/>
          </w:rPr>
          <w:fldChar w:fldCharType="end"/>
        </w:r>
      </w:hyperlink>
    </w:p>
    <w:p w14:paraId="3BBD00F4"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CD6CEC">
          <w:rPr>
            <w:noProof/>
            <w:webHidden/>
          </w:rPr>
          <w:t>101</w:t>
        </w:r>
        <w:r w:rsidR="00941F6C">
          <w:rPr>
            <w:noProof/>
            <w:webHidden/>
          </w:rPr>
          <w:fldChar w:fldCharType="end"/>
        </w:r>
      </w:hyperlink>
    </w:p>
    <w:p w14:paraId="5CDA59FE" w14:textId="77777777" w:rsidR="00941F6C" w:rsidRDefault="00E73F64">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CD6CEC">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1" w:name="_Toc453233621"/>
      <w:r w:rsidRPr="00962831">
        <w:lastRenderedPageBreak/>
        <w:t xml:space="preserve">DAFTAR </w:t>
      </w:r>
      <w:r w:rsidR="00482E6B" w:rsidRPr="00962831">
        <w:t>KODE SUMBER</w:t>
      </w:r>
      <w:bookmarkEnd w:id="41"/>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CD6CEC">
          <w:rPr>
            <w:noProof/>
            <w:webHidden/>
          </w:rPr>
          <w:t>50</w:t>
        </w:r>
        <w:r w:rsidR="00C2475B">
          <w:rPr>
            <w:noProof/>
            <w:webHidden/>
          </w:rPr>
          <w:fldChar w:fldCharType="end"/>
        </w:r>
      </w:hyperlink>
    </w:p>
    <w:p w14:paraId="001B97C3"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CD6CEC">
          <w:rPr>
            <w:noProof/>
            <w:webHidden/>
          </w:rPr>
          <w:t>51</w:t>
        </w:r>
        <w:r w:rsidR="00C2475B">
          <w:rPr>
            <w:noProof/>
            <w:webHidden/>
          </w:rPr>
          <w:fldChar w:fldCharType="end"/>
        </w:r>
      </w:hyperlink>
    </w:p>
    <w:p w14:paraId="3D99BA94"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CD6CEC">
          <w:rPr>
            <w:noProof/>
            <w:webHidden/>
          </w:rPr>
          <w:t>52</w:t>
        </w:r>
        <w:r w:rsidR="00C2475B">
          <w:rPr>
            <w:noProof/>
            <w:webHidden/>
          </w:rPr>
          <w:fldChar w:fldCharType="end"/>
        </w:r>
      </w:hyperlink>
    </w:p>
    <w:p w14:paraId="4D979615"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CD6CEC">
          <w:rPr>
            <w:noProof/>
            <w:webHidden/>
          </w:rPr>
          <w:t>53</w:t>
        </w:r>
        <w:r w:rsidR="00C2475B">
          <w:rPr>
            <w:noProof/>
            <w:webHidden/>
          </w:rPr>
          <w:fldChar w:fldCharType="end"/>
        </w:r>
      </w:hyperlink>
    </w:p>
    <w:p w14:paraId="4B659572"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CD6CEC">
          <w:rPr>
            <w:noProof/>
            <w:webHidden/>
          </w:rPr>
          <w:t>54</w:t>
        </w:r>
        <w:r w:rsidR="00C2475B">
          <w:rPr>
            <w:noProof/>
            <w:webHidden/>
          </w:rPr>
          <w:fldChar w:fldCharType="end"/>
        </w:r>
      </w:hyperlink>
    </w:p>
    <w:p w14:paraId="13230CE2"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CD6CEC">
          <w:rPr>
            <w:noProof/>
            <w:webHidden/>
          </w:rPr>
          <w:t>54</w:t>
        </w:r>
        <w:r w:rsidR="00C2475B">
          <w:rPr>
            <w:noProof/>
            <w:webHidden/>
          </w:rPr>
          <w:fldChar w:fldCharType="end"/>
        </w:r>
      </w:hyperlink>
    </w:p>
    <w:p w14:paraId="42B2051B"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CD6CEC">
          <w:rPr>
            <w:noProof/>
            <w:webHidden/>
          </w:rPr>
          <w:t>56</w:t>
        </w:r>
        <w:r w:rsidR="00C2475B">
          <w:rPr>
            <w:noProof/>
            <w:webHidden/>
          </w:rPr>
          <w:fldChar w:fldCharType="end"/>
        </w:r>
      </w:hyperlink>
    </w:p>
    <w:p w14:paraId="427AAFD4"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CD6CEC">
          <w:rPr>
            <w:noProof/>
            <w:webHidden/>
          </w:rPr>
          <w:t>57</w:t>
        </w:r>
        <w:r w:rsidR="00C2475B">
          <w:rPr>
            <w:noProof/>
            <w:webHidden/>
          </w:rPr>
          <w:fldChar w:fldCharType="end"/>
        </w:r>
      </w:hyperlink>
    </w:p>
    <w:p w14:paraId="77B83BBE"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CD6CEC">
          <w:rPr>
            <w:noProof/>
            <w:webHidden/>
          </w:rPr>
          <w:t>58</w:t>
        </w:r>
        <w:r w:rsidR="00C2475B">
          <w:rPr>
            <w:noProof/>
            <w:webHidden/>
          </w:rPr>
          <w:fldChar w:fldCharType="end"/>
        </w:r>
      </w:hyperlink>
    </w:p>
    <w:p w14:paraId="71D8DF28"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CD6CEC">
          <w:rPr>
            <w:noProof/>
            <w:webHidden/>
          </w:rPr>
          <w:t>59</w:t>
        </w:r>
        <w:r w:rsidR="00C2475B">
          <w:rPr>
            <w:noProof/>
            <w:webHidden/>
          </w:rPr>
          <w:fldChar w:fldCharType="end"/>
        </w:r>
      </w:hyperlink>
    </w:p>
    <w:p w14:paraId="27F5FA8B"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CD6CEC">
          <w:rPr>
            <w:noProof/>
            <w:webHidden/>
          </w:rPr>
          <w:t>59</w:t>
        </w:r>
        <w:r w:rsidR="00C2475B">
          <w:rPr>
            <w:noProof/>
            <w:webHidden/>
          </w:rPr>
          <w:fldChar w:fldCharType="end"/>
        </w:r>
      </w:hyperlink>
    </w:p>
    <w:p w14:paraId="22996776"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CD6CEC">
          <w:rPr>
            <w:noProof/>
            <w:webHidden/>
          </w:rPr>
          <w:t>61</w:t>
        </w:r>
        <w:r w:rsidR="00C2475B">
          <w:rPr>
            <w:noProof/>
            <w:webHidden/>
          </w:rPr>
          <w:fldChar w:fldCharType="end"/>
        </w:r>
      </w:hyperlink>
    </w:p>
    <w:p w14:paraId="7222DFD9"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CD6CEC">
          <w:rPr>
            <w:noProof/>
            <w:webHidden/>
          </w:rPr>
          <w:t>62</w:t>
        </w:r>
        <w:r w:rsidR="00C2475B">
          <w:rPr>
            <w:noProof/>
            <w:webHidden/>
          </w:rPr>
          <w:fldChar w:fldCharType="end"/>
        </w:r>
      </w:hyperlink>
    </w:p>
    <w:p w14:paraId="3EF27AB3"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CD6CEC">
          <w:rPr>
            <w:noProof/>
            <w:webHidden/>
          </w:rPr>
          <w:t>64</w:t>
        </w:r>
        <w:r w:rsidR="00C2475B">
          <w:rPr>
            <w:noProof/>
            <w:webHidden/>
          </w:rPr>
          <w:fldChar w:fldCharType="end"/>
        </w:r>
      </w:hyperlink>
    </w:p>
    <w:p w14:paraId="7759EA09"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CD6CEC">
          <w:rPr>
            <w:noProof/>
            <w:webHidden/>
          </w:rPr>
          <w:t>65</w:t>
        </w:r>
        <w:r w:rsidR="00C2475B">
          <w:rPr>
            <w:noProof/>
            <w:webHidden/>
          </w:rPr>
          <w:fldChar w:fldCharType="end"/>
        </w:r>
      </w:hyperlink>
    </w:p>
    <w:p w14:paraId="4F744046" w14:textId="77777777" w:rsidR="00C2475B" w:rsidRDefault="00E73F64">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CD6CEC">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2" w:name="_Toc263602515"/>
      <w:bookmarkStart w:id="43" w:name="_Toc297322779"/>
      <w:bookmarkStart w:id="44" w:name="_Toc453233622"/>
      <w:r w:rsidR="00760EB2" w:rsidRPr="00962831">
        <w:t>PENDAHULUAN</w:t>
      </w:r>
      <w:bookmarkEnd w:id="42"/>
      <w:bookmarkEnd w:id="43"/>
      <w:bookmarkEnd w:id="44"/>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5" w:name="_Toc263602516"/>
      <w:bookmarkStart w:id="46" w:name="_Toc297322780"/>
      <w:bookmarkStart w:id="47" w:name="_Toc453233623"/>
      <w:r w:rsidRPr="00EB0AE6">
        <w:t>Latar Belakang</w:t>
      </w:r>
      <w:bookmarkStart w:id="48" w:name="_Toc263602517"/>
      <w:bookmarkStart w:id="49" w:name="_Toc297322781"/>
      <w:bookmarkEnd w:id="45"/>
      <w:bookmarkEnd w:id="46"/>
      <w:bookmarkEnd w:id="47"/>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50" w:name="_Toc453233624"/>
      <w:r w:rsidRPr="00962831">
        <w:t>Rumusan Masalah</w:t>
      </w:r>
      <w:bookmarkEnd w:id="48"/>
      <w:bookmarkEnd w:id="49"/>
      <w:bookmarkEnd w:id="50"/>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1" w:name="_Toc263602518"/>
      <w:bookmarkStart w:id="52" w:name="_Toc297322782"/>
      <w:bookmarkStart w:id="53" w:name="_Toc453233625"/>
      <w:r w:rsidRPr="00962831">
        <w:lastRenderedPageBreak/>
        <w:t>Batasan Masalah</w:t>
      </w:r>
      <w:bookmarkEnd w:id="51"/>
      <w:bookmarkEnd w:id="52"/>
      <w:bookmarkEnd w:id="53"/>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4" w:name="_Toc263602519"/>
      <w:bookmarkStart w:id="55" w:name="_Toc297322783"/>
      <w:bookmarkStart w:id="56" w:name="_Toc453233626"/>
      <w:r w:rsidRPr="00962831">
        <w:t>Tujuan</w:t>
      </w:r>
      <w:bookmarkEnd w:id="54"/>
      <w:bookmarkEnd w:id="55"/>
      <w:bookmarkEnd w:id="56"/>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7" w:name="_Toc453233627"/>
      <w:bookmarkStart w:id="58" w:name="_Toc263602520"/>
      <w:bookmarkStart w:id="59" w:name="_Toc297322784"/>
      <w:r w:rsidRPr="00962831">
        <w:t>Manfaat</w:t>
      </w:r>
      <w:bookmarkEnd w:id="57"/>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60" w:name="_Toc453233628"/>
      <w:r w:rsidRPr="00962831">
        <w:t>Metodologi</w:t>
      </w:r>
      <w:bookmarkEnd w:id="58"/>
      <w:bookmarkEnd w:id="59"/>
      <w:bookmarkEnd w:id="60"/>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1" w:name="_Toc453233629"/>
      <w:r>
        <w:lastRenderedPageBreak/>
        <w:t>Sistematika Penulisan</w:t>
      </w:r>
      <w:bookmarkEnd w:id="61"/>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2" w:name="_Toc453233630"/>
      <w:r w:rsidR="00424C56" w:rsidRPr="00962831">
        <w:t>TINJAUAN PUSTAKA</w:t>
      </w:r>
      <w:bookmarkEnd w:id="62"/>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3" w:name="_Toc453233631"/>
      <w:r>
        <w:t>Anatomi Mata</w:t>
      </w:r>
      <w:bookmarkEnd w:id="63"/>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CD6CEC" w:rsidRPr="005C13D3">
        <w:t xml:space="preserve">Gambar </w:t>
      </w:r>
      <w:r w:rsidR="00CD6CEC" w:rsidRPr="005C13D3">
        <w:rPr>
          <w:lang w:val="en-US"/>
        </w:rPr>
        <w:t>2</w:t>
      </w:r>
      <w:r w:rsidR="00CD6CEC" w:rsidRPr="005C13D3">
        <w:t>.</w:t>
      </w:r>
      <w:r w:rsidR="00CD6CEC">
        <w:rPr>
          <w:noProof/>
        </w:rPr>
        <w:t>1</w:t>
      </w:r>
      <w:r w:rsidR="00CD6CEC" w:rsidRPr="005C13D3">
        <w:rPr>
          <w:lang w:val="en-US"/>
        </w:rPr>
        <w:t xml:space="preserve"> </w:t>
      </w:r>
      <w:r w:rsidR="00CD6CEC">
        <w:t>Anatomi Mata</w:t>
      </w:r>
      <w:r>
        <w:rPr>
          <w:highlight w:val="yellow"/>
        </w:rPr>
        <w:fldChar w:fldCharType="end"/>
      </w:r>
      <w:r>
        <w:t>dijelaskan sebagai berikut</w:t>
      </w:r>
      <w:sdt>
        <w:sdtPr>
          <w:id w:val="832949453"/>
          <w:citation/>
        </w:sdtPr>
        <w:sdtEndPr/>
        <w:sdtContent>
          <w:r>
            <w:fldChar w:fldCharType="begin"/>
          </w:r>
          <w:r>
            <w:instrText xml:space="preserve"> CITATION Mor09 \l 1057 </w:instrText>
          </w:r>
          <w:r>
            <w:fldChar w:fldCharType="separate"/>
          </w:r>
          <w:r w:rsidR="002F5912">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4" w:name="_Ref451361687"/>
      <w:bookmarkStart w:id="65"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1</w:t>
      </w:r>
      <w:r>
        <w:rPr>
          <w:noProof/>
        </w:rPr>
        <w:fldChar w:fldCharType="end"/>
      </w:r>
      <w:r w:rsidRPr="005C13D3">
        <w:rPr>
          <w:lang w:val="en-US"/>
        </w:rPr>
        <w:t xml:space="preserve"> </w:t>
      </w:r>
      <w:r>
        <w:t>Anatomi Mata</w:t>
      </w:r>
      <w:bookmarkEnd w:id="64"/>
      <w:bookmarkEnd w:id="65"/>
    </w:p>
    <w:p w14:paraId="1EB99B9B" w14:textId="3FC14FEA" w:rsidR="002D145E" w:rsidRDefault="002D145E" w:rsidP="004B7E1D">
      <w:pPr>
        <w:pStyle w:val="Heading2"/>
      </w:pPr>
      <w:bookmarkStart w:id="66" w:name="_Toc453233632"/>
      <w:r>
        <w:lastRenderedPageBreak/>
        <w:t>Sistem Pengenalan Iris</w:t>
      </w:r>
      <w:bookmarkEnd w:id="66"/>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sidR="002F5912">
            <w:rPr>
              <w:i/>
              <w:noProof/>
            </w:rPr>
            <w:t xml:space="preserve"> </w:t>
          </w:r>
          <w:r w:rsidR="002F5912">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sidR="002F5912">
            <w:rPr>
              <w:i/>
              <w:noProof/>
            </w:rPr>
            <w:t xml:space="preserve"> </w:t>
          </w:r>
          <w:r w:rsidR="002F5912">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2F5912">
            <w:rPr>
              <w:i/>
              <w:noProof/>
            </w:rPr>
            <w:t xml:space="preserve"> </w:t>
          </w:r>
          <w:r w:rsidR="002F5912">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2F5912">
            <w:rPr>
              <w:i/>
              <w:noProof/>
            </w:rPr>
            <w:t xml:space="preserve"> </w:t>
          </w:r>
          <w:r w:rsidR="002F5912">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sidR="002F5912">
            <w:rPr>
              <w:noProof/>
            </w:rPr>
            <w:t xml:space="preserve"> [7]</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CD6CEC" w:rsidRPr="005C13D3">
        <w:t xml:space="preserve">Gambar </w:t>
      </w:r>
      <w:r w:rsidR="00CD6CEC" w:rsidRPr="005C13D3">
        <w:rPr>
          <w:lang w:val="en-US"/>
        </w:rPr>
        <w:t>2</w:t>
      </w:r>
      <w:r w:rsidR="00CD6CEC" w:rsidRPr="005C13D3">
        <w:t>.</w:t>
      </w:r>
      <w:r w:rsidR="00CD6CEC">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7" w:name="_Ref453761732"/>
      <w:bookmarkStart w:id="68" w:name="_Ref451364464"/>
      <w:bookmarkStart w:id="69"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2</w:t>
      </w:r>
      <w:r>
        <w:rPr>
          <w:noProof/>
        </w:rPr>
        <w:fldChar w:fldCharType="end"/>
      </w:r>
      <w:bookmarkEnd w:id="67"/>
      <w:r w:rsidRPr="005C13D3">
        <w:rPr>
          <w:lang w:val="en-US"/>
        </w:rPr>
        <w:t xml:space="preserve"> </w:t>
      </w:r>
      <w:r>
        <w:t>Sistem Pengenalan I</w:t>
      </w:r>
      <w:r w:rsidRPr="00D34214">
        <w:t xml:space="preserve">ris secara </w:t>
      </w:r>
      <w:r>
        <w:t>U</w:t>
      </w:r>
      <w:r w:rsidRPr="00D34214">
        <w:t>mum</w:t>
      </w:r>
      <w:bookmarkEnd w:id="68"/>
      <w:bookmarkEnd w:id="69"/>
    </w:p>
    <w:p w14:paraId="6A16F6DA" w14:textId="6A244A04" w:rsidR="00787CC4" w:rsidRPr="00A4165D" w:rsidRDefault="00787CC4" w:rsidP="00787CC4"/>
    <w:p w14:paraId="1F5B4BFF" w14:textId="12AEB1E9" w:rsidR="00787CC4" w:rsidRDefault="00787CC4" w:rsidP="004B7E1D">
      <w:pPr>
        <w:pStyle w:val="Heading2"/>
      </w:pPr>
      <w:bookmarkStart w:id="70" w:name="_Toc453233633"/>
      <w:r>
        <w:t>Representasi Citra Digital</w:t>
      </w:r>
      <w:bookmarkEnd w:id="70"/>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2F5912">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CD6CEC" w:rsidRPr="005C13D3">
        <w:t xml:space="preserve">Gambar </w:t>
      </w:r>
      <w:r w:rsidR="00CD6CEC" w:rsidRPr="005C13D3">
        <w:rPr>
          <w:lang w:val="en-US"/>
        </w:rPr>
        <w:t>2</w:t>
      </w:r>
      <w:r w:rsidR="00CD6CEC" w:rsidRPr="005C13D3">
        <w:t>.</w:t>
      </w:r>
      <w:r w:rsidR="00CD6CEC">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1" w:name="_Ref452818147"/>
      <w:bookmarkStart w:id="72" w:name="_Ref451364673"/>
      <w:bookmarkStart w:id="73"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3</w:t>
      </w:r>
      <w:r>
        <w:rPr>
          <w:noProof/>
        </w:rPr>
        <w:fldChar w:fldCharType="end"/>
      </w:r>
      <w:bookmarkEnd w:id="71"/>
      <w:r w:rsidRPr="005C13D3">
        <w:rPr>
          <w:lang w:val="en-US"/>
        </w:rPr>
        <w:t xml:space="preserve"> </w:t>
      </w:r>
      <w:r>
        <w:t>Representasi Citra Digital</w:t>
      </w:r>
      <w:bookmarkEnd w:id="72"/>
      <w:bookmarkEnd w:id="73"/>
    </w:p>
    <w:p w14:paraId="08426B27" w14:textId="77777777" w:rsidR="00787CC4" w:rsidRPr="00787CC4" w:rsidRDefault="00787CC4" w:rsidP="00787CC4"/>
    <w:p w14:paraId="18B86A81" w14:textId="0C1B3D72" w:rsidR="00787CC4" w:rsidRDefault="00787CC4" w:rsidP="004B7E1D">
      <w:pPr>
        <w:pStyle w:val="Heading2"/>
        <w:rPr>
          <w:i/>
        </w:rPr>
      </w:pPr>
      <w:bookmarkStart w:id="74" w:name="_Toc453233634"/>
      <w:r>
        <w:t>Detek</w:t>
      </w:r>
      <w:r>
        <w:rPr>
          <w:lang w:val="en-US"/>
        </w:rPr>
        <w:t>s</w:t>
      </w:r>
      <w:r>
        <w:t xml:space="preserve">i Tepi </w:t>
      </w:r>
      <w:r w:rsidRPr="00A0548D">
        <w:rPr>
          <w:i/>
        </w:rPr>
        <w:t>Canny</w:t>
      </w:r>
      <w:bookmarkEnd w:id="74"/>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2F5912">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CD6CEC">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CD6CEC">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CD6CEC">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CD6CEC">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CD6CEC" w:rsidRPr="005C13D3">
        <w:t xml:space="preserve">Gambar </w:t>
      </w:r>
      <w:r w:rsidR="00CD6CEC" w:rsidRPr="005C13D3">
        <w:rPr>
          <w:lang w:val="en-US"/>
        </w:rPr>
        <w:t>2</w:t>
      </w:r>
      <w:r w:rsidR="00CD6CEC" w:rsidRPr="005C13D3">
        <w:t>.</w:t>
      </w:r>
      <w:r w:rsidR="00CD6CEC">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5" w:name="_Ref452818074"/>
      <w:bookmarkStart w:id="76" w:name="_Ref451365169"/>
      <w:bookmarkStart w:id="77"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4</w:t>
      </w:r>
      <w:r>
        <w:rPr>
          <w:noProof/>
        </w:rPr>
        <w:fldChar w:fldCharType="end"/>
      </w:r>
      <w:bookmarkEnd w:id="75"/>
      <w:r w:rsidRPr="005C13D3">
        <w:rPr>
          <w:lang w:val="en-US"/>
        </w:rPr>
        <w:t xml:space="preserve"> </w:t>
      </w:r>
      <w:r>
        <w:t>Ilustrasi 8-konektivitas</w:t>
      </w:r>
      <w:bookmarkEnd w:id="76"/>
      <w:bookmarkEnd w:id="77"/>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8" w:name="_Toc453233635"/>
      <w:r>
        <w:t>Transformasi Hough</w:t>
      </w:r>
      <w:bookmarkEnd w:id="78"/>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2F5912">
            <w:rPr>
              <w:noProof/>
            </w:rPr>
            <w:t xml:space="preserve"> [11]</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E73F64"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CD6CEC">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2F5912">
            <w:rPr>
              <w:noProof/>
            </w:rPr>
            <w:t xml:space="preserve"> [9]</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79" w:name="_Ref452818100"/>
      <w:bookmarkStart w:id="80" w:name="_Ref451365483"/>
      <w:bookmarkStart w:id="81"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5</w:t>
      </w:r>
      <w:r>
        <w:rPr>
          <w:noProof/>
        </w:rPr>
        <w:fldChar w:fldCharType="end"/>
      </w:r>
      <w:bookmarkEnd w:id="79"/>
      <w:r w:rsidRPr="005C13D3">
        <w:rPr>
          <w:lang w:val="en-US"/>
        </w:rPr>
        <w:t xml:space="preserve"> </w:t>
      </w:r>
      <w:r>
        <w:t>Ilustrasi Transformasi Hough Lingkaran</w:t>
      </w:r>
      <w:bookmarkEnd w:id="80"/>
      <w:bookmarkEnd w:id="81"/>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CD6CEC" w:rsidRPr="005C13D3">
        <w:t xml:space="preserve">Gambar </w:t>
      </w:r>
      <w:r w:rsidR="00CD6CEC" w:rsidRPr="005C13D3">
        <w:rPr>
          <w:lang w:val="en-US"/>
        </w:rPr>
        <w:t>2</w:t>
      </w:r>
      <w:r w:rsidR="00CD6CEC" w:rsidRPr="005C13D3">
        <w:t>.</w:t>
      </w:r>
      <w:r w:rsidR="00CD6CEC">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2" w:name="_Toc453233636"/>
      <w:r>
        <w:t>Transformasi Polar</w:t>
      </w:r>
      <w:bookmarkEnd w:id="82"/>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2F5912">
            <w:rPr>
              <w:noProof/>
            </w:rPr>
            <w:t xml:space="preserve"> [10]</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CD6CEC" w:rsidRPr="005C13D3">
        <w:t xml:space="preserve">Gambar </w:t>
      </w:r>
      <w:r w:rsidR="00CD6CEC" w:rsidRPr="005C13D3">
        <w:rPr>
          <w:lang w:val="en-US"/>
        </w:rPr>
        <w:t>2</w:t>
      </w:r>
      <w:r w:rsidR="00CD6CEC" w:rsidRPr="005C13D3">
        <w:t>.</w:t>
      </w:r>
      <w:r w:rsidR="00CD6CEC">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E73F6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CD6CEC">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CD6CEC">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CD6CEC">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3" w:name="_Ref451365826"/>
      <w:bookmarkStart w:id="84"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6</w:t>
      </w:r>
      <w:r>
        <w:rPr>
          <w:noProof/>
        </w:rPr>
        <w:fldChar w:fldCharType="end"/>
      </w:r>
      <w:bookmarkEnd w:id="83"/>
      <w:r w:rsidRPr="005C13D3">
        <w:rPr>
          <w:lang w:val="en-US"/>
        </w:rPr>
        <w:t xml:space="preserve"> </w:t>
      </w:r>
      <w:r w:rsidRPr="00A55EE1">
        <w:rPr>
          <w:i/>
        </w:rPr>
        <w:t>Daugman’s rubber sheet model</w:t>
      </w:r>
      <w:bookmarkEnd w:id="84"/>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CD6CEC" w:rsidRPr="005C13D3">
        <w:t xml:space="preserve">Gambar </w:t>
      </w:r>
      <w:r w:rsidR="00CD6CEC" w:rsidRPr="005C13D3">
        <w:rPr>
          <w:lang w:val="en-US"/>
        </w:rPr>
        <w:t>2</w:t>
      </w:r>
      <w:r w:rsidR="00CD6CEC" w:rsidRPr="005C13D3">
        <w:t>.</w:t>
      </w:r>
      <w:r w:rsidR="00CD6CEC">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5" w:name="_Toc453233637"/>
      <w:r>
        <w:t>Haar Wavelet</w:t>
      </w:r>
      <w:bookmarkEnd w:id="85"/>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2F5912">
            <w:rPr>
              <w:noProof/>
            </w:rPr>
            <w:t xml:space="preserve"> [12]</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EndPr/>
        <w:sdtContent>
          <w:r w:rsidR="00D43D9A">
            <w:fldChar w:fldCharType="begin"/>
          </w:r>
          <w:r w:rsidR="00D43D9A">
            <w:instrText xml:space="preserve"> CITATION Gon02 \l 1057 </w:instrText>
          </w:r>
          <w:r w:rsidR="00D43D9A">
            <w:fldChar w:fldCharType="separate"/>
          </w:r>
          <w:r w:rsidR="002F5912">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E73F64"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E73F6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E73F64"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CD6CEC" w:rsidRPr="005C13D3">
        <w:t xml:space="preserve">Gambar </w:t>
      </w:r>
      <w:r w:rsidR="00CD6CEC" w:rsidRPr="005C13D3">
        <w:rPr>
          <w:lang w:val="en-US"/>
        </w:rPr>
        <w:t>2</w:t>
      </w:r>
      <w:r w:rsidR="00CD6CEC" w:rsidRPr="005C13D3">
        <w:t>.</w:t>
      </w:r>
      <w:r w:rsidR="00CD6CEC">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674428">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6" w:name="_Ref451365997"/>
      <w:bookmarkStart w:id="87"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7</w:t>
      </w:r>
      <w:r>
        <w:rPr>
          <w:noProof/>
        </w:rPr>
        <w:fldChar w:fldCharType="end"/>
      </w:r>
      <w:bookmarkEnd w:id="86"/>
      <w:r w:rsidRPr="005C13D3">
        <w:rPr>
          <w:lang w:val="en-US"/>
        </w:rPr>
        <w:t xml:space="preserve"> </w:t>
      </w:r>
      <w:r w:rsidRPr="00A575AC">
        <w:t>Ilustrasi Dekomposisi</w:t>
      </w:r>
      <w:r>
        <w:rPr>
          <w:i/>
        </w:rPr>
        <w:t xml:space="preserve"> Wavelet</w:t>
      </w:r>
      <w:bookmarkEnd w:id="87"/>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CD6CEC" w:rsidRPr="005C13D3">
        <w:t xml:space="preserve">Gambar </w:t>
      </w:r>
      <w:r w:rsidR="00CD6CEC" w:rsidRPr="005C13D3">
        <w:rPr>
          <w:lang w:val="en-US"/>
        </w:rPr>
        <w:t>2</w:t>
      </w:r>
      <w:r w:rsidR="00CD6CEC" w:rsidRPr="005C13D3">
        <w:t>.</w:t>
      </w:r>
      <w:r w:rsidR="00CD6CEC">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674428">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8" w:name="_Ref451366140"/>
      <w:bookmarkStart w:id="89"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8</w:t>
      </w:r>
      <w:r>
        <w:rPr>
          <w:noProof/>
        </w:rPr>
        <w:fldChar w:fldCharType="end"/>
      </w:r>
      <w:bookmarkEnd w:id="88"/>
      <w:r w:rsidRPr="005C13D3">
        <w:rPr>
          <w:lang w:val="en-US"/>
        </w:rPr>
        <w:t xml:space="preserve"> </w:t>
      </w:r>
      <w:r>
        <w:t xml:space="preserve">Filter pada </w:t>
      </w:r>
      <w:r>
        <w:rPr>
          <w:i/>
        </w:rPr>
        <w:t>Wavelet</w:t>
      </w:r>
      <w:bookmarkEnd w:id="89"/>
    </w:p>
    <w:p w14:paraId="58BA5B41" w14:textId="77777777" w:rsidR="00A575AC" w:rsidRPr="00A575AC" w:rsidRDefault="00A575AC" w:rsidP="00A575AC"/>
    <w:p w14:paraId="74E567FA" w14:textId="76B78333" w:rsidR="00A575AC" w:rsidRDefault="00A575AC" w:rsidP="004B7E1D">
      <w:pPr>
        <w:pStyle w:val="Heading2"/>
      </w:pPr>
      <w:bookmarkStart w:id="90" w:name="_Toc453233638"/>
      <w:r>
        <w:t>Log-Gabor Filter</w:t>
      </w:r>
      <w:bookmarkEnd w:id="90"/>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2F5912">
            <w:rPr>
              <w:noProof/>
            </w:rPr>
            <w:t xml:space="preserve"> [13]</w:t>
          </w:r>
          <w:r>
            <w:fldChar w:fldCharType="end"/>
          </w:r>
        </w:sdtContent>
      </w:sdt>
      <w:r>
        <w:t xml:space="preserve">. Komponen DC adalah nilai hasil dari transformasi pada frekuensi awal. </w:t>
      </w:r>
      <w:r>
        <w:lastRenderedPageBreak/>
        <w:t xml:space="preserve">Komponen 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E73F64"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CD6CEC">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2F5912">
            <w:rPr>
              <w:noProof/>
            </w:rPr>
            <w:t xml:space="preserve"> [9]</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1" w:name="_Toc453233639"/>
      <w:r>
        <w:rPr>
          <w:lang w:val="en-US"/>
        </w:rPr>
        <w:t>Support Vector Machine</w:t>
      </w:r>
      <w:bookmarkEnd w:id="91"/>
    </w:p>
    <w:p w14:paraId="506AD56C" w14:textId="71B70121" w:rsidR="00A575AC" w:rsidRDefault="00C426FB" w:rsidP="00A575AC">
      <w:pPr>
        <w:ind w:firstLine="720"/>
        <w:rPr>
          <w:lang w:val="en-US"/>
        </w:rPr>
      </w:pPr>
      <w:r>
        <w:rPr>
          <w:i/>
          <w:lang w:val="en-US"/>
        </w:rPr>
        <w:t>Support vector machine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CD6CEC" w:rsidRPr="005C13D3">
        <w:t xml:space="preserve">Gambar </w:t>
      </w:r>
      <w:r w:rsidR="00CD6CEC" w:rsidRPr="005C13D3">
        <w:rPr>
          <w:lang w:val="en-US"/>
        </w:rPr>
        <w:t>2</w:t>
      </w:r>
      <w:r w:rsidR="00CD6CEC" w:rsidRPr="005C13D3">
        <w:t>.</w:t>
      </w:r>
      <w:r w:rsidR="00CD6CEC">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2F5912">
            <w:rPr>
              <w:noProof/>
            </w:rPr>
            <w:t xml:space="preserve"> [14]</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2" w:name="_Ref451366394"/>
      <w:bookmarkStart w:id="93"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9</w:t>
      </w:r>
      <w:r>
        <w:rPr>
          <w:noProof/>
        </w:rPr>
        <w:fldChar w:fldCharType="end"/>
      </w:r>
      <w:bookmarkEnd w:id="92"/>
      <w:r w:rsidRPr="005C13D3">
        <w:rPr>
          <w:lang w:val="en-US"/>
        </w:rPr>
        <w:t xml:space="preserve"> </w:t>
      </w:r>
      <w:r w:rsidRPr="00A575AC">
        <w:t xml:space="preserve">Ilustrasi </w:t>
      </w:r>
      <w:r>
        <w:rPr>
          <w:i/>
        </w:rPr>
        <w:t>Support Vector Machine</w:t>
      </w:r>
      <w:bookmarkEnd w:id="93"/>
    </w:p>
    <w:p w14:paraId="2EAC9B44" w14:textId="77777777" w:rsidR="00970EF7" w:rsidRDefault="00970EF7" w:rsidP="00970EF7">
      <w:pPr>
        <w:spacing w:line="360" w:lineRule="auto"/>
        <w:jc w:val="center"/>
        <w:rPr>
          <w:i/>
        </w:rPr>
      </w:pPr>
    </w:p>
    <w:p w14:paraId="265751F4" w14:textId="77777777" w:rsidR="002F5912" w:rsidRPr="00970EF7" w:rsidRDefault="002F5912"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E73F6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E73F6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E73F64"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E73F64"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lastRenderedPageBreak/>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CD6CEC">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2F5912">
            <w:rPr>
              <w:noProof/>
            </w:rPr>
            <w:t xml:space="preserve"> [15]</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4" w:name="_Ref451366567"/>
      <w:bookmarkStart w:id="95"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CD6CEC">
        <w:rPr>
          <w:noProof/>
        </w:rPr>
        <w:t>10</w:t>
      </w:r>
      <w:r>
        <w:rPr>
          <w:noProof/>
        </w:rPr>
        <w:fldChar w:fldCharType="end"/>
      </w:r>
      <w:bookmarkEnd w:id="94"/>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5"/>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CD6CEC" w:rsidRPr="005C13D3">
        <w:t xml:space="preserve">Gambar </w:t>
      </w:r>
      <w:r w:rsidR="00CD6CEC" w:rsidRPr="005C13D3">
        <w:rPr>
          <w:lang w:val="en-US"/>
        </w:rPr>
        <w:t>2</w:t>
      </w:r>
      <w:r w:rsidR="00CD6CEC" w:rsidRPr="005C13D3">
        <w:t>.</w:t>
      </w:r>
      <w:r w:rsidR="00CD6CEC">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EndPr/>
        <w:sdtContent>
          <w:r w:rsidR="002A0C71">
            <w:fldChar w:fldCharType="begin"/>
          </w:r>
          <w:r w:rsidR="002A0C71">
            <w:instrText xml:space="preserve"> CITATION Fau11 \l 1057 </w:instrText>
          </w:r>
          <w:r w:rsidR="002A0C71">
            <w:fldChar w:fldCharType="separate"/>
          </w:r>
          <w:r w:rsidR="002F5912">
            <w:rPr>
              <w:noProof/>
            </w:rPr>
            <w:t xml:space="preserve"> [9]</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CD6CEC">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2F5912">
            <w:rPr>
              <w:noProof/>
            </w:rPr>
            <w:t xml:space="preserve"> [16]</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6" w:name="_Toc453233640"/>
      <w:r>
        <w:lastRenderedPageBreak/>
        <w:t>Hamming Distance</w:t>
      </w:r>
      <w:bookmarkEnd w:id="96"/>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2F5912">
            <w:rPr>
              <w:noProof/>
            </w:rPr>
            <w:t xml:space="preserve"> [11]</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CD6CEC">
        <w:t xml:space="preserve">Tabel </w:t>
      </w:r>
      <w:r w:rsidR="00CD6CEC">
        <w:rPr>
          <w:lang w:val="en-US"/>
        </w:rPr>
        <w:t>2</w:t>
      </w:r>
      <w:r w:rsidR="00CD6CEC">
        <w:t>.</w:t>
      </w:r>
      <w:r w:rsidR="00CD6CEC">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7" w:name="_Ref451771904"/>
      <w:bookmarkStart w:id="98" w:name="_Toc453763775"/>
      <w:r>
        <w:t xml:space="preserve">Tabel </w:t>
      </w:r>
      <w:r>
        <w:rPr>
          <w:lang w:val="en-US"/>
        </w:rPr>
        <w:t>2</w:t>
      </w:r>
      <w:r>
        <w:t>.</w:t>
      </w:r>
      <w:r>
        <w:fldChar w:fldCharType="begin"/>
      </w:r>
      <w:r>
        <w:instrText xml:space="preserve"> SEQ Tabel \* ARABIC \s 1 </w:instrText>
      </w:r>
      <w:r>
        <w:fldChar w:fldCharType="separate"/>
      </w:r>
      <w:r w:rsidR="00CD6CEC">
        <w:rPr>
          <w:noProof/>
        </w:rPr>
        <w:t>1</w:t>
      </w:r>
      <w:r>
        <w:rPr>
          <w:noProof/>
        </w:rPr>
        <w:fldChar w:fldCharType="end"/>
      </w:r>
      <w:bookmarkEnd w:id="97"/>
      <w:r>
        <w:rPr>
          <w:lang w:val="en-US"/>
        </w:rPr>
        <w:t xml:space="preserve"> </w:t>
      </w:r>
      <w:r>
        <w:t>Operasi XOR</w:t>
      </w:r>
      <w:bookmarkEnd w:id="98"/>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EndPr/>
        <w:sdtContent>
          <w:r w:rsidR="00650145">
            <w:fldChar w:fldCharType="begin"/>
          </w:r>
          <w:r w:rsidR="00650145">
            <w:instrText xml:space="preserve"> CITATION Rai13 \l 1057 </w:instrText>
          </w:r>
          <w:r w:rsidR="00650145">
            <w:fldChar w:fldCharType="separate"/>
          </w:r>
          <w:r w:rsidR="002F5912">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CD6CEC">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9" w:name="_Toc453233641"/>
      <w:r>
        <w:t>Bahasa Pemograman Matlab 8.3</w:t>
      </w:r>
      <w:bookmarkEnd w:id="99"/>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100" w:name="_Toc453233642"/>
      <w:r w:rsidR="00E07F80" w:rsidRPr="00F348AC">
        <w:t xml:space="preserve">DESAIN </w:t>
      </w:r>
      <w:r w:rsidR="00033D6A" w:rsidRPr="00F348AC">
        <w:t>PERANGKAT LUNAK</w:t>
      </w:r>
      <w:bookmarkEnd w:id="100"/>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1" w:name="_Toc379144524"/>
      <w:bookmarkStart w:id="102" w:name="_Toc407442676"/>
      <w:bookmarkStart w:id="103" w:name="_Toc408211576"/>
      <w:bookmarkStart w:id="104" w:name="_Toc408211641"/>
      <w:bookmarkStart w:id="105" w:name="_Toc408211706"/>
      <w:bookmarkStart w:id="106" w:name="_Toc408304517"/>
      <w:bookmarkStart w:id="107" w:name="_Toc409207785"/>
      <w:bookmarkStart w:id="108" w:name="_Toc409550542"/>
      <w:bookmarkStart w:id="109" w:name="_Toc409550616"/>
      <w:bookmarkStart w:id="110" w:name="_Toc416699990"/>
      <w:bookmarkStart w:id="111" w:name="_Toc417385689"/>
      <w:bookmarkStart w:id="112" w:name="_Toc417388424"/>
      <w:bookmarkStart w:id="113" w:name="_Toc417388466"/>
      <w:bookmarkStart w:id="114" w:name="_Toc417388510"/>
      <w:bookmarkStart w:id="115" w:name="_Toc417388554"/>
      <w:bookmarkStart w:id="116" w:name="_Toc417388596"/>
      <w:bookmarkStart w:id="117" w:name="_Toc417388687"/>
      <w:bookmarkStart w:id="118" w:name="_Toc417388734"/>
      <w:bookmarkStart w:id="119" w:name="_Toc417388778"/>
      <w:bookmarkStart w:id="120" w:name="_Toc417388828"/>
      <w:bookmarkStart w:id="121" w:name="_Toc417388872"/>
      <w:bookmarkStart w:id="122" w:name="_Toc420877520"/>
      <w:bookmarkStart w:id="123" w:name="_Toc420877564"/>
      <w:bookmarkStart w:id="124" w:name="_Toc420877607"/>
      <w:bookmarkStart w:id="125" w:name="_Toc420877652"/>
      <w:bookmarkStart w:id="126" w:name="_Toc420877695"/>
      <w:bookmarkStart w:id="127" w:name="_Toc420877933"/>
      <w:bookmarkStart w:id="128" w:name="_Toc420877976"/>
      <w:bookmarkStart w:id="129" w:name="_Toc420878806"/>
      <w:bookmarkStart w:id="130" w:name="_Toc420886636"/>
      <w:bookmarkStart w:id="131" w:name="_Toc420893593"/>
      <w:bookmarkStart w:id="132" w:name="_Toc420918013"/>
      <w:bookmarkStart w:id="133" w:name="_Toc420928085"/>
      <w:bookmarkStart w:id="134" w:name="_Toc421008999"/>
      <w:bookmarkStart w:id="135" w:name="_Toc421020278"/>
      <w:bookmarkStart w:id="136" w:name="_Toc421053054"/>
      <w:bookmarkStart w:id="137" w:name="_Toc421054233"/>
      <w:bookmarkStart w:id="138" w:name="_Toc421090962"/>
      <w:bookmarkStart w:id="139" w:name="_Toc421093359"/>
      <w:bookmarkStart w:id="140" w:name="_Toc42109436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1" w:name="_Toc453233643"/>
      <w:r>
        <w:t xml:space="preserve">Perancangan </w:t>
      </w:r>
      <w:r w:rsidR="004E2A55" w:rsidRPr="00F348AC">
        <w:t>D</w:t>
      </w:r>
      <w:r w:rsidR="004E2A55" w:rsidRPr="00F348AC">
        <w:rPr>
          <w:lang w:val="en-US"/>
        </w:rPr>
        <w:t>ata</w:t>
      </w:r>
      <w:bookmarkEnd w:id="141"/>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2" w:name="_Toc453233644"/>
      <w:r w:rsidRPr="00F348AC">
        <w:t>D</w:t>
      </w:r>
      <w:r w:rsidRPr="00F348AC">
        <w:rPr>
          <w:lang w:val="en-US"/>
        </w:rPr>
        <w:t xml:space="preserve">ata </w:t>
      </w:r>
      <w:r w:rsidR="00373AAA">
        <w:rPr>
          <w:lang w:val="en-US"/>
        </w:rPr>
        <w:t>Masukan</w:t>
      </w:r>
      <w:bookmarkEnd w:id="142"/>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CD6CEC" w:rsidRPr="00F348AC">
        <w:t xml:space="preserve">Gambar </w:t>
      </w:r>
      <w:r w:rsidR="00CD6CEC">
        <w:rPr>
          <w:lang w:val="en-US"/>
        </w:rPr>
        <w:t>3</w:t>
      </w:r>
      <w:r w:rsidR="00CD6CEC">
        <w:t>.</w:t>
      </w:r>
      <w:r w:rsidR="00CD6CEC">
        <w:rPr>
          <w:noProof/>
        </w:rPr>
        <w:t>1</w:t>
      </w:r>
      <w:r w:rsidR="00CD6CEC" w:rsidRPr="00F348AC">
        <w:rPr>
          <w:lang w:val="en-US"/>
        </w:rPr>
        <w:t xml:space="preserve"> </w:t>
      </w:r>
      <w:r w:rsidR="00CD6CEC">
        <w:rPr>
          <w:lang w:val="en-US"/>
        </w:rPr>
        <w:t>C</w:t>
      </w:r>
      <w:r w:rsidR="00CD6CEC">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3" w:name="_Ref451422466"/>
      <w:bookmarkStart w:id="144" w:name="_Toc453763546"/>
      <w:r w:rsidRPr="00F348AC">
        <w:t xml:space="preserve">Gambar </w:t>
      </w:r>
      <w:r>
        <w:rPr>
          <w:lang w:val="en-US"/>
        </w:rPr>
        <w:t>3</w:t>
      </w:r>
      <w:r>
        <w:t>.</w:t>
      </w:r>
      <w:r>
        <w:fldChar w:fldCharType="begin"/>
      </w:r>
      <w:r>
        <w:instrText xml:space="preserve"> SEQ Gambar \* ARABIC \s 1 </w:instrText>
      </w:r>
      <w:r>
        <w:fldChar w:fldCharType="separate"/>
      </w:r>
      <w:r w:rsidR="00CD6CEC">
        <w:rPr>
          <w:noProof/>
        </w:rPr>
        <w:t>1</w:t>
      </w:r>
      <w:r>
        <w:rPr>
          <w:noProof/>
        </w:rPr>
        <w:fldChar w:fldCharType="end"/>
      </w:r>
      <w:r w:rsidRPr="00F348AC">
        <w:rPr>
          <w:lang w:val="en-US"/>
        </w:rPr>
        <w:t xml:space="preserve"> </w:t>
      </w:r>
      <w:r>
        <w:rPr>
          <w:lang w:val="en-US"/>
        </w:rPr>
        <w:t>C</w:t>
      </w:r>
      <w:r>
        <w:t>itra Mata CASIA</w:t>
      </w:r>
      <w:bookmarkEnd w:id="143"/>
      <w:bookmarkEnd w:id="144"/>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5" w:name="_Toc453233645"/>
      <w:r w:rsidRPr="00F348AC">
        <w:lastRenderedPageBreak/>
        <w:t>D</w:t>
      </w:r>
      <w:r w:rsidRPr="00F348AC">
        <w:rPr>
          <w:lang w:val="en-US"/>
        </w:rPr>
        <w:t xml:space="preserve">ata </w:t>
      </w:r>
      <w:r>
        <w:rPr>
          <w:lang w:val="en-US"/>
        </w:rPr>
        <w:t>P</w:t>
      </w:r>
      <w:r w:rsidR="00F55AB3">
        <w:t>roses</w:t>
      </w:r>
      <w:bookmarkEnd w:id="145"/>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6" w:name="_Toc453763776"/>
      <w:r>
        <w:t xml:space="preserve">Tabel </w:t>
      </w:r>
      <w:r>
        <w:rPr>
          <w:lang w:val="en-US"/>
        </w:rPr>
        <w:t>3</w:t>
      </w:r>
      <w:r>
        <w:t>.</w:t>
      </w:r>
      <w:r>
        <w:fldChar w:fldCharType="begin"/>
      </w:r>
      <w:r>
        <w:instrText xml:space="preserve"> SEQ Tabel \* ARABIC \s 1 </w:instrText>
      </w:r>
      <w:r>
        <w:fldChar w:fldCharType="separate"/>
      </w:r>
      <w:r w:rsidR="00CD6CEC">
        <w:rPr>
          <w:noProof/>
        </w:rPr>
        <w:t>1</w:t>
      </w:r>
      <w:r>
        <w:rPr>
          <w:noProof/>
        </w:rPr>
        <w:fldChar w:fldCharType="end"/>
      </w:r>
      <w:r w:rsidRPr="00F348AC">
        <w:rPr>
          <w:lang w:val="en-US"/>
        </w:rPr>
        <w:t xml:space="preserve"> </w:t>
      </w:r>
      <w:r>
        <w:t>Data Proses</w:t>
      </w:r>
      <w:bookmarkEnd w:id="146"/>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7" w:name="_Toc453233646"/>
      <w:r w:rsidRPr="00F348AC">
        <w:t>D</w:t>
      </w:r>
      <w:r>
        <w:rPr>
          <w:lang w:val="en-US"/>
        </w:rPr>
        <w:t>ata Keluaran</w:t>
      </w:r>
      <w:bookmarkEnd w:id="147"/>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8" w:name="_Toc453233647"/>
      <w:r w:rsidRPr="00F348AC">
        <w:lastRenderedPageBreak/>
        <w:t>Desain Umum</w:t>
      </w:r>
      <w:r w:rsidR="00F55AB3">
        <w:t xml:space="preserve"> Sistem</w:t>
      </w:r>
      <w:bookmarkEnd w:id="148"/>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CD6CEC" w:rsidRPr="00F348AC">
        <w:t xml:space="preserve">Gambar </w:t>
      </w:r>
      <w:r w:rsidR="00CD6CEC">
        <w:rPr>
          <w:lang w:val="en-US"/>
        </w:rPr>
        <w:t>3</w:t>
      </w:r>
      <w:r w:rsidR="00CD6CEC">
        <w:t>.</w:t>
      </w:r>
      <w:r w:rsidR="00CD6CEC">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9" w:name="_Ref451422662"/>
      <w:bookmarkStart w:id="150" w:name="_Toc453763547"/>
      <w:r w:rsidRPr="00F348AC">
        <w:t xml:space="preserve">Gambar </w:t>
      </w:r>
      <w:r>
        <w:rPr>
          <w:lang w:val="en-US"/>
        </w:rPr>
        <w:t>3</w:t>
      </w:r>
      <w:r>
        <w:t>.</w:t>
      </w:r>
      <w:r>
        <w:fldChar w:fldCharType="begin"/>
      </w:r>
      <w:r>
        <w:instrText xml:space="preserve"> SEQ Gambar \* ARABIC \s 1 </w:instrText>
      </w:r>
      <w:r>
        <w:fldChar w:fldCharType="separate"/>
      </w:r>
      <w:r w:rsidR="00CD6CEC">
        <w:rPr>
          <w:noProof/>
        </w:rPr>
        <w:t>2</w:t>
      </w:r>
      <w:r>
        <w:rPr>
          <w:noProof/>
        </w:rPr>
        <w:fldChar w:fldCharType="end"/>
      </w:r>
      <w:bookmarkEnd w:id="149"/>
      <w:r w:rsidRPr="00F348AC">
        <w:rPr>
          <w:lang w:val="en-US"/>
        </w:rPr>
        <w:t xml:space="preserve"> </w:t>
      </w:r>
      <w:r>
        <w:t>Diagram Alir Rancangan Sistem</w:t>
      </w:r>
      <w:bookmarkEnd w:id="150"/>
    </w:p>
    <w:p w14:paraId="37E4CFA3" w14:textId="2AC6384A" w:rsidR="00F55AB3" w:rsidRDefault="00F55AB3" w:rsidP="00E45932">
      <w:pPr>
        <w:pStyle w:val="Heading2"/>
        <w:spacing w:before="320"/>
      </w:pPr>
      <w:bookmarkStart w:id="151" w:name="_Toc453233648"/>
      <w:r>
        <w:lastRenderedPageBreak/>
        <w:t>Akuisisi Citra Mata</w:t>
      </w:r>
      <w:bookmarkEnd w:id="151"/>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CD6CEC" w:rsidRPr="00F348AC">
        <w:t xml:space="preserve">Gambar </w:t>
      </w:r>
      <w:r w:rsidR="00CD6CEC">
        <w:rPr>
          <w:lang w:val="en-US"/>
        </w:rPr>
        <w:t>3</w:t>
      </w:r>
      <w:r w:rsidR="00CD6CEC">
        <w:t>.</w:t>
      </w:r>
      <w:r w:rsidR="00CD6CEC">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2" w:name="_Ref451424307"/>
      <w:bookmarkStart w:id="153" w:name="_Toc453763548"/>
      <w:r w:rsidRPr="00F348AC">
        <w:t xml:space="preserve">Gambar </w:t>
      </w:r>
      <w:r>
        <w:rPr>
          <w:lang w:val="en-US"/>
        </w:rPr>
        <w:t>3</w:t>
      </w:r>
      <w:r>
        <w:t>.</w:t>
      </w:r>
      <w:r>
        <w:fldChar w:fldCharType="begin"/>
      </w:r>
      <w:r>
        <w:instrText xml:space="preserve"> SEQ Gambar \* ARABIC \s 1 </w:instrText>
      </w:r>
      <w:r>
        <w:fldChar w:fldCharType="separate"/>
      </w:r>
      <w:r w:rsidR="00CD6CEC">
        <w:rPr>
          <w:noProof/>
        </w:rPr>
        <w:t>3</w:t>
      </w:r>
      <w:r>
        <w:rPr>
          <w:noProof/>
        </w:rPr>
        <w:fldChar w:fldCharType="end"/>
      </w:r>
      <w:bookmarkEnd w:id="152"/>
      <w:r w:rsidRPr="00F348AC">
        <w:rPr>
          <w:lang w:val="en-US"/>
        </w:rPr>
        <w:t xml:space="preserve"> </w:t>
      </w:r>
      <w:r w:rsidR="005F6DE0">
        <w:t>Diagram Alir Akuisisi Citra Mata</w:t>
      </w:r>
      <w:bookmarkEnd w:id="153"/>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4" w:name="_Toc453233649"/>
      <w:r>
        <w:lastRenderedPageBreak/>
        <w:t xml:space="preserve">Perancangan </w:t>
      </w:r>
      <w:r w:rsidR="00C426FB">
        <w:t>Praproses</w:t>
      </w:r>
      <w:bookmarkEnd w:id="154"/>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CD6CEC" w:rsidRPr="00F348AC">
        <w:t xml:space="preserve">Gambar </w:t>
      </w:r>
      <w:r w:rsidR="00CD6CEC">
        <w:rPr>
          <w:lang w:val="en-US"/>
        </w:rPr>
        <w:t>3</w:t>
      </w:r>
      <w:r w:rsidR="00CD6CEC">
        <w:t>.</w:t>
      </w:r>
      <w:r w:rsidR="00CD6CEC">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5" w:name="_Ref451424319"/>
      <w:bookmarkStart w:id="156" w:name="_Toc453763549"/>
      <w:r w:rsidRPr="00F348AC">
        <w:t xml:space="preserve">Gambar </w:t>
      </w:r>
      <w:r>
        <w:rPr>
          <w:lang w:val="en-US"/>
        </w:rPr>
        <w:t>3</w:t>
      </w:r>
      <w:r>
        <w:t>.</w:t>
      </w:r>
      <w:r>
        <w:fldChar w:fldCharType="begin"/>
      </w:r>
      <w:r>
        <w:instrText xml:space="preserve"> SEQ Gambar \* ARABIC \s 1 </w:instrText>
      </w:r>
      <w:r>
        <w:fldChar w:fldCharType="separate"/>
      </w:r>
      <w:r w:rsidR="00CD6CEC">
        <w:rPr>
          <w:noProof/>
        </w:rPr>
        <w:t>4</w:t>
      </w:r>
      <w:r>
        <w:rPr>
          <w:noProof/>
        </w:rPr>
        <w:fldChar w:fldCharType="end"/>
      </w:r>
      <w:bookmarkEnd w:id="155"/>
      <w:r w:rsidRPr="00F348AC">
        <w:rPr>
          <w:lang w:val="en-US"/>
        </w:rPr>
        <w:t xml:space="preserve"> </w:t>
      </w:r>
      <w:r w:rsidR="005B64B9">
        <w:t xml:space="preserve">Diagram Alir </w:t>
      </w:r>
      <w:r w:rsidR="00C426FB">
        <w:t>Praproses</w:t>
      </w:r>
      <w:bookmarkEnd w:id="156"/>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7" w:name="_Toc453233650"/>
      <w:r>
        <w:t>Deteksi Tepi</w:t>
      </w:r>
      <w:bookmarkEnd w:id="157"/>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CD6CEC" w:rsidRPr="00F348AC">
        <w:t xml:space="preserve">Gambar </w:t>
      </w:r>
      <w:r w:rsidR="00CD6CEC">
        <w:rPr>
          <w:lang w:val="en-US"/>
        </w:rPr>
        <w:t>3</w:t>
      </w:r>
      <w:r w:rsidR="00CD6CEC">
        <w:t>.</w:t>
      </w:r>
      <w:r w:rsidR="00CD6CEC">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8" w:name="_Ref451424331"/>
      <w:bookmarkStart w:id="159" w:name="_Toc453763550"/>
      <w:r w:rsidRPr="00F348AC">
        <w:t xml:space="preserve">Gambar </w:t>
      </w:r>
      <w:r>
        <w:rPr>
          <w:lang w:val="en-US"/>
        </w:rPr>
        <w:t>3</w:t>
      </w:r>
      <w:r>
        <w:t>.</w:t>
      </w:r>
      <w:r>
        <w:fldChar w:fldCharType="begin"/>
      </w:r>
      <w:r>
        <w:instrText xml:space="preserve"> SEQ Gambar \* ARABIC \s 1 </w:instrText>
      </w:r>
      <w:r>
        <w:fldChar w:fldCharType="separate"/>
      </w:r>
      <w:r w:rsidR="00CD6CEC">
        <w:rPr>
          <w:noProof/>
        </w:rPr>
        <w:t>5</w:t>
      </w:r>
      <w:r>
        <w:rPr>
          <w:noProof/>
        </w:rPr>
        <w:fldChar w:fldCharType="end"/>
      </w:r>
      <w:bookmarkEnd w:id="158"/>
      <w:r w:rsidRPr="00F348AC">
        <w:rPr>
          <w:lang w:val="en-US"/>
        </w:rPr>
        <w:t xml:space="preserve"> </w:t>
      </w:r>
      <w:r>
        <w:t>Diagram Alir Proses Deteksi Tepi</w:t>
      </w:r>
      <w:bookmarkEnd w:id="159"/>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60" w:name="_Toc453233651"/>
      <w:r w:rsidRPr="00F348AC">
        <w:rPr>
          <w:lang w:val="en-US"/>
        </w:rPr>
        <w:t xml:space="preserve">Deteksi </w:t>
      </w:r>
      <w:r>
        <w:rPr>
          <w:lang w:val="en-US"/>
        </w:rPr>
        <w:t>Batas Pupil dan Iris</w:t>
      </w:r>
      <w:bookmarkEnd w:id="160"/>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1" w:name="_Ref451424360"/>
      <w:bookmarkStart w:id="162" w:name="_Toc453763551"/>
      <w:r w:rsidRPr="00F348AC">
        <w:t xml:space="preserve">Gambar </w:t>
      </w:r>
      <w:r>
        <w:rPr>
          <w:lang w:val="en-US"/>
        </w:rPr>
        <w:t>3</w:t>
      </w:r>
      <w:r>
        <w:t>.</w:t>
      </w:r>
      <w:r>
        <w:fldChar w:fldCharType="begin"/>
      </w:r>
      <w:r>
        <w:instrText xml:space="preserve"> SEQ Gambar \* ARABIC \s 1 </w:instrText>
      </w:r>
      <w:r>
        <w:fldChar w:fldCharType="separate"/>
      </w:r>
      <w:r w:rsidR="00CD6CEC">
        <w:rPr>
          <w:noProof/>
        </w:rPr>
        <w:t>6</w:t>
      </w:r>
      <w:r>
        <w:rPr>
          <w:noProof/>
        </w:rPr>
        <w:fldChar w:fldCharType="end"/>
      </w:r>
      <w:bookmarkEnd w:id="161"/>
      <w:r w:rsidRPr="00F348AC">
        <w:rPr>
          <w:lang w:val="en-US"/>
        </w:rPr>
        <w:t xml:space="preserve"> </w:t>
      </w:r>
      <w:r>
        <w:t>Diagram Alir Proses Deteksi Batas Pupil dan Iris</w:t>
      </w:r>
      <w:bookmarkEnd w:id="162"/>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CD6CEC" w:rsidRPr="00F348AC">
        <w:t xml:space="preserve">Gambar </w:t>
      </w:r>
      <w:r w:rsidR="00CD6CEC">
        <w:rPr>
          <w:lang w:val="en-US"/>
        </w:rPr>
        <w:t>3</w:t>
      </w:r>
      <w:r w:rsidR="00CD6CEC">
        <w:t>.</w:t>
      </w:r>
      <w:r w:rsidR="00CD6CEC">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3" w:name="_Toc453233652"/>
      <w:r>
        <w:rPr>
          <w:lang w:val="en-US"/>
        </w:rPr>
        <w:t>Pemisahan Bulu dan Kelopak Mata</w:t>
      </w:r>
      <w:bookmarkEnd w:id="163"/>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CD6CEC" w:rsidRPr="00F348AC">
        <w:t xml:space="preserve">Gambar </w:t>
      </w:r>
      <w:r w:rsidR="00CD6CEC">
        <w:rPr>
          <w:lang w:val="en-US"/>
        </w:rPr>
        <w:t>3</w:t>
      </w:r>
      <w:r w:rsidR="00CD6CEC">
        <w:t>.</w:t>
      </w:r>
      <w:r w:rsidR="00CD6CEC">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4" w:name="_Ref451424378"/>
      <w:bookmarkStart w:id="165" w:name="_Toc453763552"/>
      <w:r w:rsidRPr="00F348AC">
        <w:t xml:space="preserve">Gambar </w:t>
      </w:r>
      <w:r>
        <w:rPr>
          <w:lang w:val="en-US"/>
        </w:rPr>
        <w:t>3</w:t>
      </w:r>
      <w:r>
        <w:t>.</w:t>
      </w:r>
      <w:r>
        <w:fldChar w:fldCharType="begin"/>
      </w:r>
      <w:r>
        <w:instrText xml:space="preserve"> SEQ Gambar \* ARABIC \s 1 </w:instrText>
      </w:r>
      <w:r>
        <w:fldChar w:fldCharType="separate"/>
      </w:r>
      <w:r w:rsidR="00CD6CEC">
        <w:rPr>
          <w:noProof/>
        </w:rPr>
        <w:t>7</w:t>
      </w:r>
      <w:r>
        <w:rPr>
          <w:noProof/>
        </w:rPr>
        <w:fldChar w:fldCharType="end"/>
      </w:r>
      <w:bookmarkEnd w:id="164"/>
      <w:r w:rsidRPr="00F348AC">
        <w:rPr>
          <w:lang w:val="en-US"/>
        </w:rPr>
        <w:t xml:space="preserve"> </w:t>
      </w:r>
      <w:r>
        <w:t>Diagram Alir Pemisahan Bulu dan Kelopak Mata</w:t>
      </w:r>
      <w:bookmarkEnd w:id="165"/>
    </w:p>
    <w:p w14:paraId="6D749C6C" w14:textId="2DA1D18C" w:rsidR="001A7301" w:rsidRDefault="001A7301" w:rsidP="00E45932">
      <w:pPr>
        <w:pStyle w:val="Heading2"/>
        <w:spacing w:before="320"/>
      </w:pPr>
      <w:bookmarkStart w:id="166" w:name="_Toc453233653"/>
      <w:r>
        <w:lastRenderedPageBreak/>
        <w:t>Normalisasi Iris</w:t>
      </w:r>
      <w:bookmarkEnd w:id="166"/>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CD6CEC" w:rsidRPr="00F348AC">
        <w:t xml:space="preserve">Gambar </w:t>
      </w:r>
      <w:r w:rsidR="00CD6CEC">
        <w:rPr>
          <w:lang w:val="en-US"/>
        </w:rPr>
        <w:t>3</w:t>
      </w:r>
      <w:r w:rsidR="00CD6CEC">
        <w:t>.</w:t>
      </w:r>
      <w:r w:rsidR="00CD6CEC">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7" w:name="_Ref451424391"/>
      <w:bookmarkStart w:id="168" w:name="_Toc453763553"/>
      <w:r w:rsidRPr="00F348AC">
        <w:t xml:space="preserve">Gambar </w:t>
      </w:r>
      <w:r>
        <w:rPr>
          <w:lang w:val="en-US"/>
        </w:rPr>
        <w:t>3</w:t>
      </w:r>
      <w:r>
        <w:t>.</w:t>
      </w:r>
      <w:r>
        <w:fldChar w:fldCharType="begin"/>
      </w:r>
      <w:r>
        <w:instrText xml:space="preserve"> SEQ Gambar \* ARABIC \s 1 </w:instrText>
      </w:r>
      <w:r>
        <w:fldChar w:fldCharType="separate"/>
      </w:r>
      <w:r w:rsidR="00CD6CEC">
        <w:rPr>
          <w:noProof/>
        </w:rPr>
        <w:t>8</w:t>
      </w:r>
      <w:r>
        <w:rPr>
          <w:noProof/>
        </w:rPr>
        <w:fldChar w:fldCharType="end"/>
      </w:r>
      <w:bookmarkEnd w:id="167"/>
      <w:r w:rsidRPr="00F348AC">
        <w:rPr>
          <w:lang w:val="en-US"/>
        </w:rPr>
        <w:t xml:space="preserve"> </w:t>
      </w:r>
      <w:r>
        <w:t>Diagram Alir Normalisasi Iris</w:t>
      </w:r>
      <w:bookmarkEnd w:id="168"/>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9" w:name="_Toc453233654"/>
      <w:r>
        <w:t>Perancangan Ekstraksi Fitur</w:t>
      </w:r>
      <w:bookmarkEnd w:id="169"/>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70" w:name="_Toc453233655"/>
      <w:r>
        <w:t xml:space="preserve">Fitur Koefisien </w:t>
      </w:r>
      <w:r>
        <w:rPr>
          <w:lang w:val="en-US"/>
        </w:rPr>
        <w:t>Wavelet Haar</w:t>
      </w:r>
      <w:bookmarkEnd w:id="170"/>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CD6CEC" w:rsidRPr="00F348AC">
        <w:t xml:space="preserve">Gambar </w:t>
      </w:r>
      <w:r w:rsidR="00CD6CEC">
        <w:rPr>
          <w:lang w:val="en-US"/>
        </w:rPr>
        <w:t>3</w:t>
      </w:r>
      <w:r w:rsidR="00CD6CEC">
        <w:t>.</w:t>
      </w:r>
      <w:r w:rsidR="00CD6CEC">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166175D5"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1" w:name="_Ref451424409"/>
      <w:bookmarkStart w:id="172" w:name="_Toc453763554"/>
      <w:r w:rsidRPr="00F348AC">
        <w:t xml:space="preserve">Gambar </w:t>
      </w:r>
      <w:r>
        <w:rPr>
          <w:lang w:val="en-US"/>
        </w:rPr>
        <w:t>3</w:t>
      </w:r>
      <w:r>
        <w:t>.</w:t>
      </w:r>
      <w:r>
        <w:fldChar w:fldCharType="begin"/>
      </w:r>
      <w:r>
        <w:instrText xml:space="preserve"> SEQ Gambar \* ARABIC \s 1 </w:instrText>
      </w:r>
      <w:r>
        <w:fldChar w:fldCharType="separate"/>
      </w:r>
      <w:r w:rsidR="00CD6CEC">
        <w:rPr>
          <w:noProof/>
        </w:rPr>
        <w:t>9</w:t>
      </w:r>
      <w:r>
        <w:rPr>
          <w:noProof/>
        </w:rPr>
        <w:fldChar w:fldCharType="end"/>
      </w:r>
      <w:bookmarkEnd w:id="171"/>
      <w:r w:rsidRPr="00F348AC">
        <w:rPr>
          <w:lang w:val="en-US"/>
        </w:rPr>
        <w:t xml:space="preserve"> </w:t>
      </w:r>
      <w:r>
        <w:rPr>
          <w:i/>
        </w:rPr>
        <w:t xml:space="preserve">Pseudocode </w:t>
      </w:r>
      <w:r>
        <w:t>Dekomposisi Wavelet</w:t>
      </w:r>
      <w:bookmarkEnd w:id="172"/>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3" w:name="_Toc453233656"/>
      <w:r>
        <w:rPr>
          <w:lang w:val="en-US"/>
        </w:rPr>
        <w:t xml:space="preserve">Fitur </w:t>
      </w:r>
      <w:r w:rsidR="00C66CA1">
        <w:t>Log-Gabor Filter</w:t>
      </w:r>
      <w:bookmarkEnd w:id="173"/>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CD6CEC" w:rsidRPr="00F348AC">
        <w:t xml:space="preserve">Gambar </w:t>
      </w:r>
      <w:r w:rsidR="00CD6CEC">
        <w:rPr>
          <w:lang w:val="en-US"/>
        </w:rPr>
        <w:t>3</w:t>
      </w:r>
      <w:r w:rsidR="00CD6CEC">
        <w:t>.</w:t>
      </w:r>
      <w:r w:rsidR="00CD6CEC">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4" w:name="_Ref451424422"/>
      <w:bookmarkStart w:id="175" w:name="_Toc453763555"/>
      <w:r w:rsidRPr="00F348AC">
        <w:t xml:space="preserve">Gambar </w:t>
      </w:r>
      <w:r>
        <w:rPr>
          <w:lang w:val="en-US"/>
        </w:rPr>
        <w:t>3</w:t>
      </w:r>
      <w:r>
        <w:t>.</w:t>
      </w:r>
      <w:r>
        <w:fldChar w:fldCharType="begin"/>
      </w:r>
      <w:r>
        <w:instrText xml:space="preserve"> SEQ Gambar \* ARABIC \s 1 </w:instrText>
      </w:r>
      <w:r>
        <w:fldChar w:fldCharType="separate"/>
      </w:r>
      <w:r w:rsidR="00CD6CEC">
        <w:rPr>
          <w:noProof/>
        </w:rPr>
        <w:t>10</w:t>
      </w:r>
      <w:r>
        <w:rPr>
          <w:noProof/>
        </w:rPr>
        <w:fldChar w:fldCharType="end"/>
      </w:r>
      <w:bookmarkEnd w:id="174"/>
      <w:r w:rsidRPr="00F348AC">
        <w:rPr>
          <w:lang w:val="en-US"/>
        </w:rPr>
        <w:t xml:space="preserve"> </w:t>
      </w:r>
      <w:r>
        <w:t>Diagram Alir Pembuatan Fitur Biner</w:t>
      </w:r>
      <w:bookmarkEnd w:id="175"/>
    </w:p>
    <w:p w14:paraId="2C053A74" w14:textId="77777777" w:rsidR="001A7301" w:rsidRPr="001A7301" w:rsidRDefault="001A7301" w:rsidP="001A7301"/>
    <w:p w14:paraId="733D771B" w14:textId="3156E9D0" w:rsidR="000164C4" w:rsidRDefault="000164C4" w:rsidP="00E45932">
      <w:pPr>
        <w:pStyle w:val="Heading2"/>
        <w:spacing w:before="320"/>
      </w:pPr>
      <w:bookmarkStart w:id="176" w:name="_Toc453233657"/>
      <w:r>
        <w:lastRenderedPageBreak/>
        <w:t>Perancangan Klasifikasi</w:t>
      </w:r>
      <w:bookmarkEnd w:id="176"/>
    </w:p>
    <w:p w14:paraId="1A65D91E" w14:textId="41C26659"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C37132">
        <w:rPr>
          <w:i/>
          <w:lang w:val="en-US"/>
        </w:rPr>
        <w:t xml:space="preserve">support vector machine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CF4B62A" w:rsidR="000164C4" w:rsidRDefault="000164C4" w:rsidP="00170613">
      <w:pPr>
        <w:pStyle w:val="Heading3"/>
      </w:pPr>
      <w:bookmarkStart w:id="177" w:name="_Toc453233658"/>
      <w:r>
        <w:t>Klasifikasi Support Vector Machines</w:t>
      </w:r>
      <w:r w:rsidR="00C37132">
        <w:t xml:space="preserve"> </w:t>
      </w:r>
      <w:r w:rsidR="00322AC3">
        <w:t>Fitur Wavelet</w:t>
      </w:r>
      <w:bookmarkEnd w:id="177"/>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CD6CEC" w:rsidRPr="00F348AC">
        <w:t xml:space="preserve">Gambar </w:t>
      </w:r>
      <w:r w:rsidR="00CD6CEC">
        <w:rPr>
          <w:lang w:val="en-US"/>
        </w:rPr>
        <w:t>3</w:t>
      </w:r>
      <w:r w:rsidR="00CD6CEC">
        <w:t>.</w:t>
      </w:r>
      <w:r w:rsidR="00CD6CEC">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8" w:name="_Ref451424501"/>
      <w:bookmarkStart w:id="179" w:name="_Toc453763556"/>
      <w:r w:rsidRPr="00F348AC">
        <w:t xml:space="preserve">Gambar </w:t>
      </w:r>
      <w:r>
        <w:rPr>
          <w:lang w:val="en-US"/>
        </w:rPr>
        <w:t>3</w:t>
      </w:r>
      <w:r>
        <w:t>.</w:t>
      </w:r>
      <w:r>
        <w:fldChar w:fldCharType="begin"/>
      </w:r>
      <w:r>
        <w:instrText xml:space="preserve"> SEQ Gambar \* ARABIC \s 1 </w:instrText>
      </w:r>
      <w:r>
        <w:fldChar w:fldCharType="separate"/>
      </w:r>
      <w:r w:rsidR="00CD6CEC">
        <w:rPr>
          <w:noProof/>
        </w:rPr>
        <w:t>11</w:t>
      </w:r>
      <w:r>
        <w:rPr>
          <w:noProof/>
        </w:rPr>
        <w:fldChar w:fldCharType="end"/>
      </w:r>
      <w:bookmarkEnd w:id="178"/>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9"/>
    </w:p>
    <w:p w14:paraId="5D61EC59" w14:textId="63F605F1" w:rsidR="002B3272" w:rsidRDefault="00C11F8B" w:rsidP="00170613">
      <w:pPr>
        <w:pStyle w:val="Heading3"/>
      </w:pPr>
      <w:bookmarkStart w:id="180" w:name="_Toc453233659"/>
      <w:r>
        <w:t>Klasifikasi Sup</w:t>
      </w:r>
      <w:r w:rsidR="002B3272">
        <w:t>ort Vector Machines Fitur Log-Gabor</w:t>
      </w:r>
      <w:bookmarkEnd w:id="180"/>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CD6CEC" w:rsidRPr="00F348AC">
        <w:t xml:space="preserve">Gambar </w:t>
      </w:r>
      <w:r w:rsidR="00CD6CEC">
        <w:rPr>
          <w:lang w:val="en-US"/>
        </w:rPr>
        <w:t>3</w:t>
      </w:r>
      <w:r w:rsidR="00CD6CEC">
        <w:t>.</w:t>
      </w:r>
      <w:r w:rsidR="00CD6CEC">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1" w:name="_Ref451777680"/>
      <w:bookmarkStart w:id="182" w:name="_Toc453763557"/>
      <w:r w:rsidRPr="00F348AC">
        <w:t xml:space="preserve">Gambar </w:t>
      </w:r>
      <w:r>
        <w:rPr>
          <w:lang w:val="en-US"/>
        </w:rPr>
        <w:t>3</w:t>
      </w:r>
      <w:r>
        <w:t>.</w:t>
      </w:r>
      <w:r>
        <w:fldChar w:fldCharType="begin"/>
      </w:r>
      <w:r>
        <w:instrText xml:space="preserve"> SEQ Gambar \* ARABIC \s 1 </w:instrText>
      </w:r>
      <w:r>
        <w:fldChar w:fldCharType="separate"/>
      </w:r>
      <w:r w:rsidR="00CD6CEC">
        <w:rPr>
          <w:noProof/>
        </w:rPr>
        <w:t>12</w:t>
      </w:r>
      <w:r>
        <w:rPr>
          <w:noProof/>
        </w:rPr>
        <w:fldChar w:fldCharType="end"/>
      </w:r>
      <w:bookmarkEnd w:id="181"/>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2"/>
    </w:p>
    <w:p w14:paraId="5C979AA3" w14:textId="292D5CD0" w:rsidR="000164C4" w:rsidRDefault="000164C4" w:rsidP="000164C4">
      <w:pPr>
        <w:pStyle w:val="Heading3"/>
      </w:pPr>
      <w:bookmarkStart w:id="183" w:name="_Toc453233660"/>
      <w:r>
        <w:t>Klasifikasi Hamming Distance</w:t>
      </w:r>
      <w:r w:rsidR="00FB1000">
        <w:t xml:space="preserve"> Fitur Log-Gabor</w:t>
      </w:r>
      <w:bookmarkEnd w:id="183"/>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CD6CEC" w:rsidRPr="00F348AC">
        <w:t xml:space="preserve">Gambar </w:t>
      </w:r>
      <w:r w:rsidR="00CD6CEC">
        <w:rPr>
          <w:lang w:val="en-US"/>
        </w:rPr>
        <w:t>3</w:t>
      </w:r>
      <w:r w:rsidR="00CD6CEC">
        <w:t>.</w:t>
      </w:r>
      <w:r w:rsidR="00CD6CEC">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4" w:name="_Ref451424518"/>
      <w:bookmarkStart w:id="185" w:name="_Toc453763558"/>
      <w:r w:rsidRPr="00F348AC">
        <w:t xml:space="preserve">Gambar </w:t>
      </w:r>
      <w:r>
        <w:rPr>
          <w:lang w:val="en-US"/>
        </w:rPr>
        <w:t>3</w:t>
      </w:r>
      <w:r>
        <w:t>.</w:t>
      </w:r>
      <w:r>
        <w:fldChar w:fldCharType="begin"/>
      </w:r>
      <w:r>
        <w:instrText xml:space="preserve"> SEQ Gambar \* ARABIC \s 1 </w:instrText>
      </w:r>
      <w:r>
        <w:fldChar w:fldCharType="separate"/>
      </w:r>
      <w:r w:rsidR="00CD6CEC">
        <w:rPr>
          <w:noProof/>
        </w:rPr>
        <w:t>13</w:t>
      </w:r>
      <w:r>
        <w:rPr>
          <w:noProof/>
        </w:rPr>
        <w:fldChar w:fldCharType="end"/>
      </w:r>
      <w:bookmarkEnd w:id="184"/>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5"/>
    </w:p>
    <w:p w14:paraId="61A3143E" w14:textId="6402984A" w:rsidR="00FB1000" w:rsidRDefault="00FB1000" w:rsidP="00FB1000">
      <w:pPr>
        <w:pStyle w:val="Heading3"/>
      </w:pPr>
      <w:bookmarkStart w:id="186" w:name="_Toc453233661"/>
      <w:r>
        <w:t xml:space="preserve">Klasifikasi Hamming Distance Fitur </w:t>
      </w:r>
      <w:r w:rsidR="009D511E">
        <w:t>Wavelet</w:t>
      </w:r>
      <w:bookmarkEnd w:id="186"/>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CD6CEC" w:rsidRPr="00F348AC">
        <w:t xml:space="preserve">Gambar </w:t>
      </w:r>
      <w:r w:rsidR="00CD6CEC">
        <w:rPr>
          <w:lang w:val="en-US"/>
        </w:rPr>
        <w:t>3</w:t>
      </w:r>
      <w:r w:rsidR="00CD6CEC">
        <w:t>.</w:t>
      </w:r>
      <w:r w:rsidR="00CD6CEC">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7" w:name="_Ref451780176"/>
      <w:bookmarkStart w:id="188" w:name="_Toc453763559"/>
      <w:r w:rsidRPr="00F348AC">
        <w:t xml:space="preserve">Gambar </w:t>
      </w:r>
      <w:r>
        <w:rPr>
          <w:lang w:val="en-US"/>
        </w:rPr>
        <w:t>3</w:t>
      </w:r>
      <w:r>
        <w:t>.</w:t>
      </w:r>
      <w:r>
        <w:fldChar w:fldCharType="begin"/>
      </w:r>
      <w:r>
        <w:instrText xml:space="preserve"> SEQ Gambar \* ARABIC \s 1 </w:instrText>
      </w:r>
      <w:r>
        <w:fldChar w:fldCharType="separate"/>
      </w:r>
      <w:r w:rsidR="00CD6CEC">
        <w:rPr>
          <w:noProof/>
        </w:rPr>
        <w:t>14</w:t>
      </w:r>
      <w:r>
        <w:rPr>
          <w:noProof/>
        </w:rPr>
        <w:fldChar w:fldCharType="end"/>
      </w:r>
      <w:bookmarkEnd w:id="187"/>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8"/>
    </w:p>
    <w:p w14:paraId="7DA838D4" w14:textId="65F05114" w:rsidR="00867807" w:rsidRDefault="00867807" w:rsidP="00C37132">
      <w:pPr>
        <w:pStyle w:val="Heading2"/>
        <w:spacing w:before="0"/>
      </w:pPr>
      <w:bookmarkStart w:id="189" w:name="_Toc453233662"/>
      <w:r>
        <w:t>Perancangan Antarmuka</w:t>
      </w:r>
      <w:bookmarkEnd w:id="189"/>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CD6CEC" w:rsidRPr="00F348AC">
        <w:t xml:space="preserve">Gambar </w:t>
      </w:r>
      <w:r w:rsidR="00CD6CEC">
        <w:rPr>
          <w:lang w:val="en-US"/>
        </w:rPr>
        <w:t>3</w:t>
      </w:r>
      <w:r w:rsidR="00CD6CEC">
        <w:t>.</w:t>
      </w:r>
      <w:r w:rsidR="00CD6CEC">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90" w:name="_Ref451780216"/>
      <w:bookmarkStart w:id="191" w:name="_Toc453763560"/>
      <w:r w:rsidRPr="00F348AC">
        <w:t xml:space="preserve">Gambar </w:t>
      </w:r>
      <w:r>
        <w:rPr>
          <w:lang w:val="en-US"/>
        </w:rPr>
        <w:t>3</w:t>
      </w:r>
      <w:r>
        <w:t>.</w:t>
      </w:r>
      <w:r>
        <w:fldChar w:fldCharType="begin"/>
      </w:r>
      <w:r>
        <w:instrText xml:space="preserve"> SEQ Gambar \* ARABIC \s 1 </w:instrText>
      </w:r>
      <w:r>
        <w:fldChar w:fldCharType="separate"/>
      </w:r>
      <w:r w:rsidR="00CD6CEC">
        <w:rPr>
          <w:noProof/>
        </w:rPr>
        <w:t>15</w:t>
      </w:r>
      <w:r>
        <w:rPr>
          <w:noProof/>
        </w:rPr>
        <w:fldChar w:fldCharType="end"/>
      </w:r>
      <w:bookmarkEnd w:id="190"/>
      <w:r w:rsidRPr="00F348AC">
        <w:rPr>
          <w:lang w:val="en-US"/>
        </w:rPr>
        <w:t xml:space="preserve"> </w:t>
      </w:r>
      <w:r>
        <w:t>Desain Antarmuka</w:t>
      </w:r>
      <w:bookmarkEnd w:id="191"/>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2" w:name="_Toc453233663"/>
      <w:r w:rsidR="00F14D74" w:rsidRPr="00F348AC">
        <w:t>IMPLEMENTASI</w:t>
      </w:r>
      <w:bookmarkEnd w:id="192"/>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3" w:name="_Toc417388599"/>
      <w:bookmarkStart w:id="194" w:name="_Toc417388690"/>
      <w:bookmarkStart w:id="195" w:name="_Toc417388737"/>
      <w:bookmarkStart w:id="196" w:name="_Toc417388781"/>
      <w:bookmarkStart w:id="197" w:name="_Toc417388831"/>
      <w:bookmarkStart w:id="198" w:name="_Toc417388875"/>
      <w:bookmarkStart w:id="199" w:name="_Toc420877523"/>
      <w:bookmarkStart w:id="200" w:name="_Toc420877567"/>
      <w:bookmarkStart w:id="201" w:name="_Toc420877610"/>
      <w:bookmarkStart w:id="202" w:name="_Toc420877655"/>
      <w:bookmarkStart w:id="203" w:name="_Toc420877698"/>
      <w:bookmarkStart w:id="204" w:name="_Toc420877936"/>
      <w:bookmarkStart w:id="205" w:name="_Toc420877979"/>
      <w:bookmarkStart w:id="206" w:name="_Toc420878809"/>
      <w:bookmarkStart w:id="207" w:name="_Toc420886639"/>
      <w:bookmarkStart w:id="208" w:name="_Toc420893596"/>
      <w:bookmarkStart w:id="209" w:name="_Toc420918016"/>
      <w:bookmarkStart w:id="210" w:name="_Toc420928093"/>
      <w:bookmarkStart w:id="211" w:name="_Toc421009007"/>
      <w:bookmarkStart w:id="212" w:name="_Toc421020286"/>
      <w:bookmarkStart w:id="213" w:name="_Toc421053063"/>
      <w:bookmarkStart w:id="214" w:name="_Toc421054242"/>
      <w:bookmarkStart w:id="215" w:name="_Toc421090971"/>
      <w:bookmarkStart w:id="216" w:name="_Toc421093368"/>
      <w:bookmarkStart w:id="217" w:name="_Toc42109437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5FD41D57" w14:textId="77777777" w:rsidR="00EA65FB" w:rsidRPr="00F348AC" w:rsidRDefault="00EA65FB" w:rsidP="00131B4E">
      <w:pPr>
        <w:pStyle w:val="Heading2"/>
      </w:pPr>
      <w:bookmarkStart w:id="218" w:name="_Toc453233664"/>
      <w:r w:rsidRPr="00F348AC">
        <w:t xml:space="preserve">Lingkungan </w:t>
      </w:r>
      <w:r w:rsidR="00F14D74" w:rsidRPr="00F348AC">
        <w:t>Implementasi</w:t>
      </w:r>
      <w:bookmarkEnd w:id="218"/>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CD6CEC" w:rsidRPr="00F348AC">
        <w:t xml:space="preserve">Tabel </w:t>
      </w:r>
      <w:r w:rsidR="00CD6CEC">
        <w:rPr>
          <w:lang w:val="en-US"/>
        </w:rPr>
        <w:t>4</w:t>
      </w:r>
      <w:r w:rsidR="00CD6CEC">
        <w:t>.</w:t>
      </w:r>
      <w:r w:rsidR="00CD6CEC">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9" w:name="_Ref439107309"/>
      <w:bookmarkStart w:id="220"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CD6CEC">
        <w:rPr>
          <w:noProof/>
        </w:rPr>
        <w:t>1</w:t>
      </w:r>
      <w:r w:rsidR="00F039AB">
        <w:rPr>
          <w:noProof/>
        </w:rPr>
        <w:fldChar w:fldCharType="end"/>
      </w:r>
      <w:bookmarkEnd w:id="219"/>
      <w:r w:rsidRPr="00F348AC">
        <w:rPr>
          <w:lang w:val="en-US"/>
        </w:rPr>
        <w:t xml:space="preserve"> Lingkungan Perancangan Perangkat Lunak</w:t>
      </w:r>
      <w:bookmarkEnd w:id="220"/>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1" w:name="_Toc453233665"/>
      <w:r w:rsidRPr="00F348AC">
        <w:rPr>
          <w:lang w:val="en-US"/>
        </w:rPr>
        <w:lastRenderedPageBreak/>
        <w:t>Implementasi</w:t>
      </w:r>
      <w:r w:rsidR="00C2429A">
        <w:t xml:space="preserve"> Akuisisi Citra Mata</w:t>
      </w:r>
      <w:bookmarkEnd w:id="221"/>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CD6CEC">
        <w:t xml:space="preserve">Kode Sumber </w:t>
      </w:r>
      <w:r w:rsidR="00CD6CEC">
        <w:rPr>
          <w:lang w:val="en-US"/>
        </w:rPr>
        <w:t>4</w:t>
      </w:r>
      <w:r w:rsidR="00CD6CEC">
        <w:t>.</w:t>
      </w:r>
      <w:r w:rsidR="00CD6CEC">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2" w:name="_Ref452551883"/>
      <w:bookmarkStart w:id="223" w:name="_Toc453072043"/>
      <w:r>
        <w:t xml:space="preserve">Kode Sumber </w:t>
      </w:r>
      <w:r>
        <w:rPr>
          <w:lang w:val="en-US"/>
        </w:rPr>
        <w:t>4</w:t>
      </w:r>
      <w:r>
        <w:t>.</w:t>
      </w:r>
      <w:r>
        <w:fldChar w:fldCharType="begin"/>
      </w:r>
      <w:r>
        <w:instrText xml:space="preserve"> SEQ Kode_Sumber \* ARABIC \s 1 </w:instrText>
      </w:r>
      <w:r>
        <w:fldChar w:fldCharType="separate"/>
      </w:r>
      <w:r w:rsidR="00CD6CEC">
        <w:rPr>
          <w:noProof/>
        </w:rPr>
        <w:t>1</w:t>
      </w:r>
      <w:r>
        <w:rPr>
          <w:noProof/>
        </w:rPr>
        <w:fldChar w:fldCharType="end"/>
      </w:r>
      <w:bookmarkEnd w:id="222"/>
      <w:r>
        <w:rPr>
          <w:lang w:val="en-US"/>
        </w:rPr>
        <w:t xml:space="preserve"> </w:t>
      </w:r>
      <w:r w:rsidRPr="00F348AC">
        <w:rPr>
          <w:lang w:val="en-US"/>
        </w:rPr>
        <w:t xml:space="preserve">Implementasi Tahap </w:t>
      </w:r>
      <w:r>
        <w:t>Akuisisi Citra Mata</w:t>
      </w:r>
      <w:bookmarkEnd w:id="223"/>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4" w:name="_Toc453233666"/>
      <w:r>
        <w:t>Implementasi Preprocessing</w:t>
      </w:r>
      <w:bookmarkEnd w:id="224"/>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5" w:name="_Toc453233667"/>
      <w:r>
        <w:lastRenderedPageBreak/>
        <w:t>Implementasi Deteksi Tepi</w:t>
      </w:r>
      <w:bookmarkEnd w:id="225"/>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CD6CEC">
        <w:t xml:space="preserve">Kode Sumber </w:t>
      </w:r>
      <w:r w:rsidR="00CD6CEC">
        <w:rPr>
          <w:lang w:val="en-US"/>
        </w:rPr>
        <w:t>4</w:t>
      </w:r>
      <w:r w:rsidR="00CD6CEC">
        <w:t>.</w:t>
      </w:r>
      <w:r w:rsidR="00CD6CEC">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6" w:name="_Ref441006424"/>
      <w:bookmarkStart w:id="227"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CD6CEC">
        <w:rPr>
          <w:noProof/>
        </w:rPr>
        <w:t>2</w:t>
      </w:r>
      <w:r w:rsidR="00F039AB">
        <w:rPr>
          <w:noProof/>
        </w:rPr>
        <w:fldChar w:fldCharType="end"/>
      </w:r>
      <w:bookmarkEnd w:id="226"/>
      <w:r>
        <w:rPr>
          <w:lang w:val="en-US"/>
        </w:rPr>
        <w:t xml:space="preserve"> </w:t>
      </w:r>
      <w:r w:rsidR="00851951">
        <w:rPr>
          <w:lang w:val="en-US"/>
        </w:rPr>
        <w:t>Implementasi</w:t>
      </w:r>
      <w:r w:rsidR="00A00C19" w:rsidRPr="00F348AC">
        <w:rPr>
          <w:lang w:val="en-US"/>
        </w:rPr>
        <w:t xml:space="preserve"> </w:t>
      </w:r>
      <w:r w:rsidR="00851951">
        <w:t>Deteksi Tepi</w:t>
      </w:r>
      <w:bookmarkEnd w:id="227"/>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8" w:name="_Toc453233668"/>
      <w:r w:rsidRPr="00F348AC">
        <w:rPr>
          <w:lang w:val="en-US"/>
        </w:rPr>
        <w:t xml:space="preserve">Implementasi </w:t>
      </w:r>
      <w:r w:rsidR="00851951">
        <w:t>Deteksi Batas Pupil dan Iris</w:t>
      </w:r>
      <w:bookmarkEnd w:id="228"/>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CD6CEC">
        <w:t xml:space="preserve">Kode Sumber </w:t>
      </w:r>
      <w:r w:rsidR="00CD6CEC">
        <w:rPr>
          <w:lang w:val="en-US"/>
        </w:rPr>
        <w:t>4</w:t>
      </w:r>
      <w:r w:rsidR="00CD6CEC">
        <w:t>.</w:t>
      </w:r>
      <w:r w:rsidR="00CD6CEC">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CD6CEC">
        <w:t xml:space="preserve">Kode </w:t>
      </w:r>
      <w:r w:rsidR="00CD6CEC">
        <w:lastRenderedPageBreak/>
        <w:t xml:space="preserve">Sumber </w:t>
      </w:r>
      <w:r w:rsidR="00CD6CEC">
        <w:rPr>
          <w:lang w:val="en-US"/>
        </w:rPr>
        <w:t>4</w:t>
      </w:r>
      <w:r w:rsidR="00CD6CEC">
        <w:t>.</w:t>
      </w:r>
      <w:r w:rsidR="00CD6CEC">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9" w:name="_Ref452551918"/>
      <w:bookmarkStart w:id="230" w:name="_Toc453072045"/>
      <w:r>
        <w:t xml:space="preserve">Kode Sumber </w:t>
      </w:r>
      <w:r>
        <w:rPr>
          <w:lang w:val="en-US"/>
        </w:rPr>
        <w:t>4</w:t>
      </w:r>
      <w:r>
        <w:t>.</w:t>
      </w:r>
      <w:r>
        <w:fldChar w:fldCharType="begin"/>
      </w:r>
      <w:r>
        <w:instrText xml:space="preserve"> SEQ Kode_Sumber \* ARABIC \s 1 </w:instrText>
      </w:r>
      <w:r>
        <w:fldChar w:fldCharType="separate"/>
      </w:r>
      <w:r w:rsidR="00CD6CEC">
        <w:rPr>
          <w:noProof/>
        </w:rPr>
        <w:t>3</w:t>
      </w:r>
      <w:r>
        <w:rPr>
          <w:noProof/>
        </w:rPr>
        <w:fldChar w:fldCharType="end"/>
      </w:r>
      <w:bookmarkEnd w:id="229"/>
      <w:r>
        <w:rPr>
          <w:lang w:val="en-US"/>
        </w:rPr>
        <w:t xml:space="preserve"> Implementasi</w:t>
      </w:r>
      <w:r w:rsidRPr="00F348AC">
        <w:rPr>
          <w:lang w:val="en-US"/>
        </w:rPr>
        <w:t xml:space="preserve"> </w:t>
      </w:r>
      <w:r>
        <w:t>Transformasi Hough pada Iris</w:t>
      </w:r>
      <w:bookmarkEnd w:id="230"/>
    </w:p>
    <w:p w14:paraId="2CE88E69" w14:textId="42DA1CF1" w:rsidR="00851951" w:rsidRDefault="00101A17" w:rsidP="00851951">
      <w:pPr>
        <w:ind w:firstLine="720"/>
      </w:pPr>
      <w:r>
        <w:fldChar w:fldCharType="begin"/>
      </w:r>
      <w:r>
        <w:instrText xml:space="preserve"> REF _Ref452551918 \h </w:instrText>
      </w:r>
      <w:r>
        <w:fldChar w:fldCharType="separate"/>
      </w:r>
      <w:r w:rsidR="00CD6CEC">
        <w:t xml:space="preserve">Kode Sumber </w:t>
      </w:r>
      <w:r w:rsidR="00CD6CEC">
        <w:rPr>
          <w:lang w:val="en-US"/>
        </w:rPr>
        <w:t>4</w:t>
      </w:r>
      <w:r w:rsidR="00CD6CEC">
        <w:t>.</w:t>
      </w:r>
      <w:r w:rsidR="00CD6CEC">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CD6CEC">
        <w:t xml:space="preserve">Kode Sumber </w:t>
      </w:r>
      <w:r w:rsidR="00CD6CEC">
        <w:rPr>
          <w:lang w:val="en-US"/>
        </w:rPr>
        <w:t>4</w:t>
      </w:r>
      <w:r w:rsidR="00CD6CEC">
        <w:t>.</w:t>
      </w:r>
      <w:r w:rsidR="00CD6CEC">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1" w:name="_Ref452551931"/>
      <w:bookmarkStart w:id="232" w:name="_Toc453072046"/>
      <w:r>
        <w:t xml:space="preserve">Kode Sumber </w:t>
      </w:r>
      <w:r>
        <w:rPr>
          <w:lang w:val="en-US"/>
        </w:rPr>
        <w:t>4</w:t>
      </w:r>
      <w:r>
        <w:t>.</w:t>
      </w:r>
      <w:r>
        <w:fldChar w:fldCharType="begin"/>
      </w:r>
      <w:r>
        <w:instrText xml:space="preserve"> SEQ Kode_Sumber \* ARABIC \s 1 </w:instrText>
      </w:r>
      <w:r>
        <w:fldChar w:fldCharType="separate"/>
      </w:r>
      <w:r w:rsidR="00CD6CEC">
        <w:rPr>
          <w:noProof/>
        </w:rPr>
        <w:t>4</w:t>
      </w:r>
      <w:r>
        <w:rPr>
          <w:noProof/>
        </w:rPr>
        <w:fldChar w:fldCharType="end"/>
      </w:r>
      <w:bookmarkEnd w:id="231"/>
      <w:r>
        <w:rPr>
          <w:lang w:val="en-US"/>
        </w:rPr>
        <w:t xml:space="preserve"> Implementasi</w:t>
      </w:r>
      <w:r w:rsidRPr="00F348AC">
        <w:rPr>
          <w:lang w:val="en-US"/>
        </w:rPr>
        <w:t xml:space="preserve"> </w:t>
      </w:r>
      <w:r>
        <w:t>Transformasi Hough pada Pupil</w:t>
      </w:r>
      <w:bookmarkEnd w:id="232"/>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3" w:name="_Toc453233669"/>
      <w:r w:rsidRPr="00F348AC">
        <w:rPr>
          <w:lang w:val="en-US"/>
        </w:rPr>
        <w:t xml:space="preserve">Implementasi </w:t>
      </w:r>
      <w:r>
        <w:t>Pemisahan Bulu dan Kelopak Mata</w:t>
      </w:r>
      <w:bookmarkEnd w:id="233"/>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CD6CEC">
        <w:t xml:space="preserve">Kode Sumber </w:t>
      </w:r>
      <w:r w:rsidR="00CD6CEC">
        <w:rPr>
          <w:lang w:val="en-US"/>
        </w:rPr>
        <w:t>4</w:t>
      </w:r>
      <w:r w:rsidR="00CD6CEC">
        <w:t>.</w:t>
      </w:r>
      <w:r w:rsidR="00CD6CEC">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4" w:name="_Ref452551972"/>
      <w:bookmarkStart w:id="235" w:name="_Toc453072047"/>
      <w:r>
        <w:t xml:space="preserve">Kode Sumber </w:t>
      </w:r>
      <w:r>
        <w:rPr>
          <w:lang w:val="en-US"/>
        </w:rPr>
        <w:t>4</w:t>
      </w:r>
      <w:r>
        <w:t>.</w:t>
      </w:r>
      <w:r>
        <w:fldChar w:fldCharType="begin"/>
      </w:r>
      <w:r>
        <w:instrText xml:space="preserve"> SEQ Kode_Sumber \* ARABIC \s 1 </w:instrText>
      </w:r>
      <w:r>
        <w:fldChar w:fldCharType="separate"/>
      </w:r>
      <w:r w:rsidR="00CD6CEC">
        <w:rPr>
          <w:noProof/>
        </w:rPr>
        <w:t>5</w:t>
      </w:r>
      <w:r>
        <w:rPr>
          <w:noProof/>
        </w:rPr>
        <w:fldChar w:fldCharType="end"/>
      </w:r>
      <w:bookmarkEnd w:id="234"/>
      <w:r>
        <w:rPr>
          <w:lang w:val="en-US"/>
        </w:rPr>
        <w:t xml:space="preserve"> Implementasi</w:t>
      </w:r>
      <w:r w:rsidRPr="00F348AC">
        <w:rPr>
          <w:lang w:val="en-US"/>
        </w:rPr>
        <w:t xml:space="preserve"> </w:t>
      </w:r>
      <w:r>
        <w:t>Penghilangan Kelopak Mata</w:t>
      </w:r>
      <w:bookmarkEnd w:id="235"/>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CD6CEC">
        <w:t xml:space="preserve">Kode Sumber </w:t>
      </w:r>
      <w:r w:rsidR="00CD6CEC">
        <w:rPr>
          <w:lang w:val="en-US"/>
        </w:rPr>
        <w:t>4</w:t>
      </w:r>
      <w:r w:rsidR="00CD6CEC">
        <w:t>.</w:t>
      </w:r>
      <w:r w:rsidR="00CD6CEC">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6" w:name="_Ref452551985"/>
      <w:bookmarkStart w:id="237" w:name="_Toc453072048"/>
      <w:r>
        <w:t xml:space="preserve">Kode Sumber </w:t>
      </w:r>
      <w:r>
        <w:rPr>
          <w:lang w:val="en-US"/>
        </w:rPr>
        <w:t>4</w:t>
      </w:r>
      <w:r>
        <w:t>.</w:t>
      </w:r>
      <w:r>
        <w:fldChar w:fldCharType="begin"/>
      </w:r>
      <w:r>
        <w:instrText xml:space="preserve"> SEQ Kode_Sumber \* ARABIC \s 1 </w:instrText>
      </w:r>
      <w:r>
        <w:fldChar w:fldCharType="separate"/>
      </w:r>
      <w:r w:rsidR="00CD6CEC">
        <w:rPr>
          <w:noProof/>
        </w:rPr>
        <w:t>6</w:t>
      </w:r>
      <w:r>
        <w:rPr>
          <w:noProof/>
        </w:rPr>
        <w:fldChar w:fldCharType="end"/>
      </w:r>
      <w:bookmarkEnd w:id="236"/>
      <w:r>
        <w:rPr>
          <w:lang w:val="en-US"/>
        </w:rPr>
        <w:t xml:space="preserve"> Implementasi</w:t>
      </w:r>
      <w:r w:rsidRPr="00F348AC">
        <w:rPr>
          <w:lang w:val="en-US"/>
        </w:rPr>
        <w:t xml:space="preserve"> </w:t>
      </w:r>
      <w:r w:rsidRPr="00F40A05">
        <w:rPr>
          <w:i/>
        </w:rPr>
        <w:t>Thresholding</w:t>
      </w:r>
      <w:r>
        <w:t xml:space="preserve"> Bulu Mata</w:t>
      </w:r>
      <w:bookmarkEnd w:id="237"/>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8" w:name="_Toc453233670"/>
      <w:r>
        <w:t>Implementasi Normalisasi Iris</w:t>
      </w:r>
      <w:bookmarkEnd w:id="238"/>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CD6CEC">
        <w:t xml:space="preserve">Kode Sumber </w:t>
      </w:r>
      <w:r w:rsidR="00CD6CEC">
        <w:rPr>
          <w:lang w:val="en-US"/>
        </w:rPr>
        <w:t>4</w:t>
      </w:r>
      <w:r w:rsidR="00CD6CEC">
        <w:t>.</w:t>
      </w:r>
      <w:r w:rsidR="00CD6CEC">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9" w:name="_Ref452552006"/>
      <w:bookmarkStart w:id="240" w:name="_Toc453072049"/>
      <w:r>
        <w:t xml:space="preserve">Kode Sumber </w:t>
      </w:r>
      <w:r>
        <w:rPr>
          <w:lang w:val="en-US"/>
        </w:rPr>
        <w:t>4</w:t>
      </w:r>
      <w:r>
        <w:t>.</w:t>
      </w:r>
      <w:r>
        <w:fldChar w:fldCharType="begin"/>
      </w:r>
      <w:r>
        <w:instrText xml:space="preserve"> SEQ Kode_Sumber \* ARABIC \s 1 </w:instrText>
      </w:r>
      <w:r>
        <w:fldChar w:fldCharType="separate"/>
      </w:r>
      <w:r w:rsidR="00CD6CEC">
        <w:rPr>
          <w:noProof/>
        </w:rPr>
        <w:t>7</w:t>
      </w:r>
      <w:r>
        <w:rPr>
          <w:noProof/>
        </w:rPr>
        <w:fldChar w:fldCharType="end"/>
      </w:r>
      <w:bookmarkEnd w:id="239"/>
      <w:r>
        <w:rPr>
          <w:lang w:val="en-US"/>
        </w:rPr>
        <w:t xml:space="preserve"> Implementasi</w:t>
      </w:r>
      <w:r w:rsidRPr="00F348AC">
        <w:rPr>
          <w:lang w:val="en-US"/>
        </w:rPr>
        <w:t xml:space="preserve"> </w:t>
      </w:r>
      <w:r>
        <w:t>Transformasi Polar</w:t>
      </w:r>
      <w:bookmarkEnd w:id="240"/>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1" w:name="_Toc453233671"/>
      <w:r>
        <w:t>Implementasi Ekstraksi Fitur</w:t>
      </w:r>
      <w:bookmarkEnd w:id="241"/>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42" w:name="_Toc453233672"/>
      <w:r w:rsidRPr="00F348AC">
        <w:rPr>
          <w:lang w:val="en-US"/>
        </w:rPr>
        <w:lastRenderedPageBreak/>
        <w:t xml:space="preserve">Implementasi </w:t>
      </w:r>
      <w:r>
        <w:t>Fitur Koefisien Wavelet Haar</w:t>
      </w:r>
      <w:bookmarkEnd w:id="242"/>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CD6CEC" w:rsidRPr="00F348AC">
        <w:t xml:space="preserve">Kode Sumber </w:t>
      </w:r>
      <w:r w:rsidR="00CD6CEC">
        <w:rPr>
          <w:lang w:val="en-US"/>
        </w:rPr>
        <w:t>4</w:t>
      </w:r>
      <w:r w:rsidR="00CD6CEC">
        <w:t>.</w:t>
      </w:r>
      <w:r w:rsidR="00CD6CEC">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3" w:name="_Ref452552031"/>
      <w:bookmarkStart w:id="244" w:name="_Toc453072050"/>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8</w:t>
      </w:r>
      <w:r>
        <w:rPr>
          <w:noProof/>
        </w:rPr>
        <w:fldChar w:fldCharType="end"/>
      </w:r>
      <w:bookmarkEnd w:id="243"/>
      <w:r w:rsidRPr="00F348AC">
        <w:rPr>
          <w:lang w:val="en-US"/>
        </w:rPr>
        <w:t xml:space="preserve"> Implementasi </w:t>
      </w:r>
      <w:r w:rsidR="001F3C76">
        <w:t xml:space="preserve">Ekstraksi Fitur </w:t>
      </w:r>
      <w:r w:rsidR="001F3C76" w:rsidRPr="005F6871">
        <w:rPr>
          <w:i/>
        </w:rPr>
        <w:t>Wavelet Haar</w:t>
      </w:r>
      <w:bookmarkEnd w:id="244"/>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5" w:name="_Toc453233673"/>
      <w:r w:rsidRPr="00F348AC">
        <w:rPr>
          <w:lang w:val="en-US"/>
        </w:rPr>
        <w:t xml:space="preserve">Implementasi </w:t>
      </w:r>
      <w:r w:rsidR="001F3C76">
        <w:t xml:space="preserve">Fitur </w:t>
      </w:r>
      <w:r w:rsidR="009D511E">
        <w:t>Log-Gabor Filter</w:t>
      </w:r>
      <w:bookmarkEnd w:id="245"/>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CD6CEC" w:rsidRPr="00F348AC">
        <w:t xml:space="preserve">Kode Sumber </w:t>
      </w:r>
      <w:r w:rsidR="00CD6CEC">
        <w:rPr>
          <w:lang w:val="en-US"/>
        </w:rPr>
        <w:t>4</w:t>
      </w:r>
      <w:r w:rsidR="00CD6CEC">
        <w:t>.</w:t>
      </w:r>
      <w:r w:rsidR="00CD6CEC">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6" w:name="_Ref452552044"/>
      <w:bookmarkStart w:id="247" w:name="_Toc453072051"/>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9</w:t>
      </w:r>
      <w:r>
        <w:rPr>
          <w:noProof/>
        </w:rPr>
        <w:fldChar w:fldCharType="end"/>
      </w:r>
      <w:bookmarkEnd w:id="246"/>
      <w:r w:rsidRPr="00F348AC">
        <w:rPr>
          <w:lang w:val="en-US"/>
        </w:rPr>
        <w:t xml:space="preserve"> Implementasi </w:t>
      </w:r>
      <w:r>
        <w:t>Pembuatan Fitur Biner</w:t>
      </w:r>
      <w:bookmarkEnd w:id="247"/>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CD6CEC" w:rsidRPr="00F348AC">
        <w:t xml:space="preserve">Kode Sumber </w:t>
      </w:r>
      <w:r w:rsidR="00CD6CEC">
        <w:rPr>
          <w:lang w:val="en-US"/>
        </w:rPr>
        <w:t>4</w:t>
      </w:r>
      <w:r w:rsidR="00CD6CEC">
        <w:t>.</w:t>
      </w:r>
      <w:r w:rsidR="00CD6CEC">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CD6CEC" w:rsidRPr="00F348AC">
        <w:t xml:space="preserve">Kode Sumber </w:t>
      </w:r>
      <w:r w:rsidR="00CD6CEC">
        <w:rPr>
          <w:lang w:val="en-US"/>
        </w:rPr>
        <w:t>4</w:t>
      </w:r>
      <w:r w:rsidR="00CD6CEC">
        <w:t>.</w:t>
      </w:r>
      <w:r w:rsidR="00CD6CEC">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8" w:name="_Ref452552079"/>
      <w:bookmarkStart w:id="249" w:name="_Toc453072052"/>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10</w:t>
      </w:r>
      <w:r>
        <w:rPr>
          <w:noProof/>
        </w:rPr>
        <w:fldChar w:fldCharType="end"/>
      </w:r>
      <w:bookmarkEnd w:id="248"/>
      <w:r w:rsidRPr="00F348AC">
        <w:rPr>
          <w:lang w:val="en-US"/>
        </w:rPr>
        <w:t xml:space="preserve"> Implementasi </w:t>
      </w:r>
      <w:r>
        <w:t>Pembuatan Filter Log-Gabor</w:t>
      </w:r>
      <w:bookmarkEnd w:id="249"/>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CD6CEC" w:rsidRPr="00F348AC">
        <w:t xml:space="preserve">Kode Sumber </w:t>
      </w:r>
      <w:r w:rsidR="00CD6CEC">
        <w:rPr>
          <w:lang w:val="en-US"/>
        </w:rPr>
        <w:t>4</w:t>
      </w:r>
      <w:r w:rsidR="00CD6CEC">
        <w:t>.</w:t>
      </w:r>
      <w:r w:rsidR="00CD6CEC">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50" w:name="_Ref452552106"/>
      <w:bookmarkStart w:id="251" w:name="_Toc453072053"/>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11</w:t>
      </w:r>
      <w:r>
        <w:rPr>
          <w:noProof/>
        </w:rPr>
        <w:fldChar w:fldCharType="end"/>
      </w:r>
      <w:bookmarkEnd w:id="250"/>
      <w:r w:rsidRPr="00F348AC">
        <w:rPr>
          <w:lang w:val="en-US"/>
        </w:rPr>
        <w:t xml:space="preserve"> Implementasi </w:t>
      </w:r>
      <w:r>
        <w:t>Konvulsi Citra Iris dengan Filter Log-Gabor</w:t>
      </w:r>
      <w:bookmarkEnd w:id="251"/>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CD6CEC" w:rsidRPr="00F348AC">
        <w:t xml:space="preserve">Kode Sumber </w:t>
      </w:r>
      <w:r w:rsidR="00CD6CEC">
        <w:rPr>
          <w:lang w:val="en-US"/>
        </w:rPr>
        <w:t>4</w:t>
      </w:r>
      <w:r w:rsidR="00CD6CEC">
        <w:t>.</w:t>
      </w:r>
      <w:r w:rsidR="00CD6CEC">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CD6CEC" w:rsidRPr="00F348AC">
        <w:t xml:space="preserve">Kode Sumber </w:t>
      </w:r>
      <w:r w:rsidR="00CD6CEC">
        <w:rPr>
          <w:lang w:val="en-US"/>
        </w:rPr>
        <w:t>4</w:t>
      </w:r>
      <w:r w:rsidR="00CD6CEC">
        <w:t>.</w:t>
      </w:r>
      <w:r w:rsidR="00CD6CEC">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2" w:name="_Toc453233674"/>
      <w:r w:rsidRPr="00F348AC">
        <w:rPr>
          <w:lang w:val="en-US"/>
        </w:rPr>
        <w:t xml:space="preserve">Implementasi </w:t>
      </w:r>
      <w:r w:rsidR="00067D5F">
        <w:t>Klasifikasi</w:t>
      </w:r>
      <w:bookmarkEnd w:id="252"/>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3" w:name="_Toc453233675"/>
      <w:r>
        <w:t>Implementasi Support Vector Machine</w:t>
      </w:r>
      <w:r w:rsidR="00F21952">
        <w:t xml:space="preserve"> Fitur Wavelet</w:t>
      </w:r>
      <w:bookmarkEnd w:id="253"/>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CD6CEC" w:rsidRPr="00F348AC">
        <w:t xml:space="preserve">Kode Sumber </w:t>
      </w:r>
      <w:r w:rsidR="00CD6CEC">
        <w:rPr>
          <w:lang w:val="en-US"/>
        </w:rPr>
        <w:t>4</w:t>
      </w:r>
      <w:r w:rsidR="00CD6CEC">
        <w:t>.</w:t>
      </w:r>
      <w:r w:rsidR="00CD6CEC">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4" w:name="_Ref452552130"/>
      <w:bookmarkStart w:id="255" w:name="_Toc453072054"/>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12</w:t>
      </w:r>
      <w:r>
        <w:rPr>
          <w:noProof/>
        </w:rPr>
        <w:fldChar w:fldCharType="end"/>
      </w:r>
      <w:bookmarkEnd w:id="254"/>
      <w:r w:rsidRPr="00F348AC">
        <w:rPr>
          <w:lang w:val="en-US"/>
        </w:rPr>
        <w:t xml:space="preserve"> Implementasi </w:t>
      </w:r>
      <w:r>
        <w:t>SVM</w:t>
      </w:r>
      <w:r w:rsidR="001B376D">
        <w:t xml:space="preserve"> Fitur Wavelet</w:t>
      </w:r>
      <w:bookmarkEnd w:id="255"/>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6" w:name="_Toc453233676"/>
      <w:r>
        <w:lastRenderedPageBreak/>
        <w:t>Implementasi Suport Vector Machin Fitur Log-Gabor</w:t>
      </w:r>
      <w:bookmarkEnd w:id="256"/>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CD6CEC" w:rsidRPr="00F348AC">
        <w:t xml:space="preserve">Kode Sumber </w:t>
      </w:r>
      <w:r w:rsidR="00CD6CEC">
        <w:rPr>
          <w:lang w:val="en-US"/>
        </w:rPr>
        <w:t>4</w:t>
      </w:r>
      <w:r w:rsidR="00CD6CEC">
        <w:t>.</w:t>
      </w:r>
      <w:r w:rsidR="00CD6CEC">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7" w:name="_Ref452552149"/>
      <w:bookmarkStart w:id="258" w:name="_Toc453072055"/>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13</w:t>
      </w:r>
      <w:r>
        <w:rPr>
          <w:noProof/>
        </w:rPr>
        <w:fldChar w:fldCharType="end"/>
      </w:r>
      <w:bookmarkEnd w:id="257"/>
      <w:r w:rsidRPr="00F348AC">
        <w:rPr>
          <w:lang w:val="en-US"/>
        </w:rPr>
        <w:t xml:space="preserve"> Implementasi </w:t>
      </w:r>
      <w:r>
        <w:t>SVM</w:t>
      </w:r>
      <w:r w:rsidR="001B376D">
        <w:t xml:space="preserve"> Fitur Log-Gabor</w:t>
      </w:r>
      <w:bookmarkEnd w:id="258"/>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9" w:name="_Toc453233677"/>
      <w:r>
        <w:t>Implementasi Hamming Distance</w:t>
      </w:r>
      <w:r w:rsidR="00F21952">
        <w:t xml:space="preserve"> Fitur Log-Gabor</w:t>
      </w:r>
      <w:bookmarkEnd w:id="259"/>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CD6CEC" w:rsidRPr="00F348AC">
        <w:t xml:space="preserve">Kode Sumber </w:t>
      </w:r>
      <w:r w:rsidR="00CD6CEC">
        <w:rPr>
          <w:lang w:val="en-US"/>
        </w:rPr>
        <w:t>4</w:t>
      </w:r>
      <w:r w:rsidR="00CD6CEC">
        <w:t>.</w:t>
      </w:r>
      <w:r w:rsidR="00CD6CEC">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60" w:name="_Ref452552164"/>
      <w:bookmarkStart w:id="261" w:name="_Toc453072056"/>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14</w:t>
      </w:r>
      <w:r>
        <w:rPr>
          <w:noProof/>
        </w:rPr>
        <w:fldChar w:fldCharType="end"/>
      </w:r>
      <w:bookmarkEnd w:id="260"/>
      <w:r w:rsidRPr="00F348AC">
        <w:rPr>
          <w:lang w:val="en-US"/>
        </w:rPr>
        <w:t xml:space="preserve"> Implementasi </w:t>
      </w:r>
      <w:r>
        <w:t>Hamming Distance</w:t>
      </w:r>
      <w:r w:rsidR="001B376D">
        <w:t xml:space="preserve"> Fitur Log-Gabor</w:t>
      </w:r>
      <w:bookmarkEnd w:id="261"/>
    </w:p>
    <w:p w14:paraId="3290B9E4" w14:textId="44969341" w:rsidR="001B376D" w:rsidRDefault="001B376D" w:rsidP="001B376D">
      <w:pPr>
        <w:pStyle w:val="Heading3"/>
        <w:rPr>
          <w:lang w:val="en-US"/>
        </w:rPr>
      </w:pPr>
      <w:bookmarkStart w:id="262" w:name="_Toc453233678"/>
      <w:r>
        <w:t xml:space="preserve">Implementasi Hamming Distance Fitur </w:t>
      </w:r>
      <w:r w:rsidR="00043947">
        <w:t>Wavelet</w:t>
      </w:r>
      <w:bookmarkEnd w:id="262"/>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CD6CEC" w:rsidRPr="00F348AC">
        <w:t xml:space="preserve">Kode Sumber </w:t>
      </w:r>
      <w:r w:rsidR="00CD6CEC">
        <w:rPr>
          <w:lang w:val="en-US"/>
        </w:rPr>
        <w:t>4</w:t>
      </w:r>
      <w:r w:rsidR="00CD6CEC">
        <w:t>.</w:t>
      </w:r>
      <w:r w:rsidR="00CD6CEC">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3" w:name="_Ref452552223"/>
      <w:bookmarkStart w:id="264" w:name="_Toc453072057"/>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15</w:t>
      </w:r>
      <w:r>
        <w:rPr>
          <w:noProof/>
        </w:rPr>
        <w:fldChar w:fldCharType="end"/>
      </w:r>
      <w:bookmarkEnd w:id="263"/>
      <w:r w:rsidRPr="00F348AC">
        <w:rPr>
          <w:lang w:val="en-US"/>
        </w:rPr>
        <w:t xml:space="preserve"> Implementasi </w:t>
      </w:r>
      <w:r w:rsidR="00101A17">
        <w:t>Proses N</w:t>
      </w:r>
      <w:r w:rsidR="0053596B">
        <w:t xml:space="preserve">ormalisasi </w:t>
      </w:r>
      <w:r w:rsidR="00101A17">
        <w:t>D</w:t>
      </w:r>
      <w:r w:rsidR="0053596B">
        <w:t>ata</w:t>
      </w:r>
      <w:bookmarkEnd w:id="264"/>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CD6CEC" w:rsidRPr="00F348AC">
        <w:t xml:space="preserve">Kode Sumber </w:t>
      </w:r>
      <w:r w:rsidR="00CD6CEC">
        <w:rPr>
          <w:lang w:val="en-US"/>
        </w:rPr>
        <w:t>4</w:t>
      </w:r>
      <w:r w:rsidR="00CD6CEC">
        <w:t>.</w:t>
      </w:r>
      <w:r w:rsidR="00CD6CEC">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CD6CEC" w:rsidRPr="00F348AC">
        <w:t xml:space="preserve">Kode Sumber </w:t>
      </w:r>
      <w:r w:rsidR="00CD6CEC">
        <w:rPr>
          <w:lang w:val="en-US"/>
        </w:rPr>
        <w:t>4</w:t>
      </w:r>
      <w:r w:rsidR="00CD6CEC">
        <w:t>.</w:t>
      </w:r>
      <w:r w:rsidR="00CD6CEC">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5" w:name="_Ref452552250"/>
      <w:bookmarkStart w:id="266" w:name="_Toc453072058"/>
      <w:r w:rsidRPr="00F348AC">
        <w:t xml:space="preserve">Kode Sumber </w:t>
      </w:r>
      <w:r>
        <w:rPr>
          <w:lang w:val="en-US"/>
        </w:rPr>
        <w:t>4</w:t>
      </w:r>
      <w:r>
        <w:t>.</w:t>
      </w:r>
      <w:r>
        <w:fldChar w:fldCharType="begin"/>
      </w:r>
      <w:r>
        <w:instrText xml:space="preserve"> SEQ Kode_Sumber \* ARABIC \s 1 </w:instrText>
      </w:r>
      <w:r>
        <w:fldChar w:fldCharType="separate"/>
      </w:r>
      <w:r w:rsidR="00CD6CEC">
        <w:rPr>
          <w:noProof/>
        </w:rPr>
        <w:t>16</w:t>
      </w:r>
      <w:r>
        <w:rPr>
          <w:noProof/>
        </w:rPr>
        <w:fldChar w:fldCharType="end"/>
      </w:r>
      <w:bookmarkEnd w:id="265"/>
      <w:r w:rsidRPr="00F348AC">
        <w:rPr>
          <w:lang w:val="en-US"/>
        </w:rPr>
        <w:t xml:space="preserve"> Implementasi </w:t>
      </w:r>
      <w:r>
        <w:t>Hamming Distance Fitur Wavelet</w:t>
      </w:r>
      <w:bookmarkEnd w:id="266"/>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7" w:name="_Toc453233679"/>
      <w:r w:rsidRPr="00F348AC">
        <w:rPr>
          <w:lang w:val="en-US"/>
        </w:rPr>
        <w:t xml:space="preserve">Implementasi </w:t>
      </w:r>
      <w:r>
        <w:t>Antarmuka</w:t>
      </w:r>
      <w:bookmarkEnd w:id="267"/>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CD6CEC" w:rsidRPr="00F348AC">
        <w:t xml:space="preserve">Gambar </w:t>
      </w:r>
      <w:r w:rsidR="00CD6CEC">
        <w:rPr>
          <w:lang w:val="en-US"/>
        </w:rPr>
        <w:t>4</w:t>
      </w:r>
      <w:r w:rsidR="00CD6CEC">
        <w:t>.</w:t>
      </w:r>
      <w:r w:rsidR="00CD6CEC">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8" w:name="_Ref451794088"/>
      <w:bookmarkStart w:id="269" w:name="_Toc453763561"/>
      <w:r w:rsidRPr="00F348AC">
        <w:t xml:space="preserve">Gambar </w:t>
      </w:r>
      <w:r>
        <w:rPr>
          <w:lang w:val="en-US"/>
        </w:rPr>
        <w:t>4</w:t>
      </w:r>
      <w:r>
        <w:t>.</w:t>
      </w:r>
      <w:r>
        <w:fldChar w:fldCharType="begin"/>
      </w:r>
      <w:r>
        <w:instrText xml:space="preserve"> SEQ Gambar \* ARABIC \s 1 </w:instrText>
      </w:r>
      <w:r>
        <w:fldChar w:fldCharType="separate"/>
      </w:r>
      <w:r w:rsidR="00CD6CEC">
        <w:rPr>
          <w:noProof/>
        </w:rPr>
        <w:t>1</w:t>
      </w:r>
      <w:r>
        <w:rPr>
          <w:noProof/>
        </w:rPr>
        <w:fldChar w:fldCharType="end"/>
      </w:r>
      <w:bookmarkEnd w:id="268"/>
      <w:r w:rsidRPr="00F348AC">
        <w:rPr>
          <w:lang w:val="en-US"/>
        </w:rPr>
        <w:t xml:space="preserve"> </w:t>
      </w:r>
      <w:r>
        <w:t>Implementasi Antarmuka</w:t>
      </w:r>
      <w:bookmarkEnd w:id="269"/>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70" w:name="_Toc378184525"/>
      <w:r w:rsidRPr="00962831">
        <w:br w:type="page"/>
      </w:r>
    </w:p>
    <w:bookmarkEnd w:id="270"/>
    <w:p w14:paraId="276DB16D" w14:textId="77777777" w:rsidR="00B92C5C" w:rsidRPr="00962831" w:rsidRDefault="00B92C5C" w:rsidP="00BB693C">
      <w:pPr>
        <w:pStyle w:val="Heading1"/>
      </w:pPr>
      <w:r w:rsidRPr="00962831">
        <w:lastRenderedPageBreak/>
        <w:br/>
      </w:r>
      <w:bookmarkStart w:id="271" w:name="_Toc453233680"/>
      <w:r w:rsidR="00F14D74" w:rsidRPr="00962831">
        <w:t xml:space="preserve">UJI COBA </w:t>
      </w:r>
      <w:r w:rsidR="000B71F2" w:rsidRPr="00962831">
        <w:t>DAN</w:t>
      </w:r>
      <w:r w:rsidR="00F14D74" w:rsidRPr="00962831">
        <w:t xml:space="preserve"> EVALUASI</w:t>
      </w:r>
      <w:bookmarkEnd w:id="271"/>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2" w:name="_Toc379144543"/>
      <w:bookmarkStart w:id="273" w:name="_Toc407442703"/>
      <w:bookmarkStart w:id="274" w:name="_Toc408211602"/>
      <w:bookmarkStart w:id="275" w:name="_Toc408211667"/>
      <w:bookmarkStart w:id="276" w:name="_Toc408211732"/>
      <w:bookmarkStart w:id="277" w:name="_Toc408304543"/>
      <w:bookmarkStart w:id="278" w:name="_Toc409207811"/>
      <w:bookmarkStart w:id="279" w:name="_Toc409550568"/>
      <w:bookmarkStart w:id="280" w:name="_Toc409550642"/>
      <w:bookmarkStart w:id="281" w:name="_Toc416700016"/>
      <w:bookmarkStart w:id="282" w:name="_Toc417385715"/>
      <w:bookmarkStart w:id="283" w:name="_Toc417388430"/>
      <w:bookmarkStart w:id="284" w:name="_Toc417388472"/>
      <w:bookmarkStart w:id="285" w:name="_Toc417388516"/>
      <w:bookmarkStart w:id="286" w:name="_Toc417388560"/>
      <w:bookmarkStart w:id="287" w:name="_Toc417388603"/>
      <w:bookmarkStart w:id="288" w:name="_Toc417388694"/>
      <w:bookmarkStart w:id="289" w:name="_Toc417388741"/>
      <w:bookmarkStart w:id="290" w:name="_Toc417388785"/>
      <w:bookmarkStart w:id="291" w:name="_Toc417388835"/>
      <w:bookmarkStart w:id="292" w:name="_Toc417388879"/>
      <w:bookmarkStart w:id="293" w:name="_Toc420877527"/>
      <w:bookmarkStart w:id="294" w:name="_Toc420877571"/>
      <w:bookmarkStart w:id="295" w:name="_Toc420877614"/>
      <w:bookmarkStart w:id="296" w:name="_Toc420877659"/>
      <w:bookmarkStart w:id="297" w:name="_Toc420877702"/>
      <w:bookmarkStart w:id="298" w:name="_Toc420877940"/>
      <w:bookmarkStart w:id="299" w:name="_Toc420877983"/>
      <w:bookmarkStart w:id="300" w:name="_Toc420878813"/>
      <w:bookmarkStart w:id="301" w:name="_Toc420886643"/>
      <w:bookmarkStart w:id="302" w:name="_Toc420893600"/>
      <w:bookmarkStart w:id="303" w:name="_Toc420918020"/>
      <w:bookmarkStart w:id="304" w:name="_Toc420928097"/>
      <w:bookmarkStart w:id="305" w:name="_Toc421009011"/>
      <w:bookmarkStart w:id="306" w:name="_Toc421020290"/>
      <w:bookmarkStart w:id="307" w:name="_Toc421053073"/>
      <w:bookmarkStart w:id="308" w:name="_Toc421054252"/>
      <w:bookmarkStart w:id="309" w:name="_Toc421090981"/>
      <w:bookmarkStart w:id="310" w:name="_Toc421093378"/>
      <w:bookmarkStart w:id="311" w:name="_Toc421094382"/>
      <w:bookmarkStart w:id="312" w:name="_Toc421123097"/>
      <w:bookmarkStart w:id="313" w:name="_Toc421123365"/>
      <w:bookmarkStart w:id="314" w:name="_Toc422156643"/>
      <w:bookmarkStart w:id="315" w:name="_Toc422157040"/>
      <w:bookmarkStart w:id="316" w:name="_Toc422157787"/>
      <w:bookmarkStart w:id="317" w:name="_Toc422157844"/>
      <w:bookmarkStart w:id="318" w:name="_Toc422157901"/>
      <w:bookmarkStart w:id="319" w:name="_Toc422160645"/>
      <w:bookmarkStart w:id="320" w:name="_Toc45323368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sidRPr="00962831">
        <w:t>Lingkungan Uji Coba</w:t>
      </w:r>
      <w:bookmarkEnd w:id="320"/>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CD6CEC" w:rsidRPr="00F348AC">
        <w:t xml:space="preserve">Tabel </w:t>
      </w:r>
      <w:r w:rsidR="00CD6CEC">
        <w:t>5.</w:t>
      </w:r>
      <w:r w:rsidR="00CD6CEC">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1" w:name="_Ref451854458"/>
      <w:bookmarkStart w:id="322" w:name="_Toc453763778"/>
      <w:r w:rsidRPr="00F348AC">
        <w:t xml:space="preserve">Tabel </w:t>
      </w:r>
      <w:r>
        <w:t>5.</w:t>
      </w:r>
      <w:r>
        <w:fldChar w:fldCharType="begin"/>
      </w:r>
      <w:r>
        <w:instrText xml:space="preserve"> SEQ Tabel \* ARABIC \s 1 </w:instrText>
      </w:r>
      <w:r>
        <w:fldChar w:fldCharType="separate"/>
      </w:r>
      <w:r w:rsidR="00CD6CEC">
        <w:rPr>
          <w:noProof/>
        </w:rPr>
        <w:t>1</w:t>
      </w:r>
      <w:r>
        <w:rPr>
          <w:noProof/>
        </w:rPr>
        <w:fldChar w:fldCharType="end"/>
      </w:r>
      <w:bookmarkEnd w:id="321"/>
      <w:r w:rsidRPr="00F348AC">
        <w:rPr>
          <w:lang w:val="en-US"/>
        </w:rPr>
        <w:t xml:space="preserve"> Lingkungan </w:t>
      </w:r>
      <w:r>
        <w:t>Uji Coba</w:t>
      </w:r>
      <w:r w:rsidRPr="00F348AC">
        <w:rPr>
          <w:lang w:val="en-US"/>
        </w:rPr>
        <w:t xml:space="preserve"> Perangkat Lunak</w:t>
      </w:r>
      <w:bookmarkEnd w:id="322"/>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3" w:name="_Toc453233682"/>
      <w:r>
        <w:rPr>
          <w:lang w:val="en-US"/>
        </w:rPr>
        <w:t>Data Uji Coba</w:t>
      </w:r>
      <w:bookmarkEnd w:id="323"/>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4" w:name="_Toc453233683"/>
      <w:r>
        <w:t>Preprocessing</w:t>
      </w:r>
      <w:bookmarkEnd w:id="324"/>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CD6CEC" w:rsidRPr="00F348AC">
        <w:t xml:space="preserve">Gambar </w:t>
      </w:r>
      <w:r w:rsidR="00CD6CEC">
        <w:rPr>
          <w:lang w:val="en-US"/>
        </w:rPr>
        <w:t>5</w:t>
      </w:r>
      <w:r w:rsidR="00CD6CEC">
        <w:t>.</w:t>
      </w:r>
      <w:r w:rsidR="00CD6CEC">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5">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5" w:name="_Ref453762927"/>
      <w:bookmarkStart w:id="326" w:name="_Toc453763562"/>
      <w:r w:rsidRPr="00F348AC">
        <w:t xml:space="preserve">Gambar </w:t>
      </w:r>
      <w:r>
        <w:rPr>
          <w:lang w:val="en-US"/>
        </w:rPr>
        <w:t>5</w:t>
      </w:r>
      <w:r>
        <w:t>.</w:t>
      </w:r>
      <w:r>
        <w:fldChar w:fldCharType="begin"/>
      </w:r>
      <w:r>
        <w:instrText xml:space="preserve"> SEQ Gambar \* ARABIC \s 1 </w:instrText>
      </w:r>
      <w:r>
        <w:fldChar w:fldCharType="separate"/>
      </w:r>
      <w:r w:rsidR="00CD6CEC">
        <w:rPr>
          <w:noProof/>
        </w:rPr>
        <w:t>1</w:t>
      </w:r>
      <w:r>
        <w:rPr>
          <w:noProof/>
        </w:rPr>
        <w:fldChar w:fldCharType="end"/>
      </w:r>
      <w:bookmarkEnd w:id="325"/>
      <w:r w:rsidRPr="00F348AC">
        <w:rPr>
          <w:lang w:val="en-US"/>
        </w:rPr>
        <w:t xml:space="preserve"> </w:t>
      </w:r>
      <w:r>
        <w:t>Sampel hasil praproses pada citra mata 001_1_1.bmp</w:t>
      </w:r>
      <w:bookmarkEnd w:id="326"/>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00CD6CEC" w:rsidRPr="00F348AC">
        <w:t xml:space="preserve">Gambar </w:t>
      </w:r>
      <w:r w:rsidR="00CD6CEC">
        <w:rPr>
          <w:lang w:val="en-US"/>
        </w:rPr>
        <w:t>5</w:t>
      </w:r>
      <w:r w:rsidR="00CD6CEC">
        <w:t>.</w:t>
      </w:r>
      <w:r w:rsidR="00CD6CEC">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7" w:name="_Toc453233684"/>
      <w:r>
        <w:t>Ekstraksi Fitur</w:t>
      </w:r>
      <w:bookmarkEnd w:id="327"/>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CD6CEC" w:rsidRPr="00F348AC">
        <w:t xml:space="preserve">Tabel </w:t>
      </w:r>
      <w:r w:rsidR="00CD6CEC">
        <w:t>5.</w:t>
      </w:r>
      <w:r w:rsidR="00CD6CEC">
        <w:rPr>
          <w:noProof/>
        </w:rPr>
        <w:t>2</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8" w:name="_Ref452551216"/>
      <w:bookmarkStart w:id="329" w:name="_Toc453763779"/>
      <w:r w:rsidRPr="00F348AC">
        <w:t xml:space="preserve">Tabel </w:t>
      </w:r>
      <w:r>
        <w:t>5.</w:t>
      </w:r>
      <w:r>
        <w:fldChar w:fldCharType="begin"/>
      </w:r>
      <w:r>
        <w:instrText xml:space="preserve"> SEQ Tabel \* ARABIC \s 1 </w:instrText>
      </w:r>
      <w:r>
        <w:fldChar w:fldCharType="separate"/>
      </w:r>
      <w:r w:rsidR="00CD6CEC">
        <w:rPr>
          <w:noProof/>
        </w:rPr>
        <w:t>2</w:t>
      </w:r>
      <w:r>
        <w:rPr>
          <w:noProof/>
        </w:rPr>
        <w:fldChar w:fldCharType="end"/>
      </w:r>
      <w:bookmarkEnd w:id="328"/>
      <w:r w:rsidRPr="00F348AC">
        <w:rPr>
          <w:lang w:val="en-US"/>
        </w:rPr>
        <w:t xml:space="preserve"> </w:t>
      </w:r>
      <w:r>
        <w:t>Sampel fitur pada citra mata 001_1_1.bmp</w:t>
      </w:r>
      <w:bookmarkEnd w:id="329"/>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0A259A0E"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CD6CEC" w:rsidRPr="00F348AC">
        <w:t xml:space="preserve">Tabel </w:t>
      </w:r>
      <w:r w:rsidR="00CD6CEC">
        <w:t>5.</w:t>
      </w:r>
      <w:r w:rsidR="00CD6CEC">
        <w:rPr>
          <w:noProof/>
        </w:rPr>
        <w:t>2</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w:t>
      </w:r>
      <w:r w:rsidR="00CD6CEC">
        <w:t>l</w:t>
      </w:r>
      <w:r w:rsidR="00674428">
        <w:t xml:space="preserve"> dari </w:t>
      </w:r>
      <w:r w:rsidR="00674428">
        <w:rPr>
          <w:i/>
        </w:rPr>
        <w:t>log-Gabor filter</w:t>
      </w:r>
      <w:r w:rsidR="00120C22">
        <w:t>.</w:t>
      </w:r>
    </w:p>
    <w:p w14:paraId="47420122" w14:textId="3ACBAA71" w:rsidR="00900868" w:rsidRPr="00900868" w:rsidRDefault="00900868" w:rsidP="00900868">
      <w:pPr>
        <w:pStyle w:val="Heading2"/>
        <w:rPr>
          <w:lang w:val="en-US"/>
        </w:rPr>
      </w:pPr>
      <w:bookmarkStart w:id="330" w:name="_Toc453233685"/>
      <w:r>
        <w:rPr>
          <w:lang w:val="en-US"/>
        </w:rPr>
        <w:t>Skenario Uji Coba</w:t>
      </w:r>
      <w:bookmarkEnd w:id="330"/>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sidR="00CD6CEC">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1" w:name="_Ref440398660"/>
      <w:bookmarkStart w:id="332" w:name="_Toc453233686"/>
      <w:r>
        <w:rPr>
          <w:lang w:val="en-US"/>
        </w:rPr>
        <w:t>Skenario Uji Coba</w:t>
      </w:r>
      <w:r w:rsidR="00743E2A">
        <w:rPr>
          <w:lang w:val="en-US"/>
        </w:rPr>
        <w:t xml:space="preserve"> 1</w:t>
      </w:r>
      <w:bookmarkEnd w:id="331"/>
      <w:bookmarkEnd w:id="332"/>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3" w:name="_Ref452551257"/>
      <w:bookmarkStart w:id="334"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CD6CEC">
        <w:rPr>
          <w:noProof/>
        </w:rPr>
        <w:t>3</w:t>
      </w:r>
      <w:r w:rsidR="00F039AB">
        <w:rPr>
          <w:noProof/>
        </w:rPr>
        <w:fldChar w:fldCharType="end"/>
      </w:r>
      <w:bookmarkEnd w:id="333"/>
      <w:r w:rsidRPr="00F348AC">
        <w:rPr>
          <w:lang w:val="en-US"/>
        </w:rPr>
        <w:t xml:space="preserve"> </w:t>
      </w:r>
      <w:bookmarkEnd w:id="334"/>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CD6CEC">
        <w:t xml:space="preserve">Tabel </w:t>
      </w:r>
      <w:r w:rsidR="00CD6CEC">
        <w:rPr>
          <w:lang w:val="en-US"/>
        </w:rPr>
        <w:t>5</w:t>
      </w:r>
      <w:r w:rsidR="00CD6CEC">
        <w:t>.</w:t>
      </w:r>
      <w:r w:rsidR="00CD6CEC">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CD6CEC">
        <w:t xml:space="preserve">Tabel </w:t>
      </w:r>
      <w:r w:rsidR="00CD6CEC">
        <w:rPr>
          <w:lang w:val="en-US"/>
        </w:rPr>
        <w:t>5</w:t>
      </w:r>
      <w:r w:rsidR="00CD6CEC">
        <w:t>.</w:t>
      </w:r>
      <w:r w:rsidR="00CD6CEC">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5" w:name="_Ref440398638"/>
      <w:bookmarkStart w:id="336" w:name="_Toc453233687"/>
      <w:r>
        <w:rPr>
          <w:lang w:val="en-US"/>
        </w:rPr>
        <w:t>Skenario Uji Coba 2</w:t>
      </w:r>
      <w:bookmarkEnd w:id="335"/>
      <w:bookmarkEnd w:id="336"/>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7" w:name="_Ref453763269"/>
      <w:bookmarkStart w:id="338"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CD6CEC">
        <w:rPr>
          <w:noProof/>
        </w:rPr>
        <w:t>4</w:t>
      </w:r>
      <w:r w:rsidR="00F039AB">
        <w:rPr>
          <w:noProof/>
        </w:rPr>
        <w:fldChar w:fldCharType="end"/>
      </w:r>
      <w:bookmarkEnd w:id="337"/>
      <w:r>
        <w:rPr>
          <w:lang w:val="en-US"/>
        </w:rPr>
        <w:t xml:space="preserve"> </w:t>
      </w:r>
      <w:bookmarkEnd w:id="338"/>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lastRenderedPageBreak/>
        <w:t xml:space="preserve">Pada </w:t>
      </w:r>
      <w:r>
        <w:fldChar w:fldCharType="begin"/>
      </w:r>
      <w:r>
        <w:instrText xml:space="preserve"> REF _Ref453763269 \h </w:instrText>
      </w:r>
      <w:r>
        <w:fldChar w:fldCharType="separate"/>
      </w:r>
      <w:r w:rsidR="00CD6CEC">
        <w:t xml:space="preserve">Tabel </w:t>
      </w:r>
      <w:r w:rsidR="00CD6CEC">
        <w:rPr>
          <w:lang w:val="en-US"/>
        </w:rPr>
        <w:t>5</w:t>
      </w:r>
      <w:r w:rsidR="00CD6CEC">
        <w:t>.</w:t>
      </w:r>
      <w:r w:rsidR="00CD6CEC">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9" w:name="_Ref440398995"/>
      <w:bookmarkStart w:id="340" w:name="_Ref440399015"/>
      <w:bookmarkStart w:id="341" w:name="_Toc453233688"/>
      <w:r>
        <w:rPr>
          <w:lang w:val="en-US"/>
        </w:rPr>
        <w:t>Skenario Uji Coba 3</w:t>
      </w:r>
      <w:bookmarkEnd w:id="339"/>
      <w:bookmarkEnd w:id="340"/>
      <w:bookmarkEnd w:id="341"/>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2" w:name="_Ref453763301"/>
      <w:bookmarkStart w:id="343"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CD6CEC">
        <w:rPr>
          <w:noProof/>
        </w:rPr>
        <w:t>5</w:t>
      </w:r>
      <w:r w:rsidR="00F039AB">
        <w:rPr>
          <w:noProof/>
        </w:rPr>
        <w:fldChar w:fldCharType="end"/>
      </w:r>
      <w:bookmarkEnd w:id="342"/>
      <w:r>
        <w:rPr>
          <w:lang w:val="en-US"/>
        </w:rPr>
        <w:t xml:space="preserve"> </w:t>
      </w:r>
      <w:bookmarkEnd w:id="343"/>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CD6CEC">
        <w:t xml:space="preserve">Tabel </w:t>
      </w:r>
      <w:r w:rsidR="00CD6CEC">
        <w:rPr>
          <w:lang w:val="en-US"/>
        </w:rPr>
        <w:t>5</w:t>
      </w:r>
      <w:r w:rsidR="00CD6CEC">
        <w:t>.</w:t>
      </w:r>
      <w:r w:rsidR="00CD6CEC">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4" w:name="_Toc453233689"/>
      <w:r>
        <w:rPr>
          <w:lang w:val="en-US"/>
        </w:rPr>
        <w:t>Skenario Uji Coba 4</w:t>
      </w:r>
      <w:bookmarkEnd w:id="344"/>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6</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CD6CEC">
        <w:t xml:space="preserve">Tabel </w:t>
      </w:r>
      <w:r w:rsidR="00CD6CEC">
        <w:rPr>
          <w:lang w:val="en-US"/>
        </w:rPr>
        <w:t>5</w:t>
      </w:r>
      <w:r w:rsidR="00CD6CEC">
        <w:t>.</w:t>
      </w:r>
      <w:r w:rsidR="00CD6CEC">
        <w:rPr>
          <w:noProof/>
        </w:rPr>
        <w:t>6</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099BD931" w:rsidR="00A65D98" w:rsidRPr="00941F6C" w:rsidRDefault="001B15D3" w:rsidP="005C13D3">
      <w:pPr>
        <w:pStyle w:val="Caption"/>
      </w:pPr>
      <w:bookmarkStart w:id="345" w:name="_Ref452551291"/>
      <w:bookmarkStart w:id="346" w:name="_Toc453763783"/>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CD6CEC">
        <w:rPr>
          <w:noProof/>
        </w:rPr>
        <w:t>6</w:t>
      </w:r>
      <w:r w:rsidR="00F039AB">
        <w:rPr>
          <w:noProof/>
        </w:rPr>
        <w:fldChar w:fldCharType="end"/>
      </w:r>
      <w:bookmarkEnd w:id="345"/>
      <w:r>
        <w:rPr>
          <w:lang w:val="en-US"/>
        </w:rPr>
        <w:t xml:space="preserve"> </w:t>
      </w:r>
      <w:bookmarkEnd w:id="346"/>
      <w:r w:rsidR="00231C7B">
        <w:t>Persentase Akurasi dan Waktu Eksekusi fitur biner menggunakan variasi standar deviasi</w:t>
      </w:r>
      <w:r w:rsidR="00231C7B">
        <w:rPr>
          <w:i/>
        </w:rPr>
        <w:t xml:space="preserve"> </w:t>
      </w:r>
      <w:r w:rsidR="00231C7B">
        <w:t>(</w:t>
      </w:r>
      <w:r w:rsidR="00231C7B" w:rsidRPr="00D010D9">
        <w:rPr>
          <w:i/>
        </w:rPr>
        <w:t>Hamming distance</w:t>
      </w:r>
      <w:r w:rsidR="00231C7B">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7" w:name="_Ref440396213"/>
      <w:bookmarkStart w:id="348" w:name="_Ref440396219"/>
      <w:bookmarkStart w:id="349" w:name="_Ref440396435"/>
      <w:bookmarkStart w:id="350" w:name="_Toc453233690"/>
      <w:r>
        <w:rPr>
          <w:lang w:val="en-US"/>
        </w:rPr>
        <w:t>S</w:t>
      </w:r>
      <w:r w:rsidR="00045EF2">
        <w:rPr>
          <w:lang w:val="en-US"/>
        </w:rPr>
        <w:t>kenario Uji Coba 5</w:t>
      </w:r>
      <w:bookmarkEnd w:id="347"/>
      <w:bookmarkEnd w:id="348"/>
      <w:bookmarkEnd w:id="349"/>
      <w:bookmarkEnd w:id="350"/>
    </w:p>
    <w:p w14:paraId="7A1CBB46" w14:textId="509595FD"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r w:rsidR="00941F6C">
        <w:t xml:space="preserve"> Hasil percobaan ditunjukan pada </w:t>
      </w:r>
      <w:r w:rsidR="00941F6C">
        <w:fldChar w:fldCharType="begin"/>
      </w:r>
      <w:r w:rsidR="00941F6C">
        <w:instrText xml:space="preserve"> REF _Ref453763361 \h </w:instrText>
      </w:r>
      <w:r w:rsidR="00941F6C">
        <w:fldChar w:fldCharType="separate"/>
      </w:r>
      <w:r w:rsidR="00CD6CEC">
        <w:t xml:space="preserve">Tabel </w:t>
      </w:r>
      <w:r w:rsidR="00CD6CEC">
        <w:rPr>
          <w:lang w:val="en-US"/>
        </w:rPr>
        <w:t>5</w:t>
      </w:r>
      <w:r w:rsidR="00CD6CEC">
        <w:t>.</w:t>
      </w:r>
      <w:r w:rsidR="00CD6CEC">
        <w:rPr>
          <w:noProof/>
        </w:rPr>
        <w:t>7</w:t>
      </w:r>
      <w:r w:rsidR="00941F6C">
        <w:fldChar w:fldCharType="end"/>
      </w:r>
      <w:r w:rsidR="00941F6C">
        <w:t>.</w:t>
      </w:r>
    </w:p>
    <w:p w14:paraId="6ECB063C" w14:textId="77777777" w:rsidR="008C1647" w:rsidRDefault="008C1647" w:rsidP="00890806">
      <w:pPr>
        <w:ind w:firstLine="720"/>
        <w:rPr>
          <w:lang w:val="en-US"/>
        </w:rPr>
      </w:pPr>
    </w:p>
    <w:p w14:paraId="17218107" w14:textId="72899067" w:rsidR="00890806" w:rsidRPr="00941F6C" w:rsidRDefault="003D7450" w:rsidP="005C13D3">
      <w:pPr>
        <w:pStyle w:val="Caption"/>
      </w:pPr>
      <w:bookmarkStart w:id="351" w:name="_Ref453763361"/>
      <w:bookmarkStart w:id="352" w:name="_Toc453763784"/>
      <w:r>
        <w:t xml:space="preserve">Tabel </w:t>
      </w:r>
      <w:r>
        <w:rPr>
          <w:lang w:val="en-US"/>
        </w:rPr>
        <w:t>5</w:t>
      </w:r>
      <w:r>
        <w:t>.</w:t>
      </w:r>
      <w:r w:rsidR="00F039AB">
        <w:fldChar w:fldCharType="begin"/>
      </w:r>
      <w:r w:rsidR="00F039AB">
        <w:instrText xml:space="preserve"> SEQ Tabel \* ARABIC \s 1 </w:instrText>
      </w:r>
      <w:r w:rsidR="00F039AB">
        <w:fldChar w:fldCharType="separate"/>
      </w:r>
      <w:r w:rsidR="00CD6CEC">
        <w:rPr>
          <w:noProof/>
        </w:rPr>
        <w:t>7</w:t>
      </w:r>
      <w:r w:rsidR="00F039AB">
        <w:rPr>
          <w:noProof/>
        </w:rPr>
        <w:fldChar w:fldCharType="end"/>
      </w:r>
      <w:bookmarkEnd w:id="351"/>
      <w:r>
        <w:rPr>
          <w:lang w:val="en-US"/>
        </w:rPr>
        <w:t xml:space="preserve"> </w:t>
      </w:r>
      <w:bookmarkEnd w:id="352"/>
      <w:r w:rsidR="00231C7B">
        <w:t xml:space="preserve">Persentase Akurasi dan Waktu Eksekusi masing-masing level dekomposisi </w:t>
      </w:r>
      <w:r w:rsidR="00231C7B" w:rsidRPr="004F3DDF">
        <w:rPr>
          <w:i/>
        </w:rPr>
        <w:t>wavelet</w:t>
      </w:r>
      <w:r w:rsidR="00231C7B">
        <w:t xml:space="preserve"> </w:t>
      </w:r>
      <w:r w:rsidR="00231C7B" w:rsidRPr="00D12C76">
        <w:rPr>
          <w:i/>
        </w:rPr>
        <w:t>Haar</w:t>
      </w:r>
      <w:r w:rsidR="00231C7B">
        <w:rPr>
          <w:i/>
        </w:rPr>
        <w:t xml:space="preserve"> </w:t>
      </w:r>
      <w:r w:rsidR="00231C7B">
        <w:t>(</w:t>
      </w:r>
      <w:r w:rsidR="00231C7B" w:rsidRPr="00B6610B">
        <w:rPr>
          <w:i/>
        </w:rPr>
        <w:t>Hamming distance</w:t>
      </w:r>
      <w:r w:rsidR="00231C7B">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A46724">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A46724">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941F6C">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A46724">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A46724">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941F6C">
            <w:pPr>
              <w:ind w:right="351"/>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A46724">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A46724">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941F6C">
            <w:pPr>
              <w:ind w:right="351"/>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A46724">
            <w:pPr>
              <w:jc w:val="center"/>
              <w:rPr>
                <w:sz w:val="22"/>
                <w:szCs w:val="22"/>
              </w:rPr>
            </w:pPr>
            <w:r>
              <w:rPr>
                <w:sz w:val="22"/>
                <w:szCs w:val="22"/>
              </w:rPr>
              <w:t>4</w:t>
            </w:r>
          </w:p>
        </w:tc>
        <w:tc>
          <w:tcPr>
            <w:tcW w:w="1386" w:type="dxa"/>
            <w:vAlign w:val="bottom"/>
          </w:tcPr>
          <w:p w14:paraId="367D0AB4" w14:textId="62030261" w:rsidR="008C1647" w:rsidRPr="005650E1" w:rsidRDefault="008C1647" w:rsidP="00A46724">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941F6C">
            <w:pPr>
              <w:ind w:right="351"/>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53" w:name="_Ref440396225"/>
      <w:bookmarkStart w:id="354" w:name="_Ref440398928"/>
      <w:bookmarkStart w:id="355" w:name="_Toc453233691"/>
      <w:r>
        <w:rPr>
          <w:lang w:val="en-US"/>
        </w:rPr>
        <w:t>Skenario Uji Coba 6</w:t>
      </w:r>
      <w:bookmarkEnd w:id="353"/>
      <w:bookmarkEnd w:id="354"/>
      <w:bookmarkEnd w:id="355"/>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8</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1D0F5661" w:rsidR="002336AE" w:rsidRPr="00941F6C" w:rsidRDefault="003D7450" w:rsidP="005C13D3">
      <w:pPr>
        <w:pStyle w:val="Caption"/>
      </w:pPr>
      <w:bookmarkStart w:id="356" w:name="_Ref452551320"/>
      <w:bookmarkStart w:id="357" w:name="_Toc453763785"/>
      <w:r>
        <w:t xml:space="preserve">Tabel </w:t>
      </w:r>
      <w:r>
        <w:rPr>
          <w:lang w:val="en-US"/>
        </w:rPr>
        <w:t>5</w:t>
      </w:r>
      <w:r>
        <w:t>.</w:t>
      </w:r>
      <w:r w:rsidR="00F039AB">
        <w:fldChar w:fldCharType="begin"/>
      </w:r>
      <w:r w:rsidR="00F039AB">
        <w:instrText xml:space="preserve"> SEQ Tabel \* ARABIC \s 1 </w:instrText>
      </w:r>
      <w:r w:rsidR="00F039AB">
        <w:fldChar w:fldCharType="separate"/>
      </w:r>
      <w:r w:rsidR="00CD6CEC">
        <w:rPr>
          <w:noProof/>
        </w:rPr>
        <w:t>8</w:t>
      </w:r>
      <w:r w:rsidR="00F039AB">
        <w:rPr>
          <w:noProof/>
        </w:rPr>
        <w:fldChar w:fldCharType="end"/>
      </w:r>
      <w:bookmarkEnd w:id="356"/>
      <w:r>
        <w:rPr>
          <w:lang w:val="en-US"/>
        </w:rPr>
        <w:t xml:space="preserve"> </w:t>
      </w:r>
      <w:bookmarkEnd w:id="357"/>
      <w:r w:rsidR="00231C7B">
        <w:t>Persentase Akurasi dan Waktu Eksekusi fitur biner menggunakan variasi standar deviasi (</w:t>
      </w:r>
      <w:r w:rsidR="00231C7B" w:rsidRPr="00B6610B">
        <w:t>SVM</w:t>
      </w:r>
      <w:r w:rsidR="00231C7B">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7DF85848" w:rsidR="008741A4" w:rsidRDefault="008741A4" w:rsidP="008741A4">
      <w:pPr>
        <w:ind w:firstLine="720"/>
        <w:rPr>
          <w:lang w:val="en-US"/>
        </w:rPr>
      </w:pPr>
      <w:r w:rsidRPr="003157DE">
        <w:t xml:space="preserve">Berdasarkan </w:t>
      </w:r>
      <w:r w:rsidR="00941F6C">
        <w:fldChar w:fldCharType="begin"/>
      </w:r>
      <w:r w:rsidR="00941F6C">
        <w:instrText xml:space="preserve"> REF _Ref452551320 \h </w:instrText>
      </w:r>
      <w:r w:rsidR="00941F6C">
        <w:fldChar w:fldCharType="separate"/>
      </w:r>
      <w:r w:rsidR="00CD6CEC">
        <w:t xml:space="preserve">Tabel </w:t>
      </w:r>
      <w:r w:rsidR="00CD6CEC">
        <w:rPr>
          <w:lang w:val="en-US"/>
        </w:rPr>
        <w:t>5</w:t>
      </w:r>
      <w:r w:rsidR="00CD6CEC">
        <w:t>.</w:t>
      </w:r>
      <w:r w:rsidR="00CD6CEC">
        <w:rPr>
          <w:noProof/>
        </w:rPr>
        <w:t>8</w:t>
      </w:r>
      <w:r w:rsidR="00941F6C">
        <w:fldChar w:fldCharType="end"/>
      </w:r>
      <w:r w:rsidR="00941F6C">
        <w:t xml:space="preserve">, </w:t>
      </w:r>
      <w:r w:rsidRPr="003157DE">
        <w:t xml:space="preserve">hasil yang ditunjukkan oleh </w:t>
      </w:r>
      <w:r w:rsidR="00787888">
        <w:fldChar w:fldCharType="begin"/>
      </w:r>
      <w:r w:rsidR="00787888">
        <w:instrText xml:space="preserve"> REF _Ref452551320 \h </w:instrText>
      </w:r>
      <w:r w:rsidR="00787888">
        <w:fldChar w:fldCharType="separate"/>
      </w:r>
      <w:r w:rsidR="00CD6CEC">
        <w:t xml:space="preserve">Tabel </w:t>
      </w:r>
      <w:r w:rsidR="00CD6CEC">
        <w:rPr>
          <w:lang w:val="en-US"/>
        </w:rPr>
        <w:t>5</w:t>
      </w:r>
      <w:r w:rsidR="00CD6CEC">
        <w:t>.</w:t>
      </w:r>
      <w:r w:rsidR="00CD6CEC">
        <w:rPr>
          <w:noProof/>
        </w:rPr>
        <w:t>8</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8" w:name="_Toc453233692"/>
      <w:r>
        <w:rPr>
          <w:lang w:val="en-US"/>
        </w:rPr>
        <w:t>Skenario Uji Coba 7</w:t>
      </w:r>
      <w:bookmarkEnd w:id="358"/>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9</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51CC1F9B" w:rsidR="008741A4" w:rsidRPr="00941F6C" w:rsidRDefault="008741A4" w:rsidP="008741A4">
      <w:pPr>
        <w:pStyle w:val="Caption"/>
      </w:pPr>
      <w:bookmarkStart w:id="359" w:name="_Ref452551355"/>
      <w:bookmarkStart w:id="360" w:name="_Toc453763786"/>
      <w:r>
        <w:t xml:space="preserve">Tabel </w:t>
      </w:r>
      <w:r>
        <w:rPr>
          <w:lang w:val="en-US"/>
        </w:rPr>
        <w:t>5</w:t>
      </w:r>
      <w:r>
        <w:t>.</w:t>
      </w:r>
      <w:r>
        <w:fldChar w:fldCharType="begin"/>
      </w:r>
      <w:r>
        <w:instrText xml:space="preserve"> SEQ Tabel \* ARABIC \s 1 </w:instrText>
      </w:r>
      <w:r>
        <w:fldChar w:fldCharType="separate"/>
      </w:r>
      <w:r w:rsidR="00CD6CEC">
        <w:rPr>
          <w:noProof/>
        </w:rPr>
        <w:t>9</w:t>
      </w:r>
      <w:r>
        <w:rPr>
          <w:noProof/>
        </w:rPr>
        <w:fldChar w:fldCharType="end"/>
      </w:r>
      <w:bookmarkEnd w:id="359"/>
      <w:r w:rsidR="00E91ADB">
        <w:rPr>
          <w:lang w:val="en-US"/>
        </w:rPr>
        <w:t xml:space="preserve"> </w:t>
      </w:r>
      <w:bookmarkEnd w:id="360"/>
      <w:r w:rsidR="00231C7B">
        <w:t>Persentase Akurasi fitur biner menggunakan variasi nilai</w:t>
      </w:r>
      <w:r w:rsidR="00231C7B">
        <w:rPr>
          <w:lang w:val="en-US"/>
        </w:rPr>
        <w:t xml:space="preserve"> </w:t>
      </w:r>
      <m:oMath>
        <m:r>
          <w:rPr>
            <w:rFonts w:ascii="Cambria Math" w:hAnsi="Cambria Math"/>
            <w:lang w:val="en-US"/>
          </w:rPr>
          <m:t>C</m:t>
        </m:r>
      </m:oMath>
      <w:r w:rsidR="00231C7B">
        <w:t xml:space="preserve"> (</w:t>
      </w:r>
      <w:r w:rsidR="00231C7B" w:rsidRPr="00B6610B">
        <w:t>SVM</w:t>
      </w:r>
      <w:r w:rsidR="00231C7B">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61" w:name="_Toc453233693"/>
      <w:r>
        <w:rPr>
          <w:lang w:val="en-US"/>
        </w:rPr>
        <w:t>Skenario Uji Coba 8</w:t>
      </w:r>
      <w:bookmarkEnd w:id="361"/>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10</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4F8598DA" w:rsidR="008741A4" w:rsidRPr="00941F6C" w:rsidRDefault="008741A4" w:rsidP="008741A4">
      <w:pPr>
        <w:pStyle w:val="Caption"/>
      </w:pPr>
      <w:bookmarkStart w:id="362" w:name="_Ref452551421"/>
      <w:bookmarkStart w:id="363" w:name="_Toc453763787"/>
      <w:r>
        <w:t xml:space="preserve">Tabel </w:t>
      </w:r>
      <w:r>
        <w:rPr>
          <w:lang w:val="en-US"/>
        </w:rPr>
        <w:t>5</w:t>
      </w:r>
      <w:r>
        <w:t>.</w:t>
      </w:r>
      <w:r>
        <w:fldChar w:fldCharType="begin"/>
      </w:r>
      <w:r>
        <w:instrText xml:space="preserve"> SEQ Tabel \* ARABIC \s 1 </w:instrText>
      </w:r>
      <w:r>
        <w:fldChar w:fldCharType="separate"/>
      </w:r>
      <w:r w:rsidR="00CD6CEC">
        <w:rPr>
          <w:noProof/>
        </w:rPr>
        <w:t>10</w:t>
      </w:r>
      <w:r>
        <w:rPr>
          <w:noProof/>
        </w:rPr>
        <w:fldChar w:fldCharType="end"/>
      </w:r>
      <w:bookmarkEnd w:id="362"/>
      <w:r w:rsidR="00E91ADB">
        <w:rPr>
          <w:lang w:val="en-US"/>
        </w:rPr>
        <w:t xml:space="preserve"> </w:t>
      </w:r>
      <w:bookmarkEnd w:id="363"/>
      <w:r w:rsidR="00231C7B">
        <w:t xml:space="preserve">Persentase Akurasi fitur </w:t>
      </w:r>
      <w:r w:rsidR="00231C7B" w:rsidRPr="00B6610B">
        <w:t>biner</w:t>
      </w:r>
      <w:r w:rsidR="00231C7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64" w:name="_Toc453233694"/>
      <w:r>
        <w:rPr>
          <w:lang w:val="en-US"/>
        </w:rPr>
        <w:lastRenderedPageBreak/>
        <w:t>Analisis Hasil Uji Coba</w:t>
      </w:r>
      <w:bookmarkEnd w:id="364"/>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5" w:name="_Ref452551593"/>
      <w:bookmarkStart w:id="366" w:name="_Toc453763788"/>
      <w:r>
        <w:t xml:space="preserve">Tabel </w:t>
      </w:r>
      <w:r>
        <w:rPr>
          <w:lang w:val="en-US"/>
        </w:rPr>
        <w:t>5</w:t>
      </w:r>
      <w:r>
        <w:t>.</w:t>
      </w:r>
      <w:r>
        <w:fldChar w:fldCharType="begin"/>
      </w:r>
      <w:r>
        <w:instrText xml:space="preserve"> SEQ Tabel \* ARABIC \s 1 </w:instrText>
      </w:r>
      <w:r>
        <w:fldChar w:fldCharType="separate"/>
      </w:r>
      <w:r w:rsidR="00CD6CEC">
        <w:rPr>
          <w:noProof/>
        </w:rPr>
        <w:t>11</w:t>
      </w:r>
      <w:r>
        <w:rPr>
          <w:noProof/>
        </w:rPr>
        <w:fldChar w:fldCharType="end"/>
      </w:r>
      <w:bookmarkEnd w:id="365"/>
      <w:r>
        <w:rPr>
          <w:lang w:val="en-US"/>
        </w:rPr>
        <w:t xml:space="preserve"> </w:t>
      </w:r>
      <w:r>
        <w:t xml:space="preserve">Perbandingan Akurasi </w:t>
      </w:r>
      <w:r w:rsidR="0068612B">
        <w:t xml:space="preserve">Metode </w:t>
      </w:r>
      <w:r>
        <w:t>Klasifikasi</w:t>
      </w:r>
      <w:bookmarkEnd w:id="366"/>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CD6CEC">
        <w:t xml:space="preserve">Tabel </w:t>
      </w:r>
      <w:r w:rsidR="00CD6CEC">
        <w:rPr>
          <w:lang w:val="en-US"/>
        </w:rPr>
        <w:t>5</w:t>
      </w:r>
      <w:r w:rsidR="00CD6CEC">
        <w:t>.</w:t>
      </w:r>
      <w:r w:rsidR="00CD6CEC">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7" w:name="_Toc453233695"/>
      <w:r w:rsidR="00893607" w:rsidRPr="00962831">
        <w:t xml:space="preserve">KESIMPULAN </w:t>
      </w:r>
      <w:r w:rsidR="00833EC5" w:rsidRPr="00962831">
        <w:t>DAN</w:t>
      </w:r>
      <w:r w:rsidR="00893607" w:rsidRPr="00962831">
        <w:t xml:space="preserve"> SARAN</w:t>
      </w:r>
      <w:bookmarkEnd w:id="367"/>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8" w:name="_Toc417388698"/>
      <w:bookmarkStart w:id="369" w:name="_Toc417388745"/>
      <w:bookmarkStart w:id="370" w:name="_Toc417388789"/>
      <w:bookmarkStart w:id="371" w:name="_Toc417388839"/>
      <w:bookmarkStart w:id="372" w:name="_Toc417388883"/>
      <w:bookmarkStart w:id="373" w:name="_Toc420877531"/>
      <w:bookmarkStart w:id="374" w:name="_Toc420877575"/>
      <w:bookmarkStart w:id="375" w:name="_Toc420877618"/>
      <w:bookmarkStart w:id="376" w:name="_Toc420877663"/>
      <w:bookmarkStart w:id="377" w:name="_Toc420877706"/>
      <w:bookmarkStart w:id="378" w:name="_Toc420877944"/>
      <w:bookmarkStart w:id="379" w:name="_Toc420877987"/>
      <w:bookmarkStart w:id="380" w:name="_Toc420878817"/>
      <w:bookmarkStart w:id="381" w:name="_Toc420886647"/>
      <w:bookmarkStart w:id="382" w:name="_Toc420893604"/>
      <w:bookmarkStart w:id="383" w:name="_Toc420918024"/>
      <w:bookmarkStart w:id="384" w:name="_Toc420928101"/>
      <w:bookmarkStart w:id="385" w:name="_Toc421009015"/>
      <w:bookmarkStart w:id="386" w:name="_Toc421020294"/>
      <w:bookmarkStart w:id="387" w:name="_Toc421053077"/>
      <w:bookmarkStart w:id="388" w:name="_Toc421054258"/>
      <w:bookmarkStart w:id="389" w:name="_Toc421090987"/>
      <w:bookmarkStart w:id="390" w:name="_Toc421093384"/>
      <w:bookmarkStart w:id="391" w:name="_Toc421094388"/>
      <w:bookmarkStart w:id="392" w:name="_Toc421123103"/>
      <w:bookmarkStart w:id="393" w:name="_Toc421123371"/>
      <w:bookmarkStart w:id="394" w:name="_Toc422156649"/>
      <w:bookmarkStart w:id="395" w:name="_Toc422157046"/>
      <w:bookmarkStart w:id="396" w:name="_Toc422157793"/>
      <w:bookmarkStart w:id="397" w:name="_Toc422157850"/>
      <w:bookmarkStart w:id="398" w:name="_Toc422157907"/>
      <w:bookmarkStart w:id="399" w:name="_Toc422160651"/>
      <w:bookmarkStart w:id="400" w:name="_Toc453233696"/>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Pr="00962831">
        <w:t>Kesimpulan</w:t>
      </w:r>
      <w:bookmarkEnd w:id="400"/>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1" w:name="_Toc453233697"/>
      <w:r w:rsidRPr="00962831">
        <w:lastRenderedPageBreak/>
        <w:t>Saran</w:t>
      </w:r>
      <w:bookmarkEnd w:id="401"/>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2" w:name="_Toc453233698"/>
      <w:r w:rsidRPr="00962831">
        <w:lastRenderedPageBreak/>
        <w:t xml:space="preserve">DAFTAR </w:t>
      </w:r>
      <w:r w:rsidR="00C948A4">
        <w:rPr>
          <w:lang w:val="en-US"/>
        </w:rPr>
        <w:t>PUSTAKA</w:t>
      </w:r>
      <w:bookmarkEnd w:id="402"/>
    </w:p>
    <w:p w14:paraId="2C5C4E54" w14:textId="77777777" w:rsidR="00E61F38"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E61F38" w14:paraId="2F828421" w14:textId="77777777">
        <w:trPr>
          <w:divId w:val="109933966"/>
          <w:tblCellSpacing w:w="15" w:type="dxa"/>
        </w:trPr>
        <w:tc>
          <w:tcPr>
            <w:tcW w:w="50" w:type="pct"/>
            <w:hideMark/>
          </w:tcPr>
          <w:p w14:paraId="620A629F" w14:textId="77777777" w:rsidR="00E61F38" w:rsidRDefault="00E61F38">
            <w:pPr>
              <w:pStyle w:val="Bibliography"/>
              <w:rPr>
                <w:noProof/>
                <w:sz w:val="24"/>
                <w:szCs w:val="24"/>
                <w:lang w:val="en-US"/>
              </w:rPr>
            </w:pPr>
            <w:r>
              <w:rPr>
                <w:noProof/>
                <w:lang w:val="en-US"/>
              </w:rPr>
              <w:t xml:space="preserve">[1] </w:t>
            </w:r>
          </w:p>
        </w:tc>
        <w:tc>
          <w:tcPr>
            <w:tcW w:w="0" w:type="auto"/>
            <w:hideMark/>
          </w:tcPr>
          <w:p w14:paraId="43766160" w14:textId="77777777" w:rsidR="00E61F38" w:rsidRDefault="00E61F38">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E61F38" w14:paraId="6315205B" w14:textId="77777777">
        <w:trPr>
          <w:divId w:val="109933966"/>
          <w:tblCellSpacing w:w="15" w:type="dxa"/>
        </w:trPr>
        <w:tc>
          <w:tcPr>
            <w:tcW w:w="50" w:type="pct"/>
            <w:hideMark/>
          </w:tcPr>
          <w:p w14:paraId="3D13C12D" w14:textId="77777777" w:rsidR="00E61F38" w:rsidRDefault="00E61F38">
            <w:pPr>
              <w:pStyle w:val="Bibliography"/>
              <w:rPr>
                <w:noProof/>
                <w:lang w:val="en-US"/>
              </w:rPr>
            </w:pPr>
            <w:r>
              <w:rPr>
                <w:noProof/>
                <w:lang w:val="en-US"/>
              </w:rPr>
              <w:t xml:space="preserve">[2] </w:t>
            </w:r>
          </w:p>
        </w:tc>
        <w:tc>
          <w:tcPr>
            <w:tcW w:w="0" w:type="auto"/>
            <w:hideMark/>
          </w:tcPr>
          <w:p w14:paraId="39E6B75C" w14:textId="77777777" w:rsidR="00E61F38" w:rsidRDefault="00E61F38">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E61F38" w14:paraId="36CCF096" w14:textId="77777777">
        <w:trPr>
          <w:divId w:val="109933966"/>
          <w:tblCellSpacing w:w="15" w:type="dxa"/>
        </w:trPr>
        <w:tc>
          <w:tcPr>
            <w:tcW w:w="50" w:type="pct"/>
            <w:hideMark/>
          </w:tcPr>
          <w:p w14:paraId="3C873E64" w14:textId="77777777" w:rsidR="00E61F38" w:rsidRDefault="00E61F38">
            <w:pPr>
              <w:pStyle w:val="Bibliography"/>
              <w:rPr>
                <w:noProof/>
                <w:lang w:val="en-US"/>
              </w:rPr>
            </w:pPr>
            <w:r>
              <w:rPr>
                <w:noProof/>
                <w:lang w:val="en-US"/>
              </w:rPr>
              <w:t xml:space="preserve">[3] </w:t>
            </w:r>
          </w:p>
        </w:tc>
        <w:tc>
          <w:tcPr>
            <w:tcW w:w="0" w:type="auto"/>
            <w:hideMark/>
          </w:tcPr>
          <w:p w14:paraId="2B715B6B" w14:textId="77777777" w:rsidR="00E61F38" w:rsidRDefault="00E61F38">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E61F38" w14:paraId="148D7144" w14:textId="77777777">
        <w:trPr>
          <w:divId w:val="109933966"/>
          <w:tblCellSpacing w:w="15" w:type="dxa"/>
        </w:trPr>
        <w:tc>
          <w:tcPr>
            <w:tcW w:w="50" w:type="pct"/>
            <w:hideMark/>
          </w:tcPr>
          <w:p w14:paraId="6F3686BA" w14:textId="77777777" w:rsidR="00E61F38" w:rsidRDefault="00E61F38">
            <w:pPr>
              <w:pStyle w:val="Bibliography"/>
              <w:rPr>
                <w:noProof/>
                <w:lang w:val="en-US"/>
              </w:rPr>
            </w:pPr>
            <w:r>
              <w:rPr>
                <w:noProof/>
                <w:lang w:val="en-US"/>
              </w:rPr>
              <w:t xml:space="preserve">[4] </w:t>
            </w:r>
          </w:p>
        </w:tc>
        <w:tc>
          <w:tcPr>
            <w:tcW w:w="0" w:type="auto"/>
            <w:hideMark/>
          </w:tcPr>
          <w:p w14:paraId="19DB7E6A" w14:textId="77777777" w:rsidR="00E61F38" w:rsidRDefault="00E61F38">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E61F38" w14:paraId="7629E11B" w14:textId="77777777">
        <w:trPr>
          <w:divId w:val="109933966"/>
          <w:tblCellSpacing w:w="15" w:type="dxa"/>
        </w:trPr>
        <w:tc>
          <w:tcPr>
            <w:tcW w:w="50" w:type="pct"/>
            <w:hideMark/>
          </w:tcPr>
          <w:p w14:paraId="113EFF7E" w14:textId="77777777" w:rsidR="00E61F38" w:rsidRDefault="00E61F38">
            <w:pPr>
              <w:pStyle w:val="Bibliography"/>
              <w:rPr>
                <w:noProof/>
                <w:lang w:val="en-US"/>
              </w:rPr>
            </w:pPr>
            <w:r>
              <w:rPr>
                <w:noProof/>
                <w:lang w:val="en-US"/>
              </w:rPr>
              <w:t xml:space="preserve">[5] </w:t>
            </w:r>
          </w:p>
        </w:tc>
        <w:tc>
          <w:tcPr>
            <w:tcW w:w="0" w:type="auto"/>
            <w:hideMark/>
          </w:tcPr>
          <w:p w14:paraId="38DC4AAF" w14:textId="77777777" w:rsidR="00E61F38" w:rsidRDefault="00E61F38">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E61F38" w14:paraId="2D51CF98" w14:textId="77777777">
        <w:trPr>
          <w:divId w:val="109933966"/>
          <w:tblCellSpacing w:w="15" w:type="dxa"/>
        </w:trPr>
        <w:tc>
          <w:tcPr>
            <w:tcW w:w="50" w:type="pct"/>
            <w:hideMark/>
          </w:tcPr>
          <w:p w14:paraId="3FADB83A" w14:textId="77777777" w:rsidR="00E61F38" w:rsidRDefault="00E61F38">
            <w:pPr>
              <w:pStyle w:val="Bibliography"/>
              <w:rPr>
                <w:noProof/>
                <w:lang w:val="en-US"/>
              </w:rPr>
            </w:pPr>
            <w:r>
              <w:rPr>
                <w:noProof/>
                <w:lang w:val="en-US"/>
              </w:rPr>
              <w:t xml:space="preserve">[6] </w:t>
            </w:r>
          </w:p>
        </w:tc>
        <w:tc>
          <w:tcPr>
            <w:tcW w:w="0" w:type="auto"/>
            <w:hideMark/>
          </w:tcPr>
          <w:p w14:paraId="068166CF" w14:textId="77777777" w:rsidR="00E61F38" w:rsidRDefault="00E61F38">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E61F38" w14:paraId="010D8D1D" w14:textId="77777777">
        <w:trPr>
          <w:divId w:val="109933966"/>
          <w:tblCellSpacing w:w="15" w:type="dxa"/>
        </w:trPr>
        <w:tc>
          <w:tcPr>
            <w:tcW w:w="50" w:type="pct"/>
            <w:hideMark/>
          </w:tcPr>
          <w:p w14:paraId="3695BD21" w14:textId="77777777" w:rsidR="00E61F38" w:rsidRDefault="00E61F38">
            <w:pPr>
              <w:pStyle w:val="Bibliography"/>
              <w:rPr>
                <w:noProof/>
                <w:lang w:val="en-US"/>
              </w:rPr>
            </w:pPr>
            <w:r>
              <w:rPr>
                <w:noProof/>
                <w:lang w:val="en-US"/>
              </w:rPr>
              <w:t xml:space="preserve">[7] </w:t>
            </w:r>
          </w:p>
        </w:tc>
        <w:tc>
          <w:tcPr>
            <w:tcW w:w="0" w:type="auto"/>
            <w:hideMark/>
          </w:tcPr>
          <w:p w14:paraId="29857CB2" w14:textId="77777777" w:rsidR="00E61F38" w:rsidRDefault="00E61F38">
            <w:pPr>
              <w:pStyle w:val="Bibliography"/>
              <w:rPr>
                <w:noProof/>
                <w:lang w:val="en-US"/>
              </w:rPr>
            </w:pPr>
            <w:r>
              <w:rPr>
                <w:noProof/>
                <w:lang w:val="en-US"/>
              </w:rPr>
              <w:t>"Chinese Academy of Sciences(CASIA)," National Laboratory of Pattern Recognition (NLPR), February 2003. [Online]. Available: http://biometrics.idealtest.org/.</w:t>
            </w:r>
          </w:p>
        </w:tc>
      </w:tr>
      <w:tr w:rsidR="00E61F38" w14:paraId="54C25D22" w14:textId="77777777">
        <w:trPr>
          <w:divId w:val="109933966"/>
          <w:tblCellSpacing w:w="15" w:type="dxa"/>
        </w:trPr>
        <w:tc>
          <w:tcPr>
            <w:tcW w:w="50" w:type="pct"/>
            <w:hideMark/>
          </w:tcPr>
          <w:p w14:paraId="7FEB39D8" w14:textId="77777777" w:rsidR="00E61F38" w:rsidRDefault="00E61F38">
            <w:pPr>
              <w:pStyle w:val="Bibliography"/>
              <w:rPr>
                <w:noProof/>
                <w:lang w:val="en-US"/>
              </w:rPr>
            </w:pPr>
            <w:r>
              <w:rPr>
                <w:noProof/>
                <w:lang w:val="en-US"/>
              </w:rPr>
              <w:t xml:space="preserve">[8] </w:t>
            </w:r>
          </w:p>
        </w:tc>
        <w:tc>
          <w:tcPr>
            <w:tcW w:w="0" w:type="auto"/>
            <w:hideMark/>
          </w:tcPr>
          <w:p w14:paraId="7E170907" w14:textId="77777777" w:rsidR="00E61F38" w:rsidRDefault="00E61F38">
            <w:pPr>
              <w:pStyle w:val="Bibliography"/>
              <w:rPr>
                <w:noProof/>
                <w:lang w:val="en-US"/>
              </w:rPr>
            </w:pPr>
            <w:r>
              <w:rPr>
                <w:noProof/>
                <w:lang w:val="en-US"/>
              </w:rPr>
              <w:t xml:space="preserve">R. C. Gonzalez and R. E. Woods, Digital Image Processing, New Jersey: Prentice Hall, 2002. </w:t>
            </w:r>
          </w:p>
        </w:tc>
      </w:tr>
      <w:tr w:rsidR="00E61F38" w14:paraId="05D9150C" w14:textId="77777777">
        <w:trPr>
          <w:divId w:val="109933966"/>
          <w:tblCellSpacing w:w="15" w:type="dxa"/>
        </w:trPr>
        <w:tc>
          <w:tcPr>
            <w:tcW w:w="50" w:type="pct"/>
            <w:hideMark/>
          </w:tcPr>
          <w:p w14:paraId="3F7BCA7A" w14:textId="77777777" w:rsidR="00E61F38" w:rsidRDefault="00E61F38">
            <w:pPr>
              <w:pStyle w:val="Bibliography"/>
              <w:rPr>
                <w:noProof/>
                <w:lang w:val="en-US"/>
              </w:rPr>
            </w:pPr>
            <w:r>
              <w:rPr>
                <w:noProof/>
                <w:lang w:val="en-US"/>
              </w:rPr>
              <w:t xml:space="preserve">[9] </w:t>
            </w:r>
          </w:p>
        </w:tc>
        <w:tc>
          <w:tcPr>
            <w:tcW w:w="0" w:type="auto"/>
            <w:hideMark/>
          </w:tcPr>
          <w:p w14:paraId="0B137E18" w14:textId="77777777" w:rsidR="00E61F38" w:rsidRDefault="00E61F38">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E61F38" w14:paraId="5E2B8E5B" w14:textId="77777777">
        <w:trPr>
          <w:divId w:val="109933966"/>
          <w:tblCellSpacing w:w="15" w:type="dxa"/>
        </w:trPr>
        <w:tc>
          <w:tcPr>
            <w:tcW w:w="50" w:type="pct"/>
            <w:hideMark/>
          </w:tcPr>
          <w:p w14:paraId="740914EB" w14:textId="77777777" w:rsidR="00E61F38" w:rsidRDefault="00E61F38">
            <w:pPr>
              <w:pStyle w:val="Bibliography"/>
              <w:rPr>
                <w:noProof/>
                <w:lang w:val="en-US"/>
              </w:rPr>
            </w:pPr>
            <w:r>
              <w:rPr>
                <w:noProof/>
                <w:lang w:val="en-US"/>
              </w:rPr>
              <w:lastRenderedPageBreak/>
              <w:t xml:space="preserve">[10] </w:t>
            </w:r>
          </w:p>
        </w:tc>
        <w:tc>
          <w:tcPr>
            <w:tcW w:w="0" w:type="auto"/>
            <w:hideMark/>
          </w:tcPr>
          <w:p w14:paraId="1B7477FB" w14:textId="77777777" w:rsidR="00E61F38" w:rsidRDefault="00E61F38">
            <w:pPr>
              <w:pStyle w:val="Bibliography"/>
              <w:rPr>
                <w:noProof/>
                <w:lang w:val="en-US"/>
              </w:rPr>
            </w:pPr>
            <w:r>
              <w:rPr>
                <w:noProof/>
                <w:lang w:val="en-US"/>
              </w:rPr>
              <w:t xml:space="preserve">L. Masek, Recognition of Human Iris Patterns for Biometric Identification, The University of Western Australia, 2003. </w:t>
            </w:r>
          </w:p>
        </w:tc>
      </w:tr>
      <w:tr w:rsidR="00E61F38" w14:paraId="31294534" w14:textId="77777777">
        <w:trPr>
          <w:divId w:val="109933966"/>
          <w:tblCellSpacing w:w="15" w:type="dxa"/>
        </w:trPr>
        <w:tc>
          <w:tcPr>
            <w:tcW w:w="50" w:type="pct"/>
            <w:hideMark/>
          </w:tcPr>
          <w:p w14:paraId="48011F69" w14:textId="77777777" w:rsidR="00E61F38" w:rsidRDefault="00E61F38">
            <w:pPr>
              <w:pStyle w:val="Bibliography"/>
              <w:rPr>
                <w:noProof/>
                <w:lang w:val="en-US"/>
              </w:rPr>
            </w:pPr>
            <w:r>
              <w:rPr>
                <w:noProof/>
                <w:lang w:val="en-US"/>
              </w:rPr>
              <w:t xml:space="preserve">[11] </w:t>
            </w:r>
          </w:p>
        </w:tc>
        <w:tc>
          <w:tcPr>
            <w:tcW w:w="0" w:type="auto"/>
            <w:hideMark/>
          </w:tcPr>
          <w:p w14:paraId="6E1EDDA0" w14:textId="77777777" w:rsidR="00E61F38" w:rsidRDefault="00E61F38">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E61F38" w14:paraId="4945014F" w14:textId="77777777">
        <w:trPr>
          <w:divId w:val="109933966"/>
          <w:tblCellSpacing w:w="15" w:type="dxa"/>
        </w:trPr>
        <w:tc>
          <w:tcPr>
            <w:tcW w:w="50" w:type="pct"/>
            <w:hideMark/>
          </w:tcPr>
          <w:p w14:paraId="17509BF5" w14:textId="77777777" w:rsidR="00E61F38" w:rsidRDefault="00E61F38">
            <w:pPr>
              <w:pStyle w:val="Bibliography"/>
              <w:rPr>
                <w:noProof/>
                <w:lang w:val="en-US"/>
              </w:rPr>
            </w:pPr>
            <w:r>
              <w:rPr>
                <w:noProof/>
                <w:lang w:val="en-US"/>
              </w:rPr>
              <w:t xml:space="preserve">[12] </w:t>
            </w:r>
          </w:p>
        </w:tc>
        <w:tc>
          <w:tcPr>
            <w:tcW w:w="0" w:type="auto"/>
            <w:hideMark/>
          </w:tcPr>
          <w:p w14:paraId="0A7BC519" w14:textId="77777777" w:rsidR="00E61F38" w:rsidRDefault="00E61F38">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E61F38" w14:paraId="6F399F62" w14:textId="77777777">
        <w:trPr>
          <w:divId w:val="109933966"/>
          <w:tblCellSpacing w:w="15" w:type="dxa"/>
        </w:trPr>
        <w:tc>
          <w:tcPr>
            <w:tcW w:w="50" w:type="pct"/>
            <w:hideMark/>
          </w:tcPr>
          <w:p w14:paraId="77501A7F" w14:textId="77777777" w:rsidR="00E61F38" w:rsidRDefault="00E61F38">
            <w:pPr>
              <w:pStyle w:val="Bibliography"/>
              <w:rPr>
                <w:noProof/>
                <w:lang w:val="en-US"/>
              </w:rPr>
            </w:pPr>
            <w:r>
              <w:rPr>
                <w:noProof/>
                <w:lang w:val="en-US"/>
              </w:rPr>
              <w:t xml:space="preserve">[13] </w:t>
            </w:r>
          </w:p>
        </w:tc>
        <w:tc>
          <w:tcPr>
            <w:tcW w:w="0" w:type="auto"/>
            <w:hideMark/>
          </w:tcPr>
          <w:p w14:paraId="5715826E" w14:textId="77777777" w:rsidR="00E61F38" w:rsidRDefault="00E61F38">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E61F38" w14:paraId="4AA31C85" w14:textId="77777777">
        <w:trPr>
          <w:divId w:val="109933966"/>
          <w:tblCellSpacing w:w="15" w:type="dxa"/>
        </w:trPr>
        <w:tc>
          <w:tcPr>
            <w:tcW w:w="50" w:type="pct"/>
            <w:hideMark/>
          </w:tcPr>
          <w:p w14:paraId="10A4623F" w14:textId="77777777" w:rsidR="00E61F38" w:rsidRDefault="00E61F38">
            <w:pPr>
              <w:pStyle w:val="Bibliography"/>
              <w:rPr>
                <w:noProof/>
                <w:lang w:val="en-US"/>
              </w:rPr>
            </w:pPr>
            <w:r>
              <w:rPr>
                <w:noProof/>
                <w:lang w:val="en-US"/>
              </w:rPr>
              <w:t xml:space="preserve">[14] </w:t>
            </w:r>
          </w:p>
        </w:tc>
        <w:tc>
          <w:tcPr>
            <w:tcW w:w="0" w:type="auto"/>
            <w:hideMark/>
          </w:tcPr>
          <w:p w14:paraId="0D59D73E" w14:textId="77777777" w:rsidR="00E61F38" w:rsidRDefault="00E61F38">
            <w:pPr>
              <w:pStyle w:val="Bibliography"/>
              <w:rPr>
                <w:noProof/>
                <w:lang w:val="en-US"/>
              </w:rPr>
            </w:pPr>
            <w:r>
              <w:rPr>
                <w:noProof/>
                <w:lang w:val="en-US"/>
              </w:rPr>
              <w:t>C.-J. L. Chih-Chung Chang, "A Library for Support Vector Machines," Taipei, Taiwan, 2001.</w:t>
            </w:r>
          </w:p>
        </w:tc>
      </w:tr>
      <w:tr w:rsidR="00E61F38" w14:paraId="6CE77221" w14:textId="77777777">
        <w:trPr>
          <w:divId w:val="109933966"/>
          <w:tblCellSpacing w:w="15" w:type="dxa"/>
        </w:trPr>
        <w:tc>
          <w:tcPr>
            <w:tcW w:w="50" w:type="pct"/>
            <w:hideMark/>
          </w:tcPr>
          <w:p w14:paraId="6E8A0097" w14:textId="77777777" w:rsidR="00E61F38" w:rsidRDefault="00E61F38">
            <w:pPr>
              <w:pStyle w:val="Bibliography"/>
              <w:rPr>
                <w:noProof/>
                <w:lang w:val="en-US"/>
              </w:rPr>
            </w:pPr>
            <w:r>
              <w:rPr>
                <w:noProof/>
                <w:lang w:val="en-US"/>
              </w:rPr>
              <w:t xml:space="preserve">[15] </w:t>
            </w:r>
          </w:p>
        </w:tc>
        <w:tc>
          <w:tcPr>
            <w:tcW w:w="0" w:type="auto"/>
            <w:hideMark/>
          </w:tcPr>
          <w:p w14:paraId="3F459EBC" w14:textId="77777777" w:rsidR="00E61F38" w:rsidRDefault="00E61F38">
            <w:pPr>
              <w:pStyle w:val="Bibliography"/>
              <w:rPr>
                <w:noProof/>
                <w:lang w:val="en-US"/>
              </w:rPr>
            </w:pPr>
            <w:r>
              <w:rPr>
                <w:noProof/>
                <w:lang w:val="en-US"/>
              </w:rPr>
              <w:t>X. Hou, "Support Vector Machine," github, 25 April 2015. [Online]. Available: http://houxianxu.github.io/support-vector-machine/. [Accessed 23 May 2016].</w:t>
            </w:r>
          </w:p>
        </w:tc>
      </w:tr>
      <w:tr w:rsidR="00E61F38" w14:paraId="0FE58040" w14:textId="77777777">
        <w:trPr>
          <w:divId w:val="109933966"/>
          <w:tblCellSpacing w:w="15" w:type="dxa"/>
        </w:trPr>
        <w:tc>
          <w:tcPr>
            <w:tcW w:w="50" w:type="pct"/>
            <w:hideMark/>
          </w:tcPr>
          <w:p w14:paraId="0612420B" w14:textId="77777777" w:rsidR="00E61F38" w:rsidRDefault="00E61F38">
            <w:pPr>
              <w:pStyle w:val="Bibliography"/>
              <w:rPr>
                <w:noProof/>
                <w:lang w:val="en-US"/>
              </w:rPr>
            </w:pPr>
            <w:r>
              <w:rPr>
                <w:noProof/>
                <w:lang w:val="en-US"/>
              </w:rPr>
              <w:t xml:space="preserve">[16] </w:t>
            </w:r>
          </w:p>
        </w:tc>
        <w:tc>
          <w:tcPr>
            <w:tcW w:w="0" w:type="auto"/>
            <w:hideMark/>
          </w:tcPr>
          <w:p w14:paraId="057C62C3" w14:textId="77777777" w:rsidR="00E61F38" w:rsidRDefault="00E61F38">
            <w:pPr>
              <w:pStyle w:val="Bibliography"/>
              <w:rPr>
                <w:noProof/>
                <w:lang w:val="en-US"/>
              </w:rPr>
            </w:pPr>
            <w:r>
              <w:rPr>
                <w:noProof/>
                <w:lang w:val="en-US"/>
              </w:rPr>
              <w:t xml:space="preserve">V. Vapnik, The Nature of Statistical Learning Theory, NY: Springer-Verlag, 1995. </w:t>
            </w:r>
          </w:p>
        </w:tc>
      </w:tr>
    </w:tbl>
    <w:p w14:paraId="7275CD92" w14:textId="77777777" w:rsidR="00E61F38" w:rsidRDefault="00E61F38">
      <w:pPr>
        <w:divId w:val="109933966"/>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3" w:name="_Ref406659248"/>
      <w:bookmarkStart w:id="404"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0B12F850" w14:textId="77777777" w:rsidR="005B67B5" w:rsidRDefault="005B67B5" w:rsidP="00CA08C7">
      <w:pPr>
        <w:rPr>
          <w:lang w:eastAsia="en-US"/>
        </w:rPr>
      </w:pPr>
    </w:p>
    <w:p w14:paraId="71CCBAD3" w14:textId="77777777" w:rsidR="005B67B5" w:rsidRDefault="005B67B5" w:rsidP="00CA08C7">
      <w:pPr>
        <w:rPr>
          <w:lang w:eastAsia="en-US"/>
        </w:rPr>
      </w:pPr>
    </w:p>
    <w:p w14:paraId="56281F78" w14:textId="77777777" w:rsidR="005B67B5" w:rsidRDefault="005B67B5" w:rsidP="00CA08C7">
      <w:pPr>
        <w:rPr>
          <w:lang w:eastAsia="en-US"/>
        </w:rPr>
      </w:pPr>
    </w:p>
    <w:p w14:paraId="5C4C314F"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5" w:name="_Toc453233699"/>
      <w:bookmarkEnd w:id="403"/>
      <w:bookmarkEnd w:id="404"/>
      <w:r>
        <w:lastRenderedPageBreak/>
        <w:t>LAMPIRAN A</w:t>
      </w:r>
      <w:r w:rsidRPr="00962831">
        <w:br/>
      </w:r>
      <w:r>
        <w:t>TABEL UJI COBA</w:t>
      </w:r>
      <w:bookmarkEnd w:id="405"/>
    </w:p>
    <w:p w14:paraId="5D1CF23C" w14:textId="7B310C83" w:rsidR="00261858" w:rsidRPr="004731A6" w:rsidRDefault="00261858" w:rsidP="00261858">
      <w:pPr>
        <w:pStyle w:val="Caption"/>
        <w:rPr>
          <w:lang w:val="en-US"/>
        </w:rPr>
      </w:pPr>
      <w:bookmarkStart w:id="406" w:name="_Toc453763789"/>
      <w:r w:rsidRPr="00962831">
        <w:t xml:space="preserve">Tabel </w:t>
      </w:r>
      <w:r>
        <w:rPr>
          <w:lang w:val="en-US"/>
        </w:rPr>
        <w:t>A</w:t>
      </w:r>
      <w:r>
        <w:t>.</w:t>
      </w:r>
      <w:r>
        <w:fldChar w:fldCharType="begin"/>
      </w:r>
      <w:r>
        <w:instrText xml:space="preserve"> SEQ Tabel \* ARABIC \s 1 </w:instrText>
      </w:r>
      <w:r>
        <w:fldChar w:fldCharType="separate"/>
      </w:r>
      <w:r w:rsidR="00CD6CEC">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6"/>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7" w:name="_Ref422142904"/>
      <w:bookmarkStart w:id="408" w:name="_Ref421055882"/>
    </w:p>
    <w:p w14:paraId="3B40815F" w14:textId="0A6FFE2C" w:rsidR="009D4217" w:rsidRPr="00261858" w:rsidRDefault="009D4217" w:rsidP="005C13D3">
      <w:pPr>
        <w:pStyle w:val="Caption"/>
      </w:pPr>
      <w:bookmarkStart w:id="409"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CD6CEC">
        <w:rPr>
          <w:noProof/>
        </w:rPr>
        <w:t>2</w:t>
      </w:r>
      <w:r w:rsidR="00F039AB">
        <w:rPr>
          <w:noProof/>
        </w:rPr>
        <w:fldChar w:fldCharType="end"/>
      </w:r>
      <w:bookmarkEnd w:id="407"/>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9"/>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8"/>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10"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CD6CEC">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10"/>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1"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CD6CEC">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1"/>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2"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CD6CEC">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3"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CD6CEC">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3"/>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4" w:name="_Toc453233700"/>
      <w:r>
        <w:lastRenderedPageBreak/>
        <w:t>LAMPIRAN B</w:t>
      </w:r>
      <w:r w:rsidRPr="00962831">
        <w:br/>
      </w:r>
      <w:r>
        <w:t>SNAPSHOT PERANGKAT LUNAK</w:t>
      </w:r>
      <w:bookmarkEnd w:id="414"/>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5" w:name="_Toc441189751"/>
      <w:bookmarkStart w:id="416" w:name="_Toc453233701"/>
      <w:r w:rsidRPr="00962831">
        <w:lastRenderedPageBreak/>
        <w:t>BIODATA PENULIS</w:t>
      </w:r>
      <w:bookmarkEnd w:id="415"/>
      <w:bookmarkEnd w:id="416"/>
    </w:p>
    <w:p w14:paraId="6A5551A0" w14:textId="77777777" w:rsidR="005B67B5" w:rsidRPr="008963D9" w:rsidRDefault="005B67B5" w:rsidP="005B67B5">
      <w:pPr>
        <w:pStyle w:val="judulbab"/>
        <w:jc w:val="both"/>
      </w:pPr>
    </w:p>
    <w:p w14:paraId="662956C4" w14:textId="63BAE19B"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0" locked="0" layoutInCell="1" allowOverlap="1" wp14:anchorId="1D78213D" wp14:editId="0F3C3999">
            <wp:simplePos x="0" y="0"/>
            <wp:positionH relativeFrom="column">
              <wp:posOffset>1270</wp:posOffset>
            </wp:positionH>
            <wp:positionV relativeFrom="paragraph">
              <wp:posOffset>114300</wp:posOffset>
            </wp:positionV>
            <wp:extent cx="1062355" cy="1438910"/>
            <wp:effectExtent l="0" t="0" r="4445" b="8890"/>
            <wp:wrapNone/>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7B5" w:rsidRPr="008963D9">
        <w:rPr>
          <w:noProof/>
          <w:lang w:eastAsia="id-ID"/>
        </w:rPr>
        <w:drawing>
          <wp:anchor distT="0" distB="0" distL="114300" distR="114300" simplePos="0" relativeHeight="251669504" behindDoc="1" locked="0" layoutInCell="1" allowOverlap="1" wp14:anchorId="27923D22" wp14:editId="77274154">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503B1B82" w14:textId="78D0EC9A" w:rsidR="009F178E" w:rsidRDefault="00934EF5" w:rsidP="009F178E">
      <w:pPr>
        <w:pStyle w:val="ListParagraph"/>
        <w:ind w:left="0" w:firstLine="720"/>
        <w:rPr>
          <w:noProof/>
        </w:rPr>
      </w:pPr>
      <w:r>
        <w:rPr>
          <w:noProof/>
        </w:rPr>
        <w:t>Penulis yang mempunyai nama lengkap Afdhal Basith Anugrah mempunyai motto hidup “</w:t>
      </w:r>
      <w:r w:rsidR="00663352">
        <w:rPr>
          <w:noProof/>
        </w:rPr>
        <w:t>Kesempurnaan hanya milik Allah</w:t>
      </w:r>
      <w:r>
        <w:rPr>
          <w:noProof/>
        </w:rPr>
        <w:t>”</w:t>
      </w:r>
      <w:r w:rsidR="00284418">
        <w:rPr>
          <w:noProof/>
        </w:rPr>
        <w:t xml:space="preserve"> agar kita selalu sadar bahwa semua hal tidak sempurna</w:t>
      </w:r>
      <w:r>
        <w:rPr>
          <w:noProof/>
        </w:rPr>
        <w:t xml:space="preserve">. Penulis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18"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2D30B" w14:textId="77777777" w:rsidR="00E73F64" w:rsidRDefault="00E73F64" w:rsidP="00E774EF">
      <w:r>
        <w:separator/>
      </w:r>
    </w:p>
  </w:endnote>
  <w:endnote w:type="continuationSeparator" w:id="0">
    <w:p w14:paraId="73731A05" w14:textId="77777777" w:rsidR="00E73F64" w:rsidRDefault="00E73F64"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941F6C" w:rsidRDefault="00941F6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941F6C" w:rsidRDefault="00941F6C">
    <w:pPr>
      <w:pStyle w:val="Footer"/>
      <w:jc w:val="center"/>
    </w:pPr>
    <w:r>
      <w:fldChar w:fldCharType="begin"/>
    </w:r>
    <w:r>
      <w:instrText xml:space="preserve"> PAGE   \* MERGEFORMAT </w:instrText>
    </w:r>
    <w:r>
      <w:fldChar w:fldCharType="separate"/>
    </w:r>
    <w:r w:rsidR="00CD6CEC">
      <w:rPr>
        <w:noProof/>
      </w:rPr>
      <w:t>iv</w:t>
    </w:r>
    <w:r>
      <w:rPr>
        <w:noProof/>
      </w:rPr>
      <w:fldChar w:fldCharType="end"/>
    </w:r>
  </w:p>
  <w:p w14:paraId="304C849D" w14:textId="77777777" w:rsidR="00941F6C" w:rsidRDefault="00941F6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941F6C" w:rsidRDefault="00941F6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941F6C" w:rsidRDefault="00941F6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941F6C" w:rsidRDefault="00941F6C" w:rsidP="002104C4">
    <w:pPr>
      <w:pStyle w:val="Footer"/>
      <w:tabs>
        <w:tab w:val="clear" w:pos="4320"/>
      </w:tabs>
      <w:jc w:val="center"/>
    </w:pPr>
    <w:r>
      <w:fldChar w:fldCharType="begin"/>
    </w:r>
    <w:r>
      <w:instrText xml:space="preserve"> PAGE   \* MERGEFORMAT </w:instrText>
    </w:r>
    <w:r>
      <w:fldChar w:fldCharType="separate"/>
    </w:r>
    <w:r w:rsidR="00CD6CEC">
      <w:rPr>
        <w:noProof/>
      </w:rPr>
      <w:t>iii</w:t>
    </w:r>
    <w:r>
      <w:rPr>
        <w:noProof/>
      </w:rPr>
      <w:fldChar w:fldCharType="end"/>
    </w:r>
  </w:p>
  <w:p w14:paraId="366CABA1" w14:textId="77777777" w:rsidR="00941F6C" w:rsidRDefault="00941F6C"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941F6C" w:rsidRDefault="00941F6C">
    <w:pPr>
      <w:pStyle w:val="Footer"/>
      <w:jc w:val="center"/>
    </w:pPr>
    <w:r>
      <w:fldChar w:fldCharType="begin"/>
    </w:r>
    <w:r>
      <w:instrText xml:space="preserve"> PAGE   \* MERGEFORMAT </w:instrText>
    </w:r>
    <w:r>
      <w:fldChar w:fldCharType="separate"/>
    </w:r>
    <w:r w:rsidR="00CD6CEC">
      <w:rPr>
        <w:noProof/>
      </w:rPr>
      <w:t>vi</w:t>
    </w:r>
    <w:r>
      <w:rPr>
        <w:noProof/>
      </w:rPr>
      <w:fldChar w:fldCharType="end"/>
    </w:r>
  </w:p>
  <w:p w14:paraId="6F9405DA" w14:textId="77777777" w:rsidR="00941F6C" w:rsidRDefault="00941F6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941F6C" w:rsidRDefault="00941F6C">
    <w:pPr>
      <w:pStyle w:val="Footer"/>
      <w:jc w:val="center"/>
    </w:pPr>
    <w:r>
      <w:fldChar w:fldCharType="begin"/>
    </w:r>
    <w:r>
      <w:instrText xml:space="preserve"> PAGE   \* MERGEFORMAT </w:instrText>
    </w:r>
    <w:r>
      <w:fldChar w:fldCharType="separate"/>
    </w:r>
    <w:r w:rsidR="00CD6CEC">
      <w:rPr>
        <w:noProof/>
      </w:rPr>
      <w:t>vii</w:t>
    </w:r>
    <w:r>
      <w:rPr>
        <w:noProof/>
      </w:rPr>
      <w:fldChar w:fldCharType="end"/>
    </w:r>
  </w:p>
  <w:p w14:paraId="44537032" w14:textId="77777777" w:rsidR="00941F6C" w:rsidRDefault="00941F6C"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941F6C" w:rsidRDefault="00941F6C">
    <w:pPr>
      <w:pStyle w:val="Footer"/>
      <w:jc w:val="center"/>
    </w:pPr>
    <w:r>
      <w:fldChar w:fldCharType="begin"/>
    </w:r>
    <w:r>
      <w:instrText xml:space="preserve"> PAGE   \* MERGEFORMAT </w:instrText>
    </w:r>
    <w:r>
      <w:fldChar w:fldCharType="separate"/>
    </w:r>
    <w:r w:rsidR="00CD6CEC">
      <w:rPr>
        <w:noProof/>
      </w:rPr>
      <w:t>v</w:t>
    </w:r>
    <w:r>
      <w:rPr>
        <w:noProof/>
      </w:rPr>
      <w:fldChar w:fldCharType="end"/>
    </w:r>
  </w:p>
  <w:p w14:paraId="0AF57C67" w14:textId="77777777" w:rsidR="00941F6C" w:rsidRDefault="00941F6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941F6C" w:rsidRDefault="00941F6C">
    <w:pPr>
      <w:pStyle w:val="Footer"/>
      <w:jc w:val="center"/>
    </w:pPr>
    <w:r>
      <w:fldChar w:fldCharType="begin"/>
    </w:r>
    <w:r>
      <w:instrText xml:space="preserve"> PAGE   \* MERGEFORMAT </w:instrText>
    </w:r>
    <w:r>
      <w:fldChar w:fldCharType="separate"/>
    </w:r>
    <w:r w:rsidR="00CD6CEC">
      <w:rPr>
        <w:noProof/>
      </w:rPr>
      <w:t>viii</w:t>
    </w:r>
    <w:r>
      <w:rPr>
        <w:noProof/>
      </w:rPr>
      <w:fldChar w:fldCharType="end"/>
    </w:r>
  </w:p>
  <w:p w14:paraId="312B30D4" w14:textId="77777777" w:rsidR="00941F6C" w:rsidRDefault="00941F6C"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941F6C" w:rsidRDefault="00941F6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941F6C" w:rsidRDefault="00941F6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941F6C" w:rsidRDefault="00941F6C">
    <w:pPr>
      <w:pStyle w:val="Footer"/>
      <w:jc w:val="center"/>
    </w:pPr>
    <w:r>
      <w:fldChar w:fldCharType="begin"/>
    </w:r>
    <w:r>
      <w:instrText xml:space="preserve"> PAGE   \* MERGEFORMAT </w:instrText>
    </w:r>
    <w:r>
      <w:fldChar w:fldCharType="separate"/>
    </w:r>
    <w:r w:rsidR="00CD6CEC">
      <w:rPr>
        <w:noProof/>
      </w:rPr>
      <w:t>x</w:t>
    </w:r>
    <w:r>
      <w:rPr>
        <w:noProof/>
      </w:rPr>
      <w:fldChar w:fldCharType="end"/>
    </w:r>
  </w:p>
  <w:p w14:paraId="57B2A175" w14:textId="77777777" w:rsidR="00941F6C" w:rsidRDefault="00941F6C"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941F6C" w:rsidRDefault="00941F6C">
    <w:pPr>
      <w:pStyle w:val="Footer"/>
      <w:jc w:val="center"/>
    </w:pPr>
    <w:r>
      <w:fldChar w:fldCharType="begin"/>
    </w:r>
    <w:r>
      <w:instrText xml:space="preserve"> PAGE   \* MERGEFORMAT </w:instrText>
    </w:r>
    <w:r>
      <w:fldChar w:fldCharType="separate"/>
    </w:r>
    <w:r w:rsidR="00CD6CEC">
      <w:rPr>
        <w:noProof/>
      </w:rPr>
      <w:t>ix</w:t>
    </w:r>
    <w:r>
      <w:rPr>
        <w:noProof/>
      </w:rPr>
      <w:fldChar w:fldCharType="end"/>
    </w:r>
  </w:p>
  <w:p w14:paraId="2321D381" w14:textId="77777777" w:rsidR="00941F6C" w:rsidRDefault="00941F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941F6C" w:rsidRDefault="00941F6C">
    <w:pPr>
      <w:pStyle w:val="Footer"/>
      <w:jc w:val="center"/>
    </w:pPr>
  </w:p>
  <w:p w14:paraId="5D73FABD" w14:textId="77777777" w:rsidR="00941F6C" w:rsidRDefault="00941F6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941F6C" w:rsidRDefault="00941F6C">
    <w:pPr>
      <w:pStyle w:val="Footer"/>
      <w:jc w:val="center"/>
    </w:pPr>
    <w:r>
      <w:fldChar w:fldCharType="begin"/>
    </w:r>
    <w:r>
      <w:instrText xml:space="preserve"> PAGE   \* MERGEFORMAT </w:instrText>
    </w:r>
    <w:r>
      <w:fldChar w:fldCharType="separate"/>
    </w:r>
    <w:r w:rsidR="00CD6CEC">
      <w:rPr>
        <w:noProof/>
      </w:rPr>
      <w:t>xiv</w:t>
    </w:r>
    <w:r>
      <w:rPr>
        <w:noProof/>
      </w:rPr>
      <w:fldChar w:fldCharType="end"/>
    </w:r>
  </w:p>
  <w:p w14:paraId="515EB459" w14:textId="77777777" w:rsidR="00941F6C" w:rsidRDefault="00941F6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941F6C" w:rsidRDefault="00941F6C">
    <w:pPr>
      <w:pStyle w:val="Footer"/>
      <w:jc w:val="center"/>
    </w:pPr>
    <w:r>
      <w:fldChar w:fldCharType="begin"/>
    </w:r>
    <w:r>
      <w:instrText xml:space="preserve"> PAGE   \* MERGEFORMAT </w:instrText>
    </w:r>
    <w:r>
      <w:fldChar w:fldCharType="separate"/>
    </w:r>
    <w:r w:rsidR="00CD6CEC">
      <w:rPr>
        <w:noProof/>
      </w:rPr>
      <w:t>xv</w:t>
    </w:r>
    <w:r>
      <w:rPr>
        <w:noProof/>
      </w:rPr>
      <w:fldChar w:fldCharType="end"/>
    </w:r>
  </w:p>
  <w:p w14:paraId="5DFFC6EA" w14:textId="77777777" w:rsidR="00941F6C" w:rsidRDefault="00941F6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941F6C" w:rsidRDefault="00941F6C">
    <w:pPr>
      <w:pStyle w:val="Footer"/>
      <w:jc w:val="center"/>
    </w:pPr>
    <w:r>
      <w:fldChar w:fldCharType="begin"/>
    </w:r>
    <w:r>
      <w:instrText xml:space="preserve"> PAGE   \* MERGEFORMAT </w:instrText>
    </w:r>
    <w:r>
      <w:fldChar w:fldCharType="separate"/>
    </w:r>
    <w:r w:rsidR="00CD6CEC">
      <w:rPr>
        <w:noProof/>
      </w:rPr>
      <w:t>xi</w:t>
    </w:r>
    <w:r>
      <w:rPr>
        <w:noProof/>
      </w:rPr>
      <w:fldChar w:fldCharType="end"/>
    </w:r>
  </w:p>
  <w:p w14:paraId="5316EF95" w14:textId="77777777" w:rsidR="00941F6C" w:rsidRDefault="00941F6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941F6C" w:rsidRDefault="00941F6C">
    <w:pPr>
      <w:pStyle w:val="Footer"/>
      <w:jc w:val="center"/>
    </w:pPr>
    <w:r>
      <w:fldChar w:fldCharType="begin"/>
    </w:r>
    <w:r>
      <w:instrText xml:space="preserve"> PAGE   \* MERGEFORMAT </w:instrText>
    </w:r>
    <w:r>
      <w:fldChar w:fldCharType="separate"/>
    </w:r>
    <w:r w:rsidR="00CD6CEC">
      <w:rPr>
        <w:noProof/>
      </w:rPr>
      <w:t>xviii</w:t>
    </w:r>
    <w:r>
      <w:rPr>
        <w:noProof/>
      </w:rPr>
      <w:fldChar w:fldCharType="end"/>
    </w:r>
  </w:p>
  <w:p w14:paraId="593E432E" w14:textId="77777777" w:rsidR="00941F6C" w:rsidRDefault="00941F6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941F6C" w:rsidRDefault="00941F6C">
    <w:pPr>
      <w:pStyle w:val="Footer"/>
      <w:jc w:val="center"/>
    </w:pPr>
    <w:r>
      <w:fldChar w:fldCharType="begin"/>
    </w:r>
    <w:r>
      <w:instrText xml:space="preserve"> PAGE   \* MERGEFORMAT </w:instrText>
    </w:r>
    <w:r>
      <w:fldChar w:fldCharType="separate"/>
    </w:r>
    <w:r w:rsidR="00CD6CEC">
      <w:rPr>
        <w:noProof/>
      </w:rPr>
      <w:t>xvii</w:t>
    </w:r>
    <w:r>
      <w:rPr>
        <w:noProof/>
      </w:rPr>
      <w:fldChar w:fldCharType="end"/>
    </w:r>
  </w:p>
  <w:p w14:paraId="08789AE6" w14:textId="77777777" w:rsidR="00941F6C" w:rsidRDefault="00941F6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941F6C" w:rsidRDefault="00941F6C">
    <w:pPr>
      <w:pStyle w:val="Footer"/>
      <w:jc w:val="center"/>
    </w:pPr>
    <w:r>
      <w:fldChar w:fldCharType="begin"/>
    </w:r>
    <w:r>
      <w:instrText xml:space="preserve"> PAGE   \* MERGEFORMAT </w:instrText>
    </w:r>
    <w:r>
      <w:fldChar w:fldCharType="separate"/>
    </w:r>
    <w:r w:rsidR="00CD6CEC">
      <w:rPr>
        <w:noProof/>
      </w:rPr>
      <w:t>xvi</w:t>
    </w:r>
    <w:r>
      <w:rPr>
        <w:noProof/>
      </w:rPr>
      <w:fldChar w:fldCharType="end"/>
    </w:r>
  </w:p>
  <w:p w14:paraId="78186478" w14:textId="77777777" w:rsidR="00941F6C" w:rsidRDefault="00941F6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941F6C" w:rsidRDefault="00941F6C">
    <w:pPr>
      <w:pStyle w:val="Footer"/>
      <w:jc w:val="center"/>
    </w:pPr>
    <w:r>
      <w:fldChar w:fldCharType="begin"/>
    </w:r>
    <w:r>
      <w:instrText xml:space="preserve"> PAGE   \* MERGEFORMAT </w:instrText>
    </w:r>
    <w:r>
      <w:fldChar w:fldCharType="separate"/>
    </w:r>
    <w:r w:rsidR="00CD6CEC">
      <w:rPr>
        <w:noProof/>
      </w:rPr>
      <w:t>xx</w:t>
    </w:r>
    <w:r>
      <w:rPr>
        <w:noProof/>
      </w:rPr>
      <w:fldChar w:fldCharType="end"/>
    </w:r>
  </w:p>
  <w:p w14:paraId="52F8CC46" w14:textId="77777777" w:rsidR="00941F6C" w:rsidRDefault="00941F6C"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941F6C" w:rsidRDefault="00941F6C">
    <w:pPr>
      <w:pStyle w:val="Footer"/>
      <w:jc w:val="center"/>
    </w:pPr>
    <w:r>
      <w:fldChar w:fldCharType="begin"/>
    </w:r>
    <w:r>
      <w:instrText xml:space="preserve"> PAGE   \* MERGEFORMAT </w:instrText>
    </w:r>
    <w:r>
      <w:fldChar w:fldCharType="separate"/>
    </w:r>
    <w:r w:rsidR="00CD6CEC">
      <w:rPr>
        <w:noProof/>
      </w:rPr>
      <w:t>xix</w:t>
    </w:r>
    <w:r>
      <w:rPr>
        <w:noProof/>
      </w:rPr>
      <w:fldChar w:fldCharType="end"/>
    </w:r>
  </w:p>
  <w:p w14:paraId="50B4A4D3" w14:textId="77777777" w:rsidR="00941F6C" w:rsidRDefault="00941F6C">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941F6C" w:rsidRDefault="00941F6C">
    <w:pPr>
      <w:pStyle w:val="Footer"/>
      <w:jc w:val="center"/>
    </w:pPr>
    <w:r>
      <w:fldChar w:fldCharType="begin"/>
    </w:r>
    <w:r>
      <w:instrText xml:space="preserve"> PAGE   \* MERGEFORMAT </w:instrText>
    </w:r>
    <w:r>
      <w:fldChar w:fldCharType="separate"/>
    </w:r>
    <w:r w:rsidR="00CD6CEC">
      <w:rPr>
        <w:noProof/>
      </w:rPr>
      <w:t>xxii</w:t>
    </w:r>
    <w:r>
      <w:rPr>
        <w:noProof/>
      </w:rPr>
      <w:fldChar w:fldCharType="end"/>
    </w:r>
  </w:p>
  <w:p w14:paraId="4D6E4E9E" w14:textId="77777777" w:rsidR="00941F6C" w:rsidRDefault="00941F6C"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941F6C" w:rsidRDefault="00941F6C">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941F6C" w:rsidRDefault="00941F6C"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941F6C" w:rsidRDefault="00941F6C">
    <w:pPr>
      <w:pStyle w:val="Footer"/>
      <w:jc w:val="center"/>
    </w:pPr>
    <w:r>
      <w:fldChar w:fldCharType="begin"/>
    </w:r>
    <w:r>
      <w:instrText xml:space="preserve"> PAGE   \* MERGEFORMAT </w:instrText>
    </w:r>
    <w:r>
      <w:fldChar w:fldCharType="separate"/>
    </w:r>
    <w:r w:rsidR="00CD6CEC">
      <w:rPr>
        <w:noProof/>
      </w:rPr>
      <w:t>i</w:t>
    </w:r>
    <w:r>
      <w:rPr>
        <w:noProof/>
      </w:rPr>
      <w:fldChar w:fldCharType="end"/>
    </w:r>
  </w:p>
  <w:p w14:paraId="6CA4C227" w14:textId="77777777" w:rsidR="00941F6C" w:rsidRDefault="00941F6C"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941F6C" w:rsidRDefault="00941F6C">
    <w:pPr>
      <w:pStyle w:val="Footer"/>
      <w:jc w:val="center"/>
    </w:pPr>
    <w:r>
      <w:fldChar w:fldCharType="begin"/>
    </w:r>
    <w:r>
      <w:instrText xml:space="preserve"> PAGE   \* MERGEFORMAT </w:instrText>
    </w:r>
    <w:r>
      <w:fldChar w:fldCharType="separate"/>
    </w:r>
    <w:r w:rsidR="00CD6CEC">
      <w:rPr>
        <w:noProof/>
      </w:rPr>
      <w:t>xxi</w:t>
    </w:r>
    <w:r>
      <w:rPr>
        <w:noProof/>
      </w:rPr>
      <w:fldChar w:fldCharType="end"/>
    </w:r>
  </w:p>
  <w:p w14:paraId="1E789CFB" w14:textId="77777777" w:rsidR="00941F6C" w:rsidRDefault="00941F6C">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941F6C" w:rsidRPr="00BC3CCB" w:rsidRDefault="00941F6C"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941F6C" w:rsidRDefault="00941F6C" w:rsidP="002971E5">
    <w:pPr>
      <w:pStyle w:val="Footer"/>
      <w:jc w:val="center"/>
    </w:pPr>
  </w:p>
  <w:p w14:paraId="38ECEAE5" w14:textId="77777777" w:rsidR="00941F6C" w:rsidRDefault="00941F6C"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347302264"/>
      <w:docPartObj>
        <w:docPartGallery w:val="Page Numbers (Bottom of Page)"/>
        <w:docPartUnique/>
      </w:docPartObj>
    </w:sdtPr>
    <w:sdtEndPr>
      <w:rPr>
        <w:noProof/>
      </w:rPr>
    </w:sdtEndPr>
    <w:sdtContent>
      <w:p w14:paraId="4665DC4E" w14:textId="77777777" w:rsidR="00941F6C" w:rsidRPr="008F181C" w:rsidRDefault="00941F6C"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CD6CEC">
          <w:rPr>
            <w:noProof/>
            <w:sz w:val="22"/>
            <w:szCs w:val="22"/>
          </w:rPr>
          <w:t>69</w:t>
        </w:r>
        <w:r w:rsidRPr="008F181C">
          <w:rPr>
            <w:noProof/>
            <w:sz w:val="22"/>
            <w:szCs w:val="22"/>
          </w:rPr>
          <w:fldChar w:fldCharType="end"/>
        </w:r>
      </w:p>
    </w:sdtContent>
  </w:sdt>
  <w:p w14:paraId="4CC16876" w14:textId="77777777" w:rsidR="00941F6C" w:rsidRDefault="00941F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941F6C" w:rsidRDefault="00941F6C">
    <w:pPr>
      <w:pStyle w:val="Footer"/>
      <w:jc w:val="center"/>
    </w:pPr>
  </w:p>
  <w:p w14:paraId="568BC05A" w14:textId="77777777" w:rsidR="00941F6C" w:rsidRDefault="00941F6C"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941F6C" w:rsidRDefault="00941F6C">
    <w:pPr>
      <w:pStyle w:val="Footer"/>
      <w:jc w:val="center"/>
    </w:pPr>
  </w:p>
  <w:p w14:paraId="1FE8943C" w14:textId="77777777" w:rsidR="00941F6C" w:rsidRDefault="00941F6C"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941F6C" w:rsidRDefault="00941F6C">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941F6C" w:rsidRDefault="00941F6C"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941F6C" w:rsidRDefault="00941F6C">
    <w:pPr>
      <w:pStyle w:val="Footer"/>
      <w:jc w:val="center"/>
    </w:pPr>
    <w:r>
      <w:fldChar w:fldCharType="begin"/>
    </w:r>
    <w:r>
      <w:instrText xml:space="preserve"> PAGE   \* MERGEFORMAT </w:instrText>
    </w:r>
    <w:r>
      <w:fldChar w:fldCharType="separate"/>
    </w:r>
    <w:r w:rsidR="00CD6CEC">
      <w:rPr>
        <w:noProof/>
      </w:rPr>
      <w:t>ii</w:t>
    </w:r>
    <w:r>
      <w:rPr>
        <w:noProof/>
      </w:rPr>
      <w:fldChar w:fldCharType="end"/>
    </w:r>
  </w:p>
  <w:p w14:paraId="54BC989E" w14:textId="77777777" w:rsidR="00941F6C" w:rsidRDefault="00941F6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941F6C" w:rsidRDefault="00941F6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941F6C" w:rsidRDefault="00941F6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941F6C" w:rsidRDefault="00941F6C">
    <w:pPr>
      <w:pStyle w:val="Footer"/>
      <w:jc w:val="center"/>
    </w:pPr>
    <w:r>
      <w:fldChar w:fldCharType="begin"/>
    </w:r>
    <w:r>
      <w:instrText xml:space="preserve"> PAGE   \* MERGEFORMAT </w:instrText>
    </w:r>
    <w:r>
      <w:fldChar w:fldCharType="separate"/>
    </w:r>
    <w:r w:rsidR="00CD6CEC">
      <w:rPr>
        <w:noProof/>
      </w:rPr>
      <w:t>i</w:t>
    </w:r>
    <w:r>
      <w:rPr>
        <w:noProof/>
      </w:rPr>
      <w:fldChar w:fldCharType="end"/>
    </w:r>
  </w:p>
  <w:p w14:paraId="5CABF0F1" w14:textId="77777777" w:rsidR="00941F6C" w:rsidRDefault="00941F6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A496D" w14:textId="77777777" w:rsidR="00E73F64" w:rsidRDefault="00E73F64" w:rsidP="00E774EF">
      <w:r>
        <w:separator/>
      </w:r>
    </w:p>
  </w:footnote>
  <w:footnote w:type="continuationSeparator" w:id="0">
    <w:p w14:paraId="3CC7F1E3" w14:textId="77777777" w:rsidR="00E73F64" w:rsidRDefault="00E73F64"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941F6C" w:rsidRDefault="00941F6C" w:rsidP="002104C4">
    <w:pPr>
      <w:pStyle w:val="Header"/>
      <w:rPr>
        <w:rFonts w:eastAsia="Times New Roman"/>
        <w:lang w:eastAsia="ja-JP"/>
      </w:rPr>
    </w:pPr>
  </w:p>
  <w:p w14:paraId="0EA7AB6D" w14:textId="77777777" w:rsidR="00941F6C" w:rsidRDefault="00941F6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941F6C" w:rsidRDefault="00941F6C"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941F6C" w:rsidRDefault="00941F6C">
    <w:pPr>
      <w:pStyle w:val="Header"/>
      <w:jc w:val="right"/>
    </w:pPr>
  </w:p>
  <w:p w14:paraId="661C31B6" w14:textId="77777777" w:rsidR="00941F6C" w:rsidRDefault="00941F6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941F6C" w:rsidRDefault="00941F6C" w:rsidP="002104C4">
    <w:pPr>
      <w:pStyle w:val="Header"/>
      <w:tabs>
        <w:tab w:val="clear" w:pos="4320"/>
      </w:tabs>
      <w:ind w:right="28" w:firstLine="0"/>
      <w:jc w:val="center"/>
    </w:pPr>
  </w:p>
  <w:p w14:paraId="4F81A846" w14:textId="77777777" w:rsidR="00941F6C" w:rsidRDefault="00941F6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941F6C" w:rsidRDefault="00941F6C"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941F6C" w:rsidRDefault="00941F6C">
    <w:pPr>
      <w:pStyle w:val="Header"/>
      <w:jc w:val="right"/>
    </w:pPr>
  </w:p>
  <w:p w14:paraId="78932233" w14:textId="77777777" w:rsidR="00941F6C" w:rsidRDefault="00941F6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941F6C" w:rsidRDefault="00941F6C" w:rsidP="002104C4">
    <w:pPr>
      <w:pStyle w:val="Header"/>
      <w:tabs>
        <w:tab w:val="clear" w:pos="4320"/>
      </w:tabs>
      <w:ind w:right="28" w:firstLine="0"/>
      <w:jc w:val="center"/>
    </w:pPr>
  </w:p>
  <w:p w14:paraId="224F3C83" w14:textId="77777777" w:rsidR="00941F6C" w:rsidRDefault="00941F6C"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941F6C" w:rsidRDefault="00941F6C"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941F6C" w:rsidRDefault="00941F6C" w:rsidP="002104C4">
    <w:pPr>
      <w:pStyle w:val="Header"/>
      <w:tabs>
        <w:tab w:val="clear" w:pos="4320"/>
      </w:tabs>
      <w:ind w:right="28" w:firstLine="0"/>
      <w:jc w:val="center"/>
    </w:pPr>
  </w:p>
  <w:p w14:paraId="685EE5E0" w14:textId="77777777" w:rsidR="00941F6C" w:rsidRDefault="00941F6C"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941F6C" w:rsidRDefault="00941F6C"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941F6C" w:rsidRDefault="00941F6C" w:rsidP="002104C4">
    <w:pPr>
      <w:pStyle w:val="Header"/>
      <w:tabs>
        <w:tab w:val="clear" w:pos="4320"/>
      </w:tabs>
      <w:ind w:right="28" w:firstLine="0"/>
      <w:jc w:val="center"/>
    </w:pPr>
  </w:p>
  <w:p w14:paraId="29DF7391" w14:textId="77777777" w:rsidR="00941F6C" w:rsidRDefault="00941F6C"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941F6C" w:rsidRDefault="00941F6C">
    <w:pPr>
      <w:pStyle w:val="Header"/>
      <w:jc w:val="right"/>
    </w:pPr>
  </w:p>
  <w:p w14:paraId="35B5D40A" w14:textId="77777777" w:rsidR="00941F6C" w:rsidRDefault="00941F6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941F6C" w:rsidRDefault="00941F6C"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941F6C" w:rsidRDefault="00941F6C">
    <w:pPr>
      <w:pStyle w:val="Header"/>
      <w:jc w:val="right"/>
    </w:pPr>
  </w:p>
  <w:p w14:paraId="0CF4E9F5" w14:textId="77777777" w:rsidR="00941F6C" w:rsidRDefault="00941F6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941F6C" w:rsidRDefault="00941F6C" w:rsidP="002104C4">
    <w:pPr>
      <w:pStyle w:val="Header"/>
      <w:tabs>
        <w:tab w:val="clear" w:pos="4320"/>
      </w:tabs>
      <w:ind w:right="28" w:firstLine="0"/>
      <w:jc w:val="center"/>
    </w:pPr>
  </w:p>
  <w:p w14:paraId="69D55CA2" w14:textId="77777777" w:rsidR="00941F6C" w:rsidRDefault="00941F6C"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941F6C" w:rsidRDefault="00941F6C"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941F6C" w:rsidRDefault="00941F6C">
    <w:pPr>
      <w:pStyle w:val="Header"/>
      <w:jc w:val="right"/>
    </w:pPr>
  </w:p>
  <w:p w14:paraId="2EBAFD2B" w14:textId="77777777" w:rsidR="00941F6C" w:rsidRDefault="00941F6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941F6C" w:rsidRDefault="00941F6C" w:rsidP="002104C4">
    <w:pPr>
      <w:pStyle w:val="Header"/>
      <w:tabs>
        <w:tab w:val="clear" w:pos="4320"/>
      </w:tabs>
      <w:ind w:right="28" w:firstLine="0"/>
      <w:jc w:val="center"/>
    </w:pPr>
  </w:p>
  <w:p w14:paraId="772251A9" w14:textId="77777777" w:rsidR="00941F6C" w:rsidRDefault="00941F6C"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941F6C" w:rsidRDefault="00941F6C"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941F6C" w:rsidRDefault="00941F6C" w:rsidP="002104C4">
    <w:pPr>
      <w:pStyle w:val="Header"/>
      <w:tabs>
        <w:tab w:val="clear" w:pos="4320"/>
      </w:tabs>
      <w:ind w:right="28" w:firstLine="0"/>
      <w:jc w:val="center"/>
    </w:pPr>
  </w:p>
  <w:p w14:paraId="2B72A8F5" w14:textId="77777777" w:rsidR="00941F6C" w:rsidRDefault="00941F6C"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941F6C" w:rsidRDefault="00941F6C"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941F6C" w:rsidRDefault="00941F6C">
    <w:pPr>
      <w:pStyle w:val="Header"/>
      <w:jc w:val="right"/>
    </w:pPr>
  </w:p>
  <w:p w14:paraId="0047704D" w14:textId="77777777" w:rsidR="00941F6C" w:rsidRDefault="00941F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941F6C" w:rsidRDefault="00941F6C" w:rsidP="002104C4">
    <w:pPr>
      <w:pStyle w:val="Header"/>
      <w:ind w:firstLine="0"/>
      <w:jc w:val="center"/>
    </w:pPr>
  </w:p>
  <w:p w14:paraId="446E343F" w14:textId="77777777" w:rsidR="00941F6C" w:rsidRDefault="00941F6C"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941F6C" w:rsidRDefault="00941F6C" w:rsidP="002104C4">
    <w:pPr>
      <w:pStyle w:val="Header"/>
      <w:tabs>
        <w:tab w:val="clear" w:pos="4320"/>
      </w:tabs>
      <w:ind w:right="28" w:firstLine="0"/>
      <w:jc w:val="center"/>
    </w:pPr>
  </w:p>
  <w:p w14:paraId="6759032F" w14:textId="77777777" w:rsidR="00941F6C" w:rsidRDefault="00941F6C"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687243"/>
      <w:docPartObj>
        <w:docPartGallery w:val="Page Numbers (Top of Page)"/>
        <w:docPartUnique/>
      </w:docPartObj>
    </w:sdtPr>
    <w:sdtEndPr>
      <w:rPr>
        <w:noProof/>
      </w:rPr>
    </w:sdtEndPr>
    <w:sdtContent>
      <w:p w14:paraId="4552BAA4" w14:textId="4B0A35FC" w:rsidR="00941F6C" w:rsidRDefault="00941F6C" w:rsidP="007A728E">
        <w:pPr>
          <w:pStyle w:val="Header"/>
          <w:ind w:firstLine="0"/>
        </w:pPr>
        <w:r>
          <w:fldChar w:fldCharType="begin"/>
        </w:r>
        <w:r>
          <w:instrText xml:space="preserve"> PAGE   \* MERGEFORMAT </w:instrText>
        </w:r>
        <w:r>
          <w:fldChar w:fldCharType="separate"/>
        </w:r>
        <w:r w:rsidR="00CD6CEC">
          <w:rPr>
            <w:noProof/>
          </w:rPr>
          <w:t>80</w:t>
        </w:r>
        <w:r>
          <w:rPr>
            <w:noProof/>
          </w:rPr>
          <w:fldChar w:fldCharType="end"/>
        </w:r>
      </w:p>
    </w:sdtContent>
  </w:sdt>
  <w:p w14:paraId="76030651" w14:textId="77777777" w:rsidR="00941F6C" w:rsidRPr="00BC3CCB" w:rsidRDefault="00941F6C"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168747"/>
      <w:docPartObj>
        <w:docPartGallery w:val="Page Numbers (Top of Page)"/>
        <w:docPartUnique/>
      </w:docPartObj>
    </w:sdtPr>
    <w:sdtEndPr>
      <w:rPr>
        <w:noProof/>
      </w:rPr>
    </w:sdtEndPr>
    <w:sdtContent>
      <w:p w14:paraId="595F8948" w14:textId="606D8CF2" w:rsidR="00941F6C" w:rsidRDefault="00941F6C" w:rsidP="007A728E">
        <w:pPr>
          <w:pStyle w:val="Header"/>
          <w:ind w:right="-24"/>
          <w:jc w:val="right"/>
        </w:pPr>
        <w:r>
          <w:fldChar w:fldCharType="begin"/>
        </w:r>
        <w:r>
          <w:instrText xml:space="preserve"> PAGE   \* MERGEFORMAT </w:instrText>
        </w:r>
        <w:r>
          <w:fldChar w:fldCharType="separate"/>
        </w:r>
        <w:r w:rsidR="00CD6CEC">
          <w:rPr>
            <w:noProof/>
          </w:rPr>
          <w:t>77</w:t>
        </w:r>
        <w:r>
          <w:rPr>
            <w:noProof/>
          </w:rPr>
          <w:fldChar w:fldCharType="end"/>
        </w:r>
      </w:p>
    </w:sdtContent>
  </w:sdt>
  <w:p w14:paraId="6B4F3F0E" w14:textId="77777777" w:rsidR="00941F6C" w:rsidRPr="00FA5D60" w:rsidRDefault="00941F6C"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941F6C" w:rsidRDefault="00941F6C" w:rsidP="00AA7D7C">
    <w:pPr>
      <w:pStyle w:val="Header"/>
      <w:tabs>
        <w:tab w:val="clear" w:pos="4320"/>
        <w:tab w:val="left" w:pos="4447"/>
      </w:tabs>
      <w:ind w:right="28" w:firstLine="0"/>
    </w:pPr>
    <w:r>
      <w:tab/>
    </w:r>
  </w:p>
  <w:p w14:paraId="12307A10" w14:textId="77777777" w:rsidR="00941F6C" w:rsidRDefault="00941F6C"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941F6C" w:rsidRDefault="00941F6C">
    <w:pPr>
      <w:pStyle w:val="Header"/>
    </w:pPr>
  </w:p>
  <w:p w14:paraId="4B00CFAB" w14:textId="77777777" w:rsidR="00941F6C" w:rsidRDefault="00941F6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941F6C" w:rsidRDefault="00941F6C">
    <w:pPr>
      <w:pStyle w:val="Header"/>
      <w:jc w:val="right"/>
    </w:pPr>
  </w:p>
  <w:p w14:paraId="7824EEE9" w14:textId="77777777" w:rsidR="00941F6C" w:rsidRDefault="00941F6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941F6C" w:rsidRDefault="00941F6C" w:rsidP="00A11A0A">
    <w:pPr>
      <w:pStyle w:val="Header"/>
      <w:ind w:firstLine="0"/>
      <w:jc w:val="center"/>
    </w:pPr>
  </w:p>
  <w:p w14:paraId="36AE95B6" w14:textId="77777777" w:rsidR="00941F6C" w:rsidRDefault="00941F6C"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941F6C" w:rsidRDefault="00941F6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941F6C" w:rsidRDefault="00941F6C">
    <w:pPr>
      <w:pStyle w:val="Header"/>
      <w:jc w:val="right"/>
    </w:pPr>
  </w:p>
  <w:p w14:paraId="3B053666" w14:textId="77777777" w:rsidR="00941F6C" w:rsidRDefault="00941F6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941F6C" w:rsidRDefault="00941F6C" w:rsidP="002104C4">
    <w:pPr>
      <w:pStyle w:val="Header"/>
      <w:ind w:firstLine="0"/>
      <w:jc w:val="center"/>
    </w:pPr>
  </w:p>
  <w:p w14:paraId="290254E8" w14:textId="77777777" w:rsidR="00941F6C" w:rsidRDefault="00941F6C"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6C3"/>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CEC"/>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3F64"/>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pn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hyperlink" Target="mailto:afdhalbasith@gmail.com" TargetMode="External"/><Relationship Id="rId80" Type="http://schemas.openxmlformats.org/officeDocument/2006/relationships/image" Target="media/image7.pn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pn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png"/><Relationship Id="rId104" Type="http://schemas.openxmlformats.org/officeDocument/2006/relationships/image" Target="media/image31.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4A38899C-E690-41DB-8F80-D43BA5A7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1</Pages>
  <Words>20367</Words>
  <Characters>116097</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652</cp:revision>
  <cp:lastPrinted>2016-06-19T04:54:00Z</cp:lastPrinted>
  <dcterms:created xsi:type="dcterms:W3CDTF">2016-01-09T17:54:00Z</dcterms:created>
  <dcterms:modified xsi:type="dcterms:W3CDTF">2016-06-19T04:55:00Z</dcterms:modified>
</cp:coreProperties>
</file>