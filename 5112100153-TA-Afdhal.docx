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bookmarkStart w:id="4" w:name="_GoBack"/>
      <w:bookmarkEnd w:id="4"/>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5" w:name="_Toc453233614"/>
      <w:bookmarkEnd w:id="0"/>
      <w:bookmarkEnd w:id="1"/>
      <w:bookmarkEnd w:id="2"/>
      <w:bookmarkEnd w:id="3"/>
      <w:r w:rsidRPr="00962831">
        <w:rPr>
          <w:rFonts w:cs="Times New Roman"/>
        </w:rPr>
        <w:lastRenderedPageBreak/>
        <w:t>LEMBAR PENGESAHAN</w:t>
      </w:r>
      <w:bookmarkEnd w:id="5"/>
    </w:p>
    <w:p w14:paraId="6B667601" w14:textId="77777777" w:rsidR="000D256C" w:rsidRPr="00962831" w:rsidRDefault="000D256C" w:rsidP="000D256C">
      <w:pPr>
        <w:jc w:val="center"/>
        <w:rPr>
          <w:b/>
        </w:rPr>
      </w:pPr>
    </w:p>
    <w:p w14:paraId="54C9F07C" w14:textId="09A1904E"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1629BA7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6" w:name="_Toc157329910"/>
      <w:bookmarkStart w:id="7" w:name="_Toc166166740"/>
      <w:bookmarkStart w:id="8" w:name="_Toc201483399"/>
      <w:bookmarkStart w:id="9" w:name="_Toc201678686"/>
      <w:bookmarkStart w:id="10" w:name="_Toc202014712"/>
      <w:bookmarkStart w:id="11" w:name="_Toc202027157"/>
      <w:bookmarkStart w:id="12" w:name="_Toc202027260"/>
      <w:bookmarkStart w:id="13" w:name="_Toc202027501"/>
      <w:bookmarkStart w:id="14" w:name="_Toc205366635"/>
      <w:bookmarkStart w:id="15" w:name="_Toc263602509"/>
      <w:bookmarkStart w:id="16" w:name="_Toc297322773"/>
      <w:bookmarkStart w:id="17" w:name="_Toc453233615"/>
      <w:r w:rsidRPr="00962831">
        <w:rPr>
          <w:rFonts w:cs="Times New Roman"/>
          <w:i/>
          <w:sz w:val="22"/>
          <w:szCs w:val="22"/>
        </w:rPr>
        <w:t>Abstrak</w:t>
      </w:r>
      <w:bookmarkEnd w:id="6"/>
      <w:bookmarkEnd w:id="7"/>
      <w:bookmarkEnd w:id="8"/>
      <w:bookmarkEnd w:id="9"/>
      <w:bookmarkEnd w:id="10"/>
      <w:bookmarkEnd w:id="11"/>
      <w:bookmarkEnd w:id="12"/>
      <w:bookmarkEnd w:id="13"/>
      <w:bookmarkEnd w:id="14"/>
      <w:bookmarkEnd w:id="15"/>
      <w:bookmarkEnd w:id="16"/>
      <w:bookmarkEnd w:id="17"/>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1219F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164D4950"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001264">
        <w:rPr>
          <w:b/>
          <w:i/>
          <w:noProof/>
        </w:rPr>
        <w:t>Hamming Distance</w:t>
      </w:r>
      <w:r w:rsidR="00001264">
        <w:rPr>
          <w:b/>
          <w:i/>
          <w:noProof/>
        </w:rPr>
        <w:t xml:space="preserve">, </w:t>
      </w:r>
      <w:r w:rsidR="0023772B">
        <w:rPr>
          <w:b/>
          <w:i/>
          <w:noProof/>
        </w:rPr>
        <w:t>Log-Gabor Filter</w:t>
      </w:r>
      <w:r w:rsidR="0023772B">
        <w:rPr>
          <w:b/>
          <w:i/>
          <w:noProof/>
          <w:lang w:val="en-US"/>
        </w:rPr>
        <w:t xml:space="preserve">, </w:t>
      </w:r>
      <w:r w:rsidR="00001264">
        <w:rPr>
          <w:b/>
          <w:i/>
          <w:noProof/>
        </w:rPr>
        <w:t>Pengenalan iris</w:t>
      </w:r>
      <w:r w:rsidR="0023772B">
        <w:rPr>
          <w:b/>
          <w:i/>
          <w:noProof/>
          <w:lang w:val="en-US"/>
        </w:rPr>
        <w:t>,</w:t>
      </w:r>
      <w:r w:rsidR="00001264">
        <w:rPr>
          <w:b/>
          <w:i/>
          <w:noProof/>
        </w:rPr>
        <w:t xml:space="preserve"> </w:t>
      </w:r>
      <w:r w:rsidR="00001264">
        <w:rPr>
          <w:b/>
          <w:i/>
          <w:lang w:val="en-US"/>
        </w:rPr>
        <w:t>Support Vector Machine</w:t>
      </w:r>
      <w:r w:rsidR="00001264">
        <w:rPr>
          <w:b/>
          <w:i/>
        </w:rPr>
        <w:t xml:space="preserve">, </w:t>
      </w:r>
      <w:r w:rsidR="0023772B">
        <w:rPr>
          <w:b/>
          <w:i/>
          <w:noProof/>
          <w:lang w:val="en-US"/>
        </w:rPr>
        <w:t>Wavelet</w:t>
      </w:r>
      <w:r w:rsidR="00CA135A">
        <w:rPr>
          <w:b/>
          <w:i/>
          <w:noProof/>
        </w:rPr>
        <w:t xml:space="preserve"> Haar</w:t>
      </w:r>
      <w:r w:rsidR="0023772B">
        <w:rPr>
          <w:b/>
          <w:i/>
          <w:lang w:val="en-US"/>
        </w:rPr>
        <w:t>.</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8" w:name="_Toc263602510"/>
      <w:bookmarkStart w:id="19"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20" w:name="_Toc453233616"/>
      <w:r w:rsidRPr="00962831">
        <w:rPr>
          <w:rFonts w:cs="Times New Roman"/>
          <w:i/>
          <w:sz w:val="22"/>
          <w:szCs w:val="22"/>
        </w:rPr>
        <w:t>Abstract</w:t>
      </w:r>
      <w:bookmarkEnd w:id="18"/>
      <w:bookmarkEnd w:id="19"/>
      <w:bookmarkEnd w:id="20"/>
    </w:p>
    <w:p w14:paraId="5D0E9CA1" w14:textId="77777777" w:rsidR="0023772B" w:rsidRPr="00412A4E" w:rsidRDefault="0023772B" w:rsidP="0023772B">
      <w:pPr>
        <w:ind w:firstLine="720"/>
        <w:rPr>
          <w:i/>
          <w:lang w:val="en-US" w:eastAsia="en-US"/>
        </w:rPr>
      </w:pPr>
      <w:bookmarkStart w:id="21" w:name="_Toc201483401"/>
      <w:bookmarkStart w:id="22" w:name="_Toc201678688"/>
      <w:bookmarkStart w:id="23" w:name="_Toc202014714"/>
      <w:bookmarkStart w:id="24" w:name="_Toc202027159"/>
      <w:bookmarkStart w:id="25" w:name="_Toc202027262"/>
      <w:bookmarkStart w:id="26" w:name="_Toc202027503"/>
      <w:bookmarkStart w:id="27"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55232B6D"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sidR="00A642DE">
        <w:rPr>
          <w:i/>
          <w:lang w:eastAsia="en-US"/>
        </w:rPr>
        <w:t xml:space="preserve"> Support Vector Machine</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7BD57123" w:rsidR="008003BB" w:rsidRPr="00A3540D" w:rsidRDefault="008003BB" w:rsidP="0062510D">
      <w:pPr>
        <w:spacing w:after="200" w:line="276" w:lineRule="auto"/>
        <w:jc w:val="left"/>
        <w:rPr>
          <w:b/>
          <w:i/>
          <w:lang w:val="en-US"/>
        </w:rPr>
      </w:pPr>
      <w:r w:rsidRPr="008003BB">
        <w:rPr>
          <w:b/>
          <w:i/>
          <w:noProof/>
        </w:rPr>
        <w:t xml:space="preserve">Keywords: </w:t>
      </w:r>
      <w:r w:rsidR="00001264">
        <w:rPr>
          <w:b/>
          <w:i/>
          <w:noProof/>
        </w:rPr>
        <w:t xml:space="preserve">Haar </w:t>
      </w:r>
      <w:r w:rsidR="00001264" w:rsidRPr="008003BB">
        <w:rPr>
          <w:b/>
          <w:i/>
          <w:noProof/>
        </w:rPr>
        <w:t>W</w:t>
      </w:r>
      <w:r w:rsidR="00001264">
        <w:rPr>
          <w:b/>
          <w:i/>
          <w:noProof/>
        </w:rPr>
        <w:t>avelet</w:t>
      </w:r>
      <w:r w:rsidR="00001264">
        <w:rPr>
          <w:b/>
          <w:i/>
          <w:noProof/>
        </w:rPr>
        <w:t xml:space="preserve">, </w:t>
      </w:r>
      <w:r w:rsidR="00001264">
        <w:rPr>
          <w:b/>
          <w:i/>
          <w:noProof/>
        </w:rPr>
        <w:t>Hamming Distance</w:t>
      </w:r>
      <w:r w:rsidR="00001264">
        <w:rPr>
          <w:b/>
          <w:i/>
          <w:noProof/>
        </w:rPr>
        <w:t xml:space="preserve">,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w:t>
      </w:r>
      <w:r w:rsidR="0023772B">
        <w:rPr>
          <w:b/>
          <w:i/>
          <w:noProof/>
        </w:rPr>
        <w:t xml:space="preserve"> Support Vector Machine</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8" w:name="_Toc263602511"/>
      <w:bookmarkStart w:id="29" w:name="_Toc297322775"/>
      <w:bookmarkStart w:id="30" w:name="_Toc453233617"/>
      <w:bookmarkEnd w:id="21"/>
      <w:bookmarkEnd w:id="22"/>
      <w:bookmarkEnd w:id="23"/>
      <w:bookmarkEnd w:id="24"/>
      <w:bookmarkEnd w:id="25"/>
      <w:bookmarkEnd w:id="26"/>
      <w:bookmarkEnd w:id="27"/>
      <w:r w:rsidRPr="00962831">
        <w:rPr>
          <w:rFonts w:cs="Times New Roman"/>
          <w:szCs w:val="24"/>
        </w:rPr>
        <w:lastRenderedPageBreak/>
        <w:t>KATA PENGANTAR</w:t>
      </w:r>
      <w:bookmarkEnd w:id="28"/>
      <w:bookmarkEnd w:id="29"/>
      <w:bookmarkEnd w:id="30"/>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1" w:name="_Toc263602512"/>
      <w:bookmarkStart w:id="32"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3" w:name="_Toc453233618"/>
      <w:r w:rsidRPr="00962831">
        <w:rPr>
          <w:rFonts w:cs="Times New Roman"/>
          <w:szCs w:val="24"/>
        </w:rPr>
        <w:lastRenderedPageBreak/>
        <w:t>D</w:t>
      </w:r>
      <w:r w:rsidR="000D256C" w:rsidRPr="00962831">
        <w:rPr>
          <w:rFonts w:cs="Times New Roman"/>
          <w:szCs w:val="24"/>
        </w:rPr>
        <w:t>AFTAR ISI</w:t>
      </w:r>
      <w:bookmarkEnd w:id="31"/>
      <w:bookmarkEnd w:id="32"/>
      <w:bookmarkEnd w:id="33"/>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310CF7">
              <w:rPr>
                <w:noProof/>
                <w:webHidden/>
              </w:rPr>
              <w:t>v</w:t>
            </w:r>
            <w:r w:rsidR="00B57EC4">
              <w:rPr>
                <w:noProof/>
                <w:webHidden/>
              </w:rPr>
              <w:fldChar w:fldCharType="end"/>
            </w:r>
          </w:hyperlink>
        </w:p>
        <w:p w14:paraId="4EF8E6AB" w14:textId="77777777" w:rsidR="00B57EC4" w:rsidRDefault="00AD12FA">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310CF7">
              <w:rPr>
                <w:noProof/>
                <w:webHidden/>
              </w:rPr>
              <w:t>vii</w:t>
            </w:r>
            <w:r w:rsidR="00B57EC4">
              <w:rPr>
                <w:noProof/>
                <w:webHidden/>
              </w:rPr>
              <w:fldChar w:fldCharType="end"/>
            </w:r>
          </w:hyperlink>
        </w:p>
        <w:p w14:paraId="3DB60CC2" w14:textId="77777777" w:rsidR="00B57EC4" w:rsidRDefault="00AD12FA">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310CF7">
              <w:rPr>
                <w:noProof/>
                <w:webHidden/>
              </w:rPr>
              <w:t>ix</w:t>
            </w:r>
            <w:r w:rsidR="00B57EC4">
              <w:rPr>
                <w:noProof/>
                <w:webHidden/>
              </w:rPr>
              <w:fldChar w:fldCharType="end"/>
            </w:r>
          </w:hyperlink>
        </w:p>
        <w:p w14:paraId="0C1431C4" w14:textId="77777777" w:rsidR="00B57EC4" w:rsidRDefault="00AD12FA">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310CF7">
              <w:rPr>
                <w:noProof/>
                <w:webHidden/>
              </w:rPr>
              <w:t>xi</w:t>
            </w:r>
            <w:r w:rsidR="00B57EC4">
              <w:rPr>
                <w:noProof/>
                <w:webHidden/>
              </w:rPr>
              <w:fldChar w:fldCharType="end"/>
            </w:r>
          </w:hyperlink>
        </w:p>
        <w:p w14:paraId="7DC5E405" w14:textId="77777777" w:rsidR="00B57EC4" w:rsidRDefault="00AD12FA">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310CF7">
              <w:rPr>
                <w:noProof/>
                <w:webHidden/>
              </w:rPr>
              <w:t>xiii</w:t>
            </w:r>
            <w:r w:rsidR="00B57EC4">
              <w:rPr>
                <w:noProof/>
                <w:webHidden/>
              </w:rPr>
              <w:fldChar w:fldCharType="end"/>
            </w:r>
          </w:hyperlink>
        </w:p>
        <w:p w14:paraId="2BC9A062" w14:textId="77777777" w:rsidR="00B57EC4" w:rsidRDefault="00AD12FA">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310CF7">
              <w:rPr>
                <w:noProof/>
                <w:webHidden/>
              </w:rPr>
              <w:t>xvii</w:t>
            </w:r>
            <w:r w:rsidR="00B57EC4">
              <w:rPr>
                <w:noProof/>
                <w:webHidden/>
              </w:rPr>
              <w:fldChar w:fldCharType="end"/>
            </w:r>
          </w:hyperlink>
        </w:p>
        <w:p w14:paraId="711AA026" w14:textId="77777777" w:rsidR="00B57EC4" w:rsidRDefault="00AD12FA">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310CF7">
              <w:rPr>
                <w:noProof/>
                <w:webHidden/>
              </w:rPr>
              <w:t>xix</w:t>
            </w:r>
            <w:r w:rsidR="00B57EC4">
              <w:rPr>
                <w:noProof/>
                <w:webHidden/>
              </w:rPr>
              <w:fldChar w:fldCharType="end"/>
            </w:r>
          </w:hyperlink>
        </w:p>
        <w:p w14:paraId="257EB5C3" w14:textId="77777777" w:rsidR="00B57EC4" w:rsidRDefault="00AD12FA">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310CF7">
              <w:rPr>
                <w:noProof/>
                <w:webHidden/>
              </w:rPr>
              <w:t>xxi</w:t>
            </w:r>
            <w:r w:rsidR="00B57EC4">
              <w:rPr>
                <w:noProof/>
                <w:webHidden/>
              </w:rPr>
              <w:fldChar w:fldCharType="end"/>
            </w:r>
          </w:hyperlink>
        </w:p>
        <w:p w14:paraId="090FB94F" w14:textId="77777777" w:rsidR="00B57EC4" w:rsidRDefault="00AD12FA">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3B44B968"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56899CFA"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7858069F"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402FFDD"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21EB619"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4F3CBDBD"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310CF7">
              <w:rPr>
                <w:noProof/>
                <w:webHidden/>
              </w:rPr>
              <w:t>4</w:t>
            </w:r>
            <w:r w:rsidR="00B57EC4">
              <w:rPr>
                <w:noProof/>
                <w:webHidden/>
              </w:rPr>
              <w:fldChar w:fldCharType="end"/>
            </w:r>
          </w:hyperlink>
        </w:p>
        <w:p w14:paraId="6847E1A3"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310CF7">
              <w:rPr>
                <w:noProof/>
                <w:webHidden/>
              </w:rPr>
              <w:t>5</w:t>
            </w:r>
            <w:r w:rsidR="00B57EC4">
              <w:rPr>
                <w:noProof/>
                <w:webHidden/>
              </w:rPr>
              <w:fldChar w:fldCharType="end"/>
            </w:r>
          </w:hyperlink>
        </w:p>
        <w:p w14:paraId="28A80C39" w14:textId="77777777" w:rsidR="00B57EC4" w:rsidRDefault="00AD12FA">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51E9B0A9"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0D2B27F4"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310CF7">
              <w:rPr>
                <w:noProof/>
                <w:webHidden/>
              </w:rPr>
              <w:t>8</w:t>
            </w:r>
            <w:r w:rsidR="00B57EC4">
              <w:rPr>
                <w:noProof/>
                <w:webHidden/>
              </w:rPr>
              <w:fldChar w:fldCharType="end"/>
            </w:r>
          </w:hyperlink>
        </w:p>
        <w:p w14:paraId="4BA865FA"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310CF7">
              <w:rPr>
                <w:noProof/>
                <w:webHidden/>
              </w:rPr>
              <w:t>9</w:t>
            </w:r>
            <w:r w:rsidR="00B57EC4">
              <w:rPr>
                <w:noProof/>
                <w:webHidden/>
              </w:rPr>
              <w:fldChar w:fldCharType="end"/>
            </w:r>
          </w:hyperlink>
        </w:p>
        <w:p w14:paraId="165CF35A"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310CF7">
              <w:rPr>
                <w:noProof/>
                <w:webHidden/>
              </w:rPr>
              <w:t>10</w:t>
            </w:r>
            <w:r w:rsidR="00B57EC4">
              <w:rPr>
                <w:noProof/>
                <w:webHidden/>
              </w:rPr>
              <w:fldChar w:fldCharType="end"/>
            </w:r>
          </w:hyperlink>
        </w:p>
        <w:p w14:paraId="06F07AC5"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310CF7">
              <w:rPr>
                <w:noProof/>
                <w:webHidden/>
              </w:rPr>
              <w:t>13</w:t>
            </w:r>
            <w:r w:rsidR="00B57EC4">
              <w:rPr>
                <w:noProof/>
                <w:webHidden/>
              </w:rPr>
              <w:fldChar w:fldCharType="end"/>
            </w:r>
          </w:hyperlink>
        </w:p>
        <w:p w14:paraId="52A29E73"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310CF7">
              <w:rPr>
                <w:noProof/>
                <w:webHidden/>
              </w:rPr>
              <w:t>15</w:t>
            </w:r>
            <w:r w:rsidR="00B57EC4">
              <w:rPr>
                <w:noProof/>
                <w:webHidden/>
              </w:rPr>
              <w:fldChar w:fldCharType="end"/>
            </w:r>
          </w:hyperlink>
        </w:p>
        <w:p w14:paraId="43A5752C"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310CF7">
              <w:rPr>
                <w:noProof/>
                <w:webHidden/>
              </w:rPr>
              <w:t>16</w:t>
            </w:r>
            <w:r w:rsidR="00B57EC4">
              <w:rPr>
                <w:noProof/>
                <w:webHidden/>
              </w:rPr>
              <w:fldChar w:fldCharType="end"/>
            </w:r>
          </w:hyperlink>
        </w:p>
        <w:p w14:paraId="3D8CF931"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310CF7">
              <w:rPr>
                <w:noProof/>
                <w:webHidden/>
              </w:rPr>
              <w:t>18</w:t>
            </w:r>
            <w:r w:rsidR="00B57EC4">
              <w:rPr>
                <w:noProof/>
                <w:webHidden/>
              </w:rPr>
              <w:fldChar w:fldCharType="end"/>
            </w:r>
          </w:hyperlink>
        </w:p>
        <w:p w14:paraId="6440AF54"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310CF7">
              <w:rPr>
                <w:noProof/>
                <w:webHidden/>
              </w:rPr>
              <w:t>19</w:t>
            </w:r>
            <w:r w:rsidR="00B57EC4">
              <w:rPr>
                <w:noProof/>
                <w:webHidden/>
              </w:rPr>
              <w:fldChar w:fldCharType="end"/>
            </w:r>
          </w:hyperlink>
        </w:p>
        <w:p w14:paraId="20932440"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310CF7">
              <w:rPr>
                <w:noProof/>
                <w:webHidden/>
              </w:rPr>
              <w:t>24</w:t>
            </w:r>
            <w:r w:rsidR="00B57EC4">
              <w:rPr>
                <w:noProof/>
                <w:webHidden/>
              </w:rPr>
              <w:fldChar w:fldCharType="end"/>
            </w:r>
          </w:hyperlink>
        </w:p>
        <w:p w14:paraId="47E272F5"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310CF7">
              <w:rPr>
                <w:noProof/>
                <w:webHidden/>
              </w:rPr>
              <w:t>25</w:t>
            </w:r>
            <w:r w:rsidR="00B57EC4">
              <w:rPr>
                <w:noProof/>
                <w:webHidden/>
              </w:rPr>
              <w:fldChar w:fldCharType="end"/>
            </w:r>
          </w:hyperlink>
        </w:p>
        <w:p w14:paraId="5560F453" w14:textId="77777777" w:rsidR="00B57EC4" w:rsidRDefault="00AD12FA">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389ED65"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5D64FBFA"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623A02F"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1FC4CFF1"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5C6A121D"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310CF7">
              <w:rPr>
                <w:noProof/>
                <w:webHidden/>
              </w:rPr>
              <w:t>30</w:t>
            </w:r>
            <w:r w:rsidR="00B57EC4">
              <w:rPr>
                <w:noProof/>
                <w:webHidden/>
              </w:rPr>
              <w:fldChar w:fldCharType="end"/>
            </w:r>
          </w:hyperlink>
        </w:p>
        <w:p w14:paraId="6C45B9E6"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310CF7">
              <w:rPr>
                <w:noProof/>
                <w:webHidden/>
              </w:rPr>
              <w:t>32</w:t>
            </w:r>
            <w:r w:rsidR="00B57EC4">
              <w:rPr>
                <w:noProof/>
                <w:webHidden/>
              </w:rPr>
              <w:fldChar w:fldCharType="end"/>
            </w:r>
          </w:hyperlink>
        </w:p>
        <w:p w14:paraId="49F9A4D0"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310CF7">
              <w:rPr>
                <w:noProof/>
                <w:webHidden/>
              </w:rPr>
              <w:t>33</w:t>
            </w:r>
            <w:r w:rsidR="00B57EC4">
              <w:rPr>
                <w:noProof/>
                <w:webHidden/>
              </w:rPr>
              <w:fldChar w:fldCharType="end"/>
            </w:r>
          </w:hyperlink>
        </w:p>
        <w:p w14:paraId="0934ADEF"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310CF7">
              <w:rPr>
                <w:noProof/>
                <w:webHidden/>
              </w:rPr>
              <w:t>34</w:t>
            </w:r>
            <w:r w:rsidR="00B57EC4">
              <w:rPr>
                <w:noProof/>
                <w:webHidden/>
              </w:rPr>
              <w:fldChar w:fldCharType="end"/>
            </w:r>
          </w:hyperlink>
        </w:p>
        <w:p w14:paraId="450172A8"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310CF7">
              <w:rPr>
                <w:noProof/>
                <w:webHidden/>
              </w:rPr>
              <w:t>35</w:t>
            </w:r>
            <w:r w:rsidR="00B57EC4">
              <w:rPr>
                <w:noProof/>
                <w:webHidden/>
              </w:rPr>
              <w:fldChar w:fldCharType="end"/>
            </w:r>
          </w:hyperlink>
        </w:p>
        <w:p w14:paraId="63985FC9"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310CF7">
              <w:rPr>
                <w:noProof/>
                <w:webHidden/>
              </w:rPr>
              <w:t>37</w:t>
            </w:r>
            <w:r w:rsidR="00B57EC4">
              <w:rPr>
                <w:noProof/>
                <w:webHidden/>
              </w:rPr>
              <w:fldChar w:fldCharType="end"/>
            </w:r>
          </w:hyperlink>
        </w:p>
        <w:p w14:paraId="679F8A2B"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310CF7">
              <w:rPr>
                <w:noProof/>
                <w:webHidden/>
              </w:rPr>
              <w:t>39</w:t>
            </w:r>
            <w:r w:rsidR="00B57EC4">
              <w:rPr>
                <w:noProof/>
                <w:webHidden/>
              </w:rPr>
              <w:fldChar w:fldCharType="end"/>
            </w:r>
          </w:hyperlink>
        </w:p>
        <w:p w14:paraId="6E847FE4"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 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6C2B39B9"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51525DA0"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310CF7">
              <w:rPr>
                <w:noProof/>
                <w:webHidden/>
              </w:rPr>
              <w:t>41</w:t>
            </w:r>
            <w:r w:rsidR="00B57EC4">
              <w:rPr>
                <w:noProof/>
                <w:webHidden/>
              </w:rPr>
              <w:fldChar w:fldCharType="end"/>
            </w:r>
          </w:hyperlink>
        </w:p>
        <w:p w14:paraId="5FDEA0DC"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7ACDFAAD"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4B16A81F"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310CF7">
              <w:rPr>
                <w:noProof/>
                <w:webHidden/>
              </w:rPr>
              <w:t>44</w:t>
            </w:r>
            <w:r w:rsidR="00B57EC4">
              <w:rPr>
                <w:noProof/>
                <w:webHidden/>
              </w:rPr>
              <w:fldChar w:fldCharType="end"/>
            </w:r>
          </w:hyperlink>
        </w:p>
        <w:p w14:paraId="3F3C8F0B"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310CF7">
              <w:rPr>
                <w:noProof/>
                <w:webHidden/>
              </w:rPr>
              <w:t>45</w:t>
            </w:r>
            <w:r w:rsidR="00B57EC4">
              <w:rPr>
                <w:noProof/>
                <w:webHidden/>
              </w:rPr>
              <w:fldChar w:fldCharType="end"/>
            </w:r>
          </w:hyperlink>
        </w:p>
        <w:p w14:paraId="11487469"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310CF7">
              <w:rPr>
                <w:noProof/>
                <w:webHidden/>
              </w:rPr>
              <w:t>46</w:t>
            </w:r>
            <w:r w:rsidR="00B57EC4">
              <w:rPr>
                <w:noProof/>
                <w:webHidden/>
              </w:rPr>
              <w:fldChar w:fldCharType="end"/>
            </w:r>
          </w:hyperlink>
        </w:p>
        <w:p w14:paraId="23A6AAB3"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310CF7">
              <w:rPr>
                <w:noProof/>
                <w:webHidden/>
              </w:rPr>
              <w:t>47</w:t>
            </w:r>
            <w:r w:rsidR="00B57EC4">
              <w:rPr>
                <w:noProof/>
                <w:webHidden/>
              </w:rPr>
              <w:fldChar w:fldCharType="end"/>
            </w:r>
          </w:hyperlink>
        </w:p>
        <w:p w14:paraId="4BEF649A" w14:textId="77777777" w:rsidR="00B57EC4" w:rsidRDefault="00AD12FA">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39F33E0A"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439FD428"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659AEA28"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0315E264"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799AD258"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438466C4"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310CF7">
              <w:rPr>
                <w:noProof/>
                <w:webHidden/>
              </w:rPr>
              <w:t>53</w:t>
            </w:r>
            <w:r w:rsidR="00B57EC4">
              <w:rPr>
                <w:noProof/>
                <w:webHidden/>
              </w:rPr>
              <w:fldChar w:fldCharType="end"/>
            </w:r>
          </w:hyperlink>
        </w:p>
        <w:p w14:paraId="4967543B" w14:textId="77777777" w:rsidR="00B57EC4" w:rsidRDefault="00AD12FA"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310CF7">
              <w:rPr>
                <w:noProof/>
                <w:webHidden/>
              </w:rPr>
              <w:t>55</w:t>
            </w:r>
            <w:r w:rsidR="00B57EC4">
              <w:rPr>
                <w:noProof/>
                <w:webHidden/>
              </w:rPr>
              <w:fldChar w:fldCharType="end"/>
            </w:r>
          </w:hyperlink>
        </w:p>
        <w:p w14:paraId="1C172BE9" w14:textId="77777777" w:rsidR="00B57EC4" w:rsidRDefault="00AD12FA"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310CF7">
              <w:rPr>
                <w:noProof/>
                <w:webHidden/>
              </w:rPr>
              <w:t>56</w:t>
            </w:r>
            <w:r w:rsidR="00B57EC4">
              <w:rPr>
                <w:noProof/>
                <w:webHidden/>
              </w:rPr>
              <w:fldChar w:fldCharType="end"/>
            </w:r>
          </w:hyperlink>
        </w:p>
        <w:p w14:paraId="3FFC4045"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4B3A5A80"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18AECCA0" w14:textId="77777777" w:rsidR="00B57EC4" w:rsidRDefault="00AD12FA"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4ECCDBA"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B9D0382"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310CF7">
              <w:rPr>
                <w:noProof/>
                <w:webHidden/>
              </w:rPr>
              <w:t>62</w:t>
            </w:r>
            <w:r w:rsidR="00B57EC4">
              <w:rPr>
                <w:noProof/>
                <w:webHidden/>
              </w:rPr>
              <w:fldChar w:fldCharType="end"/>
            </w:r>
          </w:hyperlink>
        </w:p>
        <w:p w14:paraId="219C48C7" w14:textId="77777777" w:rsidR="00B57EC4" w:rsidRDefault="00AD12FA"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310CF7">
              <w:rPr>
                <w:noProof/>
                <w:webHidden/>
              </w:rPr>
              <w:t>63</w:t>
            </w:r>
            <w:r w:rsidR="00B57EC4">
              <w:rPr>
                <w:noProof/>
                <w:webHidden/>
              </w:rPr>
              <w:fldChar w:fldCharType="end"/>
            </w:r>
          </w:hyperlink>
        </w:p>
        <w:p w14:paraId="03A0B6C4"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310CF7">
              <w:rPr>
                <w:noProof/>
                <w:webHidden/>
              </w:rPr>
              <w:t>64</w:t>
            </w:r>
            <w:r w:rsidR="00B57EC4">
              <w:rPr>
                <w:noProof/>
                <w:webHidden/>
              </w:rPr>
              <w:fldChar w:fldCharType="end"/>
            </w:r>
          </w:hyperlink>
        </w:p>
        <w:p w14:paraId="479020B8"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310CF7">
              <w:rPr>
                <w:noProof/>
                <w:webHidden/>
              </w:rPr>
              <w:t>67</w:t>
            </w:r>
            <w:r w:rsidR="00B57EC4">
              <w:rPr>
                <w:noProof/>
                <w:webHidden/>
              </w:rPr>
              <w:fldChar w:fldCharType="end"/>
            </w:r>
          </w:hyperlink>
        </w:p>
        <w:p w14:paraId="7F44106D" w14:textId="77777777" w:rsidR="00B57EC4" w:rsidRDefault="00AD12FA">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713720C7"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6AF163CF"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498EDD3B"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310CF7">
              <w:rPr>
                <w:noProof/>
                <w:webHidden/>
              </w:rPr>
              <w:t>70</w:t>
            </w:r>
            <w:r w:rsidR="00B57EC4">
              <w:rPr>
                <w:noProof/>
                <w:webHidden/>
              </w:rPr>
              <w:fldChar w:fldCharType="end"/>
            </w:r>
          </w:hyperlink>
        </w:p>
        <w:p w14:paraId="08CA02F8"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48E09219"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6A51B726"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310CF7">
              <w:rPr>
                <w:noProof/>
                <w:webHidden/>
              </w:rPr>
              <w:t>73</w:t>
            </w:r>
            <w:r w:rsidR="00B57EC4">
              <w:rPr>
                <w:noProof/>
                <w:webHidden/>
              </w:rPr>
              <w:fldChar w:fldCharType="end"/>
            </w:r>
          </w:hyperlink>
        </w:p>
        <w:p w14:paraId="5BEC267D"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310CF7">
              <w:rPr>
                <w:noProof/>
                <w:webHidden/>
              </w:rPr>
              <w:t>74</w:t>
            </w:r>
            <w:r w:rsidR="00B57EC4">
              <w:rPr>
                <w:noProof/>
                <w:webHidden/>
              </w:rPr>
              <w:fldChar w:fldCharType="end"/>
            </w:r>
          </w:hyperlink>
        </w:p>
        <w:p w14:paraId="0D8D62A7"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040E60F6"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36AA6B00"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310CF7">
              <w:rPr>
                <w:noProof/>
                <w:webHidden/>
              </w:rPr>
              <w:t>76</w:t>
            </w:r>
            <w:r w:rsidR="00B57EC4">
              <w:rPr>
                <w:noProof/>
                <w:webHidden/>
              </w:rPr>
              <w:fldChar w:fldCharType="end"/>
            </w:r>
          </w:hyperlink>
        </w:p>
        <w:p w14:paraId="42D7AA3A"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66AA5AFE"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3071C001" w14:textId="77777777" w:rsidR="00B57EC4" w:rsidRDefault="00AD12FA"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310CF7">
              <w:rPr>
                <w:noProof/>
                <w:webHidden/>
              </w:rPr>
              <w:t>78</w:t>
            </w:r>
            <w:r w:rsidR="00B57EC4">
              <w:rPr>
                <w:noProof/>
                <w:webHidden/>
              </w:rPr>
              <w:fldChar w:fldCharType="end"/>
            </w:r>
          </w:hyperlink>
        </w:p>
        <w:p w14:paraId="16DFB843"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310CF7">
              <w:rPr>
                <w:noProof/>
                <w:webHidden/>
              </w:rPr>
              <w:t>79</w:t>
            </w:r>
            <w:r w:rsidR="00B57EC4">
              <w:rPr>
                <w:noProof/>
                <w:webHidden/>
              </w:rPr>
              <w:fldChar w:fldCharType="end"/>
            </w:r>
          </w:hyperlink>
        </w:p>
        <w:p w14:paraId="1FACAA46" w14:textId="77777777" w:rsidR="00B57EC4" w:rsidRDefault="00AD12FA">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3E0D014B"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13F76720" w14:textId="77777777" w:rsidR="00B57EC4" w:rsidRDefault="00AD12FA"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310CF7">
              <w:rPr>
                <w:noProof/>
                <w:webHidden/>
              </w:rPr>
              <w:t>82</w:t>
            </w:r>
            <w:r w:rsidR="00B57EC4">
              <w:rPr>
                <w:noProof/>
                <w:webHidden/>
              </w:rPr>
              <w:fldChar w:fldCharType="end"/>
            </w:r>
          </w:hyperlink>
        </w:p>
        <w:p w14:paraId="153BF80A" w14:textId="77777777" w:rsidR="00B57EC4" w:rsidRDefault="00AD12FA">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PUSTAKA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310CF7">
              <w:rPr>
                <w:noProof/>
                <w:webHidden/>
              </w:rPr>
              <w:t>83</w:t>
            </w:r>
            <w:r w:rsidR="00B57EC4">
              <w:rPr>
                <w:noProof/>
                <w:webHidden/>
              </w:rPr>
              <w:fldChar w:fldCharType="end"/>
            </w:r>
          </w:hyperlink>
        </w:p>
        <w:p w14:paraId="38A76110" w14:textId="77777777" w:rsidR="00B57EC4" w:rsidRDefault="00AD12FA">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310CF7">
              <w:rPr>
                <w:noProof/>
                <w:webHidden/>
              </w:rPr>
              <w:t>85</w:t>
            </w:r>
            <w:r w:rsidR="00B57EC4">
              <w:rPr>
                <w:noProof/>
                <w:webHidden/>
              </w:rPr>
              <w:fldChar w:fldCharType="end"/>
            </w:r>
          </w:hyperlink>
        </w:p>
        <w:p w14:paraId="08437CF4" w14:textId="77777777" w:rsidR="00B57EC4" w:rsidRDefault="00AD12FA">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310CF7">
              <w:rPr>
                <w:noProof/>
                <w:webHidden/>
              </w:rPr>
              <w:t>109</w:t>
            </w:r>
            <w:r w:rsidR="00B57EC4">
              <w:rPr>
                <w:noProof/>
                <w:webHidden/>
              </w:rPr>
              <w:fldChar w:fldCharType="end"/>
            </w:r>
          </w:hyperlink>
        </w:p>
        <w:p w14:paraId="201D63D3" w14:textId="77777777" w:rsidR="00B57EC4" w:rsidRDefault="00AD12FA">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310CF7">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4" w:name="_Toc263602513"/>
      <w:bookmarkStart w:id="35"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6" w:name="_Toc453233619"/>
      <w:r w:rsidRPr="00962831">
        <w:rPr>
          <w:rFonts w:cs="Times New Roman"/>
          <w:szCs w:val="24"/>
        </w:rPr>
        <w:lastRenderedPageBreak/>
        <w:t>DAFTAR GAMBAR</w:t>
      </w:r>
      <w:bookmarkEnd w:id="34"/>
      <w:bookmarkEnd w:id="35"/>
      <w:bookmarkEnd w:id="36"/>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310CF7">
          <w:rPr>
            <w:noProof/>
            <w:webHidden/>
          </w:rPr>
          <w:t>7</w:t>
        </w:r>
        <w:r w:rsidR="00941F6C">
          <w:rPr>
            <w:noProof/>
            <w:webHidden/>
          </w:rPr>
          <w:fldChar w:fldCharType="end"/>
        </w:r>
      </w:hyperlink>
    </w:p>
    <w:p w14:paraId="4F9537AF"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310CF7">
          <w:rPr>
            <w:noProof/>
            <w:webHidden/>
          </w:rPr>
          <w:t>9</w:t>
        </w:r>
        <w:r w:rsidR="00941F6C">
          <w:rPr>
            <w:noProof/>
            <w:webHidden/>
          </w:rPr>
          <w:fldChar w:fldCharType="end"/>
        </w:r>
      </w:hyperlink>
    </w:p>
    <w:p w14:paraId="2A861E4D"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310CF7">
          <w:rPr>
            <w:noProof/>
            <w:webHidden/>
          </w:rPr>
          <w:t>10</w:t>
        </w:r>
        <w:r w:rsidR="00941F6C">
          <w:rPr>
            <w:noProof/>
            <w:webHidden/>
          </w:rPr>
          <w:fldChar w:fldCharType="end"/>
        </w:r>
      </w:hyperlink>
    </w:p>
    <w:p w14:paraId="76452EC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310CF7">
          <w:rPr>
            <w:noProof/>
            <w:webHidden/>
          </w:rPr>
          <w:t>13</w:t>
        </w:r>
        <w:r w:rsidR="00941F6C">
          <w:rPr>
            <w:noProof/>
            <w:webHidden/>
          </w:rPr>
          <w:fldChar w:fldCharType="end"/>
        </w:r>
      </w:hyperlink>
    </w:p>
    <w:p w14:paraId="571FD0EB"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310CF7">
          <w:rPr>
            <w:noProof/>
            <w:webHidden/>
          </w:rPr>
          <w:t>14</w:t>
        </w:r>
        <w:r w:rsidR="00941F6C">
          <w:rPr>
            <w:noProof/>
            <w:webHidden/>
          </w:rPr>
          <w:fldChar w:fldCharType="end"/>
        </w:r>
      </w:hyperlink>
    </w:p>
    <w:p w14:paraId="7A9EBEBB"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310CF7">
          <w:rPr>
            <w:noProof/>
            <w:webHidden/>
          </w:rPr>
          <w:t>16</w:t>
        </w:r>
        <w:r w:rsidR="00941F6C">
          <w:rPr>
            <w:noProof/>
            <w:webHidden/>
          </w:rPr>
          <w:fldChar w:fldCharType="end"/>
        </w:r>
      </w:hyperlink>
    </w:p>
    <w:p w14:paraId="3707F356"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310CF7">
          <w:rPr>
            <w:noProof/>
            <w:webHidden/>
          </w:rPr>
          <w:t>17</w:t>
        </w:r>
        <w:r w:rsidR="00941F6C">
          <w:rPr>
            <w:noProof/>
            <w:webHidden/>
          </w:rPr>
          <w:fldChar w:fldCharType="end"/>
        </w:r>
      </w:hyperlink>
    </w:p>
    <w:p w14:paraId="470EF73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310CF7">
          <w:rPr>
            <w:noProof/>
            <w:webHidden/>
          </w:rPr>
          <w:t>18</w:t>
        </w:r>
        <w:r w:rsidR="00941F6C">
          <w:rPr>
            <w:noProof/>
            <w:webHidden/>
          </w:rPr>
          <w:fldChar w:fldCharType="end"/>
        </w:r>
      </w:hyperlink>
    </w:p>
    <w:p w14:paraId="242E018C"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310CF7">
          <w:rPr>
            <w:noProof/>
            <w:webHidden/>
          </w:rPr>
          <w:t>20</w:t>
        </w:r>
        <w:r w:rsidR="00941F6C">
          <w:rPr>
            <w:noProof/>
            <w:webHidden/>
          </w:rPr>
          <w:fldChar w:fldCharType="end"/>
        </w:r>
      </w:hyperlink>
    </w:p>
    <w:p w14:paraId="13FE1D2C"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310CF7">
          <w:rPr>
            <w:noProof/>
            <w:webHidden/>
          </w:rPr>
          <w:t>22</w:t>
        </w:r>
        <w:r w:rsidR="00941F6C">
          <w:rPr>
            <w:noProof/>
            <w:webHidden/>
          </w:rPr>
          <w:fldChar w:fldCharType="end"/>
        </w:r>
      </w:hyperlink>
    </w:p>
    <w:p w14:paraId="16B1D523"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310CF7">
          <w:rPr>
            <w:noProof/>
            <w:webHidden/>
          </w:rPr>
          <w:t>28</w:t>
        </w:r>
        <w:r w:rsidR="00941F6C">
          <w:rPr>
            <w:noProof/>
            <w:webHidden/>
          </w:rPr>
          <w:fldChar w:fldCharType="end"/>
        </w:r>
      </w:hyperlink>
    </w:p>
    <w:p w14:paraId="3F4A6360"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310CF7">
          <w:rPr>
            <w:noProof/>
            <w:webHidden/>
          </w:rPr>
          <w:t>31</w:t>
        </w:r>
        <w:r w:rsidR="00941F6C">
          <w:rPr>
            <w:noProof/>
            <w:webHidden/>
          </w:rPr>
          <w:fldChar w:fldCharType="end"/>
        </w:r>
      </w:hyperlink>
    </w:p>
    <w:p w14:paraId="23D3348A"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310CF7">
          <w:rPr>
            <w:noProof/>
            <w:webHidden/>
          </w:rPr>
          <w:t>32</w:t>
        </w:r>
        <w:r w:rsidR="00941F6C">
          <w:rPr>
            <w:noProof/>
            <w:webHidden/>
          </w:rPr>
          <w:fldChar w:fldCharType="end"/>
        </w:r>
      </w:hyperlink>
    </w:p>
    <w:p w14:paraId="789363BA"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310CF7">
          <w:rPr>
            <w:noProof/>
            <w:webHidden/>
          </w:rPr>
          <w:t>33</w:t>
        </w:r>
        <w:r w:rsidR="00941F6C">
          <w:rPr>
            <w:noProof/>
            <w:webHidden/>
          </w:rPr>
          <w:fldChar w:fldCharType="end"/>
        </w:r>
      </w:hyperlink>
    </w:p>
    <w:p w14:paraId="4965CF5B"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310CF7">
          <w:rPr>
            <w:noProof/>
            <w:webHidden/>
          </w:rPr>
          <w:t>34</w:t>
        </w:r>
        <w:r w:rsidR="00941F6C">
          <w:rPr>
            <w:noProof/>
            <w:webHidden/>
          </w:rPr>
          <w:fldChar w:fldCharType="end"/>
        </w:r>
      </w:hyperlink>
    </w:p>
    <w:p w14:paraId="61D0A867"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310CF7">
          <w:rPr>
            <w:noProof/>
            <w:webHidden/>
          </w:rPr>
          <w:t>36</w:t>
        </w:r>
        <w:r w:rsidR="00941F6C">
          <w:rPr>
            <w:noProof/>
            <w:webHidden/>
          </w:rPr>
          <w:fldChar w:fldCharType="end"/>
        </w:r>
      </w:hyperlink>
    </w:p>
    <w:p w14:paraId="1CD96929"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310CF7">
          <w:rPr>
            <w:noProof/>
            <w:webHidden/>
          </w:rPr>
          <w:t>38</w:t>
        </w:r>
        <w:r w:rsidR="00941F6C">
          <w:rPr>
            <w:noProof/>
            <w:webHidden/>
          </w:rPr>
          <w:fldChar w:fldCharType="end"/>
        </w:r>
      </w:hyperlink>
    </w:p>
    <w:p w14:paraId="5BA41964"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310CF7">
          <w:rPr>
            <w:noProof/>
            <w:webHidden/>
          </w:rPr>
          <w:t>39</w:t>
        </w:r>
        <w:r w:rsidR="00941F6C">
          <w:rPr>
            <w:noProof/>
            <w:webHidden/>
          </w:rPr>
          <w:fldChar w:fldCharType="end"/>
        </w:r>
      </w:hyperlink>
    </w:p>
    <w:p w14:paraId="416F06D1"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310CF7">
          <w:rPr>
            <w:noProof/>
            <w:webHidden/>
          </w:rPr>
          <w:t>41</w:t>
        </w:r>
        <w:r w:rsidR="00941F6C">
          <w:rPr>
            <w:noProof/>
            <w:webHidden/>
          </w:rPr>
          <w:fldChar w:fldCharType="end"/>
        </w:r>
      </w:hyperlink>
    </w:p>
    <w:p w14:paraId="5B65529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310CF7">
          <w:rPr>
            <w:noProof/>
            <w:webHidden/>
          </w:rPr>
          <w:t>42</w:t>
        </w:r>
        <w:r w:rsidR="00941F6C">
          <w:rPr>
            <w:noProof/>
            <w:webHidden/>
          </w:rPr>
          <w:fldChar w:fldCharType="end"/>
        </w:r>
      </w:hyperlink>
    </w:p>
    <w:p w14:paraId="591D924A"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310CF7">
          <w:rPr>
            <w:noProof/>
            <w:webHidden/>
          </w:rPr>
          <w:t>44</w:t>
        </w:r>
        <w:r w:rsidR="00941F6C">
          <w:rPr>
            <w:noProof/>
            <w:webHidden/>
          </w:rPr>
          <w:fldChar w:fldCharType="end"/>
        </w:r>
      </w:hyperlink>
    </w:p>
    <w:p w14:paraId="5E82064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310CF7">
          <w:rPr>
            <w:noProof/>
            <w:webHidden/>
          </w:rPr>
          <w:t>45</w:t>
        </w:r>
        <w:r w:rsidR="00941F6C">
          <w:rPr>
            <w:noProof/>
            <w:webHidden/>
          </w:rPr>
          <w:fldChar w:fldCharType="end"/>
        </w:r>
      </w:hyperlink>
    </w:p>
    <w:p w14:paraId="3D3708F7"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310CF7">
          <w:rPr>
            <w:noProof/>
            <w:webHidden/>
          </w:rPr>
          <w:t>46</w:t>
        </w:r>
        <w:r w:rsidR="00941F6C">
          <w:rPr>
            <w:noProof/>
            <w:webHidden/>
          </w:rPr>
          <w:fldChar w:fldCharType="end"/>
        </w:r>
      </w:hyperlink>
    </w:p>
    <w:p w14:paraId="035FB04B"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310CF7">
          <w:rPr>
            <w:noProof/>
            <w:webHidden/>
          </w:rPr>
          <w:t>47</w:t>
        </w:r>
        <w:r w:rsidR="00941F6C">
          <w:rPr>
            <w:noProof/>
            <w:webHidden/>
          </w:rPr>
          <w:fldChar w:fldCharType="end"/>
        </w:r>
      </w:hyperlink>
    </w:p>
    <w:p w14:paraId="08FAE871"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310CF7">
          <w:rPr>
            <w:noProof/>
            <w:webHidden/>
          </w:rPr>
          <w:t>48</w:t>
        </w:r>
        <w:r w:rsidR="00941F6C">
          <w:rPr>
            <w:noProof/>
            <w:webHidden/>
          </w:rPr>
          <w:fldChar w:fldCharType="end"/>
        </w:r>
      </w:hyperlink>
    </w:p>
    <w:p w14:paraId="1CB3FD90"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310CF7">
          <w:rPr>
            <w:noProof/>
            <w:webHidden/>
          </w:rPr>
          <w:t>67</w:t>
        </w:r>
        <w:r w:rsidR="00941F6C">
          <w:rPr>
            <w:noProof/>
            <w:webHidden/>
          </w:rPr>
          <w:fldChar w:fldCharType="end"/>
        </w:r>
      </w:hyperlink>
    </w:p>
    <w:p w14:paraId="40132DDE"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310CF7">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7" w:name="_Toc236585576"/>
      <w:bookmarkStart w:id="38" w:name="_Toc263602514"/>
      <w:bookmarkStart w:id="39" w:name="_Toc297322778"/>
      <w:bookmarkStart w:id="40" w:name="_Toc453233620"/>
      <w:r w:rsidRPr="00962831">
        <w:lastRenderedPageBreak/>
        <w:t>DAFTAR TABEL</w:t>
      </w:r>
      <w:bookmarkEnd w:id="37"/>
      <w:bookmarkEnd w:id="38"/>
      <w:bookmarkEnd w:id="39"/>
      <w:bookmarkEnd w:id="40"/>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310CF7">
          <w:rPr>
            <w:noProof/>
            <w:webHidden/>
          </w:rPr>
          <w:t>24</w:t>
        </w:r>
        <w:r w:rsidR="00941F6C">
          <w:rPr>
            <w:noProof/>
            <w:webHidden/>
          </w:rPr>
          <w:fldChar w:fldCharType="end"/>
        </w:r>
      </w:hyperlink>
    </w:p>
    <w:p w14:paraId="78B9A14A"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310CF7">
          <w:rPr>
            <w:noProof/>
            <w:webHidden/>
          </w:rPr>
          <w:t>29</w:t>
        </w:r>
        <w:r w:rsidR="00941F6C">
          <w:rPr>
            <w:noProof/>
            <w:webHidden/>
          </w:rPr>
          <w:fldChar w:fldCharType="end"/>
        </w:r>
      </w:hyperlink>
    </w:p>
    <w:p w14:paraId="046D8CE6"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310CF7">
          <w:rPr>
            <w:noProof/>
            <w:webHidden/>
          </w:rPr>
          <w:t>49</w:t>
        </w:r>
        <w:r w:rsidR="00941F6C">
          <w:rPr>
            <w:noProof/>
            <w:webHidden/>
          </w:rPr>
          <w:fldChar w:fldCharType="end"/>
        </w:r>
      </w:hyperlink>
    </w:p>
    <w:p w14:paraId="79C2F9B1"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310CF7">
          <w:rPr>
            <w:noProof/>
            <w:webHidden/>
          </w:rPr>
          <w:t>69</w:t>
        </w:r>
        <w:r w:rsidR="00941F6C">
          <w:rPr>
            <w:noProof/>
            <w:webHidden/>
          </w:rPr>
          <w:fldChar w:fldCharType="end"/>
        </w:r>
      </w:hyperlink>
    </w:p>
    <w:p w14:paraId="47F1E699"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310CF7">
          <w:rPr>
            <w:noProof/>
            <w:webHidden/>
          </w:rPr>
          <w:t>71</w:t>
        </w:r>
        <w:r w:rsidR="00941F6C">
          <w:rPr>
            <w:noProof/>
            <w:webHidden/>
          </w:rPr>
          <w:fldChar w:fldCharType="end"/>
        </w:r>
      </w:hyperlink>
    </w:p>
    <w:p w14:paraId="2628599E"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310CF7">
          <w:rPr>
            <w:noProof/>
            <w:webHidden/>
          </w:rPr>
          <w:t>73</w:t>
        </w:r>
        <w:r w:rsidR="00941F6C">
          <w:rPr>
            <w:noProof/>
            <w:webHidden/>
          </w:rPr>
          <w:fldChar w:fldCharType="end"/>
        </w:r>
      </w:hyperlink>
    </w:p>
    <w:p w14:paraId="7502DAA9"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310CF7">
          <w:rPr>
            <w:noProof/>
            <w:webHidden/>
          </w:rPr>
          <w:t>74</w:t>
        </w:r>
        <w:r w:rsidR="00941F6C">
          <w:rPr>
            <w:noProof/>
            <w:webHidden/>
          </w:rPr>
          <w:fldChar w:fldCharType="end"/>
        </w:r>
      </w:hyperlink>
    </w:p>
    <w:p w14:paraId="098B848D"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310CF7">
          <w:rPr>
            <w:noProof/>
            <w:webHidden/>
          </w:rPr>
          <w:t>75</w:t>
        </w:r>
        <w:r w:rsidR="00941F6C">
          <w:rPr>
            <w:noProof/>
            <w:webHidden/>
          </w:rPr>
          <w:fldChar w:fldCharType="end"/>
        </w:r>
      </w:hyperlink>
    </w:p>
    <w:p w14:paraId="4868D224"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78527C67"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0F7B66A5"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0C1D78B9"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61AD0E3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310CF7">
          <w:rPr>
            <w:noProof/>
            <w:webHidden/>
          </w:rPr>
          <w:t>77</w:t>
        </w:r>
        <w:r w:rsidR="00941F6C">
          <w:rPr>
            <w:noProof/>
            <w:webHidden/>
          </w:rPr>
          <w:fldChar w:fldCharType="end"/>
        </w:r>
      </w:hyperlink>
    </w:p>
    <w:p w14:paraId="47068ED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310CF7">
          <w:rPr>
            <w:noProof/>
            <w:webHidden/>
          </w:rPr>
          <w:t>80</w:t>
        </w:r>
        <w:r w:rsidR="00941F6C">
          <w:rPr>
            <w:noProof/>
            <w:webHidden/>
          </w:rPr>
          <w:fldChar w:fldCharType="end"/>
        </w:r>
      </w:hyperlink>
    </w:p>
    <w:p w14:paraId="61A1F563"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310CF7">
          <w:rPr>
            <w:noProof/>
            <w:webHidden/>
          </w:rPr>
          <w:t>85</w:t>
        </w:r>
        <w:r w:rsidR="00941F6C">
          <w:rPr>
            <w:noProof/>
            <w:webHidden/>
          </w:rPr>
          <w:fldChar w:fldCharType="end"/>
        </w:r>
      </w:hyperlink>
    </w:p>
    <w:p w14:paraId="1D4FD4C6"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310CF7">
          <w:rPr>
            <w:noProof/>
            <w:webHidden/>
          </w:rPr>
          <w:t>89</w:t>
        </w:r>
        <w:r w:rsidR="00941F6C">
          <w:rPr>
            <w:noProof/>
            <w:webHidden/>
          </w:rPr>
          <w:fldChar w:fldCharType="end"/>
        </w:r>
      </w:hyperlink>
    </w:p>
    <w:p w14:paraId="1AA2626F"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310CF7">
          <w:rPr>
            <w:noProof/>
            <w:webHidden/>
          </w:rPr>
          <w:t>93</w:t>
        </w:r>
        <w:r w:rsidR="00941F6C">
          <w:rPr>
            <w:noProof/>
            <w:webHidden/>
          </w:rPr>
          <w:fldChar w:fldCharType="end"/>
        </w:r>
      </w:hyperlink>
    </w:p>
    <w:p w14:paraId="62A70022"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310CF7">
          <w:rPr>
            <w:noProof/>
            <w:webHidden/>
          </w:rPr>
          <w:t>97</w:t>
        </w:r>
        <w:r w:rsidR="00941F6C">
          <w:rPr>
            <w:noProof/>
            <w:webHidden/>
          </w:rPr>
          <w:fldChar w:fldCharType="end"/>
        </w:r>
      </w:hyperlink>
    </w:p>
    <w:p w14:paraId="3BBD00F4"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310CF7">
          <w:rPr>
            <w:noProof/>
            <w:webHidden/>
          </w:rPr>
          <w:t>101</w:t>
        </w:r>
        <w:r w:rsidR="00941F6C">
          <w:rPr>
            <w:noProof/>
            <w:webHidden/>
          </w:rPr>
          <w:fldChar w:fldCharType="end"/>
        </w:r>
      </w:hyperlink>
    </w:p>
    <w:p w14:paraId="5CDA59FE" w14:textId="77777777" w:rsidR="00941F6C" w:rsidRDefault="00AD12FA">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310CF7">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1" w:name="_Toc453233621"/>
      <w:r w:rsidRPr="00962831">
        <w:lastRenderedPageBreak/>
        <w:t xml:space="preserve">DAFTAR </w:t>
      </w:r>
      <w:r w:rsidR="00482E6B" w:rsidRPr="00962831">
        <w:t>KODE SUMBER</w:t>
      </w:r>
      <w:bookmarkEnd w:id="41"/>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310CF7">
          <w:rPr>
            <w:noProof/>
            <w:webHidden/>
          </w:rPr>
          <w:t>50</w:t>
        </w:r>
        <w:r w:rsidR="00C2475B">
          <w:rPr>
            <w:noProof/>
            <w:webHidden/>
          </w:rPr>
          <w:fldChar w:fldCharType="end"/>
        </w:r>
      </w:hyperlink>
    </w:p>
    <w:p w14:paraId="001B97C3"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310CF7">
          <w:rPr>
            <w:noProof/>
            <w:webHidden/>
          </w:rPr>
          <w:t>51</w:t>
        </w:r>
        <w:r w:rsidR="00C2475B">
          <w:rPr>
            <w:noProof/>
            <w:webHidden/>
          </w:rPr>
          <w:fldChar w:fldCharType="end"/>
        </w:r>
      </w:hyperlink>
    </w:p>
    <w:p w14:paraId="3D99BA94"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310CF7">
          <w:rPr>
            <w:noProof/>
            <w:webHidden/>
          </w:rPr>
          <w:t>52</w:t>
        </w:r>
        <w:r w:rsidR="00C2475B">
          <w:rPr>
            <w:noProof/>
            <w:webHidden/>
          </w:rPr>
          <w:fldChar w:fldCharType="end"/>
        </w:r>
      </w:hyperlink>
    </w:p>
    <w:p w14:paraId="4D979615"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310CF7">
          <w:rPr>
            <w:noProof/>
            <w:webHidden/>
          </w:rPr>
          <w:t>53</w:t>
        </w:r>
        <w:r w:rsidR="00C2475B">
          <w:rPr>
            <w:noProof/>
            <w:webHidden/>
          </w:rPr>
          <w:fldChar w:fldCharType="end"/>
        </w:r>
      </w:hyperlink>
    </w:p>
    <w:p w14:paraId="4B659572"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13230CE2"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42B2051B"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310CF7">
          <w:rPr>
            <w:noProof/>
            <w:webHidden/>
          </w:rPr>
          <w:t>56</w:t>
        </w:r>
        <w:r w:rsidR="00C2475B">
          <w:rPr>
            <w:noProof/>
            <w:webHidden/>
          </w:rPr>
          <w:fldChar w:fldCharType="end"/>
        </w:r>
      </w:hyperlink>
    </w:p>
    <w:p w14:paraId="427AAFD4"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310CF7">
          <w:rPr>
            <w:noProof/>
            <w:webHidden/>
          </w:rPr>
          <w:t>57</w:t>
        </w:r>
        <w:r w:rsidR="00C2475B">
          <w:rPr>
            <w:noProof/>
            <w:webHidden/>
          </w:rPr>
          <w:fldChar w:fldCharType="end"/>
        </w:r>
      </w:hyperlink>
    </w:p>
    <w:p w14:paraId="77B83BBE"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310CF7">
          <w:rPr>
            <w:noProof/>
            <w:webHidden/>
          </w:rPr>
          <w:t>58</w:t>
        </w:r>
        <w:r w:rsidR="00C2475B">
          <w:rPr>
            <w:noProof/>
            <w:webHidden/>
          </w:rPr>
          <w:fldChar w:fldCharType="end"/>
        </w:r>
      </w:hyperlink>
    </w:p>
    <w:p w14:paraId="71D8DF28"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7F5FA8B"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2996776"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310CF7">
          <w:rPr>
            <w:noProof/>
            <w:webHidden/>
          </w:rPr>
          <w:t>61</w:t>
        </w:r>
        <w:r w:rsidR="00C2475B">
          <w:rPr>
            <w:noProof/>
            <w:webHidden/>
          </w:rPr>
          <w:fldChar w:fldCharType="end"/>
        </w:r>
      </w:hyperlink>
    </w:p>
    <w:p w14:paraId="7222DFD9"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310CF7">
          <w:rPr>
            <w:noProof/>
            <w:webHidden/>
          </w:rPr>
          <w:t>62</w:t>
        </w:r>
        <w:r w:rsidR="00C2475B">
          <w:rPr>
            <w:noProof/>
            <w:webHidden/>
          </w:rPr>
          <w:fldChar w:fldCharType="end"/>
        </w:r>
      </w:hyperlink>
    </w:p>
    <w:p w14:paraId="3EF27AB3"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310CF7">
          <w:rPr>
            <w:noProof/>
            <w:webHidden/>
          </w:rPr>
          <w:t>64</w:t>
        </w:r>
        <w:r w:rsidR="00C2475B">
          <w:rPr>
            <w:noProof/>
            <w:webHidden/>
          </w:rPr>
          <w:fldChar w:fldCharType="end"/>
        </w:r>
      </w:hyperlink>
    </w:p>
    <w:p w14:paraId="7759EA09"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310CF7">
          <w:rPr>
            <w:noProof/>
            <w:webHidden/>
          </w:rPr>
          <w:t>65</w:t>
        </w:r>
        <w:r w:rsidR="00C2475B">
          <w:rPr>
            <w:noProof/>
            <w:webHidden/>
          </w:rPr>
          <w:fldChar w:fldCharType="end"/>
        </w:r>
      </w:hyperlink>
    </w:p>
    <w:p w14:paraId="4F744046" w14:textId="77777777" w:rsidR="00C2475B" w:rsidRDefault="00AD12FA">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310CF7">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2" w:name="_Toc263602515"/>
      <w:bookmarkStart w:id="43" w:name="_Toc297322779"/>
      <w:bookmarkStart w:id="44" w:name="_Toc453233622"/>
      <w:r w:rsidR="00760EB2" w:rsidRPr="00962831">
        <w:t>PENDAHULUAN</w:t>
      </w:r>
      <w:bookmarkEnd w:id="42"/>
      <w:bookmarkEnd w:id="43"/>
      <w:bookmarkEnd w:id="44"/>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5" w:name="_Toc263602516"/>
      <w:bookmarkStart w:id="46" w:name="_Toc297322780"/>
      <w:bookmarkStart w:id="47" w:name="_Toc453233623"/>
      <w:r w:rsidRPr="00EB0AE6">
        <w:t>Latar Belakang</w:t>
      </w:r>
      <w:bookmarkStart w:id="48" w:name="_Toc263602517"/>
      <w:bookmarkStart w:id="49" w:name="_Toc297322781"/>
      <w:bookmarkEnd w:id="45"/>
      <w:bookmarkEnd w:id="46"/>
      <w:bookmarkEnd w:id="47"/>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sidR="0077168E">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sidR="0077168E">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2F811D7F" w:rsidR="00E6740C"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rsidR="00E80B8A">
        <w:t>klasifi</w:t>
      </w:r>
      <w:r>
        <w:t>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0702FD28" w14:textId="1D0E72F1" w:rsidR="00F94678" w:rsidRDefault="00945CFA" w:rsidP="002D145E">
      <w:pPr>
        <w:ind w:firstLine="720"/>
      </w:pPr>
      <w:r>
        <w:t xml:space="preserve">Beberapa metode  telah diaplikasikan dengan menggunakan iris sebagai teknologi biometrik. </w:t>
      </w:r>
      <w:r w:rsidR="00F94678">
        <w:t xml:space="preserve">Pada proses identifikasi iris sampai normalisasi relatif sama. Metode ekstraksi fitur yang sudah </w:t>
      </w:r>
      <w:r>
        <w:t xml:space="preserve">pernah </w:t>
      </w:r>
      <w:r w:rsidR="00F94678">
        <w:t>di</w:t>
      </w:r>
      <w:r>
        <w:t>aplikasi</w:t>
      </w:r>
      <w:r w:rsidR="00F94678">
        <w:t xml:space="preserve">kan adalah </w:t>
      </w:r>
      <w:r w:rsidR="00F94678" w:rsidRPr="00E36FA2">
        <w:rPr>
          <w:i/>
        </w:rPr>
        <w:t>Gabor</w:t>
      </w:r>
      <w:r w:rsidR="00F94678">
        <w:rPr>
          <w:i/>
        </w:rPr>
        <w:t xml:space="preserve"> filter</w:t>
      </w:r>
      <w:r w:rsidR="00F94678">
        <w:t xml:space="preserve">, </w:t>
      </w:r>
      <w:r w:rsidR="00F94678" w:rsidRPr="00E36FA2">
        <w:rPr>
          <w:i/>
        </w:rPr>
        <w:t>Bayesian</w:t>
      </w:r>
      <w:r w:rsidR="00F94678">
        <w:t>, dan yang lainnya</w:t>
      </w:r>
      <w:r w:rsidR="00776AC8">
        <w:t xml:space="preserve"> untuk menghasilkan vektor fitur tekstur iris</w:t>
      </w:r>
      <w:r w:rsidR="00F94678">
        <w:t xml:space="preserve">. Pada tugas akhir ini menggunakan </w:t>
      </w:r>
      <w:r w:rsidR="00776AC8">
        <w:t xml:space="preserve">metode </w:t>
      </w:r>
      <w:r w:rsidR="00F94678" w:rsidRPr="00DC4AD3">
        <w:rPr>
          <w:i/>
        </w:rPr>
        <w:t>log-Gabor filter</w:t>
      </w:r>
      <w:r w:rsidR="00F94678">
        <w:t xml:space="preserve"> dan </w:t>
      </w:r>
      <w:r w:rsidR="00F94678">
        <w:rPr>
          <w:i/>
        </w:rPr>
        <w:t>wavelet Haar</w:t>
      </w:r>
      <w:r w:rsidR="00F94678">
        <w:t xml:space="preserve"> sebagai metode ekstraksi fitur untuk menghasilkan vektor fitur tekstur iris. Metode </w:t>
      </w:r>
      <w:r w:rsidR="00F94678" w:rsidRPr="00DC4AD3">
        <w:rPr>
          <w:i/>
        </w:rPr>
        <w:t>log-Gabor filter</w:t>
      </w:r>
      <w:r w:rsidR="00F94678">
        <w:t xml:space="preserve"> menutupi kelemahan yang terdapat pada </w:t>
      </w:r>
      <w:r w:rsidR="00F94678" w:rsidRPr="00DC4AD3">
        <w:rPr>
          <w:i/>
        </w:rPr>
        <w:t>Gabor filter</w:t>
      </w:r>
      <w:r w:rsidR="00F94678">
        <w:rPr>
          <w:i/>
        </w:rPr>
        <w:t xml:space="preserve"> </w:t>
      </w:r>
      <w:r w:rsidR="00F94678">
        <w:t>yang membuat informasi tekstur iris berkurang banyak</w:t>
      </w:r>
      <w:sdt>
        <w:sdtPr>
          <w:id w:val="1025368989"/>
          <w:citation/>
        </w:sdtPr>
        <w:sdtEndPr/>
        <w:sdtContent>
          <w:r w:rsidR="00776AC8">
            <w:fldChar w:fldCharType="begin"/>
          </w:r>
          <w:r w:rsidR="00776AC8">
            <w:rPr>
              <w:i/>
            </w:rPr>
            <w:instrText xml:space="preserve"> CITATION DFi87 \l 1057 </w:instrText>
          </w:r>
          <w:r w:rsidR="00776AC8">
            <w:fldChar w:fldCharType="separate"/>
          </w:r>
          <w:r w:rsidR="0077168E">
            <w:rPr>
              <w:i/>
              <w:noProof/>
            </w:rPr>
            <w:t xml:space="preserve"> </w:t>
          </w:r>
          <w:r w:rsidR="0077168E">
            <w:rPr>
              <w:noProof/>
            </w:rPr>
            <w:t>[3]</w:t>
          </w:r>
          <w:r w:rsidR="00776AC8">
            <w:fldChar w:fldCharType="end"/>
          </w:r>
        </w:sdtContent>
      </w:sdt>
      <w:r w:rsidR="00F94678">
        <w:t>.</w:t>
      </w:r>
      <w:r w:rsidR="00F94678" w:rsidRPr="00DC4AD3">
        <w:rPr>
          <w:i/>
        </w:rPr>
        <w:t xml:space="preserve"> </w:t>
      </w:r>
      <w:r w:rsidR="00F94678">
        <w:t xml:space="preserve">Pada metode </w:t>
      </w:r>
      <w:r w:rsidR="00F94678" w:rsidRPr="00F94678">
        <w:rPr>
          <w:i/>
        </w:rPr>
        <w:t>Bayesian</w:t>
      </w:r>
      <w:r w:rsidR="00F94678">
        <w:t xml:space="preserve"> memakai parameter deformasi untuk menghasilkan vektor fitur tekstur iris</w:t>
      </w:r>
      <w:sdt>
        <w:sdtPr>
          <w:id w:val="643157769"/>
          <w:citation/>
        </w:sdtPr>
        <w:sdtEndPr/>
        <w:sdtContent>
          <w:r w:rsidR="00776AC8">
            <w:fldChar w:fldCharType="begin"/>
          </w:r>
          <w:r w:rsidR="00776AC8">
            <w:instrText xml:space="preserve"> CITATION Sya09 \l 1057 </w:instrText>
          </w:r>
          <w:r w:rsidR="00776AC8">
            <w:fldChar w:fldCharType="separate"/>
          </w:r>
          <w:r w:rsidR="0077168E">
            <w:rPr>
              <w:noProof/>
            </w:rPr>
            <w:t xml:space="preserve"> [4]</w:t>
          </w:r>
          <w:r w:rsidR="00776AC8">
            <w:fldChar w:fldCharType="end"/>
          </w:r>
        </w:sdtContent>
      </w:sdt>
      <w:r w:rsidR="00F94678">
        <w:t xml:space="preserve">. Hal-hal tersebutlah yang membedakan antara </w:t>
      </w:r>
      <w:r w:rsidR="00A67F03">
        <w:t>pengimplementasian yang sudah dilakukan sebelumnya dengan apa yang diimplementasikan pada tugas akhir ini.</w:t>
      </w:r>
    </w:p>
    <w:p w14:paraId="3E34D269" w14:textId="635811C7" w:rsidR="000D256C" w:rsidRDefault="000D256C" w:rsidP="00EB78A2">
      <w:pPr>
        <w:pStyle w:val="Heading2"/>
      </w:pPr>
      <w:bookmarkStart w:id="50" w:name="_Toc453233624"/>
      <w:r w:rsidRPr="00962831">
        <w:lastRenderedPageBreak/>
        <w:t>Rumusan Masalah</w:t>
      </w:r>
      <w:bookmarkEnd w:id="48"/>
      <w:bookmarkEnd w:id="49"/>
      <w:bookmarkEnd w:id="50"/>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5AE8C52F"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sidR="00FC05FD">
        <w:rPr>
          <w:i/>
        </w:rPr>
        <w:t>Support Vector Machine</w:t>
      </w:r>
      <w:r>
        <w:rPr>
          <w:i/>
        </w:rPr>
        <w:t xml:space="preserve"> </w:t>
      </w:r>
      <w:r>
        <w:t>pada pengenalan iris mata</w:t>
      </w:r>
      <w:r w:rsidR="00FC172F">
        <w:t xml:space="preserve"> ?</w:t>
      </w:r>
    </w:p>
    <w:p w14:paraId="1EE65BA3" w14:textId="7E25D7B8"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r w:rsidR="00FC172F">
        <w:t xml:space="preserve"> ?</w:t>
      </w:r>
    </w:p>
    <w:p w14:paraId="0380853D" w14:textId="630074D3"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00FC172F">
        <w:rPr>
          <w:lang w:val="en-US"/>
        </w:rPr>
        <w:t xml:space="preserve"> ?</w:t>
      </w:r>
    </w:p>
    <w:p w14:paraId="649E2D8D" w14:textId="54512E5B" w:rsidR="002D145E" w:rsidRPr="002D145E" w:rsidRDefault="00FC172F" w:rsidP="002D145E">
      <w:pPr>
        <w:pStyle w:val="ListParagraph"/>
        <w:numPr>
          <w:ilvl w:val="0"/>
          <w:numId w:val="29"/>
        </w:numPr>
        <w:rPr>
          <w:lang w:val="en-US"/>
        </w:rPr>
      </w:pPr>
      <w:r>
        <w:t xml:space="preserve">Manakah representasi </w:t>
      </w:r>
      <w:r w:rsidR="00FC05FD">
        <w:t>klasifikasi</w:t>
      </w:r>
      <w:r>
        <w:t xml:space="preserve"> yang lebih baik</w:t>
      </w:r>
      <w:r w:rsidR="002D145E" w:rsidRPr="00891D6F">
        <w:rPr>
          <w:lang w:val="en-US"/>
        </w:rPr>
        <w:t xml:space="preserve"> </w:t>
      </w:r>
      <w:r>
        <w:t xml:space="preserve">antara </w:t>
      </w:r>
      <w:r w:rsidR="00FC05FD">
        <w:rPr>
          <w:i/>
        </w:rPr>
        <w:t>Support Vector Machine</w:t>
      </w:r>
      <w:r w:rsidR="006B25BE">
        <w:t xml:space="preserve"> dan </w:t>
      </w:r>
      <w:r w:rsidR="00FC05FD">
        <w:rPr>
          <w:i/>
        </w:rPr>
        <w:t>Hamming distance</w:t>
      </w:r>
      <w:r>
        <w:rPr>
          <w:i/>
        </w:rPr>
        <w:t xml:space="preserve"> </w:t>
      </w:r>
      <w:r>
        <w:t>?</w:t>
      </w:r>
    </w:p>
    <w:p w14:paraId="49CA5A40" w14:textId="77777777" w:rsidR="000D256C" w:rsidRDefault="000D256C" w:rsidP="00EB78A2">
      <w:pPr>
        <w:pStyle w:val="Heading2"/>
      </w:pPr>
      <w:bookmarkStart w:id="51" w:name="_Toc263602518"/>
      <w:bookmarkStart w:id="52" w:name="_Toc297322782"/>
      <w:bookmarkStart w:id="53" w:name="_Toc453233625"/>
      <w:r w:rsidRPr="00962831">
        <w:t>Batasan Masalah</w:t>
      </w:r>
      <w:bookmarkEnd w:id="51"/>
      <w:bookmarkEnd w:id="52"/>
      <w:bookmarkEnd w:id="53"/>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4" w:name="_Toc263602519"/>
      <w:bookmarkStart w:id="55" w:name="_Toc297322783"/>
      <w:bookmarkStart w:id="56" w:name="_Toc453233626"/>
      <w:r w:rsidRPr="00962831">
        <w:t>Tujuan</w:t>
      </w:r>
      <w:bookmarkEnd w:id="54"/>
      <w:bookmarkEnd w:id="55"/>
      <w:bookmarkEnd w:id="56"/>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7" w:name="_Toc453233627"/>
      <w:bookmarkStart w:id="58" w:name="_Toc263602520"/>
      <w:bookmarkStart w:id="59" w:name="_Toc297322784"/>
      <w:r w:rsidRPr="00962831">
        <w:t>Manfaat</w:t>
      </w:r>
      <w:bookmarkEnd w:id="57"/>
    </w:p>
    <w:p w14:paraId="3BE77809" w14:textId="6FDB65E9"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p>
    <w:p w14:paraId="69B73718" w14:textId="77777777" w:rsidR="000D256C" w:rsidRDefault="000D256C" w:rsidP="00EB78A2">
      <w:pPr>
        <w:pStyle w:val="Heading2"/>
      </w:pPr>
      <w:bookmarkStart w:id="60" w:name="_Toc453233628"/>
      <w:r w:rsidRPr="00962831">
        <w:lastRenderedPageBreak/>
        <w:t>Metodologi</w:t>
      </w:r>
      <w:bookmarkEnd w:id="58"/>
      <w:bookmarkEnd w:id="59"/>
      <w:bookmarkEnd w:id="60"/>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21548673"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A642DE">
        <w:rPr>
          <w:rFonts w:eastAsiaTheme="minorEastAsia"/>
          <w:i/>
          <w:noProof/>
        </w:rPr>
        <w:t>S</w:t>
      </w:r>
      <w:r w:rsidRPr="00281CC3">
        <w:rPr>
          <w:rFonts w:eastAsiaTheme="minorEastAsia"/>
          <w:i/>
          <w:noProof/>
        </w:rPr>
        <w:t xml:space="preserve">upport </w:t>
      </w:r>
      <w:r w:rsidR="00A642DE">
        <w:rPr>
          <w:rFonts w:eastAsiaTheme="minorEastAsia"/>
          <w:i/>
          <w:noProof/>
        </w:rPr>
        <w:t>V</w:t>
      </w:r>
      <w:r w:rsidRPr="00281CC3">
        <w:rPr>
          <w:rFonts w:eastAsiaTheme="minorEastAsia"/>
          <w:i/>
          <w:noProof/>
        </w:rPr>
        <w:t xml:space="preserve">ector </w:t>
      </w:r>
      <w:r w:rsidR="00A642DE">
        <w:rPr>
          <w:rFonts w:eastAsiaTheme="minorEastAsia"/>
          <w:i/>
          <w:noProof/>
        </w:rPr>
        <w:t>M</w:t>
      </w:r>
      <w:r w:rsidR="00C37BD3">
        <w:rPr>
          <w:rFonts w:eastAsiaTheme="minorEastAsia"/>
          <w:i/>
          <w:noProof/>
        </w:rPr>
        <w:t>achine</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704BEAD4" w14:textId="77777777" w:rsidR="00776AC8" w:rsidRDefault="00776AC8"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3B34B68C"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3E055E19"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sidR="00A642DE">
        <w:rPr>
          <w:rFonts w:eastAsiaTheme="minorEastAsia"/>
          <w:i/>
          <w:noProof/>
          <w:lang w:val="en-US"/>
        </w:rPr>
        <w:t>Support Vector M</w:t>
      </w:r>
      <w:r>
        <w:rPr>
          <w:rFonts w:eastAsiaTheme="minorEastAsia"/>
          <w:i/>
          <w:noProof/>
          <w:lang w:val="en-US"/>
        </w:rPr>
        <w:t>achine</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1" w:name="_Toc453233629"/>
      <w:r>
        <w:t>Sistematika Penulisan</w:t>
      </w:r>
      <w:bookmarkEnd w:id="61"/>
    </w:p>
    <w:p w14:paraId="79A201B9" w14:textId="0CBD5E49" w:rsidR="002D145E" w:rsidRDefault="002D145E" w:rsidP="00776AC8">
      <w:pPr>
        <w:tabs>
          <w:tab w:val="left" w:pos="0"/>
        </w:tabs>
        <w:rPr>
          <w:bCs/>
          <w:color w:val="000000" w:themeColor="text1"/>
        </w:rPr>
      </w:pPr>
      <w:r>
        <w:rPr>
          <w:color w:val="000000" w:themeColor="text1"/>
        </w:rPr>
        <w:tab/>
        <w:t>Buku Tugas Akhir ini bertujuan untuk mendapatkan gambaran dari pengerjaan Tugas Akhir ini.</w:t>
      </w:r>
      <w:r w:rsidR="00776AC8">
        <w:rPr>
          <w:color w:val="000000" w:themeColor="text1"/>
        </w:rPr>
        <w:t xml:space="preserve"> </w:t>
      </w: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9B1E712" w:rsidR="002D145E" w:rsidRPr="00F94678"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r w:rsidR="00F94678">
        <w:rPr>
          <w:bCs/>
          <w:color w:val="000000" w:themeColor="text1"/>
        </w:rPr>
        <w:t xml:space="preserve"> </w:t>
      </w:r>
      <w:r w:rsidR="00F94678">
        <w:rPr>
          <w:bCs/>
          <w:i/>
          <w:color w:val="000000" w:themeColor="text1"/>
        </w:rPr>
        <w:t xml:space="preserve">Flowchart-flowchart </w:t>
      </w:r>
      <w:r w:rsidR="00F94678">
        <w:rPr>
          <w:bCs/>
          <w:color w:val="000000" w:themeColor="text1"/>
        </w:rPr>
        <w:t>tersebut memperlihatkan diagram alir bagaimana proses-proses berlangsung selama pengimplementasian.</w:t>
      </w:r>
    </w:p>
    <w:p w14:paraId="5F4C3D98" w14:textId="77777777" w:rsidR="002D145E"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2" w:name="_Toc453233630"/>
      <w:r w:rsidR="00424C56" w:rsidRPr="00962831">
        <w:t>TINJAUAN PUSTAKA</w:t>
      </w:r>
      <w:bookmarkEnd w:id="62"/>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3" w:name="_Toc453233631"/>
      <w:r>
        <w:t>Anatomi Mata</w:t>
      </w:r>
      <w:bookmarkEnd w:id="63"/>
    </w:p>
    <w:p w14:paraId="1F90EB26" w14:textId="13DE44BA" w:rsidR="002D145E" w:rsidRDefault="002D145E" w:rsidP="002D145E">
      <w:pPr>
        <w:ind w:firstLine="720"/>
      </w:pPr>
      <w:r>
        <w:t>Bagian organ mata yang akan diteliti dalam tugas akhir ini adalah iris atau selaput pelangi. Bagian-bagian mata seperti yang tampak pada</w:t>
      </w:r>
      <w:r w:rsidR="009E5E85">
        <w:t xml:space="preserve"> </w:t>
      </w:r>
      <w:r w:rsidR="009E5E85">
        <w:fldChar w:fldCharType="begin"/>
      </w:r>
      <w:r w:rsidR="009E5E85">
        <w:instrText xml:space="preserve"> REF _Ref454804562 \h </w:instrText>
      </w:r>
      <w:r w:rsidR="009E5E85">
        <w:fldChar w:fldCharType="separate"/>
      </w:r>
      <w:r w:rsidR="0077168E" w:rsidRPr="005C13D3">
        <w:t xml:space="preserve">Gambar </w:t>
      </w:r>
      <w:r w:rsidR="0077168E" w:rsidRPr="005C13D3">
        <w:rPr>
          <w:lang w:val="en-US"/>
        </w:rPr>
        <w:t>2</w:t>
      </w:r>
      <w:r w:rsidR="0077168E" w:rsidRPr="005C13D3">
        <w:t>.</w:t>
      </w:r>
      <w:r w:rsidR="0077168E">
        <w:rPr>
          <w:noProof/>
        </w:rPr>
        <w:t>1</w:t>
      </w:r>
      <w:r w:rsidR="009E5E85">
        <w:fldChar w:fldCharType="end"/>
      </w:r>
      <w:r>
        <w:t xml:space="preserve"> dijelaskan sebagai berikut</w:t>
      </w:r>
      <w:sdt>
        <w:sdtPr>
          <w:id w:val="832949453"/>
          <w:citation/>
        </w:sdtPr>
        <w:sdtEndPr/>
        <w:sdtContent>
          <w:r>
            <w:fldChar w:fldCharType="begin"/>
          </w:r>
          <w:r>
            <w:instrText xml:space="preserve"> CITATION Mor09 \l 1057 </w:instrText>
          </w:r>
          <w:r>
            <w:fldChar w:fldCharType="separate"/>
          </w:r>
          <w:r w:rsidR="0077168E">
            <w:rPr>
              <w:noProof/>
            </w:rPr>
            <w:t xml:space="preserve"> [5]</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4" w:name="_Ref454804562"/>
      <w:bookmarkStart w:id="65" w:name="_Ref451361687"/>
      <w:bookmarkStart w:id="66"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1</w:t>
      </w:r>
      <w:r>
        <w:rPr>
          <w:noProof/>
        </w:rPr>
        <w:fldChar w:fldCharType="end"/>
      </w:r>
      <w:bookmarkEnd w:id="64"/>
      <w:r w:rsidRPr="005C13D3">
        <w:rPr>
          <w:lang w:val="en-US"/>
        </w:rPr>
        <w:t xml:space="preserve"> </w:t>
      </w:r>
      <w:r>
        <w:t>Anatomi Mata</w:t>
      </w:r>
      <w:bookmarkEnd w:id="65"/>
      <w:bookmarkEnd w:id="66"/>
    </w:p>
    <w:p w14:paraId="1EB99B9B" w14:textId="3FC14FEA" w:rsidR="002D145E" w:rsidRDefault="002D145E" w:rsidP="004B7E1D">
      <w:pPr>
        <w:pStyle w:val="Heading2"/>
      </w:pPr>
      <w:bookmarkStart w:id="67" w:name="_Toc453233632"/>
      <w:r>
        <w:lastRenderedPageBreak/>
        <w:t>Sistem Pengenalan Iris</w:t>
      </w:r>
      <w:bookmarkEnd w:id="67"/>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732BB33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sidR="0077168E">
            <w:rPr>
              <w:i/>
              <w:noProof/>
            </w:rPr>
            <w:t xml:space="preserve"> </w:t>
          </w:r>
          <w:r w:rsidR="0077168E">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sidR="0077168E">
            <w:rPr>
              <w:i/>
              <w:noProof/>
            </w:rPr>
            <w:t xml:space="preserve"> </w:t>
          </w:r>
          <w:r w:rsidR="0077168E">
            <w:rPr>
              <w:noProof/>
            </w:rPr>
            <w:t>[6]</w:t>
          </w:r>
          <w:r>
            <w:rPr>
              <w:i/>
            </w:rPr>
            <w:fldChar w:fldCharType="end"/>
          </w:r>
        </w:sdtContent>
      </w:sdt>
      <w:r w:rsidR="00A4165D">
        <w:t xml:space="preserve">, dan berbagai macam metode lainnya. Metode-metode tersebut digumakan pada proses ekstraksi fitur. Sedangkan pada proses pengenalan, ada pula klasifikasi </w:t>
      </w:r>
      <w:r w:rsidR="00A642DE">
        <w:rPr>
          <w:i/>
        </w:rPr>
        <w:t>S</w:t>
      </w:r>
      <w:r w:rsidR="00A4165D">
        <w:rPr>
          <w:i/>
        </w:rPr>
        <w:t xml:space="preserve">upport </w:t>
      </w:r>
      <w:r w:rsidR="00A642DE">
        <w:rPr>
          <w:i/>
        </w:rPr>
        <w:t>V</w:t>
      </w:r>
      <w:r w:rsidR="00A4165D">
        <w:rPr>
          <w:i/>
        </w:rPr>
        <w:t xml:space="preserve">ector </w:t>
      </w:r>
      <w:r w:rsidR="00A642DE">
        <w:rPr>
          <w:i/>
        </w:rPr>
        <w:t>M</w:t>
      </w:r>
      <w:r w:rsidR="00A4165D">
        <w:rPr>
          <w:i/>
        </w:rPr>
        <w:t>achine</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77168E">
            <w:rPr>
              <w:i/>
              <w:noProof/>
            </w:rPr>
            <w:t xml:space="preserve"> </w:t>
          </w:r>
          <w:r w:rsidR="0077168E">
            <w:rPr>
              <w:noProof/>
            </w:rPr>
            <w:t>[7]</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77168E">
            <w:rPr>
              <w:i/>
              <w:noProof/>
            </w:rPr>
            <w:t xml:space="preserve"> </w:t>
          </w:r>
          <w:r w:rsidR="0077168E">
            <w:rPr>
              <w:noProof/>
            </w:rPr>
            <w:t>[8]</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sidR="0077168E">
            <w:rPr>
              <w:noProof/>
            </w:rPr>
            <w:t xml:space="preserve"> [9]</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77168E" w:rsidRPr="005C13D3">
        <w:t xml:space="preserve">Gambar </w:t>
      </w:r>
      <w:r w:rsidR="0077168E" w:rsidRPr="005C13D3">
        <w:rPr>
          <w:lang w:val="en-US"/>
        </w:rPr>
        <w:t>2</w:t>
      </w:r>
      <w:r w:rsidR="0077168E" w:rsidRPr="005C13D3">
        <w:t>.</w:t>
      </w:r>
      <w:r w:rsidR="0077168E">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8" w:name="_Ref453761732"/>
      <w:bookmarkStart w:id="69" w:name="_Ref451364464"/>
      <w:bookmarkStart w:id="70"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2</w:t>
      </w:r>
      <w:r>
        <w:rPr>
          <w:noProof/>
        </w:rPr>
        <w:fldChar w:fldCharType="end"/>
      </w:r>
      <w:bookmarkEnd w:id="68"/>
      <w:r w:rsidRPr="005C13D3">
        <w:rPr>
          <w:lang w:val="en-US"/>
        </w:rPr>
        <w:t xml:space="preserve"> </w:t>
      </w:r>
      <w:r>
        <w:t>Sistem Pengenalan I</w:t>
      </w:r>
      <w:r w:rsidRPr="00D34214">
        <w:t xml:space="preserve">ris secara </w:t>
      </w:r>
      <w:r>
        <w:t>U</w:t>
      </w:r>
      <w:r w:rsidRPr="00D34214">
        <w:t>mum</w:t>
      </w:r>
      <w:bookmarkEnd w:id="69"/>
      <w:bookmarkEnd w:id="70"/>
    </w:p>
    <w:p w14:paraId="6A16F6DA" w14:textId="6A244A04" w:rsidR="00787CC4" w:rsidRPr="00A4165D" w:rsidRDefault="00787CC4" w:rsidP="00787CC4"/>
    <w:p w14:paraId="1F5B4BFF" w14:textId="12AEB1E9" w:rsidR="00787CC4" w:rsidRDefault="00787CC4" w:rsidP="004B7E1D">
      <w:pPr>
        <w:pStyle w:val="Heading2"/>
      </w:pPr>
      <w:bookmarkStart w:id="71" w:name="_Toc453233633"/>
      <w:r>
        <w:t>Representasi Citra Digital</w:t>
      </w:r>
      <w:bookmarkEnd w:id="71"/>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77168E">
            <w:rPr>
              <w:noProof/>
            </w:rPr>
            <w:t xml:space="preserve"> [10]</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2" w:name="_Ref452818147"/>
      <w:bookmarkStart w:id="73" w:name="_Ref451364673"/>
      <w:bookmarkStart w:id="74"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3</w:t>
      </w:r>
      <w:r>
        <w:rPr>
          <w:noProof/>
        </w:rPr>
        <w:fldChar w:fldCharType="end"/>
      </w:r>
      <w:bookmarkEnd w:id="72"/>
      <w:r w:rsidRPr="005C13D3">
        <w:rPr>
          <w:lang w:val="en-US"/>
        </w:rPr>
        <w:t xml:space="preserve"> </w:t>
      </w:r>
      <w:r>
        <w:t>Representasi Citra Digital</w:t>
      </w:r>
      <w:bookmarkEnd w:id="73"/>
      <w:bookmarkEnd w:id="74"/>
    </w:p>
    <w:p w14:paraId="08426B27" w14:textId="77777777" w:rsidR="00787CC4" w:rsidRPr="00787CC4" w:rsidRDefault="00787CC4" w:rsidP="00787CC4"/>
    <w:p w14:paraId="18B86A81" w14:textId="0C1B3D72" w:rsidR="00787CC4" w:rsidRDefault="00787CC4" w:rsidP="004B7E1D">
      <w:pPr>
        <w:pStyle w:val="Heading2"/>
        <w:rPr>
          <w:i/>
        </w:rPr>
      </w:pPr>
      <w:bookmarkStart w:id="75" w:name="_Toc453233634"/>
      <w:r>
        <w:t>Detek</w:t>
      </w:r>
      <w:r>
        <w:rPr>
          <w:lang w:val="en-US"/>
        </w:rPr>
        <w:t>s</w:t>
      </w:r>
      <w:r>
        <w:t xml:space="preserve">i Tepi </w:t>
      </w:r>
      <w:r w:rsidRPr="00A0548D">
        <w:rPr>
          <w:i/>
        </w:rPr>
        <w:t>Canny</w:t>
      </w:r>
      <w:bookmarkEnd w:id="75"/>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77168E">
            <w:rPr>
              <w:noProof/>
            </w:rPr>
            <w:t xml:space="preserve"> [11]</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6" w:name="_Ref452818074"/>
      <w:bookmarkStart w:id="77" w:name="_Ref451365169"/>
      <w:bookmarkStart w:id="78"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4</w:t>
      </w:r>
      <w:r>
        <w:rPr>
          <w:noProof/>
        </w:rPr>
        <w:fldChar w:fldCharType="end"/>
      </w:r>
      <w:bookmarkEnd w:id="76"/>
      <w:r w:rsidRPr="005C13D3">
        <w:rPr>
          <w:lang w:val="en-US"/>
        </w:rPr>
        <w:t xml:space="preserve"> </w:t>
      </w:r>
      <w:r>
        <w:t>Ilustrasi 8-konektivitas</w:t>
      </w:r>
      <w:bookmarkEnd w:id="77"/>
      <w:bookmarkEnd w:id="78"/>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9" w:name="_Toc453233635"/>
      <w:r>
        <w:t>Transformasi Hough</w:t>
      </w:r>
      <w:bookmarkEnd w:id="79"/>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77168E">
            <w:rPr>
              <w:noProof/>
            </w:rPr>
            <w:t xml:space="preserve"> [13]</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AD12FA"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77168E">
            <w:rPr>
              <w:noProof/>
            </w:rPr>
            <w:t xml:space="preserve"> [11]</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80" w:name="_Ref452818100"/>
      <w:bookmarkStart w:id="81" w:name="_Ref451365483"/>
      <w:bookmarkStart w:id="82"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5</w:t>
      </w:r>
      <w:r>
        <w:rPr>
          <w:noProof/>
        </w:rPr>
        <w:fldChar w:fldCharType="end"/>
      </w:r>
      <w:bookmarkEnd w:id="80"/>
      <w:r w:rsidRPr="005C13D3">
        <w:rPr>
          <w:lang w:val="en-US"/>
        </w:rPr>
        <w:t xml:space="preserve"> </w:t>
      </w:r>
      <w:r>
        <w:t>Ilustrasi Transformasi Hough Lingkaran</w:t>
      </w:r>
      <w:bookmarkEnd w:id="81"/>
      <w:bookmarkEnd w:id="82"/>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3" w:name="_Toc453233636"/>
      <w:r>
        <w:t>Transformasi Polar</w:t>
      </w:r>
      <w:bookmarkEnd w:id="83"/>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77168E" w:rsidRPr="005C13D3">
        <w:t xml:space="preserve">Gambar </w:t>
      </w:r>
      <w:r w:rsidR="0077168E" w:rsidRPr="005C13D3">
        <w:rPr>
          <w:lang w:val="en-US"/>
        </w:rPr>
        <w:t>2</w:t>
      </w:r>
      <w:r w:rsidR="0077168E" w:rsidRPr="005C13D3">
        <w:t>.</w:t>
      </w:r>
      <w:r w:rsidR="0077168E">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AD12FA"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4" w:name="_Ref451365826"/>
      <w:bookmarkStart w:id="85"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6</w:t>
      </w:r>
      <w:r>
        <w:rPr>
          <w:noProof/>
        </w:rPr>
        <w:fldChar w:fldCharType="end"/>
      </w:r>
      <w:bookmarkEnd w:id="84"/>
      <w:r w:rsidRPr="005C13D3">
        <w:rPr>
          <w:lang w:val="en-US"/>
        </w:rPr>
        <w:t xml:space="preserve"> </w:t>
      </w:r>
      <w:r w:rsidRPr="00A55EE1">
        <w:rPr>
          <w:i/>
        </w:rPr>
        <w:t>Daugman’s rubber sheet model</w:t>
      </w:r>
      <w:bookmarkEnd w:id="85"/>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77168E" w:rsidRPr="005C13D3">
        <w:t xml:space="preserve">Gambar </w:t>
      </w:r>
      <w:r w:rsidR="0077168E" w:rsidRPr="005C13D3">
        <w:rPr>
          <w:lang w:val="en-US"/>
        </w:rPr>
        <w:t>2</w:t>
      </w:r>
      <w:r w:rsidR="0077168E" w:rsidRPr="005C13D3">
        <w:t>.</w:t>
      </w:r>
      <w:r w:rsidR="0077168E">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6" w:name="_Toc453233637"/>
      <w:r>
        <w:t>Haar Wavelet</w:t>
      </w:r>
      <w:bookmarkEnd w:id="86"/>
    </w:p>
    <w:p w14:paraId="37832232" w14:textId="133EE33B" w:rsidR="00A575AC" w:rsidRDefault="00A575AC" w:rsidP="00A575AC">
      <w:pPr>
        <w:ind w:firstLine="720"/>
      </w:pPr>
      <w:r w:rsidRPr="004F3DDF">
        <w:rPr>
          <w:i/>
        </w:rPr>
        <w:t>Wavelet</w:t>
      </w:r>
      <w:r>
        <w:t xml:space="preserve"> adalah sebuah fungsi matematika </w:t>
      </w:r>
      <w:r w:rsidR="00DE546B">
        <w:t xml:space="preserve">yang </w:t>
      </w:r>
      <w:r>
        <w:t xml:space="preserve">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77168E">
            <w:rPr>
              <w:noProof/>
            </w:rPr>
            <w:t xml:space="preserve"> [14]</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sidR="00C37BD3">
        <w:rPr>
          <w:i/>
        </w:rPr>
        <w:t>H</w:t>
      </w:r>
      <w:r>
        <w:rPr>
          <w:i/>
        </w:rPr>
        <w:t xml:space="preserve">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00C37BD3">
        <w:rPr>
          <w:i/>
        </w:rPr>
        <w:t>wavelet H</w:t>
      </w:r>
      <w:r w:rsidRPr="00522B4B">
        <w:rPr>
          <w:i/>
        </w:rPr>
        <w:t>aar</w:t>
      </w:r>
      <w:r w:rsidR="006004B1">
        <w:t xml:space="preserve"> berturut-</w:t>
      </w:r>
      <w:r>
        <w:t>turut</w:t>
      </w:r>
      <w:sdt>
        <w:sdtPr>
          <w:id w:val="-1744094232"/>
          <w:citation/>
        </w:sdtPr>
        <w:sdtEndPr/>
        <w:sdtContent>
          <w:r w:rsidR="00D43D9A">
            <w:fldChar w:fldCharType="begin"/>
          </w:r>
          <w:r w:rsidR="00D43D9A">
            <w:instrText xml:space="preserve"> CITATION Gon02 \l 1057 </w:instrText>
          </w:r>
          <w:r w:rsidR="00D43D9A">
            <w:fldChar w:fldCharType="separate"/>
          </w:r>
          <w:r w:rsidR="0077168E">
            <w:rPr>
              <w:noProof/>
            </w:rPr>
            <w:t xml:space="preserve"> [10]</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AD12FA"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AD12FA"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AD12FA"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77168E" w:rsidRPr="005C13D3">
        <w:t xml:space="preserve">Gambar </w:t>
      </w:r>
      <w:r w:rsidR="0077168E" w:rsidRPr="005C13D3">
        <w:rPr>
          <w:lang w:val="en-US"/>
        </w:rPr>
        <w:t>2</w:t>
      </w:r>
      <w:r w:rsidR="0077168E" w:rsidRPr="005C13D3">
        <w:t>.</w:t>
      </w:r>
      <w:r w:rsidR="0077168E">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77168E">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7" w:name="_Ref451365997"/>
      <w:bookmarkStart w:id="88"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7</w:t>
      </w:r>
      <w:r>
        <w:rPr>
          <w:noProof/>
        </w:rPr>
        <w:fldChar w:fldCharType="end"/>
      </w:r>
      <w:bookmarkEnd w:id="87"/>
      <w:r w:rsidRPr="005C13D3">
        <w:rPr>
          <w:lang w:val="en-US"/>
        </w:rPr>
        <w:t xml:space="preserve"> </w:t>
      </w:r>
      <w:r w:rsidRPr="00A575AC">
        <w:t>Ilustrasi Dekomposisi</w:t>
      </w:r>
      <w:r>
        <w:rPr>
          <w:i/>
        </w:rPr>
        <w:t xml:space="preserve"> Wavelet</w:t>
      </w:r>
      <w:bookmarkEnd w:id="88"/>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77168E" w:rsidRPr="005C13D3">
        <w:t xml:space="preserve">Gambar </w:t>
      </w:r>
      <w:r w:rsidR="0077168E" w:rsidRPr="005C13D3">
        <w:rPr>
          <w:lang w:val="en-US"/>
        </w:rPr>
        <w:t>2</w:t>
      </w:r>
      <w:r w:rsidR="0077168E" w:rsidRPr="005C13D3">
        <w:t>.</w:t>
      </w:r>
      <w:r w:rsidR="0077168E">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77168E">
            <w:rPr>
              <w:noProof/>
            </w:rPr>
            <w:t xml:space="preserve"> [10]</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9" w:name="_Ref451366140"/>
      <w:bookmarkStart w:id="90"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8</w:t>
      </w:r>
      <w:r>
        <w:rPr>
          <w:noProof/>
        </w:rPr>
        <w:fldChar w:fldCharType="end"/>
      </w:r>
      <w:bookmarkEnd w:id="89"/>
      <w:r w:rsidRPr="005C13D3">
        <w:rPr>
          <w:lang w:val="en-US"/>
        </w:rPr>
        <w:t xml:space="preserve"> </w:t>
      </w:r>
      <w:r>
        <w:t xml:space="preserve">Filter pada </w:t>
      </w:r>
      <w:r>
        <w:rPr>
          <w:i/>
        </w:rPr>
        <w:t>Wavelet</w:t>
      </w:r>
      <w:bookmarkEnd w:id="90"/>
    </w:p>
    <w:p w14:paraId="58BA5B41" w14:textId="77777777" w:rsidR="00A575AC" w:rsidRPr="00A575AC" w:rsidRDefault="00A575AC" w:rsidP="00A575AC"/>
    <w:p w14:paraId="74E567FA" w14:textId="76B78333" w:rsidR="00A575AC" w:rsidRDefault="00A575AC" w:rsidP="004B7E1D">
      <w:pPr>
        <w:pStyle w:val="Heading2"/>
      </w:pPr>
      <w:bookmarkStart w:id="91" w:name="_Toc453233638"/>
      <w:r>
        <w:t>Log-Gabor Filter</w:t>
      </w:r>
      <w:bookmarkEnd w:id="91"/>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77168E">
            <w:rPr>
              <w:noProof/>
            </w:rPr>
            <w:t xml:space="preserve"> [3]</w:t>
          </w:r>
          <w:r>
            <w:fldChar w:fldCharType="end"/>
          </w:r>
        </w:sdtContent>
      </w:sdt>
      <w:r>
        <w:t xml:space="preserve">. Komponen DC adalah nilai hasil dari transformasi pada frekuensi awal. Komponen </w:t>
      </w:r>
      <w:r>
        <w:lastRenderedPageBreak/>
        <w:t xml:space="preserve">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AD12FA"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77168E">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77168E">
            <w:rPr>
              <w:noProof/>
            </w:rPr>
            <w:t xml:space="preserve"> [11]</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2" w:name="_Toc453233639"/>
      <w:r>
        <w:rPr>
          <w:lang w:val="en-US"/>
        </w:rPr>
        <w:t>Support Vector Machine</w:t>
      </w:r>
      <w:bookmarkEnd w:id="92"/>
    </w:p>
    <w:p w14:paraId="506AD56C" w14:textId="64C3C479" w:rsidR="00A575AC" w:rsidRDefault="00945CFA" w:rsidP="00A575AC">
      <w:pPr>
        <w:ind w:firstLine="720"/>
        <w:rPr>
          <w:lang w:val="en-US"/>
        </w:rPr>
      </w:pPr>
      <w:r>
        <w:rPr>
          <w:i/>
          <w:lang w:val="en-US"/>
        </w:rPr>
        <w:t xml:space="preserve">Support </w:t>
      </w:r>
      <w:r>
        <w:rPr>
          <w:i/>
        </w:rPr>
        <w:t>V</w:t>
      </w:r>
      <w:r>
        <w:rPr>
          <w:i/>
          <w:lang w:val="en-US"/>
        </w:rPr>
        <w:t>ector M</w:t>
      </w:r>
      <w:r w:rsidR="00C426FB">
        <w:rPr>
          <w:i/>
          <w:lang w:val="en-US"/>
        </w:rPr>
        <w:t>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77168E" w:rsidRPr="005C13D3">
        <w:t xml:space="preserve">Gambar </w:t>
      </w:r>
      <w:r w:rsidR="0077168E" w:rsidRPr="005C13D3">
        <w:rPr>
          <w:lang w:val="en-US"/>
        </w:rPr>
        <w:t>2</w:t>
      </w:r>
      <w:r w:rsidR="0077168E" w:rsidRPr="005C13D3">
        <w:t>.</w:t>
      </w:r>
      <w:r w:rsidR="0077168E">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77168E">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3" w:name="_Ref451366394"/>
      <w:bookmarkStart w:id="94"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9</w:t>
      </w:r>
      <w:r>
        <w:rPr>
          <w:noProof/>
        </w:rPr>
        <w:fldChar w:fldCharType="end"/>
      </w:r>
      <w:bookmarkEnd w:id="93"/>
      <w:r w:rsidRPr="005C13D3">
        <w:rPr>
          <w:lang w:val="en-US"/>
        </w:rPr>
        <w:t xml:space="preserve"> </w:t>
      </w:r>
      <w:r w:rsidRPr="00A575AC">
        <w:t xml:space="preserve">Ilustrasi </w:t>
      </w:r>
      <w:r>
        <w:rPr>
          <w:i/>
        </w:rPr>
        <w:t>Support Vector Machine</w:t>
      </w:r>
      <w:bookmarkEnd w:id="94"/>
    </w:p>
    <w:p w14:paraId="2EAC9B44" w14:textId="77777777" w:rsid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AD12FA"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AD12FA"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AD12FA"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AD12FA"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77168E">
            <w:rPr>
              <w:noProof/>
            </w:rPr>
            <w:t xml:space="preserve"> [16]</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5" w:name="_Ref451366567"/>
      <w:bookmarkStart w:id="96"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10</w:t>
      </w:r>
      <w:r>
        <w:rPr>
          <w:noProof/>
        </w:rPr>
        <w:fldChar w:fldCharType="end"/>
      </w:r>
      <w:bookmarkEnd w:id="95"/>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6"/>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77168E" w:rsidRPr="005C13D3">
        <w:t xml:space="preserve">Gambar </w:t>
      </w:r>
      <w:r w:rsidR="0077168E" w:rsidRPr="005C13D3">
        <w:rPr>
          <w:lang w:val="en-US"/>
        </w:rPr>
        <w:t>2</w:t>
      </w:r>
      <w:r w:rsidR="0077168E" w:rsidRPr="005C13D3">
        <w:t>.</w:t>
      </w:r>
      <w:r w:rsidR="0077168E">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EndPr/>
        <w:sdtContent>
          <w:r w:rsidR="002A0C71">
            <w:fldChar w:fldCharType="begin"/>
          </w:r>
          <w:r w:rsidR="002A0C71">
            <w:instrText xml:space="preserve"> CITATION Fau11 \l 1057 </w:instrText>
          </w:r>
          <w:r w:rsidR="002A0C71">
            <w:fldChar w:fldCharType="separate"/>
          </w:r>
          <w:r w:rsidR="0077168E">
            <w:rPr>
              <w:noProof/>
            </w:rPr>
            <w:t xml:space="preserve"> [11]</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77168E">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77168E">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7" w:name="_Toc453233640"/>
      <w:r>
        <w:lastRenderedPageBreak/>
        <w:t>Hamming Distance</w:t>
      </w:r>
      <w:bookmarkEnd w:id="97"/>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77168E">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77168E">
        <w:t xml:space="preserve">Tabel </w:t>
      </w:r>
      <w:r w:rsidR="0077168E">
        <w:rPr>
          <w:lang w:val="en-US"/>
        </w:rPr>
        <w:t>2</w:t>
      </w:r>
      <w:r w:rsidR="0077168E">
        <w:t>.</w:t>
      </w:r>
      <w:r w:rsidR="0077168E">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8" w:name="_Ref451771904"/>
      <w:bookmarkStart w:id="99" w:name="_Toc453763775"/>
      <w:r>
        <w:t xml:space="preserve">Tabel </w:t>
      </w:r>
      <w:r>
        <w:rPr>
          <w:lang w:val="en-US"/>
        </w:rPr>
        <w:t>2</w:t>
      </w:r>
      <w:r>
        <w:t>.</w:t>
      </w:r>
      <w:r>
        <w:fldChar w:fldCharType="begin"/>
      </w:r>
      <w:r>
        <w:instrText xml:space="preserve"> SEQ Tabel \* ARABIC \s 1 </w:instrText>
      </w:r>
      <w:r>
        <w:fldChar w:fldCharType="separate"/>
      </w:r>
      <w:r w:rsidR="0077168E">
        <w:rPr>
          <w:noProof/>
        </w:rPr>
        <w:t>1</w:t>
      </w:r>
      <w:r>
        <w:rPr>
          <w:noProof/>
        </w:rPr>
        <w:fldChar w:fldCharType="end"/>
      </w:r>
      <w:bookmarkEnd w:id="98"/>
      <w:r>
        <w:rPr>
          <w:lang w:val="en-US"/>
        </w:rPr>
        <w:t xml:space="preserve"> </w:t>
      </w:r>
      <w:r>
        <w:t>Operasi XOR</w:t>
      </w:r>
      <w:bookmarkEnd w:id="99"/>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EndPr/>
        <w:sdtContent>
          <w:r w:rsidR="00650145">
            <w:fldChar w:fldCharType="begin"/>
          </w:r>
          <w:r w:rsidR="00650145">
            <w:instrText xml:space="preserve"> CITATION Rai13 \l 1057 </w:instrText>
          </w:r>
          <w:r w:rsidR="00650145">
            <w:fldChar w:fldCharType="separate"/>
          </w:r>
          <w:r w:rsidR="0077168E">
            <w:rPr>
              <w:noProof/>
            </w:rPr>
            <w:t xml:space="preserve"> [8]</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77168E">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100" w:name="_Toc453233641"/>
      <w:r>
        <w:t>Bahasa Pemograman Matlab 8.3</w:t>
      </w:r>
      <w:bookmarkEnd w:id="100"/>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101" w:name="_Toc453233642"/>
      <w:r w:rsidR="00E07F80" w:rsidRPr="00F348AC">
        <w:t xml:space="preserve">DESAIN </w:t>
      </w:r>
      <w:r w:rsidR="00033D6A" w:rsidRPr="00F348AC">
        <w:t>PERANGKAT LUNAK</w:t>
      </w:r>
      <w:bookmarkEnd w:id="101"/>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2" w:name="_Toc379144524"/>
      <w:bookmarkStart w:id="103" w:name="_Toc407442676"/>
      <w:bookmarkStart w:id="104" w:name="_Toc408211576"/>
      <w:bookmarkStart w:id="105" w:name="_Toc408211641"/>
      <w:bookmarkStart w:id="106" w:name="_Toc408211706"/>
      <w:bookmarkStart w:id="107" w:name="_Toc408304517"/>
      <w:bookmarkStart w:id="108" w:name="_Toc409207785"/>
      <w:bookmarkStart w:id="109" w:name="_Toc409550542"/>
      <w:bookmarkStart w:id="110" w:name="_Toc409550616"/>
      <w:bookmarkStart w:id="111" w:name="_Toc416699990"/>
      <w:bookmarkStart w:id="112" w:name="_Toc417385689"/>
      <w:bookmarkStart w:id="113" w:name="_Toc417388424"/>
      <w:bookmarkStart w:id="114" w:name="_Toc417388466"/>
      <w:bookmarkStart w:id="115" w:name="_Toc417388510"/>
      <w:bookmarkStart w:id="116" w:name="_Toc417388554"/>
      <w:bookmarkStart w:id="117" w:name="_Toc417388596"/>
      <w:bookmarkStart w:id="118" w:name="_Toc417388687"/>
      <w:bookmarkStart w:id="119" w:name="_Toc417388734"/>
      <w:bookmarkStart w:id="120" w:name="_Toc417388778"/>
      <w:bookmarkStart w:id="121" w:name="_Toc417388828"/>
      <w:bookmarkStart w:id="122" w:name="_Toc417388872"/>
      <w:bookmarkStart w:id="123" w:name="_Toc420877520"/>
      <w:bookmarkStart w:id="124" w:name="_Toc420877564"/>
      <w:bookmarkStart w:id="125" w:name="_Toc420877607"/>
      <w:bookmarkStart w:id="126" w:name="_Toc420877652"/>
      <w:bookmarkStart w:id="127" w:name="_Toc420877695"/>
      <w:bookmarkStart w:id="128" w:name="_Toc420877933"/>
      <w:bookmarkStart w:id="129" w:name="_Toc420877976"/>
      <w:bookmarkStart w:id="130" w:name="_Toc420878806"/>
      <w:bookmarkStart w:id="131" w:name="_Toc420886636"/>
      <w:bookmarkStart w:id="132" w:name="_Toc420893593"/>
      <w:bookmarkStart w:id="133" w:name="_Toc420918013"/>
      <w:bookmarkStart w:id="134" w:name="_Toc420928085"/>
      <w:bookmarkStart w:id="135" w:name="_Toc421008999"/>
      <w:bookmarkStart w:id="136" w:name="_Toc421020278"/>
      <w:bookmarkStart w:id="137" w:name="_Toc421053054"/>
      <w:bookmarkStart w:id="138" w:name="_Toc421054233"/>
      <w:bookmarkStart w:id="139" w:name="_Toc421090962"/>
      <w:bookmarkStart w:id="140" w:name="_Toc421093359"/>
      <w:bookmarkStart w:id="141" w:name="_Toc42109436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2" w:name="_Toc453233643"/>
      <w:r>
        <w:t xml:space="preserve">Perancangan </w:t>
      </w:r>
      <w:r w:rsidR="004E2A55" w:rsidRPr="00F348AC">
        <w:t>D</w:t>
      </w:r>
      <w:r w:rsidR="004E2A55" w:rsidRPr="00F348AC">
        <w:rPr>
          <w:lang w:val="en-US"/>
        </w:rPr>
        <w:t>ata</w:t>
      </w:r>
      <w:bookmarkEnd w:id="142"/>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3" w:name="_Toc453233644"/>
      <w:r w:rsidRPr="00F348AC">
        <w:t>D</w:t>
      </w:r>
      <w:r w:rsidRPr="00F348AC">
        <w:rPr>
          <w:lang w:val="en-US"/>
        </w:rPr>
        <w:t xml:space="preserve">ata </w:t>
      </w:r>
      <w:r w:rsidR="00373AAA">
        <w:rPr>
          <w:lang w:val="en-US"/>
        </w:rPr>
        <w:t>Masukan</w:t>
      </w:r>
      <w:bookmarkEnd w:id="143"/>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AD3032" w:rsidRPr="00F348AC">
        <w:t xml:space="preserve">Gambar </w:t>
      </w:r>
      <w:r w:rsidR="00AD3032">
        <w:rPr>
          <w:lang w:val="en-US"/>
        </w:rPr>
        <w:t>3</w:t>
      </w:r>
      <w:r w:rsidR="00AD3032">
        <w:t>.</w:t>
      </w:r>
      <w:r w:rsidR="00AD3032">
        <w:rPr>
          <w:noProof/>
        </w:rPr>
        <w:t>1</w:t>
      </w:r>
      <w:r w:rsidR="00AD3032" w:rsidRPr="00F348AC">
        <w:rPr>
          <w:lang w:val="en-US"/>
        </w:rPr>
        <w:t xml:space="preserve"> </w:t>
      </w:r>
      <w:r w:rsidR="00AD3032">
        <w:rPr>
          <w:lang w:val="en-US"/>
        </w:rPr>
        <w:t>C</w:t>
      </w:r>
      <w:r w:rsidR="00AD3032">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4" w:name="_Ref451422466"/>
      <w:bookmarkStart w:id="145" w:name="_Toc453763546"/>
      <w:r w:rsidRPr="00F348AC">
        <w:t xml:space="preserve">Gambar </w:t>
      </w:r>
      <w:r>
        <w:rPr>
          <w:lang w:val="en-US"/>
        </w:rPr>
        <w:t>3</w:t>
      </w:r>
      <w:r>
        <w:t>.</w:t>
      </w:r>
      <w:r>
        <w:fldChar w:fldCharType="begin"/>
      </w:r>
      <w:r>
        <w:instrText xml:space="preserve"> SEQ Gambar \* ARABIC \s 1 </w:instrText>
      </w:r>
      <w:r>
        <w:fldChar w:fldCharType="separate"/>
      </w:r>
      <w:r w:rsidR="00AD3032">
        <w:rPr>
          <w:noProof/>
        </w:rPr>
        <w:t>1</w:t>
      </w:r>
      <w:r>
        <w:rPr>
          <w:noProof/>
        </w:rPr>
        <w:fldChar w:fldCharType="end"/>
      </w:r>
      <w:r w:rsidRPr="00F348AC">
        <w:rPr>
          <w:lang w:val="en-US"/>
        </w:rPr>
        <w:t xml:space="preserve"> </w:t>
      </w:r>
      <w:r>
        <w:rPr>
          <w:lang w:val="en-US"/>
        </w:rPr>
        <w:t>C</w:t>
      </w:r>
      <w:r>
        <w:t>itra Mata CASIA</w:t>
      </w:r>
      <w:bookmarkEnd w:id="144"/>
      <w:bookmarkEnd w:id="145"/>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6" w:name="_Toc453233645"/>
      <w:r w:rsidRPr="00F348AC">
        <w:lastRenderedPageBreak/>
        <w:t>D</w:t>
      </w:r>
      <w:r w:rsidRPr="00F348AC">
        <w:rPr>
          <w:lang w:val="en-US"/>
        </w:rPr>
        <w:t xml:space="preserve">ata </w:t>
      </w:r>
      <w:r>
        <w:rPr>
          <w:lang w:val="en-US"/>
        </w:rPr>
        <w:t>P</w:t>
      </w:r>
      <w:r w:rsidR="00F55AB3">
        <w:t>roses</w:t>
      </w:r>
      <w:bookmarkEnd w:id="146"/>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7" w:name="_Toc453763776"/>
      <w:r>
        <w:t xml:space="preserve">Tabel </w:t>
      </w:r>
      <w:r>
        <w:rPr>
          <w:lang w:val="en-US"/>
        </w:rPr>
        <w:t>3</w:t>
      </w:r>
      <w:r>
        <w:t>.</w:t>
      </w:r>
      <w:r>
        <w:fldChar w:fldCharType="begin"/>
      </w:r>
      <w:r>
        <w:instrText xml:space="preserve"> SEQ Tabel \* ARABIC \s 1 </w:instrText>
      </w:r>
      <w:r>
        <w:fldChar w:fldCharType="separate"/>
      </w:r>
      <w:r w:rsidR="00AD3032">
        <w:rPr>
          <w:noProof/>
        </w:rPr>
        <w:t>1</w:t>
      </w:r>
      <w:r>
        <w:rPr>
          <w:noProof/>
        </w:rPr>
        <w:fldChar w:fldCharType="end"/>
      </w:r>
      <w:r w:rsidRPr="00F348AC">
        <w:rPr>
          <w:lang w:val="en-US"/>
        </w:rPr>
        <w:t xml:space="preserve"> </w:t>
      </w:r>
      <w:r>
        <w:t>Data Proses</w:t>
      </w:r>
      <w:bookmarkEnd w:id="147"/>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8" w:name="_Toc453233646"/>
      <w:r w:rsidRPr="00F348AC">
        <w:t>D</w:t>
      </w:r>
      <w:r>
        <w:rPr>
          <w:lang w:val="en-US"/>
        </w:rPr>
        <w:t>ata Keluaran</w:t>
      </w:r>
      <w:bookmarkEnd w:id="148"/>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9" w:name="_Toc453233647"/>
      <w:r w:rsidRPr="00F348AC">
        <w:lastRenderedPageBreak/>
        <w:t>Desain Umum</w:t>
      </w:r>
      <w:r w:rsidR="00F55AB3">
        <w:t xml:space="preserve"> Sistem</w:t>
      </w:r>
      <w:bookmarkEnd w:id="149"/>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17F6E00B"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 xml:space="preserve">wavelet </w:t>
      </w:r>
      <w:r w:rsidR="00C37BD3">
        <w:rPr>
          <w:i/>
        </w:rPr>
        <w:t>H</w:t>
      </w:r>
      <w:r w:rsidRPr="00004422">
        <w:rPr>
          <w:i/>
        </w:rPr>
        <w:t>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26FEC56A"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00A642DE">
        <w:rPr>
          <w:i/>
        </w:rPr>
        <w:t>S</w:t>
      </w:r>
      <w:r w:rsidRPr="00F348AC">
        <w:rPr>
          <w:i/>
          <w:lang w:val="en-US"/>
        </w:rPr>
        <w:t xml:space="preserve">upport </w:t>
      </w:r>
      <w:r w:rsidR="00A642DE">
        <w:rPr>
          <w:i/>
        </w:rPr>
        <w:t>V</w:t>
      </w:r>
      <w:r w:rsidR="00A642DE">
        <w:rPr>
          <w:i/>
          <w:lang w:val="en-US"/>
        </w:rPr>
        <w:t>ector M</w:t>
      </w:r>
      <w:r w:rsidRPr="00F348AC">
        <w:rPr>
          <w:i/>
          <w:lang w:val="en-US"/>
        </w:rPr>
        <w:t>achine</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49FCBA3A"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AD3032" w:rsidRPr="00F348AC">
        <w:t xml:space="preserve">Gambar </w:t>
      </w:r>
      <w:r w:rsidR="00AD3032">
        <w:rPr>
          <w:lang w:val="en-US"/>
        </w:rPr>
        <w:t>3</w:t>
      </w:r>
      <w:r w:rsidR="00AD3032">
        <w:t>.</w:t>
      </w:r>
      <w:r w:rsidR="00AD3032">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 xml:space="preserve">wavelet </w:t>
      </w:r>
      <w:r w:rsidR="00C37BD3">
        <w:rPr>
          <w:i/>
        </w:rPr>
        <w:t>H</w:t>
      </w:r>
      <w:r w:rsidR="000055EF" w:rsidRPr="000055EF">
        <w:rPr>
          <w:i/>
        </w:rPr>
        <w:t>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50" w:name="_Ref451422662"/>
      <w:bookmarkStart w:id="151" w:name="_Toc453763547"/>
      <w:r w:rsidRPr="00F348AC">
        <w:t xml:space="preserve">Gambar </w:t>
      </w:r>
      <w:r>
        <w:rPr>
          <w:lang w:val="en-US"/>
        </w:rPr>
        <w:t>3</w:t>
      </w:r>
      <w:r>
        <w:t>.</w:t>
      </w:r>
      <w:r>
        <w:fldChar w:fldCharType="begin"/>
      </w:r>
      <w:r>
        <w:instrText xml:space="preserve"> SEQ Gambar \* ARABIC \s 1 </w:instrText>
      </w:r>
      <w:r>
        <w:fldChar w:fldCharType="separate"/>
      </w:r>
      <w:r w:rsidR="00AD3032">
        <w:rPr>
          <w:noProof/>
        </w:rPr>
        <w:t>2</w:t>
      </w:r>
      <w:r>
        <w:rPr>
          <w:noProof/>
        </w:rPr>
        <w:fldChar w:fldCharType="end"/>
      </w:r>
      <w:bookmarkEnd w:id="150"/>
      <w:r w:rsidRPr="00F348AC">
        <w:rPr>
          <w:lang w:val="en-US"/>
        </w:rPr>
        <w:t xml:space="preserve"> </w:t>
      </w:r>
      <w:r>
        <w:t>Diagram Alir Rancangan Sistem</w:t>
      </w:r>
      <w:bookmarkEnd w:id="151"/>
    </w:p>
    <w:p w14:paraId="37E4CFA3" w14:textId="2AC6384A" w:rsidR="00F55AB3" w:rsidRDefault="00F55AB3" w:rsidP="00E45932">
      <w:pPr>
        <w:pStyle w:val="Heading2"/>
        <w:spacing w:before="320"/>
      </w:pPr>
      <w:bookmarkStart w:id="152" w:name="_Toc453233648"/>
      <w:r>
        <w:lastRenderedPageBreak/>
        <w:t>Akuisisi Citra Mata</w:t>
      </w:r>
      <w:bookmarkEnd w:id="152"/>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3" w:name="_Ref451424307"/>
      <w:bookmarkStart w:id="154" w:name="_Toc453763548"/>
      <w:r w:rsidRPr="00F348AC">
        <w:t xml:space="preserve">Gambar </w:t>
      </w:r>
      <w:r>
        <w:rPr>
          <w:lang w:val="en-US"/>
        </w:rPr>
        <w:t>3</w:t>
      </w:r>
      <w:r>
        <w:t>.</w:t>
      </w:r>
      <w:r>
        <w:fldChar w:fldCharType="begin"/>
      </w:r>
      <w:r>
        <w:instrText xml:space="preserve"> SEQ Gambar \* ARABIC \s 1 </w:instrText>
      </w:r>
      <w:r>
        <w:fldChar w:fldCharType="separate"/>
      </w:r>
      <w:r w:rsidR="00AD3032">
        <w:rPr>
          <w:noProof/>
        </w:rPr>
        <w:t>3</w:t>
      </w:r>
      <w:r>
        <w:rPr>
          <w:noProof/>
        </w:rPr>
        <w:fldChar w:fldCharType="end"/>
      </w:r>
      <w:bookmarkEnd w:id="153"/>
      <w:r w:rsidRPr="00F348AC">
        <w:rPr>
          <w:lang w:val="en-US"/>
        </w:rPr>
        <w:t xml:space="preserve"> </w:t>
      </w:r>
      <w:r w:rsidR="005F6DE0">
        <w:t>Diagram Alir Akuisisi Citra Mata</w:t>
      </w:r>
      <w:bookmarkEnd w:id="154"/>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5" w:name="_Toc453233649"/>
      <w:r>
        <w:lastRenderedPageBreak/>
        <w:t xml:space="preserve">Perancangan </w:t>
      </w:r>
      <w:r w:rsidR="00C426FB">
        <w:t>Praproses</w:t>
      </w:r>
      <w:bookmarkEnd w:id="155"/>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6" w:name="_Ref451424319"/>
      <w:bookmarkStart w:id="157" w:name="_Toc453763549"/>
      <w:r w:rsidRPr="00F348AC">
        <w:t xml:space="preserve">Gambar </w:t>
      </w:r>
      <w:r>
        <w:rPr>
          <w:lang w:val="en-US"/>
        </w:rPr>
        <w:t>3</w:t>
      </w:r>
      <w:r>
        <w:t>.</w:t>
      </w:r>
      <w:r>
        <w:fldChar w:fldCharType="begin"/>
      </w:r>
      <w:r>
        <w:instrText xml:space="preserve"> SEQ Gambar \* ARABIC \s 1 </w:instrText>
      </w:r>
      <w:r>
        <w:fldChar w:fldCharType="separate"/>
      </w:r>
      <w:r w:rsidR="00AD3032">
        <w:rPr>
          <w:noProof/>
        </w:rPr>
        <w:t>4</w:t>
      </w:r>
      <w:r>
        <w:rPr>
          <w:noProof/>
        </w:rPr>
        <w:fldChar w:fldCharType="end"/>
      </w:r>
      <w:bookmarkEnd w:id="156"/>
      <w:r w:rsidRPr="00F348AC">
        <w:rPr>
          <w:lang w:val="en-US"/>
        </w:rPr>
        <w:t xml:space="preserve"> </w:t>
      </w:r>
      <w:r w:rsidR="005B64B9">
        <w:t xml:space="preserve">Diagram Alir </w:t>
      </w:r>
      <w:r w:rsidR="00C426FB">
        <w:t>Praproses</w:t>
      </w:r>
      <w:bookmarkEnd w:id="157"/>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8" w:name="_Toc453233650"/>
      <w:r>
        <w:t>Deteksi Tepi</w:t>
      </w:r>
      <w:bookmarkEnd w:id="158"/>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9" w:name="_Ref451424331"/>
      <w:bookmarkStart w:id="160" w:name="_Toc453763550"/>
      <w:r w:rsidRPr="00F348AC">
        <w:t xml:space="preserve">Gambar </w:t>
      </w:r>
      <w:r>
        <w:rPr>
          <w:lang w:val="en-US"/>
        </w:rPr>
        <w:t>3</w:t>
      </w:r>
      <w:r>
        <w:t>.</w:t>
      </w:r>
      <w:r>
        <w:fldChar w:fldCharType="begin"/>
      </w:r>
      <w:r>
        <w:instrText xml:space="preserve"> SEQ Gambar \* ARABIC \s 1 </w:instrText>
      </w:r>
      <w:r>
        <w:fldChar w:fldCharType="separate"/>
      </w:r>
      <w:r w:rsidR="00AD3032">
        <w:rPr>
          <w:noProof/>
        </w:rPr>
        <w:t>5</w:t>
      </w:r>
      <w:r>
        <w:rPr>
          <w:noProof/>
        </w:rPr>
        <w:fldChar w:fldCharType="end"/>
      </w:r>
      <w:bookmarkEnd w:id="159"/>
      <w:r w:rsidRPr="00F348AC">
        <w:rPr>
          <w:lang w:val="en-US"/>
        </w:rPr>
        <w:t xml:space="preserve"> </w:t>
      </w:r>
      <w:r>
        <w:t>Diagram Alir Proses Deteksi Tepi</w:t>
      </w:r>
      <w:bookmarkEnd w:id="160"/>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61" w:name="_Toc453233651"/>
      <w:r w:rsidRPr="00F348AC">
        <w:rPr>
          <w:lang w:val="en-US"/>
        </w:rPr>
        <w:t xml:space="preserve">Deteksi </w:t>
      </w:r>
      <w:r>
        <w:rPr>
          <w:lang w:val="en-US"/>
        </w:rPr>
        <w:t>Batas Pupil dan Iris</w:t>
      </w:r>
      <w:bookmarkEnd w:id="161"/>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2" w:name="_Ref451424360"/>
      <w:bookmarkStart w:id="163" w:name="_Toc453763551"/>
      <w:r w:rsidRPr="00F348AC">
        <w:t xml:space="preserve">Gambar </w:t>
      </w:r>
      <w:r>
        <w:rPr>
          <w:lang w:val="en-US"/>
        </w:rPr>
        <w:t>3</w:t>
      </w:r>
      <w:r>
        <w:t>.</w:t>
      </w:r>
      <w:r>
        <w:fldChar w:fldCharType="begin"/>
      </w:r>
      <w:r>
        <w:instrText xml:space="preserve"> SEQ Gambar \* ARABIC \s 1 </w:instrText>
      </w:r>
      <w:r>
        <w:fldChar w:fldCharType="separate"/>
      </w:r>
      <w:r w:rsidR="00AD3032">
        <w:rPr>
          <w:noProof/>
        </w:rPr>
        <w:t>6</w:t>
      </w:r>
      <w:r>
        <w:rPr>
          <w:noProof/>
        </w:rPr>
        <w:fldChar w:fldCharType="end"/>
      </w:r>
      <w:bookmarkEnd w:id="162"/>
      <w:r w:rsidRPr="00F348AC">
        <w:rPr>
          <w:lang w:val="en-US"/>
        </w:rPr>
        <w:t xml:space="preserve"> </w:t>
      </w:r>
      <w:r>
        <w:t>Diagram Alir Proses Deteksi Batas Pupil dan Iris</w:t>
      </w:r>
      <w:bookmarkEnd w:id="163"/>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AD3032" w:rsidRPr="00F348AC">
        <w:t xml:space="preserve">Gambar </w:t>
      </w:r>
      <w:r w:rsidR="00AD3032">
        <w:rPr>
          <w:lang w:val="en-US"/>
        </w:rPr>
        <w:t>3</w:t>
      </w:r>
      <w:r w:rsidR="00AD3032">
        <w:t>.</w:t>
      </w:r>
      <w:r w:rsidR="00AD3032">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4" w:name="_Toc453233652"/>
      <w:r>
        <w:rPr>
          <w:lang w:val="en-US"/>
        </w:rPr>
        <w:t>Pemisahan Bulu dan Kelopak Mata</w:t>
      </w:r>
      <w:bookmarkEnd w:id="164"/>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AD3032" w:rsidRPr="00F348AC">
        <w:t xml:space="preserve">Gambar </w:t>
      </w:r>
      <w:r w:rsidR="00AD3032">
        <w:rPr>
          <w:lang w:val="en-US"/>
        </w:rPr>
        <w:t>3</w:t>
      </w:r>
      <w:r w:rsidR="00AD3032">
        <w:t>.</w:t>
      </w:r>
      <w:r w:rsidR="00AD3032">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5" w:name="_Ref451424378"/>
      <w:bookmarkStart w:id="166" w:name="_Toc453763552"/>
      <w:r w:rsidRPr="00F348AC">
        <w:t xml:space="preserve">Gambar </w:t>
      </w:r>
      <w:r>
        <w:rPr>
          <w:lang w:val="en-US"/>
        </w:rPr>
        <w:t>3</w:t>
      </w:r>
      <w:r>
        <w:t>.</w:t>
      </w:r>
      <w:r>
        <w:fldChar w:fldCharType="begin"/>
      </w:r>
      <w:r>
        <w:instrText xml:space="preserve"> SEQ Gambar \* ARABIC \s 1 </w:instrText>
      </w:r>
      <w:r>
        <w:fldChar w:fldCharType="separate"/>
      </w:r>
      <w:r w:rsidR="00AD3032">
        <w:rPr>
          <w:noProof/>
        </w:rPr>
        <w:t>7</w:t>
      </w:r>
      <w:r>
        <w:rPr>
          <w:noProof/>
        </w:rPr>
        <w:fldChar w:fldCharType="end"/>
      </w:r>
      <w:bookmarkEnd w:id="165"/>
      <w:r w:rsidRPr="00F348AC">
        <w:rPr>
          <w:lang w:val="en-US"/>
        </w:rPr>
        <w:t xml:space="preserve"> </w:t>
      </w:r>
      <w:r>
        <w:t>Diagram Alir Pemisahan Bulu dan Kelopak Mata</w:t>
      </w:r>
      <w:bookmarkEnd w:id="166"/>
    </w:p>
    <w:p w14:paraId="6D749C6C" w14:textId="2DA1D18C" w:rsidR="001A7301" w:rsidRDefault="001A7301" w:rsidP="00E45932">
      <w:pPr>
        <w:pStyle w:val="Heading2"/>
        <w:spacing w:before="320"/>
      </w:pPr>
      <w:bookmarkStart w:id="167" w:name="_Toc453233653"/>
      <w:r>
        <w:lastRenderedPageBreak/>
        <w:t>Normalisasi Iris</w:t>
      </w:r>
      <w:bookmarkEnd w:id="167"/>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8" w:name="_Ref451424391"/>
      <w:bookmarkStart w:id="169" w:name="_Toc453763553"/>
      <w:r w:rsidRPr="00F348AC">
        <w:t xml:space="preserve">Gambar </w:t>
      </w:r>
      <w:r>
        <w:rPr>
          <w:lang w:val="en-US"/>
        </w:rPr>
        <w:t>3</w:t>
      </w:r>
      <w:r>
        <w:t>.</w:t>
      </w:r>
      <w:r>
        <w:fldChar w:fldCharType="begin"/>
      </w:r>
      <w:r>
        <w:instrText xml:space="preserve"> SEQ Gambar \* ARABIC \s 1 </w:instrText>
      </w:r>
      <w:r>
        <w:fldChar w:fldCharType="separate"/>
      </w:r>
      <w:r w:rsidR="00AD3032">
        <w:rPr>
          <w:noProof/>
        </w:rPr>
        <w:t>8</w:t>
      </w:r>
      <w:r>
        <w:rPr>
          <w:noProof/>
        </w:rPr>
        <w:fldChar w:fldCharType="end"/>
      </w:r>
      <w:bookmarkEnd w:id="168"/>
      <w:r w:rsidRPr="00F348AC">
        <w:rPr>
          <w:lang w:val="en-US"/>
        </w:rPr>
        <w:t xml:space="preserve"> </w:t>
      </w:r>
      <w:r>
        <w:t>Diagram Alir Normalisasi Iris</w:t>
      </w:r>
      <w:bookmarkEnd w:id="169"/>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70" w:name="_Toc453233654"/>
      <w:r>
        <w:t>Perancangan Ekstraksi Fitur</w:t>
      </w:r>
      <w:bookmarkEnd w:id="170"/>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71" w:name="_Toc453233655"/>
      <w:r>
        <w:t xml:space="preserve">Fitur Koefisien </w:t>
      </w:r>
      <w:r>
        <w:rPr>
          <w:lang w:val="en-US"/>
        </w:rPr>
        <w:t>Wavelet Haar</w:t>
      </w:r>
      <w:bookmarkEnd w:id="171"/>
    </w:p>
    <w:p w14:paraId="0D47ED69" w14:textId="14FE1B75"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w:t>
      </w:r>
      <w:r w:rsidR="00B95D1C">
        <w:t>r</w:t>
      </w:r>
      <w:r>
        <w:t>malisasi akan dilakukan proses sesuai dengan penjelasan pada subbab 2.7, yang dimana citra iris akan didekomposisi. Pada si</w:t>
      </w:r>
      <w:r w:rsidR="00B95D1C">
        <w:t>s</w:t>
      </w:r>
      <w:r>
        <w:t xml:space="preserve">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26BD66CC"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t>
            </w:r>
            <w:r w:rsidR="00583A20">
              <w:rPr>
                <w:rFonts w:ascii="Courier New" w:hAnsi="Courier New" w:cs="Courier New"/>
                <w:sz w:val="18"/>
              </w:rPr>
              <w:t>alisasi</w:t>
            </w:r>
            <w:r w:rsidR="001A7301" w:rsidRPr="00650145">
              <w:rPr>
                <w:rFonts w:ascii="Courier New" w:hAnsi="Courier New" w:cs="Courier New"/>
                <w:sz w:val="18"/>
              </w:rPr>
              <w:t>,wname)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2" w:name="_Ref451424409"/>
      <w:bookmarkStart w:id="173" w:name="_Toc453763554"/>
      <w:r w:rsidRPr="00F348AC">
        <w:t xml:space="preserve">Gambar </w:t>
      </w:r>
      <w:r>
        <w:rPr>
          <w:lang w:val="en-US"/>
        </w:rPr>
        <w:t>3</w:t>
      </w:r>
      <w:r>
        <w:t>.</w:t>
      </w:r>
      <w:r>
        <w:fldChar w:fldCharType="begin"/>
      </w:r>
      <w:r>
        <w:instrText xml:space="preserve"> SEQ Gambar \* ARABIC \s 1 </w:instrText>
      </w:r>
      <w:r>
        <w:fldChar w:fldCharType="separate"/>
      </w:r>
      <w:r w:rsidR="00AD3032">
        <w:rPr>
          <w:noProof/>
        </w:rPr>
        <w:t>9</w:t>
      </w:r>
      <w:r>
        <w:rPr>
          <w:noProof/>
        </w:rPr>
        <w:fldChar w:fldCharType="end"/>
      </w:r>
      <w:bookmarkEnd w:id="172"/>
      <w:r w:rsidRPr="00F348AC">
        <w:rPr>
          <w:lang w:val="en-US"/>
        </w:rPr>
        <w:t xml:space="preserve"> </w:t>
      </w:r>
      <w:r>
        <w:rPr>
          <w:i/>
        </w:rPr>
        <w:t xml:space="preserve">Pseudocode </w:t>
      </w:r>
      <w:r>
        <w:t>Dekomposisi Wavelet</w:t>
      </w:r>
      <w:bookmarkEnd w:id="173"/>
    </w:p>
    <w:p w14:paraId="5682646B" w14:textId="2FA3AB5A" w:rsidR="001A7301" w:rsidRPr="00F348AC" w:rsidRDefault="001A7301" w:rsidP="001A7301">
      <w:pPr>
        <w:ind w:firstLine="720"/>
        <w:rPr>
          <w:lang w:val="en-US"/>
        </w:rPr>
      </w:pPr>
      <w:r>
        <w:t xml:space="preserve">Keluaran dari tahap ini adalah vektor fitur dengan dimensi 8x64 piksel. Koefisien aproksimasi diambil karena berisi </w:t>
      </w:r>
      <w:r w:rsidR="00B95D1C">
        <w:t>informasi yang jelas dibanding</w:t>
      </w:r>
      <w:r>
        <w:t xml:space="preserve">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4" w:name="_Toc453233656"/>
      <w:r>
        <w:rPr>
          <w:lang w:val="en-US"/>
        </w:rPr>
        <w:t xml:space="preserve">Fitur </w:t>
      </w:r>
      <w:r w:rsidR="00C66CA1">
        <w:t>Log-Gabor Filter</w:t>
      </w:r>
      <w:bookmarkEnd w:id="174"/>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AD3032" w:rsidRPr="00F348AC">
        <w:t xml:space="preserve">Gambar </w:t>
      </w:r>
      <w:r w:rsidR="00AD3032">
        <w:rPr>
          <w:lang w:val="en-US"/>
        </w:rPr>
        <w:t>3</w:t>
      </w:r>
      <w:r w:rsidR="00AD3032">
        <w:t>.</w:t>
      </w:r>
      <w:r w:rsidR="00AD3032">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5" w:name="_Ref451424422"/>
      <w:bookmarkStart w:id="176" w:name="_Toc453763555"/>
      <w:r w:rsidRPr="00F348AC">
        <w:t xml:space="preserve">Gambar </w:t>
      </w:r>
      <w:r>
        <w:rPr>
          <w:lang w:val="en-US"/>
        </w:rPr>
        <w:t>3</w:t>
      </w:r>
      <w:r>
        <w:t>.</w:t>
      </w:r>
      <w:r>
        <w:fldChar w:fldCharType="begin"/>
      </w:r>
      <w:r>
        <w:instrText xml:space="preserve"> SEQ Gambar \* ARABIC \s 1 </w:instrText>
      </w:r>
      <w:r>
        <w:fldChar w:fldCharType="separate"/>
      </w:r>
      <w:r w:rsidR="00AD3032">
        <w:rPr>
          <w:noProof/>
        </w:rPr>
        <w:t>10</w:t>
      </w:r>
      <w:r>
        <w:rPr>
          <w:noProof/>
        </w:rPr>
        <w:fldChar w:fldCharType="end"/>
      </w:r>
      <w:bookmarkEnd w:id="175"/>
      <w:r w:rsidRPr="00F348AC">
        <w:rPr>
          <w:lang w:val="en-US"/>
        </w:rPr>
        <w:t xml:space="preserve"> </w:t>
      </w:r>
      <w:r>
        <w:t>Diagram Alir Pembuatan Fitur Biner</w:t>
      </w:r>
      <w:bookmarkEnd w:id="176"/>
    </w:p>
    <w:p w14:paraId="2C053A74" w14:textId="77777777" w:rsidR="001A7301" w:rsidRPr="001A7301" w:rsidRDefault="001A7301" w:rsidP="001A7301"/>
    <w:p w14:paraId="733D771B" w14:textId="3156E9D0" w:rsidR="000164C4" w:rsidRDefault="000164C4" w:rsidP="00E45932">
      <w:pPr>
        <w:pStyle w:val="Heading2"/>
        <w:spacing w:before="320"/>
      </w:pPr>
      <w:bookmarkStart w:id="177" w:name="_Toc453233657"/>
      <w:r>
        <w:lastRenderedPageBreak/>
        <w:t>Perancangan Klasifikasi</w:t>
      </w:r>
      <w:bookmarkEnd w:id="177"/>
    </w:p>
    <w:p w14:paraId="1A65D91E" w14:textId="314615E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A642DE">
        <w:rPr>
          <w:i/>
          <w:lang w:val="en-US"/>
        </w:rPr>
        <w:t>S</w:t>
      </w:r>
      <w:r w:rsidR="00C37132">
        <w:rPr>
          <w:i/>
          <w:lang w:val="en-US"/>
        </w:rPr>
        <w:t xml:space="preserve">upport </w:t>
      </w:r>
      <w:r w:rsidR="00A642DE">
        <w:rPr>
          <w:i/>
        </w:rPr>
        <w:t>V</w:t>
      </w:r>
      <w:r w:rsidR="00C37132">
        <w:rPr>
          <w:i/>
          <w:lang w:val="en-US"/>
        </w:rPr>
        <w:t xml:space="preserve">ector </w:t>
      </w:r>
      <w:r w:rsidR="00A642DE">
        <w:rPr>
          <w:i/>
        </w:rPr>
        <w:t>M</w:t>
      </w:r>
      <w:r w:rsidR="00C37132">
        <w:rPr>
          <w:i/>
          <w:lang w:val="en-US"/>
        </w:rPr>
        <w:t xml:space="preserve">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77CC4DC6" w:rsidR="000164C4" w:rsidRDefault="000164C4" w:rsidP="00170613">
      <w:pPr>
        <w:pStyle w:val="Heading3"/>
      </w:pPr>
      <w:bookmarkStart w:id="178" w:name="_Toc453233658"/>
      <w:r>
        <w:t>Klasifikasi Su</w:t>
      </w:r>
      <w:r w:rsidR="00C37BD3">
        <w:t>pport Vector Machine</w:t>
      </w:r>
      <w:r w:rsidR="00C37132">
        <w:t xml:space="preserve"> </w:t>
      </w:r>
      <w:r w:rsidR="00322AC3">
        <w:t>Fitur Wavelet</w:t>
      </w:r>
      <w:bookmarkEnd w:id="178"/>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AD3032" w:rsidRPr="00F348AC">
        <w:t xml:space="preserve">Gambar </w:t>
      </w:r>
      <w:r w:rsidR="00AD3032">
        <w:rPr>
          <w:lang w:val="en-US"/>
        </w:rPr>
        <w:t>3</w:t>
      </w:r>
      <w:r w:rsidR="00AD3032">
        <w:t>.</w:t>
      </w:r>
      <w:r w:rsidR="00AD3032">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9" w:name="_Ref451424501"/>
      <w:bookmarkStart w:id="180" w:name="_Toc453763556"/>
      <w:r w:rsidRPr="00F348AC">
        <w:t xml:space="preserve">Gambar </w:t>
      </w:r>
      <w:r>
        <w:rPr>
          <w:lang w:val="en-US"/>
        </w:rPr>
        <w:t>3</w:t>
      </w:r>
      <w:r>
        <w:t>.</w:t>
      </w:r>
      <w:r>
        <w:fldChar w:fldCharType="begin"/>
      </w:r>
      <w:r>
        <w:instrText xml:space="preserve"> SEQ Gambar \* ARABIC \s 1 </w:instrText>
      </w:r>
      <w:r>
        <w:fldChar w:fldCharType="separate"/>
      </w:r>
      <w:r w:rsidR="00AD3032">
        <w:rPr>
          <w:noProof/>
        </w:rPr>
        <w:t>11</w:t>
      </w:r>
      <w:r>
        <w:rPr>
          <w:noProof/>
        </w:rPr>
        <w:fldChar w:fldCharType="end"/>
      </w:r>
      <w:bookmarkEnd w:id="179"/>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80"/>
    </w:p>
    <w:p w14:paraId="5D61EC59" w14:textId="3B68E823" w:rsidR="002B3272" w:rsidRDefault="00C11F8B" w:rsidP="00170613">
      <w:pPr>
        <w:pStyle w:val="Heading3"/>
      </w:pPr>
      <w:bookmarkStart w:id="181" w:name="_Toc453233659"/>
      <w:r>
        <w:t>Klasifikasi Sup</w:t>
      </w:r>
      <w:r w:rsidR="00583A20">
        <w:t>port Vector Machine</w:t>
      </w:r>
      <w:r w:rsidR="002B3272">
        <w:t xml:space="preserve"> Fitur Log-Gabor</w:t>
      </w:r>
      <w:bookmarkEnd w:id="181"/>
    </w:p>
    <w:p w14:paraId="3BF17753" w14:textId="17EB14B5" w:rsidR="00C11F8B" w:rsidRDefault="002B3272" w:rsidP="002B3272">
      <w:pPr>
        <w:ind w:firstLine="720"/>
      </w:pPr>
      <w:r>
        <w:t xml:space="preserve">Pada subbab ini dijelaskan klasifikasi dengan menggunakan metode </w:t>
      </w:r>
      <w:r w:rsidR="00A642DE">
        <w:rPr>
          <w:i/>
        </w:rPr>
        <w:t>S</w:t>
      </w:r>
      <w:r w:rsidRPr="00E2516B">
        <w:rPr>
          <w:i/>
        </w:rPr>
        <w:t xml:space="preserve">upport </w:t>
      </w:r>
      <w:r w:rsidR="00A642DE">
        <w:rPr>
          <w:i/>
        </w:rPr>
        <w:t>V</w:t>
      </w:r>
      <w:r w:rsidRPr="00E2516B">
        <w:rPr>
          <w:i/>
        </w:rPr>
        <w:t xml:space="preserve">ector </w:t>
      </w:r>
      <w:r w:rsidR="00A642DE">
        <w:rPr>
          <w:i/>
        </w:rPr>
        <w:t>M</w:t>
      </w:r>
      <w:r w:rsidR="00C37BD3">
        <w:rPr>
          <w:i/>
        </w:rPr>
        <w:t>achine</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AD3032" w:rsidRPr="00F348AC">
        <w:t xml:space="preserve">Gambar </w:t>
      </w:r>
      <w:r w:rsidR="00AD3032">
        <w:rPr>
          <w:lang w:val="en-US"/>
        </w:rPr>
        <w:t>3</w:t>
      </w:r>
      <w:r w:rsidR="00AD3032">
        <w:t>.</w:t>
      </w:r>
      <w:r w:rsidR="00AD3032">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2" w:name="_Ref451777680"/>
      <w:bookmarkStart w:id="183" w:name="_Toc453763557"/>
      <w:r w:rsidRPr="00F348AC">
        <w:t xml:space="preserve">Gambar </w:t>
      </w:r>
      <w:r>
        <w:rPr>
          <w:lang w:val="en-US"/>
        </w:rPr>
        <w:t>3</w:t>
      </w:r>
      <w:r>
        <w:t>.</w:t>
      </w:r>
      <w:r>
        <w:fldChar w:fldCharType="begin"/>
      </w:r>
      <w:r>
        <w:instrText xml:space="preserve"> SEQ Gambar \* ARABIC \s 1 </w:instrText>
      </w:r>
      <w:r>
        <w:fldChar w:fldCharType="separate"/>
      </w:r>
      <w:r w:rsidR="00AD3032">
        <w:rPr>
          <w:noProof/>
        </w:rPr>
        <w:t>12</w:t>
      </w:r>
      <w:r>
        <w:rPr>
          <w:noProof/>
        </w:rPr>
        <w:fldChar w:fldCharType="end"/>
      </w:r>
      <w:bookmarkEnd w:id="182"/>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3"/>
    </w:p>
    <w:p w14:paraId="5C979AA3" w14:textId="292D5CD0" w:rsidR="000164C4" w:rsidRDefault="000164C4" w:rsidP="000164C4">
      <w:pPr>
        <w:pStyle w:val="Heading3"/>
      </w:pPr>
      <w:bookmarkStart w:id="184" w:name="_Toc453233660"/>
      <w:r>
        <w:t>Klasifikasi Hamming Distance</w:t>
      </w:r>
      <w:r w:rsidR="00FB1000">
        <w:t xml:space="preserve"> Fitur Log-Gabor</w:t>
      </w:r>
      <w:bookmarkEnd w:id="184"/>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AD3032" w:rsidRPr="00F348AC">
        <w:t xml:space="preserve">Gambar </w:t>
      </w:r>
      <w:r w:rsidR="00AD3032">
        <w:rPr>
          <w:lang w:val="en-US"/>
        </w:rPr>
        <w:t>3</w:t>
      </w:r>
      <w:r w:rsidR="00AD3032">
        <w:t>.</w:t>
      </w:r>
      <w:r w:rsidR="00AD3032">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5" w:name="_Ref451424518"/>
      <w:bookmarkStart w:id="186" w:name="_Toc453763558"/>
      <w:r w:rsidRPr="00F348AC">
        <w:t xml:space="preserve">Gambar </w:t>
      </w:r>
      <w:r>
        <w:rPr>
          <w:lang w:val="en-US"/>
        </w:rPr>
        <w:t>3</w:t>
      </w:r>
      <w:r>
        <w:t>.</w:t>
      </w:r>
      <w:r>
        <w:fldChar w:fldCharType="begin"/>
      </w:r>
      <w:r>
        <w:instrText xml:space="preserve"> SEQ Gambar \* ARABIC \s 1 </w:instrText>
      </w:r>
      <w:r>
        <w:fldChar w:fldCharType="separate"/>
      </w:r>
      <w:r w:rsidR="00AD3032">
        <w:rPr>
          <w:noProof/>
        </w:rPr>
        <w:t>13</w:t>
      </w:r>
      <w:r>
        <w:rPr>
          <w:noProof/>
        </w:rPr>
        <w:fldChar w:fldCharType="end"/>
      </w:r>
      <w:bookmarkEnd w:id="185"/>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6"/>
    </w:p>
    <w:p w14:paraId="61A3143E" w14:textId="6402984A" w:rsidR="00FB1000" w:rsidRDefault="00FB1000" w:rsidP="00FB1000">
      <w:pPr>
        <w:pStyle w:val="Heading3"/>
      </w:pPr>
      <w:bookmarkStart w:id="187" w:name="_Toc453233661"/>
      <w:r>
        <w:t xml:space="preserve">Klasifikasi Hamming Distance Fitur </w:t>
      </w:r>
      <w:r w:rsidR="009D511E">
        <w:t>Wavelet</w:t>
      </w:r>
      <w:bookmarkEnd w:id="187"/>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AD3032" w:rsidRPr="00F348AC">
        <w:t xml:space="preserve">Gambar </w:t>
      </w:r>
      <w:r w:rsidR="00AD3032">
        <w:rPr>
          <w:lang w:val="en-US"/>
        </w:rPr>
        <w:t>3</w:t>
      </w:r>
      <w:r w:rsidR="00AD3032">
        <w:t>.</w:t>
      </w:r>
      <w:r w:rsidR="00AD3032">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8" w:name="_Ref451780176"/>
      <w:bookmarkStart w:id="189" w:name="_Toc453763559"/>
      <w:r w:rsidRPr="00F348AC">
        <w:t xml:space="preserve">Gambar </w:t>
      </w:r>
      <w:r>
        <w:rPr>
          <w:lang w:val="en-US"/>
        </w:rPr>
        <w:t>3</w:t>
      </w:r>
      <w:r>
        <w:t>.</w:t>
      </w:r>
      <w:r>
        <w:fldChar w:fldCharType="begin"/>
      </w:r>
      <w:r>
        <w:instrText xml:space="preserve"> SEQ Gambar \* ARABIC \s 1 </w:instrText>
      </w:r>
      <w:r>
        <w:fldChar w:fldCharType="separate"/>
      </w:r>
      <w:r w:rsidR="00AD3032">
        <w:rPr>
          <w:noProof/>
        </w:rPr>
        <w:t>14</w:t>
      </w:r>
      <w:r>
        <w:rPr>
          <w:noProof/>
        </w:rPr>
        <w:fldChar w:fldCharType="end"/>
      </w:r>
      <w:bookmarkEnd w:id="188"/>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9"/>
    </w:p>
    <w:p w14:paraId="7DA838D4" w14:textId="65F05114" w:rsidR="00867807" w:rsidRDefault="00867807" w:rsidP="00C37132">
      <w:pPr>
        <w:pStyle w:val="Heading2"/>
        <w:spacing w:before="0"/>
      </w:pPr>
      <w:bookmarkStart w:id="190" w:name="_Toc453233662"/>
      <w:r>
        <w:t>Perancangan Antarmuka</w:t>
      </w:r>
      <w:bookmarkEnd w:id="190"/>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AD3032" w:rsidRPr="00F348AC">
        <w:t xml:space="preserve">Gambar </w:t>
      </w:r>
      <w:r w:rsidR="00AD3032">
        <w:rPr>
          <w:lang w:val="en-US"/>
        </w:rPr>
        <w:t>3</w:t>
      </w:r>
      <w:r w:rsidR="00AD3032">
        <w:t>.</w:t>
      </w:r>
      <w:r w:rsidR="00AD3032">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91" w:name="_Ref451780216"/>
      <w:bookmarkStart w:id="192" w:name="_Toc453763560"/>
      <w:r w:rsidRPr="00F348AC">
        <w:t xml:space="preserve">Gambar </w:t>
      </w:r>
      <w:r>
        <w:rPr>
          <w:lang w:val="en-US"/>
        </w:rPr>
        <w:t>3</w:t>
      </w:r>
      <w:r>
        <w:t>.</w:t>
      </w:r>
      <w:r>
        <w:fldChar w:fldCharType="begin"/>
      </w:r>
      <w:r>
        <w:instrText xml:space="preserve"> SEQ Gambar \* ARABIC \s 1 </w:instrText>
      </w:r>
      <w:r>
        <w:fldChar w:fldCharType="separate"/>
      </w:r>
      <w:r w:rsidR="00AD3032">
        <w:rPr>
          <w:noProof/>
        </w:rPr>
        <w:t>15</w:t>
      </w:r>
      <w:r>
        <w:rPr>
          <w:noProof/>
        </w:rPr>
        <w:fldChar w:fldCharType="end"/>
      </w:r>
      <w:bookmarkEnd w:id="191"/>
      <w:r w:rsidRPr="00F348AC">
        <w:rPr>
          <w:lang w:val="en-US"/>
        </w:rPr>
        <w:t xml:space="preserve"> </w:t>
      </w:r>
      <w:r>
        <w:t>Desain Antarmuka</w:t>
      </w:r>
      <w:bookmarkEnd w:id="192"/>
    </w:p>
    <w:p w14:paraId="0A0F958C" w14:textId="7D0A9D0D"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3" w:name="_Toc453233663"/>
      <w:r w:rsidR="00F14D74" w:rsidRPr="00F348AC">
        <w:t>IMPLEMENTASI</w:t>
      </w:r>
      <w:bookmarkEnd w:id="193"/>
    </w:p>
    <w:p w14:paraId="6B5F222A" w14:textId="48AF02C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sidR="00A642DE">
        <w:rPr>
          <w:i/>
        </w:rPr>
        <w:t>S</w:t>
      </w:r>
      <w:r>
        <w:rPr>
          <w:i/>
        </w:rPr>
        <w:t xml:space="preserve">upport </w:t>
      </w:r>
      <w:r w:rsidR="00A642DE">
        <w:rPr>
          <w:i/>
        </w:rPr>
        <w:t>V</w:t>
      </w:r>
      <w:r>
        <w:rPr>
          <w:i/>
        </w:rPr>
        <w:t>ec</w:t>
      </w:r>
      <w:r w:rsidRPr="00EB53B1">
        <w:rPr>
          <w:i/>
        </w:rPr>
        <w:t xml:space="preserve">tor </w:t>
      </w:r>
      <w:r w:rsidR="00A642DE">
        <w:rPr>
          <w:i/>
        </w:rPr>
        <w:t>M</w:t>
      </w:r>
      <w:r w:rsidRPr="00EB53B1">
        <w:rPr>
          <w:i/>
        </w:rPr>
        <w:t>achine</w:t>
      </w:r>
      <w:r>
        <w:t xml:space="preserve"> dan </w:t>
      </w:r>
      <w:r w:rsidRPr="00EB53B1">
        <w:rPr>
          <w:i/>
        </w:rPr>
        <w:t>Hamming distance</w:t>
      </w:r>
      <w:r>
        <w:t>)</w:t>
      </w:r>
      <w:r w:rsidRPr="00F348AC">
        <w:t>.</w:t>
      </w:r>
      <w:bookmarkStart w:id="194" w:name="_Toc417388599"/>
      <w:bookmarkStart w:id="195" w:name="_Toc417388690"/>
      <w:bookmarkStart w:id="196" w:name="_Toc417388737"/>
      <w:bookmarkStart w:id="197" w:name="_Toc417388781"/>
      <w:bookmarkStart w:id="198" w:name="_Toc417388831"/>
      <w:bookmarkStart w:id="199" w:name="_Toc417388875"/>
      <w:bookmarkStart w:id="200" w:name="_Toc420877523"/>
      <w:bookmarkStart w:id="201" w:name="_Toc420877567"/>
      <w:bookmarkStart w:id="202" w:name="_Toc420877610"/>
      <w:bookmarkStart w:id="203" w:name="_Toc420877655"/>
      <w:bookmarkStart w:id="204" w:name="_Toc420877698"/>
      <w:bookmarkStart w:id="205" w:name="_Toc420877936"/>
      <w:bookmarkStart w:id="206" w:name="_Toc420877979"/>
      <w:bookmarkStart w:id="207" w:name="_Toc420878809"/>
      <w:bookmarkStart w:id="208" w:name="_Toc420886639"/>
      <w:bookmarkStart w:id="209" w:name="_Toc420893596"/>
      <w:bookmarkStart w:id="210" w:name="_Toc420918016"/>
      <w:bookmarkStart w:id="211" w:name="_Toc420928093"/>
      <w:bookmarkStart w:id="212" w:name="_Toc421009007"/>
      <w:bookmarkStart w:id="213" w:name="_Toc421020286"/>
      <w:bookmarkStart w:id="214" w:name="_Toc421053063"/>
      <w:bookmarkStart w:id="215" w:name="_Toc421054242"/>
      <w:bookmarkStart w:id="216" w:name="_Toc421090971"/>
      <w:bookmarkStart w:id="217" w:name="_Toc421093368"/>
      <w:bookmarkStart w:id="218" w:name="_Toc421094372"/>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5FD41D57" w14:textId="77777777" w:rsidR="00EA65FB" w:rsidRPr="00F348AC" w:rsidRDefault="00EA65FB" w:rsidP="00131B4E">
      <w:pPr>
        <w:pStyle w:val="Heading2"/>
      </w:pPr>
      <w:bookmarkStart w:id="219" w:name="_Toc453233664"/>
      <w:r w:rsidRPr="00F348AC">
        <w:t xml:space="preserve">Lingkungan </w:t>
      </w:r>
      <w:r w:rsidR="00F14D74" w:rsidRPr="00F348AC">
        <w:t>Implementasi</w:t>
      </w:r>
      <w:bookmarkEnd w:id="219"/>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AD3032" w:rsidRPr="00F348AC">
        <w:t xml:space="preserve">Tabel </w:t>
      </w:r>
      <w:r w:rsidR="00AD3032">
        <w:rPr>
          <w:lang w:val="en-US"/>
        </w:rPr>
        <w:t>4</w:t>
      </w:r>
      <w:r w:rsidR="00AD3032">
        <w:t>.</w:t>
      </w:r>
      <w:r w:rsidR="00AD3032">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20" w:name="_Ref439107309"/>
      <w:bookmarkStart w:id="221"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AD3032">
        <w:rPr>
          <w:noProof/>
        </w:rPr>
        <w:t>1</w:t>
      </w:r>
      <w:r w:rsidR="00F039AB">
        <w:rPr>
          <w:noProof/>
        </w:rPr>
        <w:fldChar w:fldCharType="end"/>
      </w:r>
      <w:bookmarkEnd w:id="220"/>
      <w:r w:rsidRPr="00F348AC">
        <w:rPr>
          <w:lang w:val="en-US"/>
        </w:rPr>
        <w:t xml:space="preserve"> Lingkungan Perancangan Perangkat Lunak</w:t>
      </w:r>
      <w:bookmarkEnd w:id="221"/>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2" w:name="_Toc453233665"/>
      <w:r w:rsidRPr="00F348AC">
        <w:rPr>
          <w:lang w:val="en-US"/>
        </w:rPr>
        <w:lastRenderedPageBreak/>
        <w:t>Implementasi</w:t>
      </w:r>
      <w:r w:rsidR="00C2429A">
        <w:t xml:space="preserve"> Akuisisi Citra Mata</w:t>
      </w:r>
      <w:bookmarkEnd w:id="222"/>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3" w:name="_Ref452551883"/>
      <w:bookmarkStart w:id="224" w:name="_Toc453072043"/>
      <w:r>
        <w:t xml:space="preserve">Kode Sumber </w:t>
      </w:r>
      <w:r>
        <w:rPr>
          <w:lang w:val="en-US"/>
        </w:rPr>
        <w:t>4</w:t>
      </w:r>
      <w:r>
        <w:t>.</w:t>
      </w:r>
      <w:r>
        <w:fldChar w:fldCharType="begin"/>
      </w:r>
      <w:r>
        <w:instrText xml:space="preserve"> SEQ Kode_Sumber \* ARABIC \s 1 </w:instrText>
      </w:r>
      <w:r>
        <w:fldChar w:fldCharType="separate"/>
      </w:r>
      <w:r w:rsidR="00AD3032">
        <w:rPr>
          <w:noProof/>
        </w:rPr>
        <w:t>1</w:t>
      </w:r>
      <w:r>
        <w:rPr>
          <w:noProof/>
        </w:rPr>
        <w:fldChar w:fldCharType="end"/>
      </w:r>
      <w:bookmarkEnd w:id="223"/>
      <w:r>
        <w:rPr>
          <w:lang w:val="en-US"/>
        </w:rPr>
        <w:t xml:space="preserve"> </w:t>
      </w:r>
      <w:r w:rsidRPr="00F348AC">
        <w:rPr>
          <w:lang w:val="en-US"/>
        </w:rPr>
        <w:t xml:space="preserve">Implementasi Tahap </w:t>
      </w:r>
      <w:r>
        <w:t>Akuisisi Citra Mata</w:t>
      </w:r>
      <w:bookmarkEnd w:id="224"/>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5" w:name="_Toc453233666"/>
      <w:r>
        <w:t>Implementasi Preprocessing</w:t>
      </w:r>
      <w:bookmarkEnd w:id="225"/>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6" w:name="_Toc453233667"/>
      <w:r>
        <w:lastRenderedPageBreak/>
        <w:t>Implementasi Deteksi Tepi</w:t>
      </w:r>
      <w:bookmarkEnd w:id="226"/>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AD3032">
        <w:t xml:space="preserve">Kode Sumber </w:t>
      </w:r>
      <w:r w:rsidR="00AD3032">
        <w:rPr>
          <w:lang w:val="en-US"/>
        </w:rPr>
        <w:t>4</w:t>
      </w:r>
      <w:r w:rsidR="00AD3032">
        <w:t>.</w:t>
      </w:r>
      <w:r w:rsidR="00AD3032">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7" w:name="_Ref441006424"/>
      <w:bookmarkStart w:id="228"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AD3032">
        <w:rPr>
          <w:noProof/>
        </w:rPr>
        <w:t>2</w:t>
      </w:r>
      <w:r w:rsidR="00F039AB">
        <w:rPr>
          <w:noProof/>
        </w:rPr>
        <w:fldChar w:fldCharType="end"/>
      </w:r>
      <w:bookmarkEnd w:id="227"/>
      <w:r>
        <w:rPr>
          <w:lang w:val="en-US"/>
        </w:rPr>
        <w:t xml:space="preserve"> </w:t>
      </w:r>
      <w:r w:rsidR="00851951">
        <w:rPr>
          <w:lang w:val="en-US"/>
        </w:rPr>
        <w:t>Implementasi</w:t>
      </w:r>
      <w:r w:rsidR="00A00C19" w:rsidRPr="00F348AC">
        <w:rPr>
          <w:lang w:val="en-US"/>
        </w:rPr>
        <w:t xml:space="preserve"> </w:t>
      </w:r>
      <w:r w:rsidR="00851951">
        <w:t>Deteksi Tepi</w:t>
      </w:r>
      <w:bookmarkEnd w:id="228"/>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9" w:name="_Toc453233668"/>
      <w:r w:rsidRPr="00F348AC">
        <w:rPr>
          <w:lang w:val="en-US"/>
        </w:rPr>
        <w:t xml:space="preserve">Implementasi </w:t>
      </w:r>
      <w:r w:rsidR="00851951">
        <w:t>Deteksi Batas Pupil dan Iris</w:t>
      </w:r>
      <w:bookmarkEnd w:id="229"/>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AD3032">
        <w:t xml:space="preserve">Kode Sumber </w:t>
      </w:r>
      <w:r w:rsidR="00AD3032">
        <w:rPr>
          <w:lang w:val="en-US"/>
        </w:rPr>
        <w:t>4</w:t>
      </w:r>
      <w:r w:rsidR="00AD3032">
        <w:t>.</w:t>
      </w:r>
      <w:r w:rsidR="00AD3032">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AD3032">
        <w:t xml:space="preserve">Kode </w:t>
      </w:r>
      <w:r w:rsidR="00AD3032">
        <w:lastRenderedPageBreak/>
        <w:t xml:space="preserve">Sumber </w:t>
      </w:r>
      <w:r w:rsidR="00AD3032">
        <w:rPr>
          <w:lang w:val="en-US"/>
        </w:rPr>
        <w:t>4</w:t>
      </w:r>
      <w:r w:rsidR="00AD3032">
        <w:t>.</w:t>
      </w:r>
      <w:r w:rsidR="00AD3032">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30" w:name="_Ref452551918"/>
      <w:bookmarkStart w:id="231" w:name="_Toc453072045"/>
      <w:r>
        <w:t xml:space="preserve">Kode Sumber </w:t>
      </w:r>
      <w:r>
        <w:rPr>
          <w:lang w:val="en-US"/>
        </w:rPr>
        <w:t>4</w:t>
      </w:r>
      <w:r>
        <w:t>.</w:t>
      </w:r>
      <w:r>
        <w:fldChar w:fldCharType="begin"/>
      </w:r>
      <w:r>
        <w:instrText xml:space="preserve"> SEQ Kode_Sumber \* ARABIC \s 1 </w:instrText>
      </w:r>
      <w:r>
        <w:fldChar w:fldCharType="separate"/>
      </w:r>
      <w:r w:rsidR="00AD3032">
        <w:rPr>
          <w:noProof/>
        </w:rPr>
        <w:t>3</w:t>
      </w:r>
      <w:r>
        <w:rPr>
          <w:noProof/>
        </w:rPr>
        <w:fldChar w:fldCharType="end"/>
      </w:r>
      <w:bookmarkEnd w:id="230"/>
      <w:r>
        <w:rPr>
          <w:lang w:val="en-US"/>
        </w:rPr>
        <w:t xml:space="preserve"> Implementasi</w:t>
      </w:r>
      <w:r w:rsidRPr="00F348AC">
        <w:rPr>
          <w:lang w:val="en-US"/>
        </w:rPr>
        <w:t xml:space="preserve"> </w:t>
      </w:r>
      <w:r>
        <w:t>Transformasi Hough pada Iris</w:t>
      </w:r>
      <w:bookmarkEnd w:id="231"/>
    </w:p>
    <w:p w14:paraId="2CE88E69" w14:textId="42DA1CF1" w:rsidR="00851951" w:rsidRDefault="00101A17" w:rsidP="00851951">
      <w:pPr>
        <w:ind w:firstLine="720"/>
      </w:pPr>
      <w:r>
        <w:fldChar w:fldCharType="begin"/>
      </w:r>
      <w:r>
        <w:instrText xml:space="preserve"> REF _Ref452551918 \h </w:instrText>
      </w:r>
      <w:r>
        <w:fldChar w:fldCharType="separate"/>
      </w:r>
      <w:r w:rsidR="00AD3032">
        <w:t xml:space="preserve">Kode Sumber </w:t>
      </w:r>
      <w:r w:rsidR="00AD3032">
        <w:rPr>
          <w:lang w:val="en-US"/>
        </w:rPr>
        <w:t>4</w:t>
      </w:r>
      <w:r w:rsidR="00AD3032">
        <w:t>.</w:t>
      </w:r>
      <w:r w:rsidR="00AD3032">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AD3032">
        <w:t xml:space="preserve">Kode Sumber </w:t>
      </w:r>
      <w:r w:rsidR="00AD3032">
        <w:rPr>
          <w:lang w:val="en-US"/>
        </w:rPr>
        <w:t>4</w:t>
      </w:r>
      <w:r w:rsidR="00AD3032">
        <w:t>.</w:t>
      </w:r>
      <w:r w:rsidR="00AD3032">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2" w:name="_Ref452551931"/>
      <w:bookmarkStart w:id="233" w:name="_Toc453072046"/>
      <w:r>
        <w:t xml:space="preserve">Kode Sumber </w:t>
      </w:r>
      <w:r>
        <w:rPr>
          <w:lang w:val="en-US"/>
        </w:rPr>
        <w:t>4</w:t>
      </w:r>
      <w:r>
        <w:t>.</w:t>
      </w:r>
      <w:r>
        <w:fldChar w:fldCharType="begin"/>
      </w:r>
      <w:r>
        <w:instrText xml:space="preserve"> SEQ Kode_Sumber \* ARABIC \s 1 </w:instrText>
      </w:r>
      <w:r>
        <w:fldChar w:fldCharType="separate"/>
      </w:r>
      <w:r w:rsidR="00AD3032">
        <w:rPr>
          <w:noProof/>
        </w:rPr>
        <w:t>4</w:t>
      </w:r>
      <w:r>
        <w:rPr>
          <w:noProof/>
        </w:rPr>
        <w:fldChar w:fldCharType="end"/>
      </w:r>
      <w:bookmarkEnd w:id="232"/>
      <w:r>
        <w:rPr>
          <w:lang w:val="en-US"/>
        </w:rPr>
        <w:t xml:space="preserve"> Implementasi</w:t>
      </w:r>
      <w:r w:rsidRPr="00F348AC">
        <w:rPr>
          <w:lang w:val="en-US"/>
        </w:rPr>
        <w:t xml:space="preserve"> </w:t>
      </w:r>
      <w:r>
        <w:t>Transformasi Hough pada Pupil</w:t>
      </w:r>
      <w:bookmarkEnd w:id="233"/>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4" w:name="_Toc453233669"/>
      <w:r w:rsidRPr="00F348AC">
        <w:rPr>
          <w:lang w:val="en-US"/>
        </w:rPr>
        <w:t xml:space="preserve">Implementasi </w:t>
      </w:r>
      <w:r>
        <w:t>Pemisahan Bulu dan Kelopak Mata</w:t>
      </w:r>
      <w:bookmarkEnd w:id="234"/>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77168E" w14:paraId="4C80E02A" w14:textId="77777777" w:rsidTr="00F40A05">
        <w:tc>
          <w:tcPr>
            <w:tcW w:w="537" w:type="dxa"/>
            <w:shd w:val="clear" w:color="auto" w:fill="FFFFFF" w:themeFill="background1"/>
          </w:tcPr>
          <w:p w14:paraId="19D9670F" w14:textId="69760AB2"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w:t>
            </w:r>
          </w:p>
          <w:p w14:paraId="44535A07"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4CB1A57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5626C2A4"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3.</w:t>
            </w:r>
          </w:p>
          <w:p w14:paraId="2805EEB0"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4.</w:t>
            </w:r>
          </w:p>
          <w:p w14:paraId="06A29901"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5.</w:t>
            </w:r>
          </w:p>
          <w:p w14:paraId="26D45E4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6.</w:t>
            </w:r>
          </w:p>
          <w:p w14:paraId="3C31BC5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7.</w:t>
            </w:r>
          </w:p>
          <w:p w14:paraId="5B13E4D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8.</w:t>
            </w:r>
          </w:p>
          <w:p w14:paraId="253F20FD"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9.</w:t>
            </w:r>
          </w:p>
          <w:p w14:paraId="01E160A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10.</w:t>
            </w:r>
          </w:p>
          <w:p w14:paraId="3E46B3B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11.</w:t>
            </w:r>
          </w:p>
          <w:p w14:paraId="3969A91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12.</w:t>
            </w:r>
          </w:p>
          <w:p w14:paraId="25896D0B"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13.</w:t>
            </w:r>
          </w:p>
          <w:p w14:paraId="2428F89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14.</w:t>
            </w:r>
          </w:p>
          <w:p w14:paraId="52D69306"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15.</w:t>
            </w:r>
          </w:p>
          <w:p w14:paraId="0CD32DE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16.</w:t>
            </w:r>
          </w:p>
          <w:p w14:paraId="1C95309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17.</w:t>
            </w:r>
          </w:p>
          <w:p w14:paraId="2275EEB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18.</w:t>
            </w:r>
          </w:p>
          <w:p w14:paraId="1BF3A25B" w14:textId="77777777" w:rsidR="00F40A05" w:rsidRDefault="00F40A05" w:rsidP="00CA135A">
            <w:pPr>
              <w:rPr>
                <w:rFonts w:ascii="Courier New" w:hAnsi="Courier New" w:cs="Courier New"/>
                <w:sz w:val="18"/>
                <w:szCs w:val="18"/>
              </w:rPr>
            </w:pPr>
            <w:r w:rsidRPr="0077168E">
              <w:rPr>
                <w:rFonts w:ascii="Courier New" w:hAnsi="Courier New" w:cs="Courier New"/>
                <w:sz w:val="18"/>
                <w:szCs w:val="18"/>
              </w:rPr>
              <w:t>19.</w:t>
            </w:r>
          </w:p>
          <w:p w14:paraId="345CDC23" w14:textId="77777777" w:rsidR="0077168E" w:rsidRDefault="0077168E" w:rsidP="00CA135A">
            <w:pPr>
              <w:rPr>
                <w:rFonts w:ascii="Courier New" w:hAnsi="Courier New" w:cs="Courier New"/>
                <w:sz w:val="18"/>
                <w:szCs w:val="18"/>
              </w:rPr>
            </w:pPr>
            <w:r>
              <w:rPr>
                <w:rFonts w:ascii="Courier New" w:hAnsi="Courier New" w:cs="Courier New"/>
                <w:sz w:val="18"/>
                <w:szCs w:val="18"/>
              </w:rPr>
              <w:t>20.</w:t>
            </w:r>
          </w:p>
          <w:p w14:paraId="2154B95B" w14:textId="708542A7" w:rsidR="0077168E" w:rsidRPr="0077168E" w:rsidRDefault="0077168E" w:rsidP="00CA135A">
            <w:pPr>
              <w:rPr>
                <w:rFonts w:ascii="Courier New" w:hAnsi="Courier New" w:cs="Courier New"/>
                <w:sz w:val="18"/>
                <w:szCs w:val="18"/>
              </w:rPr>
            </w:pPr>
            <w:r>
              <w:rPr>
                <w:rFonts w:ascii="Courier New" w:hAnsi="Courier New" w:cs="Courier New"/>
                <w:sz w:val="18"/>
                <w:szCs w:val="18"/>
              </w:rPr>
              <w:t>21.</w:t>
            </w:r>
          </w:p>
        </w:tc>
        <w:tc>
          <w:tcPr>
            <w:tcW w:w="5009" w:type="dxa"/>
          </w:tcPr>
          <w:p w14:paraId="4A5792B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228B22"/>
                <w:sz w:val="18"/>
                <w:lang w:eastAsia="en-US"/>
              </w:rPr>
              <w:t>% citra mata</w:t>
            </w:r>
          </w:p>
          <w:p w14:paraId="1CA4CC07"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imagewithnoise = double(eyeimage);</w:t>
            </w:r>
          </w:p>
          <w:p w14:paraId="7933F5F1"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p>
          <w:p w14:paraId="1085F314" w14:textId="77777777" w:rsidR="0077168E" w:rsidRDefault="00F40A05" w:rsidP="00CA135A">
            <w:pPr>
              <w:autoSpaceDE w:val="0"/>
              <w:autoSpaceDN w:val="0"/>
              <w:adjustRightInd w:val="0"/>
              <w:jc w:val="left"/>
              <w:rPr>
                <w:rFonts w:ascii="Courier New" w:eastAsiaTheme="minorHAnsi" w:hAnsi="Courier New" w:cs="Courier New"/>
                <w:color w:val="228B22"/>
                <w:sz w:val="18"/>
                <w:lang w:eastAsia="en-US"/>
              </w:rPr>
            </w:pPr>
            <w:r w:rsidRPr="0077168E">
              <w:rPr>
                <w:rFonts w:ascii="Courier New" w:eastAsiaTheme="minorHAnsi" w:hAnsi="Courier New" w:cs="Courier New"/>
                <w:color w:val="228B22"/>
                <w:sz w:val="18"/>
                <w:lang w:eastAsia="en-US"/>
              </w:rPr>
              <w:t xml:space="preserve">% membuat garis pd bulu mata dgn hough </w:t>
            </w:r>
          </w:p>
          <w:p w14:paraId="596F10BE" w14:textId="7DCB04C1" w:rsidR="00F40A05" w:rsidRPr="0077168E" w:rsidRDefault="0077168E"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228B22"/>
                <w:sz w:val="18"/>
                <w:lang w:eastAsia="en-US"/>
              </w:rPr>
              <w:t xml:space="preserve">% </w:t>
            </w:r>
            <w:r w:rsidR="00F40A05" w:rsidRPr="0077168E">
              <w:rPr>
                <w:rFonts w:ascii="Courier New" w:eastAsiaTheme="minorHAnsi" w:hAnsi="Courier New" w:cs="Courier New"/>
                <w:color w:val="228B22"/>
                <w:sz w:val="18"/>
                <w:lang w:eastAsia="en-US"/>
              </w:rPr>
              <w:t>linear</w:t>
            </w:r>
          </w:p>
          <w:p w14:paraId="14E21BF9"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topeyelid = imagepupil(1:(rowp-r),:);</w:t>
            </w:r>
            <w:r w:rsidRPr="0077168E">
              <w:rPr>
                <w:rFonts w:ascii="Courier New" w:eastAsiaTheme="minorHAnsi" w:hAnsi="Courier New" w:cs="Courier New"/>
                <w:color w:val="000000"/>
                <w:lang w:eastAsia="en-US"/>
              </w:rPr>
              <w:t xml:space="preserve"> </w:t>
            </w:r>
            <w:r w:rsidRPr="0077168E">
              <w:rPr>
                <w:rFonts w:ascii="Courier New" w:hAnsi="Courier New" w:cs="Courier New"/>
                <w:sz w:val="18"/>
                <w:szCs w:val="18"/>
                <w:lang w:val="en-US"/>
              </w:rPr>
              <w:t xml:space="preserve"> </w:t>
            </w:r>
          </w:p>
          <w:p w14:paraId="4157D5DB"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lines = findline(topeyelid);</w:t>
            </w:r>
          </w:p>
          <w:p w14:paraId="61B40773"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28EBF43"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if size(lines,1) &gt; 0</w:t>
            </w:r>
          </w:p>
          <w:p w14:paraId="494C4A2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 xml:space="preserve">   [xl yl] = linecoords(lines,size(topeyelid));</w:t>
            </w:r>
          </w:p>
          <w:p w14:paraId="0EC67C37"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sz w:val="18"/>
                <w:szCs w:val="24"/>
                <w:lang w:eastAsia="en-US"/>
              </w:rPr>
              <w:t xml:space="preserve">   </w:t>
            </w:r>
            <w:r w:rsidRPr="0077168E">
              <w:rPr>
                <w:rFonts w:ascii="Courier New" w:eastAsiaTheme="minorHAnsi" w:hAnsi="Courier New" w:cs="Courier New"/>
                <w:color w:val="000000"/>
                <w:sz w:val="18"/>
                <w:lang w:eastAsia="en-US"/>
              </w:rPr>
              <w:t>yl = double(yl) + irl-1;</w:t>
            </w:r>
          </w:p>
          <w:p w14:paraId="6F97F19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xl = double(xl) + icl-1;</w:t>
            </w:r>
          </w:p>
          <w:p w14:paraId="331D179C" w14:textId="77777777" w:rsidR="00F40A05" w:rsidRPr="0077168E" w:rsidRDefault="00F40A05" w:rsidP="00CA135A">
            <w:pPr>
              <w:autoSpaceDE w:val="0"/>
              <w:autoSpaceDN w:val="0"/>
              <w:adjustRightInd w:val="0"/>
              <w:jc w:val="left"/>
              <w:rPr>
                <w:rFonts w:ascii="Courier New" w:hAnsi="Courier New" w:cs="Courier New"/>
                <w:sz w:val="18"/>
                <w:szCs w:val="18"/>
              </w:rPr>
            </w:pPr>
          </w:p>
          <w:p w14:paraId="7E1F9402" w14:textId="77777777" w:rsidR="00F40A05" w:rsidRPr="0077168E" w:rsidRDefault="00F40A05" w:rsidP="00CA135A">
            <w:pPr>
              <w:autoSpaceDE w:val="0"/>
              <w:autoSpaceDN w:val="0"/>
              <w:adjustRightInd w:val="0"/>
              <w:jc w:val="left"/>
              <w:rPr>
                <w:rFonts w:ascii="Courier New" w:hAnsi="Courier New" w:cs="Courier New"/>
                <w:sz w:val="18"/>
                <w:szCs w:val="18"/>
              </w:rPr>
            </w:pPr>
            <w:r w:rsidRPr="0077168E">
              <w:rPr>
                <w:rFonts w:ascii="Courier New" w:eastAsiaTheme="minorHAnsi" w:hAnsi="Courier New" w:cs="Courier New"/>
                <w:color w:val="228B22"/>
                <w:sz w:val="18"/>
                <w:lang w:eastAsia="en-US"/>
              </w:rPr>
              <w:t>% menentukan batas garis</w:t>
            </w:r>
          </w:p>
          <w:p w14:paraId="1C7E16D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yla = max(yl);</w:t>
            </w:r>
          </w:p>
          <w:p w14:paraId="2C3F6211"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y2 = 1:yla;</w:t>
            </w:r>
          </w:p>
          <w:p w14:paraId="16A1FAD9"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r w:rsidRPr="0077168E">
              <w:rPr>
                <w:rFonts w:ascii="Courier New" w:eastAsiaTheme="minorHAnsi" w:hAnsi="Courier New" w:cs="Courier New"/>
                <w:color w:val="228B22"/>
                <w:sz w:val="18"/>
                <w:lang w:eastAsia="en-US"/>
              </w:rPr>
              <w:t>% menandai kelopak(noise) dengan NaN</w:t>
            </w:r>
          </w:p>
          <w:p w14:paraId="130AF990" w14:textId="77777777" w:rsidR="00F40A05" w:rsidRPr="0077168E" w:rsidRDefault="00F40A05" w:rsidP="00CA135A">
            <w:pPr>
              <w:autoSpaceDE w:val="0"/>
              <w:autoSpaceDN w:val="0"/>
              <w:adjustRightInd w:val="0"/>
              <w:jc w:val="left"/>
              <w:rPr>
                <w:rFonts w:ascii="Courier New" w:eastAsiaTheme="minorHAnsi" w:hAnsi="Courier New" w:cs="Courier New"/>
                <w:color w:val="000000"/>
                <w:sz w:val="18"/>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imagewithnoise(y2, xl) = NaN;</w:t>
            </w:r>
          </w:p>
          <w:p w14:paraId="2714BDB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r w:rsidRPr="0077168E">
              <w:rPr>
                <w:rFonts w:ascii="Courier New" w:eastAsiaTheme="minorHAnsi" w:hAnsi="Courier New" w:cs="Courier New"/>
                <w:color w:val="000000"/>
                <w:sz w:val="18"/>
                <w:lang w:eastAsia="en-US"/>
              </w:rPr>
              <w:t>end</w:t>
            </w:r>
          </w:p>
          <w:p w14:paraId="61BDE18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5" w:name="_Ref452551972"/>
      <w:bookmarkStart w:id="236" w:name="_Toc453072047"/>
      <w:r>
        <w:t xml:space="preserve">Kode Sumber </w:t>
      </w:r>
      <w:r>
        <w:rPr>
          <w:lang w:val="en-US"/>
        </w:rPr>
        <w:t>4</w:t>
      </w:r>
      <w:r>
        <w:t>.</w:t>
      </w:r>
      <w:r>
        <w:fldChar w:fldCharType="begin"/>
      </w:r>
      <w:r>
        <w:instrText xml:space="preserve"> SEQ Kode_Sumber \* ARABIC \s 1 </w:instrText>
      </w:r>
      <w:r>
        <w:fldChar w:fldCharType="separate"/>
      </w:r>
      <w:r w:rsidR="00AD3032">
        <w:rPr>
          <w:noProof/>
        </w:rPr>
        <w:t>5</w:t>
      </w:r>
      <w:r>
        <w:rPr>
          <w:noProof/>
        </w:rPr>
        <w:fldChar w:fldCharType="end"/>
      </w:r>
      <w:bookmarkEnd w:id="235"/>
      <w:r>
        <w:rPr>
          <w:lang w:val="en-US"/>
        </w:rPr>
        <w:t xml:space="preserve"> Implementasi</w:t>
      </w:r>
      <w:r w:rsidRPr="00F348AC">
        <w:rPr>
          <w:lang w:val="en-US"/>
        </w:rPr>
        <w:t xml:space="preserve"> </w:t>
      </w:r>
      <w:r>
        <w:t>Penghilangan Kelopak Mata</w:t>
      </w:r>
      <w:bookmarkEnd w:id="236"/>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7" w:name="_Ref452551985"/>
      <w:bookmarkStart w:id="238" w:name="_Toc453072048"/>
      <w:r>
        <w:t xml:space="preserve">Kode Sumber </w:t>
      </w:r>
      <w:r>
        <w:rPr>
          <w:lang w:val="en-US"/>
        </w:rPr>
        <w:t>4</w:t>
      </w:r>
      <w:r>
        <w:t>.</w:t>
      </w:r>
      <w:r>
        <w:fldChar w:fldCharType="begin"/>
      </w:r>
      <w:r>
        <w:instrText xml:space="preserve"> SEQ Kode_Sumber \* ARABIC \s 1 </w:instrText>
      </w:r>
      <w:r>
        <w:fldChar w:fldCharType="separate"/>
      </w:r>
      <w:r w:rsidR="00AD3032">
        <w:rPr>
          <w:noProof/>
        </w:rPr>
        <w:t>6</w:t>
      </w:r>
      <w:r>
        <w:rPr>
          <w:noProof/>
        </w:rPr>
        <w:fldChar w:fldCharType="end"/>
      </w:r>
      <w:bookmarkEnd w:id="237"/>
      <w:r>
        <w:rPr>
          <w:lang w:val="en-US"/>
        </w:rPr>
        <w:t xml:space="preserve"> Implementasi</w:t>
      </w:r>
      <w:r w:rsidRPr="00F348AC">
        <w:rPr>
          <w:lang w:val="en-US"/>
        </w:rPr>
        <w:t xml:space="preserve"> </w:t>
      </w:r>
      <w:r w:rsidRPr="00F40A05">
        <w:rPr>
          <w:i/>
        </w:rPr>
        <w:t>Thresholding</w:t>
      </w:r>
      <w:r>
        <w:t xml:space="preserve"> Bulu Mata</w:t>
      </w:r>
      <w:bookmarkEnd w:id="238"/>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9" w:name="_Toc453233670"/>
      <w:r>
        <w:t>Implementasi Normalisasi Iris</w:t>
      </w:r>
      <w:bookmarkEnd w:id="239"/>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lastRenderedPageBreak/>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40" w:name="_Ref452552006"/>
      <w:bookmarkStart w:id="241" w:name="_Toc453072049"/>
      <w:r>
        <w:t xml:space="preserve">Kode Sumber </w:t>
      </w:r>
      <w:r>
        <w:rPr>
          <w:lang w:val="en-US"/>
        </w:rPr>
        <w:t>4</w:t>
      </w:r>
      <w:r>
        <w:t>.</w:t>
      </w:r>
      <w:r>
        <w:fldChar w:fldCharType="begin"/>
      </w:r>
      <w:r>
        <w:instrText xml:space="preserve"> SEQ Kode_Sumber \* ARABIC \s 1 </w:instrText>
      </w:r>
      <w:r>
        <w:fldChar w:fldCharType="separate"/>
      </w:r>
      <w:r w:rsidR="00AD3032">
        <w:rPr>
          <w:noProof/>
        </w:rPr>
        <w:t>7</w:t>
      </w:r>
      <w:r>
        <w:rPr>
          <w:noProof/>
        </w:rPr>
        <w:fldChar w:fldCharType="end"/>
      </w:r>
      <w:bookmarkEnd w:id="240"/>
      <w:r>
        <w:rPr>
          <w:lang w:val="en-US"/>
        </w:rPr>
        <w:t xml:space="preserve"> Implementasi</w:t>
      </w:r>
      <w:r w:rsidRPr="00F348AC">
        <w:rPr>
          <w:lang w:val="en-US"/>
        </w:rPr>
        <w:t xml:space="preserve"> </w:t>
      </w:r>
      <w:r>
        <w:t>Transformasi Polar</w:t>
      </w:r>
      <w:bookmarkEnd w:id="241"/>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2" w:name="_Toc453233671"/>
      <w:r>
        <w:t>Implementasi Ekstraksi Fitur</w:t>
      </w:r>
      <w:bookmarkEnd w:id="242"/>
    </w:p>
    <w:p w14:paraId="1F5CC8CB" w14:textId="77777777" w:rsidR="00F40A05" w:rsidRDefault="00F40A05" w:rsidP="00F40A05">
      <w:pPr>
        <w:ind w:firstLine="720"/>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2224FF7C" w14:textId="77777777" w:rsidR="00223ACA" w:rsidRDefault="00223ACA" w:rsidP="00F40A05">
      <w:pPr>
        <w:ind w:firstLine="720"/>
        <w:rPr>
          <w:lang w:val="en-US"/>
        </w:rPr>
      </w:pPr>
    </w:p>
    <w:p w14:paraId="37A14FAC" w14:textId="71FC8732" w:rsidR="001134E9" w:rsidRPr="00F348AC" w:rsidRDefault="00F40A05" w:rsidP="001134E9">
      <w:pPr>
        <w:pStyle w:val="Heading3"/>
        <w:rPr>
          <w:lang w:val="en-US"/>
        </w:rPr>
      </w:pPr>
      <w:bookmarkStart w:id="243" w:name="_Toc453233672"/>
      <w:r w:rsidRPr="00F348AC">
        <w:rPr>
          <w:lang w:val="en-US"/>
        </w:rPr>
        <w:lastRenderedPageBreak/>
        <w:t xml:space="preserve">Implementasi </w:t>
      </w:r>
      <w:r>
        <w:t>Fitur Koefisien Wavelet Haar</w:t>
      </w:r>
      <w:bookmarkEnd w:id="243"/>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4" w:name="_Ref452552031"/>
      <w:bookmarkStart w:id="245" w:name="_Toc453072050"/>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8</w:t>
      </w:r>
      <w:r>
        <w:rPr>
          <w:noProof/>
        </w:rPr>
        <w:fldChar w:fldCharType="end"/>
      </w:r>
      <w:bookmarkEnd w:id="244"/>
      <w:r w:rsidRPr="00F348AC">
        <w:rPr>
          <w:lang w:val="en-US"/>
        </w:rPr>
        <w:t xml:space="preserve"> Implementasi </w:t>
      </w:r>
      <w:r w:rsidR="001F3C76">
        <w:t xml:space="preserve">Ekstraksi Fitur </w:t>
      </w:r>
      <w:r w:rsidR="001F3C76" w:rsidRPr="005F6871">
        <w:rPr>
          <w:i/>
        </w:rPr>
        <w:t>Wavelet Haar</w:t>
      </w:r>
      <w:bookmarkEnd w:id="245"/>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6" w:name="_Toc453233673"/>
      <w:r w:rsidRPr="00F348AC">
        <w:rPr>
          <w:lang w:val="en-US"/>
        </w:rPr>
        <w:t xml:space="preserve">Implementasi </w:t>
      </w:r>
      <w:r w:rsidR="001F3C76">
        <w:t xml:space="preserve">Fitur </w:t>
      </w:r>
      <w:r w:rsidR="009D511E">
        <w:t>Log-Gabor Filter</w:t>
      </w:r>
      <w:bookmarkEnd w:id="246"/>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7" w:name="_Ref452552044"/>
      <w:bookmarkStart w:id="248" w:name="_Toc453072051"/>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9</w:t>
      </w:r>
      <w:r>
        <w:rPr>
          <w:noProof/>
        </w:rPr>
        <w:fldChar w:fldCharType="end"/>
      </w:r>
      <w:bookmarkEnd w:id="247"/>
      <w:r w:rsidRPr="00F348AC">
        <w:rPr>
          <w:lang w:val="en-US"/>
        </w:rPr>
        <w:t xml:space="preserve"> Implementasi </w:t>
      </w:r>
      <w:r>
        <w:t>Pembuatan Fitur Biner</w:t>
      </w:r>
      <w:bookmarkEnd w:id="248"/>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AD3032" w:rsidRPr="00F348AC">
        <w:t xml:space="preserve">Kode Sumber </w:t>
      </w:r>
      <w:r w:rsidR="00AD3032">
        <w:rPr>
          <w:lang w:val="en-US"/>
        </w:rPr>
        <w:t>4</w:t>
      </w:r>
      <w:r w:rsidR="00AD3032">
        <w:t>.</w:t>
      </w:r>
      <w:r w:rsidR="00AD3032">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9" w:name="_Ref452552079"/>
      <w:bookmarkStart w:id="250" w:name="_Toc453072052"/>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10</w:t>
      </w:r>
      <w:r>
        <w:rPr>
          <w:noProof/>
        </w:rPr>
        <w:fldChar w:fldCharType="end"/>
      </w:r>
      <w:bookmarkEnd w:id="249"/>
      <w:r w:rsidRPr="00F348AC">
        <w:rPr>
          <w:lang w:val="en-US"/>
        </w:rPr>
        <w:t xml:space="preserve"> Implementasi </w:t>
      </w:r>
      <w:r>
        <w:t>Pembuatan Filter Log-Gabor</w:t>
      </w:r>
      <w:bookmarkEnd w:id="250"/>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51" w:name="_Ref452552106"/>
      <w:bookmarkStart w:id="252" w:name="_Toc453072053"/>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11</w:t>
      </w:r>
      <w:r>
        <w:rPr>
          <w:noProof/>
        </w:rPr>
        <w:fldChar w:fldCharType="end"/>
      </w:r>
      <w:bookmarkEnd w:id="251"/>
      <w:r w:rsidRPr="00F348AC">
        <w:rPr>
          <w:lang w:val="en-US"/>
        </w:rPr>
        <w:t xml:space="preserve"> Implementasi </w:t>
      </w:r>
      <w:r>
        <w:t>Konvulsi Citra Iris dengan Filter Log-Gabor</w:t>
      </w:r>
      <w:bookmarkEnd w:id="252"/>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AD3032" w:rsidRPr="00F348AC">
        <w:t xml:space="preserve">Kode Sumber </w:t>
      </w:r>
      <w:r w:rsidR="00AD3032">
        <w:rPr>
          <w:lang w:val="en-US"/>
        </w:rPr>
        <w:t>4</w:t>
      </w:r>
      <w:r w:rsidR="00AD3032">
        <w:t>.</w:t>
      </w:r>
      <w:r w:rsidR="00AD3032">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3" w:name="_Toc453233674"/>
      <w:r w:rsidRPr="00F348AC">
        <w:rPr>
          <w:lang w:val="en-US"/>
        </w:rPr>
        <w:t xml:space="preserve">Implementasi </w:t>
      </w:r>
      <w:r w:rsidR="00067D5F">
        <w:t>Klasifikasi</w:t>
      </w:r>
      <w:bookmarkEnd w:id="253"/>
    </w:p>
    <w:p w14:paraId="3339942C" w14:textId="6D87AA26"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A642DE">
        <w:rPr>
          <w:i/>
        </w:rPr>
        <w:t>S</w:t>
      </w:r>
      <w:r w:rsidR="00F21952" w:rsidRPr="00F21952">
        <w:rPr>
          <w:i/>
        </w:rPr>
        <w:t xml:space="preserve">upport </w:t>
      </w:r>
      <w:r w:rsidR="00A642DE">
        <w:rPr>
          <w:i/>
        </w:rPr>
        <w:t>Vector M</w:t>
      </w:r>
      <w:r w:rsidR="00F21952" w:rsidRPr="00F21952">
        <w:rPr>
          <w:i/>
        </w:rPr>
        <w:t>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4" w:name="_Toc453233675"/>
      <w:r>
        <w:t>Implementasi Support Vector Machine</w:t>
      </w:r>
      <w:r w:rsidR="00F21952">
        <w:t xml:space="preserve"> Fitur Wavelet</w:t>
      </w:r>
      <w:bookmarkEnd w:id="254"/>
    </w:p>
    <w:p w14:paraId="68D5CEE7" w14:textId="055D23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12</w:t>
      </w:r>
      <w:r>
        <w:rPr>
          <w:highlight w:val="yellow"/>
        </w:rPr>
        <w:fldChar w:fldCharType="end"/>
      </w:r>
      <w:r>
        <w:t xml:space="preserve"> </w:t>
      </w:r>
      <w:r w:rsidR="008D2561">
        <w:t xml:space="preserve">merupakan implementasi klasifikasi </w:t>
      </w:r>
      <w:r w:rsidR="00A642DE">
        <w:rPr>
          <w:i/>
        </w:rPr>
        <w:t>Support V</w:t>
      </w:r>
      <w:r w:rsidR="008D2561" w:rsidRPr="00FF5501">
        <w:rPr>
          <w:i/>
        </w:rPr>
        <w:t xml:space="preserve">ector </w:t>
      </w:r>
      <w:r w:rsidR="00A642DE">
        <w:rPr>
          <w:i/>
        </w:rPr>
        <w:t>M</w:t>
      </w:r>
      <w:r w:rsidR="008D2561" w:rsidRPr="00FF5501">
        <w:rPr>
          <w:i/>
        </w:rPr>
        <w:t>achine</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5" w:name="_Ref452552130"/>
      <w:bookmarkStart w:id="256" w:name="_Toc453072054"/>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12</w:t>
      </w:r>
      <w:r>
        <w:rPr>
          <w:noProof/>
        </w:rPr>
        <w:fldChar w:fldCharType="end"/>
      </w:r>
      <w:bookmarkEnd w:id="255"/>
      <w:r w:rsidRPr="00F348AC">
        <w:rPr>
          <w:lang w:val="en-US"/>
        </w:rPr>
        <w:t xml:space="preserve"> Implementasi </w:t>
      </w:r>
      <w:r>
        <w:t>SVM</w:t>
      </w:r>
      <w:r w:rsidR="001B376D">
        <w:t xml:space="preserve"> Fitur Wavelet</w:t>
      </w:r>
      <w:bookmarkEnd w:id="256"/>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7" w:name="_Toc453233676"/>
      <w:r>
        <w:lastRenderedPageBreak/>
        <w:t>Implementasi Suport Vector Machin Fitur Log-Gabor</w:t>
      </w:r>
      <w:bookmarkEnd w:id="257"/>
    </w:p>
    <w:p w14:paraId="2531DA9F" w14:textId="5C50A92A"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13</w:t>
      </w:r>
      <w:r>
        <w:rPr>
          <w:highlight w:val="yellow"/>
        </w:rPr>
        <w:fldChar w:fldCharType="end"/>
      </w:r>
      <w:r>
        <w:t xml:space="preserve"> </w:t>
      </w:r>
      <w:r w:rsidR="00F21952">
        <w:t xml:space="preserve">merupakan implementasi klasifikasi </w:t>
      </w:r>
      <w:r w:rsidR="00A642DE">
        <w:rPr>
          <w:i/>
        </w:rPr>
        <w:t>Support V</w:t>
      </w:r>
      <w:r w:rsidR="00F21952" w:rsidRPr="00FF5501">
        <w:rPr>
          <w:i/>
        </w:rPr>
        <w:t xml:space="preserve">ector </w:t>
      </w:r>
      <w:r w:rsidR="00A642DE">
        <w:rPr>
          <w:i/>
        </w:rPr>
        <w:t>Machine</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8" w:name="_Ref452552149"/>
      <w:bookmarkStart w:id="259" w:name="_Toc453072055"/>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13</w:t>
      </w:r>
      <w:r>
        <w:rPr>
          <w:noProof/>
        </w:rPr>
        <w:fldChar w:fldCharType="end"/>
      </w:r>
      <w:bookmarkEnd w:id="258"/>
      <w:r w:rsidRPr="00F348AC">
        <w:rPr>
          <w:lang w:val="en-US"/>
        </w:rPr>
        <w:t xml:space="preserve"> Implementasi </w:t>
      </w:r>
      <w:r>
        <w:t>SVM</w:t>
      </w:r>
      <w:r w:rsidR="001B376D">
        <w:t xml:space="preserve"> Fitur Log-Gabor</w:t>
      </w:r>
      <w:bookmarkEnd w:id="259"/>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60" w:name="_Toc453233677"/>
      <w:r>
        <w:t>Implementasi Hamming Distance</w:t>
      </w:r>
      <w:r w:rsidR="00F21952">
        <w:t xml:space="preserve"> Fitur Log-Gabor</w:t>
      </w:r>
      <w:bookmarkEnd w:id="260"/>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61" w:name="_Ref452552164"/>
      <w:bookmarkStart w:id="262" w:name="_Toc453072056"/>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14</w:t>
      </w:r>
      <w:r>
        <w:rPr>
          <w:noProof/>
        </w:rPr>
        <w:fldChar w:fldCharType="end"/>
      </w:r>
      <w:bookmarkEnd w:id="261"/>
      <w:r w:rsidRPr="00F348AC">
        <w:rPr>
          <w:lang w:val="en-US"/>
        </w:rPr>
        <w:t xml:space="preserve"> Implementasi </w:t>
      </w:r>
      <w:r>
        <w:t>Hamming Distance</w:t>
      </w:r>
      <w:r w:rsidR="001B376D">
        <w:t xml:space="preserve"> Fitur Log-Gabor</w:t>
      </w:r>
      <w:bookmarkEnd w:id="262"/>
    </w:p>
    <w:p w14:paraId="3290B9E4" w14:textId="44969341" w:rsidR="001B376D" w:rsidRDefault="001B376D" w:rsidP="001B376D">
      <w:pPr>
        <w:pStyle w:val="Heading3"/>
        <w:rPr>
          <w:lang w:val="en-US"/>
        </w:rPr>
      </w:pPr>
      <w:bookmarkStart w:id="263" w:name="_Toc453233678"/>
      <w:r>
        <w:t xml:space="preserve">Implementasi Hamming Distance Fitur </w:t>
      </w:r>
      <w:r w:rsidR="00043947">
        <w:t>Wavelet</w:t>
      </w:r>
      <w:bookmarkEnd w:id="263"/>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AD3032" w:rsidRPr="00F348AC">
        <w:t xml:space="preserve">Kode Sumber </w:t>
      </w:r>
      <w:r w:rsidR="00AD3032">
        <w:rPr>
          <w:lang w:val="en-US"/>
        </w:rPr>
        <w:t>4</w:t>
      </w:r>
      <w:r w:rsidR="00AD3032">
        <w:t>.</w:t>
      </w:r>
      <w:r w:rsidR="00AD3032">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4" w:name="_Ref452552223"/>
      <w:bookmarkStart w:id="265" w:name="_Toc453072057"/>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15</w:t>
      </w:r>
      <w:r>
        <w:rPr>
          <w:noProof/>
        </w:rPr>
        <w:fldChar w:fldCharType="end"/>
      </w:r>
      <w:bookmarkEnd w:id="264"/>
      <w:r w:rsidRPr="00F348AC">
        <w:rPr>
          <w:lang w:val="en-US"/>
        </w:rPr>
        <w:t xml:space="preserve"> Implementasi </w:t>
      </w:r>
      <w:r w:rsidR="00101A17">
        <w:t>Proses N</w:t>
      </w:r>
      <w:r w:rsidR="0053596B">
        <w:t xml:space="preserve">ormalisasi </w:t>
      </w:r>
      <w:r w:rsidR="00101A17">
        <w:t>D</w:t>
      </w:r>
      <w:r w:rsidR="0053596B">
        <w:t>ata</w:t>
      </w:r>
      <w:bookmarkEnd w:id="265"/>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6" w:name="_Ref452552250"/>
      <w:bookmarkStart w:id="267" w:name="_Toc453072058"/>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16</w:t>
      </w:r>
      <w:r>
        <w:rPr>
          <w:noProof/>
        </w:rPr>
        <w:fldChar w:fldCharType="end"/>
      </w:r>
      <w:bookmarkEnd w:id="266"/>
      <w:r w:rsidRPr="00F348AC">
        <w:rPr>
          <w:lang w:val="en-US"/>
        </w:rPr>
        <w:t xml:space="preserve"> Implementasi </w:t>
      </w:r>
      <w:r>
        <w:t>Hamming Distance Fitur Wavelet</w:t>
      </w:r>
      <w:bookmarkEnd w:id="267"/>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8" w:name="_Toc453233679"/>
      <w:r w:rsidRPr="00F348AC">
        <w:rPr>
          <w:lang w:val="en-US"/>
        </w:rPr>
        <w:t xml:space="preserve">Implementasi </w:t>
      </w:r>
      <w:r>
        <w:t>Antarmuka</w:t>
      </w:r>
      <w:bookmarkEnd w:id="268"/>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AD3032" w:rsidRPr="00F348AC">
        <w:t xml:space="preserve">Gambar </w:t>
      </w:r>
      <w:r w:rsidR="00AD3032">
        <w:rPr>
          <w:lang w:val="en-US"/>
        </w:rPr>
        <w:t>4</w:t>
      </w:r>
      <w:r w:rsidR="00AD3032">
        <w:t>.</w:t>
      </w:r>
      <w:r w:rsidR="00AD3032">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9" w:name="_Ref451794088"/>
      <w:bookmarkStart w:id="270" w:name="_Toc453763561"/>
      <w:r w:rsidRPr="00F348AC">
        <w:t xml:space="preserve">Gambar </w:t>
      </w:r>
      <w:r>
        <w:rPr>
          <w:lang w:val="en-US"/>
        </w:rPr>
        <w:t>4</w:t>
      </w:r>
      <w:r>
        <w:t>.</w:t>
      </w:r>
      <w:r>
        <w:fldChar w:fldCharType="begin"/>
      </w:r>
      <w:r>
        <w:instrText xml:space="preserve"> SEQ Gambar \* ARABIC \s 1 </w:instrText>
      </w:r>
      <w:r>
        <w:fldChar w:fldCharType="separate"/>
      </w:r>
      <w:r w:rsidR="00AD3032">
        <w:rPr>
          <w:noProof/>
        </w:rPr>
        <w:t>1</w:t>
      </w:r>
      <w:r>
        <w:rPr>
          <w:noProof/>
        </w:rPr>
        <w:fldChar w:fldCharType="end"/>
      </w:r>
      <w:bookmarkEnd w:id="269"/>
      <w:r w:rsidRPr="00F348AC">
        <w:rPr>
          <w:lang w:val="en-US"/>
        </w:rPr>
        <w:t xml:space="preserve"> </w:t>
      </w:r>
      <w:r>
        <w:t>Implementasi Antarmuka</w:t>
      </w:r>
      <w:bookmarkEnd w:id="270"/>
    </w:p>
    <w:p w14:paraId="770860D4" w14:textId="77777777" w:rsidR="00322F4F" w:rsidRPr="00322F4F" w:rsidRDefault="00322F4F" w:rsidP="00322F4F"/>
    <w:p w14:paraId="7AEBF49F" w14:textId="0C692D3C"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71" w:name="_Toc378184525"/>
      <w:r w:rsidRPr="00962831">
        <w:br w:type="page"/>
      </w:r>
    </w:p>
    <w:bookmarkEnd w:id="271"/>
    <w:p w14:paraId="276DB16D" w14:textId="77777777" w:rsidR="00B92C5C" w:rsidRPr="00962831" w:rsidRDefault="00B92C5C" w:rsidP="00BB693C">
      <w:pPr>
        <w:pStyle w:val="Heading1"/>
      </w:pPr>
      <w:r w:rsidRPr="00962831">
        <w:lastRenderedPageBreak/>
        <w:br/>
      </w:r>
      <w:bookmarkStart w:id="272" w:name="_Toc453233680"/>
      <w:r w:rsidR="00F14D74" w:rsidRPr="00962831">
        <w:t xml:space="preserve">UJI COBA </w:t>
      </w:r>
      <w:r w:rsidR="000B71F2" w:rsidRPr="00962831">
        <w:t>DAN</w:t>
      </w:r>
      <w:r w:rsidR="00F14D74" w:rsidRPr="00962831">
        <w:t xml:space="preserve"> EVALUASI</w:t>
      </w:r>
      <w:bookmarkEnd w:id="272"/>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3" w:name="_Toc379144543"/>
      <w:bookmarkStart w:id="274" w:name="_Toc407442703"/>
      <w:bookmarkStart w:id="275" w:name="_Toc408211602"/>
      <w:bookmarkStart w:id="276" w:name="_Toc408211667"/>
      <w:bookmarkStart w:id="277" w:name="_Toc408211732"/>
      <w:bookmarkStart w:id="278" w:name="_Toc408304543"/>
      <w:bookmarkStart w:id="279" w:name="_Toc409207811"/>
      <w:bookmarkStart w:id="280" w:name="_Toc409550568"/>
      <w:bookmarkStart w:id="281" w:name="_Toc409550642"/>
      <w:bookmarkStart w:id="282" w:name="_Toc416700016"/>
      <w:bookmarkStart w:id="283" w:name="_Toc417385715"/>
      <w:bookmarkStart w:id="284" w:name="_Toc417388430"/>
      <w:bookmarkStart w:id="285" w:name="_Toc417388472"/>
      <w:bookmarkStart w:id="286" w:name="_Toc417388516"/>
      <w:bookmarkStart w:id="287" w:name="_Toc417388560"/>
      <w:bookmarkStart w:id="288" w:name="_Toc417388603"/>
      <w:bookmarkStart w:id="289" w:name="_Toc417388694"/>
      <w:bookmarkStart w:id="290" w:name="_Toc417388741"/>
      <w:bookmarkStart w:id="291" w:name="_Toc417388785"/>
      <w:bookmarkStart w:id="292" w:name="_Toc417388835"/>
      <w:bookmarkStart w:id="293" w:name="_Toc417388879"/>
      <w:bookmarkStart w:id="294" w:name="_Toc420877527"/>
      <w:bookmarkStart w:id="295" w:name="_Toc420877571"/>
      <w:bookmarkStart w:id="296" w:name="_Toc420877614"/>
      <w:bookmarkStart w:id="297" w:name="_Toc420877659"/>
      <w:bookmarkStart w:id="298" w:name="_Toc420877702"/>
      <w:bookmarkStart w:id="299" w:name="_Toc420877940"/>
      <w:bookmarkStart w:id="300" w:name="_Toc420877983"/>
      <w:bookmarkStart w:id="301" w:name="_Toc420878813"/>
      <w:bookmarkStart w:id="302" w:name="_Toc420886643"/>
      <w:bookmarkStart w:id="303" w:name="_Toc420893600"/>
      <w:bookmarkStart w:id="304" w:name="_Toc420918020"/>
      <w:bookmarkStart w:id="305" w:name="_Toc420928097"/>
      <w:bookmarkStart w:id="306" w:name="_Toc421009011"/>
      <w:bookmarkStart w:id="307" w:name="_Toc421020290"/>
      <w:bookmarkStart w:id="308" w:name="_Toc421053073"/>
      <w:bookmarkStart w:id="309" w:name="_Toc421054252"/>
      <w:bookmarkStart w:id="310" w:name="_Toc421090981"/>
      <w:bookmarkStart w:id="311" w:name="_Toc421093378"/>
      <w:bookmarkStart w:id="312" w:name="_Toc421094382"/>
      <w:bookmarkStart w:id="313" w:name="_Toc421123097"/>
      <w:bookmarkStart w:id="314" w:name="_Toc421123365"/>
      <w:bookmarkStart w:id="315" w:name="_Toc422156643"/>
      <w:bookmarkStart w:id="316" w:name="_Toc422157040"/>
      <w:bookmarkStart w:id="317" w:name="_Toc422157787"/>
      <w:bookmarkStart w:id="318" w:name="_Toc422157844"/>
      <w:bookmarkStart w:id="319" w:name="_Toc422157901"/>
      <w:bookmarkStart w:id="320" w:name="_Toc422160645"/>
      <w:bookmarkStart w:id="321" w:name="_Toc453233681"/>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00962831">
        <w:t>Lingkungan Uji Coba</w:t>
      </w:r>
      <w:bookmarkEnd w:id="321"/>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AD3032" w:rsidRPr="00F348AC">
        <w:t xml:space="preserve">Tabel </w:t>
      </w:r>
      <w:r w:rsidR="00AD3032">
        <w:t>5.</w:t>
      </w:r>
      <w:r w:rsidR="00AD3032">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2" w:name="_Ref451854458"/>
      <w:bookmarkStart w:id="323" w:name="_Toc453763778"/>
      <w:r w:rsidRPr="00F348AC">
        <w:t xml:space="preserve">Tabel </w:t>
      </w:r>
      <w:r>
        <w:t>5.</w:t>
      </w:r>
      <w:r>
        <w:fldChar w:fldCharType="begin"/>
      </w:r>
      <w:r>
        <w:instrText xml:space="preserve"> SEQ Tabel \* ARABIC \s 1 </w:instrText>
      </w:r>
      <w:r>
        <w:fldChar w:fldCharType="separate"/>
      </w:r>
      <w:r w:rsidR="00AD3032">
        <w:rPr>
          <w:noProof/>
        </w:rPr>
        <w:t>1</w:t>
      </w:r>
      <w:r>
        <w:rPr>
          <w:noProof/>
        </w:rPr>
        <w:fldChar w:fldCharType="end"/>
      </w:r>
      <w:bookmarkEnd w:id="322"/>
      <w:r w:rsidRPr="00F348AC">
        <w:rPr>
          <w:lang w:val="en-US"/>
        </w:rPr>
        <w:t xml:space="preserve"> Lingkungan </w:t>
      </w:r>
      <w:r>
        <w:t>Uji Coba</w:t>
      </w:r>
      <w:r w:rsidRPr="00F348AC">
        <w:rPr>
          <w:lang w:val="en-US"/>
        </w:rPr>
        <w:t xml:space="preserve"> Perangkat Lunak</w:t>
      </w:r>
      <w:bookmarkEnd w:id="323"/>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4" w:name="_Toc453233682"/>
      <w:r>
        <w:rPr>
          <w:lang w:val="en-US"/>
        </w:rPr>
        <w:t>Data Uji Coba</w:t>
      </w:r>
      <w:bookmarkEnd w:id="324"/>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5" w:name="_Toc453233683"/>
      <w:r>
        <w:t>Preprocessing</w:t>
      </w:r>
      <w:bookmarkEnd w:id="325"/>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AD3032" w:rsidRPr="00F348AC">
        <w:t xml:space="preserve">Gambar </w:t>
      </w:r>
      <w:r w:rsidR="00AD3032">
        <w:rPr>
          <w:lang w:val="en-US"/>
        </w:rPr>
        <w:t>5</w:t>
      </w:r>
      <w:r w:rsidR="00AD3032">
        <w:t>.</w:t>
      </w:r>
      <w:r w:rsidR="00AD3032">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5">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6" w:name="_Ref453762927"/>
      <w:bookmarkStart w:id="327" w:name="_Toc453763562"/>
      <w:r w:rsidRPr="00F348AC">
        <w:t xml:space="preserve">Gambar </w:t>
      </w:r>
      <w:r>
        <w:rPr>
          <w:lang w:val="en-US"/>
        </w:rPr>
        <w:t>5</w:t>
      </w:r>
      <w:r>
        <w:t>.</w:t>
      </w:r>
      <w:r>
        <w:fldChar w:fldCharType="begin"/>
      </w:r>
      <w:r>
        <w:instrText xml:space="preserve"> SEQ Gambar \* ARABIC \s 1 </w:instrText>
      </w:r>
      <w:r>
        <w:fldChar w:fldCharType="separate"/>
      </w:r>
      <w:r w:rsidR="00AD3032">
        <w:rPr>
          <w:noProof/>
        </w:rPr>
        <w:t>1</w:t>
      </w:r>
      <w:r>
        <w:rPr>
          <w:noProof/>
        </w:rPr>
        <w:fldChar w:fldCharType="end"/>
      </w:r>
      <w:bookmarkEnd w:id="326"/>
      <w:r w:rsidRPr="00F348AC">
        <w:rPr>
          <w:lang w:val="en-US"/>
        </w:rPr>
        <w:t xml:space="preserve"> </w:t>
      </w:r>
      <w:r>
        <w:t>Sampel hasil praproses pada citra mata 001_1_1.bmp</w:t>
      </w:r>
      <w:bookmarkEnd w:id="327"/>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00AD3032" w:rsidRPr="00F348AC">
        <w:t xml:space="preserve">Gambar </w:t>
      </w:r>
      <w:r w:rsidR="00AD3032">
        <w:rPr>
          <w:lang w:val="en-US"/>
        </w:rPr>
        <w:t>5</w:t>
      </w:r>
      <w:r w:rsidR="00AD3032">
        <w:t>.</w:t>
      </w:r>
      <w:r w:rsidR="00AD3032">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8" w:name="_Toc453233684"/>
      <w:r>
        <w:t>Ekstraksi Fitur</w:t>
      </w:r>
      <w:bookmarkEnd w:id="328"/>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AD3032" w:rsidRPr="00F348AC">
        <w:t xml:space="preserve">Tabel </w:t>
      </w:r>
      <w:r w:rsidR="00AD3032">
        <w:t>5.</w:t>
      </w:r>
      <w:r w:rsidR="00AD3032">
        <w:rPr>
          <w:noProof/>
        </w:rPr>
        <w:t>2</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9" w:name="_Ref452551216"/>
      <w:bookmarkStart w:id="330" w:name="_Toc453763779"/>
      <w:r w:rsidRPr="00F348AC">
        <w:t xml:space="preserve">Tabel </w:t>
      </w:r>
      <w:r>
        <w:t>5.</w:t>
      </w:r>
      <w:r>
        <w:fldChar w:fldCharType="begin"/>
      </w:r>
      <w:r>
        <w:instrText xml:space="preserve"> SEQ Tabel \* ARABIC \s 1 </w:instrText>
      </w:r>
      <w:r>
        <w:fldChar w:fldCharType="separate"/>
      </w:r>
      <w:r w:rsidR="00AD3032">
        <w:rPr>
          <w:noProof/>
        </w:rPr>
        <w:t>2</w:t>
      </w:r>
      <w:r>
        <w:rPr>
          <w:noProof/>
        </w:rPr>
        <w:fldChar w:fldCharType="end"/>
      </w:r>
      <w:bookmarkEnd w:id="329"/>
      <w:r w:rsidRPr="00F348AC">
        <w:rPr>
          <w:lang w:val="en-US"/>
        </w:rPr>
        <w:t xml:space="preserve"> </w:t>
      </w:r>
      <w:r>
        <w:t>Sampel fitur pada citra mata 001_1_1.bmp</w:t>
      </w:r>
      <w:bookmarkEnd w:id="330"/>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0A259A0E"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AD3032" w:rsidRPr="00F348AC">
        <w:t xml:space="preserve">Tabel </w:t>
      </w:r>
      <w:r w:rsidR="00AD3032">
        <w:t>5.</w:t>
      </w:r>
      <w:r w:rsidR="00AD3032">
        <w:rPr>
          <w:noProof/>
        </w:rPr>
        <w:t>2</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w:t>
      </w:r>
      <w:r w:rsidR="00CD6CEC">
        <w:t>l</w:t>
      </w:r>
      <w:r w:rsidR="00674428">
        <w:t xml:space="preserve"> dari </w:t>
      </w:r>
      <w:r w:rsidR="00674428">
        <w:rPr>
          <w:i/>
        </w:rPr>
        <w:t>log-Gabor filter</w:t>
      </w:r>
      <w:r w:rsidR="00120C22">
        <w:t>.</w:t>
      </w:r>
    </w:p>
    <w:p w14:paraId="47420122" w14:textId="3ACBAA71" w:rsidR="00900868" w:rsidRPr="00900868" w:rsidRDefault="00900868" w:rsidP="00900868">
      <w:pPr>
        <w:pStyle w:val="Heading2"/>
        <w:rPr>
          <w:lang w:val="en-US"/>
        </w:rPr>
      </w:pPr>
      <w:bookmarkStart w:id="331" w:name="_Toc453233685"/>
      <w:r>
        <w:rPr>
          <w:lang w:val="en-US"/>
        </w:rPr>
        <w:t>Skenario Uji Coba</w:t>
      </w:r>
      <w:bookmarkEnd w:id="331"/>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29F6BE3E"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A642DE">
        <w:rPr>
          <w:i/>
        </w:rPr>
        <w:t>Support V</w:t>
      </w:r>
      <w:r w:rsidR="00281CC3">
        <w:rPr>
          <w:i/>
        </w:rPr>
        <w:t xml:space="preserve">ector </w:t>
      </w:r>
      <w:r w:rsidR="00A642DE">
        <w:rPr>
          <w:i/>
        </w:rPr>
        <w:t>M</w:t>
      </w:r>
      <w:r w:rsidR="000C339F" w:rsidRPr="000C339F">
        <w:rPr>
          <w:i/>
        </w:rPr>
        <w:t>achine</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195468D5"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w:t>
      </w:r>
      <w:r w:rsidR="00A642DE">
        <w:rPr>
          <w:i/>
        </w:rPr>
        <w:t>Support V</w:t>
      </w:r>
      <w:r w:rsidR="00281CC3">
        <w:rPr>
          <w:i/>
        </w:rPr>
        <w:t xml:space="preserve">ector </w:t>
      </w:r>
      <w:r w:rsidR="00A642DE">
        <w:rPr>
          <w:i/>
        </w:rPr>
        <w:t>M</w:t>
      </w:r>
      <w:r w:rsidRPr="000C339F">
        <w:rPr>
          <w:i/>
        </w:rPr>
        <w:t>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C1867EE"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A642DE">
        <w:rPr>
          <w:i/>
        </w:rPr>
        <w:t>klasifikasi S</w:t>
      </w:r>
      <w:r w:rsidR="00C26836" w:rsidRPr="000C339F">
        <w:rPr>
          <w:i/>
        </w:rPr>
        <w:t xml:space="preserve">upport </w:t>
      </w:r>
      <w:r w:rsidR="00A642DE">
        <w:rPr>
          <w:i/>
        </w:rPr>
        <w:t>V</w:t>
      </w:r>
      <w:r w:rsidR="00281CC3">
        <w:rPr>
          <w:i/>
        </w:rPr>
        <w:t xml:space="preserve">ector </w:t>
      </w:r>
      <w:r w:rsidR="00A642DE">
        <w:rPr>
          <w:i/>
        </w:rPr>
        <w:t>M</w:t>
      </w:r>
      <w:r w:rsidR="00C26836" w:rsidRPr="000C339F">
        <w:rPr>
          <w:i/>
        </w:rPr>
        <w:t>achine</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2DA382EA" w14:textId="4CD8F6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w:t>
      </w:r>
      <w:r w:rsidRPr="0014630F">
        <w:t xml:space="preserve"> </w:t>
      </w:r>
      <w:r w:rsidRPr="00C26836">
        <w:t>klasifikasi</w:t>
      </w:r>
      <w:r w:rsidR="00A642DE">
        <w:rPr>
          <w:i/>
        </w:rPr>
        <w:t xml:space="preserve"> Support V</w:t>
      </w:r>
      <w:r w:rsidRPr="000C339F">
        <w:rPr>
          <w:i/>
        </w:rPr>
        <w:t xml:space="preserve">ector </w:t>
      </w:r>
      <w:r w:rsidR="00A642DE">
        <w:rPr>
          <w:i/>
        </w:rPr>
        <w:t>M</w:t>
      </w:r>
      <w:r w:rsidRPr="000C339F">
        <w:rPr>
          <w:i/>
        </w:rPr>
        <w:t>achine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74E2158F" w14:textId="7D2B00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w:t>
      </w:r>
      <w:r w:rsidRPr="00C26836">
        <w:t>klasifikasi</w:t>
      </w:r>
      <w:r w:rsidRPr="000C339F">
        <w:rPr>
          <w:i/>
        </w:rPr>
        <w:t xml:space="preserve"> </w:t>
      </w:r>
      <w:r w:rsidR="00A642DE">
        <w:rPr>
          <w:i/>
        </w:rPr>
        <w:t>S</w:t>
      </w:r>
      <w:r>
        <w:rPr>
          <w:i/>
        </w:rPr>
        <w:t xml:space="preserve">upport </w:t>
      </w:r>
      <w:r w:rsidR="00A642DE">
        <w:rPr>
          <w:i/>
        </w:rPr>
        <w:t>V</w:t>
      </w:r>
      <w:r w:rsidRPr="000C339F">
        <w:rPr>
          <w:i/>
        </w:rPr>
        <w:t xml:space="preserve">ector </w:t>
      </w:r>
      <w:r w:rsidR="00A642DE">
        <w:rPr>
          <w:i/>
        </w:rPr>
        <w:t>Machine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047CD81" w14:textId="0A974E55"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akurasi menggunakan ekstraksi fitur l</w:t>
      </w:r>
      <w:r>
        <w:rPr>
          <w:i/>
        </w:rPr>
        <w:t>og-Gabor filter</w:t>
      </w:r>
      <w:r>
        <w:t xml:space="preserve"> dan </w:t>
      </w:r>
      <w:r w:rsidRPr="000C339F">
        <w:rPr>
          <w:i/>
        </w:rPr>
        <w:t xml:space="preserve">klasifikasi </w:t>
      </w:r>
      <w:r w:rsidR="00A642DE">
        <w:rPr>
          <w:i/>
        </w:rPr>
        <w:t>Support Vector M</w:t>
      </w:r>
      <w:r w:rsidRPr="000C339F">
        <w:rPr>
          <w:i/>
        </w:rPr>
        <w:t>achine</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1CC7D7B4" w14:textId="39DB5499" w:rsidR="00C80435" w:rsidRDefault="00AD3032"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metode </w:t>
      </w:r>
      <w:r>
        <w:rPr>
          <w:i/>
        </w:rPr>
        <w:t>Hamming distance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sidR="00AD3032">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2" w:name="_Ref440398660"/>
      <w:bookmarkStart w:id="333" w:name="_Toc453233686"/>
      <w:r>
        <w:rPr>
          <w:lang w:val="en-US"/>
        </w:rPr>
        <w:t>Skenario Uji Coba</w:t>
      </w:r>
      <w:r w:rsidR="00743E2A">
        <w:rPr>
          <w:lang w:val="en-US"/>
        </w:rPr>
        <w:t xml:space="preserve"> 1</w:t>
      </w:r>
      <w:bookmarkEnd w:id="332"/>
      <w:bookmarkEnd w:id="333"/>
    </w:p>
    <w:p w14:paraId="7D0725D8" w14:textId="349C2A0A"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w:t>
      </w:r>
      <w:r w:rsidR="005E38B9">
        <w:t xml:space="preserve">si akan digunakan sebagai fitur karena </w:t>
      </w:r>
      <w:r w:rsidR="00E6386E">
        <w:t>memuat energi atau informasi yang lebih banyak dari bidang horizontal,vertikal, ataupun diagonal.</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4" w:name="_Ref452551257"/>
      <w:bookmarkStart w:id="335"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bookmarkEnd w:id="334"/>
      <w:r w:rsidRPr="00F348AC">
        <w:rPr>
          <w:lang w:val="en-US"/>
        </w:rPr>
        <w:t xml:space="preserve"> </w:t>
      </w:r>
      <w:bookmarkEnd w:id="335"/>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 xml:space="preserve">8192 fitur, </w:t>
      </w:r>
      <w:r>
        <w:lastRenderedPageBreak/>
        <w:t>level 2</w:t>
      </w:r>
      <w:r w:rsidRPr="003157DE">
        <w:t xml:space="preserve"> akan menghasilkan </w:t>
      </w:r>
      <w:r>
        <w:t>2048 fitur, level 3</w:t>
      </w:r>
      <w:r w:rsidRPr="003157DE">
        <w:t xml:space="preserve"> menghasilkan </w:t>
      </w:r>
      <w:r>
        <w:t>512 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AD3032">
        <w:t xml:space="preserve">Tabel </w:t>
      </w:r>
      <w:r w:rsidR="00AD3032">
        <w:rPr>
          <w:lang w:val="en-US"/>
        </w:rPr>
        <w:t>5</w:t>
      </w:r>
      <w:r w:rsidR="00AD3032">
        <w:t>.</w:t>
      </w:r>
      <w:r w:rsidR="00AD3032">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6" w:name="_Ref440398638"/>
      <w:bookmarkStart w:id="337" w:name="_Toc453233687"/>
      <w:r>
        <w:rPr>
          <w:lang w:val="en-US"/>
        </w:rPr>
        <w:t>Skenario Uji Coba 2</w:t>
      </w:r>
      <w:bookmarkEnd w:id="336"/>
      <w:bookmarkEnd w:id="337"/>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8" w:name="_Ref453763269"/>
      <w:bookmarkStart w:id="339"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bookmarkEnd w:id="338"/>
      <w:r>
        <w:rPr>
          <w:lang w:val="en-US"/>
        </w:rPr>
        <w:t xml:space="preserve"> </w:t>
      </w:r>
      <w:bookmarkEnd w:id="339"/>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992"/>
        <w:gridCol w:w="856"/>
        <w:gridCol w:w="1418"/>
        <w:gridCol w:w="1418"/>
      </w:tblGrid>
      <w:tr w:rsidR="00AD3032" w14:paraId="1AEA1833" w14:textId="5D370E66" w:rsidTr="00AD3032">
        <w:trPr>
          <w:jc w:val="center"/>
        </w:trPr>
        <w:tc>
          <w:tcPr>
            <w:tcW w:w="992" w:type="dxa"/>
            <w:vAlign w:val="center"/>
          </w:tcPr>
          <w:p w14:paraId="1B36D3F3" w14:textId="56DC4194" w:rsidR="00AD3032" w:rsidRPr="00D325AC" w:rsidRDefault="00AD3032" w:rsidP="0028347D">
            <w:pPr>
              <w:jc w:val="center"/>
              <w:rPr>
                <w:sz w:val="22"/>
                <w:szCs w:val="22"/>
              </w:rPr>
            </w:pPr>
            <w:r w:rsidRPr="00D325AC">
              <w:rPr>
                <w:sz w:val="22"/>
                <w:szCs w:val="22"/>
              </w:rPr>
              <w:t>Level wavelet</w:t>
            </w:r>
          </w:p>
        </w:tc>
        <w:tc>
          <w:tcPr>
            <w:tcW w:w="856" w:type="dxa"/>
            <w:vAlign w:val="center"/>
          </w:tcPr>
          <w:p w14:paraId="0144DD88" w14:textId="0FADD7A7" w:rsidR="00AD3032" w:rsidRPr="00D325AC" w:rsidRDefault="00AD3032"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AD3032" w:rsidRPr="00D325AC" w:rsidRDefault="00AD3032" w:rsidP="0028347D">
            <w:pPr>
              <w:jc w:val="center"/>
              <w:rPr>
                <w:sz w:val="22"/>
                <w:szCs w:val="22"/>
                <w:lang w:val="en-US"/>
              </w:rPr>
            </w:pPr>
            <w:r w:rsidRPr="00D325AC">
              <w:rPr>
                <w:sz w:val="22"/>
                <w:szCs w:val="22"/>
              </w:rPr>
              <w:t>Akurasi</w:t>
            </w:r>
            <w:r w:rsidRPr="00D325AC">
              <w:rPr>
                <w:sz w:val="22"/>
                <w:szCs w:val="22"/>
                <w:lang w:val="en-US"/>
              </w:rPr>
              <w:t xml:space="preserve"> (%)</w:t>
            </w:r>
          </w:p>
        </w:tc>
        <w:tc>
          <w:tcPr>
            <w:tcW w:w="1418" w:type="dxa"/>
          </w:tcPr>
          <w:p w14:paraId="24305705" w14:textId="7F2412A8" w:rsidR="00AD3032" w:rsidRPr="00D325AC" w:rsidRDefault="00AD3032" w:rsidP="00AD3032">
            <w:pPr>
              <w:jc w:val="center"/>
            </w:pPr>
            <w:r w:rsidRPr="008A1405">
              <w:rPr>
                <w:sz w:val="22"/>
                <w:szCs w:val="22"/>
              </w:rPr>
              <w:t>Waktu</w:t>
            </w:r>
            <w:r>
              <w:rPr>
                <w:sz w:val="22"/>
                <w:szCs w:val="22"/>
              </w:rPr>
              <w:t xml:space="preserve"> Eksekusi (s)</w:t>
            </w:r>
          </w:p>
        </w:tc>
      </w:tr>
      <w:tr w:rsidR="00AD3032" w14:paraId="008BBA4E" w14:textId="6D871256" w:rsidTr="00232B32">
        <w:trPr>
          <w:jc w:val="center"/>
        </w:trPr>
        <w:tc>
          <w:tcPr>
            <w:tcW w:w="992" w:type="dxa"/>
            <w:vMerge w:val="restart"/>
            <w:vAlign w:val="center"/>
          </w:tcPr>
          <w:p w14:paraId="0A7299AD" w14:textId="49191069" w:rsidR="00AD3032" w:rsidRPr="00D325AC" w:rsidRDefault="00AD3032" w:rsidP="0028347D">
            <w:pPr>
              <w:jc w:val="center"/>
              <w:rPr>
                <w:sz w:val="22"/>
                <w:szCs w:val="22"/>
              </w:rPr>
            </w:pPr>
            <w:r w:rsidRPr="00D325AC">
              <w:rPr>
                <w:sz w:val="22"/>
                <w:szCs w:val="22"/>
              </w:rPr>
              <w:t>2</w:t>
            </w:r>
          </w:p>
        </w:tc>
        <w:tc>
          <w:tcPr>
            <w:tcW w:w="856" w:type="dxa"/>
            <w:vAlign w:val="center"/>
          </w:tcPr>
          <w:p w14:paraId="21AF0F8E" w14:textId="216DC02F" w:rsidR="00AD3032" w:rsidRPr="00D325AC" w:rsidRDefault="00AD3032"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AD3032" w:rsidRPr="00D325AC" w:rsidRDefault="00AD3032" w:rsidP="004F2E81">
            <w:pPr>
              <w:jc w:val="center"/>
              <w:rPr>
                <w:sz w:val="22"/>
                <w:szCs w:val="22"/>
              </w:rPr>
            </w:pPr>
            <w:r w:rsidRPr="00D325AC">
              <w:rPr>
                <w:sz w:val="22"/>
                <w:szCs w:val="22"/>
              </w:rPr>
              <w:t>91.98</w:t>
            </w:r>
          </w:p>
        </w:tc>
        <w:tc>
          <w:tcPr>
            <w:tcW w:w="1418" w:type="dxa"/>
            <w:vAlign w:val="center"/>
          </w:tcPr>
          <w:p w14:paraId="71D75DEE" w14:textId="1AA91138" w:rsidR="00AD3032" w:rsidRPr="00AD3032" w:rsidRDefault="00AD3032" w:rsidP="00232B32">
            <w:pPr>
              <w:jc w:val="center"/>
            </w:pPr>
            <w:r w:rsidRPr="00AD3032">
              <w:rPr>
                <w:sz w:val="22"/>
                <w:szCs w:val="22"/>
              </w:rPr>
              <w:t>39.82</w:t>
            </w:r>
          </w:p>
        </w:tc>
      </w:tr>
      <w:tr w:rsidR="00AD3032" w14:paraId="4A9B97C7" w14:textId="6E3B7ADB" w:rsidTr="00232B32">
        <w:trPr>
          <w:jc w:val="center"/>
        </w:trPr>
        <w:tc>
          <w:tcPr>
            <w:tcW w:w="992" w:type="dxa"/>
            <w:vMerge/>
            <w:vAlign w:val="center"/>
          </w:tcPr>
          <w:p w14:paraId="2CECBF01" w14:textId="77777777" w:rsidR="00AD3032" w:rsidRPr="00D325AC" w:rsidRDefault="00AD3032" w:rsidP="0028347D">
            <w:pPr>
              <w:jc w:val="center"/>
              <w:rPr>
                <w:sz w:val="22"/>
                <w:szCs w:val="22"/>
                <w:lang w:val="en-US"/>
              </w:rPr>
            </w:pPr>
          </w:p>
        </w:tc>
        <w:tc>
          <w:tcPr>
            <w:tcW w:w="856" w:type="dxa"/>
            <w:vAlign w:val="center"/>
          </w:tcPr>
          <w:p w14:paraId="0B76F092" w14:textId="070553AC" w:rsidR="00AD3032" w:rsidRPr="00D325AC" w:rsidRDefault="00AD3032"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AD3032" w:rsidRPr="00D325AC" w:rsidRDefault="00AD3032" w:rsidP="00143D77">
            <w:pPr>
              <w:jc w:val="center"/>
              <w:rPr>
                <w:sz w:val="22"/>
                <w:szCs w:val="22"/>
              </w:rPr>
            </w:pPr>
            <w:r w:rsidRPr="00D325AC">
              <w:rPr>
                <w:sz w:val="22"/>
                <w:szCs w:val="22"/>
              </w:rPr>
              <w:t>91.98</w:t>
            </w:r>
          </w:p>
        </w:tc>
        <w:tc>
          <w:tcPr>
            <w:tcW w:w="1418" w:type="dxa"/>
            <w:vAlign w:val="center"/>
          </w:tcPr>
          <w:p w14:paraId="7AE50616" w14:textId="63064917" w:rsidR="00AD3032" w:rsidRPr="00D325AC" w:rsidRDefault="00AD3032" w:rsidP="00232B32">
            <w:pPr>
              <w:jc w:val="center"/>
            </w:pPr>
            <w:r>
              <w:t>38.24</w:t>
            </w:r>
          </w:p>
        </w:tc>
      </w:tr>
      <w:tr w:rsidR="00AD3032" w14:paraId="208D3C09" w14:textId="3F2774CD" w:rsidTr="00232B32">
        <w:trPr>
          <w:jc w:val="center"/>
        </w:trPr>
        <w:tc>
          <w:tcPr>
            <w:tcW w:w="992" w:type="dxa"/>
            <w:vMerge/>
            <w:vAlign w:val="center"/>
          </w:tcPr>
          <w:p w14:paraId="6848E663" w14:textId="77777777" w:rsidR="00AD3032" w:rsidRPr="00D325AC" w:rsidRDefault="00AD3032" w:rsidP="0028347D">
            <w:pPr>
              <w:jc w:val="center"/>
              <w:rPr>
                <w:sz w:val="22"/>
                <w:szCs w:val="22"/>
                <w:lang w:val="en-US"/>
              </w:rPr>
            </w:pPr>
          </w:p>
        </w:tc>
        <w:tc>
          <w:tcPr>
            <w:tcW w:w="856" w:type="dxa"/>
            <w:vAlign w:val="center"/>
          </w:tcPr>
          <w:p w14:paraId="4E1A9106" w14:textId="631F770E" w:rsidR="00AD3032" w:rsidRPr="00D325AC" w:rsidRDefault="00AD3032" w:rsidP="004C17E8">
            <w:pPr>
              <w:jc w:val="center"/>
              <w:rPr>
                <w:sz w:val="22"/>
                <w:szCs w:val="22"/>
                <w:vertAlign w:val="superscript"/>
              </w:rPr>
            </w:pPr>
            <w:r w:rsidRPr="00D325AC">
              <w:rPr>
                <w:sz w:val="22"/>
                <w:szCs w:val="22"/>
              </w:rPr>
              <w:t>20</w:t>
            </w:r>
          </w:p>
        </w:tc>
        <w:tc>
          <w:tcPr>
            <w:tcW w:w="1418" w:type="dxa"/>
            <w:vAlign w:val="bottom"/>
          </w:tcPr>
          <w:p w14:paraId="6C3A63F3" w14:textId="11C256FE" w:rsidR="00AD3032" w:rsidRPr="00D325AC" w:rsidRDefault="00AD3032" w:rsidP="004C17E8">
            <w:pPr>
              <w:jc w:val="center"/>
              <w:rPr>
                <w:sz w:val="22"/>
                <w:szCs w:val="22"/>
              </w:rPr>
            </w:pPr>
            <w:r w:rsidRPr="00D325AC">
              <w:rPr>
                <w:sz w:val="22"/>
                <w:szCs w:val="22"/>
              </w:rPr>
              <w:t>91.98</w:t>
            </w:r>
          </w:p>
        </w:tc>
        <w:tc>
          <w:tcPr>
            <w:tcW w:w="1418" w:type="dxa"/>
            <w:vAlign w:val="center"/>
          </w:tcPr>
          <w:p w14:paraId="67B8AB38" w14:textId="032ED698" w:rsidR="00AD3032" w:rsidRPr="00D325AC" w:rsidRDefault="00AD3032" w:rsidP="00232B32">
            <w:pPr>
              <w:jc w:val="center"/>
            </w:pPr>
            <w:r>
              <w:t>39.02</w:t>
            </w:r>
          </w:p>
        </w:tc>
      </w:tr>
      <w:tr w:rsidR="00AD3032" w14:paraId="4434D67F" w14:textId="328D7FE0" w:rsidTr="00232B32">
        <w:trPr>
          <w:jc w:val="center"/>
        </w:trPr>
        <w:tc>
          <w:tcPr>
            <w:tcW w:w="992" w:type="dxa"/>
            <w:vMerge/>
            <w:vAlign w:val="center"/>
          </w:tcPr>
          <w:p w14:paraId="5E6CABED" w14:textId="77777777" w:rsidR="00AD3032" w:rsidRPr="00D325AC" w:rsidRDefault="00AD3032" w:rsidP="0028347D">
            <w:pPr>
              <w:jc w:val="center"/>
              <w:rPr>
                <w:sz w:val="22"/>
                <w:szCs w:val="22"/>
                <w:lang w:val="en-US"/>
              </w:rPr>
            </w:pPr>
          </w:p>
        </w:tc>
        <w:tc>
          <w:tcPr>
            <w:tcW w:w="856" w:type="dxa"/>
            <w:vAlign w:val="center"/>
          </w:tcPr>
          <w:p w14:paraId="52998BEA" w14:textId="01F6ADCC" w:rsidR="00AD3032" w:rsidRPr="00D325AC" w:rsidRDefault="00AD3032"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AD3032" w:rsidRPr="00D325AC" w:rsidRDefault="00AD3032"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c>
          <w:tcPr>
            <w:tcW w:w="1418" w:type="dxa"/>
            <w:vAlign w:val="center"/>
          </w:tcPr>
          <w:p w14:paraId="796F89DD" w14:textId="36EB3386" w:rsidR="00AD3032" w:rsidRPr="00D325AC" w:rsidRDefault="00AD3032" w:rsidP="00232B32">
            <w:pPr>
              <w:jc w:val="center"/>
              <w:rPr>
                <w:rFonts w:eastAsiaTheme="minorHAnsi"/>
                <w:b/>
                <w:color w:val="000000"/>
                <w:lang w:eastAsia="en-US"/>
              </w:rPr>
            </w:pPr>
            <w:r>
              <w:rPr>
                <w:rFonts w:eastAsiaTheme="minorHAnsi"/>
                <w:b/>
                <w:color w:val="000000"/>
                <w:lang w:eastAsia="en-US"/>
              </w:rPr>
              <w:t>39.66</w:t>
            </w:r>
          </w:p>
        </w:tc>
      </w:tr>
      <w:tr w:rsidR="00AD3032" w14:paraId="1B10D406" w14:textId="4708ED27" w:rsidTr="00232B32">
        <w:trPr>
          <w:jc w:val="center"/>
        </w:trPr>
        <w:tc>
          <w:tcPr>
            <w:tcW w:w="992" w:type="dxa"/>
            <w:vMerge/>
            <w:vAlign w:val="center"/>
          </w:tcPr>
          <w:p w14:paraId="15F4827E" w14:textId="77777777" w:rsidR="00AD3032" w:rsidRPr="00D325AC" w:rsidRDefault="00AD3032" w:rsidP="0028347D">
            <w:pPr>
              <w:jc w:val="center"/>
              <w:rPr>
                <w:sz w:val="22"/>
                <w:szCs w:val="22"/>
                <w:lang w:val="en-US"/>
              </w:rPr>
            </w:pPr>
          </w:p>
        </w:tc>
        <w:tc>
          <w:tcPr>
            <w:tcW w:w="856" w:type="dxa"/>
            <w:vAlign w:val="center"/>
          </w:tcPr>
          <w:p w14:paraId="603ECB34" w14:textId="6D80CF24" w:rsidR="00AD3032" w:rsidRPr="00D325AC" w:rsidRDefault="00AD3032" w:rsidP="004726EF">
            <w:pPr>
              <w:jc w:val="center"/>
              <w:rPr>
                <w:sz w:val="22"/>
                <w:szCs w:val="22"/>
              </w:rPr>
            </w:pPr>
            <w:r w:rsidRPr="00D325AC">
              <w:rPr>
                <w:sz w:val="22"/>
                <w:szCs w:val="22"/>
              </w:rPr>
              <w:t>40</w:t>
            </w:r>
          </w:p>
        </w:tc>
        <w:tc>
          <w:tcPr>
            <w:tcW w:w="1418" w:type="dxa"/>
            <w:vAlign w:val="bottom"/>
          </w:tcPr>
          <w:p w14:paraId="640662E7" w14:textId="1B8BA9D2" w:rsidR="00AD3032" w:rsidRPr="00D325AC" w:rsidRDefault="00AD3032" w:rsidP="004726EF">
            <w:pPr>
              <w:jc w:val="center"/>
              <w:rPr>
                <w:sz w:val="22"/>
                <w:szCs w:val="22"/>
              </w:rPr>
            </w:pPr>
            <w:r w:rsidRPr="00D325AC">
              <w:rPr>
                <w:sz w:val="22"/>
                <w:szCs w:val="22"/>
              </w:rPr>
              <w:t>91.98</w:t>
            </w:r>
          </w:p>
        </w:tc>
        <w:tc>
          <w:tcPr>
            <w:tcW w:w="1418" w:type="dxa"/>
            <w:vAlign w:val="center"/>
          </w:tcPr>
          <w:p w14:paraId="3C7ED366" w14:textId="5FA74175" w:rsidR="00AD3032" w:rsidRPr="00D325AC" w:rsidRDefault="00232B32" w:rsidP="00232B32">
            <w:pPr>
              <w:jc w:val="center"/>
            </w:pPr>
            <w:r>
              <w:t>39.71</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t xml:space="preserve">Pada </w:t>
      </w:r>
      <w:r>
        <w:fldChar w:fldCharType="begin"/>
      </w:r>
      <w:r>
        <w:instrText xml:space="preserve"> REF _Ref453763269 \h </w:instrText>
      </w:r>
      <w:r>
        <w:fldChar w:fldCharType="separate"/>
      </w:r>
      <w:r w:rsidR="00AD3032">
        <w:t xml:space="preserve">Tabel </w:t>
      </w:r>
      <w:r w:rsidR="00AD3032">
        <w:rPr>
          <w:lang w:val="en-US"/>
        </w:rPr>
        <w:t>5</w:t>
      </w:r>
      <w:r w:rsidR="00AD3032">
        <w:t>.</w:t>
      </w:r>
      <w:r w:rsidR="00AD3032">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40" w:name="_Ref440398995"/>
      <w:bookmarkStart w:id="341" w:name="_Ref440399015"/>
      <w:bookmarkStart w:id="342" w:name="_Toc453233688"/>
      <w:r>
        <w:rPr>
          <w:lang w:val="en-US"/>
        </w:rPr>
        <w:t>Skenario Uji Coba 3</w:t>
      </w:r>
      <w:bookmarkEnd w:id="340"/>
      <w:bookmarkEnd w:id="341"/>
      <w:bookmarkEnd w:id="342"/>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3" w:name="_Ref453763301"/>
      <w:bookmarkStart w:id="344"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bookmarkEnd w:id="343"/>
      <w:r>
        <w:rPr>
          <w:lang w:val="en-US"/>
        </w:rPr>
        <w:t xml:space="preserve"> </w:t>
      </w:r>
      <w:bookmarkEnd w:id="344"/>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01"/>
        <w:gridCol w:w="509"/>
        <w:gridCol w:w="1463"/>
        <w:gridCol w:w="950"/>
        <w:gridCol w:w="1353"/>
      </w:tblGrid>
      <w:tr w:rsidR="00232B32" w14:paraId="281F81C7" w14:textId="033EC548" w:rsidTr="00232B32">
        <w:trPr>
          <w:jc w:val="center"/>
        </w:trPr>
        <w:tc>
          <w:tcPr>
            <w:tcW w:w="901" w:type="dxa"/>
            <w:vAlign w:val="center"/>
          </w:tcPr>
          <w:p w14:paraId="6A0566CB" w14:textId="77777777" w:rsidR="00232B32" w:rsidRPr="0028347D" w:rsidRDefault="00232B32" w:rsidP="00E91ADB">
            <w:pPr>
              <w:jc w:val="center"/>
            </w:pPr>
            <w:r w:rsidRPr="0028347D">
              <w:rPr>
                <w:sz w:val="22"/>
              </w:rPr>
              <w:t>Level wavelet</w:t>
            </w:r>
          </w:p>
        </w:tc>
        <w:tc>
          <w:tcPr>
            <w:tcW w:w="509" w:type="dxa"/>
            <w:vAlign w:val="center"/>
          </w:tcPr>
          <w:p w14:paraId="6C4563FE" w14:textId="77777777" w:rsidR="00232B32" w:rsidRPr="005650E1" w:rsidRDefault="00232B32"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63" w:type="dxa"/>
            <w:vAlign w:val="center"/>
          </w:tcPr>
          <w:p w14:paraId="60A6443F" w14:textId="4B90CAD9" w:rsidR="00232B32" w:rsidRPr="008944FC" w:rsidRDefault="00232B32" w:rsidP="008944FC">
            <w:pPr>
              <w:jc w:val="center"/>
              <w:rPr>
                <w:sz w:val="22"/>
              </w:rPr>
            </w:pPr>
            <w:r w:rsidRPr="008944FC">
              <w:rPr>
                <w:sz w:val="22"/>
              </w:rPr>
              <w:t>Kernel</w:t>
            </w:r>
          </w:p>
        </w:tc>
        <w:tc>
          <w:tcPr>
            <w:tcW w:w="950" w:type="dxa"/>
            <w:vAlign w:val="center"/>
          </w:tcPr>
          <w:p w14:paraId="3D19F6D8" w14:textId="224F8B78" w:rsidR="00232B32" w:rsidRPr="0028347D" w:rsidRDefault="00232B32" w:rsidP="00E91ADB">
            <w:pPr>
              <w:jc w:val="center"/>
              <w:rPr>
                <w:sz w:val="22"/>
                <w:szCs w:val="22"/>
                <w:lang w:val="en-US"/>
              </w:rPr>
            </w:pPr>
            <w:r>
              <w:rPr>
                <w:sz w:val="22"/>
                <w:szCs w:val="22"/>
              </w:rPr>
              <w:t>Akurasi</w:t>
            </w:r>
            <w:r w:rsidRPr="0028347D">
              <w:rPr>
                <w:sz w:val="22"/>
                <w:szCs w:val="22"/>
                <w:lang w:val="en-US"/>
              </w:rPr>
              <w:t xml:space="preserve"> (%)</w:t>
            </w:r>
          </w:p>
        </w:tc>
        <w:tc>
          <w:tcPr>
            <w:tcW w:w="1353" w:type="dxa"/>
            <w:vAlign w:val="center"/>
          </w:tcPr>
          <w:p w14:paraId="1A230BF0" w14:textId="4FF31DC1" w:rsidR="00232B32" w:rsidRDefault="00232B32" w:rsidP="00232B32">
            <w:pPr>
              <w:jc w:val="center"/>
            </w:pPr>
            <w:r w:rsidRPr="008A1405">
              <w:rPr>
                <w:sz w:val="22"/>
                <w:szCs w:val="22"/>
              </w:rPr>
              <w:t>Waktu</w:t>
            </w:r>
            <w:r>
              <w:rPr>
                <w:sz w:val="22"/>
                <w:szCs w:val="22"/>
              </w:rPr>
              <w:t xml:space="preserve"> Eksekusi (s)</w:t>
            </w:r>
          </w:p>
        </w:tc>
      </w:tr>
      <w:tr w:rsidR="00232B32" w14:paraId="58D14B17" w14:textId="4D8DB32E" w:rsidTr="00232B32">
        <w:trPr>
          <w:jc w:val="center"/>
        </w:trPr>
        <w:tc>
          <w:tcPr>
            <w:tcW w:w="901" w:type="dxa"/>
            <w:vMerge w:val="restart"/>
            <w:vAlign w:val="center"/>
          </w:tcPr>
          <w:p w14:paraId="5BC289CE" w14:textId="77777777" w:rsidR="00232B32" w:rsidRPr="008944FC" w:rsidRDefault="00232B32" w:rsidP="00E91ADB">
            <w:pPr>
              <w:jc w:val="center"/>
              <w:rPr>
                <w:sz w:val="22"/>
              </w:rPr>
            </w:pPr>
            <w:r w:rsidRPr="008944FC">
              <w:rPr>
                <w:sz w:val="22"/>
              </w:rPr>
              <w:t>2</w:t>
            </w:r>
          </w:p>
        </w:tc>
        <w:tc>
          <w:tcPr>
            <w:tcW w:w="509" w:type="dxa"/>
            <w:vMerge w:val="restart"/>
            <w:vAlign w:val="center"/>
          </w:tcPr>
          <w:p w14:paraId="512D8DDC" w14:textId="71C53F09" w:rsidR="00232B32" w:rsidRPr="008944FC" w:rsidRDefault="00232B32" w:rsidP="00E91ADB">
            <w:pPr>
              <w:jc w:val="center"/>
              <w:rPr>
                <w:sz w:val="22"/>
                <w:szCs w:val="22"/>
              </w:rPr>
            </w:pPr>
            <w:r w:rsidRPr="008944FC">
              <w:rPr>
                <w:sz w:val="22"/>
              </w:rPr>
              <w:t>30</w:t>
            </w:r>
          </w:p>
        </w:tc>
        <w:tc>
          <w:tcPr>
            <w:tcW w:w="1463" w:type="dxa"/>
          </w:tcPr>
          <w:p w14:paraId="232A72A5" w14:textId="0CC2C0C0" w:rsidR="00232B32" w:rsidRPr="008944FC" w:rsidRDefault="00232B32" w:rsidP="00E91ADB">
            <w:pPr>
              <w:jc w:val="center"/>
              <w:rPr>
                <w:sz w:val="22"/>
              </w:rPr>
            </w:pPr>
            <w:r w:rsidRPr="008944FC">
              <w:rPr>
                <w:sz w:val="22"/>
              </w:rPr>
              <w:t>Linear</w:t>
            </w:r>
          </w:p>
        </w:tc>
        <w:tc>
          <w:tcPr>
            <w:tcW w:w="950" w:type="dxa"/>
            <w:vAlign w:val="bottom"/>
          </w:tcPr>
          <w:p w14:paraId="5BA80B95" w14:textId="659513EE" w:rsidR="00232B32" w:rsidRPr="0028347D" w:rsidRDefault="00232B32" w:rsidP="00E91ADB">
            <w:pPr>
              <w:jc w:val="center"/>
              <w:rPr>
                <w:sz w:val="22"/>
                <w:szCs w:val="22"/>
              </w:rPr>
            </w:pPr>
            <w:r>
              <w:rPr>
                <w:sz w:val="22"/>
                <w:szCs w:val="22"/>
              </w:rPr>
              <w:t>91.98</w:t>
            </w:r>
          </w:p>
        </w:tc>
        <w:tc>
          <w:tcPr>
            <w:tcW w:w="1353" w:type="dxa"/>
            <w:vAlign w:val="center"/>
          </w:tcPr>
          <w:p w14:paraId="501FD702" w14:textId="09E820BD" w:rsidR="00232B32" w:rsidRDefault="00232B32" w:rsidP="00232B32">
            <w:pPr>
              <w:jc w:val="center"/>
            </w:pPr>
            <w:r>
              <w:t>38.56</w:t>
            </w:r>
          </w:p>
        </w:tc>
      </w:tr>
      <w:tr w:rsidR="00232B32" w14:paraId="0FC6DF60" w14:textId="708845C2" w:rsidTr="00232B32">
        <w:trPr>
          <w:jc w:val="center"/>
        </w:trPr>
        <w:tc>
          <w:tcPr>
            <w:tcW w:w="901" w:type="dxa"/>
            <w:vMerge/>
            <w:vAlign w:val="center"/>
          </w:tcPr>
          <w:p w14:paraId="703A83C6" w14:textId="77777777" w:rsidR="00232B32" w:rsidRPr="005650E1" w:rsidRDefault="00232B32" w:rsidP="00E91ADB">
            <w:pPr>
              <w:jc w:val="center"/>
              <w:rPr>
                <w:lang w:val="en-US"/>
              </w:rPr>
            </w:pPr>
          </w:p>
        </w:tc>
        <w:tc>
          <w:tcPr>
            <w:tcW w:w="509" w:type="dxa"/>
            <w:vMerge/>
            <w:vAlign w:val="center"/>
          </w:tcPr>
          <w:p w14:paraId="0FDE3BA4" w14:textId="7D698235" w:rsidR="00232B32" w:rsidRPr="005650E1" w:rsidRDefault="00232B32" w:rsidP="00E91ADB">
            <w:pPr>
              <w:jc w:val="center"/>
              <w:rPr>
                <w:sz w:val="22"/>
                <w:szCs w:val="22"/>
                <w:vertAlign w:val="superscript"/>
                <w:lang w:val="en-US"/>
              </w:rPr>
            </w:pPr>
          </w:p>
        </w:tc>
        <w:tc>
          <w:tcPr>
            <w:tcW w:w="1463" w:type="dxa"/>
          </w:tcPr>
          <w:p w14:paraId="09C22E9F" w14:textId="26693807" w:rsidR="00232B32" w:rsidRPr="008944FC" w:rsidRDefault="00232B32" w:rsidP="00E91ADB">
            <w:pPr>
              <w:jc w:val="center"/>
              <w:rPr>
                <w:sz w:val="22"/>
              </w:rPr>
            </w:pPr>
            <w:r w:rsidRPr="008944FC">
              <w:rPr>
                <w:sz w:val="22"/>
              </w:rPr>
              <w:t>Polynomial 2</w:t>
            </w:r>
          </w:p>
        </w:tc>
        <w:tc>
          <w:tcPr>
            <w:tcW w:w="950" w:type="dxa"/>
            <w:vAlign w:val="bottom"/>
          </w:tcPr>
          <w:p w14:paraId="5BA2CE08" w14:textId="0CD63BD8" w:rsidR="00232B32" w:rsidRPr="0028347D" w:rsidRDefault="00232B32" w:rsidP="00E91ADB">
            <w:pPr>
              <w:jc w:val="center"/>
              <w:rPr>
                <w:sz w:val="22"/>
                <w:szCs w:val="22"/>
              </w:rPr>
            </w:pPr>
            <w:r>
              <w:rPr>
                <w:sz w:val="22"/>
                <w:szCs w:val="22"/>
              </w:rPr>
              <w:t>91.98</w:t>
            </w:r>
          </w:p>
        </w:tc>
        <w:tc>
          <w:tcPr>
            <w:tcW w:w="1353" w:type="dxa"/>
            <w:vAlign w:val="center"/>
          </w:tcPr>
          <w:p w14:paraId="36E9221B" w14:textId="4019B4D9" w:rsidR="00232B32" w:rsidRDefault="00232B32" w:rsidP="00232B32">
            <w:pPr>
              <w:jc w:val="center"/>
            </w:pPr>
            <w:r>
              <w:t>39.89</w:t>
            </w:r>
          </w:p>
        </w:tc>
      </w:tr>
      <w:tr w:rsidR="00232B32" w14:paraId="7C086A06" w14:textId="28CE3EC0" w:rsidTr="00232B32">
        <w:trPr>
          <w:jc w:val="center"/>
        </w:trPr>
        <w:tc>
          <w:tcPr>
            <w:tcW w:w="901" w:type="dxa"/>
            <w:vMerge/>
            <w:vAlign w:val="center"/>
          </w:tcPr>
          <w:p w14:paraId="5B7430E0" w14:textId="77777777" w:rsidR="00232B32" w:rsidRPr="005650E1" w:rsidRDefault="00232B32" w:rsidP="00E91ADB">
            <w:pPr>
              <w:jc w:val="center"/>
              <w:rPr>
                <w:lang w:val="en-US"/>
              </w:rPr>
            </w:pPr>
          </w:p>
        </w:tc>
        <w:tc>
          <w:tcPr>
            <w:tcW w:w="509" w:type="dxa"/>
            <w:vMerge/>
            <w:vAlign w:val="center"/>
          </w:tcPr>
          <w:p w14:paraId="1383FAC3" w14:textId="53B51919" w:rsidR="00232B32" w:rsidRPr="0028347D" w:rsidRDefault="00232B32" w:rsidP="00E91ADB">
            <w:pPr>
              <w:jc w:val="center"/>
              <w:rPr>
                <w:sz w:val="22"/>
                <w:szCs w:val="22"/>
                <w:vertAlign w:val="superscript"/>
              </w:rPr>
            </w:pPr>
          </w:p>
        </w:tc>
        <w:tc>
          <w:tcPr>
            <w:tcW w:w="1463" w:type="dxa"/>
          </w:tcPr>
          <w:p w14:paraId="38D455B9" w14:textId="2D9739D0" w:rsidR="00232B32" w:rsidRPr="008944FC" w:rsidRDefault="00232B32" w:rsidP="00E91ADB">
            <w:pPr>
              <w:jc w:val="center"/>
              <w:rPr>
                <w:sz w:val="22"/>
              </w:rPr>
            </w:pPr>
            <w:r w:rsidRPr="008944FC">
              <w:rPr>
                <w:sz w:val="22"/>
              </w:rPr>
              <w:t>Polynomial 3</w:t>
            </w:r>
          </w:p>
        </w:tc>
        <w:tc>
          <w:tcPr>
            <w:tcW w:w="950" w:type="dxa"/>
            <w:vAlign w:val="bottom"/>
          </w:tcPr>
          <w:p w14:paraId="4937C835" w14:textId="41EF9D62" w:rsidR="00232B32" w:rsidRPr="0028347D" w:rsidRDefault="00232B32" w:rsidP="00E91ADB">
            <w:pPr>
              <w:jc w:val="center"/>
              <w:rPr>
                <w:sz w:val="22"/>
                <w:szCs w:val="22"/>
              </w:rPr>
            </w:pPr>
            <w:r>
              <w:rPr>
                <w:sz w:val="22"/>
                <w:szCs w:val="22"/>
              </w:rPr>
              <w:t>91.67</w:t>
            </w:r>
          </w:p>
        </w:tc>
        <w:tc>
          <w:tcPr>
            <w:tcW w:w="1353" w:type="dxa"/>
            <w:vAlign w:val="center"/>
          </w:tcPr>
          <w:p w14:paraId="0B4A1688" w14:textId="6D6B1536" w:rsidR="00232B32" w:rsidRDefault="00232B32" w:rsidP="00232B32">
            <w:pPr>
              <w:jc w:val="center"/>
            </w:pPr>
            <w:r>
              <w:t>40.23</w:t>
            </w:r>
          </w:p>
        </w:tc>
      </w:tr>
      <w:tr w:rsidR="00232B32" w14:paraId="44C98B89" w14:textId="344F1D86" w:rsidTr="00232B32">
        <w:trPr>
          <w:jc w:val="center"/>
        </w:trPr>
        <w:tc>
          <w:tcPr>
            <w:tcW w:w="901" w:type="dxa"/>
            <w:vMerge/>
            <w:vAlign w:val="center"/>
          </w:tcPr>
          <w:p w14:paraId="69D86109" w14:textId="77777777" w:rsidR="00232B32" w:rsidRPr="005650E1" w:rsidRDefault="00232B32" w:rsidP="00E91ADB">
            <w:pPr>
              <w:jc w:val="center"/>
              <w:rPr>
                <w:lang w:val="en-US"/>
              </w:rPr>
            </w:pPr>
          </w:p>
        </w:tc>
        <w:tc>
          <w:tcPr>
            <w:tcW w:w="509" w:type="dxa"/>
            <w:vMerge/>
            <w:vAlign w:val="center"/>
          </w:tcPr>
          <w:p w14:paraId="2D0F9606" w14:textId="6590B902" w:rsidR="00232B32" w:rsidRPr="005650E1" w:rsidRDefault="00232B32" w:rsidP="00E91ADB">
            <w:pPr>
              <w:jc w:val="center"/>
              <w:rPr>
                <w:sz w:val="22"/>
                <w:szCs w:val="22"/>
                <w:lang w:val="en-US"/>
              </w:rPr>
            </w:pPr>
          </w:p>
        </w:tc>
        <w:tc>
          <w:tcPr>
            <w:tcW w:w="1463" w:type="dxa"/>
          </w:tcPr>
          <w:p w14:paraId="4B1B81C6" w14:textId="1D91AF2A" w:rsidR="00232B32" w:rsidRPr="00641EB2" w:rsidRDefault="00232B32"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950" w:type="dxa"/>
            <w:vAlign w:val="bottom"/>
          </w:tcPr>
          <w:p w14:paraId="49FB3268" w14:textId="44E97432" w:rsidR="00232B32" w:rsidRPr="00641EB2" w:rsidRDefault="00232B32"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c>
          <w:tcPr>
            <w:tcW w:w="1353" w:type="dxa"/>
            <w:vAlign w:val="center"/>
          </w:tcPr>
          <w:p w14:paraId="5A2C6768" w14:textId="48E45210" w:rsidR="00232B32" w:rsidRPr="00641EB2" w:rsidRDefault="00232B32" w:rsidP="00232B32">
            <w:pPr>
              <w:jc w:val="center"/>
              <w:rPr>
                <w:rFonts w:eastAsiaTheme="minorHAnsi"/>
                <w:b/>
                <w:color w:val="000000"/>
                <w:lang w:eastAsia="en-US"/>
              </w:rPr>
            </w:pPr>
            <w:r>
              <w:rPr>
                <w:rFonts w:eastAsiaTheme="minorHAnsi"/>
                <w:b/>
                <w:color w:val="000000"/>
                <w:lang w:eastAsia="en-US"/>
              </w:rPr>
              <w:t>39.66</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AD3032">
        <w:t xml:space="preserve">Tabel </w:t>
      </w:r>
      <w:r w:rsidR="00AD3032">
        <w:rPr>
          <w:lang w:val="en-US"/>
        </w:rPr>
        <w:t>5</w:t>
      </w:r>
      <w:r w:rsidR="00AD3032">
        <w:t>.</w:t>
      </w:r>
      <w:r w:rsidR="00AD3032">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5" w:name="_Toc453233689"/>
      <w:r>
        <w:rPr>
          <w:lang w:val="en-US"/>
        </w:rPr>
        <w:t>Skenario Uji Coba 4</w:t>
      </w:r>
      <w:bookmarkEnd w:id="345"/>
    </w:p>
    <w:p w14:paraId="5CF186E4" w14:textId="46505AC0" w:rsidR="00AD3032" w:rsidRDefault="00AD3032" w:rsidP="00AD3032">
      <w:pPr>
        <w:ind w:firstLine="720"/>
      </w:pPr>
      <w:r w:rsidRPr="003157DE">
        <w:t xml:space="preserve">Pada </w:t>
      </w:r>
      <w:r>
        <w:t>skenario uji coba 4</w:t>
      </w:r>
      <w:r w:rsidRPr="003157DE">
        <w:t xml:space="preserve"> akan dilakukan percobaan </w:t>
      </w:r>
      <w:r>
        <w:t xml:space="preserve">untuk menghitung akurasi dan waktu eksekusi menggunakan fitur </w:t>
      </w:r>
      <w:r>
        <w:rPr>
          <w:i/>
        </w:rPr>
        <w:t>l</w:t>
      </w:r>
      <w:r w:rsidRPr="00FB625C">
        <w:rPr>
          <w:i/>
        </w:rPr>
        <w:t>og-Gabor</w:t>
      </w:r>
      <w:r>
        <w:rPr>
          <w:i/>
        </w:rPr>
        <w:t xml:space="preserve"> filter</w:t>
      </w:r>
      <w:r w:rsidRPr="003157DE">
        <w:t xml:space="preserve"> </w:t>
      </w:r>
      <w:r>
        <w:t>dan klasifikasi SVM.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w:t>
      </w:r>
      <w:r w:rsidRPr="003157DE">
        <w:lastRenderedPageBreak/>
        <w:t>pada</w:t>
      </w:r>
      <w:r>
        <w:t xml:space="preserve"> </w:t>
      </w:r>
      <w:r>
        <w:rPr>
          <w:highlight w:val="yellow"/>
        </w:rPr>
        <w:fldChar w:fldCharType="begin"/>
      </w:r>
      <w:r>
        <w:instrText xml:space="preserve"> REF _Ref452551320 \h </w:instrText>
      </w:r>
      <w:r>
        <w:rPr>
          <w:highlight w:val="yellow"/>
        </w:rPr>
      </w:r>
      <w:r>
        <w:rPr>
          <w:highlight w:val="yellow"/>
        </w:rPr>
        <w:fldChar w:fldCharType="separate"/>
      </w:r>
      <w:r>
        <w:t xml:space="preserve">Tabel </w:t>
      </w:r>
      <w:r>
        <w:rPr>
          <w:lang w:val="en-US"/>
        </w:rPr>
        <w:t>5</w:t>
      </w:r>
      <w:r>
        <w:t>.</w:t>
      </w:r>
      <w:r>
        <w:rPr>
          <w:noProof/>
        </w:rPr>
        <w:t>6</w:t>
      </w:r>
      <w:r>
        <w:rPr>
          <w:highlight w:val="yellow"/>
        </w:rPr>
        <w:fldChar w:fldCharType="end"/>
      </w:r>
      <w:r>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8D0B5AA" w14:textId="77777777" w:rsidR="00AD3032" w:rsidRDefault="00AD3032" w:rsidP="00AD3032">
      <w:pPr>
        <w:ind w:firstLine="720"/>
        <w:rPr>
          <w:lang w:val="en-US"/>
        </w:rPr>
      </w:pPr>
    </w:p>
    <w:p w14:paraId="39D6169F" w14:textId="77777777" w:rsidR="00AD3032" w:rsidRPr="00941F6C" w:rsidRDefault="00AD3032" w:rsidP="00AD3032">
      <w:pPr>
        <w:pStyle w:val="Caption"/>
      </w:pPr>
      <w:bookmarkStart w:id="346" w:name="_Ref452551320"/>
      <w:bookmarkStart w:id="347" w:name="_Toc453763785"/>
      <w:r>
        <w:t xml:space="preserve">Tabel </w:t>
      </w:r>
      <w:r>
        <w:rPr>
          <w:lang w:val="en-US"/>
        </w:rPr>
        <w:t>5</w:t>
      </w:r>
      <w:r>
        <w:t>.</w:t>
      </w:r>
      <w:r>
        <w:fldChar w:fldCharType="begin"/>
      </w:r>
      <w:r>
        <w:instrText xml:space="preserve"> SEQ Tabel \* ARABIC \s 1 </w:instrText>
      </w:r>
      <w:r>
        <w:fldChar w:fldCharType="separate"/>
      </w:r>
      <w:r>
        <w:rPr>
          <w:noProof/>
        </w:rPr>
        <w:t>6</w:t>
      </w:r>
      <w:r>
        <w:rPr>
          <w:noProof/>
        </w:rPr>
        <w:fldChar w:fldCharType="end"/>
      </w:r>
      <w:bookmarkEnd w:id="346"/>
      <w:r>
        <w:rPr>
          <w:lang w:val="en-US"/>
        </w:rPr>
        <w:t xml:space="preserve"> </w:t>
      </w:r>
      <w:bookmarkEnd w:id="347"/>
      <w:r>
        <w:t>Persentase Akurasi dan Waktu Eksekusi fitur biner menggunakan variasi standar deviasi (</w:t>
      </w:r>
      <w:r w:rsidRPr="00B6610B">
        <w:t>SVM</w:t>
      </w:r>
      <w:r>
        <w:t>)</w:t>
      </w:r>
    </w:p>
    <w:tbl>
      <w:tblPr>
        <w:tblStyle w:val="TableGrid"/>
        <w:tblW w:w="0" w:type="auto"/>
        <w:jc w:val="center"/>
        <w:tblLook w:val="04A0" w:firstRow="1" w:lastRow="0" w:firstColumn="1" w:lastColumn="0" w:noHBand="0" w:noVBand="1"/>
      </w:tblPr>
      <w:tblGrid>
        <w:gridCol w:w="1386"/>
        <w:gridCol w:w="1386"/>
        <w:gridCol w:w="1387"/>
      </w:tblGrid>
      <w:tr w:rsidR="00AD3032" w14:paraId="64FB6592" w14:textId="77777777" w:rsidTr="00AD3032">
        <w:trPr>
          <w:jc w:val="center"/>
        </w:trPr>
        <w:tc>
          <w:tcPr>
            <w:tcW w:w="1386" w:type="dxa"/>
            <w:vAlign w:val="center"/>
          </w:tcPr>
          <w:p w14:paraId="652E9FC3" w14:textId="77777777" w:rsidR="00AD3032" w:rsidRPr="008A1405" w:rsidRDefault="00AD3032" w:rsidP="00AD3032">
            <w:pPr>
              <w:jc w:val="center"/>
              <w:rPr>
                <w:sz w:val="22"/>
                <w:szCs w:val="22"/>
              </w:rPr>
            </w:pPr>
            <w:r>
              <w:rPr>
                <w:sz w:val="22"/>
                <w:szCs w:val="22"/>
              </w:rPr>
              <w:t>Standar deviasi</w:t>
            </w:r>
          </w:p>
        </w:tc>
        <w:tc>
          <w:tcPr>
            <w:tcW w:w="1386" w:type="dxa"/>
            <w:vAlign w:val="center"/>
          </w:tcPr>
          <w:p w14:paraId="48B3D90D" w14:textId="77777777" w:rsidR="00AD3032" w:rsidRPr="005650E1" w:rsidRDefault="00AD3032" w:rsidP="00AD3032">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69AA010" w14:textId="77777777" w:rsidR="00AD3032" w:rsidRPr="008A1405" w:rsidRDefault="00AD3032" w:rsidP="00AD3032">
            <w:pPr>
              <w:jc w:val="center"/>
              <w:rPr>
                <w:sz w:val="22"/>
                <w:szCs w:val="22"/>
              </w:rPr>
            </w:pPr>
            <w:r w:rsidRPr="008A1405">
              <w:rPr>
                <w:sz w:val="22"/>
                <w:szCs w:val="22"/>
              </w:rPr>
              <w:t>Waktu</w:t>
            </w:r>
            <w:r>
              <w:rPr>
                <w:sz w:val="22"/>
                <w:szCs w:val="22"/>
              </w:rPr>
              <w:t xml:space="preserve"> Eksekusi (s)</w:t>
            </w:r>
          </w:p>
        </w:tc>
      </w:tr>
      <w:tr w:rsidR="00AD3032" w14:paraId="310C0D31" w14:textId="77777777" w:rsidTr="00AD3032">
        <w:trPr>
          <w:jc w:val="center"/>
        </w:trPr>
        <w:tc>
          <w:tcPr>
            <w:tcW w:w="1386" w:type="dxa"/>
            <w:vAlign w:val="center"/>
          </w:tcPr>
          <w:p w14:paraId="1B747120" w14:textId="77777777" w:rsidR="00AD3032" w:rsidRPr="00641EB2" w:rsidRDefault="00AD3032" w:rsidP="00AD3032">
            <w:pPr>
              <w:jc w:val="center"/>
              <w:rPr>
                <w:b/>
                <w:sz w:val="22"/>
                <w:szCs w:val="22"/>
                <w:vertAlign w:val="superscript"/>
              </w:rPr>
            </w:pPr>
            <w:r w:rsidRPr="00641EB2">
              <w:rPr>
                <w:b/>
                <w:sz w:val="22"/>
                <w:szCs w:val="22"/>
              </w:rPr>
              <w:t>0.2</w:t>
            </w:r>
          </w:p>
        </w:tc>
        <w:tc>
          <w:tcPr>
            <w:tcW w:w="1386" w:type="dxa"/>
            <w:vAlign w:val="bottom"/>
          </w:tcPr>
          <w:p w14:paraId="5D249F5B" w14:textId="77777777" w:rsidR="00AD3032" w:rsidRPr="00641EB2" w:rsidRDefault="00AD3032" w:rsidP="00AD3032">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610251E1" w14:textId="77777777" w:rsidR="00AD3032" w:rsidRPr="00641EB2" w:rsidRDefault="00AD3032" w:rsidP="00AD3032">
            <w:pPr>
              <w:jc w:val="center"/>
              <w:rPr>
                <w:b/>
                <w:sz w:val="22"/>
                <w:szCs w:val="22"/>
                <w:lang w:val="en-US"/>
              </w:rPr>
            </w:pPr>
            <w:r>
              <w:rPr>
                <w:b/>
                <w:sz w:val="22"/>
                <w:szCs w:val="22"/>
              </w:rPr>
              <w:t>45</w:t>
            </w:r>
            <w:r w:rsidRPr="00641EB2">
              <w:rPr>
                <w:b/>
                <w:sz w:val="22"/>
                <w:szCs w:val="22"/>
              </w:rPr>
              <w:t>.</w:t>
            </w:r>
            <w:r>
              <w:rPr>
                <w:b/>
                <w:sz w:val="22"/>
                <w:szCs w:val="22"/>
              </w:rPr>
              <w:t>96</w:t>
            </w:r>
          </w:p>
        </w:tc>
      </w:tr>
      <w:tr w:rsidR="00AD3032" w14:paraId="0790BE7C" w14:textId="77777777" w:rsidTr="00AD3032">
        <w:trPr>
          <w:jc w:val="center"/>
        </w:trPr>
        <w:tc>
          <w:tcPr>
            <w:tcW w:w="1386" w:type="dxa"/>
            <w:vAlign w:val="center"/>
          </w:tcPr>
          <w:p w14:paraId="3662CC38" w14:textId="77777777" w:rsidR="00AD3032" w:rsidRPr="008A1405" w:rsidRDefault="00AD3032" w:rsidP="00AD3032">
            <w:pPr>
              <w:jc w:val="center"/>
              <w:rPr>
                <w:sz w:val="22"/>
                <w:szCs w:val="22"/>
                <w:vertAlign w:val="superscript"/>
              </w:rPr>
            </w:pPr>
            <w:r>
              <w:rPr>
                <w:sz w:val="22"/>
                <w:szCs w:val="22"/>
              </w:rPr>
              <w:t>0.4</w:t>
            </w:r>
          </w:p>
        </w:tc>
        <w:tc>
          <w:tcPr>
            <w:tcW w:w="1386" w:type="dxa"/>
            <w:vAlign w:val="bottom"/>
          </w:tcPr>
          <w:p w14:paraId="07415BC3" w14:textId="77777777" w:rsidR="00AD3032" w:rsidRPr="005650E1" w:rsidRDefault="00AD3032" w:rsidP="00AD3032">
            <w:pPr>
              <w:jc w:val="center"/>
              <w:rPr>
                <w:sz w:val="22"/>
                <w:szCs w:val="22"/>
                <w:lang w:val="en-US"/>
              </w:rPr>
            </w:pPr>
            <w:r>
              <w:rPr>
                <w:sz w:val="22"/>
                <w:szCs w:val="22"/>
              </w:rPr>
              <w:t>81.48</w:t>
            </w:r>
          </w:p>
        </w:tc>
        <w:tc>
          <w:tcPr>
            <w:tcW w:w="1387" w:type="dxa"/>
            <w:vAlign w:val="bottom"/>
          </w:tcPr>
          <w:p w14:paraId="7169EC07" w14:textId="77777777" w:rsidR="00AD3032" w:rsidRPr="005650E1" w:rsidRDefault="00AD3032" w:rsidP="00AD3032">
            <w:pPr>
              <w:jc w:val="center"/>
              <w:rPr>
                <w:sz w:val="22"/>
                <w:szCs w:val="22"/>
                <w:lang w:val="en-US"/>
              </w:rPr>
            </w:pPr>
            <w:r>
              <w:rPr>
                <w:sz w:val="22"/>
                <w:szCs w:val="22"/>
              </w:rPr>
              <w:t>46.77</w:t>
            </w:r>
          </w:p>
        </w:tc>
      </w:tr>
      <w:tr w:rsidR="00AD3032" w14:paraId="68326A7B" w14:textId="77777777" w:rsidTr="00AD3032">
        <w:trPr>
          <w:jc w:val="center"/>
        </w:trPr>
        <w:tc>
          <w:tcPr>
            <w:tcW w:w="1386" w:type="dxa"/>
            <w:vAlign w:val="center"/>
          </w:tcPr>
          <w:p w14:paraId="56E84AED" w14:textId="77777777" w:rsidR="00AD3032" w:rsidRPr="008A1405" w:rsidRDefault="00AD3032" w:rsidP="00AD3032">
            <w:pPr>
              <w:jc w:val="center"/>
              <w:rPr>
                <w:sz w:val="22"/>
                <w:szCs w:val="22"/>
                <w:vertAlign w:val="superscript"/>
              </w:rPr>
            </w:pPr>
            <w:r>
              <w:rPr>
                <w:sz w:val="22"/>
                <w:szCs w:val="22"/>
              </w:rPr>
              <w:t>0.6</w:t>
            </w:r>
          </w:p>
        </w:tc>
        <w:tc>
          <w:tcPr>
            <w:tcW w:w="1386" w:type="dxa"/>
            <w:vAlign w:val="bottom"/>
          </w:tcPr>
          <w:p w14:paraId="288F4290" w14:textId="77777777" w:rsidR="00AD3032" w:rsidRPr="005650E1" w:rsidRDefault="00AD3032" w:rsidP="00AD3032">
            <w:pPr>
              <w:jc w:val="center"/>
              <w:rPr>
                <w:sz w:val="22"/>
                <w:szCs w:val="22"/>
                <w:lang w:val="en-US"/>
              </w:rPr>
            </w:pPr>
            <w:r>
              <w:rPr>
                <w:sz w:val="22"/>
                <w:szCs w:val="22"/>
              </w:rPr>
              <w:t>73.15</w:t>
            </w:r>
          </w:p>
        </w:tc>
        <w:tc>
          <w:tcPr>
            <w:tcW w:w="1387" w:type="dxa"/>
            <w:vAlign w:val="bottom"/>
          </w:tcPr>
          <w:p w14:paraId="1AF94756" w14:textId="77777777" w:rsidR="00AD3032" w:rsidRPr="005650E1" w:rsidRDefault="00AD3032" w:rsidP="00AD3032">
            <w:pPr>
              <w:jc w:val="center"/>
              <w:rPr>
                <w:sz w:val="22"/>
                <w:szCs w:val="22"/>
                <w:lang w:val="en-US"/>
              </w:rPr>
            </w:pPr>
            <w:r>
              <w:rPr>
                <w:sz w:val="22"/>
                <w:szCs w:val="22"/>
              </w:rPr>
              <w:t>45.90</w:t>
            </w:r>
          </w:p>
        </w:tc>
      </w:tr>
      <w:tr w:rsidR="00AD3032" w14:paraId="514F4BD4" w14:textId="77777777" w:rsidTr="00AD3032">
        <w:trPr>
          <w:jc w:val="center"/>
        </w:trPr>
        <w:tc>
          <w:tcPr>
            <w:tcW w:w="1386" w:type="dxa"/>
            <w:vAlign w:val="center"/>
          </w:tcPr>
          <w:p w14:paraId="712BF262" w14:textId="77777777" w:rsidR="00AD3032" w:rsidRPr="008A1405" w:rsidRDefault="00AD3032" w:rsidP="00AD3032">
            <w:pPr>
              <w:jc w:val="center"/>
              <w:rPr>
                <w:sz w:val="22"/>
                <w:szCs w:val="22"/>
              </w:rPr>
            </w:pPr>
            <w:r>
              <w:rPr>
                <w:sz w:val="22"/>
                <w:szCs w:val="22"/>
              </w:rPr>
              <w:t>0.8</w:t>
            </w:r>
          </w:p>
        </w:tc>
        <w:tc>
          <w:tcPr>
            <w:tcW w:w="1386" w:type="dxa"/>
            <w:vAlign w:val="bottom"/>
          </w:tcPr>
          <w:p w14:paraId="3DFE838D" w14:textId="77777777" w:rsidR="00AD3032" w:rsidRPr="005650E1" w:rsidRDefault="00AD3032" w:rsidP="00AD3032">
            <w:pPr>
              <w:jc w:val="center"/>
              <w:rPr>
                <w:sz w:val="22"/>
                <w:szCs w:val="22"/>
                <w:lang w:val="en-US"/>
              </w:rPr>
            </w:pPr>
            <w:r>
              <w:rPr>
                <w:sz w:val="22"/>
                <w:szCs w:val="22"/>
              </w:rPr>
              <w:t>55.86</w:t>
            </w:r>
          </w:p>
        </w:tc>
        <w:tc>
          <w:tcPr>
            <w:tcW w:w="1387" w:type="dxa"/>
            <w:vAlign w:val="bottom"/>
          </w:tcPr>
          <w:p w14:paraId="68098C11" w14:textId="77777777" w:rsidR="00AD3032" w:rsidRPr="005650E1" w:rsidRDefault="00AD3032" w:rsidP="00AD3032">
            <w:pPr>
              <w:jc w:val="center"/>
              <w:rPr>
                <w:sz w:val="22"/>
                <w:szCs w:val="22"/>
                <w:lang w:val="en-US"/>
              </w:rPr>
            </w:pPr>
            <w:r>
              <w:rPr>
                <w:sz w:val="22"/>
                <w:szCs w:val="22"/>
              </w:rPr>
              <w:t>47.45</w:t>
            </w:r>
          </w:p>
        </w:tc>
      </w:tr>
    </w:tbl>
    <w:p w14:paraId="6A1CF42E" w14:textId="77777777" w:rsidR="00AD3032" w:rsidRDefault="00AD3032" w:rsidP="00AD3032">
      <w:pPr>
        <w:ind w:firstLine="720"/>
      </w:pPr>
    </w:p>
    <w:p w14:paraId="6121400F" w14:textId="73D085B0" w:rsidR="00992634" w:rsidRPr="00AC10D5" w:rsidRDefault="00AD3032" w:rsidP="00AD3032">
      <w:pPr>
        <w:ind w:firstLine="720"/>
        <w:rPr>
          <w:lang w:val="en-US"/>
        </w:rPr>
      </w:pPr>
      <w:r w:rsidRPr="003157DE">
        <w:t xml:space="preserve">Berdasarkan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w:t>
      </w:r>
      <w:r w:rsidRPr="003157DE">
        <w:t xml:space="preserve">hasil yang ditunjukkan oleh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nilai simpangan 0.2 </w:t>
      </w:r>
      <w:r w:rsidRPr="003157DE">
        <w:t xml:space="preserve">memiliki hasil akurasi paling tinggi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w:t>
      </w:r>
      <w:r w:rsidRPr="00CA08C7">
        <w:rPr>
          <w:lang w:val="en-US"/>
        </w:rPr>
        <w:t>terdapat pada lampiran.</w:t>
      </w:r>
    </w:p>
    <w:p w14:paraId="77AFEFA0" w14:textId="0454D331" w:rsidR="00FD7BB8" w:rsidRDefault="00FD7BB8" w:rsidP="00FD7BB8">
      <w:pPr>
        <w:pStyle w:val="Heading3"/>
        <w:rPr>
          <w:lang w:val="en-US"/>
        </w:rPr>
      </w:pPr>
      <w:bookmarkStart w:id="348" w:name="_Ref440396213"/>
      <w:bookmarkStart w:id="349" w:name="_Ref440396219"/>
      <w:bookmarkStart w:id="350" w:name="_Ref440396435"/>
      <w:bookmarkStart w:id="351" w:name="_Toc453233690"/>
      <w:r>
        <w:rPr>
          <w:lang w:val="en-US"/>
        </w:rPr>
        <w:t>S</w:t>
      </w:r>
      <w:r w:rsidR="00045EF2">
        <w:rPr>
          <w:lang w:val="en-US"/>
        </w:rPr>
        <w:t>kenario Uji Coba 5</w:t>
      </w:r>
      <w:bookmarkEnd w:id="348"/>
      <w:bookmarkEnd w:id="349"/>
      <w:bookmarkEnd w:id="350"/>
      <w:bookmarkEnd w:id="351"/>
    </w:p>
    <w:p w14:paraId="14554E49" w14:textId="622AE873" w:rsidR="00AD3032" w:rsidRDefault="00AD3032" w:rsidP="00AD3032">
      <w:pPr>
        <w:ind w:firstLine="720"/>
      </w:pPr>
      <w:r>
        <w:rPr>
          <w:lang w:val="en-US"/>
        </w:rPr>
        <w:t>Skenario uji coba 5 dilakukan dengan menghitung nilai</w:t>
      </w:r>
      <w:r>
        <w:t xml:space="preserve"> akurasi jika menggunakan </w:t>
      </w:r>
      <w:r>
        <w:rPr>
          <w:lang w:val="en-US"/>
        </w:rPr>
        <w:t xml:space="preserve">variasi nilai </w:t>
      </w:r>
      <m:oMath>
        <m:r>
          <w:rPr>
            <w:rFonts w:ascii="Cambria Math" w:hAnsi="Cambria Math"/>
            <w:lang w:val="en-US"/>
          </w:rPr>
          <m:t>C</m:t>
        </m:r>
      </m:oMath>
      <w:r>
        <w:rPr>
          <w:lang w:val="en-US"/>
        </w:rPr>
        <w:t xml:space="preserve"> pada klasifikasi</w:t>
      </w:r>
      <w:r>
        <w:t xml:space="preserve"> 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menggunakan kernel RBF sebagai klasifikasi.</w:t>
      </w:r>
    </w:p>
    <w:p w14:paraId="19D8F9D0" w14:textId="77777777" w:rsidR="00AD3032" w:rsidRDefault="00AD3032" w:rsidP="00AD3032">
      <w:pPr>
        <w:ind w:firstLine="720"/>
        <w:rPr>
          <w:lang w:val="en-US"/>
        </w:rPr>
      </w:pPr>
    </w:p>
    <w:p w14:paraId="33F4508E" w14:textId="77777777" w:rsidR="00AD3032" w:rsidRPr="00941F6C" w:rsidRDefault="00AD3032" w:rsidP="00AD3032">
      <w:pPr>
        <w:pStyle w:val="Caption"/>
      </w:pPr>
      <w:bookmarkStart w:id="352" w:name="_Ref452551355"/>
      <w:bookmarkStart w:id="353" w:name="_Toc453763786"/>
      <w:r>
        <w:t xml:space="preserve">Tabel </w:t>
      </w:r>
      <w:r>
        <w:rPr>
          <w:lang w:val="en-US"/>
        </w:rPr>
        <w:t>5</w:t>
      </w:r>
      <w:r>
        <w:t>.</w:t>
      </w:r>
      <w:r>
        <w:fldChar w:fldCharType="begin"/>
      </w:r>
      <w:r>
        <w:instrText xml:space="preserve"> SEQ Tabel \* ARABIC \s 1 </w:instrText>
      </w:r>
      <w:r>
        <w:fldChar w:fldCharType="separate"/>
      </w:r>
      <w:r>
        <w:rPr>
          <w:noProof/>
        </w:rPr>
        <w:t>7</w:t>
      </w:r>
      <w:r>
        <w:rPr>
          <w:noProof/>
        </w:rPr>
        <w:fldChar w:fldCharType="end"/>
      </w:r>
      <w:bookmarkEnd w:id="352"/>
      <w:r>
        <w:rPr>
          <w:lang w:val="en-US"/>
        </w:rPr>
        <w:t xml:space="preserve"> </w:t>
      </w:r>
      <w:bookmarkEnd w:id="353"/>
      <w:r>
        <w:t>Persentase Akurasi fitur biner menggunakan variasi nilai</w:t>
      </w:r>
      <w:r>
        <w:rPr>
          <w:lang w:val="en-US"/>
        </w:rPr>
        <w:t xml:space="preserve"> </w:t>
      </w:r>
      <m:oMath>
        <m:r>
          <w:rPr>
            <w:rFonts w:ascii="Cambria Math" w:hAnsi="Cambria Math"/>
            <w:lang w:val="en-US"/>
          </w:rPr>
          <m:t>C</m:t>
        </m:r>
      </m:oMath>
      <w:r>
        <w:t xml:space="preserve"> (</w:t>
      </w:r>
      <w:r w:rsidRPr="00B6610B">
        <w:t>SVM</w:t>
      </w:r>
      <w:r>
        <w:t>)</w:t>
      </w:r>
    </w:p>
    <w:tbl>
      <w:tblPr>
        <w:tblStyle w:val="TableGrid"/>
        <w:tblW w:w="0" w:type="auto"/>
        <w:jc w:val="center"/>
        <w:tblBorders>
          <w:bottom w:val="single" w:sz="4" w:space="0" w:color="auto"/>
        </w:tblBorders>
        <w:tblLook w:val="04A0" w:firstRow="1" w:lastRow="0" w:firstColumn="1" w:lastColumn="0" w:noHBand="0" w:noVBand="1"/>
      </w:tblPr>
      <w:tblGrid>
        <w:gridCol w:w="988"/>
        <w:gridCol w:w="992"/>
        <w:gridCol w:w="1559"/>
        <w:gridCol w:w="1570"/>
      </w:tblGrid>
      <w:tr w:rsidR="00232B32" w:rsidRPr="00E91ADB" w14:paraId="1AA74224" w14:textId="45275EBE" w:rsidTr="00232B32">
        <w:trPr>
          <w:jc w:val="center"/>
        </w:trPr>
        <w:tc>
          <w:tcPr>
            <w:tcW w:w="988" w:type="dxa"/>
            <w:vAlign w:val="center"/>
          </w:tcPr>
          <w:p w14:paraId="3EC32B52" w14:textId="77777777" w:rsidR="00232B32" w:rsidRPr="00E91ADB" w:rsidRDefault="00232B32" w:rsidP="00232B32">
            <w:pPr>
              <w:jc w:val="center"/>
              <w:rPr>
                <w:sz w:val="22"/>
                <w:szCs w:val="22"/>
              </w:rPr>
            </w:pPr>
            <w:r>
              <w:rPr>
                <w:sz w:val="22"/>
                <w:szCs w:val="22"/>
              </w:rPr>
              <w:t>S</w:t>
            </w:r>
            <w:r w:rsidRPr="00E91ADB">
              <w:rPr>
                <w:sz w:val="22"/>
                <w:szCs w:val="22"/>
              </w:rPr>
              <w:t>tandar deviasi</w:t>
            </w:r>
          </w:p>
        </w:tc>
        <w:tc>
          <w:tcPr>
            <w:tcW w:w="992" w:type="dxa"/>
            <w:vAlign w:val="center"/>
          </w:tcPr>
          <w:p w14:paraId="6061AECF" w14:textId="77777777" w:rsidR="00232B32" w:rsidRPr="00E91ADB"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59" w:type="dxa"/>
            <w:vAlign w:val="center"/>
          </w:tcPr>
          <w:p w14:paraId="1E7C1E68" w14:textId="3D2C8B9F" w:rsidR="00232B32" w:rsidRPr="00E91ADB" w:rsidRDefault="00232B32" w:rsidP="00232B32">
            <w:pPr>
              <w:jc w:val="center"/>
              <w:rPr>
                <w:sz w:val="22"/>
                <w:szCs w:val="22"/>
                <w:lang w:val="en-US"/>
              </w:rPr>
            </w:pPr>
            <w:r w:rsidRPr="00E91ADB">
              <w:rPr>
                <w:sz w:val="22"/>
                <w:szCs w:val="22"/>
              </w:rPr>
              <w:t>Akurasi</w:t>
            </w:r>
            <w:r w:rsidRPr="00E91ADB">
              <w:rPr>
                <w:sz w:val="22"/>
                <w:szCs w:val="22"/>
                <w:lang w:val="en-US"/>
              </w:rPr>
              <w:t xml:space="preserve"> (%)</w:t>
            </w:r>
          </w:p>
        </w:tc>
        <w:tc>
          <w:tcPr>
            <w:tcW w:w="1570" w:type="dxa"/>
            <w:vAlign w:val="center"/>
          </w:tcPr>
          <w:p w14:paraId="126A8634" w14:textId="553E1C8F" w:rsidR="00232B32" w:rsidRPr="00E91ADB" w:rsidRDefault="00232B32" w:rsidP="00232B32">
            <w:pPr>
              <w:jc w:val="center"/>
            </w:pPr>
            <w:r w:rsidRPr="008A1405">
              <w:rPr>
                <w:sz w:val="22"/>
                <w:szCs w:val="22"/>
              </w:rPr>
              <w:t>Waktu</w:t>
            </w:r>
            <w:r>
              <w:rPr>
                <w:sz w:val="22"/>
                <w:szCs w:val="22"/>
              </w:rPr>
              <w:t xml:space="preserve"> Eksekusi (s)</w:t>
            </w:r>
          </w:p>
        </w:tc>
      </w:tr>
      <w:tr w:rsidR="00232B32" w:rsidRPr="00E91ADB" w14:paraId="66697291" w14:textId="1BAB30F1" w:rsidTr="00232B32">
        <w:trPr>
          <w:jc w:val="center"/>
        </w:trPr>
        <w:tc>
          <w:tcPr>
            <w:tcW w:w="988" w:type="dxa"/>
            <w:vMerge w:val="restart"/>
            <w:vAlign w:val="center"/>
          </w:tcPr>
          <w:p w14:paraId="1DA12810" w14:textId="77777777" w:rsidR="00232B32" w:rsidRPr="00E91ADB" w:rsidRDefault="00232B32" w:rsidP="00232B32">
            <w:pPr>
              <w:jc w:val="center"/>
              <w:rPr>
                <w:sz w:val="22"/>
                <w:szCs w:val="22"/>
              </w:rPr>
            </w:pPr>
            <w:r w:rsidRPr="00E91ADB">
              <w:rPr>
                <w:sz w:val="22"/>
                <w:szCs w:val="22"/>
              </w:rPr>
              <w:t>0.2</w:t>
            </w:r>
          </w:p>
        </w:tc>
        <w:tc>
          <w:tcPr>
            <w:tcW w:w="992" w:type="dxa"/>
            <w:vAlign w:val="center"/>
          </w:tcPr>
          <w:p w14:paraId="4A8A9E24" w14:textId="77777777" w:rsidR="00232B32" w:rsidRPr="00E91ADB" w:rsidRDefault="00232B32" w:rsidP="00232B32">
            <w:pPr>
              <w:jc w:val="center"/>
              <w:rPr>
                <w:b/>
                <w:sz w:val="22"/>
                <w:szCs w:val="22"/>
                <w:vertAlign w:val="superscript"/>
                <w:lang w:val="en-US"/>
              </w:rPr>
            </w:pPr>
            <w:r w:rsidRPr="00E91ADB">
              <w:rPr>
                <w:b/>
                <w:sz w:val="22"/>
                <w:szCs w:val="22"/>
                <w:lang w:val="en-US"/>
              </w:rPr>
              <w:t>1</w:t>
            </w:r>
          </w:p>
        </w:tc>
        <w:tc>
          <w:tcPr>
            <w:tcW w:w="1559" w:type="dxa"/>
            <w:vAlign w:val="bottom"/>
          </w:tcPr>
          <w:p w14:paraId="42E1AAFD" w14:textId="093E3BCD" w:rsidR="00232B32" w:rsidRPr="00E91ADB" w:rsidRDefault="00232B32" w:rsidP="00232B32">
            <w:pPr>
              <w:jc w:val="center"/>
              <w:rPr>
                <w:b/>
                <w:sz w:val="22"/>
                <w:szCs w:val="22"/>
              </w:rPr>
            </w:pPr>
            <w:r w:rsidRPr="00E91ADB">
              <w:rPr>
                <w:b/>
                <w:sz w:val="22"/>
                <w:szCs w:val="22"/>
              </w:rPr>
              <w:t>89.51</w:t>
            </w:r>
          </w:p>
        </w:tc>
        <w:tc>
          <w:tcPr>
            <w:tcW w:w="1570" w:type="dxa"/>
            <w:vAlign w:val="bottom"/>
          </w:tcPr>
          <w:p w14:paraId="11813BEF" w14:textId="4ADA85FF" w:rsidR="00232B32" w:rsidRPr="00E91ADB" w:rsidRDefault="00232B32" w:rsidP="00232B32">
            <w:pPr>
              <w:jc w:val="center"/>
              <w:rPr>
                <w:b/>
              </w:rPr>
            </w:pPr>
            <w:r>
              <w:rPr>
                <w:b/>
                <w:sz w:val="22"/>
                <w:szCs w:val="22"/>
              </w:rPr>
              <w:t>45</w:t>
            </w:r>
            <w:r w:rsidRPr="00641EB2">
              <w:rPr>
                <w:b/>
                <w:sz w:val="22"/>
                <w:szCs w:val="22"/>
              </w:rPr>
              <w:t>.</w:t>
            </w:r>
            <w:r>
              <w:rPr>
                <w:b/>
                <w:sz w:val="22"/>
                <w:szCs w:val="22"/>
              </w:rPr>
              <w:t>96</w:t>
            </w:r>
          </w:p>
        </w:tc>
      </w:tr>
      <w:tr w:rsidR="00232B32" w:rsidRPr="00E91ADB" w14:paraId="287641DB" w14:textId="25E50403" w:rsidTr="00232B32">
        <w:trPr>
          <w:jc w:val="center"/>
        </w:trPr>
        <w:tc>
          <w:tcPr>
            <w:tcW w:w="988" w:type="dxa"/>
            <w:vMerge/>
            <w:vAlign w:val="center"/>
          </w:tcPr>
          <w:p w14:paraId="765D0987" w14:textId="77777777" w:rsidR="00232B32" w:rsidRPr="00E91ADB" w:rsidRDefault="00232B32" w:rsidP="00232B32">
            <w:pPr>
              <w:jc w:val="center"/>
              <w:rPr>
                <w:sz w:val="22"/>
                <w:szCs w:val="22"/>
                <w:lang w:val="en-US"/>
              </w:rPr>
            </w:pPr>
          </w:p>
        </w:tc>
        <w:tc>
          <w:tcPr>
            <w:tcW w:w="992" w:type="dxa"/>
            <w:vAlign w:val="center"/>
          </w:tcPr>
          <w:p w14:paraId="6A436C9D" w14:textId="77777777" w:rsidR="00232B32" w:rsidRPr="00E91ADB" w:rsidRDefault="00232B32" w:rsidP="00232B32">
            <w:pPr>
              <w:jc w:val="center"/>
              <w:rPr>
                <w:sz w:val="22"/>
                <w:szCs w:val="22"/>
                <w:vertAlign w:val="superscript"/>
                <w:lang w:val="en-US"/>
              </w:rPr>
            </w:pPr>
            <w:r w:rsidRPr="00E91ADB">
              <w:rPr>
                <w:sz w:val="22"/>
                <w:szCs w:val="22"/>
                <w:lang w:val="en-US"/>
              </w:rPr>
              <w:t>10</w:t>
            </w:r>
          </w:p>
        </w:tc>
        <w:tc>
          <w:tcPr>
            <w:tcW w:w="1559" w:type="dxa"/>
            <w:vAlign w:val="bottom"/>
          </w:tcPr>
          <w:p w14:paraId="37AAA485" w14:textId="252A639B" w:rsidR="00232B32" w:rsidRPr="00E91ADB" w:rsidRDefault="00232B32" w:rsidP="00232B32">
            <w:pPr>
              <w:jc w:val="center"/>
              <w:rPr>
                <w:sz w:val="22"/>
                <w:szCs w:val="22"/>
              </w:rPr>
            </w:pPr>
            <w:r>
              <w:rPr>
                <w:sz w:val="22"/>
                <w:szCs w:val="22"/>
              </w:rPr>
              <w:t>88.58</w:t>
            </w:r>
          </w:p>
        </w:tc>
        <w:tc>
          <w:tcPr>
            <w:tcW w:w="1570" w:type="dxa"/>
            <w:vAlign w:val="bottom"/>
          </w:tcPr>
          <w:p w14:paraId="5DD7A5CE" w14:textId="729A0353" w:rsidR="00232B32" w:rsidRDefault="00232B32" w:rsidP="00232B32">
            <w:pPr>
              <w:jc w:val="center"/>
            </w:pPr>
            <w:r>
              <w:rPr>
                <w:sz w:val="22"/>
                <w:szCs w:val="22"/>
              </w:rPr>
              <w:t>45.12</w:t>
            </w:r>
          </w:p>
        </w:tc>
      </w:tr>
      <w:tr w:rsidR="00232B32" w:rsidRPr="00E91ADB" w14:paraId="0A8258D7" w14:textId="3500AAF3" w:rsidTr="00232B32">
        <w:trPr>
          <w:jc w:val="center"/>
        </w:trPr>
        <w:tc>
          <w:tcPr>
            <w:tcW w:w="988" w:type="dxa"/>
            <w:vMerge/>
            <w:vAlign w:val="center"/>
          </w:tcPr>
          <w:p w14:paraId="5BC94998" w14:textId="77777777" w:rsidR="00232B32" w:rsidRPr="00E91ADB" w:rsidRDefault="00232B32" w:rsidP="00232B32">
            <w:pPr>
              <w:jc w:val="center"/>
              <w:rPr>
                <w:sz w:val="22"/>
                <w:szCs w:val="22"/>
                <w:lang w:val="en-US"/>
              </w:rPr>
            </w:pPr>
          </w:p>
        </w:tc>
        <w:tc>
          <w:tcPr>
            <w:tcW w:w="992" w:type="dxa"/>
            <w:vAlign w:val="center"/>
          </w:tcPr>
          <w:p w14:paraId="541940A8" w14:textId="77777777" w:rsidR="00232B32" w:rsidRPr="00E91ADB" w:rsidRDefault="00232B32" w:rsidP="00232B32">
            <w:pPr>
              <w:jc w:val="center"/>
              <w:rPr>
                <w:sz w:val="22"/>
                <w:szCs w:val="22"/>
                <w:vertAlign w:val="superscript"/>
              </w:rPr>
            </w:pPr>
            <w:r w:rsidRPr="00E91ADB">
              <w:rPr>
                <w:sz w:val="22"/>
                <w:szCs w:val="22"/>
              </w:rPr>
              <w:t>20</w:t>
            </w:r>
          </w:p>
        </w:tc>
        <w:tc>
          <w:tcPr>
            <w:tcW w:w="1559" w:type="dxa"/>
            <w:vAlign w:val="bottom"/>
          </w:tcPr>
          <w:p w14:paraId="67D25135" w14:textId="25096A92" w:rsidR="00232B32" w:rsidRPr="00E91ADB" w:rsidRDefault="00232B32" w:rsidP="00232B32">
            <w:pPr>
              <w:jc w:val="center"/>
              <w:rPr>
                <w:sz w:val="22"/>
                <w:szCs w:val="22"/>
              </w:rPr>
            </w:pPr>
            <w:r>
              <w:rPr>
                <w:sz w:val="22"/>
                <w:szCs w:val="22"/>
              </w:rPr>
              <w:t>88.27</w:t>
            </w:r>
          </w:p>
        </w:tc>
        <w:tc>
          <w:tcPr>
            <w:tcW w:w="1570" w:type="dxa"/>
            <w:vAlign w:val="bottom"/>
          </w:tcPr>
          <w:p w14:paraId="75AB0151" w14:textId="3BD227DF" w:rsidR="00232B32" w:rsidRDefault="00232B32" w:rsidP="00232B32">
            <w:pPr>
              <w:jc w:val="center"/>
            </w:pPr>
            <w:r>
              <w:rPr>
                <w:sz w:val="22"/>
                <w:szCs w:val="22"/>
              </w:rPr>
              <w:t>46.31</w:t>
            </w:r>
          </w:p>
        </w:tc>
      </w:tr>
      <w:tr w:rsidR="00232B32" w:rsidRPr="00E91ADB" w14:paraId="38C5668B" w14:textId="3C5E86D9" w:rsidTr="00232B32">
        <w:trPr>
          <w:jc w:val="center"/>
        </w:trPr>
        <w:tc>
          <w:tcPr>
            <w:tcW w:w="988" w:type="dxa"/>
            <w:vMerge/>
            <w:vAlign w:val="center"/>
          </w:tcPr>
          <w:p w14:paraId="4596E9E0" w14:textId="77777777" w:rsidR="00232B32" w:rsidRPr="00E91ADB" w:rsidRDefault="00232B32" w:rsidP="00232B32">
            <w:pPr>
              <w:jc w:val="center"/>
              <w:rPr>
                <w:sz w:val="22"/>
                <w:szCs w:val="22"/>
                <w:lang w:val="en-US"/>
              </w:rPr>
            </w:pPr>
          </w:p>
        </w:tc>
        <w:tc>
          <w:tcPr>
            <w:tcW w:w="992" w:type="dxa"/>
            <w:vAlign w:val="center"/>
          </w:tcPr>
          <w:p w14:paraId="499711F0" w14:textId="77777777" w:rsidR="00232B32" w:rsidRPr="00E91ADB" w:rsidRDefault="00232B32" w:rsidP="00232B32">
            <w:pPr>
              <w:jc w:val="center"/>
              <w:rPr>
                <w:sz w:val="22"/>
                <w:szCs w:val="22"/>
                <w:lang w:val="en-US"/>
              </w:rPr>
            </w:pPr>
            <w:r w:rsidRPr="00E91ADB">
              <w:rPr>
                <w:sz w:val="22"/>
                <w:szCs w:val="22"/>
                <w:lang w:val="en-US"/>
              </w:rPr>
              <w:t>30</w:t>
            </w:r>
          </w:p>
        </w:tc>
        <w:tc>
          <w:tcPr>
            <w:tcW w:w="1559" w:type="dxa"/>
            <w:vAlign w:val="bottom"/>
          </w:tcPr>
          <w:p w14:paraId="4397FCAE" w14:textId="37F8047C" w:rsidR="00232B32" w:rsidRPr="00E91ADB" w:rsidRDefault="00232B32" w:rsidP="00232B32">
            <w:pPr>
              <w:jc w:val="center"/>
              <w:rPr>
                <w:rFonts w:eastAsiaTheme="minorHAnsi"/>
                <w:color w:val="000000"/>
                <w:sz w:val="22"/>
                <w:szCs w:val="22"/>
                <w:lang w:eastAsia="en-US"/>
              </w:rPr>
            </w:pPr>
            <w:r>
              <w:rPr>
                <w:rFonts w:eastAsiaTheme="minorHAnsi"/>
                <w:color w:val="000000"/>
                <w:sz w:val="22"/>
                <w:szCs w:val="22"/>
                <w:lang w:eastAsia="en-US"/>
              </w:rPr>
              <w:t>88.27</w:t>
            </w:r>
          </w:p>
        </w:tc>
        <w:tc>
          <w:tcPr>
            <w:tcW w:w="1570" w:type="dxa"/>
            <w:vAlign w:val="bottom"/>
          </w:tcPr>
          <w:p w14:paraId="11680794" w14:textId="11588A70" w:rsidR="00232B32" w:rsidRDefault="00232B32" w:rsidP="00232B32">
            <w:pPr>
              <w:jc w:val="center"/>
              <w:rPr>
                <w:rFonts w:eastAsiaTheme="minorHAnsi"/>
                <w:color w:val="000000"/>
                <w:lang w:eastAsia="en-US"/>
              </w:rPr>
            </w:pPr>
            <w:r>
              <w:rPr>
                <w:sz w:val="22"/>
                <w:szCs w:val="22"/>
              </w:rPr>
              <w:t>47.95</w:t>
            </w:r>
          </w:p>
        </w:tc>
      </w:tr>
      <w:tr w:rsidR="00232B32" w:rsidRPr="00E91ADB" w14:paraId="6830912B" w14:textId="5EF77CF3" w:rsidTr="00232B32">
        <w:trPr>
          <w:jc w:val="center"/>
        </w:trPr>
        <w:tc>
          <w:tcPr>
            <w:tcW w:w="988" w:type="dxa"/>
            <w:vMerge/>
            <w:vAlign w:val="center"/>
          </w:tcPr>
          <w:p w14:paraId="07FBB957" w14:textId="77777777" w:rsidR="00232B32" w:rsidRPr="00E91ADB" w:rsidRDefault="00232B32" w:rsidP="00232B32">
            <w:pPr>
              <w:jc w:val="center"/>
              <w:rPr>
                <w:sz w:val="22"/>
                <w:szCs w:val="22"/>
                <w:lang w:val="en-US"/>
              </w:rPr>
            </w:pPr>
          </w:p>
        </w:tc>
        <w:tc>
          <w:tcPr>
            <w:tcW w:w="992" w:type="dxa"/>
            <w:vAlign w:val="center"/>
          </w:tcPr>
          <w:p w14:paraId="5F020616" w14:textId="77777777" w:rsidR="00232B32" w:rsidRPr="00E91ADB" w:rsidRDefault="00232B32" w:rsidP="00232B32">
            <w:pPr>
              <w:jc w:val="center"/>
              <w:rPr>
                <w:sz w:val="22"/>
                <w:szCs w:val="22"/>
              </w:rPr>
            </w:pPr>
            <w:r w:rsidRPr="00E91ADB">
              <w:rPr>
                <w:sz w:val="22"/>
                <w:szCs w:val="22"/>
              </w:rPr>
              <w:t>40</w:t>
            </w:r>
          </w:p>
        </w:tc>
        <w:tc>
          <w:tcPr>
            <w:tcW w:w="1559" w:type="dxa"/>
            <w:vAlign w:val="bottom"/>
          </w:tcPr>
          <w:p w14:paraId="6BB05EC5" w14:textId="2926E9EE" w:rsidR="00232B32" w:rsidRPr="00E91ADB" w:rsidRDefault="00232B32" w:rsidP="00232B32">
            <w:pPr>
              <w:jc w:val="center"/>
              <w:rPr>
                <w:sz w:val="22"/>
                <w:szCs w:val="22"/>
              </w:rPr>
            </w:pPr>
            <w:r>
              <w:rPr>
                <w:sz w:val="22"/>
                <w:szCs w:val="22"/>
              </w:rPr>
              <w:t>88.27</w:t>
            </w:r>
          </w:p>
        </w:tc>
        <w:tc>
          <w:tcPr>
            <w:tcW w:w="1570" w:type="dxa"/>
          </w:tcPr>
          <w:p w14:paraId="57815B5B" w14:textId="0CC3B073" w:rsidR="00232B32" w:rsidRDefault="00232B32" w:rsidP="00232B32">
            <w:pPr>
              <w:jc w:val="center"/>
            </w:pPr>
            <w:r>
              <w:t>45.34</w:t>
            </w:r>
          </w:p>
        </w:tc>
      </w:tr>
    </w:tbl>
    <w:p w14:paraId="6D227DF5" w14:textId="7745614A" w:rsidR="008C1647" w:rsidRDefault="00AD3032" w:rsidP="008C1647">
      <w:pPr>
        <w:ind w:firstLine="720"/>
        <w:rPr>
          <w:lang w:val="en-US"/>
        </w:rPr>
      </w:pPr>
      <w:r w:rsidRPr="003157DE">
        <w:lastRenderedPageBreak/>
        <w:t>Berdasarkan hasil yang ditunjukkan oleh</w:t>
      </w:r>
      <w:r>
        <w:t xml:space="preserve"> </w:t>
      </w:r>
      <w:r>
        <w:rPr>
          <w:highlight w:val="yellow"/>
        </w:rPr>
        <w:fldChar w:fldCharType="begin"/>
      </w:r>
      <w:r>
        <w:instrText xml:space="preserve"> REF _Ref452551355 \h </w:instrText>
      </w:r>
      <w:r>
        <w:rPr>
          <w:highlight w:val="yellow"/>
        </w:rPr>
      </w:r>
      <w:r>
        <w:rPr>
          <w:highlight w:val="yellow"/>
        </w:rPr>
        <w:fldChar w:fldCharType="separate"/>
      </w:r>
      <w:r>
        <w:t xml:space="preserve">Tabel </w:t>
      </w:r>
      <w:r>
        <w:rPr>
          <w:lang w:val="en-US"/>
        </w:rPr>
        <w:t>5</w:t>
      </w:r>
      <w:r>
        <w:t>.</w:t>
      </w:r>
      <w:r>
        <w:rPr>
          <w:noProof/>
        </w:rPr>
        <w:t>7</w:t>
      </w:r>
      <w:r>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w:t>
      </w:r>
    </w:p>
    <w:p w14:paraId="056CD1D4" w14:textId="3D6F239F" w:rsidR="00C12E1C" w:rsidRDefault="00C12E1C" w:rsidP="00C12E1C">
      <w:pPr>
        <w:pStyle w:val="Heading3"/>
        <w:rPr>
          <w:lang w:val="en-US"/>
        </w:rPr>
      </w:pPr>
      <w:bookmarkStart w:id="354" w:name="_Ref440396225"/>
      <w:bookmarkStart w:id="355" w:name="_Ref440398928"/>
      <w:bookmarkStart w:id="356" w:name="_Toc453233691"/>
      <w:r>
        <w:rPr>
          <w:lang w:val="en-US"/>
        </w:rPr>
        <w:t>Skenario Uji Coba 6</w:t>
      </w:r>
      <w:bookmarkEnd w:id="354"/>
      <w:bookmarkEnd w:id="355"/>
      <w:bookmarkEnd w:id="356"/>
    </w:p>
    <w:p w14:paraId="386FCD66" w14:textId="53F4C492" w:rsidR="00AD3032" w:rsidRDefault="00AD3032" w:rsidP="00AD3032">
      <w:pPr>
        <w:ind w:firstLine="720"/>
        <w:rPr>
          <w:lang w:val="en-US"/>
        </w:rPr>
      </w:pPr>
      <w:r>
        <w:rPr>
          <w:lang w:val="en-US"/>
        </w:rPr>
        <w:t>Uji</w:t>
      </w:r>
      <w:r>
        <w:t xml:space="preserve"> coba</w:t>
      </w:r>
      <w:r>
        <w:rPr>
          <w:lang w:val="en-US"/>
        </w:rPr>
        <w:t xml:space="preserve"> </w:t>
      </w:r>
      <w:r>
        <w:t>6 adalah percobaan</w:t>
      </w:r>
      <w:r>
        <w:rPr>
          <w:lang w:val="en-US"/>
        </w:rPr>
        <w:t xml:space="preserve"> </w:t>
      </w:r>
      <w:r>
        <w:t xml:space="preserve">menggunakan </w:t>
      </w:r>
      <w:r>
        <w:rPr>
          <w:lang w:val="en-US"/>
        </w:rPr>
        <w:t xml:space="preserve">variasi kernel </w:t>
      </w:r>
      <w:r>
        <w:t>SVM untuk menghitung persentase akurasi</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dengan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Pr="003157DE">
        <w:t xml:space="preserve">Hasil perhitungan </w:t>
      </w:r>
      <w:r>
        <w:t>akurasi</w:t>
      </w:r>
      <w:r w:rsidRPr="003157DE">
        <w:t xml:space="preserve"> </w:t>
      </w:r>
      <w:r>
        <w:t>variasi kernel</w:t>
      </w:r>
      <w:r w:rsidRPr="003157DE">
        <w:t xml:space="preserve"> dapat dilihat pada</w:t>
      </w:r>
      <w:r>
        <w:t xml:space="preserve"> </w:t>
      </w:r>
      <w:r>
        <w:rPr>
          <w:highlight w:val="yellow"/>
        </w:rPr>
        <w:fldChar w:fldCharType="begin"/>
      </w:r>
      <w:r>
        <w:instrText xml:space="preserve"> REF _Ref452551421 \h </w:instrText>
      </w:r>
      <w:r>
        <w:rPr>
          <w:highlight w:val="yellow"/>
        </w:rPr>
      </w:r>
      <w:r>
        <w:rPr>
          <w:highlight w:val="yellow"/>
        </w:rPr>
        <w:fldChar w:fldCharType="separate"/>
      </w:r>
      <w:r>
        <w:t xml:space="preserve">Tabel </w:t>
      </w:r>
      <w:r>
        <w:rPr>
          <w:lang w:val="en-US"/>
        </w:rPr>
        <w:t>5</w:t>
      </w:r>
      <w:r>
        <w:t>.</w:t>
      </w:r>
      <w:r>
        <w:rPr>
          <w:noProof/>
        </w:rPr>
        <w:t>8</w:t>
      </w:r>
      <w:r>
        <w:rPr>
          <w:highlight w:val="yellow"/>
        </w:rPr>
        <w:fldChar w:fldCharType="end"/>
      </w:r>
      <w:r>
        <w:rPr>
          <w:lang w:val="en-US"/>
        </w:rPr>
        <w:t>.</w:t>
      </w:r>
    </w:p>
    <w:p w14:paraId="342788B7" w14:textId="77777777" w:rsidR="00AD3032" w:rsidRPr="008741A4" w:rsidRDefault="00AD3032" w:rsidP="00AD3032">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6BB492F8" w14:textId="77777777" w:rsidR="00AD3032" w:rsidRDefault="00AD3032" w:rsidP="00AD3032">
      <w:pPr>
        <w:ind w:firstLine="720"/>
        <w:rPr>
          <w:lang w:val="en-US"/>
        </w:rPr>
      </w:pPr>
      <w:r>
        <w:rPr>
          <w:lang w:val="en-US"/>
        </w:rPr>
        <w:t xml:space="preserve"> </w:t>
      </w:r>
    </w:p>
    <w:p w14:paraId="097720AB" w14:textId="77777777" w:rsidR="00AD3032" w:rsidRPr="00941F6C" w:rsidRDefault="00AD3032" w:rsidP="00AD3032">
      <w:pPr>
        <w:pStyle w:val="Caption"/>
      </w:pPr>
      <w:bookmarkStart w:id="357" w:name="_Ref452551421"/>
      <w:bookmarkStart w:id="358" w:name="_Toc453763787"/>
      <w:r>
        <w:t xml:space="preserve">Tabel </w:t>
      </w:r>
      <w:r>
        <w:rPr>
          <w:lang w:val="en-US"/>
        </w:rPr>
        <w:t>5</w:t>
      </w:r>
      <w:r>
        <w:t>.</w:t>
      </w:r>
      <w:r>
        <w:fldChar w:fldCharType="begin"/>
      </w:r>
      <w:r>
        <w:instrText xml:space="preserve"> SEQ Tabel \* ARABIC \s 1 </w:instrText>
      </w:r>
      <w:r>
        <w:fldChar w:fldCharType="separate"/>
      </w:r>
      <w:r>
        <w:rPr>
          <w:noProof/>
        </w:rPr>
        <w:t>8</w:t>
      </w:r>
      <w:r>
        <w:rPr>
          <w:noProof/>
        </w:rPr>
        <w:fldChar w:fldCharType="end"/>
      </w:r>
      <w:bookmarkEnd w:id="357"/>
      <w:r>
        <w:rPr>
          <w:lang w:val="en-US"/>
        </w:rPr>
        <w:t xml:space="preserve"> </w:t>
      </w:r>
      <w:bookmarkEnd w:id="358"/>
      <w:r>
        <w:t xml:space="preserve">Persentase Akurasi fitur </w:t>
      </w:r>
      <w:r w:rsidRPr="00B6610B">
        <w:t>biner</w:t>
      </w:r>
      <w:r>
        <w:t xml:space="preserve"> menggunakan variasi kernel SVM</w:t>
      </w:r>
    </w:p>
    <w:tbl>
      <w:tblPr>
        <w:tblStyle w:val="TableGrid"/>
        <w:tblW w:w="5524" w:type="dxa"/>
        <w:jc w:val="center"/>
        <w:tblLook w:val="04A0" w:firstRow="1" w:lastRow="0" w:firstColumn="1" w:lastColumn="0" w:noHBand="0" w:noVBand="1"/>
      </w:tblPr>
      <w:tblGrid>
        <w:gridCol w:w="889"/>
        <w:gridCol w:w="666"/>
        <w:gridCol w:w="1701"/>
        <w:gridCol w:w="992"/>
        <w:gridCol w:w="1276"/>
      </w:tblGrid>
      <w:tr w:rsidR="00232B32" w14:paraId="70BF8D3E" w14:textId="600FB6F1" w:rsidTr="00232B32">
        <w:trPr>
          <w:jc w:val="center"/>
        </w:trPr>
        <w:tc>
          <w:tcPr>
            <w:tcW w:w="889" w:type="dxa"/>
            <w:vAlign w:val="center"/>
          </w:tcPr>
          <w:p w14:paraId="3A2CFB3D" w14:textId="77777777" w:rsidR="00232B32" w:rsidRPr="0028347D" w:rsidRDefault="00232B32" w:rsidP="00232B32">
            <w:pPr>
              <w:jc w:val="center"/>
            </w:pPr>
            <w:r>
              <w:rPr>
                <w:sz w:val="22"/>
                <w:szCs w:val="22"/>
              </w:rPr>
              <w:t>S</w:t>
            </w:r>
            <w:r w:rsidRPr="00E91ADB">
              <w:rPr>
                <w:sz w:val="22"/>
                <w:szCs w:val="22"/>
              </w:rPr>
              <w:t>tandar deviasi</w:t>
            </w:r>
          </w:p>
        </w:tc>
        <w:tc>
          <w:tcPr>
            <w:tcW w:w="666" w:type="dxa"/>
            <w:vAlign w:val="center"/>
          </w:tcPr>
          <w:p w14:paraId="6AAF390F" w14:textId="77777777" w:rsidR="00232B32" w:rsidRPr="005650E1"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701" w:type="dxa"/>
            <w:vAlign w:val="center"/>
          </w:tcPr>
          <w:p w14:paraId="5F2CF5D9" w14:textId="77777777" w:rsidR="00232B32" w:rsidRPr="008944FC" w:rsidRDefault="00232B32" w:rsidP="00232B32">
            <w:pPr>
              <w:jc w:val="center"/>
              <w:rPr>
                <w:sz w:val="22"/>
              </w:rPr>
            </w:pPr>
            <w:r w:rsidRPr="008944FC">
              <w:rPr>
                <w:sz w:val="22"/>
              </w:rPr>
              <w:t>Kernel</w:t>
            </w:r>
          </w:p>
        </w:tc>
        <w:tc>
          <w:tcPr>
            <w:tcW w:w="992" w:type="dxa"/>
            <w:vAlign w:val="center"/>
          </w:tcPr>
          <w:p w14:paraId="5AE07A45" w14:textId="029FFF10" w:rsidR="00232B32" w:rsidRPr="0028347D" w:rsidRDefault="00232B32" w:rsidP="00232B32">
            <w:pPr>
              <w:jc w:val="center"/>
              <w:rPr>
                <w:sz w:val="22"/>
                <w:szCs w:val="22"/>
                <w:lang w:val="en-US"/>
              </w:rPr>
            </w:pPr>
            <w:r>
              <w:rPr>
                <w:sz w:val="22"/>
                <w:szCs w:val="22"/>
              </w:rPr>
              <w:t>Akurasi</w:t>
            </w:r>
            <w:r w:rsidRPr="0028347D">
              <w:rPr>
                <w:sz w:val="22"/>
                <w:szCs w:val="22"/>
                <w:lang w:val="en-US"/>
              </w:rPr>
              <w:t xml:space="preserve"> (%)</w:t>
            </w:r>
          </w:p>
        </w:tc>
        <w:tc>
          <w:tcPr>
            <w:tcW w:w="1276" w:type="dxa"/>
            <w:vAlign w:val="center"/>
          </w:tcPr>
          <w:p w14:paraId="55EA37EE" w14:textId="619FC2D9" w:rsidR="00232B32" w:rsidRDefault="00232B32" w:rsidP="00232B32">
            <w:pPr>
              <w:jc w:val="center"/>
            </w:pPr>
            <w:r w:rsidRPr="008A1405">
              <w:rPr>
                <w:sz w:val="22"/>
                <w:szCs w:val="22"/>
              </w:rPr>
              <w:t>Waktu</w:t>
            </w:r>
            <w:r>
              <w:rPr>
                <w:sz w:val="22"/>
                <w:szCs w:val="22"/>
              </w:rPr>
              <w:t xml:space="preserve"> Eksekusi (s)</w:t>
            </w:r>
          </w:p>
        </w:tc>
      </w:tr>
      <w:tr w:rsidR="00232B32" w14:paraId="39E100C4" w14:textId="15709362" w:rsidTr="00232B32">
        <w:trPr>
          <w:jc w:val="center"/>
        </w:trPr>
        <w:tc>
          <w:tcPr>
            <w:tcW w:w="889" w:type="dxa"/>
            <w:vMerge w:val="restart"/>
            <w:vAlign w:val="center"/>
          </w:tcPr>
          <w:p w14:paraId="7F9A7E1A" w14:textId="77777777" w:rsidR="00232B32" w:rsidRPr="008944FC" w:rsidRDefault="00232B32" w:rsidP="00232B32">
            <w:pPr>
              <w:jc w:val="center"/>
              <w:rPr>
                <w:sz w:val="22"/>
              </w:rPr>
            </w:pPr>
            <w:r>
              <w:rPr>
                <w:sz w:val="22"/>
              </w:rPr>
              <w:t>0.</w:t>
            </w:r>
            <w:r w:rsidRPr="008944FC">
              <w:rPr>
                <w:sz w:val="22"/>
              </w:rPr>
              <w:t>2</w:t>
            </w:r>
          </w:p>
        </w:tc>
        <w:tc>
          <w:tcPr>
            <w:tcW w:w="666" w:type="dxa"/>
            <w:vMerge w:val="restart"/>
            <w:vAlign w:val="center"/>
          </w:tcPr>
          <w:p w14:paraId="64E4B1F1" w14:textId="77777777" w:rsidR="00232B32" w:rsidRPr="008944FC" w:rsidRDefault="00232B32" w:rsidP="00232B32">
            <w:pPr>
              <w:jc w:val="center"/>
              <w:rPr>
                <w:sz w:val="22"/>
                <w:szCs w:val="22"/>
              </w:rPr>
            </w:pPr>
            <w:r>
              <w:rPr>
                <w:sz w:val="22"/>
              </w:rPr>
              <w:t>1</w:t>
            </w:r>
          </w:p>
        </w:tc>
        <w:tc>
          <w:tcPr>
            <w:tcW w:w="1701" w:type="dxa"/>
          </w:tcPr>
          <w:p w14:paraId="348B4630" w14:textId="77777777" w:rsidR="00232B32" w:rsidRPr="008944FC" w:rsidRDefault="00232B32" w:rsidP="00232B32">
            <w:pPr>
              <w:jc w:val="center"/>
              <w:rPr>
                <w:sz w:val="22"/>
              </w:rPr>
            </w:pPr>
            <w:r w:rsidRPr="008944FC">
              <w:rPr>
                <w:sz w:val="22"/>
              </w:rPr>
              <w:t>Linear</w:t>
            </w:r>
          </w:p>
        </w:tc>
        <w:tc>
          <w:tcPr>
            <w:tcW w:w="992" w:type="dxa"/>
            <w:vAlign w:val="bottom"/>
          </w:tcPr>
          <w:p w14:paraId="5E107EE5" w14:textId="1DBBEE18" w:rsidR="00232B32" w:rsidRPr="0028347D" w:rsidRDefault="00232B32" w:rsidP="00232B32">
            <w:pPr>
              <w:jc w:val="center"/>
              <w:rPr>
                <w:sz w:val="22"/>
                <w:szCs w:val="22"/>
              </w:rPr>
            </w:pPr>
            <w:r>
              <w:rPr>
                <w:sz w:val="22"/>
                <w:szCs w:val="22"/>
              </w:rPr>
              <w:t>87.96</w:t>
            </w:r>
          </w:p>
        </w:tc>
        <w:tc>
          <w:tcPr>
            <w:tcW w:w="1276" w:type="dxa"/>
            <w:vAlign w:val="bottom"/>
          </w:tcPr>
          <w:p w14:paraId="1AD2DBFD" w14:textId="01D87F67" w:rsidR="00232B32" w:rsidRDefault="00232B32" w:rsidP="00232B32">
            <w:pPr>
              <w:jc w:val="center"/>
            </w:pPr>
            <w:r w:rsidRPr="00232B32">
              <w:rPr>
                <w:sz w:val="22"/>
              </w:rPr>
              <w:t>47.12</w:t>
            </w:r>
          </w:p>
        </w:tc>
      </w:tr>
      <w:tr w:rsidR="00232B32" w14:paraId="62EFDBD6" w14:textId="264E3408" w:rsidTr="00232B32">
        <w:trPr>
          <w:jc w:val="center"/>
        </w:trPr>
        <w:tc>
          <w:tcPr>
            <w:tcW w:w="889" w:type="dxa"/>
            <w:vMerge/>
            <w:vAlign w:val="center"/>
          </w:tcPr>
          <w:p w14:paraId="07E7366C" w14:textId="77777777" w:rsidR="00232B32" w:rsidRPr="005650E1" w:rsidRDefault="00232B32" w:rsidP="00232B32">
            <w:pPr>
              <w:jc w:val="center"/>
              <w:rPr>
                <w:lang w:val="en-US"/>
              </w:rPr>
            </w:pPr>
          </w:p>
        </w:tc>
        <w:tc>
          <w:tcPr>
            <w:tcW w:w="666" w:type="dxa"/>
            <w:vMerge/>
            <w:vAlign w:val="center"/>
          </w:tcPr>
          <w:p w14:paraId="4C1F9132" w14:textId="77777777" w:rsidR="00232B32" w:rsidRPr="005650E1" w:rsidRDefault="00232B32" w:rsidP="00232B32">
            <w:pPr>
              <w:jc w:val="center"/>
              <w:rPr>
                <w:sz w:val="22"/>
                <w:szCs w:val="22"/>
                <w:vertAlign w:val="superscript"/>
                <w:lang w:val="en-US"/>
              </w:rPr>
            </w:pPr>
          </w:p>
        </w:tc>
        <w:tc>
          <w:tcPr>
            <w:tcW w:w="1701" w:type="dxa"/>
          </w:tcPr>
          <w:p w14:paraId="7211FB56" w14:textId="77777777" w:rsidR="00232B32" w:rsidRPr="008944FC" w:rsidRDefault="00232B32" w:rsidP="00232B32">
            <w:pPr>
              <w:jc w:val="center"/>
              <w:rPr>
                <w:sz w:val="22"/>
              </w:rPr>
            </w:pPr>
            <w:r w:rsidRPr="008944FC">
              <w:rPr>
                <w:sz w:val="22"/>
              </w:rPr>
              <w:t>Polynomial 2</w:t>
            </w:r>
          </w:p>
        </w:tc>
        <w:tc>
          <w:tcPr>
            <w:tcW w:w="992" w:type="dxa"/>
            <w:vAlign w:val="bottom"/>
          </w:tcPr>
          <w:p w14:paraId="36E3F9B8" w14:textId="05CADB7C" w:rsidR="00232B32" w:rsidRPr="0028347D" w:rsidRDefault="00232B32" w:rsidP="00232B32">
            <w:pPr>
              <w:jc w:val="center"/>
              <w:rPr>
                <w:sz w:val="22"/>
                <w:szCs w:val="22"/>
              </w:rPr>
            </w:pPr>
            <w:r>
              <w:rPr>
                <w:sz w:val="22"/>
                <w:szCs w:val="22"/>
              </w:rPr>
              <w:t>88.89</w:t>
            </w:r>
          </w:p>
        </w:tc>
        <w:tc>
          <w:tcPr>
            <w:tcW w:w="1276" w:type="dxa"/>
            <w:vAlign w:val="bottom"/>
          </w:tcPr>
          <w:p w14:paraId="212ED673" w14:textId="2B4932D5" w:rsidR="00232B32" w:rsidRDefault="00232B32" w:rsidP="00232B32">
            <w:pPr>
              <w:jc w:val="center"/>
            </w:pPr>
            <w:r>
              <w:rPr>
                <w:sz w:val="22"/>
                <w:szCs w:val="22"/>
              </w:rPr>
              <w:t>46.61</w:t>
            </w:r>
          </w:p>
        </w:tc>
      </w:tr>
      <w:tr w:rsidR="00232B32" w14:paraId="63F60550" w14:textId="1CE5AE74" w:rsidTr="00232B32">
        <w:trPr>
          <w:jc w:val="center"/>
        </w:trPr>
        <w:tc>
          <w:tcPr>
            <w:tcW w:w="889" w:type="dxa"/>
            <w:vMerge/>
            <w:vAlign w:val="center"/>
          </w:tcPr>
          <w:p w14:paraId="26D19256" w14:textId="77777777" w:rsidR="00232B32" w:rsidRPr="005650E1" w:rsidRDefault="00232B32" w:rsidP="00232B32">
            <w:pPr>
              <w:jc w:val="center"/>
              <w:rPr>
                <w:lang w:val="en-US"/>
              </w:rPr>
            </w:pPr>
          </w:p>
        </w:tc>
        <w:tc>
          <w:tcPr>
            <w:tcW w:w="666" w:type="dxa"/>
            <w:vMerge/>
            <w:vAlign w:val="center"/>
          </w:tcPr>
          <w:p w14:paraId="50E7AECE" w14:textId="77777777" w:rsidR="00232B32" w:rsidRPr="0028347D" w:rsidRDefault="00232B32" w:rsidP="00232B32">
            <w:pPr>
              <w:jc w:val="center"/>
              <w:rPr>
                <w:sz w:val="22"/>
                <w:szCs w:val="22"/>
                <w:vertAlign w:val="superscript"/>
              </w:rPr>
            </w:pPr>
          </w:p>
        </w:tc>
        <w:tc>
          <w:tcPr>
            <w:tcW w:w="1701" w:type="dxa"/>
          </w:tcPr>
          <w:p w14:paraId="6329EC33" w14:textId="77777777" w:rsidR="00232B32" w:rsidRPr="008944FC" w:rsidRDefault="00232B32" w:rsidP="00232B32">
            <w:pPr>
              <w:jc w:val="center"/>
              <w:rPr>
                <w:sz w:val="22"/>
              </w:rPr>
            </w:pPr>
            <w:r w:rsidRPr="008944FC">
              <w:rPr>
                <w:sz w:val="22"/>
              </w:rPr>
              <w:t>Polynomial 3</w:t>
            </w:r>
          </w:p>
        </w:tc>
        <w:tc>
          <w:tcPr>
            <w:tcW w:w="992" w:type="dxa"/>
            <w:vAlign w:val="bottom"/>
          </w:tcPr>
          <w:p w14:paraId="5A5758C9" w14:textId="4F81DD15" w:rsidR="00232B32" w:rsidRPr="0028347D" w:rsidRDefault="00232B32" w:rsidP="00232B32">
            <w:pPr>
              <w:jc w:val="center"/>
              <w:rPr>
                <w:sz w:val="22"/>
                <w:szCs w:val="22"/>
              </w:rPr>
            </w:pPr>
            <w:r>
              <w:rPr>
                <w:sz w:val="22"/>
                <w:szCs w:val="22"/>
              </w:rPr>
              <w:t>89.20</w:t>
            </w:r>
          </w:p>
        </w:tc>
        <w:tc>
          <w:tcPr>
            <w:tcW w:w="1276" w:type="dxa"/>
            <w:vAlign w:val="bottom"/>
          </w:tcPr>
          <w:p w14:paraId="32626638" w14:textId="72697AFD" w:rsidR="00232B32" w:rsidRDefault="00232B32" w:rsidP="00232B32">
            <w:pPr>
              <w:jc w:val="center"/>
            </w:pPr>
            <w:r>
              <w:rPr>
                <w:sz w:val="22"/>
                <w:szCs w:val="22"/>
              </w:rPr>
              <w:t>45.89</w:t>
            </w:r>
          </w:p>
        </w:tc>
      </w:tr>
      <w:tr w:rsidR="00232B32" w14:paraId="28128DCA" w14:textId="03F8302A" w:rsidTr="00232B32">
        <w:trPr>
          <w:jc w:val="center"/>
        </w:trPr>
        <w:tc>
          <w:tcPr>
            <w:tcW w:w="889" w:type="dxa"/>
            <w:vMerge/>
            <w:vAlign w:val="center"/>
          </w:tcPr>
          <w:p w14:paraId="7036B649" w14:textId="77777777" w:rsidR="00232B32" w:rsidRPr="005650E1" w:rsidRDefault="00232B32" w:rsidP="00232B32">
            <w:pPr>
              <w:jc w:val="center"/>
              <w:rPr>
                <w:lang w:val="en-US"/>
              </w:rPr>
            </w:pPr>
          </w:p>
        </w:tc>
        <w:tc>
          <w:tcPr>
            <w:tcW w:w="666" w:type="dxa"/>
            <w:vMerge/>
            <w:vAlign w:val="center"/>
          </w:tcPr>
          <w:p w14:paraId="7DFC01C1" w14:textId="77777777" w:rsidR="00232B32" w:rsidRPr="005650E1" w:rsidRDefault="00232B32" w:rsidP="00232B32">
            <w:pPr>
              <w:jc w:val="center"/>
              <w:rPr>
                <w:sz w:val="22"/>
                <w:szCs w:val="22"/>
                <w:lang w:val="en-US"/>
              </w:rPr>
            </w:pPr>
          </w:p>
        </w:tc>
        <w:tc>
          <w:tcPr>
            <w:tcW w:w="1701" w:type="dxa"/>
          </w:tcPr>
          <w:p w14:paraId="47DC5767" w14:textId="77777777" w:rsidR="00232B32" w:rsidRPr="00641EB2" w:rsidRDefault="00232B32" w:rsidP="00232B32">
            <w:pPr>
              <w:jc w:val="center"/>
              <w:rPr>
                <w:rFonts w:eastAsiaTheme="minorHAnsi"/>
                <w:b/>
                <w:color w:val="000000"/>
                <w:sz w:val="22"/>
                <w:lang w:eastAsia="en-US"/>
              </w:rPr>
            </w:pPr>
            <w:r w:rsidRPr="00641EB2">
              <w:rPr>
                <w:rFonts w:eastAsiaTheme="minorHAnsi"/>
                <w:b/>
                <w:color w:val="000000"/>
                <w:sz w:val="22"/>
                <w:lang w:eastAsia="en-US"/>
              </w:rPr>
              <w:t>RBF</w:t>
            </w:r>
          </w:p>
        </w:tc>
        <w:tc>
          <w:tcPr>
            <w:tcW w:w="992" w:type="dxa"/>
            <w:vAlign w:val="bottom"/>
          </w:tcPr>
          <w:p w14:paraId="6B11E1DB" w14:textId="027477EA" w:rsidR="00232B32" w:rsidRPr="00641EB2" w:rsidRDefault="00232B32" w:rsidP="00232B32">
            <w:pPr>
              <w:jc w:val="center"/>
              <w:rPr>
                <w:rFonts w:eastAsiaTheme="minorHAnsi"/>
                <w:b/>
                <w:color w:val="000000"/>
                <w:sz w:val="22"/>
                <w:szCs w:val="22"/>
                <w:lang w:eastAsia="en-US"/>
              </w:rPr>
            </w:pPr>
            <w:r>
              <w:rPr>
                <w:rFonts w:eastAsiaTheme="minorHAnsi"/>
                <w:b/>
                <w:color w:val="000000"/>
                <w:sz w:val="22"/>
                <w:szCs w:val="22"/>
                <w:lang w:eastAsia="en-US"/>
              </w:rPr>
              <w:t>89.51</w:t>
            </w:r>
          </w:p>
        </w:tc>
        <w:tc>
          <w:tcPr>
            <w:tcW w:w="1276" w:type="dxa"/>
            <w:vAlign w:val="bottom"/>
          </w:tcPr>
          <w:p w14:paraId="635C691D" w14:textId="20AC0214" w:rsidR="00232B32" w:rsidRDefault="00232B32" w:rsidP="00232B32">
            <w:pPr>
              <w:jc w:val="center"/>
              <w:rPr>
                <w:rFonts w:eastAsiaTheme="minorHAnsi"/>
                <w:b/>
                <w:color w:val="000000"/>
                <w:lang w:eastAsia="en-US"/>
              </w:rPr>
            </w:pPr>
            <w:r>
              <w:rPr>
                <w:b/>
                <w:sz w:val="22"/>
                <w:szCs w:val="22"/>
              </w:rPr>
              <w:t>45</w:t>
            </w:r>
            <w:r w:rsidRPr="00641EB2">
              <w:rPr>
                <w:b/>
                <w:sz w:val="22"/>
                <w:szCs w:val="22"/>
              </w:rPr>
              <w:t>.</w:t>
            </w:r>
            <w:r>
              <w:rPr>
                <w:b/>
                <w:sz w:val="22"/>
                <w:szCs w:val="22"/>
              </w:rPr>
              <w:t>96</w:t>
            </w:r>
          </w:p>
        </w:tc>
      </w:tr>
    </w:tbl>
    <w:p w14:paraId="38E978B5" w14:textId="40141189" w:rsidR="008741A4" w:rsidRDefault="008741A4" w:rsidP="008741A4">
      <w:pPr>
        <w:ind w:firstLine="720"/>
        <w:rPr>
          <w:lang w:val="en-US"/>
        </w:rPr>
      </w:pPr>
    </w:p>
    <w:p w14:paraId="7DCC26F0" w14:textId="78D32DD3" w:rsidR="008741A4" w:rsidRDefault="008741A4" w:rsidP="008741A4">
      <w:pPr>
        <w:pStyle w:val="Heading3"/>
        <w:rPr>
          <w:lang w:val="en-US"/>
        </w:rPr>
      </w:pPr>
      <w:bookmarkStart w:id="359" w:name="_Toc453233692"/>
      <w:r>
        <w:rPr>
          <w:lang w:val="en-US"/>
        </w:rPr>
        <w:t>Skenario Uji Coba 7</w:t>
      </w:r>
      <w:bookmarkEnd w:id="359"/>
    </w:p>
    <w:p w14:paraId="1C250E98" w14:textId="3AB5B5AF" w:rsidR="00FC05FD" w:rsidRDefault="00AD3032" w:rsidP="00FC05FD">
      <w:pPr>
        <w:ind w:firstLine="720"/>
      </w:pPr>
      <w:r>
        <w:t>Skenario uji coba 7</w:t>
      </w:r>
      <w:r w:rsidR="00FC05FD" w:rsidRPr="003157DE">
        <w:t xml:space="preserve"> adalah perhitungan akurasi dan </w:t>
      </w:r>
      <w:r w:rsidR="00FC05FD">
        <w:t>waktu eksekusi.</w:t>
      </w:r>
      <w:r w:rsidR="00FC05FD" w:rsidRPr="003157DE">
        <w:t xml:space="preserve"> </w:t>
      </w:r>
      <w:r w:rsidR="00FC05FD">
        <w:t>Uji coba ini dicoba dengan menggunakan</w:t>
      </w:r>
      <w:r w:rsidR="00FC05FD" w:rsidRPr="003157DE">
        <w:t xml:space="preserve"> beberapa level</w:t>
      </w:r>
      <w:r w:rsidR="00FC05FD">
        <w:t xml:space="preserve"> dekomposisi</w:t>
      </w:r>
      <w:r w:rsidR="00FC05FD" w:rsidRPr="003157DE">
        <w:t xml:space="preserve"> </w:t>
      </w:r>
      <w:r w:rsidR="00FC05FD" w:rsidRPr="008C6E0C">
        <w:rPr>
          <w:i/>
        </w:rPr>
        <w:t>wavetlet Haar</w:t>
      </w:r>
      <w:r w:rsidR="00FC05FD" w:rsidRPr="003157DE">
        <w:t xml:space="preserve"> pada proses ekstraksi fitur</w:t>
      </w:r>
      <w:r w:rsidR="00FC05FD">
        <w:t xml:space="preserve"> dan </w:t>
      </w:r>
      <w:r w:rsidR="00FC05FD">
        <w:rPr>
          <w:i/>
        </w:rPr>
        <w:t>Hamming distance</w:t>
      </w:r>
      <w:r w:rsidR="00FC05FD">
        <w:t xml:space="preserve"> sebagai </w:t>
      </w:r>
      <w:r w:rsidR="00FC05FD" w:rsidRPr="008C1647">
        <w:t>metode</w:t>
      </w:r>
      <w:r w:rsidR="00FC05FD">
        <w:t xml:space="preserve"> untuk pengklasifikasiannya</w:t>
      </w:r>
      <w:r w:rsidR="00FC05FD" w:rsidRPr="003157DE">
        <w:t xml:space="preserve">. Level </w:t>
      </w:r>
      <w:r w:rsidR="00FC05FD">
        <w:t xml:space="preserve">dekomposisi </w:t>
      </w:r>
      <w:r w:rsidR="00FC05FD" w:rsidRPr="008C1647">
        <w:rPr>
          <w:i/>
        </w:rPr>
        <w:t>wavelet</w:t>
      </w:r>
      <w:r w:rsidR="00FC05FD">
        <w:t xml:space="preserve"> </w:t>
      </w:r>
      <w:r w:rsidR="00FC05FD" w:rsidRPr="003157DE">
        <w:t>yang di uji coba</w:t>
      </w:r>
      <w:r w:rsidR="00FC05FD">
        <w:t xml:space="preserve"> yaitu 1, 2, 3</w:t>
      </w:r>
      <w:r w:rsidR="00FC05FD" w:rsidRPr="003157DE">
        <w:t xml:space="preserve"> dan </w:t>
      </w:r>
      <w:r w:rsidR="00FC05FD">
        <w:t>4</w:t>
      </w:r>
      <w:r w:rsidR="00FC05FD" w:rsidRPr="003157DE">
        <w:t xml:space="preserve">. </w:t>
      </w:r>
      <w:r w:rsidR="00E6386E">
        <w:t>Bidang aproksimasi akan digunakan sebagai fitur karena memuat energi atau informasi yang lebih banyak dari bidang horizontal,vertikal, ataupun diagonal</w:t>
      </w:r>
      <w:r w:rsidR="00FC05FD">
        <w:t xml:space="preserve">. Hasil percobaan ditunjukan pada </w:t>
      </w:r>
      <w:r w:rsidR="00FC05FD">
        <w:fldChar w:fldCharType="begin"/>
      </w:r>
      <w:r w:rsidR="00FC05FD">
        <w:instrText xml:space="preserve"> REF _Ref453763361 \h </w:instrText>
      </w:r>
      <w:r w:rsidR="00FC05FD">
        <w:fldChar w:fldCharType="separate"/>
      </w:r>
      <w:r>
        <w:t xml:space="preserve">Tabel </w:t>
      </w:r>
      <w:r>
        <w:rPr>
          <w:lang w:val="en-US"/>
        </w:rPr>
        <w:t>5</w:t>
      </w:r>
      <w:r>
        <w:t>.</w:t>
      </w:r>
      <w:r>
        <w:rPr>
          <w:noProof/>
        </w:rPr>
        <w:t>9</w:t>
      </w:r>
      <w:r w:rsidR="00FC05FD">
        <w:fldChar w:fldCharType="end"/>
      </w:r>
      <w:r w:rsidR="00FC05FD">
        <w:t>.</w:t>
      </w:r>
    </w:p>
    <w:p w14:paraId="54AD903E" w14:textId="77777777" w:rsidR="00FC05FD" w:rsidRDefault="00FC05FD" w:rsidP="00FC05FD">
      <w:pPr>
        <w:ind w:firstLine="720"/>
        <w:rPr>
          <w:lang w:val="en-US"/>
        </w:rPr>
      </w:pPr>
    </w:p>
    <w:p w14:paraId="21838F1D" w14:textId="77777777" w:rsidR="00FC05FD" w:rsidRPr="00941F6C" w:rsidRDefault="00FC05FD" w:rsidP="00FC05FD">
      <w:pPr>
        <w:pStyle w:val="Caption"/>
      </w:pPr>
      <w:bookmarkStart w:id="360" w:name="_Ref453763361"/>
      <w:bookmarkStart w:id="361" w:name="_Toc453763784"/>
      <w:r>
        <w:lastRenderedPageBreak/>
        <w:t xml:space="preserve">Tabel </w:t>
      </w:r>
      <w:r>
        <w:rPr>
          <w:lang w:val="en-US"/>
        </w:rPr>
        <w:t>5</w:t>
      </w:r>
      <w:r>
        <w:t>.</w:t>
      </w:r>
      <w:r>
        <w:fldChar w:fldCharType="begin"/>
      </w:r>
      <w:r>
        <w:instrText xml:space="preserve"> SEQ Tabel \* ARABIC \s 1 </w:instrText>
      </w:r>
      <w:r>
        <w:fldChar w:fldCharType="separate"/>
      </w:r>
      <w:r w:rsidR="00AD3032">
        <w:rPr>
          <w:noProof/>
        </w:rPr>
        <w:t>9</w:t>
      </w:r>
      <w:r>
        <w:rPr>
          <w:noProof/>
        </w:rPr>
        <w:fldChar w:fldCharType="end"/>
      </w:r>
      <w:bookmarkEnd w:id="360"/>
      <w:r>
        <w:rPr>
          <w:lang w:val="en-US"/>
        </w:rPr>
        <w:t xml:space="preserve"> </w:t>
      </w:r>
      <w:bookmarkEnd w:id="361"/>
      <w:r>
        <w:t xml:space="preserve">Persentase Akurasi dan Waktu Eksekusi masing-masing level dekomposisi </w:t>
      </w:r>
      <w:r w:rsidRPr="004F3DDF">
        <w:rPr>
          <w:i/>
        </w:rPr>
        <w:t>wavelet</w:t>
      </w:r>
      <w:r>
        <w:t xml:space="preserve"> </w:t>
      </w:r>
      <w:r w:rsidRPr="00D12C76">
        <w:rPr>
          <w:i/>
        </w:rPr>
        <w:t>Haar</w:t>
      </w:r>
      <w:r>
        <w:rPr>
          <w:i/>
        </w:rPr>
        <w:t xml:space="preserve"> </w:t>
      </w:r>
      <w:r>
        <w:t>(</w:t>
      </w:r>
      <w:r w:rsidRPr="00B6610B">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10E4105C" w14:textId="77777777" w:rsidTr="00FC05FD">
        <w:trPr>
          <w:jc w:val="center"/>
        </w:trPr>
        <w:tc>
          <w:tcPr>
            <w:tcW w:w="1386" w:type="dxa"/>
            <w:vAlign w:val="center"/>
          </w:tcPr>
          <w:p w14:paraId="4F161749" w14:textId="77777777" w:rsidR="00FC05FD" w:rsidRPr="008A1405" w:rsidRDefault="00FC05FD" w:rsidP="00FC05FD">
            <w:pPr>
              <w:jc w:val="center"/>
              <w:rPr>
                <w:sz w:val="22"/>
                <w:szCs w:val="22"/>
              </w:rPr>
            </w:pPr>
            <w:r w:rsidRPr="008A1405">
              <w:rPr>
                <w:sz w:val="22"/>
                <w:szCs w:val="22"/>
              </w:rPr>
              <w:t>Level dekompsisi</w:t>
            </w:r>
          </w:p>
        </w:tc>
        <w:tc>
          <w:tcPr>
            <w:tcW w:w="1386" w:type="dxa"/>
            <w:vAlign w:val="center"/>
          </w:tcPr>
          <w:p w14:paraId="1D883DDD"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0EBA01CF"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CC6E0D1" w14:textId="77777777" w:rsidTr="00FC05FD">
        <w:trPr>
          <w:jc w:val="center"/>
        </w:trPr>
        <w:tc>
          <w:tcPr>
            <w:tcW w:w="1386" w:type="dxa"/>
            <w:vAlign w:val="center"/>
          </w:tcPr>
          <w:p w14:paraId="185448B4" w14:textId="77777777" w:rsidR="00FC05FD" w:rsidRPr="008A1405" w:rsidRDefault="00FC05FD" w:rsidP="00FC05FD">
            <w:pPr>
              <w:jc w:val="center"/>
              <w:rPr>
                <w:sz w:val="22"/>
                <w:szCs w:val="22"/>
                <w:vertAlign w:val="superscript"/>
              </w:rPr>
            </w:pPr>
            <w:r>
              <w:rPr>
                <w:sz w:val="22"/>
                <w:szCs w:val="22"/>
              </w:rPr>
              <w:t>1</w:t>
            </w:r>
          </w:p>
        </w:tc>
        <w:tc>
          <w:tcPr>
            <w:tcW w:w="1386" w:type="dxa"/>
            <w:vAlign w:val="bottom"/>
          </w:tcPr>
          <w:p w14:paraId="7475EC77" w14:textId="77777777" w:rsidR="00FC05FD" w:rsidRPr="008C1647" w:rsidRDefault="00FC05FD" w:rsidP="00FC05FD">
            <w:pPr>
              <w:jc w:val="center"/>
              <w:rPr>
                <w:b/>
                <w:sz w:val="22"/>
                <w:szCs w:val="22"/>
                <w:lang w:val="en-US"/>
              </w:rPr>
            </w:pPr>
            <w:r w:rsidRPr="008C1647">
              <w:rPr>
                <w:b/>
                <w:sz w:val="22"/>
                <w:szCs w:val="22"/>
              </w:rPr>
              <w:t>83.02</w:t>
            </w:r>
          </w:p>
        </w:tc>
        <w:tc>
          <w:tcPr>
            <w:tcW w:w="1387" w:type="dxa"/>
            <w:vAlign w:val="bottom"/>
          </w:tcPr>
          <w:p w14:paraId="6AFD9195" w14:textId="77777777" w:rsidR="00FC05FD" w:rsidRPr="008C1647" w:rsidRDefault="00FC05FD" w:rsidP="00FC05FD">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FC05FD" w14:paraId="4414CA27" w14:textId="77777777" w:rsidTr="00FC05FD">
        <w:trPr>
          <w:jc w:val="center"/>
        </w:trPr>
        <w:tc>
          <w:tcPr>
            <w:tcW w:w="1386" w:type="dxa"/>
            <w:vAlign w:val="center"/>
          </w:tcPr>
          <w:p w14:paraId="14AB63C2" w14:textId="77777777" w:rsidR="00FC05FD" w:rsidRPr="008A1405" w:rsidRDefault="00FC05FD" w:rsidP="00FC05FD">
            <w:pPr>
              <w:jc w:val="center"/>
              <w:rPr>
                <w:sz w:val="22"/>
                <w:szCs w:val="22"/>
                <w:vertAlign w:val="superscript"/>
              </w:rPr>
            </w:pPr>
            <w:r>
              <w:rPr>
                <w:sz w:val="22"/>
                <w:szCs w:val="22"/>
              </w:rPr>
              <w:t>2</w:t>
            </w:r>
          </w:p>
        </w:tc>
        <w:tc>
          <w:tcPr>
            <w:tcW w:w="1386" w:type="dxa"/>
            <w:vAlign w:val="bottom"/>
          </w:tcPr>
          <w:p w14:paraId="0E1EB4F0" w14:textId="77777777" w:rsidR="00FC05FD" w:rsidRPr="008C1647" w:rsidRDefault="00FC05FD" w:rsidP="00FC05FD">
            <w:pPr>
              <w:jc w:val="center"/>
              <w:rPr>
                <w:sz w:val="22"/>
                <w:szCs w:val="22"/>
                <w:lang w:val="en-US"/>
              </w:rPr>
            </w:pPr>
            <w:r w:rsidRPr="008C1647">
              <w:rPr>
                <w:sz w:val="22"/>
                <w:szCs w:val="22"/>
              </w:rPr>
              <w:t>78.09</w:t>
            </w:r>
          </w:p>
        </w:tc>
        <w:tc>
          <w:tcPr>
            <w:tcW w:w="1387" w:type="dxa"/>
            <w:vAlign w:val="bottom"/>
          </w:tcPr>
          <w:p w14:paraId="4B101C26" w14:textId="77777777" w:rsidR="00FC05FD" w:rsidRPr="008C1647" w:rsidRDefault="00FC05FD" w:rsidP="00FC05FD">
            <w:pPr>
              <w:ind w:right="351"/>
              <w:jc w:val="right"/>
              <w:rPr>
                <w:sz w:val="22"/>
                <w:szCs w:val="22"/>
                <w:lang w:val="en-US"/>
              </w:rPr>
            </w:pPr>
            <w:r>
              <w:rPr>
                <w:sz w:val="22"/>
                <w:szCs w:val="22"/>
              </w:rPr>
              <w:t>76.74</w:t>
            </w:r>
          </w:p>
        </w:tc>
      </w:tr>
      <w:tr w:rsidR="00FC05FD" w14:paraId="2F716B8C" w14:textId="77777777" w:rsidTr="00FC05FD">
        <w:trPr>
          <w:jc w:val="center"/>
        </w:trPr>
        <w:tc>
          <w:tcPr>
            <w:tcW w:w="1386" w:type="dxa"/>
            <w:vAlign w:val="center"/>
          </w:tcPr>
          <w:p w14:paraId="6C9C06AB" w14:textId="77777777" w:rsidR="00FC05FD" w:rsidRPr="008A1405" w:rsidRDefault="00FC05FD" w:rsidP="00FC05FD">
            <w:pPr>
              <w:jc w:val="center"/>
              <w:rPr>
                <w:sz w:val="22"/>
                <w:szCs w:val="22"/>
                <w:vertAlign w:val="superscript"/>
              </w:rPr>
            </w:pPr>
            <w:r>
              <w:rPr>
                <w:sz w:val="22"/>
                <w:szCs w:val="22"/>
              </w:rPr>
              <w:t>3</w:t>
            </w:r>
          </w:p>
        </w:tc>
        <w:tc>
          <w:tcPr>
            <w:tcW w:w="1386" w:type="dxa"/>
            <w:vAlign w:val="bottom"/>
          </w:tcPr>
          <w:p w14:paraId="38B8B96B" w14:textId="77777777" w:rsidR="00FC05FD" w:rsidRPr="005650E1" w:rsidRDefault="00FC05FD" w:rsidP="00FC05FD">
            <w:pPr>
              <w:jc w:val="center"/>
              <w:rPr>
                <w:sz w:val="22"/>
                <w:szCs w:val="22"/>
                <w:lang w:val="en-US"/>
              </w:rPr>
            </w:pPr>
            <w:r>
              <w:rPr>
                <w:sz w:val="22"/>
                <w:szCs w:val="22"/>
              </w:rPr>
              <w:t>75.00</w:t>
            </w:r>
          </w:p>
        </w:tc>
        <w:tc>
          <w:tcPr>
            <w:tcW w:w="1387" w:type="dxa"/>
            <w:vAlign w:val="bottom"/>
          </w:tcPr>
          <w:p w14:paraId="21AE1BE9" w14:textId="77777777" w:rsidR="00FC05FD" w:rsidRPr="005650E1" w:rsidRDefault="00FC05FD" w:rsidP="00FC05FD">
            <w:pPr>
              <w:ind w:right="351"/>
              <w:jc w:val="right"/>
              <w:rPr>
                <w:sz w:val="22"/>
                <w:szCs w:val="22"/>
                <w:lang w:val="en-US"/>
              </w:rPr>
            </w:pPr>
            <w:r>
              <w:rPr>
                <w:sz w:val="22"/>
                <w:szCs w:val="22"/>
              </w:rPr>
              <w:t>17.88</w:t>
            </w:r>
          </w:p>
        </w:tc>
      </w:tr>
      <w:tr w:rsidR="00FC05FD" w14:paraId="0F043343" w14:textId="77777777" w:rsidTr="00FC05FD">
        <w:trPr>
          <w:jc w:val="center"/>
        </w:trPr>
        <w:tc>
          <w:tcPr>
            <w:tcW w:w="1386" w:type="dxa"/>
            <w:vAlign w:val="center"/>
          </w:tcPr>
          <w:p w14:paraId="2D37B2A7" w14:textId="77777777" w:rsidR="00FC05FD" w:rsidRPr="008A1405" w:rsidRDefault="00FC05FD" w:rsidP="00FC05FD">
            <w:pPr>
              <w:jc w:val="center"/>
              <w:rPr>
                <w:sz w:val="22"/>
                <w:szCs w:val="22"/>
              </w:rPr>
            </w:pPr>
            <w:r>
              <w:rPr>
                <w:sz w:val="22"/>
                <w:szCs w:val="22"/>
              </w:rPr>
              <w:t>4</w:t>
            </w:r>
          </w:p>
        </w:tc>
        <w:tc>
          <w:tcPr>
            <w:tcW w:w="1386" w:type="dxa"/>
            <w:vAlign w:val="bottom"/>
          </w:tcPr>
          <w:p w14:paraId="4CCD6D82" w14:textId="77777777" w:rsidR="00FC05FD" w:rsidRPr="005650E1" w:rsidRDefault="00FC05FD" w:rsidP="00FC05FD">
            <w:pPr>
              <w:jc w:val="center"/>
              <w:rPr>
                <w:sz w:val="22"/>
                <w:szCs w:val="22"/>
                <w:lang w:val="en-US"/>
              </w:rPr>
            </w:pPr>
            <w:r>
              <w:rPr>
                <w:sz w:val="22"/>
                <w:szCs w:val="22"/>
              </w:rPr>
              <w:t>64.81</w:t>
            </w:r>
          </w:p>
        </w:tc>
        <w:tc>
          <w:tcPr>
            <w:tcW w:w="1387" w:type="dxa"/>
            <w:vAlign w:val="bottom"/>
          </w:tcPr>
          <w:p w14:paraId="7FEF00F2" w14:textId="77777777" w:rsidR="00FC05FD" w:rsidRPr="005650E1" w:rsidRDefault="00FC05FD" w:rsidP="00FC05FD">
            <w:pPr>
              <w:ind w:right="351"/>
              <w:jc w:val="right"/>
              <w:rPr>
                <w:sz w:val="22"/>
                <w:szCs w:val="22"/>
                <w:lang w:val="en-US"/>
              </w:rPr>
            </w:pPr>
            <w:r>
              <w:rPr>
                <w:sz w:val="22"/>
                <w:szCs w:val="22"/>
              </w:rPr>
              <w:t>2.52</w:t>
            </w:r>
          </w:p>
        </w:tc>
      </w:tr>
    </w:tbl>
    <w:p w14:paraId="2F2F41D2" w14:textId="77777777" w:rsidR="00FC05FD" w:rsidRDefault="00FC05FD" w:rsidP="00FC05FD">
      <w:pPr>
        <w:rPr>
          <w:lang w:val="en-US"/>
        </w:rPr>
      </w:pPr>
    </w:p>
    <w:p w14:paraId="1ED21DC1" w14:textId="37C1D9E3" w:rsidR="008741A4" w:rsidRDefault="00FC05FD" w:rsidP="00FC05FD">
      <w:pPr>
        <w:ind w:firstLine="720"/>
        <w:rPr>
          <w:lang w:val="en-US"/>
        </w:rPr>
      </w:pPr>
      <w:r>
        <w:t>Dari</w:t>
      </w:r>
      <w:r>
        <w:rPr>
          <w:lang w:val="en-US"/>
        </w:rPr>
        <w:t xml:space="preserve"> uji coba </w:t>
      </w:r>
      <w:r w:rsidR="00AD3032">
        <w:t>7,</w:t>
      </w:r>
      <w:r>
        <w:rPr>
          <w:lang w:val="en-US"/>
        </w:rPr>
        <w:t xml:space="preserve"> hasil terbaik didapatkan </w:t>
      </w:r>
      <w:r>
        <w:t xml:space="preserve">pada dekomposisi </w:t>
      </w:r>
      <w:r w:rsidRPr="00525BA2">
        <w:rPr>
          <w:i/>
        </w:rPr>
        <w:t>wavelet Haar</w:t>
      </w:r>
      <w:r>
        <w:t xml:space="preserve"> level 1</w:t>
      </w:r>
      <w:r>
        <w:rPr>
          <w:lang w:val="en-US"/>
        </w:rPr>
        <w:t>, dimana memiliki akurasi</w:t>
      </w:r>
      <w:r>
        <w:rPr>
          <w:i/>
          <w:lang w:val="en-US"/>
        </w:rPr>
        <w:t xml:space="preserve"> </w:t>
      </w:r>
      <w:r>
        <w:rPr>
          <w:lang w:val="en-US"/>
        </w:rPr>
        <w:t>yang lebih tinggi dari yang lainnya.</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01F4023B" w14:textId="7220A6D7" w:rsidR="008741A4" w:rsidRDefault="008741A4" w:rsidP="008741A4">
      <w:pPr>
        <w:pStyle w:val="Heading3"/>
        <w:rPr>
          <w:lang w:val="en-US"/>
        </w:rPr>
      </w:pPr>
      <w:bookmarkStart w:id="362" w:name="_Toc453233693"/>
      <w:r>
        <w:rPr>
          <w:lang w:val="en-US"/>
        </w:rPr>
        <w:t>Skenario Uji Coba 8</w:t>
      </w:r>
      <w:bookmarkEnd w:id="362"/>
    </w:p>
    <w:p w14:paraId="0377FD08" w14:textId="45211064" w:rsidR="00FC05FD" w:rsidRDefault="00FC05FD" w:rsidP="00FC05FD">
      <w:pPr>
        <w:ind w:firstLine="720"/>
        <w:rPr>
          <w:lang w:val="en-US"/>
        </w:rPr>
      </w:pPr>
      <w:r w:rsidRPr="003157DE">
        <w:t xml:space="preserve">Pada uji skenario yang </w:t>
      </w:r>
      <w:r w:rsidR="00AD3032">
        <w:t>terakhir</w:t>
      </w:r>
      <w:r w:rsidRPr="003157DE">
        <w:t xml:space="preserve"> akan dilakukan percobaan </w:t>
      </w:r>
      <w:r>
        <w:t xml:space="preserve">untuk melihat akurasi dan waktu eksekusi 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Pr>
          <w:highlight w:val="yellow"/>
        </w:rPr>
        <w:fldChar w:fldCharType="begin"/>
      </w:r>
      <w:r>
        <w:instrText xml:space="preserve"> REF _Ref452551291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10</w:t>
      </w:r>
      <w:r>
        <w:rPr>
          <w:highlight w:val="yellow"/>
        </w:rPr>
        <w:fldChar w:fldCharType="end"/>
      </w:r>
      <w:r>
        <w:rPr>
          <w:lang w:val="en-US"/>
        </w:rPr>
        <w:t>.</w:t>
      </w:r>
    </w:p>
    <w:p w14:paraId="1308403B" w14:textId="77777777" w:rsidR="00FC05FD" w:rsidRDefault="00FC05FD" w:rsidP="00FC05FD">
      <w:pPr>
        <w:ind w:firstLine="720"/>
        <w:rPr>
          <w:lang w:val="en-US"/>
        </w:rPr>
      </w:pPr>
    </w:p>
    <w:p w14:paraId="3E94D7DF" w14:textId="77777777" w:rsidR="00FC05FD" w:rsidRPr="00941F6C" w:rsidRDefault="00FC05FD" w:rsidP="00FC05FD">
      <w:pPr>
        <w:pStyle w:val="Caption"/>
      </w:pPr>
      <w:bookmarkStart w:id="363" w:name="_Ref452551291"/>
      <w:bookmarkStart w:id="364" w:name="_Toc453763783"/>
      <w:r>
        <w:t xml:space="preserve">Tabel </w:t>
      </w:r>
      <w:r>
        <w:rPr>
          <w:lang w:val="en-US"/>
        </w:rPr>
        <w:t>5</w:t>
      </w:r>
      <w:r>
        <w:t>.</w:t>
      </w:r>
      <w:r>
        <w:fldChar w:fldCharType="begin"/>
      </w:r>
      <w:r>
        <w:instrText xml:space="preserve"> SEQ Tabel \* ARABIC \s 1 </w:instrText>
      </w:r>
      <w:r>
        <w:fldChar w:fldCharType="separate"/>
      </w:r>
      <w:r w:rsidR="00AD3032">
        <w:rPr>
          <w:noProof/>
        </w:rPr>
        <w:t>10</w:t>
      </w:r>
      <w:r>
        <w:rPr>
          <w:noProof/>
        </w:rPr>
        <w:fldChar w:fldCharType="end"/>
      </w:r>
      <w:bookmarkEnd w:id="363"/>
      <w:r>
        <w:rPr>
          <w:lang w:val="en-US"/>
        </w:rPr>
        <w:t xml:space="preserve"> </w:t>
      </w:r>
      <w:bookmarkEnd w:id="364"/>
      <w:r>
        <w:t>Persentase Akurasi dan Waktu Eksekusi fitur biner menggunakan variasi standar deviasi</w:t>
      </w:r>
      <w:r>
        <w:rPr>
          <w:i/>
        </w:rPr>
        <w:t xml:space="preserve"> </w:t>
      </w:r>
      <w:r>
        <w:t>(</w:t>
      </w:r>
      <w:r w:rsidRPr="00D010D9">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39C90080" w14:textId="77777777" w:rsidTr="00FC05FD">
        <w:trPr>
          <w:jc w:val="center"/>
        </w:trPr>
        <w:tc>
          <w:tcPr>
            <w:tcW w:w="1386" w:type="dxa"/>
            <w:vAlign w:val="center"/>
          </w:tcPr>
          <w:p w14:paraId="6F2A67F1" w14:textId="77777777" w:rsidR="00FC05FD" w:rsidRPr="008A1405" w:rsidRDefault="00FC05FD" w:rsidP="00FC05FD">
            <w:pPr>
              <w:jc w:val="center"/>
              <w:rPr>
                <w:sz w:val="22"/>
                <w:szCs w:val="22"/>
              </w:rPr>
            </w:pPr>
            <w:r>
              <w:rPr>
                <w:sz w:val="22"/>
                <w:szCs w:val="22"/>
              </w:rPr>
              <w:t>Standar deviasi</w:t>
            </w:r>
          </w:p>
        </w:tc>
        <w:tc>
          <w:tcPr>
            <w:tcW w:w="1386" w:type="dxa"/>
            <w:vAlign w:val="center"/>
          </w:tcPr>
          <w:p w14:paraId="48E271E6"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2386D61"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E67C9E0" w14:textId="77777777" w:rsidTr="00FC05FD">
        <w:trPr>
          <w:jc w:val="center"/>
        </w:trPr>
        <w:tc>
          <w:tcPr>
            <w:tcW w:w="1386" w:type="dxa"/>
            <w:vAlign w:val="center"/>
          </w:tcPr>
          <w:p w14:paraId="6F24F54E" w14:textId="77777777" w:rsidR="00FC05FD" w:rsidRPr="00641EB2" w:rsidRDefault="00FC05FD" w:rsidP="00FC05FD">
            <w:pPr>
              <w:jc w:val="center"/>
              <w:rPr>
                <w:b/>
                <w:sz w:val="22"/>
                <w:szCs w:val="22"/>
                <w:vertAlign w:val="superscript"/>
              </w:rPr>
            </w:pPr>
            <w:r w:rsidRPr="00641EB2">
              <w:rPr>
                <w:b/>
                <w:sz w:val="22"/>
                <w:szCs w:val="22"/>
              </w:rPr>
              <w:t>0.2</w:t>
            </w:r>
          </w:p>
        </w:tc>
        <w:tc>
          <w:tcPr>
            <w:tcW w:w="1386" w:type="dxa"/>
            <w:vAlign w:val="bottom"/>
          </w:tcPr>
          <w:p w14:paraId="77E3A41F" w14:textId="77777777" w:rsidR="00FC05FD" w:rsidRPr="00641EB2" w:rsidRDefault="00FC05FD" w:rsidP="00FC05FD">
            <w:pPr>
              <w:jc w:val="center"/>
              <w:rPr>
                <w:b/>
                <w:sz w:val="22"/>
                <w:szCs w:val="22"/>
                <w:lang w:val="en-US"/>
              </w:rPr>
            </w:pPr>
            <w:r w:rsidRPr="00641EB2">
              <w:rPr>
                <w:b/>
                <w:sz w:val="22"/>
                <w:szCs w:val="22"/>
              </w:rPr>
              <w:t>91.67</w:t>
            </w:r>
          </w:p>
        </w:tc>
        <w:tc>
          <w:tcPr>
            <w:tcW w:w="1387" w:type="dxa"/>
            <w:vAlign w:val="bottom"/>
          </w:tcPr>
          <w:p w14:paraId="731C43F4" w14:textId="77777777" w:rsidR="00FC05FD" w:rsidRPr="00641EB2" w:rsidRDefault="00FC05FD" w:rsidP="00FC05FD">
            <w:pPr>
              <w:jc w:val="center"/>
              <w:rPr>
                <w:b/>
                <w:sz w:val="22"/>
                <w:szCs w:val="22"/>
                <w:lang w:val="en-US"/>
              </w:rPr>
            </w:pPr>
            <w:r w:rsidRPr="00641EB2">
              <w:rPr>
                <w:b/>
                <w:sz w:val="22"/>
                <w:szCs w:val="22"/>
              </w:rPr>
              <w:t>279.52</w:t>
            </w:r>
          </w:p>
        </w:tc>
      </w:tr>
      <w:tr w:rsidR="00FC05FD" w14:paraId="106C4AA6" w14:textId="77777777" w:rsidTr="00FC05FD">
        <w:trPr>
          <w:jc w:val="center"/>
        </w:trPr>
        <w:tc>
          <w:tcPr>
            <w:tcW w:w="1386" w:type="dxa"/>
            <w:vAlign w:val="center"/>
          </w:tcPr>
          <w:p w14:paraId="0EB84EF3" w14:textId="77777777" w:rsidR="00FC05FD" w:rsidRPr="008A1405" w:rsidRDefault="00FC05FD" w:rsidP="00FC05FD">
            <w:pPr>
              <w:jc w:val="center"/>
              <w:rPr>
                <w:sz w:val="22"/>
                <w:szCs w:val="22"/>
                <w:vertAlign w:val="superscript"/>
              </w:rPr>
            </w:pPr>
            <w:r>
              <w:rPr>
                <w:sz w:val="22"/>
                <w:szCs w:val="22"/>
              </w:rPr>
              <w:t>0.4</w:t>
            </w:r>
          </w:p>
        </w:tc>
        <w:tc>
          <w:tcPr>
            <w:tcW w:w="1386" w:type="dxa"/>
            <w:vAlign w:val="bottom"/>
          </w:tcPr>
          <w:p w14:paraId="4FB97913" w14:textId="77777777" w:rsidR="00FC05FD" w:rsidRPr="005650E1" w:rsidRDefault="00FC05FD" w:rsidP="00FC05FD">
            <w:pPr>
              <w:jc w:val="center"/>
              <w:rPr>
                <w:sz w:val="22"/>
                <w:szCs w:val="22"/>
                <w:lang w:val="en-US"/>
              </w:rPr>
            </w:pPr>
            <w:r>
              <w:rPr>
                <w:sz w:val="22"/>
                <w:szCs w:val="22"/>
              </w:rPr>
              <w:t>86.73</w:t>
            </w:r>
          </w:p>
        </w:tc>
        <w:tc>
          <w:tcPr>
            <w:tcW w:w="1387" w:type="dxa"/>
            <w:vAlign w:val="bottom"/>
          </w:tcPr>
          <w:p w14:paraId="19669B9B" w14:textId="77777777" w:rsidR="00FC05FD" w:rsidRPr="005650E1" w:rsidRDefault="00FC05FD" w:rsidP="00FC05FD">
            <w:pPr>
              <w:jc w:val="center"/>
              <w:rPr>
                <w:sz w:val="22"/>
                <w:szCs w:val="22"/>
                <w:lang w:val="en-US"/>
              </w:rPr>
            </w:pPr>
            <w:r>
              <w:rPr>
                <w:sz w:val="22"/>
                <w:szCs w:val="22"/>
              </w:rPr>
              <w:t>280.32</w:t>
            </w:r>
          </w:p>
        </w:tc>
      </w:tr>
      <w:tr w:rsidR="00FC05FD" w14:paraId="35027110" w14:textId="77777777" w:rsidTr="00FC05FD">
        <w:trPr>
          <w:jc w:val="center"/>
        </w:trPr>
        <w:tc>
          <w:tcPr>
            <w:tcW w:w="1386" w:type="dxa"/>
            <w:vAlign w:val="center"/>
          </w:tcPr>
          <w:p w14:paraId="257884C5" w14:textId="77777777" w:rsidR="00FC05FD" w:rsidRPr="008A1405" w:rsidRDefault="00FC05FD" w:rsidP="00FC05FD">
            <w:pPr>
              <w:jc w:val="center"/>
              <w:rPr>
                <w:sz w:val="22"/>
                <w:szCs w:val="22"/>
                <w:vertAlign w:val="superscript"/>
              </w:rPr>
            </w:pPr>
            <w:r>
              <w:rPr>
                <w:sz w:val="22"/>
                <w:szCs w:val="22"/>
              </w:rPr>
              <w:t>0.6</w:t>
            </w:r>
          </w:p>
        </w:tc>
        <w:tc>
          <w:tcPr>
            <w:tcW w:w="1386" w:type="dxa"/>
            <w:vAlign w:val="bottom"/>
          </w:tcPr>
          <w:p w14:paraId="1B8A3177" w14:textId="77777777" w:rsidR="00FC05FD" w:rsidRPr="005650E1" w:rsidRDefault="00FC05FD" w:rsidP="00FC05FD">
            <w:pPr>
              <w:jc w:val="center"/>
              <w:rPr>
                <w:sz w:val="22"/>
                <w:szCs w:val="22"/>
                <w:lang w:val="en-US"/>
              </w:rPr>
            </w:pPr>
            <w:r>
              <w:rPr>
                <w:sz w:val="22"/>
                <w:szCs w:val="22"/>
              </w:rPr>
              <w:t>82.41</w:t>
            </w:r>
          </w:p>
        </w:tc>
        <w:tc>
          <w:tcPr>
            <w:tcW w:w="1387" w:type="dxa"/>
            <w:vAlign w:val="bottom"/>
          </w:tcPr>
          <w:p w14:paraId="1F98690A" w14:textId="77777777" w:rsidR="00FC05FD" w:rsidRPr="005650E1" w:rsidRDefault="00FC05FD" w:rsidP="00FC05FD">
            <w:pPr>
              <w:jc w:val="center"/>
              <w:rPr>
                <w:sz w:val="22"/>
                <w:szCs w:val="22"/>
                <w:lang w:val="en-US"/>
              </w:rPr>
            </w:pPr>
            <w:r>
              <w:rPr>
                <w:sz w:val="22"/>
                <w:szCs w:val="22"/>
              </w:rPr>
              <w:t>278.93</w:t>
            </w:r>
          </w:p>
        </w:tc>
      </w:tr>
      <w:tr w:rsidR="00FC05FD" w14:paraId="2969A76F" w14:textId="77777777" w:rsidTr="00FC05FD">
        <w:trPr>
          <w:jc w:val="center"/>
        </w:trPr>
        <w:tc>
          <w:tcPr>
            <w:tcW w:w="1386" w:type="dxa"/>
            <w:vAlign w:val="center"/>
          </w:tcPr>
          <w:p w14:paraId="39B830C7" w14:textId="77777777" w:rsidR="00FC05FD" w:rsidRPr="008A1405" w:rsidRDefault="00FC05FD" w:rsidP="00FC05FD">
            <w:pPr>
              <w:jc w:val="center"/>
              <w:rPr>
                <w:sz w:val="22"/>
                <w:szCs w:val="22"/>
              </w:rPr>
            </w:pPr>
            <w:r>
              <w:rPr>
                <w:sz w:val="22"/>
                <w:szCs w:val="22"/>
              </w:rPr>
              <w:t>0.8</w:t>
            </w:r>
          </w:p>
        </w:tc>
        <w:tc>
          <w:tcPr>
            <w:tcW w:w="1386" w:type="dxa"/>
            <w:vAlign w:val="bottom"/>
          </w:tcPr>
          <w:p w14:paraId="6A342472" w14:textId="77777777" w:rsidR="00FC05FD" w:rsidRPr="005650E1" w:rsidRDefault="00FC05FD" w:rsidP="00FC05FD">
            <w:pPr>
              <w:jc w:val="center"/>
              <w:rPr>
                <w:sz w:val="22"/>
                <w:szCs w:val="22"/>
                <w:lang w:val="en-US"/>
              </w:rPr>
            </w:pPr>
            <w:r>
              <w:rPr>
                <w:sz w:val="22"/>
                <w:szCs w:val="22"/>
              </w:rPr>
              <w:t>76.23</w:t>
            </w:r>
          </w:p>
        </w:tc>
        <w:tc>
          <w:tcPr>
            <w:tcW w:w="1387" w:type="dxa"/>
            <w:vAlign w:val="bottom"/>
          </w:tcPr>
          <w:p w14:paraId="6D6727AA" w14:textId="77777777" w:rsidR="00FC05FD" w:rsidRPr="005650E1" w:rsidRDefault="00FC05FD" w:rsidP="00FC05FD">
            <w:pPr>
              <w:jc w:val="center"/>
              <w:rPr>
                <w:sz w:val="22"/>
                <w:szCs w:val="22"/>
                <w:lang w:val="en-US"/>
              </w:rPr>
            </w:pPr>
            <w:r>
              <w:rPr>
                <w:sz w:val="22"/>
                <w:szCs w:val="22"/>
              </w:rPr>
              <w:t>281.84</w:t>
            </w:r>
          </w:p>
        </w:tc>
      </w:tr>
    </w:tbl>
    <w:p w14:paraId="789FF967" w14:textId="77777777" w:rsidR="00AD3032" w:rsidRDefault="00AD3032" w:rsidP="00FC05FD"/>
    <w:p w14:paraId="2C599363" w14:textId="200B9D58" w:rsidR="00FC05FD" w:rsidRPr="00FC05FD" w:rsidRDefault="00AD3032" w:rsidP="00AD3032">
      <w:pPr>
        <w:ind w:firstLine="720"/>
        <w:rPr>
          <w:lang w:val="en-US"/>
        </w:rPr>
      </w:pPr>
      <w:r w:rsidRPr="003157DE">
        <w:lastRenderedPageBreak/>
        <w:t>Berdasarkan hasil yang ditunjukkan oleh</w:t>
      </w:r>
      <w:r>
        <w:t xml:space="preserve"> </w:t>
      </w:r>
      <w:r>
        <w:fldChar w:fldCharType="begin"/>
      </w:r>
      <w:r>
        <w:instrText xml:space="preserve"> REF _Ref452551291 \h </w:instrText>
      </w:r>
      <w:r>
        <w:fldChar w:fldCharType="separate"/>
      </w:r>
      <w:r>
        <w:t xml:space="preserve">Tabel </w:t>
      </w:r>
      <w:r>
        <w:rPr>
          <w:lang w:val="en-US"/>
        </w:rPr>
        <w:t>5</w:t>
      </w:r>
      <w:r>
        <w:t>.</w:t>
      </w:r>
      <w:r>
        <w:rPr>
          <w:noProof/>
        </w:rPr>
        <w:t>10</w:t>
      </w:r>
      <w:r>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7B801AA6" w14:textId="600317D5" w:rsidR="004B76F7" w:rsidRDefault="003F2D30" w:rsidP="004B76F7">
      <w:pPr>
        <w:pStyle w:val="Heading2"/>
        <w:rPr>
          <w:lang w:val="en-US"/>
        </w:rPr>
      </w:pPr>
      <w:bookmarkStart w:id="365" w:name="_Toc453233694"/>
      <w:r>
        <w:rPr>
          <w:lang w:val="en-US"/>
        </w:rPr>
        <w:t>Analisis Hasil Uji Coba</w:t>
      </w:r>
      <w:bookmarkEnd w:id="365"/>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lastRenderedPageBreak/>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6" w:name="_Ref452551593"/>
      <w:bookmarkStart w:id="367" w:name="_Toc453763788"/>
      <w:r>
        <w:t xml:space="preserve">Tabel </w:t>
      </w:r>
      <w:r>
        <w:rPr>
          <w:lang w:val="en-US"/>
        </w:rPr>
        <w:t>5</w:t>
      </w:r>
      <w:r>
        <w:t>.</w:t>
      </w:r>
      <w:r>
        <w:fldChar w:fldCharType="begin"/>
      </w:r>
      <w:r>
        <w:instrText xml:space="preserve"> SEQ Tabel \* ARABIC \s 1 </w:instrText>
      </w:r>
      <w:r>
        <w:fldChar w:fldCharType="separate"/>
      </w:r>
      <w:r w:rsidR="00AD3032">
        <w:rPr>
          <w:noProof/>
        </w:rPr>
        <w:t>11</w:t>
      </w:r>
      <w:r>
        <w:rPr>
          <w:noProof/>
        </w:rPr>
        <w:fldChar w:fldCharType="end"/>
      </w:r>
      <w:bookmarkEnd w:id="366"/>
      <w:r>
        <w:rPr>
          <w:lang w:val="en-US"/>
        </w:rPr>
        <w:t xml:space="preserve"> </w:t>
      </w:r>
      <w:r>
        <w:t xml:space="preserve">Perbandingan Akurasi </w:t>
      </w:r>
      <w:r w:rsidR="0068612B">
        <w:t xml:space="preserve">Metode </w:t>
      </w:r>
      <w:r>
        <w:t>Klasifikasi</w:t>
      </w:r>
      <w:bookmarkEnd w:id="367"/>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308615E2"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8" w:name="_Toc453233695"/>
      <w:r w:rsidR="00893607" w:rsidRPr="00962831">
        <w:t xml:space="preserve">KESIMPULAN </w:t>
      </w:r>
      <w:r w:rsidR="00833EC5" w:rsidRPr="00962831">
        <w:t>DAN</w:t>
      </w:r>
      <w:r w:rsidR="00893607" w:rsidRPr="00962831">
        <w:t xml:space="preserve"> SARAN</w:t>
      </w:r>
      <w:bookmarkEnd w:id="368"/>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9" w:name="_Toc417388698"/>
      <w:bookmarkStart w:id="370" w:name="_Toc417388745"/>
      <w:bookmarkStart w:id="371" w:name="_Toc417388789"/>
      <w:bookmarkStart w:id="372" w:name="_Toc417388839"/>
      <w:bookmarkStart w:id="373" w:name="_Toc417388883"/>
      <w:bookmarkStart w:id="374" w:name="_Toc420877531"/>
      <w:bookmarkStart w:id="375" w:name="_Toc420877575"/>
      <w:bookmarkStart w:id="376" w:name="_Toc420877618"/>
      <w:bookmarkStart w:id="377" w:name="_Toc420877663"/>
      <w:bookmarkStart w:id="378" w:name="_Toc420877706"/>
      <w:bookmarkStart w:id="379" w:name="_Toc420877944"/>
      <w:bookmarkStart w:id="380" w:name="_Toc420877987"/>
      <w:bookmarkStart w:id="381" w:name="_Toc420878817"/>
      <w:bookmarkStart w:id="382" w:name="_Toc420886647"/>
      <w:bookmarkStart w:id="383" w:name="_Toc420893604"/>
      <w:bookmarkStart w:id="384" w:name="_Toc420918024"/>
      <w:bookmarkStart w:id="385" w:name="_Toc420928101"/>
      <w:bookmarkStart w:id="386" w:name="_Toc421009015"/>
      <w:bookmarkStart w:id="387" w:name="_Toc421020294"/>
      <w:bookmarkStart w:id="388" w:name="_Toc421053077"/>
      <w:bookmarkStart w:id="389" w:name="_Toc421054258"/>
      <w:bookmarkStart w:id="390" w:name="_Toc421090987"/>
      <w:bookmarkStart w:id="391" w:name="_Toc421093384"/>
      <w:bookmarkStart w:id="392" w:name="_Toc421094388"/>
      <w:bookmarkStart w:id="393" w:name="_Toc421123103"/>
      <w:bookmarkStart w:id="394" w:name="_Toc421123371"/>
      <w:bookmarkStart w:id="395" w:name="_Toc422156649"/>
      <w:bookmarkStart w:id="396" w:name="_Toc422157046"/>
      <w:bookmarkStart w:id="397" w:name="_Toc422157793"/>
      <w:bookmarkStart w:id="398" w:name="_Toc422157850"/>
      <w:bookmarkStart w:id="399" w:name="_Toc422157907"/>
      <w:bookmarkStart w:id="400" w:name="_Toc422160651"/>
      <w:bookmarkStart w:id="401" w:name="_Toc453233696"/>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rsidRPr="00962831">
        <w:t>Kesimpulan</w:t>
      </w:r>
      <w:bookmarkEnd w:id="401"/>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2D45654E" w:rsidR="00AA2C55" w:rsidRPr="00AA2C55" w:rsidRDefault="00AA2C55" w:rsidP="0008754D">
      <w:pPr>
        <w:pStyle w:val="ListParagraph"/>
        <w:numPr>
          <w:ilvl w:val="0"/>
          <w:numId w:val="35"/>
        </w:numPr>
        <w:rPr>
          <w:lang w:val="en-US"/>
        </w:rPr>
      </w:pPr>
      <w:r>
        <w:t xml:space="preserve">Metode pengenalan </w:t>
      </w:r>
      <w:r w:rsidR="00B95D1C">
        <w:t xml:space="preserve">iris mata </w:t>
      </w:r>
      <w:r>
        <w:t xml:space="preserve">menggunakan </w:t>
      </w:r>
      <w:r w:rsidR="00583A20">
        <w:t>klasifikasi</w:t>
      </w:r>
      <w:r>
        <w:t xml:space="preserve"> </w:t>
      </w:r>
      <w:r w:rsidR="00FC172F">
        <w:t>SVM</w:t>
      </w:r>
      <w:r>
        <w:t xml:space="preserve"> dan </w:t>
      </w:r>
      <w:r w:rsidR="00583A20">
        <w:t>klasifikasi</w:t>
      </w:r>
      <w:r>
        <w:t xml:space="preserve"> </w:t>
      </w:r>
      <w:r w:rsidR="00FC172F" w:rsidRPr="00FC172F">
        <w:rPr>
          <w:i/>
        </w:rPr>
        <w:t>Hamming distance</w:t>
      </w:r>
      <w:r>
        <w:t xml:space="preserve"> memberikan hasi</w:t>
      </w:r>
      <w:r w:rsidR="00583A20">
        <w:t>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7F29510F" w:rsidR="00804303" w:rsidRPr="00804303" w:rsidRDefault="00804303" w:rsidP="0008754D">
      <w:pPr>
        <w:pStyle w:val="ListParagraph"/>
        <w:numPr>
          <w:ilvl w:val="0"/>
          <w:numId w:val="35"/>
        </w:numPr>
        <w:rPr>
          <w:lang w:val="en-US"/>
        </w:rPr>
      </w:pPr>
      <w:r>
        <w:t xml:space="preserve">Penggunaan klasifikasi </w:t>
      </w:r>
      <w:r w:rsidR="00FC172F">
        <w:t xml:space="preserve">SVM </w:t>
      </w:r>
      <w:r>
        <w:t xml:space="preserve">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64565238"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00FC172F">
        <w:rPr>
          <w:i/>
        </w:rPr>
        <w:t>S</w:t>
      </w:r>
      <w:r w:rsidRPr="00580938">
        <w:rPr>
          <w:i/>
        </w:rPr>
        <w:t xml:space="preserve">upport </w:t>
      </w:r>
      <w:r w:rsidR="00FC172F">
        <w:rPr>
          <w:i/>
        </w:rPr>
        <w:t>V</w:t>
      </w:r>
      <w:r w:rsidRPr="00580938">
        <w:rPr>
          <w:i/>
        </w:rPr>
        <w:t xml:space="preserve">ector </w:t>
      </w:r>
      <w:r w:rsidR="00FC172F">
        <w:rPr>
          <w:i/>
        </w:rPr>
        <w:t>Machine</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2" w:name="_Toc453233697"/>
      <w:r w:rsidRPr="00962831">
        <w:lastRenderedPageBreak/>
        <w:t>Saran</w:t>
      </w:r>
      <w:bookmarkEnd w:id="402"/>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195C8E15"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00A642DE">
        <w:rPr>
          <w:i/>
        </w:rPr>
        <w:t>Support V</w:t>
      </w:r>
      <w:r w:rsidRPr="00AA2C55">
        <w:rPr>
          <w:i/>
        </w:rPr>
        <w:t xml:space="preserve">ector </w:t>
      </w:r>
      <w:r w:rsidR="00A642DE">
        <w:rPr>
          <w:i/>
        </w:rPr>
        <w:t>M</w:t>
      </w:r>
      <w:r w:rsidRPr="00AA2C55">
        <w:rPr>
          <w:i/>
        </w:rPr>
        <w:t>achine</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3" w:name="_Toc453233698"/>
      <w:r w:rsidRPr="00962831">
        <w:lastRenderedPageBreak/>
        <w:t xml:space="preserve">DAFTAR </w:t>
      </w:r>
      <w:r w:rsidR="00C948A4">
        <w:rPr>
          <w:lang w:val="en-US"/>
        </w:rPr>
        <w:t>PUSTAKA</w:t>
      </w:r>
      <w:bookmarkEnd w:id="403"/>
    </w:p>
    <w:p w14:paraId="017B774A" w14:textId="77777777" w:rsidR="00310CF7"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310CF7" w14:paraId="60E178DA" w14:textId="77777777">
        <w:trPr>
          <w:divId w:val="1414165004"/>
          <w:tblCellSpacing w:w="15" w:type="dxa"/>
        </w:trPr>
        <w:tc>
          <w:tcPr>
            <w:tcW w:w="50" w:type="pct"/>
            <w:hideMark/>
          </w:tcPr>
          <w:p w14:paraId="6517C2AC" w14:textId="77777777" w:rsidR="00310CF7" w:rsidRDefault="00310CF7">
            <w:pPr>
              <w:pStyle w:val="Bibliography"/>
              <w:rPr>
                <w:noProof/>
                <w:sz w:val="24"/>
                <w:szCs w:val="24"/>
                <w:lang w:val="en-US"/>
              </w:rPr>
            </w:pPr>
            <w:r>
              <w:rPr>
                <w:noProof/>
                <w:lang w:val="en-US"/>
              </w:rPr>
              <w:t xml:space="preserve">[1] </w:t>
            </w:r>
          </w:p>
        </w:tc>
        <w:tc>
          <w:tcPr>
            <w:tcW w:w="0" w:type="auto"/>
            <w:hideMark/>
          </w:tcPr>
          <w:p w14:paraId="5B943C7D" w14:textId="77777777" w:rsidR="00310CF7" w:rsidRDefault="00310CF7">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310CF7" w14:paraId="0534D1BA" w14:textId="77777777">
        <w:trPr>
          <w:divId w:val="1414165004"/>
          <w:tblCellSpacing w:w="15" w:type="dxa"/>
        </w:trPr>
        <w:tc>
          <w:tcPr>
            <w:tcW w:w="50" w:type="pct"/>
            <w:hideMark/>
          </w:tcPr>
          <w:p w14:paraId="44E61D2F" w14:textId="77777777" w:rsidR="00310CF7" w:rsidRDefault="00310CF7">
            <w:pPr>
              <w:pStyle w:val="Bibliography"/>
              <w:rPr>
                <w:noProof/>
                <w:lang w:val="en-US"/>
              </w:rPr>
            </w:pPr>
            <w:r>
              <w:rPr>
                <w:noProof/>
                <w:lang w:val="en-US"/>
              </w:rPr>
              <w:t xml:space="preserve">[2] </w:t>
            </w:r>
          </w:p>
        </w:tc>
        <w:tc>
          <w:tcPr>
            <w:tcW w:w="0" w:type="auto"/>
            <w:hideMark/>
          </w:tcPr>
          <w:p w14:paraId="4AFA73AF" w14:textId="77777777" w:rsidR="00310CF7" w:rsidRDefault="00310CF7">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310CF7" w14:paraId="39A1F826" w14:textId="77777777">
        <w:trPr>
          <w:divId w:val="1414165004"/>
          <w:tblCellSpacing w:w="15" w:type="dxa"/>
        </w:trPr>
        <w:tc>
          <w:tcPr>
            <w:tcW w:w="50" w:type="pct"/>
            <w:hideMark/>
          </w:tcPr>
          <w:p w14:paraId="565E752E" w14:textId="77777777" w:rsidR="00310CF7" w:rsidRDefault="00310CF7">
            <w:pPr>
              <w:pStyle w:val="Bibliography"/>
              <w:rPr>
                <w:noProof/>
                <w:lang w:val="en-US"/>
              </w:rPr>
            </w:pPr>
            <w:r>
              <w:rPr>
                <w:noProof/>
                <w:lang w:val="en-US"/>
              </w:rPr>
              <w:t xml:space="preserve">[3] </w:t>
            </w:r>
          </w:p>
        </w:tc>
        <w:tc>
          <w:tcPr>
            <w:tcW w:w="0" w:type="auto"/>
            <w:hideMark/>
          </w:tcPr>
          <w:p w14:paraId="00C250CA" w14:textId="77777777" w:rsidR="00310CF7" w:rsidRDefault="00310CF7">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310CF7" w14:paraId="4CD536E5" w14:textId="77777777">
        <w:trPr>
          <w:divId w:val="1414165004"/>
          <w:tblCellSpacing w:w="15" w:type="dxa"/>
        </w:trPr>
        <w:tc>
          <w:tcPr>
            <w:tcW w:w="50" w:type="pct"/>
            <w:hideMark/>
          </w:tcPr>
          <w:p w14:paraId="15B9AE70" w14:textId="77777777" w:rsidR="00310CF7" w:rsidRDefault="00310CF7">
            <w:pPr>
              <w:pStyle w:val="Bibliography"/>
              <w:rPr>
                <w:noProof/>
                <w:lang w:val="en-US"/>
              </w:rPr>
            </w:pPr>
            <w:r>
              <w:rPr>
                <w:noProof/>
                <w:lang w:val="en-US"/>
              </w:rPr>
              <w:t xml:space="preserve">[4] </w:t>
            </w:r>
          </w:p>
        </w:tc>
        <w:tc>
          <w:tcPr>
            <w:tcW w:w="0" w:type="auto"/>
            <w:hideMark/>
          </w:tcPr>
          <w:p w14:paraId="0F65BB75" w14:textId="77777777" w:rsidR="00310CF7" w:rsidRDefault="00310CF7">
            <w:pPr>
              <w:pStyle w:val="Bibliography"/>
              <w:rPr>
                <w:noProof/>
                <w:lang w:val="en-US"/>
              </w:rPr>
            </w:pPr>
            <w:r>
              <w:rPr>
                <w:noProof/>
                <w:lang w:val="en-US"/>
              </w:rPr>
              <w:t xml:space="preserve">Y. P. Syamsuddin, Aplikasi Pengenalan Iris yang Mengalami Deformasi dengan Metode Bayesian, Surabaya: Buku Tugas Akhir Teknik Informatika FtIf ITS, 2009. </w:t>
            </w:r>
          </w:p>
        </w:tc>
      </w:tr>
      <w:tr w:rsidR="00310CF7" w14:paraId="1D31FABF" w14:textId="77777777">
        <w:trPr>
          <w:divId w:val="1414165004"/>
          <w:tblCellSpacing w:w="15" w:type="dxa"/>
        </w:trPr>
        <w:tc>
          <w:tcPr>
            <w:tcW w:w="50" w:type="pct"/>
            <w:hideMark/>
          </w:tcPr>
          <w:p w14:paraId="2AA7BC4B" w14:textId="77777777" w:rsidR="00310CF7" w:rsidRDefault="00310CF7">
            <w:pPr>
              <w:pStyle w:val="Bibliography"/>
              <w:rPr>
                <w:noProof/>
                <w:lang w:val="en-US"/>
              </w:rPr>
            </w:pPr>
            <w:r>
              <w:rPr>
                <w:noProof/>
                <w:lang w:val="en-US"/>
              </w:rPr>
              <w:t xml:space="preserve">[5] </w:t>
            </w:r>
          </w:p>
        </w:tc>
        <w:tc>
          <w:tcPr>
            <w:tcW w:w="0" w:type="auto"/>
            <w:hideMark/>
          </w:tcPr>
          <w:p w14:paraId="7FEF5F8F" w14:textId="77777777" w:rsidR="00310CF7" w:rsidRDefault="00310CF7">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310CF7" w14:paraId="1820ED36" w14:textId="77777777">
        <w:trPr>
          <w:divId w:val="1414165004"/>
          <w:tblCellSpacing w:w="15" w:type="dxa"/>
        </w:trPr>
        <w:tc>
          <w:tcPr>
            <w:tcW w:w="50" w:type="pct"/>
            <w:hideMark/>
          </w:tcPr>
          <w:p w14:paraId="216D265D" w14:textId="77777777" w:rsidR="00310CF7" w:rsidRDefault="00310CF7">
            <w:pPr>
              <w:pStyle w:val="Bibliography"/>
              <w:rPr>
                <w:noProof/>
                <w:lang w:val="en-US"/>
              </w:rPr>
            </w:pPr>
            <w:r>
              <w:rPr>
                <w:noProof/>
                <w:lang w:val="en-US"/>
              </w:rPr>
              <w:t xml:space="preserve">[6] </w:t>
            </w:r>
          </w:p>
        </w:tc>
        <w:tc>
          <w:tcPr>
            <w:tcW w:w="0" w:type="auto"/>
            <w:hideMark/>
          </w:tcPr>
          <w:p w14:paraId="7365815E" w14:textId="77777777" w:rsidR="00310CF7" w:rsidRDefault="00310CF7">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310CF7" w14:paraId="37F3059F" w14:textId="77777777">
        <w:trPr>
          <w:divId w:val="1414165004"/>
          <w:tblCellSpacing w:w="15" w:type="dxa"/>
        </w:trPr>
        <w:tc>
          <w:tcPr>
            <w:tcW w:w="50" w:type="pct"/>
            <w:hideMark/>
          </w:tcPr>
          <w:p w14:paraId="4238E00C" w14:textId="77777777" w:rsidR="00310CF7" w:rsidRDefault="00310CF7">
            <w:pPr>
              <w:pStyle w:val="Bibliography"/>
              <w:rPr>
                <w:noProof/>
                <w:lang w:val="en-US"/>
              </w:rPr>
            </w:pPr>
            <w:r>
              <w:rPr>
                <w:noProof/>
                <w:lang w:val="en-US"/>
              </w:rPr>
              <w:t xml:space="preserve">[7] </w:t>
            </w:r>
          </w:p>
        </w:tc>
        <w:tc>
          <w:tcPr>
            <w:tcW w:w="0" w:type="auto"/>
            <w:hideMark/>
          </w:tcPr>
          <w:p w14:paraId="1AF80560" w14:textId="77777777" w:rsidR="00310CF7" w:rsidRDefault="00310CF7">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310CF7" w14:paraId="4E46A247" w14:textId="77777777">
        <w:trPr>
          <w:divId w:val="1414165004"/>
          <w:tblCellSpacing w:w="15" w:type="dxa"/>
        </w:trPr>
        <w:tc>
          <w:tcPr>
            <w:tcW w:w="50" w:type="pct"/>
            <w:hideMark/>
          </w:tcPr>
          <w:p w14:paraId="012B8520" w14:textId="77777777" w:rsidR="00310CF7" w:rsidRDefault="00310CF7">
            <w:pPr>
              <w:pStyle w:val="Bibliography"/>
              <w:rPr>
                <w:noProof/>
                <w:lang w:val="en-US"/>
              </w:rPr>
            </w:pPr>
            <w:r>
              <w:rPr>
                <w:noProof/>
                <w:lang w:val="en-US"/>
              </w:rPr>
              <w:t xml:space="preserve">[8] </w:t>
            </w:r>
          </w:p>
        </w:tc>
        <w:tc>
          <w:tcPr>
            <w:tcW w:w="0" w:type="auto"/>
            <w:hideMark/>
          </w:tcPr>
          <w:p w14:paraId="7D9EC05D" w14:textId="77777777" w:rsidR="00310CF7" w:rsidRDefault="00310CF7">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310CF7" w14:paraId="7B61B198" w14:textId="77777777">
        <w:trPr>
          <w:divId w:val="1414165004"/>
          <w:tblCellSpacing w:w="15" w:type="dxa"/>
        </w:trPr>
        <w:tc>
          <w:tcPr>
            <w:tcW w:w="50" w:type="pct"/>
            <w:hideMark/>
          </w:tcPr>
          <w:p w14:paraId="06CC51CB" w14:textId="77777777" w:rsidR="00310CF7" w:rsidRDefault="00310CF7">
            <w:pPr>
              <w:pStyle w:val="Bibliography"/>
              <w:rPr>
                <w:noProof/>
                <w:lang w:val="en-US"/>
              </w:rPr>
            </w:pPr>
            <w:r>
              <w:rPr>
                <w:noProof/>
                <w:lang w:val="en-US"/>
              </w:rPr>
              <w:lastRenderedPageBreak/>
              <w:t xml:space="preserve">[9] </w:t>
            </w:r>
          </w:p>
        </w:tc>
        <w:tc>
          <w:tcPr>
            <w:tcW w:w="0" w:type="auto"/>
            <w:hideMark/>
          </w:tcPr>
          <w:p w14:paraId="676A7D9C" w14:textId="77777777" w:rsidR="00310CF7" w:rsidRDefault="00310CF7">
            <w:pPr>
              <w:pStyle w:val="Bibliography"/>
              <w:rPr>
                <w:noProof/>
                <w:lang w:val="en-US"/>
              </w:rPr>
            </w:pPr>
            <w:r>
              <w:rPr>
                <w:noProof/>
                <w:lang w:val="en-US"/>
              </w:rPr>
              <w:t>"Chinese Academy of Sciences(CASIA)," National Laboratory of Pattern Recognition (NLPR), February 2003. [Online]. Available: http://biometrics.idealtest.org/.</w:t>
            </w:r>
          </w:p>
        </w:tc>
      </w:tr>
      <w:tr w:rsidR="00310CF7" w14:paraId="5BDD6B18" w14:textId="77777777">
        <w:trPr>
          <w:divId w:val="1414165004"/>
          <w:tblCellSpacing w:w="15" w:type="dxa"/>
        </w:trPr>
        <w:tc>
          <w:tcPr>
            <w:tcW w:w="50" w:type="pct"/>
            <w:hideMark/>
          </w:tcPr>
          <w:p w14:paraId="6DE711F2" w14:textId="77777777" w:rsidR="00310CF7" w:rsidRDefault="00310CF7">
            <w:pPr>
              <w:pStyle w:val="Bibliography"/>
              <w:rPr>
                <w:noProof/>
                <w:lang w:val="en-US"/>
              </w:rPr>
            </w:pPr>
            <w:r>
              <w:rPr>
                <w:noProof/>
                <w:lang w:val="en-US"/>
              </w:rPr>
              <w:t xml:space="preserve">[10] </w:t>
            </w:r>
          </w:p>
        </w:tc>
        <w:tc>
          <w:tcPr>
            <w:tcW w:w="0" w:type="auto"/>
            <w:hideMark/>
          </w:tcPr>
          <w:p w14:paraId="54A86953" w14:textId="77777777" w:rsidR="00310CF7" w:rsidRDefault="00310CF7">
            <w:pPr>
              <w:pStyle w:val="Bibliography"/>
              <w:rPr>
                <w:noProof/>
                <w:lang w:val="en-US"/>
              </w:rPr>
            </w:pPr>
            <w:r>
              <w:rPr>
                <w:noProof/>
                <w:lang w:val="en-US"/>
              </w:rPr>
              <w:t xml:space="preserve">R. C. Gonzalez and R. E. Woods, Digital Image Processing, New Jersey: Prentice Hall, 2002. </w:t>
            </w:r>
          </w:p>
        </w:tc>
      </w:tr>
      <w:tr w:rsidR="00310CF7" w14:paraId="58108C04" w14:textId="77777777">
        <w:trPr>
          <w:divId w:val="1414165004"/>
          <w:tblCellSpacing w:w="15" w:type="dxa"/>
        </w:trPr>
        <w:tc>
          <w:tcPr>
            <w:tcW w:w="50" w:type="pct"/>
            <w:hideMark/>
          </w:tcPr>
          <w:p w14:paraId="58625EAB" w14:textId="77777777" w:rsidR="00310CF7" w:rsidRDefault="00310CF7">
            <w:pPr>
              <w:pStyle w:val="Bibliography"/>
              <w:rPr>
                <w:noProof/>
                <w:lang w:val="en-US"/>
              </w:rPr>
            </w:pPr>
            <w:r>
              <w:rPr>
                <w:noProof/>
                <w:lang w:val="en-US"/>
              </w:rPr>
              <w:t xml:space="preserve">[11] </w:t>
            </w:r>
          </w:p>
        </w:tc>
        <w:tc>
          <w:tcPr>
            <w:tcW w:w="0" w:type="auto"/>
            <w:hideMark/>
          </w:tcPr>
          <w:p w14:paraId="50D6B5FD" w14:textId="77777777" w:rsidR="00310CF7" w:rsidRDefault="00310CF7">
            <w:pPr>
              <w:pStyle w:val="Bibliography"/>
              <w:rPr>
                <w:noProof/>
                <w:lang w:val="en-US"/>
              </w:rPr>
            </w:pPr>
            <w:r>
              <w:rPr>
                <w:noProof/>
                <w:lang w:val="en-US"/>
              </w:rPr>
              <w:t xml:space="preserve">M. R. Faundra, Aplikasi Filter Log-Gabor pada Sistem Pengenalan Iris Mata, Surabaya: Buku Tugas Akhir Fakultas Matematika dan Ilmu Pengetahuan Alam ITS , 2011. </w:t>
            </w:r>
          </w:p>
        </w:tc>
      </w:tr>
      <w:tr w:rsidR="00310CF7" w14:paraId="20603705" w14:textId="77777777">
        <w:trPr>
          <w:divId w:val="1414165004"/>
          <w:tblCellSpacing w:w="15" w:type="dxa"/>
        </w:trPr>
        <w:tc>
          <w:tcPr>
            <w:tcW w:w="50" w:type="pct"/>
            <w:hideMark/>
          </w:tcPr>
          <w:p w14:paraId="0DD85EE1" w14:textId="77777777" w:rsidR="00310CF7" w:rsidRDefault="00310CF7">
            <w:pPr>
              <w:pStyle w:val="Bibliography"/>
              <w:rPr>
                <w:noProof/>
                <w:lang w:val="en-US"/>
              </w:rPr>
            </w:pPr>
            <w:r>
              <w:rPr>
                <w:noProof/>
                <w:lang w:val="en-US"/>
              </w:rPr>
              <w:t xml:space="preserve">[12] </w:t>
            </w:r>
          </w:p>
        </w:tc>
        <w:tc>
          <w:tcPr>
            <w:tcW w:w="0" w:type="auto"/>
            <w:hideMark/>
          </w:tcPr>
          <w:p w14:paraId="40BCA705" w14:textId="77777777" w:rsidR="00310CF7" w:rsidRDefault="00310CF7">
            <w:pPr>
              <w:pStyle w:val="Bibliography"/>
              <w:rPr>
                <w:noProof/>
                <w:lang w:val="en-US"/>
              </w:rPr>
            </w:pPr>
            <w:r>
              <w:rPr>
                <w:noProof/>
                <w:lang w:val="en-US"/>
              </w:rPr>
              <w:t xml:space="preserve">L. Masek, Recognition of Human Iris Patterns for Biometric Identification, The University of Western Australia, 2003. </w:t>
            </w:r>
          </w:p>
        </w:tc>
      </w:tr>
      <w:tr w:rsidR="00310CF7" w14:paraId="4BE8CDFA" w14:textId="77777777">
        <w:trPr>
          <w:divId w:val="1414165004"/>
          <w:tblCellSpacing w:w="15" w:type="dxa"/>
        </w:trPr>
        <w:tc>
          <w:tcPr>
            <w:tcW w:w="50" w:type="pct"/>
            <w:hideMark/>
          </w:tcPr>
          <w:p w14:paraId="262B8A3E" w14:textId="77777777" w:rsidR="00310CF7" w:rsidRDefault="00310CF7">
            <w:pPr>
              <w:pStyle w:val="Bibliography"/>
              <w:rPr>
                <w:noProof/>
                <w:lang w:val="en-US"/>
              </w:rPr>
            </w:pPr>
            <w:r>
              <w:rPr>
                <w:noProof/>
                <w:lang w:val="en-US"/>
              </w:rPr>
              <w:t xml:space="preserve">[13] </w:t>
            </w:r>
          </w:p>
        </w:tc>
        <w:tc>
          <w:tcPr>
            <w:tcW w:w="0" w:type="auto"/>
            <w:hideMark/>
          </w:tcPr>
          <w:p w14:paraId="6F6334AD" w14:textId="77777777" w:rsidR="00310CF7" w:rsidRDefault="00310CF7">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310CF7" w14:paraId="74167452" w14:textId="77777777">
        <w:trPr>
          <w:divId w:val="1414165004"/>
          <w:tblCellSpacing w:w="15" w:type="dxa"/>
        </w:trPr>
        <w:tc>
          <w:tcPr>
            <w:tcW w:w="50" w:type="pct"/>
            <w:hideMark/>
          </w:tcPr>
          <w:p w14:paraId="3D32D6D9" w14:textId="77777777" w:rsidR="00310CF7" w:rsidRDefault="00310CF7">
            <w:pPr>
              <w:pStyle w:val="Bibliography"/>
              <w:rPr>
                <w:noProof/>
                <w:lang w:val="en-US"/>
              </w:rPr>
            </w:pPr>
            <w:r>
              <w:rPr>
                <w:noProof/>
                <w:lang w:val="en-US"/>
              </w:rPr>
              <w:t xml:space="preserve">[14] </w:t>
            </w:r>
          </w:p>
        </w:tc>
        <w:tc>
          <w:tcPr>
            <w:tcW w:w="0" w:type="auto"/>
            <w:hideMark/>
          </w:tcPr>
          <w:p w14:paraId="6269134E" w14:textId="77777777" w:rsidR="00310CF7" w:rsidRDefault="00310CF7">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310CF7" w14:paraId="11A4C200" w14:textId="77777777">
        <w:trPr>
          <w:divId w:val="1414165004"/>
          <w:tblCellSpacing w:w="15" w:type="dxa"/>
        </w:trPr>
        <w:tc>
          <w:tcPr>
            <w:tcW w:w="50" w:type="pct"/>
            <w:hideMark/>
          </w:tcPr>
          <w:p w14:paraId="1C795797" w14:textId="77777777" w:rsidR="00310CF7" w:rsidRDefault="00310CF7">
            <w:pPr>
              <w:pStyle w:val="Bibliography"/>
              <w:rPr>
                <w:noProof/>
                <w:lang w:val="en-US"/>
              </w:rPr>
            </w:pPr>
            <w:r>
              <w:rPr>
                <w:noProof/>
                <w:lang w:val="en-US"/>
              </w:rPr>
              <w:t xml:space="preserve">[15] </w:t>
            </w:r>
          </w:p>
        </w:tc>
        <w:tc>
          <w:tcPr>
            <w:tcW w:w="0" w:type="auto"/>
            <w:hideMark/>
          </w:tcPr>
          <w:p w14:paraId="7622019C" w14:textId="77777777" w:rsidR="00310CF7" w:rsidRDefault="00310CF7">
            <w:pPr>
              <w:pStyle w:val="Bibliography"/>
              <w:rPr>
                <w:noProof/>
                <w:lang w:val="en-US"/>
              </w:rPr>
            </w:pPr>
            <w:r>
              <w:rPr>
                <w:noProof/>
                <w:lang w:val="en-US"/>
              </w:rPr>
              <w:t>C.-J. L. Chih-Chung Chang, "A Library for Support Vector Machines," Taipei, Taiwan, 2001.</w:t>
            </w:r>
          </w:p>
        </w:tc>
      </w:tr>
      <w:tr w:rsidR="00310CF7" w14:paraId="744E000E" w14:textId="77777777">
        <w:trPr>
          <w:divId w:val="1414165004"/>
          <w:tblCellSpacing w:w="15" w:type="dxa"/>
        </w:trPr>
        <w:tc>
          <w:tcPr>
            <w:tcW w:w="50" w:type="pct"/>
            <w:hideMark/>
          </w:tcPr>
          <w:p w14:paraId="78B32515" w14:textId="77777777" w:rsidR="00310CF7" w:rsidRDefault="00310CF7">
            <w:pPr>
              <w:pStyle w:val="Bibliography"/>
              <w:rPr>
                <w:noProof/>
                <w:lang w:val="en-US"/>
              </w:rPr>
            </w:pPr>
            <w:r>
              <w:rPr>
                <w:noProof/>
                <w:lang w:val="en-US"/>
              </w:rPr>
              <w:t xml:space="preserve">[16] </w:t>
            </w:r>
          </w:p>
        </w:tc>
        <w:tc>
          <w:tcPr>
            <w:tcW w:w="0" w:type="auto"/>
            <w:hideMark/>
          </w:tcPr>
          <w:p w14:paraId="0BA2817B" w14:textId="77777777" w:rsidR="00310CF7" w:rsidRDefault="00310CF7">
            <w:pPr>
              <w:pStyle w:val="Bibliography"/>
              <w:rPr>
                <w:noProof/>
                <w:lang w:val="en-US"/>
              </w:rPr>
            </w:pPr>
            <w:r>
              <w:rPr>
                <w:noProof/>
                <w:lang w:val="en-US"/>
              </w:rPr>
              <w:t>X. Hou, "Support Vector Machine," github, 25 April 2015. [Online]. Available: http://houxianxu.github.io/support-vector-machine/. [Accessed 23 May 2016].</w:t>
            </w:r>
          </w:p>
        </w:tc>
      </w:tr>
      <w:tr w:rsidR="00310CF7" w14:paraId="6D6FC1A6" w14:textId="77777777">
        <w:trPr>
          <w:divId w:val="1414165004"/>
          <w:tblCellSpacing w:w="15" w:type="dxa"/>
        </w:trPr>
        <w:tc>
          <w:tcPr>
            <w:tcW w:w="50" w:type="pct"/>
            <w:hideMark/>
          </w:tcPr>
          <w:p w14:paraId="6F651803" w14:textId="77777777" w:rsidR="00310CF7" w:rsidRDefault="00310CF7">
            <w:pPr>
              <w:pStyle w:val="Bibliography"/>
              <w:rPr>
                <w:noProof/>
                <w:lang w:val="en-US"/>
              </w:rPr>
            </w:pPr>
            <w:r>
              <w:rPr>
                <w:noProof/>
                <w:lang w:val="en-US"/>
              </w:rPr>
              <w:t xml:space="preserve">[17] </w:t>
            </w:r>
          </w:p>
        </w:tc>
        <w:tc>
          <w:tcPr>
            <w:tcW w:w="0" w:type="auto"/>
            <w:hideMark/>
          </w:tcPr>
          <w:p w14:paraId="14571FE8" w14:textId="77777777" w:rsidR="00310CF7" w:rsidRDefault="00310CF7">
            <w:pPr>
              <w:pStyle w:val="Bibliography"/>
              <w:rPr>
                <w:noProof/>
                <w:lang w:val="en-US"/>
              </w:rPr>
            </w:pPr>
            <w:r>
              <w:rPr>
                <w:noProof/>
                <w:lang w:val="en-US"/>
              </w:rPr>
              <w:t xml:space="preserve">V. Vapnik, The Nature of Statistical Learning Theory, NY: Springer-Verlag, 1995. </w:t>
            </w:r>
          </w:p>
        </w:tc>
      </w:tr>
    </w:tbl>
    <w:p w14:paraId="7364EA3F" w14:textId="77777777" w:rsidR="00310CF7" w:rsidRDefault="00310CF7">
      <w:pPr>
        <w:divId w:val="1414165004"/>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4" w:name="_Ref406659248"/>
      <w:bookmarkStart w:id="405"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6" w:name="_Toc453233699"/>
      <w:bookmarkEnd w:id="404"/>
      <w:bookmarkEnd w:id="405"/>
      <w:r>
        <w:lastRenderedPageBreak/>
        <w:t>LAMPIRAN A</w:t>
      </w:r>
      <w:r w:rsidRPr="00962831">
        <w:br/>
      </w:r>
      <w:r>
        <w:t>TABEL UJI COBA</w:t>
      </w:r>
      <w:bookmarkEnd w:id="406"/>
    </w:p>
    <w:p w14:paraId="5D1CF23C" w14:textId="7B310C83" w:rsidR="00261858" w:rsidRPr="004731A6" w:rsidRDefault="00261858" w:rsidP="00261858">
      <w:pPr>
        <w:pStyle w:val="Caption"/>
        <w:rPr>
          <w:lang w:val="en-US"/>
        </w:rPr>
      </w:pPr>
      <w:bookmarkStart w:id="407" w:name="_Toc453763789"/>
      <w:r w:rsidRPr="00962831">
        <w:t xml:space="preserve">Tabel </w:t>
      </w:r>
      <w:r>
        <w:rPr>
          <w:lang w:val="en-US"/>
        </w:rPr>
        <w:t>A</w:t>
      </w:r>
      <w:r>
        <w:t>.</w:t>
      </w:r>
      <w:r>
        <w:fldChar w:fldCharType="begin"/>
      </w:r>
      <w:r>
        <w:instrText xml:space="preserve"> SEQ Tabel \* ARABIC \s 1 </w:instrText>
      </w:r>
      <w:r>
        <w:fldChar w:fldCharType="separate"/>
      </w:r>
      <w:r w:rsidR="00AD3032">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7"/>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8" w:name="_Ref422142904"/>
      <w:bookmarkStart w:id="409" w:name="_Ref421055882"/>
    </w:p>
    <w:p w14:paraId="3B40815F" w14:textId="0A6FFE2C" w:rsidR="009D4217" w:rsidRPr="00261858" w:rsidRDefault="009D4217" w:rsidP="005C13D3">
      <w:pPr>
        <w:pStyle w:val="Caption"/>
      </w:pPr>
      <w:bookmarkStart w:id="410"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2</w:t>
      </w:r>
      <w:r w:rsidR="00F039AB">
        <w:rPr>
          <w:noProof/>
        </w:rPr>
        <w:fldChar w:fldCharType="end"/>
      </w:r>
      <w:bookmarkEnd w:id="408"/>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10"/>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9"/>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11"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11"/>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2"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3"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3"/>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4"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4"/>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5" w:name="_Toc453233700"/>
      <w:r>
        <w:lastRenderedPageBreak/>
        <w:t>LAMPIRAN B</w:t>
      </w:r>
      <w:r w:rsidRPr="00962831">
        <w:br/>
      </w:r>
      <w:r>
        <w:t>SNAPSHOT PERANGKAT LUNAK</w:t>
      </w:r>
      <w:bookmarkEnd w:id="415"/>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6" w:name="_Toc441189751"/>
      <w:bookmarkStart w:id="417" w:name="_Toc453233701"/>
      <w:r w:rsidRPr="00962831">
        <w:lastRenderedPageBreak/>
        <w:t>BIODATA PENULIS</w:t>
      </w:r>
      <w:bookmarkEnd w:id="416"/>
      <w:bookmarkEnd w:id="417"/>
    </w:p>
    <w:p w14:paraId="6A5551A0" w14:textId="77777777" w:rsidR="005B67B5" w:rsidRPr="008963D9" w:rsidRDefault="005B67B5" w:rsidP="005B67B5">
      <w:pPr>
        <w:pStyle w:val="judulbab"/>
        <w:jc w:val="both"/>
      </w:pPr>
    </w:p>
    <w:p w14:paraId="662956C4" w14:textId="2DA9918C"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1" locked="0" layoutInCell="1" allowOverlap="1" wp14:anchorId="1D78213D" wp14:editId="1CD2F4D9">
            <wp:simplePos x="0" y="0"/>
            <wp:positionH relativeFrom="column">
              <wp:posOffset>5080</wp:posOffset>
            </wp:positionH>
            <wp:positionV relativeFrom="paragraph">
              <wp:posOffset>111125</wp:posOffset>
            </wp:positionV>
            <wp:extent cx="1062355" cy="1438910"/>
            <wp:effectExtent l="0" t="0" r="4445" b="8890"/>
            <wp:wrapTight wrapText="bothSides">
              <wp:wrapPolygon edited="0">
                <wp:start x="0" y="0"/>
                <wp:lineTo x="0" y="21447"/>
                <wp:lineTo x="21303" y="21447"/>
                <wp:lineTo x="21303" y="0"/>
                <wp:lineTo x="0" y="0"/>
              </wp:wrapPolygon>
            </wp:wrapTight>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503B1B82" w14:textId="6407FD46" w:rsidR="009F178E" w:rsidRDefault="00934EF5" w:rsidP="009F178E">
      <w:pPr>
        <w:pStyle w:val="ListParagraph"/>
        <w:ind w:left="0" w:firstLine="720"/>
        <w:rPr>
          <w:noProof/>
        </w:rPr>
      </w:pPr>
      <w:r>
        <w:rPr>
          <w:noProof/>
        </w:rPr>
        <w:t xml:space="preserve">Penulis yang mempunyai nama lengkap Afdhal Basith Anugrah mempunyai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17"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F8600" w14:textId="77777777" w:rsidR="001B3E1C" w:rsidRDefault="001B3E1C" w:rsidP="00E774EF">
      <w:r>
        <w:separator/>
      </w:r>
    </w:p>
  </w:endnote>
  <w:endnote w:type="continuationSeparator" w:id="0">
    <w:p w14:paraId="7DF20A6E" w14:textId="77777777" w:rsidR="001B3E1C" w:rsidRDefault="001B3E1C"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B95D1C" w:rsidRDefault="00B95D1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B95D1C" w:rsidRDefault="00B95D1C">
    <w:pPr>
      <w:pStyle w:val="Footer"/>
      <w:jc w:val="center"/>
    </w:pPr>
    <w:r>
      <w:fldChar w:fldCharType="begin"/>
    </w:r>
    <w:r>
      <w:instrText xml:space="preserve"> PAGE   \* MERGEFORMAT </w:instrText>
    </w:r>
    <w:r>
      <w:fldChar w:fldCharType="separate"/>
    </w:r>
    <w:r w:rsidR="00AD12FA">
      <w:rPr>
        <w:noProof/>
      </w:rPr>
      <w:t>iv</w:t>
    </w:r>
    <w:r>
      <w:rPr>
        <w:noProof/>
      </w:rPr>
      <w:fldChar w:fldCharType="end"/>
    </w:r>
  </w:p>
  <w:p w14:paraId="304C849D" w14:textId="77777777" w:rsidR="00B95D1C" w:rsidRDefault="00B95D1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B95D1C" w:rsidRDefault="00B95D1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B95D1C" w:rsidRDefault="00B95D1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B95D1C" w:rsidRDefault="00B95D1C" w:rsidP="002104C4">
    <w:pPr>
      <w:pStyle w:val="Footer"/>
      <w:tabs>
        <w:tab w:val="clear" w:pos="4320"/>
      </w:tabs>
      <w:jc w:val="center"/>
    </w:pPr>
    <w:r>
      <w:fldChar w:fldCharType="begin"/>
    </w:r>
    <w:r>
      <w:instrText xml:space="preserve"> PAGE   \* MERGEFORMAT </w:instrText>
    </w:r>
    <w:r>
      <w:fldChar w:fldCharType="separate"/>
    </w:r>
    <w:r w:rsidR="00AD12FA">
      <w:rPr>
        <w:noProof/>
      </w:rPr>
      <w:t>iii</w:t>
    </w:r>
    <w:r>
      <w:rPr>
        <w:noProof/>
      </w:rPr>
      <w:fldChar w:fldCharType="end"/>
    </w:r>
  </w:p>
  <w:p w14:paraId="366CABA1" w14:textId="77777777" w:rsidR="00B95D1C" w:rsidRDefault="00B95D1C"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B95D1C" w:rsidRDefault="00B95D1C">
    <w:pPr>
      <w:pStyle w:val="Footer"/>
      <w:jc w:val="center"/>
    </w:pPr>
    <w:r>
      <w:fldChar w:fldCharType="begin"/>
    </w:r>
    <w:r>
      <w:instrText xml:space="preserve"> PAGE   \* MERGEFORMAT </w:instrText>
    </w:r>
    <w:r>
      <w:fldChar w:fldCharType="separate"/>
    </w:r>
    <w:r w:rsidR="00AD12FA">
      <w:rPr>
        <w:noProof/>
      </w:rPr>
      <w:t>vi</w:t>
    </w:r>
    <w:r>
      <w:rPr>
        <w:noProof/>
      </w:rPr>
      <w:fldChar w:fldCharType="end"/>
    </w:r>
  </w:p>
  <w:p w14:paraId="6F9405DA" w14:textId="77777777" w:rsidR="00B95D1C" w:rsidRDefault="00B95D1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B95D1C" w:rsidRDefault="00B95D1C">
    <w:pPr>
      <w:pStyle w:val="Footer"/>
      <w:jc w:val="center"/>
    </w:pPr>
    <w:r>
      <w:fldChar w:fldCharType="begin"/>
    </w:r>
    <w:r>
      <w:instrText xml:space="preserve"> PAGE   \* MERGEFORMAT </w:instrText>
    </w:r>
    <w:r>
      <w:fldChar w:fldCharType="separate"/>
    </w:r>
    <w:r w:rsidR="00AD12FA">
      <w:rPr>
        <w:noProof/>
      </w:rPr>
      <w:t>vii</w:t>
    </w:r>
    <w:r>
      <w:rPr>
        <w:noProof/>
      </w:rPr>
      <w:fldChar w:fldCharType="end"/>
    </w:r>
  </w:p>
  <w:p w14:paraId="44537032" w14:textId="77777777" w:rsidR="00B95D1C" w:rsidRDefault="00B95D1C"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B95D1C" w:rsidRDefault="00B95D1C">
    <w:pPr>
      <w:pStyle w:val="Footer"/>
      <w:jc w:val="center"/>
    </w:pPr>
    <w:r>
      <w:fldChar w:fldCharType="begin"/>
    </w:r>
    <w:r>
      <w:instrText xml:space="preserve"> PAGE   \* MERGEFORMAT </w:instrText>
    </w:r>
    <w:r>
      <w:fldChar w:fldCharType="separate"/>
    </w:r>
    <w:r w:rsidR="00AD12FA">
      <w:rPr>
        <w:noProof/>
      </w:rPr>
      <w:t>v</w:t>
    </w:r>
    <w:r>
      <w:rPr>
        <w:noProof/>
      </w:rPr>
      <w:fldChar w:fldCharType="end"/>
    </w:r>
  </w:p>
  <w:p w14:paraId="0AF57C67" w14:textId="77777777" w:rsidR="00B95D1C" w:rsidRDefault="00B95D1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B95D1C" w:rsidRDefault="00B95D1C">
    <w:pPr>
      <w:pStyle w:val="Footer"/>
      <w:jc w:val="center"/>
    </w:pPr>
    <w:r>
      <w:fldChar w:fldCharType="begin"/>
    </w:r>
    <w:r>
      <w:instrText xml:space="preserve"> PAGE   \* MERGEFORMAT </w:instrText>
    </w:r>
    <w:r>
      <w:fldChar w:fldCharType="separate"/>
    </w:r>
    <w:r w:rsidR="00AD12FA">
      <w:rPr>
        <w:noProof/>
      </w:rPr>
      <w:t>viii</w:t>
    </w:r>
    <w:r>
      <w:rPr>
        <w:noProof/>
      </w:rPr>
      <w:fldChar w:fldCharType="end"/>
    </w:r>
  </w:p>
  <w:p w14:paraId="312B30D4" w14:textId="77777777" w:rsidR="00B95D1C" w:rsidRDefault="00B95D1C"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B95D1C" w:rsidRDefault="00B95D1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B95D1C" w:rsidRDefault="00B95D1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B95D1C" w:rsidRDefault="00B95D1C">
    <w:pPr>
      <w:pStyle w:val="Footer"/>
      <w:jc w:val="center"/>
    </w:pPr>
    <w:r>
      <w:fldChar w:fldCharType="begin"/>
    </w:r>
    <w:r>
      <w:instrText xml:space="preserve"> PAGE   \* MERGEFORMAT </w:instrText>
    </w:r>
    <w:r>
      <w:fldChar w:fldCharType="separate"/>
    </w:r>
    <w:r w:rsidR="00AD12FA">
      <w:rPr>
        <w:noProof/>
      </w:rPr>
      <w:t>x</w:t>
    </w:r>
    <w:r>
      <w:rPr>
        <w:noProof/>
      </w:rPr>
      <w:fldChar w:fldCharType="end"/>
    </w:r>
  </w:p>
  <w:p w14:paraId="57B2A175" w14:textId="77777777" w:rsidR="00B95D1C" w:rsidRDefault="00B95D1C"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B95D1C" w:rsidRDefault="00B95D1C">
    <w:pPr>
      <w:pStyle w:val="Footer"/>
      <w:jc w:val="center"/>
    </w:pPr>
    <w:r>
      <w:fldChar w:fldCharType="begin"/>
    </w:r>
    <w:r>
      <w:instrText xml:space="preserve"> PAGE   \* MERGEFORMAT </w:instrText>
    </w:r>
    <w:r>
      <w:fldChar w:fldCharType="separate"/>
    </w:r>
    <w:r w:rsidR="00AD12FA">
      <w:rPr>
        <w:noProof/>
      </w:rPr>
      <w:t>ix</w:t>
    </w:r>
    <w:r>
      <w:rPr>
        <w:noProof/>
      </w:rPr>
      <w:fldChar w:fldCharType="end"/>
    </w:r>
  </w:p>
  <w:p w14:paraId="2321D381" w14:textId="77777777" w:rsidR="00B95D1C" w:rsidRDefault="00B95D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B95D1C" w:rsidRDefault="00B95D1C">
    <w:pPr>
      <w:pStyle w:val="Footer"/>
      <w:jc w:val="center"/>
    </w:pPr>
  </w:p>
  <w:p w14:paraId="5D73FABD" w14:textId="77777777" w:rsidR="00B95D1C" w:rsidRDefault="00B95D1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B95D1C" w:rsidRDefault="00B95D1C">
    <w:pPr>
      <w:pStyle w:val="Footer"/>
      <w:jc w:val="center"/>
    </w:pPr>
    <w:r>
      <w:fldChar w:fldCharType="begin"/>
    </w:r>
    <w:r>
      <w:instrText xml:space="preserve"> PAGE   \* MERGEFORMAT </w:instrText>
    </w:r>
    <w:r>
      <w:fldChar w:fldCharType="separate"/>
    </w:r>
    <w:r w:rsidR="00AD12FA">
      <w:rPr>
        <w:noProof/>
      </w:rPr>
      <w:t>xiv</w:t>
    </w:r>
    <w:r>
      <w:rPr>
        <w:noProof/>
      </w:rPr>
      <w:fldChar w:fldCharType="end"/>
    </w:r>
  </w:p>
  <w:p w14:paraId="515EB459" w14:textId="77777777" w:rsidR="00B95D1C" w:rsidRDefault="00B95D1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B95D1C" w:rsidRDefault="00B95D1C">
    <w:pPr>
      <w:pStyle w:val="Footer"/>
      <w:jc w:val="center"/>
    </w:pPr>
    <w:r>
      <w:fldChar w:fldCharType="begin"/>
    </w:r>
    <w:r>
      <w:instrText xml:space="preserve"> PAGE   \* MERGEFORMAT </w:instrText>
    </w:r>
    <w:r>
      <w:fldChar w:fldCharType="separate"/>
    </w:r>
    <w:r w:rsidR="00AD12FA">
      <w:rPr>
        <w:noProof/>
      </w:rPr>
      <w:t>xv</w:t>
    </w:r>
    <w:r>
      <w:rPr>
        <w:noProof/>
      </w:rPr>
      <w:fldChar w:fldCharType="end"/>
    </w:r>
  </w:p>
  <w:p w14:paraId="5DFFC6EA" w14:textId="77777777" w:rsidR="00B95D1C" w:rsidRDefault="00B95D1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B95D1C" w:rsidRDefault="00B95D1C">
    <w:pPr>
      <w:pStyle w:val="Footer"/>
      <w:jc w:val="center"/>
    </w:pPr>
    <w:r>
      <w:fldChar w:fldCharType="begin"/>
    </w:r>
    <w:r>
      <w:instrText xml:space="preserve"> PAGE   \* MERGEFORMAT </w:instrText>
    </w:r>
    <w:r>
      <w:fldChar w:fldCharType="separate"/>
    </w:r>
    <w:r w:rsidR="00AD12FA">
      <w:rPr>
        <w:noProof/>
      </w:rPr>
      <w:t>xi</w:t>
    </w:r>
    <w:r>
      <w:rPr>
        <w:noProof/>
      </w:rPr>
      <w:fldChar w:fldCharType="end"/>
    </w:r>
  </w:p>
  <w:p w14:paraId="5316EF95" w14:textId="77777777" w:rsidR="00B95D1C" w:rsidRDefault="00B95D1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B95D1C" w:rsidRDefault="00B95D1C">
    <w:pPr>
      <w:pStyle w:val="Footer"/>
      <w:jc w:val="center"/>
    </w:pPr>
    <w:r>
      <w:fldChar w:fldCharType="begin"/>
    </w:r>
    <w:r>
      <w:instrText xml:space="preserve"> PAGE   \* MERGEFORMAT </w:instrText>
    </w:r>
    <w:r>
      <w:fldChar w:fldCharType="separate"/>
    </w:r>
    <w:r w:rsidR="00AD12FA">
      <w:rPr>
        <w:noProof/>
      </w:rPr>
      <w:t>xviii</w:t>
    </w:r>
    <w:r>
      <w:rPr>
        <w:noProof/>
      </w:rPr>
      <w:fldChar w:fldCharType="end"/>
    </w:r>
  </w:p>
  <w:p w14:paraId="593E432E" w14:textId="77777777" w:rsidR="00B95D1C" w:rsidRDefault="00B95D1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B95D1C" w:rsidRDefault="00B95D1C">
    <w:pPr>
      <w:pStyle w:val="Footer"/>
      <w:jc w:val="center"/>
    </w:pPr>
    <w:r>
      <w:fldChar w:fldCharType="begin"/>
    </w:r>
    <w:r>
      <w:instrText xml:space="preserve"> PAGE   \* MERGEFORMAT </w:instrText>
    </w:r>
    <w:r>
      <w:fldChar w:fldCharType="separate"/>
    </w:r>
    <w:r w:rsidR="00AD12FA">
      <w:rPr>
        <w:noProof/>
      </w:rPr>
      <w:t>xvii</w:t>
    </w:r>
    <w:r>
      <w:rPr>
        <w:noProof/>
      </w:rPr>
      <w:fldChar w:fldCharType="end"/>
    </w:r>
  </w:p>
  <w:p w14:paraId="08789AE6" w14:textId="77777777" w:rsidR="00B95D1C" w:rsidRDefault="00B95D1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B95D1C" w:rsidRDefault="00B95D1C">
    <w:pPr>
      <w:pStyle w:val="Footer"/>
      <w:jc w:val="center"/>
    </w:pPr>
    <w:r>
      <w:fldChar w:fldCharType="begin"/>
    </w:r>
    <w:r>
      <w:instrText xml:space="preserve"> PAGE   \* MERGEFORMAT </w:instrText>
    </w:r>
    <w:r>
      <w:fldChar w:fldCharType="separate"/>
    </w:r>
    <w:r w:rsidR="00AD12FA">
      <w:rPr>
        <w:noProof/>
      </w:rPr>
      <w:t>xvi</w:t>
    </w:r>
    <w:r>
      <w:rPr>
        <w:noProof/>
      </w:rPr>
      <w:fldChar w:fldCharType="end"/>
    </w:r>
  </w:p>
  <w:p w14:paraId="78186478" w14:textId="77777777" w:rsidR="00B95D1C" w:rsidRDefault="00B95D1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B95D1C" w:rsidRDefault="00B95D1C">
    <w:pPr>
      <w:pStyle w:val="Footer"/>
      <w:jc w:val="center"/>
    </w:pPr>
    <w:r>
      <w:fldChar w:fldCharType="begin"/>
    </w:r>
    <w:r>
      <w:instrText xml:space="preserve"> PAGE   \* MERGEFORMAT </w:instrText>
    </w:r>
    <w:r>
      <w:fldChar w:fldCharType="separate"/>
    </w:r>
    <w:r w:rsidR="00AD12FA">
      <w:rPr>
        <w:noProof/>
      </w:rPr>
      <w:t>xx</w:t>
    </w:r>
    <w:r>
      <w:rPr>
        <w:noProof/>
      </w:rPr>
      <w:fldChar w:fldCharType="end"/>
    </w:r>
  </w:p>
  <w:p w14:paraId="52F8CC46" w14:textId="77777777" w:rsidR="00B95D1C" w:rsidRDefault="00B95D1C"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B95D1C" w:rsidRDefault="00B95D1C">
    <w:pPr>
      <w:pStyle w:val="Footer"/>
      <w:jc w:val="center"/>
    </w:pPr>
    <w:r>
      <w:fldChar w:fldCharType="begin"/>
    </w:r>
    <w:r>
      <w:instrText xml:space="preserve"> PAGE   \* MERGEFORMAT </w:instrText>
    </w:r>
    <w:r>
      <w:fldChar w:fldCharType="separate"/>
    </w:r>
    <w:r w:rsidR="00AD12FA">
      <w:rPr>
        <w:noProof/>
      </w:rPr>
      <w:t>xix</w:t>
    </w:r>
    <w:r>
      <w:rPr>
        <w:noProof/>
      </w:rPr>
      <w:fldChar w:fldCharType="end"/>
    </w:r>
  </w:p>
  <w:p w14:paraId="50B4A4D3" w14:textId="77777777" w:rsidR="00B95D1C" w:rsidRDefault="00B95D1C">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B95D1C" w:rsidRDefault="00B95D1C">
    <w:pPr>
      <w:pStyle w:val="Footer"/>
      <w:jc w:val="center"/>
    </w:pPr>
    <w:r>
      <w:fldChar w:fldCharType="begin"/>
    </w:r>
    <w:r>
      <w:instrText xml:space="preserve"> PAGE   \* MERGEFORMAT </w:instrText>
    </w:r>
    <w:r>
      <w:fldChar w:fldCharType="separate"/>
    </w:r>
    <w:r w:rsidR="00AD12FA">
      <w:rPr>
        <w:noProof/>
      </w:rPr>
      <w:t>xxii</w:t>
    </w:r>
    <w:r>
      <w:rPr>
        <w:noProof/>
      </w:rPr>
      <w:fldChar w:fldCharType="end"/>
    </w:r>
  </w:p>
  <w:p w14:paraId="4D6E4E9E" w14:textId="77777777" w:rsidR="00B95D1C" w:rsidRDefault="00B95D1C"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B95D1C" w:rsidRDefault="00B95D1C">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B95D1C" w:rsidRDefault="00B95D1C"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B95D1C" w:rsidRDefault="00B95D1C">
    <w:pPr>
      <w:pStyle w:val="Footer"/>
      <w:jc w:val="center"/>
    </w:pPr>
    <w:r>
      <w:fldChar w:fldCharType="begin"/>
    </w:r>
    <w:r>
      <w:instrText xml:space="preserve"> PAGE   \* MERGEFORMAT </w:instrText>
    </w:r>
    <w:r>
      <w:fldChar w:fldCharType="separate"/>
    </w:r>
    <w:r w:rsidR="00AD12FA">
      <w:rPr>
        <w:noProof/>
      </w:rPr>
      <w:t>i</w:t>
    </w:r>
    <w:r>
      <w:rPr>
        <w:noProof/>
      </w:rPr>
      <w:fldChar w:fldCharType="end"/>
    </w:r>
  </w:p>
  <w:p w14:paraId="6CA4C227" w14:textId="77777777" w:rsidR="00B95D1C" w:rsidRDefault="00B95D1C"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B95D1C" w:rsidRDefault="00B95D1C">
    <w:pPr>
      <w:pStyle w:val="Footer"/>
      <w:jc w:val="center"/>
    </w:pPr>
    <w:r>
      <w:fldChar w:fldCharType="begin"/>
    </w:r>
    <w:r>
      <w:instrText xml:space="preserve"> PAGE   \* MERGEFORMAT </w:instrText>
    </w:r>
    <w:r>
      <w:fldChar w:fldCharType="separate"/>
    </w:r>
    <w:r w:rsidR="00AD12FA">
      <w:rPr>
        <w:noProof/>
      </w:rPr>
      <w:t>xxi</w:t>
    </w:r>
    <w:r>
      <w:rPr>
        <w:noProof/>
      </w:rPr>
      <w:fldChar w:fldCharType="end"/>
    </w:r>
  </w:p>
  <w:p w14:paraId="1E789CFB" w14:textId="77777777" w:rsidR="00B95D1C" w:rsidRDefault="00B95D1C">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B95D1C" w:rsidRPr="00BC3CCB" w:rsidRDefault="00B95D1C"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B95D1C" w:rsidRDefault="00B95D1C" w:rsidP="002971E5">
    <w:pPr>
      <w:pStyle w:val="Footer"/>
      <w:jc w:val="center"/>
    </w:pPr>
  </w:p>
  <w:p w14:paraId="38ECEAE5" w14:textId="77777777" w:rsidR="00B95D1C" w:rsidRDefault="00B95D1C"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545905363"/>
      <w:docPartObj>
        <w:docPartGallery w:val="Page Numbers (Bottom of Page)"/>
        <w:docPartUnique/>
      </w:docPartObj>
    </w:sdtPr>
    <w:sdtEndPr>
      <w:rPr>
        <w:noProof/>
      </w:rPr>
    </w:sdtEndPr>
    <w:sdtContent>
      <w:p w14:paraId="4665DC4E" w14:textId="77777777" w:rsidR="00B95D1C" w:rsidRPr="008F181C" w:rsidRDefault="00B95D1C"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AD12FA">
          <w:rPr>
            <w:noProof/>
            <w:sz w:val="22"/>
            <w:szCs w:val="22"/>
          </w:rPr>
          <w:t>1</w:t>
        </w:r>
        <w:r w:rsidRPr="008F181C">
          <w:rPr>
            <w:noProof/>
            <w:sz w:val="22"/>
            <w:szCs w:val="22"/>
          </w:rPr>
          <w:fldChar w:fldCharType="end"/>
        </w:r>
      </w:p>
    </w:sdtContent>
  </w:sdt>
  <w:p w14:paraId="4CC16876" w14:textId="77777777" w:rsidR="00B95D1C" w:rsidRDefault="00B95D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B95D1C" w:rsidRDefault="00B95D1C">
    <w:pPr>
      <w:pStyle w:val="Footer"/>
      <w:jc w:val="center"/>
    </w:pPr>
  </w:p>
  <w:p w14:paraId="568BC05A" w14:textId="77777777" w:rsidR="00B95D1C" w:rsidRDefault="00B95D1C"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B95D1C" w:rsidRDefault="00B95D1C">
    <w:pPr>
      <w:pStyle w:val="Footer"/>
      <w:jc w:val="center"/>
    </w:pPr>
  </w:p>
  <w:p w14:paraId="1FE8943C" w14:textId="77777777" w:rsidR="00B95D1C" w:rsidRDefault="00B95D1C"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B95D1C" w:rsidRDefault="00B95D1C">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B95D1C" w:rsidRDefault="00B95D1C"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B95D1C" w:rsidRDefault="00B95D1C">
    <w:pPr>
      <w:pStyle w:val="Footer"/>
      <w:jc w:val="center"/>
    </w:pPr>
    <w:r>
      <w:fldChar w:fldCharType="begin"/>
    </w:r>
    <w:r>
      <w:instrText xml:space="preserve"> PAGE   \* MERGEFORMAT </w:instrText>
    </w:r>
    <w:r>
      <w:fldChar w:fldCharType="separate"/>
    </w:r>
    <w:r w:rsidR="00AD12FA">
      <w:rPr>
        <w:noProof/>
      </w:rPr>
      <w:t>ii</w:t>
    </w:r>
    <w:r>
      <w:rPr>
        <w:noProof/>
      </w:rPr>
      <w:fldChar w:fldCharType="end"/>
    </w:r>
  </w:p>
  <w:p w14:paraId="54BC989E" w14:textId="77777777" w:rsidR="00B95D1C" w:rsidRDefault="00B95D1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B95D1C" w:rsidRDefault="00B95D1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B95D1C" w:rsidRDefault="00B95D1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B95D1C" w:rsidRDefault="00B95D1C">
    <w:pPr>
      <w:pStyle w:val="Footer"/>
      <w:jc w:val="center"/>
    </w:pPr>
    <w:r>
      <w:fldChar w:fldCharType="begin"/>
    </w:r>
    <w:r>
      <w:instrText xml:space="preserve"> PAGE   \* MERGEFORMAT </w:instrText>
    </w:r>
    <w:r>
      <w:fldChar w:fldCharType="separate"/>
    </w:r>
    <w:r w:rsidR="00AD12FA">
      <w:rPr>
        <w:noProof/>
      </w:rPr>
      <w:t>i</w:t>
    </w:r>
    <w:r>
      <w:rPr>
        <w:noProof/>
      </w:rPr>
      <w:fldChar w:fldCharType="end"/>
    </w:r>
  </w:p>
  <w:p w14:paraId="5CABF0F1" w14:textId="77777777" w:rsidR="00B95D1C" w:rsidRDefault="00B95D1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22A44" w14:textId="77777777" w:rsidR="001B3E1C" w:rsidRDefault="001B3E1C" w:rsidP="00E774EF">
      <w:r>
        <w:separator/>
      </w:r>
    </w:p>
  </w:footnote>
  <w:footnote w:type="continuationSeparator" w:id="0">
    <w:p w14:paraId="480C1BA9" w14:textId="77777777" w:rsidR="001B3E1C" w:rsidRDefault="001B3E1C"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B95D1C" w:rsidRDefault="00B95D1C" w:rsidP="002104C4">
    <w:pPr>
      <w:pStyle w:val="Header"/>
      <w:rPr>
        <w:rFonts w:eastAsia="Times New Roman"/>
        <w:lang w:eastAsia="ja-JP"/>
      </w:rPr>
    </w:pPr>
  </w:p>
  <w:p w14:paraId="0EA7AB6D" w14:textId="77777777" w:rsidR="00B95D1C" w:rsidRDefault="00B95D1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B95D1C" w:rsidRDefault="00B95D1C"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B95D1C" w:rsidRDefault="00B95D1C">
    <w:pPr>
      <w:pStyle w:val="Header"/>
      <w:jc w:val="right"/>
    </w:pPr>
  </w:p>
  <w:p w14:paraId="661C31B6" w14:textId="77777777" w:rsidR="00B95D1C" w:rsidRDefault="00B95D1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B95D1C" w:rsidRDefault="00B95D1C" w:rsidP="002104C4">
    <w:pPr>
      <w:pStyle w:val="Header"/>
      <w:tabs>
        <w:tab w:val="clear" w:pos="4320"/>
      </w:tabs>
      <w:ind w:right="28" w:firstLine="0"/>
      <w:jc w:val="center"/>
    </w:pPr>
  </w:p>
  <w:p w14:paraId="4F81A846" w14:textId="77777777" w:rsidR="00B95D1C" w:rsidRDefault="00B95D1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B95D1C" w:rsidRDefault="00B95D1C"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B95D1C" w:rsidRDefault="00B95D1C">
    <w:pPr>
      <w:pStyle w:val="Header"/>
      <w:jc w:val="right"/>
    </w:pPr>
  </w:p>
  <w:p w14:paraId="78932233" w14:textId="77777777" w:rsidR="00B95D1C" w:rsidRDefault="00B95D1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B95D1C" w:rsidRDefault="00B95D1C" w:rsidP="002104C4">
    <w:pPr>
      <w:pStyle w:val="Header"/>
      <w:tabs>
        <w:tab w:val="clear" w:pos="4320"/>
      </w:tabs>
      <w:ind w:right="28" w:firstLine="0"/>
      <w:jc w:val="center"/>
    </w:pPr>
  </w:p>
  <w:p w14:paraId="224F3C83" w14:textId="77777777" w:rsidR="00B95D1C" w:rsidRDefault="00B95D1C"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B95D1C" w:rsidRDefault="00B95D1C"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B95D1C" w:rsidRDefault="00B95D1C" w:rsidP="002104C4">
    <w:pPr>
      <w:pStyle w:val="Header"/>
      <w:tabs>
        <w:tab w:val="clear" w:pos="4320"/>
      </w:tabs>
      <w:ind w:right="28" w:firstLine="0"/>
      <w:jc w:val="center"/>
    </w:pPr>
  </w:p>
  <w:p w14:paraId="685EE5E0" w14:textId="77777777" w:rsidR="00B95D1C" w:rsidRDefault="00B95D1C"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B95D1C" w:rsidRDefault="00B95D1C"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B95D1C" w:rsidRDefault="00B95D1C" w:rsidP="002104C4">
    <w:pPr>
      <w:pStyle w:val="Header"/>
      <w:tabs>
        <w:tab w:val="clear" w:pos="4320"/>
      </w:tabs>
      <w:ind w:right="28" w:firstLine="0"/>
      <w:jc w:val="center"/>
    </w:pPr>
  </w:p>
  <w:p w14:paraId="29DF7391" w14:textId="77777777" w:rsidR="00B95D1C" w:rsidRDefault="00B95D1C"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B95D1C" w:rsidRDefault="00B95D1C">
    <w:pPr>
      <w:pStyle w:val="Header"/>
      <w:jc w:val="right"/>
    </w:pPr>
  </w:p>
  <w:p w14:paraId="35B5D40A" w14:textId="77777777" w:rsidR="00B95D1C" w:rsidRDefault="00B95D1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B95D1C" w:rsidRDefault="00B95D1C"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B95D1C" w:rsidRDefault="00B95D1C">
    <w:pPr>
      <w:pStyle w:val="Header"/>
      <w:jc w:val="right"/>
    </w:pPr>
  </w:p>
  <w:p w14:paraId="0CF4E9F5" w14:textId="77777777" w:rsidR="00B95D1C" w:rsidRDefault="00B95D1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B95D1C" w:rsidRDefault="00B95D1C" w:rsidP="002104C4">
    <w:pPr>
      <w:pStyle w:val="Header"/>
      <w:tabs>
        <w:tab w:val="clear" w:pos="4320"/>
      </w:tabs>
      <w:ind w:right="28" w:firstLine="0"/>
      <w:jc w:val="center"/>
    </w:pPr>
  </w:p>
  <w:p w14:paraId="69D55CA2" w14:textId="77777777" w:rsidR="00B95D1C" w:rsidRDefault="00B95D1C"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B95D1C" w:rsidRDefault="00B95D1C"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B95D1C" w:rsidRDefault="00B95D1C">
    <w:pPr>
      <w:pStyle w:val="Header"/>
      <w:jc w:val="right"/>
    </w:pPr>
  </w:p>
  <w:p w14:paraId="2EBAFD2B" w14:textId="77777777" w:rsidR="00B95D1C" w:rsidRDefault="00B95D1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B95D1C" w:rsidRDefault="00B95D1C" w:rsidP="002104C4">
    <w:pPr>
      <w:pStyle w:val="Header"/>
      <w:tabs>
        <w:tab w:val="clear" w:pos="4320"/>
      </w:tabs>
      <w:ind w:right="28" w:firstLine="0"/>
      <w:jc w:val="center"/>
    </w:pPr>
  </w:p>
  <w:p w14:paraId="772251A9" w14:textId="77777777" w:rsidR="00B95D1C" w:rsidRDefault="00B95D1C"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B95D1C" w:rsidRDefault="00B95D1C"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B95D1C" w:rsidRDefault="00B95D1C" w:rsidP="002104C4">
    <w:pPr>
      <w:pStyle w:val="Header"/>
      <w:tabs>
        <w:tab w:val="clear" w:pos="4320"/>
      </w:tabs>
      <w:ind w:right="28" w:firstLine="0"/>
      <w:jc w:val="center"/>
    </w:pPr>
  </w:p>
  <w:p w14:paraId="2B72A8F5" w14:textId="77777777" w:rsidR="00B95D1C" w:rsidRDefault="00B95D1C"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B95D1C" w:rsidRDefault="00B95D1C"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B95D1C" w:rsidRDefault="00B95D1C">
    <w:pPr>
      <w:pStyle w:val="Header"/>
      <w:jc w:val="right"/>
    </w:pPr>
  </w:p>
  <w:p w14:paraId="0047704D" w14:textId="77777777" w:rsidR="00B95D1C" w:rsidRDefault="00B95D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B95D1C" w:rsidRDefault="00B95D1C" w:rsidP="002104C4">
    <w:pPr>
      <w:pStyle w:val="Header"/>
      <w:ind w:firstLine="0"/>
      <w:jc w:val="center"/>
    </w:pPr>
  </w:p>
  <w:p w14:paraId="446E343F" w14:textId="77777777" w:rsidR="00B95D1C" w:rsidRDefault="00B95D1C"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B95D1C" w:rsidRDefault="00B95D1C" w:rsidP="002104C4">
    <w:pPr>
      <w:pStyle w:val="Header"/>
      <w:tabs>
        <w:tab w:val="clear" w:pos="4320"/>
      </w:tabs>
      <w:ind w:right="28" w:firstLine="0"/>
      <w:jc w:val="center"/>
    </w:pPr>
  </w:p>
  <w:p w14:paraId="6759032F" w14:textId="77777777" w:rsidR="00B95D1C" w:rsidRDefault="00B95D1C"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57004"/>
      <w:docPartObj>
        <w:docPartGallery w:val="Page Numbers (Top of Page)"/>
        <w:docPartUnique/>
      </w:docPartObj>
    </w:sdtPr>
    <w:sdtEndPr>
      <w:rPr>
        <w:noProof/>
      </w:rPr>
    </w:sdtEndPr>
    <w:sdtContent>
      <w:p w14:paraId="4552BAA4" w14:textId="4B0A35FC" w:rsidR="00B95D1C" w:rsidRDefault="00B95D1C" w:rsidP="007A728E">
        <w:pPr>
          <w:pStyle w:val="Header"/>
          <w:ind w:firstLine="0"/>
        </w:pPr>
        <w:r>
          <w:fldChar w:fldCharType="begin"/>
        </w:r>
        <w:r>
          <w:instrText xml:space="preserve"> PAGE   \* MERGEFORMAT </w:instrText>
        </w:r>
        <w:r>
          <w:fldChar w:fldCharType="separate"/>
        </w:r>
        <w:r w:rsidR="00AD12FA">
          <w:rPr>
            <w:noProof/>
          </w:rPr>
          <w:t>2</w:t>
        </w:r>
        <w:r>
          <w:rPr>
            <w:noProof/>
          </w:rPr>
          <w:fldChar w:fldCharType="end"/>
        </w:r>
      </w:p>
    </w:sdtContent>
  </w:sdt>
  <w:p w14:paraId="76030651" w14:textId="77777777" w:rsidR="00B95D1C" w:rsidRPr="00BC3CCB" w:rsidRDefault="00B95D1C"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203158"/>
      <w:docPartObj>
        <w:docPartGallery w:val="Page Numbers (Top of Page)"/>
        <w:docPartUnique/>
      </w:docPartObj>
    </w:sdtPr>
    <w:sdtEndPr>
      <w:rPr>
        <w:noProof/>
      </w:rPr>
    </w:sdtEndPr>
    <w:sdtContent>
      <w:p w14:paraId="595F8948" w14:textId="606D8CF2" w:rsidR="00B95D1C" w:rsidRDefault="00B95D1C" w:rsidP="007A728E">
        <w:pPr>
          <w:pStyle w:val="Header"/>
          <w:ind w:right="-24"/>
          <w:jc w:val="right"/>
        </w:pPr>
        <w:r>
          <w:fldChar w:fldCharType="begin"/>
        </w:r>
        <w:r>
          <w:instrText xml:space="preserve"> PAGE   \* MERGEFORMAT </w:instrText>
        </w:r>
        <w:r>
          <w:fldChar w:fldCharType="separate"/>
        </w:r>
        <w:r w:rsidR="00AD12FA">
          <w:rPr>
            <w:noProof/>
          </w:rPr>
          <w:t>3</w:t>
        </w:r>
        <w:r>
          <w:rPr>
            <w:noProof/>
          </w:rPr>
          <w:fldChar w:fldCharType="end"/>
        </w:r>
      </w:p>
    </w:sdtContent>
  </w:sdt>
  <w:p w14:paraId="6B4F3F0E" w14:textId="77777777" w:rsidR="00B95D1C" w:rsidRPr="00FA5D60" w:rsidRDefault="00B95D1C"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B95D1C" w:rsidRDefault="00B95D1C" w:rsidP="00AA7D7C">
    <w:pPr>
      <w:pStyle w:val="Header"/>
      <w:tabs>
        <w:tab w:val="clear" w:pos="4320"/>
        <w:tab w:val="left" w:pos="4447"/>
      </w:tabs>
      <w:ind w:right="28" w:firstLine="0"/>
    </w:pPr>
    <w:r>
      <w:tab/>
    </w:r>
  </w:p>
  <w:p w14:paraId="12307A10" w14:textId="77777777" w:rsidR="00B95D1C" w:rsidRDefault="00B95D1C"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B95D1C" w:rsidRDefault="00B95D1C">
    <w:pPr>
      <w:pStyle w:val="Header"/>
    </w:pPr>
  </w:p>
  <w:p w14:paraId="4B00CFAB" w14:textId="77777777" w:rsidR="00B95D1C" w:rsidRDefault="00B95D1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B95D1C" w:rsidRDefault="00B95D1C">
    <w:pPr>
      <w:pStyle w:val="Header"/>
      <w:jc w:val="right"/>
    </w:pPr>
  </w:p>
  <w:p w14:paraId="7824EEE9" w14:textId="77777777" w:rsidR="00B95D1C" w:rsidRDefault="00B95D1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B95D1C" w:rsidRDefault="00B95D1C" w:rsidP="00A11A0A">
    <w:pPr>
      <w:pStyle w:val="Header"/>
      <w:ind w:firstLine="0"/>
      <w:jc w:val="center"/>
    </w:pPr>
  </w:p>
  <w:p w14:paraId="36AE95B6" w14:textId="77777777" w:rsidR="00B95D1C" w:rsidRDefault="00B95D1C"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B95D1C" w:rsidRDefault="00B95D1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B95D1C" w:rsidRDefault="00B95D1C">
    <w:pPr>
      <w:pStyle w:val="Header"/>
      <w:jc w:val="right"/>
    </w:pPr>
  </w:p>
  <w:p w14:paraId="3B053666" w14:textId="77777777" w:rsidR="00B95D1C" w:rsidRDefault="00B95D1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B95D1C" w:rsidRDefault="00B95D1C" w:rsidP="002104C4">
    <w:pPr>
      <w:pStyle w:val="Header"/>
      <w:ind w:firstLine="0"/>
      <w:jc w:val="center"/>
    </w:pPr>
  </w:p>
  <w:p w14:paraId="290254E8" w14:textId="77777777" w:rsidR="00B95D1C" w:rsidRDefault="00B95D1C"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4097"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264"/>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6D3"/>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3E1C"/>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5C8"/>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ACA"/>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2B32"/>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0CF7"/>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55D"/>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55D"/>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CFC"/>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3997"/>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20"/>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8B9"/>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8E"/>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6AC8"/>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CFA"/>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2E1"/>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5E85"/>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2DE"/>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67F03"/>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2FA"/>
    <w:rsid w:val="00AD1769"/>
    <w:rsid w:val="00AD18C9"/>
    <w:rsid w:val="00AD1C73"/>
    <w:rsid w:val="00AD1F07"/>
    <w:rsid w:val="00AD1F1D"/>
    <w:rsid w:val="00AD240B"/>
    <w:rsid w:val="00AD2435"/>
    <w:rsid w:val="00AD243B"/>
    <w:rsid w:val="00AD26C3"/>
    <w:rsid w:val="00AD2BBB"/>
    <w:rsid w:val="00AD2E94"/>
    <w:rsid w:val="00AD3032"/>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8F5"/>
    <w:rsid w:val="00B95996"/>
    <w:rsid w:val="00B959DC"/>
    <w:rsid w:val="00B95B53"/>
    <w:rsid w:val="00B95D1C"/>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BD3"/>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3DBA"/>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CEC"/>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A97"/>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AD3"/>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46B"/>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6FA2"/>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83"/>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86E"/>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3F64"/>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B8A"/>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6EA7"/>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678"/>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5FD"/>
    <w:rsid w:val="00FC067A"/>
    <w:rsid w:val="00FC0DED"/>
    <w:rsid w:val="00FC0E25"/>
    <w:rsid w:val="00FC0F94"/>
    <w:rsid w:val="00FC1054"/>
    <w:rsid w:val="00FC14E6"/>
    <w:rsid w:val="00FC172F"/>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1351408">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172189">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343796">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5788696">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7797573">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0584403">
      <w:bodyDiv w:val="1"/>
      <w:marLeft w:val="0"/>
      <w:marRight w:val="0"/>
      <w:marTop w:val="0"/>
      <w:marBottom w:val="0"/>
      <w:divBdr>
        <w:top w:val="none" w:sz="0" w:space="0" w:color="auto"/>
        <w:left w:val="none" w:sz="0" w:space="0" w:color="auto"/>
        <w:bottom w:val="none" w:sz="0" w:space="0" w:color="auto"/>
        <w:right w:val="none" w:sz="0" w:space="0" w:color="auto"/>
      </w:divBdr>
    </w:div>
    <w:div w:id="181407066">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1502793">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59964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6445587">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3654648">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4941342">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477092">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6078246">
      <w:bodyDiv w:val="1"/>
      <w:marLeft w:val="0"/>
      <w:marRight w:val="0"/>
      <w:marTop w:val="0"/>
      <w:marBottom w:val="0"/>
      <w:divBdr>
        <w:top w:val="none" w:sz="0" w:space="0" w:color="auto"/>
        <w:left w:val="none" w:sz="0" w:space="0" w:color="auto"/>
        <w:bottom w:val="none" w:sz="0" w:space="0" w:color="auto"/>
        <w:right w:val="none" w:sz="0" w:space="0" w:color="auto"/>
      </w:divBdr>
    </w:div>
    <w:div w:id="357046731">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2829237">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2198513">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5128742">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542724">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6734723">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3555346">
      <w:bodyDiv w:val="1"/>
      <w:marLeft w:val="0"/>
      <w:marRight w:val="0"/>
      <w:marTop w:val="0"/>
      <w:marBottom w:val="0"/>
      <w:divBdr>
        <w:top w:val="none" w:sz="0" w:space="0" w:color="auto"/>
        <w:left w:val="none" w:sz="0" w:space="0" w:color="auto"/>
        <w:bottom w:val="none" w:sz="0" w:space="0" w:color="auto"/>
        <w:right w:val="none" w:sz="0" w:space="0" w:color="auto"/>
      </w:divBdr>
    </w:div>
    <w:div w:id="414206961">
      <w:bodyDiv w:val="1"/>
      <w:marLeft w:val="0"/>
      <w:marRight w:val="0"/>
      <w:marTop w:val="0"/>
      <w:marBottom w:val="0"/>
      <w:divBdr>
        <w:top w:val="none" w:sz="0" w:space="0" w:color="auto"/>
        <w:left w:val="none" w:sz="0" w:space="0" w:color="auto"/>
        <w:bottom w:val="none" w:sz="0" w:space="0" w:color="auto"/>
        <w:right w:val="none" w:sz="0" w:space="0" w:color="auto"/>
      </w:divBdr>
    </w:div>
    <w:div w:id="414864646">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5343600">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07257">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192553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61392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1800371">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37362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1962805">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229703">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6036136">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594">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3839568">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3228108">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1919967">
      <w:bodyDiv w:val="1"/>
      <w:marLeft w:val="0"/>
      <w:marRight w:val="0"/>
      <w:marTop w:val="0"/>
      <w:marBottom w:val="0"/>
      <w:divBdr>
        <w:top w:val="none" w:sz="0" w:space="0" w:color="auto"/>
        <w:left w:val="none" w:sz="0" w:space="0" w:color="auto"/>
        <w:bottom w:val="none" w:sz="0" w:space="0" w:color="auto"/>
        <w:right w:val="none" w:sz="0" w:space="0" w:color="auto"/>
      </w:divBdr>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2450957">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4879574">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694048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8855404">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251375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478585">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78847308">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201055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3216977">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134422">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39471497">
      <w:bodyDiv w:val="1"/>
      <w:marLeft w:val="0"/>
      <w:marRight w:val="0"/>
      <w:marTop w:val="0"/>
      <w:marBottom w:val="0"/>
      <w:divBdr>
        <w:top w:val="none" w:sz="0" w:space="0" w:color="auto"/>
        <w:left w:val="none" w:sz="0" w:space="0" w:color="auto"/>
        <w:bottom w:val="none" w:sz="0" w:space="0" w:color="auto"/>
        <w:right w:val="none" w:sz="0" w:space="0" w:color="auto"/>
      </w:divBdr>
    </w:div>
    <w:div w:id="1042435221">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4089752">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4108459">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032212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254413">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358975">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2987925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3757150">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07785300">
      <w:bodyDiv w:val="1"/>
      <w:marLeft w:val="0"/>
      <w:marRight w:val="0"/>
      <w:marTop w:val="0"/>
      <w:marBottom w:val="0"/>
      <w:divBdr>
        <w:top w:val="none" w:sz="0" w:space="0" w:color="auto"/>
        <w:left w:val="none" w:sz="0" w:space="0" w:color="auto"/>
        <w:bottom w:val="none" w:sz="0" w:space="0" w:color="auto"/>
        <w:right w:val="none" w:sz="0" w:space="0" w:color="auto"/>
      </w:divBdr>
    </w:div>
    <w:div w:id="1311861644">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245921">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9835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165004">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3390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554000">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252295">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4951083">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6145911">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0414791">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3900819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4365204">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49684595">
      <w:bodyDiv w:val="1"/>
      <w:marLeft w:val="0"/>
      <w:marRight w:val="0"/>
      <w:marTop w:val="0"/>
      <w:marBottom w:val="0"/>
      <w:divBdr>
        <w:top w:val="none" w:sz="0" w:space="0" w:color="auto"/>
        <w:left w:val="none" w:sz="0" w:space="0" w:color="auto"/>
        <w:bottom w:val="none" w:sz="0" w:space="0" w:color="auto"/>
        <w:right w:val="none" w:sz="0" w:space="0" w:color="auto"/>
      </w:divBdr>
    </w:div>
    <w:div w:id="1550458655">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1743863">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5797011">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2426269">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1305690">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7104509">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7758174">
      <w:bodyDiv w:val="1"/>
      <w:marLeft w:val="0"/>
      <w:marRight w:val="0"/>
      <w:marTop w:val="0"/>
      <w:marBottom w:val="0"/>
      <w:divBdr>
        <w:top w:val="none" w:sz="0" w:space="0" w:color="auto"/>
        <w:left w:val="none" w:sz="0" w:space="0" w:color="auto"/>
        <w:bottom w:val="none" w:sz="0" w:space="0" w:color="auto"/>
        <w:right w:val="none" w:sz="0" w:space="0" w:color="auto"/>
      </w:divBdr>
    </w:div>
    <w:div w:id="1657763569">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2221876">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7489709">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3358402">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00283">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25115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2022154">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308659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5223126">
      <w:bodyDiv w:val="1"/>
      <w:marLeft w:val="0"/>
      <w:marRight w:val="0"/>
      <w:marTop w:val="0"/>
      <w:marBottom w:val="0"/>
      <w:divBdr>
        <w:top w:val="none" w:sz="0" w:space="0" w:color="auto"/>
        <w:left w:val="none" w:sz="0" w:space="0" w:color="auto"/>
        <w:bottom w:val="none" w:sz="0" w:space="0" w:color="auto"/>
        <w:right w:val="none" w:sz="0" w:space="0" w:color="auto"/>
      </w:divBdr>
    </w:div>
    <w:div w:id="1835994877">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6990955">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5363180">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85406724">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344623">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0502585">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774038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2399007">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2226973">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1995914008">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42919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647177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mailto:afdhalbasith@gmail.com" TargetMode="Externa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pn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fontTable" Target="fontTable.xml"/><Relationship Id="rId80" Type="http://schemas.openxmlformats.org/officeDocument/2006/relationships/image" Target="media/image7.pn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pn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pn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5</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6</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7</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8</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9</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10</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11</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12</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14</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17</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13</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15</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16</b:RefOrder>
  </b:Source>
  <b:Source>
    <b:Tag>Sya09</b:Tag>
    <b:SourceType>Book</b:SourceType>
    <b:Guid>{5F86ED8C-0B12-4DF3-901E-21B12752210F}</b:Guid>
    <b:Title>Aplikasi Pengenalan Iris yang Mengalami Deformasi dengan Metode Bayesian</b:Title>
    <b:Year>2009</b:Year>
    <b:Publisher>Buku Tugas Akhir Teknik Informatika FtIf ITS</b:Publisher>
    <b:City>Surabaya</b:City>
    <b:Author>
      <b:Author>
        <b:NameList>
          <b:Person>
            <b:Last>Syamsuddin</b:Last>
            <b:Middle>Pitra</b:Middle>
            <b:First>Yonnas</b:First>
          </b:Person>
        </b:NameList>
      </b:Author>
    </b:Author>
    <b:RefOrder>4</b:RefOrder>
  </b:Source>
</b:Sources>
</file>

<file path=customXml/itemProps1.xml><?xml version="1.0" encoding="utf-8"?>
<ds:datastoreItem xmlns:ds="http://schemas.openxmlformats.org/officeDocument/2006/customXml" ds:itemID="{59B6E5A4-8691-46EE-8176-AF6962659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137</Pages>
  <Words>20524</Words>
  <Characters>116992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668</cp:revision>
  <cp:lastPrinted>2016-06-19T04:54:00Z</cp:lastPrinted>
  <dcterms:created xsi:type="dcterms:W3CDTF">2016-01-09T17:54:00Z</dcterms:created>
  <dcterms:modified xsi:type="dcterms:W3CDTF">2016-07-13T05:10:00Z</dcterms:modified>
</cp:coreProperties>
</file>