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header30.xml" ContentType="application/vnd.openxmlformats-officedocument.wordprocessingml.header+xml"/>
  <Override PartName="/word/footer27.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3.xml" ContentType="application/vnd.openxmlformats-officedocument.wordprocessingml.header+xml"/>
  <Override PartName="/word/footer30.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6.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B95D1C" w:rsidRPr="003B19CA" w:rsidRDefault="00B95D1C"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B95D1C" w:rsidRPr="0064297E" w:rsidRDefault="00B95D1C" w:rsidP="00F6596B">
                            <w:pPr>
                              <w:rPr>
                                <w:rFonts w:ascii="Trebuchet MS" w:hAnsi="Trebuchet MS"/>
                                <w:b/>
                                <w:color w:val="FFFFFF"/>
                                <w:sz w:val="20"/>
                                <w:szCs w:val="20"/>
                              </w:rPr>
                            </w:pPr>
                          </w:p>
                          <w:p w14:paraId="49427481" w14:textId="77777777" w:rsidR="00B95D1C" w:rsidRPr="006C74D3" w:rsidRDefault="00B95D1C"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B95D1C" w:rsidRPr="00BF47E6" w:rsidRDefault="00B95D1C" w:rsidP="00F6596B">
                            <w:pPr>
                              <w:contextualSpacing/>
                              <w:rPr>
                                <w:rFonts w:ascii="Trebuchet MS" w:hAnsi="Trebuchet MS"/>
                                <w:b/>
                                <w:color w:val="FFFFFF"/>
                                <w:sz w:val="32"/>
                                <w:szCs w:val="28"/>
                              </w:rPr>
                            </w:pPr>
                          </w:p>
                          <w:p w14:paraId="5E9D0821" w14:textId="77777777" w:rsidR="00B95D1C" w:rsidRPr="002552CA" w:rsidRDefault="00B95D1C"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B95D1C" w:rsidRDefault="00B95D1C"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B95D1C" w:rsidRPr="000545FF" w:rsidRDefault="00B95D1C" w:rsidP="00F6596B">
                            <w:pPr>
                              <w:contextualSpacing/>
                              <w:rPr>
                                <w:rFonts w:ascii="Trebuchet MS" w:hAnsi="Trebuchet MS"/>
                                <w:b/>
                                <w:color w:val="FFFFFF"/>
                                <w:sz w:val="20"/>
                                <w:szCs w:val="20"/>
                              </w:rPr>
                            </w:pPr>
                          </w:p>
                          <w:p w14:paraId="576E608D" w14:textId="77777777" w:rsidR="00B95D1C" w:rsidRPr="000545FF" w:rsidRDefault="00B95D1C"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B95D1C" w:rsidRPr="00737F7B" w:rsidRDefault="00B95D1C"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B95D1C" w:rsidRPr="000545FF" w:rsidRDefault="00B95D1C" w:rsidP="00F6596B">
                            <w:pPr>
                              <w:contextualSpacing/>
                              <w:rPr>
                                <w:rFonts w:ascii="Trebuchet MS" w:hAnsi="Trebuchet MS"/>
                                <w:b/>
                                <w:color w:val="FFFFFF"/>
                                <w:sz w:val="20"/>
                                <w:szCs w:val="20"/>
                              </w:rPr>
                            </w:pPr>
                          </w:p>
                          <w:p w14:paraId="7AC80E7B" w14:textId="77777777" w:rsidR="00B95D1C" w:rsidRPr="000545FF" w:rsidRDefault="00B95D1C"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B95D1C" w:rsidRPr="00F7226B" w:rsidRDefault="00B95D1C"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B95D1C" w:rsidRPr="000545FF" w:rsidRDefault="00B95D1C" w:rsidP="00F6596B">
                            <w:pPr>
                              <w:contextualSpacing/>
                              <w:rPr>
                                <w:rFonts w:ascii="Trebuchet MS" w:hAnsi="Trebuchet MS"/>
                                <w:b/>
                                <w:color w:val="FFFFFF"/>
                                <w:sz w:val="20"/>
                                <w:szCs w:val="20"/>
                                <w:lang w:val="sv-SE"/>
                              </w:rPr>
                            </w:pPr>
                          </w:p>
                          <w:p w14:paraId="4613B726"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B95D1C" w:rsidRPr="00572FA3" w:rsidRDefault="00B95D1C"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B95D1C" w:rsidRPr="00C824D2" w:rsidRDefault="00B95D1C"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B95D1C" w:rsidRPr="003B19CA" w:rsidRDefault="00B95D1C"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B95D1C" w:rsidRPr="0064297E" w:rsidRDefault="00B95D1C" w:rsidP="00F6596B">
                      <w:pPr>
                        <w:rPr>
                          <w:rFonts w:ascii="Trebuchet MS" w:hAnsi="Trebuchet MS"/>
                          <w:b/>
                          <w:color w:val="FFFFFF"/>
                          <w:sz w:val="20"/>
                          <w:szCs w:val="20"/>
                        </w:rPr>
                      </w:pPr>
                    </w:p>
                    <w:p w14:paraId="49427481" w14:textId="77777777" w:rsidR="00B95D1C" w:rsidRPr="006C74D3" w:rsidRDefault="00B95D1C"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B95D1C" w:rsidRPr="00BF47E6" w:rsidRDefault="00B95D1C" w:rsidP="00F6596B">
                      <w:pPr>
                        <w:contextualSpacing/>
                        <w:rPr>
                          <w:rFonts w:ascii="Trebuchet MS" w:hAnsi="Trebuchet MS"/>
                          <w:b/>
                          <w:color w:val="FFFFFF"/>
                          <w:sz w:val="32"/>
                          <w:szCs w:val="28"/>
                        </w:rPr>
                      </w:pPr>
                    </w:p>
                    <w:p w14:paraId="5E9D0821" w14:textId="77777777" w:rsidR="00B95D1C" w:rsidRPr="002552CA" w:rsidRDefault="00B95D1C"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B95D1C" w:rsidRDefault="00B95D1C"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B95D1C" w:rsidRPr="000545FF" w:rsidRDefault="00B95D1C" w:rsidP="00F6596B">
                      <w:pPr>
                        <w:contextualSpacing/>
                        <w:rPr>
                          <w:rFonts w:ascii="Trebuchet MS" w:hAnsi="Trebuchet MS"/>
                          <w:b/>
                          <w:color w:val="FFFFFF"/>
                          <w:sz w:val="20"/>
                          <w:szCs w:val="20"/>
                        </w:rPr>
                      </w:pPr>
                    </w:p>
                    <w:p w14:paraId="576E608D" w14:textId="77777777" w:rsidR="00B95D1C" w:rsidRPr="000545FF" w:rsidRDefault="00B95D1C"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B95D1C" w:rsidRPr="00737F7B" w:rsidRDefault="00B95D1C"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B95D1C" w:rsidRPr="000545FF" w:rsidRDefault="00B95D1C" w:rsidP="00F6596B">
                      <w:pPr>
                        <w:contextualSpacing/>
                        <w:rPr>
                          <w:rFonts w:ascii="Trebuchet MS" w:hAnsi="Trebuchet MS"/>
                          <w:b/>
                          <w:color w:val="FFFFFF"/>
                          <w:sz w:val="20"/>
                          <w:szCs w:val="20"/>
                        </w:rPr>
                      </w:pPr>
                    </w:p>
                    <w:p w14:paraId="7AC80E7B" w14:textId="77777777" w:rsidR="00B95D1C" w:rsidRPr="000545FF" w:rsidRDefault="00B95D1C"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B95D1C" w:rsidRPr="00F7226B" w:rsidRDefault="00B95D1C"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B95D1C" w:rsidRPr="000545FF" w:rsidRDefault="00B95D1C" w:rsidP="00F6596B">
                      <w:pPr>
                        <w:contextualSpacing/>
                        <w:rPr>
                          <w:rFonts w:ascii="Trebuchet MS" w:hAnsi="Trebuchet MS"/>
                          <w:b/>
                          <w:color w:val="FFFFFF"/>
                          <w:sz w:val="20"/>
                          <w:szCs w:val="20"/>
                          <w:lang w:val="sv-SE"/>
                        </w:rPr>
                      </w:pPr>
                    </w:p>
                    <w:p w14:paraId="4613B726"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B95D1C" w:rsidRPr="00572FA3" w:rsidRDefault="00B95D1C"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B95D1C" w:rsidRPr="00C824D2" w:rsidRDefault="00B95D1C"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B95D1C" w:rsidRPr="008C0618" w:rsidRDefault="00B95D1C" w:rsidP="0023772B">
                            <w:pPr>
                              <w:rPr>
                                <w:rFonts w:ascii="Trebuchet MS" w:hAnsi="Trebuchet MS"/>
                                <w:b/>
                                <w:sz w:val="20"/>
                                <w:szCs w:val="20"/>
                              </w:rPr>
                            </w:pPr>
                          </w:p>
                          <w:p w14:paraId="7D76182E" w14:textId="77777777" w:rsidR="00B95D1C" w:rsidRPr="00E6064F" w:rsidRDefault="00B95D1C"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B95D1C" w:rsidRPr="008C0618" w:rsidRDefault="00B95D1C" w:rsidP="0023772B">
                            <w:pPr>
                              <w:rPr>
                                <w:rFonts w:ascii="Trebuchet MS" w:hAnsi="Trebuchet MS"/>
                                <w:b/>
                                <w:sz w:val="20"/>
                                <w:szCs w:val="20"/>
                              </w:rPr>
                            </w:pPr>
                          </w:p>
                          <w:p w14:paraId="0002DF8E" w14:textId="77777777" w:rsidR="00B95D1C" w:rsidRPr="00DA1A60" w:rsidRDefault="00B95D1C"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B95D1C" w:rsidRPr="008C0618" w:rsidRDefault="00B95D1C" w:rsidP="0023772B">
                            <w:pPr>
                              <w:rPr>
                                <w:rFonts w:ascii="Trebuchet MS" w:hAnsi="Trebuchet MS"/>
                                <w:b/>
                                <w:i/>
                                <w:sz w:val="20"/>
                                <w:szCs w:val="20"/>
                              </w:rPr>
                            </w:pPr>
                            <w:r>
                              <w:rPr>
                                <w:rFonts w:ascii="Trebuchet MS" w:hAnsi="Trebuchet MS"/>
                                <w:b/>
                                <w:sz w:val="20"/>
                                <w:szCs w:val="20"/>
                              </w:rPr>
                              <w:t>NRP 5112100153</w:t>
                            </w:r>
                          </w:p>
                          <w:p w14:paraId="0037C3E6" w14:textId="77777777" w:rsidR="00B95D1C" w:rsidRPr="008C0618" w:rsidRDefault="00B95D1C" w:rsidP="0023772B">
                            <w:pPr>
                              <w:rPr>
                                <w:rFonts w:ascii="Trebuchet MS" w:hAnsi="Trebuchet MS"/>
                                <w:b/>
                                <w:sz w:val="20"/>
                                <w:szCs w:val="20"/>
                              </w:rPr>
                            </w:pPr>
                          </w:p>
                          <w:p w14:paraId="76630BBD"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B95D1C" w:rsidRPr="008C0618" w:rsidRDefault="00B95D1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B95D1C" w:rsidRPr="008C0618" w:rsidRDefault="00B95D1C" w:rsidP="0023772B">
                            <w:pPr>
                              <w:rPr>
                                <w:rFonts w:ascii="Trebuchet MS" w:hAnsi="Trebuchet MS"/>
                                <w:b/>
                                <w:sz w:val="20"/>
                                <w:szCs w:val="20"/>
                              </w:rPr>
                            </w:pPr>
                          </w:p>
                          <w:p w14:paraId="49FA7D08"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B95D1C" w:rsidRPr="008C0618" w:rsidRDefault="00B95D1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B95D1C" w:rsidRPr="008C0618" w:rsidRDefault="00B95D1C" w:rsidP="0023772B">
                            <w:pPr>
                              <w:rPr>
                                <w:rFonts w:ascii="Trebuchet MS" w:hAnsi="Trebuchet MS"/>
                                <w:b/>
                                <w:sz w:val="20"/>
                                <w:szCs w:val="20"/>
                                <w:lang w:val="sv-SE"/>
                              </w:rPr>
                            </w:pPr>
                          </w:p>
                          <w:p w14:paraId="4F6D3607"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B95D1C" w:rsidRPr="008C0618" w:rsidRDefault="00B95D1C" w:rsidP="0023772B">
                            <w:pPr>
                              <w:rPr>
                                <w:rFonts w:ascii="Trebuchet MS" w:hAnsi="Trebuchet MS"/>
                                <w:b/>
                                <w:sz w:val="20"/>
                                <w:szCs w:val="20"/>
                              </w:rPr>
                            </w:pPr>
                            <w:r>
                              <w:rPr>
                                <w:rFonts w:ascii="Trebuchet MS" w:hAnsi="Trebuchet MS"/>
                                <w:b/>
                                <w:sz w:val="20"/>
                                <w:szCs w:val="20"/>
                              </w:rPr>
                              <w:t>Surabaya 2016</w:t>
                            </w:r>
                          </w:p>
                          <w:p w14:paraId="507130DF" w14:textId="77777777" w:rsidR="00B95D1C" w:rsidRPr="008C0618" w:rsidRDefault="00B95D1C" w:rsidP="008C0618">
                            <w:pPr>
                              <w:rPr>
                                <w:rFonts w:ascii="Trebuchet MS" w:hAnsi="Trebuchet MS"/>
                                <w:b/>
                                <w:sz w:val="20"/>
                                <w:szCs w:val="20"/>
                              </w:rPr>
                            </w:pPr>
                          </w:p>
                          <w:p w14:paraId="216CBCF2" w14:textId="77777777" w:rsidR="00B95D1C" w:rsidRPr="0020126B" w:rsidRDefault="00B95D1C"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B95D1C" w:rsidRPr="008C0618" w:rsidRDefault="00B95D1C" w:rsidP="0023772B">
                      <w:pPr>
                        <w:rPr>
                          <w:rFonts w:ascii="Trebuchet MS" w:hAnsi="Trebuchet MS"/>
                          <w:b/>
                          <w:sz w:val="20"/>
                          <w:szCs w:val="20"/>
                        </w:rPr>
                      </w:pPr>
                    </w:p>
                    <w:p w14:paraId="7D76182E" w14:textId="77777777" w:rsidR="00B95D1C" w:rsidRPr="00E6064F" w:rsidRDefault="00B95D1C"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B95D1C" w:rsidRPr="008C0618" w:rsidRDefault="00B95D1C" w:rsidP="0023772B">
                      <w:pPr>
                        <w:rPr>
                          <w:rFonts w:ascii="Trebuchet MS" w:hAnsi="Trebuchet MS"/>
                          <w:b/>
                          <w:sz w:val="20"/>
                          <w:szCs w:val="20"/>
                        </w:rPr>
                      </w:pPr>
                    </w:p>
                    <w:p w14:paraId="0002DF8E" w14:textId="77777777" w:rsidR="00B95D1C" w:rsidRPr="00DA1A60" w:rsidRDefault="00B95D1C"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B95D1C" w:rsidRPr="008C0618" w:rsidRDefault="00B95D1C" w:rsidP="0023772B">
                      <w:pPr>
                        <w:rPr>
                          <w:rFonts w:ascii="Trebuchet MS" w:hAnsi="Trebuchet MS"/>
                          <w:b/>
                          <w:i/>
                          <w:sz w:val="20"/>
                          <w:szCs w:val="20"/>
                        </w:rPr>
                      </w:pPr>
                      <w:r>
                        <w:rPr>
                          <w:rFonts w:ascii="Trebuchet MS" w:hAnsi="Trebuchet MS"/>
                          <w:b/>
                          <w:sz w:val="20"/>
                          <w:szCs w:val="20"/>
                        </w:rPr>
                        <w:t>NRP 5112100153</w:t>
                      </w:r>
                    </w:p>
                    <w:p w14:paraId="0037C3E6" w14:textId="77777777" w:rsidR="00B95D1C" w:rsidRPr="008C0618" w:rsidRDefault="00B95D1C" w:rsidP="0023772B">
                      <w:pPr>
                        <w:rPr>
                          <w:rFonts w:ascii="Trebuchet MS" w:hAnsi="Trebuchet MS"/>
                          <w:b/>
                          <w:sz w:val="20"/>
                          <w:szCs w:val="20"/>
                        </w:rPr>
                      </w:pPr>
                    </w:p>
                    <w:p w14:paraId="76630BBD"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B95D1C" w:rsidRPr="008C0618" w:rsidRDefault="00B95D1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B95D1C" w:rsidRPr="008C0618" w:rsidRDefault="00B95D1C" w:rsidP="0023772B">
                      <w:pPr>
                        <w:rPr>
                          <w:rFonts w:ascii="Trebuchet MS" w:hAnsi="Trebuchet MS"/>
                          <w:b/>
                          <w:sz w:val="20"/>
                          <w:szCs w:val="20"/>
                        </w:rPr>
                      </w:pPr>
                    </w:p>
                    <w:p w14:paraId="49FA7D08"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B95D1C" w:rsidRPr="008C0618" w:rsidRDefault="00B95D1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B95D1C" w:rsidRPr="008C0618" w:rsidRDefault="00B95D1C" w:rsidP="0023772B">
                      <w:pPr>
                        <w:rPr>
                          <w:rFonts w:ascii="Trebuchet MS" w:hAnsi="Trebuchet MS"/>
                          <w:b/>
                          <w:sz w:val="20"/>
                          <w:szCs w:val="20"/>
                          <w:lang w:val="sv-SE"/>
                        </w:rPr>
                      </w:pPr>
                    </w:p>
                    <w:p w14:paraId="4F6D3607"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B95D1C" w:rsidRPr="008C0618" w:rsidRDefault="00B95D1C" w:rsidP="0023772B">
                      <w:pPr>
                        <w:rPr>
                          <w:rFonts w:ascii="Trebuchet MS" w:hAnsi="Trebuchet MS"/>
                          <w:b/>
                          <w:sz w:val="20"/>
                          <w:szCs w:val="20"/>
                        </w:rPr>
                      </w:pPr>
                      <w:r>
                        <w:rPr>
                          <w:rFonts w:ascii="Trebuchet MS" w:hAnsi="Trebuchet MS"/>
                          <w:b/>
                          <w:sz w:val="20"/>
                          <w:szCs w:val="20"/>
                        </w:rPr>
                        <w:t>Surabaya 2016</w:t>
                      </w:r>
                    </w:p>
                    <w:p w14:paraId="507130DF" w14:textId="77777777" w:rsidR="00B95D1C" w:rsidRPr="008C0618" w:rsidRDefault="00B95D1C" w:rsidP="008C0618">
                      <w:pPr>
                        <w:rPr>
                          <w:rFonts w:ascii="Trebuchet MS" w:hAnsi="Trebuchet MS"/>
                          <w:b/>
                          <w:sz w:val="20"/>
                          <w:szCs w:val="20"/>
                        </w:rPr>
                      </w:pPr>
                    </w:p>
                    <w:p w14:paraId="216CBCF2" w14:textId="77777777" w:rsidR="00B95D1C" w:rsidRPr="0020126B" w:rsidRDefault="00B95D1C"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B95D1C" w:rsidRPr="003B19CA" w:rsidRDefault="00B95D1C"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B95D1C" w:rsidRPr="00291B21" w:rsidRDefault="00B95D1C" w:rsidP="0023772B">
                            <w:pPr>
                              <w:rPr>
                                <w:rFonts w:ascii="Trebuchet MS" w:hAnsi="Trebuchet MS"/>
                                <w:b/>
                                <w:sz w:val="20"/>
                                <w:szCs w:val="20"/>
                              </w:rPr>
                            </w:pPr>
                          </w:p>
                          <w:p w14:paraId="40355781" w14:textId="77777777" w:rsidR="00B95D1C" w:rsidRPr="00291B21" w:rsidRDefault="00B95D1C" w:rsidP="0023772B">
                            <w:pPr>
                              <w:rPr>
                                <w:rFonts w:ascii="Trebuchet MS" w:hAnsi="Trebuchet MS"/>
                                <w:b/>
                                <w:sz w:val="20"/>
                                <w:szCs w:val="20"/>
                              </w:rPr>
                            </w:pPr>
                          </w:p>
                          <w:p w14:paraId="596AD265" w14:textId="77777777" w:rsidR="00B95D1C" w:rsidRPr="00E6064F" w:rsidRDefault="00B95D1C"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B95D1C" w:rsidRPr="00291B21" w:rsidRDefault="00B95D1C" w:rsidP="0023772B">
                            <w:pPr>
                              <w:contextualSpacing/>
                              <w:rPr>
                                <w:rFonts w:ascii="Trebuchet MS" w:hAnsi="Trebuchet MS"/>
                                <w:b/>
                                <w:sz w:val="26"/>
                                <w:szCs w:val="26"/>
                              </w:rPr>
                            </w:pPr>
                          </w:p>
                          <w:p w14:paraId="5ACACA84" w14:textId="77777777" w:rsidR="00B95D1C" w:rsidRPr="00EB36BA" w:rsidRDefault="00B95D1C"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B95D1C" w:rsidRPr="00EB36BA" w:rsidRDefault="00B95D1C"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B95D1C" w:rsidRPr="00291B21" w:rsidRDefault="00B95D1C" w:rsidP="0023772B">
                            <w:pPr>
                              <w:contextualSpacing/>
                              <w:rPr>
                                <w:rFonts w:ascii="Trebuchet MS" w:hAnsi="Trebuchet MS"/>
                                <w:b/>
                                <w:sz w:val="20"/>
                                <w:szCs w:val="20"/>
                              </w:rPr>
                            </w:pPr>
                          </w:p>
                          <w:p w14:paraId="1A4D9BB0" w14:textId="77777777" w:rsidR="00B95D1C" w:rsidRPr="00291B21" w:rsidRDefault="00B95D1C"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B95D1C" w:rsidRPr="008C0618" w:rsidRDefault="00B95D1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B95D1C" w:rsidRPr="00291B21" w:rsidRDefault="00B95D1C" w:rsidP="0023772B">
                            <w:pPr>
                              <w:contextualSpacing/>
                              <w:rPr>
                                <w:rFonts w:ascii="Trebuchet MS" w:hAnsi="Trebuchet MS"/>
                                <w:b/>
                                <w:sz w:val="20"/>
                                <w:szCs w:val="20"/>
                              </w:rPr>
                            </w:pPr>
                          </w:p>
                          <w:p w14:paraId="0275E216" w14:textId="77777777" w:rsidR="00B95D1C" w:rsidRPr="008C0618" w:rsidRDefault="00B95D1C"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B95D1C" w:rsidRPr="008C0618" w:rsidRDefault="00B95D1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B95D1C" w:rsidRPr="00291B21" w:rsidRDefault="00B95D1C" w:rsidP="0023772B">
                            <w:pPr>
                              <w:contextualSpacing/>
                              <w:rPr>
                                <w:rFonts w:ascii="Trebuchet MS" w:hAnsi="Trebuchet MS"/>
                                <w:b/>
                                <w:sz w:val="20"/>
                                <w:szCs w:val="20"/>
                                <w:lang w:val="sv-SE"/>
                              </w:rPr>
                            </w:pPr>
                          </w:p>
                          <w:p w14:paraId="5031EC0B"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B95D1C" w:rsidRPr="00291B21" w:rsidRDefault="00B95D1C" w:rsidP="0023772B">
                            <w:pPr>
                              <w:rPr>
                                <w:rFonts w:ascii="Trebuchet MS" w:hAnsi="Trebuchet MS"/>
                                <w:b/>
                                <w:sz w:val="20"/>
                                <w:szCs w:val="20"/>
                              </w:rPr>
                            </w:pPr>
                            <w:r>
                              <w:rPr>
                                <w:rFonts w:ascii="Trebuchet MS" w:hAnsi="Trebuchet MS"/>
                                <w:b/>
                                <w:sz w:val="20"/>
                                <w:szCs w:val="20"/>
                              </w:rPr>
                              <w:t>SURABAYA 2016</w:t>
                            </w:r>
                          </w:p>
                          <w:p w14:paraId="189F84FC" w14:textId="77777777" w:rsidR="00B95D1C" w:rsidRPr="00E10B39" w:rsidRDefault="00B95D1C" w:rsidP="008A394D">
                            <w:pPr>
                              <w:rPr>
                                <w:rFonts w:ascii="Trebuchet MS" w:hAnsi="Trebuchet MS"/>
                                <w:color w:val="000000" w:themeColor="text1"/>
                                <w:sz w:val="20"/>
                              </w:rPr>
                            </w:pPr>
                          </w:p>
                          <w:p w14:paraId="3ABD7D9B" w14:textId="77777777" w:rsidR="00B95D1C" w:rsidRPr="00E10B39" w:rsidRDefault="00B95D1C"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B95D1C" w:rsidRPr="003B19CA" w:rsidRDefault="00B95D1C"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B95D1C" w:rsidRPr="00291B21" w:rsidRDefault="00B95D1C" w:rsidP="0023772B">
                      <w:pPr>
                        <w:rPr>
                          <w:rFonts w:ascii="Trebuchet MS" w:hAnsi="Trebuchet MS"/>
                          <w:b/>
                          <w:sz w:val="20"/>
                          <w:szCs w:val="20"/>
                        </w:rPr>
                      </w:pPr>
                    </w:p>
                    <w:p w14:paraId="40355781" w14:textId="77777777" w:rsidR="00B95D1C" w:rsidRPr="00291B21" w:rsidRDefault="00B95D1C" w:rsidP="0023772B">
                      <w:pPr>
                        <w:rPr>
                          <w:rFonts w:ascii="Trebuchet MS" w:hAnsi="Trebuchet MS"/>
                          <w:b/>
                          <w:sz w:val="20"/>
                          <w:szCs w:val="20"/>
                        </w:rPr>
                      </w:pPr>
                    </w:p>
                    <w:p w14:paraId="596AD265" w14:textId="77777777" w:rsidR="00B95D1C" w:rsidRPr="00E6064F" w:rsidRDefault="00B95D1C"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B95D1C" w:rsidRPr="00291B21" w:rsidRDefault="00B95D1C" w:rsidP="0023772B">
                      <w:pPr>
                        <w:contextualSpacing/>
                        <w:rPr>
                          <w:rFonts w:ascii="Trebuchet MS" w:hAnsi="Trebuchet MS"/>
                          <w:b/>
                          <w:sz w:val="26"/>
                          <w:szCs w:val="26"/>
                        </w:rPr>
                      </w:pPr>
                    </w:p>
                    <w:p w14:paraId="5ACACA84" w14:textId="77777777" w:rsidR="00B95D1C" w:rsidRPr="00EB36BA" w:rsidRDefault="00B95D1C"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B95D1C" w:rsidRPr="00EB36BA" w:rsidRDefault="00B95D1C"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B95D1C" w:rsidRPr="00291B21" w:rsidRDefault="00B95D1C" w:rsidP="0023772B">
                      <w:pPr>
                        <w:contextualSpacing/>
                        <w:rPr>
                          <w:rFonts w:ascii="Trebuchet MS" w:hAnsi="Trebuchet MS"/>
                          <w:b/>
                          <w:sz w:val="20"/>
                          <w:szCs w:val="20"/>
                        </w:rPr>
                      </w:pPr>
                    </w:p>
                    <w:p w14:paraId="1A4D9BB0" w14:textId="77777777" w:rsidR="00B95D1C" w:rsidRPr="00291B21" w:rsidRDefault="00B95D1C"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B95D1C" w:rsidRPr="008C0618" w:rsidRDefault="00B95D1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B95D1C" w:rsidRPr="00291B21" w:rsidRDefault="00B95D1C" w:rsidP="0023772B">
                      <w:pPr>
                        <w:contextualSpacing/>
                        <w:rPr>
                          <w:rFonts w:ascii="Trebuchet MS" w:hAnsi="Trebuchet MS"/>
                          <w:b/>
                          <w:sz w:val="20"/>
                          <w:szCs w:val="20"/>
                        </w:rPr>
                      </w:pPr>
                    </w:p>
                    <w:p w14:paraId="0275E216" w14:textId="77777777" w:rsidR="00B95D1C" w:rsidRPr="008C0618" w:rsidRDefault="00B95D1C"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B95D1C" w:rsidRPr="008C0618" w:rsidRDefault="00B95D1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B95D1C" w:rsidRPr="00291B21" w:rsidRDefault="00B95D1C" w:rsidP="0023772B">
                      <w:pPr>
                        <w:contextualSpacing/>
                        <w:rPr>
                          <w:rFonts w:ascii="Trebuchet MS" w:hAnsi="Trebuchet MS"/>
                          <w:b/>
                          <w:sz w:val="20"/>
                          <w:szCs w:val="20"/>
                          <w:lang w:val="sv-SE"/>
                        </w:rPr>
                      </w:pPr>
                    </w:p>
                    <w:p w14:paraId="5031EC0B"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B95D1C" w:rsidRPr="00291B21" w:rsidRDefault="00B95D1C" w:rsidP="0023772B">
                      <w:pPr>
                        <w:rPr>
                          <w:rFonts w:ascii="Trebuchet MS" w:hAnsi="Trebuchet MS"/>
                          <w:b/>
                          <w:sz w:val="20"/>
                          <w:szCs w:val="20"/>
                        </w:rPr>
                      </w:pPr>
                      <w:r>
                        <w:rPr>
                          <w:rFonts w:ascii="Trebuchet MS" w:hAnsi="Trebuchet MS"/>
                          <w:b/>
                          <w:sz w:val="20"/>
                          <w:szCs w:val="20"/>
                        </w:rPr>
                        <w:t>SURABAYA 2016</w:t>
                      </w:r>
                    </w:p>
                    <w:p w14:paraId="189F84FC" w14:textId="77777777" w:rsidR="00B95D1C" w:rsidRPr="00E10B39" w:rsidRDefault="00B95D1C" w:rsidP="008A394D">
                      <w:pPr>
                        <w:rPr>
                          <w:rFonts w:ascii="Trebuchet MS" w:hAnsi="Trebuchet MS"/>
                          <w:color w:val="000000" w:themeColor="text1"/>
                          <w:sz w:val="20"/>
                        </w:rPr>
                      </w:pPr>
                    </w:p>
                    <w:p w14:paraId="3ABD7D9B" w14:textId="77777777" w:rsidR="00B95D1C" w:rsidRPr="00E10B39" w:rsidRDefault="00B95D1C"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53233614"/>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09A1904E" w:rsidR="00EE59C2" w:rsidRPr="00962831" w:rsidRDefault="00281CC3" w:rsidP="00EE59C2">
      <w:pPr>
        <w:jc w:val="center"/>
        <w:rPr>
          <w:b/>
          <w:color w:val="000000"/>
        </w:rPr>
      </w:pPr>
      <w:r>
        <w:rPr>
          <w:b/>
          <w:color w:val="000000"/>
        </w:rPr>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w:t>
      </w:r>
      <w:r w:rsidR="00B95D1C">
        <w:rPr>
          <w:b/>
          <w:color w:val="000000"/>
        </w:rPr>
        <w:t>S</w:t>
      </w:r>
      <w:r>
        <w:rPr>
          <w:b/>
          <w:color w:val="000000"/>
        </w:rPr>
        <w:t xml:space="preserve"> DAN HAMMING DISTANCE</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1629BA7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w:t>
      </w:r>
      <w:r w:rsidR="00B95D1C">
        <w:rPr>
          <w:b/>
          <w:color w:val="000000"/>
        </w:rPr>
        <w:t>S</w:t>
      </w:r>
      <w:r>
        <w:rPr>
          <w:b/>
          <w:color w:val="000000"/>
        </w:rPr>
        <w:t xml:space="preserv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53233615"/>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61219F77" w:rsidR="0023772B" w:rsidRPr="00B410E5" w:rsidRDefault="00317A95" w:rsidP="0023772B">
      <w:pPr>
        <w:ind w:firstLine="720"/>
        <w:rPr>
          <w:i/>
          <w:lang w:eastAsia="en-US"/>
        </w:rPr>
      </w:pPr>
      <w:r>
        <w:rPr>
          <w:i/>
          <w:lang w:eastAsia="en-US"/>
        </w:rPr>
        <w:t>Pada</w:t>
      </w:r>
      <w:r w:rsidR="0023772B">
        <w:rPr>
          <w:i/>
          <w:lang w:val="en-US" w:eastAsia="en-US"/>
        </w:rPr>
        <w:t xml:space="preserve"> Tugas Akhir ini </w:t>
      </w:r>
      <w:r>
        <w:rPr>
          <w:i/>
          <w:lang w:eastAsia="en-US"/>
        </w:rPr>
        <w:t>di</w:t>
      </w:r>
      <w:r w:rsidR="0023772B">
        <w:rPr>
          <w:i/>
          <w:lang w:eastAsia="en-US"/>
        </w:rPr>
        <w:t>im</w:t>
      </w:r>
      <w:r w:rsidR="0023772B">
        <w:rPr>
          <w:i/>
          <w:lang w:val="en-US" w:eastAsia="en-US"/>
        </w:rPr>
        <w:t xml:space="preserve">plementasikan </w:t>
      </w:r>
      <w:r w:rsidR="00A11A0A">
        <w:rPr>
          <w:i/>
          <w:lang w:eastAsia="en-US"/>
        </w:rPr>
        <w:t>metode klasifikasi Support Vector Machine</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076A16">
        <w:rPr>
          <w:i/>
          <w:lang w:eastAsia="en-US"/>
        </w:rPr>
        <w:t xml:space="preserve">untuk pengenalan iris mata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sidR="0023772B">
        <w:rPr>
          <w:i/>
          <w:lang w:eastAsia="en-US"/>
        </w:rPr>
        <w:t>ekstraksi fitur</w:t>
      </w:r>
      <w:r w:rsidR="00A11A0A">
        <w:rPr>
          <w:i/>
          <w:lang w:eastAsia="en-US"/>
        </w:rPr>
        <w:t>nya</w:t>
      </w:r>
      <w:r w:rsidR="0023772B">
        <w:rPr>
          <w:i/>
          <w:lang w:val="en-US" w:eastAsia="en-US"/>
        </w:rPr>
        <w:t>.</w:t>
      </w:r>
      <w:r w:rsidR="0023772B">
        <w:rPr>
          <w:i/>
          <w:lang w:eastAsia="en-US"/>
        </w:rPr>
        <w:t xml:space="preserve"> Sebelum dilakukan ekstraksi fitur, terlebih dahulu dilakukan praproses untuk identifikasi </w:t>
      </w:r>
      <w:r w:rsidR="00076A16">
        <w:rPr>
          <w:i/>
          <w:lang w:eastAsia="en-US"/>
        </w:rPr>
        <w:t>dan normalisasi bagian iris mata.</w:t>
      </w:r>
    </w:p>
    <w:p w14:paraId="73B76087" w14:textId="10F51BCD"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105E65">
        <w:rPr>
          <w:i/>
          <w:lang w:eastAsia="en-US"/>
        </w:rPr>
        <w:t>M</w:t>
      </w:r>
      <w:r>
        <w:rPr>
          <w:i/>
          <w:lang w:eastAsia="en-US"/>
        </w:rPr>
        <w:t>etode klasifikasi SVM</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92,28</w:t>
      </w:r>
      <w:r>
        <w:rPr>
          <w:i/>
          <w:lang w:eastAsia="en-US"/>
        </w:rPr>
        <w:t>%</w:t>
      </w:r>
      <w:r w:rsidR="00DF115F">
        <w:rPr>
          <w:i/>
          <w:lang w:eastAsia="en-US"/>
        </w:rPr>
        <w:t xml:space="preserve"> dengan ek</w:t>
      </w:r>
      <w:r w:rsidR="007B3230">
        <w:rPr>
          <w:i/>
          <w:lang w:eastAsia="en-US"/>
        </w:rPr>
        <w:t>s</w:t>
      </w:r>
      <w:r w:rsidR="00DF115F">
        <w:rPr>
          <w:i/>
          <w:lang w:eastAsia="en-US"/>
        </w:rPr>
        <w:t>traksi fitur Wavelet</w:t>
      </w:r>
      <w:r w:rsidR="00101389">
        <w:rPr>
          <w:i/>
          <w:lang w:eastAsia="en-US"/>
        </w:rPr>
        <w:t xml:space="preserve"> Haar</w:t>
      </w:r>
      <w:r w:rsidR="00DF115F">
        <w:rPr>
          <w:i/>
          <w:lang w:eastAsia="en-US"/>
        </w:rPr>
        <w:t xml:space="preserve"> dekomposisi tingkat 2.</w:t>
      </w:r>
      <w:r>
        <w:rPr>
          <w:i/>
          <w:lang w:eastAsia="en-US"/>
        </w:rPr>
        <w:t xml:space="preserve"> </w:t>
      </w:r>
      <w:r w:rsidR="00105E65">
        <w:rPr>
          <w:i/>
          <w:lang w:eastAsia="en-US"/>
        </w:rPr>
        <w:t>M</w:t>
      </w:r>
      <w:r w:rsidR="00101389">
        <w:rPr>
          <w:i/>
          <w:lang w:eastAsia="en-US"/>
        </w:rPr>
        <w:t>etode</w:t>
      </w:r>
      <w:r>
        <w:rPr>
          <w:i/>
          <w:lang w:eastAsia="en-US"/>
        </w:rPr>
        <w:t xml:space="preserve"> Hamming distance</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1EF706B"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headerReference w:type="default" r:id="rId40"/>
          <w:footerReference w:type="even" r:id="rId41"/>
          <w:headerReference w:type="first" r:id="rId42"/>
          <w:footerReference w:type="first" r:id="rId43"/>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1A349F83" w:rsidR="00D453C2" w:rsidRPr="00962831" w:rsidRDefault="00437FDF" w:rsidP="00D453C2">
            <w:pPr>
              <w:jc w:val="left"/>
              <w:rPr>
                <w:b/>
                <w:bCs/>
                <w:iCs/>
              </w:rPr>
            </w:pPr>
            <w:r>
              <w:rPr>
                <w:b/>
              </w:rPr>
              <w:t>Informatics Department</w:t>
            </w:r>
            <w:r w:rsidR="00D453C2" w:rsidRPr="00962831">
              <w:rPr>
                <w:b/>
              </w:rPr>
              <w:t xml:space="preserve">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53233616"/>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55232B6D"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sidR="00A642DE">
        <w:rPr>
          <w:i/>
          <w:lang w:eastAsia="en-US"/>
        </w:rPr>
        <w:t xml:space="preserve"> Support Vector Machine</w:t>
      </w:r>
      <w:r w:rsidR="004369C0">
        <w:rPr>
          <w:i/>
          <w:lang w:eastAsia="en-US"/>
        </w:rPr>
        <w:t xml:space="preserve"> (SVM)</w:t>
      </w:r>
      <w:r w:rsidR="00101389">
        <w:rPr>
          <w:i/>
          <w:lang w:eastAsia="en-US"/>
        </w:rPr>
        <w:t xml:space="preserve"> and Hamming Distance method</w:t>
      </w:r>
      <w:r>
        <w:rPr>
          <w:i/>
          <w:lang w:eastAsia="en-US"/>
        </w:rPr>
        <w:t xml:space="preserve"> </w:t>
      </w:r>
      <w:r w:rsidR="00076A16">
        <w:rPr>
          <w:i/>
          <w:lang w:eastAsia="en-US"/>
        </w:rPr>
        <w:t xml:space="preserve">for iris recognition </w:t>
      </w:r>
      <w:r>
        <w:rPr>
          <w:i/>
          <w:lang w:eastAsia="en-US"/>
        </w:rPr>
        <w:t>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 xml:space="preserve">Before feature extraction, first performed preprocessing for identification </w:t>
      </w:r>
      <w:r w:rsidR="00076A16">
        <w:rPr>
          <w:i/>
          <w:lang w:eastAsia="en-US"/>
        </w:rPr>
        <w:t xml:space="preserve">and normalization of </w:t>
      </w:r>
      <w:r w:rsidR="0023772B" w:rsidRPr="000E1786">
        <w:rPr>
          <w:i/>
          <w:lang w:eastAsia="en-US"/>
        </w:rPr>
        <w:t>iris.</w:t>
      </w:r>
    </w:p>
    <w:p w14:paraId="0D5AB587" w14:textId="512E1C8C"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SVM </w:t>
      </w:r>
      <w:r w:rsidR="00105E65">
        <w:rPr>
          <w:i/>
          <w:lang w:eastAsia="en-US"/>
        </w:rPr>
        <w:t>method</w:t>
      </w:r>
      <w:r w:rsidRPr="0008759F">
        <w:rPr>
          <w:i/>
          <w:lang w:val="en-US" w:eastAsia="en-US"/>
        </w:rPr>
        <w:t xml:space="preserve"> </w:t>
      </w:r>
      <w:r w:rsidR="00A13721">
        <w:rPr>
          <w:i/>
          <w:lang w:eastAsia="en-US"/>
        </w:rPr>
        <w:t>showed</w:t>
      </w:r>
      <w:r w:rsidR="00105E65">
        <w:rPr>
          <w:i/>
          <w:lang w:eastAsia="en-US"/>
        </w:rPr>
        <w:t xml:space="preserve"> the best accuracy of</w:t>
      </w:r>
      <w:r w:rsidR="004369C0">
        <w:rPr>
          <w:i/>
          <w:lang w:val="en-US" w:eastAsia="en-US"/>
        </w:rPr>
        <w:t xml:space="preserve"> </w:t>
      </w:r>
      <w:r w:rsidR="00101389">
        <w:rPr>
          <w:i/>
          <w:lang w:eastAsia="en-US"/>
        </w:rPr>
        <w:t>92</w:t>
      </w:r>
      <w:r w:rsidR="00317A95">
        <w:rPr>
          <w:i/>
          <w:lang w:eastAsia="en-US"/>
        </w:rPr>
        <w:t>,</w:t>
      </w:r>
      <w:r w:rsidR="00101389">
        <w:rPr>
          <w:i/>
          <w:lang w:eastAsia="en-US"/>
        </w:rPr>
        <w:t>28</w:t>
      </w:r>
      <w:r w:rsidRPr="0008759F">
        <w:rPr>
          <w:i/>
          <w:lang w:val="en-US" w:eastAsia="en-US"/>
        </w:rPr>
        <w:t>%</w:t>
      </w:r>
      <w:r w:rsidR="00101389">
        <w:rPr>
          <w:i/>
          <w:lang w:eastAsia="en-US"/>
        </w:rPr>
        <w:t xml:space="preserve"> with Haar Wavelet feature extraction at decomposition level 2.</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 xml:space="preserve">ed </w:t>
      </w:r>
      <w:r w:rsidR="00105E65">
        <w:rPr>
          <w:i/>
          <w:lang w:eastAsia="en-US"/>
        </w:rPr>
        <w:t xml:space="preserve">the best accuracy of </w:t>
      </w:r>
      <w:r w:rsidR="00101389">
        <w:rPr>
          <w:i/>
          <w:lang w:eastAsia="en-US"/>
        </w:rPr>
        <w:t>91,67%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4145C778"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4"/>
          <w:headerReference w:type="default" r:id="rId45"/>
          <w:footerReference w:type="even" r:id="rId46"/>
          <w:headerReference w:type="first" r:id="rId47"/>
          <w:footerReference w:type="first" r:id="rId48"/>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53233617"/>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7E3514C9" w:rsidR="00F508BC" w:rsidRPr="00962831" w:rsidRDefault="000F4886" w:rsidP="00C36799">
      <w:pPr>
        <w:spacing w:after="240"/>
        <w:ind w:firstLine="720"/>
      </w:pPr>
      <w:r w:rsidRPr="00962831">
        <w:t xml:space="preserve">Puji syukur </w:t>
      </w:r>
      <w:r w:rsidR="00152D1F" w:rsidRPr="00962831">
        <w:t xml:space="preserve">kehadirat </w:t>
      </w:r>
      <w:r w:rsidR="00CB1CDA">
        <w:t xml:space="preserve">Allah </w:t>
      </w:r>
      <w:r w:rsidR="00CB1CDA">
        <w:rPr>
          <w:i/>
        </w:rPr>
        <w:t>subhanallahu wa ta’ala</w:t>
      </w:r>
      <w:r w:rsidR="00152D1F" w:rsidRPr="00962831">
        <w:t xml:space="preserv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53233618"/>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3DA71C63" w14:textId="77777777" w:rsidR="00B57EC4"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3233614" w:history="1">
            <w:r w:rsidR="00B57EC4" w:rsidRPr="00913365">
              <w:rPr>
                <w:rStyle w:val="Hyperlink"/>
                <w:noProof/>
              </w:rPr>
              <w:t>LEMBAR PENGESAHAN</w:t>
            </w:r>
            <w:r w:rsidR="00B57EC4">
              <w:rPr>
                <w:noProof/>
                <w:webHidden/>
              </w:rPr>
              <w:tab/>
            </w:r>
            <w:r w:rsidR="00B57EC4">
              <w:rPr>
                <w:noProof/>
                <w:webHidden/>
              </w:rPr>
              <w:fldChar w:fldCharType="begin"/>
            </w:r>
            <w:r w:rsidR="00B57EC4">
              <w:rPr>
                <w:noProof/>
                <w:webHidden/>
              </w:rPr>
              <w:instrText xml:space="preserve"> PAGEREF _Toc453233614 \h </w:instrText>
            </w:r>
            <w:r w:rsidR="00B57EC4">
              <w:rPr>
                <w:noProof/>
                <w:webHidden/>
              </w:rPr>
            </w:r>
            <w:r w:rsidR="00B57EC4">
              <w:rPr>
                <w:noProof/>
                <w:webHidden/>
              </w:rPr>
              <w:fldChar w:fldCharType="separate"/>
            </w:r>
            <w:r w:rsidR="00590976">
              <w:rPr>
                <w:noProof/>
                <w:webHidden/>
              </w:rPr>
              <w:t>v</w:t>
            </w:r>
            <w:r w:rsidR="00B57EC4">
              <w:rPr>
                <w:noProof/>
                <w:webHidden/>
              </w:rPr>
              <w:fldChar w:fldCharType="end"/>
            </w:r>
          </w:hyperlink>
        </w:p>
        <w:p w14:paraId="4EF8E6AB" w14:textId="77777777" w:rsidR="00B57EC4" w:rsidRDefault="00AF3241">
          <w:pPr>
            <w:pStyle w:val="TOC1"/>
            <w:rPr>
              <w:rFonts w:asciiTheme="minorHAnsi" w:eastAsiaTheme="minorEastAsia" w:hAnsiTheme="minorHAnsi" w:cstheme="minorBidi"/>
              <w:noProof/>
              <w:lang w:eastAsia="id-ID"/>
            </w:rPr>
          </w:pPr>
          <w:hyperlink w:anchor="_Toc453233615" w:history="1">
            <w:r w:rsidR="00B57EC4" w:rsidRPr="00913365">
              <w:rPr>
                <w:rStyle w:val="Hyperlink"/>
                <w:i/>
                <w:noProof/>
              </w:rPr>
              <w:t>Abstrak</w:t>
            </w:r>
            <w:r w:rsidR="00B57EC4">
              <w:rPr>
                <w:noProof/>
                <w:webHidden/>
              </w:rPr>
              <w:tab/>
            </w:r>
            <w:r w:rsidR="00B57EC4">
              <w:rPr>
                <w:noProof/>
                <w:webHidden/>
              </w:rPr>
              <w:fldChar w:fldCharType="begin"/>
            </w:r>
            <w:r w:rsidR="00B57EC4">
              <w:rPr>
                <w:noProof/>
                <w:webHidden/>
              </w:rPr>
              <w:instrText xml:space="preserve"> PAGEREF _Toc453233615 \h </w:instrText>
            </w:r>
            <w:r w:rsidR="00B57EC4">
              <w:rPr>
                <w:noProof/>
                <w:webHidden/>
              </w:rPr>
            </w:r>
            <w:r w:rsidR="00B57EC4">
              <w:rPr>
                <w:noProof/>
                <w:webHidden/>
              </w:rPr>
              <w:fldChar w:fldCharType="separate"/>
            </w:r>
            <w:r w:rsidR="00590976">
              <w:rPr>
                <w:noProof/>
                <w:webHidden/>
              </w:rPr>
              <w:t>vii</w:t>
            </w:r>
            <w:r w:rsidR="00B57EC4">
              <w:rPr>
                <w:noProof/>
                <w:webHidden/>
              </w:rPr>
              <w:fldChar w:fldCharType="end"/>
            </w:r>
          </w:hyperlink>
        </w:p>
        <w:p w14:paraId="3DB60CC2" w14:textId="77777777" w:rsidR="00B57EC4" w:rsidRDefault="00AF3241">
          <w:pPr>
            <w:pStyle w:val="TOC1"/>
            <w:rPr>
              <w:rFonts w:asciiTheme="minorHAnsi" w:eastAsiaTheme="minorEastAsia" w:hAnsiTheme="minorHAnsi" w:cstheme="minorBidi"/>
              <w:noProof/>
              <w:lang w:eastAsia="id-ID"/>
            </w:rPr>
          </w:pPr>
          <w:hyperlink w:anchor="_Toc453233616" w:history="1">
            <w:r w:rsidR="00B57EC4" w:rsidRPr="00913365">
              <w:rPr>
                <w:rStyle w:val="Hyperlink"/>
                <w:i/>
                <w:noProof/>
              </w:rPr>
              <w:t>Abstract</w:t>
            </w:r>
            <w:r w:rsidR="00B57EC4">
              <w:rPr>
                <w:noProof/>
                <w:webHidden/>
              </w:rPr>
              <w:tab/>
            </w:r>
            <w:r w:rsidR="00B57EC4">
              <w:rPr>
                <w:noProof/>
                <w:webHidden/>
              </w:rPr>
              <w:fldChar w:fldCharType="begin"/>
            </w:r>
            <w:r w:rsidR="00B57EC4">
              <w:rPr>
                <w:noProof/>
                <w:webHidden/>
              </w:rPr>
              <w:instrText xml:space="preserve"> PAGEREF _Toc453233616 \h </w:instrText>
            </w:r>
            <w:r w:rsidR="00B57EC4">
              <w:rPr>
                <w:noProof/>
                <w:webHidden/>
              </w:rPr>
            </w:r>
            <w:r w:rsidR="00B57EC4">
              <w:rPr>
                <w:noProof/>
                <w:webHidden/>
              </w:rPr>
              <w:fldChar w:fldCharType="separate"/>
            </w:r>
            <w:r w:rsidR="00590976">
              <w:rPr>
                <w:noProof/>
                <w:webHidden/>
              </w:rPr>
              <w:t>ix</w:t>
            </w:r>
            <w:r w:rsidR="00B57EC4">
              <w:rPr>
                <w:noProof/>
                <w:webHidden/>
              </w:rPr>
              <w:fldChar w:fldCharType="end"/>
            </w:r>
          </w:hyperlink>
        </w:p>
        <w:p w14:paraId="0C1431C4" w14:textId="77777777" w:rsidR="00B57EC4" w:rsidRDefault="00AF3241">
          <w:pPr>
            <w:pStyle w:val="TOC1"/>
            <w:rPr>
              <w:rFonts w:asciiTheme="minorHAnsi" w:eastAsiaTheme="minorEastAsia" w:hAnsiTheme="minorHAnsi" w:cstheme="minorBidi"/>
              <w:noProof/>
              <w:lang w:eastAsia="id-ID"/>
            </w:rPr>
          </w:pPr>
          <w:hyperlink w:anchor="_Toc453233617" w:history="1">
            <w:r w:rsidR="00B57EC4" w:rsidRPr="00913365">
              <w:rPr>
                <w:rStyle w:val="Hyperlink"/>
                <w:noProof/>
              </w:rPr>
              <w:t>KATA PENGANTAR</w:t>
            </w:r>
            <w:r w:rsidR="00B57EC4">
              <w:rPr>
                <w:noProof/>
                <w:webHidden/>
              </w:rPr>
              <w:tab/>
            </w:r>
            <w:r w:rsidR="00B57EC4">
              <w:rPr>
                <w:noProof/>
                <w:webHidden/>
              </w:rPr>
              <w:fldChar w:fldCharType="begin"/>
            </w:r>
            <w:r w:rsidR="00B57EC4">
              <w:rPr>
                <w:noProof/>
                <w:webHidden/>
              </w:rPr>
              <w:instrText xml:space="preserve"> PAGEREF _Toc453233617 \h </w:instrText>
            </w:r>
            <w:r w:rsidR="00B57EC4">
              <w:rPr>
                <w:noProof/>
                <w:webHidden/>
              </w:rPr>
            </w:r>
            <w:r w:rsidR="00B57EC4">
              <w:rPr>
                <w:noProof/>
                <w:webHidden/>
              </w:rPr>
              <w:fldChar w:fldCharType="separate"/>
            </w:r>
            <w:r w:rsidR="00590976">
              <w:rPr>
                <w:noProof/>
                <w:webHidden/>
              </w:rPr>
              <w:t>xi</w:t>
            </w:r>
            <w:r w:rsidR="00B57EC4">
              <w:rPr>
                <w:noProof/>
                <w:webHidden/>
              </w:rPr>
              <w:fldChar w:fldCharType="end"/>
            </w:r>
          </w:hyperlink>
        </w:p>
        <w:p w14:paraId="7DC5E405" w14:textId="77777777" w:rsidR="00B57EC4" w:rsidRDefault="00AF3241">
          <w:pPr>
            <w:pStyle w:val="TOC1"/>
            <w:rPr>
              <w:rFonts w:asciiTheme="minorHAnsi" w:eastAsiaTheme="minorEastAsia" w:hAnsiTheme="minorHAnsi" w:cstheme="minorBidi"/>
              <w:noProof/>
              <w:lang w:eastAsia="id-ID"/>
            </w:rPr>
          </w:pPr>
          <w:hyperlink w:anchor="_Toc453233618" w:history="1">
            <w:r w:rsidR="00B57EC4" w:rsidRPr="00913365">
              <w:rPr>
                <w:rStyle w:val="Hyperlink"/>
                <w:noProof/>
              </w:rPr>
              <w:t>DAFTAR ISI</w:t>
            </w:r>
            <w:r w:rsidR="00B57EC4">
              <w:rPr>
                <w:noProof/>
                <w:webHidden/>
              </w:rPr>
              <w:tab/>
            </w:r>
            <w:r w:rsidR="00B57EC4">
              <w:rPr>
                <w:noProof/>
                <w:webHidden/>
              </w:rPr>
              <w:fldChar w:fldCharType="begin"/>
            </w:r>
            <w:r w:rsidR="00B57EC4">
              <w:rPr>
                <w:noProof/>
                <w:webHidden/>
              </w:rPr>
              <w:instrText xml:space="preserve"> PAGEREF _Toc453233618 \h </w:instrText>
            </w:r>
            <w:r w:rsidR="00B57EC4">
              <w:rPr>
                <w:noProof/>
                <w:webHidden/>
              </w:rPr>
            </w:r>
            <w:r w:rsidR="00B57EC4">
              <w:rPr>
                <w:noProof/>
                <w:webHidden/>
              </w:rPr>
              <w:fldChar w:fldCharType="separate"/>
            </w:r>
            <w:r w:rsidR="00590976">
              <w:rPr>
                <w:noProof/>
                <w:webHidden/>
              </w:rPr>
              <w:t>xiii</w:t>
            </w:r>
            <w:r w:rsidR="00B57EC4">
              <w:rPr>
                <w:noProof/>
                <w:webHidden/>
              </w:rPr>
              <w:fldChar w:fldCharType="end"/>
            </w:r>
          </w:hyperlink>
        </w:p>
        <w:p w14:paraId="2BC9A062" w14:textId="77777777" w:rsidR="00B57EC4" w:rsidRDefault="00AF3241">
          <w:pPr>
            <w:pStyle w:val="TOC1"/>
            <w:rPr>
              <w:rFonts w:asciiTheme="minorHAnsi" w:eastAsiaTheme="minorEastAsia" w:hAnsiTheme="minorHAnsi" w:cstheme="minorBidi"/>
              <w:noProof/>
              <w:lang w:eastAsia="id-ID"/>
            </w:rPr>
          </w:pPr>
          <w:hyperlink w:anchor="_Toc453233619" w:history="1">
            <w:r w:rsidR="00B57EC4" w:rsidRPr="00913365">
              <w:rPr>
                <w:rStyle w:val="Hyperlink"/>
                <w:noProof/>
              </w:rPr>
              <w:t>DAFTAR GAMBAR</w:t>
            </w:r>
            <w:r w:rsidR="00B57EC4">
              <w:rPr>
                <w:noProof/>
                <w:webHidden/>
              </w:rPr>
              <w:tab/>
            </w:r>
            <w:r w:rsidR="00B57EC4">
              <w:rPr>
                <w:noProof/>
                <w:webHidden/>
              </w:rPr>
              <w:fldChar w:fldCharType="begin"/>
            </w:r>
            <w:r w:rsidR="00B57EC4">
              <w:rPr>
                <w:noProof/>
                <w:webHidden/>
              </w:rPr>
              <w:instrText xml:space="preserve"> PAGEREF _Toc453233619 \h </w:instrText>
            </w:r>
            <w:r w:rsidR="00B57EC4">
              <w:rPr>
                <w:noProof/>
                <w:webHidden/>
              </w:rPr>
            </w:r>
            <w:r w:rsidR="00B57EC4">
              <w:rPr>
                <w:noProof/>
                <w:webHidden/>
              </w:rPr>
              <w:fldChar w:fldCharType="separate"/>
            </w:r>
            <w:r w:rsidR="00590976">
              <w:rPr>
                <w:noProof/>
                <w:webHidden/>
              </w:rPr>
              <w:t>xvii</w:t>
            </w:r>
            <w:r w:rsidR="00B57EC4">
              <w:rPr>
                <w:noProof/>
                <w:webHidden/>
              </w:rPr>
              <w:fldChar w:fldCharType="end"/>
            </w:r>
          </w:hyperlink>
        </w:p>
        <w:p w14:paraId="711AA026" w14:textId="77777777" w:rsidR="00B57EC4" w:rsidRDefault="00AF3241">
          <w:pPr>
            <w:pStyle w:val="TOC1"/>
            <w:rPr>
              <w:rFonts w:asciiTheme="minorHAnsi" w:eastAsiaTheme="minorEastAsia" w:hAnsiTheme="minorHAnsi" w:cstheme="minorBidi"/>
              <w:noProof/>
              <w:lang w:eastAsia="id-ID"/>
            </w:rPr>
          </w:pPr>
          <w:hyperlink w:anchor="_Toc453233620" w:history="1">
            <w:r w:rsidR="00B57EC4" w:rsidRPr="00913365">
              <w:rPr>
                <w:rStyle w:val="Hyperlink"/>
                <w:noProof/>
              </w:rPr>
              <w:t>DAFTAR TABEL</w:t>
            </w:r>
            <w:r w:rsidR="00B57EC4">
              <w:rPr>
                <w:noProof/>
                <w:webHidden/>
              </w:rPr>
              <w:tab/>
            </w:r>
            <w:r w:rsidR="00B57EC4">
              <w:rPr>
                <w:noProof/>
                <w:webHidden/>
              </w:rPr>
              <w:fldChar w:fldCharType="begin"/>
            </w:r>
            <w:r w:rsidR="00B57EC4">
              <w:rPr>
                <w:noProof/>
                <w:webHidden/>
              </w:rPr>
              <w:instrText xml:space="preserve"> PAGEREF _Toc453233620 \h </w:instrText>
            </w:r>
            <w:r w:rsidR="00B57EC4">
              <w:rPr>
                <w:noProof/>
                <w:webHidden/>
              </w:rPr>
            </w:r>
            <w:r w:rsidR="00B57EC4">
              <w:rPr>
                <w:noProof/>
                <w:webHidden/>
              </w:rPr>
              <w:fldChar w:fldCharType="separate"/>
            </w:r>
            <w:r w:rsidR="00590976">
              <w:rPr>
                <w:noProof/>
                <w:webHidden/>
              </w:rPr>
              <w:t>xix</w:t>
            </w:r>
            <w:r w:rsidR="00B57EC4">
              <w:rPr>
                <w:noProof/>
                <w:webHidden/>
              </w:rPr>
              <w:fldChar w:fldCharType="end"/>
            </w:r>
          </w:hyperlink>
        </w:p>
        <w:p w14:paraId="257EB5C3" w14:textId="77777777" w:rsidR="00B57EC4" w:rsidRDefault="00AF3241">
          <w:pPr>
            <w:pStyle w:val="TOC1"/>
            <w:rPr>
              <w:rFonts w:asciiTheme="minorHAnsi" w:eastAsiaTheme="minorEastAsia" w:hAnsiTheme="minorHAnsi" w:cstheme="minorBidi"/>
              <w:noProof/>
              <w:lang w:eastAsia="id-ID"/>
            </w:rPr>
          </w:pPr>
          <w:hyperlink w:anchor="_Toc453233621" w:history="1">
            <w:r w:rsidR="00B57EC4" w:rsidRPr="00913365">
              <w:rPr>
                <w:rStyle w:val="Hyperlink"/>
                <w:noProof/>
              </w:rPr>
              <w:t>DAFTAR KODE SUMBER</w:t>
            </w:r>
            <w:r w:rsidR="00B57EC4">
              <w:rPr>
                <w:noProof/>
                <w:webHidden/>
              </w:rPr>
              <w:tab/>
            </w:r>
            <w:r w:rsidR="00B57EC4">
              <w:rPr>
                <w:noProof/>
                <w:webHidden/>
              </w:rPr>
              <w:fldChar w:fldCharType="begin"/>
            </w:r>
            <w:r w:rsidR="00B57EC4">
              <w:rPr>
                <w:noProof/>
                <w:webHidden/>
              </w:rPr>
              <w:instrText xml:space="preserve"> PAGEREF _Toc453233621 \h </w:instrText>
            </w:r>
            <w:r w:rsidR="00B57EC4">
              <w:rPr>
                <w:noProof/>
                <w:webHidden/>
              </w:rPr>
            </w:r>
            <w:r w:rsidR="00B57EC4">
              <w:rPr>
                <w:noProof/>
                <w:webHidden/>
              </w:rPr>
              <w:fldChar w:fldCharType="separate"/>
            </w:r>
            <w:r w:rsidR="00590976">
              <w:rPr>
                <w:noProof/>
                <w:webHidden/>
              </w:rPr>
              <w:t>xxi</w:t>
            </w:r>
            <w:r w:rsidR="00B57EC4">
              <w:rPr>
                <w:noProof/>
                <w:webHidden/>
              </w:rPr>
              <w:fldChar w:fldCharType="end"/>
            </w:r>
          </w:hyperlink>
        </w:p>
        <w:p w14:paraId="090FB94F" w14:textId="77777777" w:rsidR="00B57EC4" w:rsidRDefault="00AF3241">
          <w:pPr>
            <w:pStyle w:val="TOC1"/>
            <w:rPr>
              <w:rFonts w:asciiTheme="minorHAnsi" w:eastAsiaTheme="minorEastAsia" w:hAnsiTheme="minorHAnsi" w:cstheme="minorBidi"/>
              <w:noProof/>
              <w:lang w:eastAsia="id-ID"/>
            </w:rPr>
          </w:pPr>
          <w:hyperlink w:anchor="_Toc453233622" w:history="1">
            <w:r w:rsidR="00B57EC4" w:rsidRPr="00913365">
              <w:rPr>
                <w:rStyle w:val="Hyperlink"/>
                <w:noProof/>
              </w:rPr>
              <w:t>BAB I PENDAHULUAN</w:t>
            </w:r>
            <w:r w:rsidR="00B57EC4">
              <w:rPr>
                <w:noProof/>
                <w:webHidden/>
              </w:rPr>
              <w:tab/>
            </w:r>
            <w:r w:rsidR="00B57EC4">
              <w:rPr>
                <w:noProof/>
                <w:webHidden/>
              </w:rPr>
              <w:fldChar w:fldCharType="begin"/>
            </w:r>
            <w:r w:rsidR="00B57EC4">
              <w:rPr>
                <w:noProof/>
                <w:webHidden/>
              </w:rPr>
              <w:instrText xml:space="preserve"> PAGEREF _Toc453233622 \h </w:instrText>
            </w:r>
            <w:r w:rsidR="00B57EC4">
              <w:rPr>
                <w:noProof/>
                <w:webHidden/>
              </w:rPr>
            </w:r>
            <w:r w:rsidR="00B57EC4">
              <w:rPr>
                <w:noProof/>
                <w:webHidden/>
              </w:rPr>
              <w:fldChar w:fldCharType="separate"/>
            </w:r>
            <w:r w:rsidR="00590976">
              <w:rPr>
                <w:noProof/>
                <w:webHidden/>
              </w:rPr>
              <w:t>1</w:t>
            </w:r>
            <w:r w:rsidR="00B57EC4">
              <w:rPr>
                <w:noProof/>
                <w:webHidden/>
              </w:rPr>
              <w:fldChar w:fldCharType="end"/>
            </w:r>
          </w:hyperlink>
        </w:p>
        <w:p w14:paraId="3B44B968"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23" w:history="1">
            <w:r w:rsidR="00B57EC4" w:rsidRPr="00913365">
              <w:rPr>
                <w:rStyle w:val="Hyperlink"/>
                <w:noProof/>
              </w:rPr>
              <w:t>1.1 Latar Belakang</w:t>
            </w:r>
            <w:r w:rsidR="00B57EC4">
              <w:rPr>
                <w:noProof/>
                <w:webHidden/>
              </w:rPr>
              <w:tab/>
            </w:r>
            <w:r w:rsidR="00B57EC4">
              <w:rPr>
                <w:noProof/>
                <w:webHidden/>
              </w:rPr>
              <w:fldChar w:fldCharType="begin"/>
            </w:r>
            <w:r w:rsidR="00B57EC4">
              <w:rPr>
                <w:noProof/>
                <w:webHidden/>
              </w:rPr>
              <w:instrText xml:space="preserve"> PAGEREF _Toc453233623 \h </w:instrText>
            </w:r>
            <w:r w:rsidR="00B57EC4">
              <w:rPr>
                <w:noProof/>
                <w:webHidden/>
              </w:rPr>
            </w:r>
            <w:r w:rsidR="00B57EC4">
              <w:rPr>
                <w:noProof/>
                <w:webHidden/>
              </w:rPr>
              <w:fldChar w:fldCharType="separate"/>
            </w:r>
            <w:r w:rsidR="00590976">
              <w:rPr>
                <w:noProof/>
                <w:webHidden/>
              </w:rPr>
              <w:t>1</w:t>
            </w:r>
            <w:r w:rsidR="00B57EC4">
              <w:rPr>
                <w:noProof/>
                <w:webHidden/>
              </w:rPr>
              <w:fldChar w:fldCharType="end"/>
            </w:r>
          </w:hyperlink>
        </w:p>
        <w:p w14:paraId="56899CFA"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24" w:history="1">
            <w:r w:rsidR="00B57EC4" w:rsidRPr="00913365">
              <w:rPr>
                <w:rStyle w:val="Hyperlink"/>
                <w:noProof/>
              </w:rPr>
              <w:t>1.2 Rumusan Masalah</w:t>
            </w:r>
            <w:r w:rsidR="00B57EC4">
              <w:rPr>
                <w:noProof/>
                <w:webHidden/>
              </w:rPr>
              <w:tab/>
            </w:r>
            <w:r w:rsidR="00B57EC4">
              <w:rPr>
                <w:noProof/>
                <w:webHidden/>
              </w:rPr>
              <w:fldChar w:fldCharType="begin"/>
            </w:r>
            <w:r w:rsidR="00B57EC4">
              <w:rPr>
                <w:noProof/>
                <w:webHidden/>
              </w:rPr>
              <w:instrText xml:space="preserve"> PAGEREF _Toc453233624 \h </w:instrText>
            </w:r>
            <w:r w:rsidR="00B57EC4">
              <w:rPr>
                <w:noProof/>
                <w:webHidden/>
              </w:rPr>
            </w:r>
            <w:r w:rsidR="00B57EC4">
              <w:rPr>
                <w:noProof/>
                <w:webHidden/>
              </w:rPr>
              <w:fldChar w:fldCharType="separate"/>
            </w:r>
            <w:r w:rsidR="00590976">
              <w:rPr>
                <w:noProof/>
                <w:webHidden/>
              </w:rPr>
              <w:t>3</w:t>
            </w:r>
            <w:r w:rsidR="00B57EC4">
              <w:rPr>
                <w:noProof/>
                <w:webHidden/>
              </w:rPr>
              <w:fldChar w:fldCharType="end"/>
            </w:r>
          </w:hyperlink>
        </w:p>
        <w:p w14:paraId="7858069F"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25" w:history="1">
            <w:r w:rsidR="00B57EC4" w:rsidRPr="00913365">
              <w:rPr>
                <w:rStyle w:val="Hyperlink"/>
                <w:noProof/>
              </w:rPr>
              <w:t>1.3 Batasan Masalah</w:t>
            </w:r>
            <w:r w:rsidR="00B57EC4">
              <w:rPr>
                <w:noProof/>
                <w:webHidden/>
              </w:rPr>
              <w:tab/>
            </w:r>
            <w:r w:rsidR="00B57EC4">
              <w:rPr>
                <w:noProof/>
                <w:webHidden/>
              </w:rPr>
              <w:fldChar w:fldCharType="begin"/>
            </w:r>
            <w:r w:rsidR="00B57EC4">
              <w:rPr>
                <w:noProof/>
                <w:webHidden/>
              </w:rPr>
              <w:instrText xml:space="preserve"> PAGEREF _Toc453233625 \h </w:instrText>
            </w:r>
            <w:r w:rsidR="00B57EC4">
              <w:rPr>
                <w:noProof/>
                <w:webHidden/>
              </w:rPr>
            </w:r>
            <w:r w:rsidR="00B57EC4">
              <w:rPr>
                <w:noProof/>
                <w:webHidden/>
              </w:rPr>
              <w:fldChar w:fldCharType="separate"/>
            </w:r>
            <w:r w:rsidR="00590976">
              <w:rPr>
                <w:noProof/>
                <w:webHidden/>
              </w:rPr>
              <w:t>3</w:t>
            </w:r>
            <w:r w:rsidR="00B57EC4">
              <w:rPr>
                <w:noProof/>
                <w:webHidden/>
              </w:rPr>
              <w:fldChar w:fldCharType="end"/>
            </w:r>
          </w:hyperlink>
        </w:p>
        <w:p w14:paraId="6402FFDD"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26" w:history="1">
            <w:r w:rsidR="00B57EC4" w:rsidRPr="00913365">
              <w:rPr>
                <w:rStyle w:val="Hyperlink"/>
                <w:noProof/>
              </w:rPr>
              <w:t>1.4 Tujuan</w:t>
            </w:r>
            <w:r w:rsidR="00B57EC4">
              <w:rPr>
                <w:noProof/>
                <w:webHidden/>
              </w:rPr>
              <w:tab/>
            </w:r>
            <w:r w:rsidR="00B57EC4">
              <w:rPr>
                <w:noProof/>
                <w:webHidden/>
              </w:rPr>
              <w:fldChar w:fldCharType="begin"/>
            </w:r>
            <w:r w:rsidR="00B57EC4">
              <w:rPr>
                <w:noProof/>
                <w:webHidden/>
              </w:rPr>
              <w:instrText xml:space="preserve"> PAGEREF _Toc453233626 \h </w:instrText>
            </w:r>
            <w:r w:rsidR="00B57EC4">
              <w:rPr>
                <w:noProof/>
                <w:webHidden/>
              </w:rPr>
            </w:r>
            <w:r w:rsidR="00B57EC4">
              <w:rPr>
                <w:noProof/>
                <w:webHidden/>
              </w:rPr>
              <w:fldChar w:fldCharType="separate"/>
            </w:r>
            <w:r w:rsidR="00590976">
              <w:rPr>
                <w:noProof/>
                <w:webHidden/>
              </w:rPr>
              <w:t>3</w:t>
            </w:r>
            <w:r w:rsidR="00B57EC4">
              <w:rPr>
                <w:noProof/>
                <w:webHidden/>
              </w:rPr>
              <w:fldChar w:fldCharType="end"/>
            </w:r>
          </w:hyperlink>
        </w:p>
        <w:p w14:paraId="621EB619"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27" w:history="1">
            <w:r w:rsidR="00B57EC4" w:rsidRPr="00913365">
              <w:rPr>
                <w:rStyle w:val="Hyperlink"/>
                <w:noProof/>
              </w:rPr>
              <w:t>1.5 Manfaat</w:t>
            </w:r>
            <w:r w:rsidR="00B57EC4">
              <w:rPr>
                <w:noProof/>
                <w:webHidden/>
              </w:rPr>
              <w:tab/>
            </w:r>
            <w:r w:rsidR="00B57EC4">
              <w:rPr>
                <w:noProof/>
                <w:webHidden/>
              </w:rPr>
              <w:fldChar w:fldCharType="begin"/>
            </w:r>
            <w:r w:rsidR="00B57EC4">
              <w:rPr>
                <w:noProof/>
                <w:webHidden/>
              </w:rPr>
              <w:instrText xml:space="preserve"> PAGEREF _Toc453233627 \h </w:instrText>
            </w:r>
            <w:r w:rsidR="00B57EC4">
              <w:rPr>
                <w:noProof/>
                <w:webHidden/>
              </w:rPr>
            </w:r>
            <w:r w:rsidR="00B57EC4">
              <w:rPr>
                <w:noProof/>
                <w:webHidden/>
              </w:rPr>
              <w:fldChar w:fldCharType="separate"/>
            </w:r>
            <w:r w:rsidR="00590976">
              <w:rPr>
                <w:noProof/>
                <w:webHidden/>
              </w:rPr>
              <w:t>3</w:t>
            </w:r>
            <w:r w:rsidR="00B57EC4">
              <w:rPr>
                <w:noProof/>
                <w:webHidden/>
              </w:rPr>
              <w:fldChar w:fldCharType="end"/>
            </w:r>
          </w:hyperlink>
        </w:p>
        <w:p w14:paraId="4F3CBDBD"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28" w:history="1">
            <w:r w:rsidR="00B57EC4" w:rsidRPr="00913365">
              <w:rPr>
                <w:rStyle w:val="Hyperlink"/>
                <w:noProof/>
              </w:rPr>
              <w:t>1.6 Metodologi</w:t>
            </w:r>
            <w:r w:rsidR="00B57EC4">
              <w:rPr>
                <w:noProof/>
                <w:webHidden/>
              </w:rPr>
              <w:tab/>
            </w:r>
            <w:r w:rsidR="00B57EC4">
              <w:rPr>
                <w:noProof/>
                <w:webHidden/>
              </w:rPr>
              <w:fldChar w:fldCharType="begin"/>
            </w:r>
            <w:r w:rsidR="00B57EC4">
              <w:rPr>
                <w:noProof/>
                <w:webHidden/>
              </w:rPr>
              <w:instrText xml:space="preserve"> PAGEREF _Toc453233628 \h </w:instrText>
            </w:r>
            <w:r w:rsidR="00B57EC4">
              <w:rPr>
                <w:noProof/>
                <w:webHidden/>
              </w:rPr>
            </w:r>
            <w:r w:rsidR="00B57EC4">
              <w:rPr>
                <w:noProof/>
                <w:webHidden/>
              </w:rPr>
              <w:fldChar w:fldCharType="separate"/>
            </w:r>
            <w:r w:rsidR="00590976">
              <w:rPr>
                <w:noProof/>
                <w:webHidden/>
              </w:rPr>
              <w:t>4</w:t>
            </w:r>
            <w:r w:rsidR="00B57EC4">
              <w:rPr>
                <w:noProof/>
                <w:webHidden/>
              </w:rPr>
              <w:fldChar w:fldCharType="end"/>
            </w:r>
          </w:hyperlink>
        </w:p>
        <w:p w14:paraId="6847E1A3"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29" w:history="1">
            <w:r w:rsidR="00B57EC4" w:rsidRPr="00913365">
              <w:rPr>
                <w:rStyle w:val="Hyperlink"/>
                <w:noProof/>
              </w:rPr>
              <w:t>1.7 Sistematika Penulisan</w:t>
            </w:r>
            <w:r w:rsidR="00B57EC4">
              <w:rPr>
                <w:noProof/>
                <w:webHidden/>
              </w:rPr>
              <w:tab/>
            </w:r>
            <w:r w:rsidR="00B57EC4">
              <w:rPr>
                <w:noProof/>
                <w:webHidden/>
              </w:rPr>
              <w:fldChar w:fldCharType="begin"/>
            </w:r>
            <w:r w:rsidR="00B57EC4">
              <w:rPr>
                <w:noProof/>
                <w:webHidden/>
              </w:rPr>
              <w:instrText xml:space="preserve"> PAGEREF _Toc453233629 \h </w:instrText>
            </w:r>
            <w:r w:rsidR="00B57EC4">
              <w:rPr>
                <w:noProof/>
                <w:webHidden/>
              </w:rPr>
            </w:r>
            <w:r w:rsidR="00B57EC4">
              <w:rPr>
                <w:noProof/>
                <w:webHidden/>
              </w:rPr>
              <w:fldChar w:fldCharType="separate"/>
            </w:r>
            <w:r w:rsidR="00590976">
              <w:rPr>
                <w:noProof/>
                <w:webHidden/>
              </w:rPr>
              <w:t>5</w:t>
            </w:r>
            <w:r w:rsidR="00B57EC4">
              <w:rPr>
                <w:noProof/>
                <w:webHidden/>
              </w:rPr>
              <w:fldChar w:fldCharType="end"/>
            </w:r>
          </w:hyperlink>
        </w:p>
        <w:p w14:paraId="28A80C39" w14:textId="77777777" w:rsidR="00B57EC4" w:rsidRDefault="00AF3241">
          <w:pPr>
            <w:pStyle w:val="TOC1"/>
            <w:rPr>
              <w:rFonts w:asciiTheme="minorHAnsi" w:eastAsiaTheme="minorEastAsia" w:hAnsiTheme="minorHAnsi" w:cstheme="minorBidi"/>
              <w:noProof/>
              <w:lang w:eastAsia="id-ID"/>
            </w:rPr>
          </w:pPr>
          <w:hyperlink w:anchor="_Toc453233630" w:history="1">
            <w:r w:rsidR="00B57EC4" w:rsidRPr="00913365">
              <w:rPr>
                <w:rStyle w:val="Hyperlink"/>
                <w:noProof/>
              </w:rPr>
              <w:t>BAB II TINJAUAN PUSTAKA</w:t>
            </w:r>
            <w:r w:rsidR="00B57EC4">
              <w:rPr>
                <w:noProof/>
                <w:webHidden/>
              </w:rPr>
              <w:tab/>
            </w:r>
            <w:r w:rsidR="00B57EC4">
              <w:rPr>
                <w:noProof/>
                <w:webHidden/>
              </w:rPr>
              <w:fldChar w:fldCharType="begin"/>
            </w:r>
            <w:r w:rsidR="00B57EC4">
              <w:rPr>
                <w:noProof/>
                <w:webHidden/>
              </w:rPr>
              <w:instrText xml:space="preserve"> PAGEREF _Toc453233630 \h </w:instrText>
            </w:r>
            <w:r w:rsidR="00B57EC4">
              <w:rPr>
                <w:noProof/>
                <w:webHidden/>
              </w:rPr>
            </w:r>
            <w:r w:rsidR="00B57EC4">
              <w:rPr>
                <w:noProof/>
                <w:webHidden/>
              </w:rPr>
              <w:fldChar w:fldCharType="separate"/>
            </w:r>
            <w:r w:rsidR="00590976">
              <w:rPr>
                <w:noProof/>
                <w:webHidden/>
              </w:rPr>
              <w:t>7</w:t>
            </w:r>
            <w:r w:rsidR="00B57EC4">
              <w:rPr>
                <w:noProof/>
                <w:webHidden/>
              </w:rPr>
              <w:fldChar w:fldCharType="end"/>
            </w:r>
          </w:hyperlink>
        </w:p>
        <w:p w14:paraId="51E9B0A9"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31" w:history="1">
            <w:r w:rsidR="00B57EC4" w:rsidRPr="00913365">
              <w:rPr>
                <w:rStyle w:val="Hyperlink"/>
                <w:noProof/>
              </w:rPr>
              <w:t>2.1 Anatomi Mata</w:t>
            </w:r>
            <w:r w:rsidR="00B57EC4">
              <w:rPr>
                <w:noProof/>
                <w:webHidden/>
              </w:rPr>
              <w:tab/>
            </w:r>
            <w:r w:rsidR="00B57EC4">
              <w:rPr>
                <w:noProof/>
                <w:webHidden/>
              </w:rPr>
              <w:fldChar w:fldCharType="begin"/>
            </w:r>
            <w:r w:rsidR="00B57EC4">
              <w:rPr>
                <w:noProof/>
                <w:webHidden/>
              </w:rPr>
              <w:instrText xml:space="preserve"> PAGEREF _Toc453233631 \h </w:instrText>
            </w:r>
            <w:r w:rsidR="00B57EC4">
              <w:rPr>
                <w:noProof/>
                <w:webHidden/>
              </w:rPr>
            </w:r>
            <w:r w:rsidR="00B57EC4">
              <w:rPr>
                <w:noProof/>
                <w:webHidden/>
              </w:rPr>
              <w:fldChar w:fldCharType="separate"/>
            </w:r>
            <w:r w:rsidR="00590976">
              <w:rPr>
                <w:noProof/>
                <w:webHidden/>
              </w:rPr>
              <w:t>7</w:t>
            </w:r>
            <w:r w:rsidR="00B57EC4">
              <w:rPr>
                <w:noProof/>
                <w:webHidden/>
              </w:rPr>
              <w:fldChar w:fldCharType="end"/>
            </w:r>
          </w:hyperlink>
        </w:p>
        <w:p w14:paraId="0D2B27F4"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32" w:history="1">
            <w:r w:rsidR="00B57EC4" w:rsidRPr="00913365">
              <w:rPr>
                <w:rStyle w:val="Hyperlink"/>
                <w:noProof/>
              </w:rPr>
              <w:t>2.2 Sistem Pengenalan Iris</w:t>
            </w:r>
            <w:r w:rsidR="00B57EC4">
              <w:rPr>
                <w:noProof/>
                <w:webHidden/>
              </w:rPr>
              <w:tab/>
            </w:r>
            <w:r w:rsidR="00B57EC4">
              <w:rPr>
                <w:noProof/>
                <w:webHidden/>
              </w:rPr>
              <w:fldChar w:fldCharType="begin"/>
            </w:r>
            <w:r w:rsidR="00B57EC4">
              <w:rPr>
                <w:noProof/>
                <w:webHidden/>
              </w:rPr>
              <w:instrText xml:space="preserve"> PAGEREF _Toc453233632 \h </w:instrText>
            </w:r>
            <w:r w:rsidR="00B57EC4">
              <w:rPr>
                <w:noProof/>
                <w:webHidden/>
              </w:rPr>
            </w:r>
            <w:r w:rsidR="00B57EC4">
              <w:rPr>
                <w:noProof/>
                <w:webHidden/>
              </w:rPr>
              <w:fldChar w:fldCharType="separate"/>
            </w:r>
            <w:r w:rsidR="00590976">
              <w:rPr>
                <w:noProof/>
                <w:webHidden/>
              </w:rPr>
              <w:t>8</w:t>
            </w:r>
            <w:r w:rsidR="00B57EC4">
              <w:rPr>
                <w:noProof/>
                <w:webHidden/>
              </w:rPr>
              <w:fldChar w:fldCharType="end"/>
            </w:r>
          </w:hyperlink>
        </w:p>
        <w:p w14:paraId="4BA865FA"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33" w:history="1">
            <w:r w:rsidR="00B57EC4" w:rsidRPr="00913365">
              <w:rPr>
                <w:rStyle w:val="Hyperlink"/>
                <w:noProof/>
              </w:rPr>
              <w:t>2.3 Representasi Citra Digital</w:t>
            </w:r>
            <w:r w:rsidR="00B57EC4">
              <w:rPr>
                <w:noProof/>
                <w:webHidden/>
              </w:rPr>
              <w:tab/>
            </w:r>
            <w:r w:rsidR="00B57EC4">
              <w:rPr>
                <w:noProof/>
                <w:webHidden/>
              </w:rPr>
              <w:fldChar w:fldCharType="begin"/>
            </w:r>
            <w:r w:rsidR="00B57EC4">
              <w:rPr>
                <w:noProof/>
                <w:webHidden/>
              </w:rPr>
              <w:instrText xml:space="preserve"> PAGEREF _Toc453233633 \h </w:instrText>
            </w:r>
            <w:r w:rsidR="00B57EC4">
              <w:rPr>
                <w:noProof/>
                <w:webHidden/>
              </w:rPr>
            </w:r>
            <w:r w:rsidR="00B57EC4">
              <w:rPr>
                <w:noProof/>
                <w:webHidden/>
              </w:rPr>
              <w:fldChar w:fldCharType="separate"/>
            </w:r>
            <w:r w:rsidR="00590976">
              <w:rPr>
                <w:noProof/>
                <w:webHidden/>
              </w:rPr>
              <w:t>9</w:t>
            </w:r>
            <w:r w:rsidR="00B57EC4">
              <w:rPr>
                <w:noProof/>
                <w:webHidden/>
              </w:rPr>
              <w:fldChar w:fldCharType="end"/>
            </w:r>
          </w:hyperlink>
        </w:p>
        <w:p w14:paraId="165CF35A"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34" w:history="1">
            <w:r w:rsidR="00B57EC4" w:rsidRPr="00913365">
              <w:rPr>
                <w:rStyle w:val="Hyperlink"/>
                <w:noProof/>
              </w:rPr>
              <w:t>2.4 Detek</w:t>
            </w:r>
            <w:r w:rsidR="00B57EC4" w:rsidRPr="00913365">
              <w:rPr>
                <w:rStyle w:val="Hyperlink"/>
                <w:noProof/>
                <w:lang w:val="en-US"/>
              </w:rPr>
              <w:t>s</w:t>
            </w:r>
            <w:r w:rsidR="00B57EC4" w:rsidRPr="00913365">
              <w:rPr>
                <w:rStyle w:val="Hyperlink"/>
                <w:noProof/>
              </w:rPr>
              <w:t xml:space="preserve">i Tepi </w:t>
            </w:r>
            <w:r w:rsidR="00B57EC4" w:rsidRPr="00913365">
              <w:rPr>
                <w:rStyle w:val="Hyperlink"/>
                <w:i/>
                <w:noProof/>
              </w:rPr>
              <w:t>Canny</w:t>
            </w:r>
            <w:r w:rsidR="00B57EC4">
              <w:rPr>
                <w:noProof/>
                <w:webHidden/>
              </w:rPr>
              <w:tab/>
            </w:r>
            <w:r w:rsidR="00B57EC4">
              <w:rPr>
                <w:noProof/>
                <w:webHidden/>
              </w:rPr>
              <w:fldChar w:fldCharType="begin"/>
            </w:r>
            <w:r w:rsidR="00B57EC4">
              <w:rPr>
                <w:noProof/>
                <w:webHidden/>
              </w:rPr>
              <w:instrText xml:space="preserve"> PAGEREF _Toc453233634 \h </w:instrText>
            </w:r>
            <w:r w:rsidR="00B57EC4">
              <w:rPr>
                <w:noProof/>
                <w:webHidden/>
              </w:rPr>
            </w:r>
            <w:r w:rsidR="00B57EC4">
              <w:rPr>
                <w:noProof/>
                <w:webHidden/>
              </w:rPr>
              <w:fldChar w:fldCharType="separate"/>
            </w:r>
            <w:r w:rsidR="00590976">
              <w:rPr>
                <w:noProof/>
                <w:webHidden/>
              </w:rPr>
              <w:t>10</w:t>
            </w:r>
            <w:r w:rsidR="00B57EC4">
              <w:rPr>
                <w:noProof/>
                <w:webHidden/>
              </w:rPr>
              <w:fldChar w:fldCharType="end"/>
            </w:r>
          </w:hyperlink>
        </w:p>
        <w:p w14:paraId="06F07AC5"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35" w:history="1">
            <w:r w:rsidR="00B57EC4" w:rsidRPr="00913365">
              <w:rPr>
                <w:rStyle w:val="Hyperlink"/>
                <w:noProof/>
              </w:rPr>
              <w:t>2.5 Transformasi Hough</w:t>
            </w:r>
            <w:r w:rsidR="00B57EC4">
              <w:rPr>
                <w:noProof/>
                <w:webHidden/>
              </w:rPr>
              <w:tab/>
            </w:r>
            <w:r w:rsidR="00B57EC4">
              <w:rPr>
                <w:noProof/>
                <w:webHidden/>
              </w:rPr>
              <w:fldChar w:fldCharType="begin"/>
            </w:r>
            <w:r w:rsidR="00B57EC4">
              <w:rPr>
                <w:noProof/>
                <w:webHidden/>
              </w:rPr>
              <w:instrText xml:space="preserve"> PAGEREF _Toc453233635 \h </w:instrText>
            </w:r>
            <w:r w:rsidR="00B57EC4">
              <w:rPr>
                <w:noProof/>
                <w:webHidden/>
              </w:rPr>
            </w:r>
            <w:r w:rsidR="00B57EC4">
              <w:rPr>
                <w:noProof/>
                <w:webHidden/>
              </w:rPr>
              <w:fldChar w:fldCharType="separate"/>
            </w:r>
            <w:r w:rsidR="00590976">
              <w:rPr>
                <w:noProof/>
                <w:webHidden/>
              </w:rPr>
              <w:t>13</w:t>
            </w:r>
            <w:r w:rsidR="00B57EC4">
              <w:rPr>
                <w:noProof/>
                <w:webHidden/>
              </w:rPr>
              <w:fldChar w:fldCharType="end"/>
            </w:r>
          </w:hyperlink>
        </w:p>
        <w:p w14:paraId="52A29E73"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36" w:history="1">
            <w:r w:rsidR="00B57EC4" w:rsidRPr="00913365">
              <w:rPr>
                <w:rStyle w:val="Hyperlink"/>
                <w:noProof/>
              </w:rPr>
              <w:t>2.6 Transformasi Polar</w:t>
            </w:r>
            <w:r w:rsidR="00B57EC4">
              <w:rPr>
                <w:noProof/>
                <w:webHidden/>
              </w:rPr>
              <w:tab/>
            </w:r>
            <w:r w:rsidR="00B57EC4">
              <w:rPr>
                <w:noProof/>
                <w:webHidden/>
              </w:rPr>
              <w:fldChar w:fldCharType="begin"/>
            </w:r>
            <w:r w:rsidR="00B57EC4">
              <w:rPr>
                <w:noProof/>
                <w:webHidden/>
              </w:rPr>
              <w:instrText xml:space="preserve"> PAGEREF _Toc453233636 \h </w:instrText>
            </w:r>
            <w:r w:rsidR="00B57EC4">
              <w:rPr>
                <w:noProof/>
                <w:webHidden/>
              </w:rPr>
            </w:r>
            <w:r w:rsidR="00B57EC4">
              <w:rPr>
                <w:noProof/>
                <w:webHidden/>
              </w:rPr>
              <w:fldChar w:fldCharType="separate"/>
            </w:r>
            <w:r w:rsidR="00590976">
              <w:rPr>
                <w:noProof/>
                <w:webHidden/>
              </w:rPr>
              <w:t>15</w:t>
            </w:r>
            <w:r w:rsidR="00B57EC4">
              <w:rPr>
                <w:noProof/>
                <w:webHidden/>
              </w:rPr>
              <w:fldChar w:fldCharType="end"/>
            </w:r>
          </w:hyperlink>
        </w:p>
        <w:p w14:paraId="43A5752C"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37" w:history="1">
            <w:r w:rsidR="00B57EC4" w:rsidRPr="00913365">
              <w:rPr>
                <w:rStyle w:val="Hyperlink"/>
                <w:noProof/>
              </w:rPr>
              <w:t>2.7 Haar Wavelet</w:t>
            </w:r>
            <w:r w:rsidR="00B57EC4">
              <w:rPr>
                <w:noProof/>
                <w:webHidden/>
              </w:rPr>
              <w:tab/>
            </w:r>
            <w:r w:rsidR="00B57EC4">
              <w:rPr>
                <w:noProof/>
                <w:webHidden/>
              </w:rPr>
              <w:fldChar w:fldCharType="begin"/>
            </w:r>
            <w:r w:rsidR="00B57EC4">
              <w:rPr>
                <w:noProof/>
                <w:webHidden/>
              </w:rPr>
              <w:instrText xml:space="preserve"> PAGEREF _Toc453233637 \h </w:instrText>
            </w:r>
            <w:r w:rsidR="00B57EC4">
              <w:rPr>
                <w:noProof/>
                <w:webHidden/>
              </w:rPr>
            </w:r>
            <w:r w:rsidR="00B57EC4">
              <w:rPr>
                <w:noProof/>
                <w:webHidden/>
              </w:rPr>
              <w:fldChar w:fldCharType="separate"/>
            </w:r>
            <w:r w:rsidR="00590976">
              <w:rPr>
                <w:noProof/>
                <w:webHidden/>
              </w:rPr>
              <w:t>16</w:t>
            </w:r>
            <w:r w:rsidR="00B57EC4">
              <w:rPr>
                <w:noProof/>
                <w:webHidden/>
              </w:rPr>
              <w:fldChar w:fldCharType="end"/>
            </w:r>
          </w:hyperlink>
        </w:p>
        <w:p w14:paraId="3D8CF931"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38" w:history="1">
            <w:r w:rsidR="00B57EC4" w:rsidRPr="00913365">
              <w:rPr>
                <w:rStyle w:val="Hyperlink"/>
                <w:noProof/>
              </w:rPr>
              <w:t>2.8 Log-Gabor Filter</w:t>
            </w:r>
            <w:r w:rsidR="00B57EC4">
              <w:rPr>
                <w:noProof/>
                <w:webHidden/>
              </w:rPr>
              <w:tab/>
            </w:r>
            <w:r w:rsidR="00B57EC4">
              <w:rPr>
                <w:noProof/>
                <w:webHidden/>
              </w:rPr>
              <w:fldChar w:fldCharType="begin"/>
            </w:r>
            <w:r w:rsidR="00B57EC4">
              <w:rPr>
                <w:noProof/>
                <w:webHidden/>
              </w:rPr>
              <w:instrText xml:space="preserve"> PAGEREF _Toc453233638 \h </w:instrText>
            </w:r>
            <w:r w:rsidR="00B57EC4">
              <w:rPr>
                <w:noProof/>
                <w:webHidden/>
              </w:rPr>
            </w:r>
            <w:r w:rsidR="00B57EC4">
              <w:rPr>
                <w:noProof/>
                <w:webHidden/>
              </w:rPr>
              <w:fldChar w:fldCharType="separate"/>
            </w:r>
            <w:r w:rsidR="00590976">
              <w:rPr>
                <w:noProof/>
                <w:webHidden/>
              </w:rPr>
              <w:t>18</w:t>
            </w:r>
            <w:r w:rsidR="00B57EC4">
              <w:rPr>
                <w:noProof/>
                <w:webHidden/>
              </w:rPr>
              <w:fldChar w:fldCharType="end"/>
            </w:r>
          </w:hyperlink>
        </w:p>
        <w:p w14:paraId="6440AF54"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39" w:history="1">
            <w:r w:rsidR="00B57EC4" w:rsidRPr="00913365">
              <w:rPr>
                <w:rStyle w:val="Hyperlink"/>
                <w:noProof/>
                <w:lang w:val="en-US"/>
              </w:rPr>
              <w:t>2.9 Support Vector Machine</w:t>
            </w:r>
            <w:r w:rsidR="00B57EC4">
              <w:rPr>
                <w:noProof/>
                <w:webHidden/>
              </w:rPr>
              <w:tab/>
            </w:r>
            <w:r w:rsidR="00B57EC4">
              <w:rPr>
                <w:noProof/>
                <w:webHidden/>
              </w:rPr>
              <w:fldChar w:fldCharType="begin"/>
            </w:r>
            <w:r w:rsidR="00B57EC4">
              <w:rPr>
                <w:noProof/>
                <w:webHidden/>
              </w:rPr>
              <w:instrText xml:space="preserve"> PAGEREF _Toc453233639 \h </w:instrText>
            </w:r>
            <w:r w:rsidR="00B57EC4">
              <w:rPr>
                <w:noProof/>
                <w:webHidden/>
              </w:rPr>
            </w:r>
            <w:r w:rsidR="00B57EC4">
              <w:rPr>
                <w:noProof/>
                <w:webHidden/>
              </w:rPr>
              <w:fldChar w:fldCharType="separate"/>
            </w:r>
            <w:r w:rsidR="00590976">
              <w:rPr>
                <w:noProof/>
                <w:webHidden/>
              </w:rPr>
              <w:t>19</w:t>
            </w:r>
            <w:r w:rsidR="00B57EC4">
              <w:rPr>
                <w:noProof/>
                <w:webHidden/>
              </w:rPr>
              <w:fldChar w:fldCharType="end"/>
            </w:r>
          </w:hyperlink>
        </w:p>
        <w:p w14:paraId="20932440"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40" w:history="1">
            <w:r w:rsidR="00B57EC4" w:rsidRPr="00913365">
              <w:rPr>
                <w:rStyle w:val="Hyperlink"/>
                <w:noProof/>
              </w:rPr>
              <w:t>2.10 Hamming Distance</w:t>
            </w:r>
            <w:r w:rsidR="00B57EC4">
              <w:rPr>
                <w:noProof/>
                <w:webHidden/>
              </w:rPr>
              <w:tab/>
            </w:r>
            <w:r w:rsidR="00B57EC4">
              <w:rPr>
                <w:noProof/>
                <w:webHidden/>
              </w:rPr>
              <w:fldChar w:fldCharType="begin"/>
            </w:r>
            <w:r w:rsidR="00B57EC4">
              <w:rPr>
                <w:noProof/>
                <w:webHidden/>
              </w:rPr>
              <w:instrText xml:space="preserve"> PAGEREF _Toc453233640 \h </w:instrText>
            </w:r>
            <w:r w:rsidR="00B57EC4">
              <w:rPr>
                <w:noProof/>
                <w:webHidden/>
              </w:rPr>
            </w:r>
            <w:r w:rsidR="00B57EC4">
              <w:rPr>
                <w:noProof/>
                <w:webHidden/>
              </w:rPr>
              <w:fldChar w:fldCharType="separate"/>
            </w:r>
            <w:r w:rsidR="00590976">
              <w:rPr>
                <w:noProof/>
                <w:webHidden/>
              </w:rPr>
              <w:t>24</w:t>
            </w:r>
            <w:r w:rsidR="00B57EC4">
              <w:rPr>
                <w:noProof/>
                <w:webHidden/>
              </w:rPr>
              <w:fldChar w:fldCharType="end"/>
            </w:r>
          </w:hyperlink>
        </w:p>
        <w:p w14:paraId="47E272F5"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41" w:history="1">
            <w:r w:rsidR="00B57EC4" w:rsidRPr="00913365">
              <w:rPr>
                <w:rStyle w:val="Hyperlink"/>
                <w:noProof/>
              </w:rPr>
              <w:t>2.11 Bahasa Pemograman Matlab 8.3</w:t>
            </w:r>
            <w:r w:rsidR="00B57EC4">
              <w:rPr>
                <w:noProof/>
                <w:webHidden/>
              </w:rPr>
              <w:tab/>
            </w:r>
            <w:r w:rsidR="00B57EC4">
              <w:rPr>
                <w:noProof/>
                <w:webHidden/>
              </w:rPr>
              <w:fldChar w:fldCharType="begin"/>
            </w:r>
            <w:r w:rsidR="00B57EC4">
              <w:rPr>
                <w:noProof/>
                <w:webHidden/>
              </w:rPr>
              <w:instrText xml:space="preserve"> PAGEREF _Toc453233641 \h </w:instrText>
            </w:r>
            <w:r w:rsidR="00B57EC4">
              <w:rPr>
                <w:noProof/>
                <w:webHidden/>
              </w:rPr>
            </w:r>
            <w:r w:rsidR="00B57EC4">
              <w:rPr>
                <w:noProof/>
                <w:webHidden/>
              </w:rPr>
              <w:fldChar w:fldCharType="separate"/>
            </w:r>
            <w:r w:rsidR="00590976">
              <w:rPr>
                <w:noProof/>
                <w:webHidden/>
              </w:rPr>
              <w:t>25</w:t>
            </w:r>
            <w:r w:rsidR="00B57EC4">
              <w:rPr>
                <w:noProof/>
                <w:webHidden/>
              </w:rPr>
              <w:fldChar w:fldCharType="end"/>
            </w:r>
          </w:hyperlink>
        </w:p>
        <w:p w14:paraId="5560F453" w14:textId="77777777" w:rsidR="00B57EC4" w:rsidRDefault="00AF3241">
          <w:pPr>
            <w:pStyle w:val="TOC1"/>
            <w:rPr>
              <w:rFonts w:asciiTheme="minorHAnsi" w:eastAsiaTheme="minorEastAsia" w:hAnsiTheme="minorHAnsi" w:cstheme="minorBidi"/>
              <w:noProof/>
              <w:lang w:eastAsia="id-ID"/>
            </w:rPr>
          </w:pPr>
          <w:hyperlink w:anchor="_Toc453233642" w:history="1">
            <w:r w:rsidR="00B57EC4" w:rsidRPr="00913365">
              <w:rPr>
                <w:rStyle w:val="Hyperlink"/>
                <w:noProof/>
              </w:rPr>
              <w:t>BAB III DESAIN PERANGKAT LUNAK</w:t>
            </w:r>
            <w:r w:rsidR="00B57EC4">
              <w:rPr>
                <w:noProof/>
                <w:webHidden/>
              </w:rPr>
              <w:tab/>
            </w:r>
            <w:r w:rsidR="00B57EC4">
              <w:rPr>
                <w:noProof/>
                <w:webHidden/>
              </w:rPr>
              <w:fldChar w:fldCharType="begin"/>
            </w:r>
            <w:r w:rsidR="00B57EC4">
              <w:rPr>
                <w:noProof/>
                <w:webHidden/>
              </w:rPr>
              <w:instrText xml:space="preserve"> PAGEREF _Toc453233642 \h </w:instrText>
            </w:r>
            <w:r w:rsidR="00B57EC4">
              <w:rPr>
                <w:noProof/>
                <w:webHidden/>
              </w:rPr>
            </w:r>
            <w:r w:rsidR="00B57EC4">
              <w:rPr>
                <w:noProof/>
                <w:webHidden/>
              </w:rPr>
              <w:fldChar w:fldCharType="separate"/>
            </w:r>
            <w:r w:rsidR="00590976">
              <w:rPr>
                <w:noProof/>
                <w:webHidden/>
              </w:rPr>
              <w:t>27</w:t>
            </w:r>
            <w:r w:rsidR="00B57EC4">
              <w:rPr>
                <w:noProof/>
                <w:webHidden/>
              </w:rPr>
              <w:fldChar w:fldCharType="end"/>
            </w:r>
          </w:hyperlink>
        </w:p>
        <w:p w14:paraId="0389ED65"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43" w:history="1">
            <w:r w:rsidR="00B57EC4" w:rsidRPr="00913365">
              <w:rPr>
                <w:rStyle w:val="Hyperlink"/>
                <w:noProof/>
              </w:rPr>
              <w:t>3.1 Perancangan D</w:t>
            </w:r>
            <w:r w:rsidR="00B57EC4" w:rsidRPr="00913365">
              <w:rPr>
                <w:rStyle w:val="Hyperlink"/>
                <w:noProof/>
                <w:lang w:val="en-US"/>
              </w:rPr>
              <w:t>ata</w:t>
            </w:r>
            <w:r w:rsidR="00B57EC4">
              <w:rPr>
                <w:noProof/>
                <w:webHidden/>
              </w:rPr>
              <w:tab/>
            </w:r>
            <w:r w:rsidR="00B57EC4">
              <w:rPr>
                <w:noProof/>
                <w:webHidden/>
              </w:rPr>
              <w:fldChar w:fldCharType="begin"/>
            </w:r>
            <w:r w:rsidR="00B57EC4">
              <w:rPr>
                <w:noProof/>
                <w:webHidden/>
              </w:rPr>
              <w:instrText xml:space="preserve"> PAGEREF _Toc453233643 \h </w:instrText>
            </w:r>
            <w:r w:rsidR="00B57EC4">
              <w:rPr>
                <w:noProof/>
                <w:webHidden/>
              </w:rPr>
            </w:r>
            <w:r w:rsidR="00B57EC4">
              <w:rPr>
                <w:noProof/>
                <w:webHidden/>
              </w:rPr>
              <w:fldChar w:fldCharType="separate"/>
            </w:r>
            <w:r w:rsidR="00590976">
              <w:rPr>
                <w:noProof/>
                <w:webHidden/>
              </w:rPr>
              <w:t>27</w:t>
            </w:r>
            <w:r w:rsidR="00B57EC4">
              <w:rPr>
                <w:noProof/>
                <w:webHidden/>
              </w:rPr>
              <w:fldChar w:fldCharType="end"/>
            </w:r>
          </w:hyperlink>
        </w:p>
        <w:p w14:paraId="5D64FBFA"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44" w:history="1">
            <w:r w:rsidR="00B57EC4" w:rsidRPr="00913365">
              <w:rPr>
                <w:rStyle w:val="Hyperlink"/>
                <w:noProof/>
              </w:rPr>
              <w:t>3.1.1 D</w:t>
            </w:r>
            <w:r w:rsidR="00B57EC4" w:rsidRPr="00913365">
              <w:rPr>
                <w:rStyle w:val="Hyperlink"/>
                <w:noProof/>
                <w:lang w:val="en-US"/>
              </w:rPr>
              <w:t>ata Masukan</w:t>
            </w:r>
            <w:r w:rsidR="00B57EC4">
              <w:rPr>
                <w:noProof/>
                <w:webHidden/>
              </w:rPr>
              <w:tab/>
            </w:r>
            <w:r w:rsidR="00B57EC4">
              <w:rPr>
                <w:noProof/>
                <w:webHidden/>
              </w:rPr>
              <w:fldChar w:fldCharType="begin"/>
            </w:r>
            <w:r w:rsidR="00B57EC4">
              <w:rPr>
                <w:noProof/>
                <w:webHidden/>
              </w:rPr>
              <w:instrText xml:space="preserve"> PAGEREF _Toc453233644 \h </w:instrText>
            </w:r>
            <w:r w:rsidR="00B57EC4">
              <w:rPr>
                <w:noProof/>
                <w:webHidden/>
              </w:rPr>
            </w:r>
            <w:r w:rsidR="00B57EC4">
              <w:rPr>
                <w:noProof/>
                <w:webHidden/>
              </w:rPr>
              <w:fldChar w:fldCharType="separate"/>
            </w:r>
            <w:r w:rsidR="00590976">
              <w:rPr>
                <w:noProof/>
                <w:webHidden/>
              </w:rPr>
              <w:t>27</w:t>
            </w:r>
            <w:r w:rsidR="00B57EC4">
              <w:rPr>
                <w:noProof/>
                <w:webHidden/>
              </w:rPr>
              <w:fldChar w:fldCharType="end"/>
            </w:r>
          </w:hyperlink>
        </w:p>
        <w:p w14:paraId="0623A02F"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45" w:history="1">
            <w:r w:rsidR="00B57EC4" w:rsidRPr="00913365">
              <w:rPr>
                <w:rStyle w:val="Hyperlink"/>
                <w:noProof/>
                <w:lang w:val="en-US"/>
              </w:rPr>
              <w:t>3.1.2</w:t>
            </w:r>
            <w:r w:rsidR="00B57EC4" w:rsidRPr="00913365">
              <w:rPr>
                <w:rStyle w:val="Hyperlink"/>
                <w:noProof/>
              </w:rPr>
              <w:t xml:space="preserve"> D</w:t>
            </w:r>
            <w:r w:rsidR="00B57EC4" w:rsidRPr="00913365">
              <w:rPr>
                <w:rStyle w:val="Hyperlink"/>
                <w:noProof/>
                <w:lang w:val="en-US"/>
              </w:rPr>
              <w:t>ata P</w:t>
            </w:r>
            <w:r w:rsidR="00B57EC4" w:rsidRPr="00913365">
              <w:rPr>
                <w:rStyle w:val="Hyperlink"/>
                <w:noProof/>
              </w:rPr>
              <w:t>roses</w:t>
            </w:r>
            <w:r w:rsidR="00B57EC4">
              <w:rPr>
                <w:noProof/>
                <w:webHidden/>
              </w:rPr>
              <w:tab/>
            </w:r>
            <w:r w:rsidR="00B57EC4">
              <w:rPr>
                <w:noProof/>
                <w:webHidden/>
              </w:rPr>
              <w:fldChar w:fldCharType="begin"/>
            </w:r>
            <w:r w:rsidR="00B57EC4">
              <w:rPr>
                <w:noProof/>
                <w:webHidden/>
              </w:rPr>
              <w:instrText xml:space="preserve"> PAGEREF _Toc453233645 \h </w:instrText>
            </w:r>
            <w:r w:rsidR="00B57EC4">
              <w:rPr>
                <w:noProof/>
                <w:webHidden/>
              </w:rPr>
            </w:r>
            <w:r w:rsidR="00B57EC4">
              <w:rPr>
                <w:noProof/>
                <w:webHidden/>
              </w:rPr>
              <w:fldChar w:fldCharType="separate"/>
            </w:r>
            <w:r w:rsidR="00590976">
              <w:rPr>
                <w:noProof/>
                <w:webHidden/>
              </w:rPr>
              <w:t>29</w:t>
            </w:r>
            <w:r w:rsidR="00B57EC4">
              <w:rPr>
                <w:noProof/>
                <w:webHidden/>
              </w:rPr>
              <w:fldChar w:fldCharType="end"/>
            </w:r>
          </w:hyperlink>
        </w:p>
        <w:p w14:paraId="1FC4CFF1"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46" w:history="1">
            <w:r w:rsidR="00B57EC4" w:rsidRPr="00913365">
              <w:rPr>
                <w:rStyle w:val="Hyperlink"/>
                <w:noProof/>
              </w:rPr>
              <w:t>3.1.3 D</w:t>
            </w:r>
            <w:r w:rsidR="00B57EC4" w:rsidRPr="00913365">
              <w:rPr>
                <w:rStyle w:val="Hyperlink"/>
                <w:noProof/>
                <w:lang w:val="en-US"/>
              </w:rPr>
              <w:t>ata Keluaran</w:t>
            </w:r>
            <w:r w:rsidR="00B57EC4">
              <w:rPr>
                <w:noProof/>
                <w:webHidden/>
              </w:rPr>
              <w:tab/>
            </w:r>
            <w:r w:rsidR="00B57EC4">
              <w:rPr>
                <w:noProof/>
                <w:webHidden/>
              </w:rPr>
              <w:fldChar w:fldCharType="begin"/>
            </w:r>
            <w:r w:rsidR="00B57EC4">
              <w:rPr>
                <w:noProof/>
                <w:webHidden/>
              </w:rPr>
              <w:instrText xml:space="preserve"> PAGEREF _Toc453233646 \h </w:instrText>
            </w:r>
            <w:r w:rsidR="00B57EC4">
              <w:rPr>
                <w:noProof/>
                <w:webHidden/>
              </w:rPr>
            </w:r>
            <w:r w:rsidR="00B57EC4">
              <w:rPr>
                <w:noProof/>
                <w:webHidden/>
              </w:rPr>
              <w:fldChar w:fldCharType="separate"/>
            </w:r>
            <w:r w:rsidR="00590976">
              <w:rPr>
                <w:noProof/>
                <w:webHidden/>
              </w:rPr>
              <w:t>29</w:t>
            </w:r>
            <w:r w:rsidR="00B57EC4">
              <w:rPr>
                <w:noProof/>
                <w:webHidden/>
              </w:rPr>
              <w:fldChar w:fldCharType="end"/>
            </w:r>
          </w:hyperlink>
        </w:p>
        <w:p w14:paraId="5C6A121D"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47" w:history="1">
            <w:r w:rsidR="00B57EC4" w:rsidRPr="00913365">
              <w:rPr>
                <w:rStyle w:val="Hyperlink"/>
                <w:noProof/>
              </w:rPr>
              <w:t>3.2 Desain Umum Sistem</w:t>
            </w:r>
            <w:r w:rsidR="00B57EC4">
              <w:rPr>
                <w:noProof/>
                <w:webHidden/>
              </w:rPr>
              <w:tab/>
            </w:r>
            <w:r w:rsidR="00B57EC4">
              <w:rPr>
                <w:noProof/>
                <w:webHidden/>
              </w:rPr>
              <w:fldChar w:fldCharType="begin"/>
            </w:r>
            <w:r w:rsidR="00B57EC4">
              <w:rPr>
                <w:noProof/>
                <w:webHidden/>
              </w:rPr>
              <w:instrText xml:space="preserve"> PAGEREF _Toc453233647 \h </w:instrText>
            </w:r>
            <w:r w:rsidR="00B57EC4">
              <w:rPr>
                <w:noProof/>
                <w:webHidden/>
              </w:rPr>
            </w:r>
            <w:r w:rsidR="00B57EC4">
              <w:rPr>
                <w:noProof/>
                <w:webHidden/>
              </w:rPr>
              <w:fldChar w:fldCharType="separate"/>
            </w:r>
            <w:r w:rsidR="00590976">
              <w:rPr>
                <w:noProof/>
                <w:webHidden/>
              </w:rPr>
              <w:t>30</w:t>
            </w:r>
            <w:r w:rsidR="00B57EC4">
              <w:rPr>
                <w:noProof/>
                <w:webHidden/>
              </w:rPr>
              <w:fldChar w:fldCharType="end"/>
            </w:r>
          </w:hyperlink>
        </w:p>
        <w:p w14:paraId="6C45B9E6"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48" w:history="1">
            <w:r w:rsidR="00B57EC4" w:rsidRPr="00913365">
              <w:rPr>
                <w:rStyle w:val="Hyperlink"/>
                <w:noProof/>
              </w:rPr>
              <w:t>3.3 Akuisisi Citra Mata</w:t>
            </w:r>
            <w:r w:rsidR="00B57EC4">
              <w:rPr>
                <w:noProof/>
                <w:webHidden/>
              </w:rPr>
              <w:tab/>
            </w:r>
            <w:r w:rsidR="00B57EC4">
              <w:rPr>
                <w:noProof/>
                <w:webHidden/>
              </w:rPr>
              <w:fldChar w:fldCharType="begin"/>
            </w:r>
            <w:r w:rsidR="00B57EC4">
              <w:rPr>
                <w:noProof/>
                <w:webHidden/>
              </w:rPr>
              <w:instrText xml:space="preserve"> PAGEREF _Toc453233648 \h </w:instrText>
            </w:r>
            <w:r w:rsidR="00B57EC4">
              <w:rPr>
                <w:noProof/>
                <w:webHidden/>
              </w:rPr>
            </w:r>
            <w:r w:rsidR="00B57EC4">
              <w:rPr>
                <w:noProof/>
                <w:webHidden/>
              </w:rPr>
              <w:fldChar w:fldCharType="separate"/>
            </w:r>
            <w:r w:rsidR="00590976">
              <w:rPr>
                <w:noProof/>
                <w:webHidden/>
              </w:rPr>
              <w:t>32</w:t>
            </w:r>
            <w:r w:rsidR="00B57EC4">
              <w:rPr>
                <w:noProof/>
                <w:webHidden/>
              </w:rPr>
              <w:fldChar w:fldCharType="end"/>
            </w:r>
          </w:hyperlink>
        </w:p>
        <w:p w14:paraId="49F9A4D0"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49" w:history="1">
            <w:r w:rsidR="00B57EC4" w:rsidRPr="00913365">
              <w:rPr>
                <w:rStyle w:val="Hyperlink"/>
                <w:noProof/>
                <w:lang w:val="en-US"/>
              </w:rPr>
              <w:t>3.4</w:t>
            </w:r>
            <w:r w:rsidR="00B57EC4" w:rsidRPr="00913365">
              <w:rPr>
                <w:rStyle w:val="Hyperlink"/>
                <w:noProof/>
              </w:rPr>
              <w:t xml:space="preserve"> Perancangan Praproses</w:t>
            </w:r>
            <w:r w:rsidR="00B57EC4">
              <w:rPr>
                <w:noProof/>
                <w:webHidden/>
              </w:rPr>
              <w:tab/>
            </w:r>
            <w:r w:rsidR="00B57EC4">
              <w:rPr>
                <w:noProof/>
                <w:webHidden/>
              </w:rPr>
              <w:fldChar w:fldCharType="begin"/>
            </w:r>
            <w:r w:rsidR="00B57EC4">
              <w:rPr>
                <w:noProof/>
                <w:webHidden/>
              </w:rPr>
              <w:instrText xml:space="preserve"> PAGEREF _Toc453233649 \h </w:instrText>
            </w:r>
            <w:r w:rsidR="00B57EC4">
              <w:rPr>
                <w:noProof/>
                <w:webHidden/>
              </w:rPr>
            </w:r>
            <w:r w:rsidR="00B57EC4">
              <w:rPr>
                <w:noProof/>
                <w:webHidden/>
              </w:rPr>
              <w:fldChar w:fldCharType="separate"/>
            </w:r>
            <w:r w:rsidR="00590976">
              <w:rPr>
                <w:noProof/>
                <w:webHidden/>
              </w:rPr>
              <w:t>33</w:t>
            </w:r>
            <w:r w:rsidR="00B57EC4">
              <w:rPr>
                <w:noProof/>
                <w:webHidden/>
              </w:rPr>
              <w:fldChar w:fldCharType="end"/>
            </w:r>
          </w:hyperlink>
        </w:p>
        <w:p w14:paraId="0934ADEF"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50" w:history="1">
            <w:r w:rsidR="00B57EC4" w:rsidRPr="00913365">
              <w:rPr>
                <w:rStyle w:val="Hyperlink"/>
                <w:noProof/>
              </w:rPr>
              <w:t>3.4.1 Deteksi Tepi</w:t>
            </w:r>
            <w:r w:rsidR="00B57EC4">
              <w:rPr>
                <w:noProof/>
                <w:webHidden/>
              </w:rPr>
              <w:tab/>
            </w:r>
            <w:r w:rsidR="00B57EC4">
              <w:rPr>
                <w:noProof/>
                <w:webHidden/>
              </w:rPr>
              <w:fldChar w:fldCharType="begin"/>
            </w:r>
            <w:r w:rsidR="00B57EC4">
              <w:rPr>
                <w:noProof/>
                <w:webHidden/>
              </w:rPr>
              <w:instrText xml:space="preserve"> PAGEREF _Toc453233650 \h </w:instrText>
            </w:r>
            <w:r w:rsidR="00B57EC4">
              <w:rPr>
                <w:noProof/>
                <w:webHidden/>
              </w:rPr>
            </w:r>
            <w:r w:rsidR="00B57EC4">
              <w:rPr>
                <w:noProof/>
                <w:webHidden/>
              </w:rPr>
              <w:fldChar w:fldCharType="separate"/>
            </w:r>
            <w:r w:rsidR="00590976">
              <w:rPr>
                <w:noProof/>
                <w:webHidden/>
              </w:rPr>
              <w:t>34</w:t>
            </w:r>
            <w:r w:rsidR="00B57EC4">
              <w:rPr>
                <w:noProof/>
                <w:webHidden/>
              </w:rPr>
              <w:fldChar w:fldCharType="end"/>
            </w:r>
          </w:hyperlink>
        </w:p>
        <w:p w14:paraId="450172A8"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51" w:history="1">
            <w:r w:rsidR="00B57EC4" w:rsidRPr="00913365">
              <w:rPr>
                <w:rStyle w:val="Hyperlink"/>
                <w:noProof/>
                <w:lang w:val="en-US"/>
              </w:rPr>
              <w:t>3.4.2 Deteksi Batas Pupil dan Iris</w:t>
            </w:r>
            <w:r w:rsidR="00B57EC4">
              <w:rPr>
                <w:noProof/>
                <w:webHidden/>
              </w:rPr>
              <w:tab/>
            </w:r>
            <w:r w:rsidR="00B57EC4">
              <w:rPr>
                <w:noProof/>
                <w:webHidden/>
              </w:rPr>
              <w:fldChar w:fldCharType="begin"/>
            </w:r>
            <w:r w:rsidR="00B57EC4">
              <w:rPr>
                <w:noProof/>
                <w:webHidden/>
              </w:rPr>
              <w:instrText xml:space="preserve"> PAGEREF _Toc453233651 \h </w:instrText>
            </w:r>
            <w:r w:rsidR="00B57EC4">
              <w:rPr>
                <w:noProof/>
                <w:webHidden/>
              </w:rPr>
            </w:r>
            <w:r w:rsidR="00B57EC4">
              <w:rPr>
                <w:noProof/>
                <w:webHidden/>
              </w:rPr>
              <w:fldChar w:fldCharType="separate"/>
            </w:r>
            <w:r w:rsidR="00590976">
              <w:rPr>
                <w:noProof/>
                <w:webHidden/>
              </w:rPr>
              <w:t>35</w:t>
            </w:r>
            <w:r w:rsidR="00B57EC4">
              <w:rPr>
                <w:noProof/>
                <w:webHidden/>
              </w:rPr>
              <w:fldChar w:fldCharType="end"/>
            </w:r>
          </w:hyperlink>
        </w:p>
        <w:p w14:paraId="63985FC9"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52" w:history="1">
            <w:r w:rsidR="00B57EC4" w:rsidRPr="00913365">
              <w:rPr>
                <w:rStyle w:val="Hyperlink"/>
                <w:noProof/>
                <w:lang w:val="en-US"/>
              </w:rPr>
              <w:t>3.4.3 Pemisahan Bulu dan Kelopak Mata</w:t>
            </w:r>
            <w:r w:rsidR="00B57EC4">
              <w:rPr>
                <w:noProof/>
                <w:webHidden/>
              </w:rPr>
              <w:tab/>
            </w:r>
            <w:r w:rsidR="00B57EC4">
              <w:rPr>
                <w:noProof/>
                <w:webHidden/>
              </w:rPr>
              <w:fldChar w:fldCharType="begin"/>
            </w:r>
            <w:r w:rsidR="00B57EC4">
              <w:rPr>
                <w:noProof/>
                <w:webHidden/>
              </w:rPr>
              <w:instrText xml:space="preserve"> PAGEREF _Toc453233652 \h </w:instrText>
            </w:r>
            <w:r w:rsidR="00B57EC4">
              <w:rPr>
                <w:noProof/>
                <w:webHidden/>
              </w:rPr>
            </w:r>
            <w:r w:rsidR="00B57EC4">
              <w:rPr>
                <w:noProof/>
                <w:webHidden/>
              </w:rPr>
              <w:fldChar w:fldCharType="separate"/>
            </w:r>
            <w:r w:rsidR="00590976">
              <w:rPr>
                <w:noProof/>
                <w:webHidden/>
              </w:rPr>
              <w:t>37</w:t>
            </w:r>
            <w:r w:rsidR="00B57EC4">
              <w:rPr>
                <w:noProof/>
                <w:webHidden/>
              </w:rPr>
              <w:fldChar w:fldCharType="end"/>
            </w:r>
          </w:hyperlink>
        </w:p>
        <w:p w14:paraId="679F8A2B"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53" w:history="1">
            <w:r w:rsidR="00B57EC4" w:rsidRPr="00913365">
              <w:rPr>
                <w:rStyle w:val="Hyperlink"/>
                <w:noProof/>
              </w:rPr>
              <w:t>3.5 Normalisasi Iris</w:t>
            </w:r>
            <w:r w:rsidR="00B57EC4">
              <w:rPr>
                <w:noProof/>
                <w:webHidden/>
              </w:rPr>
              <w:tab/>
            </w:r>
            <w:r w:rsidR="00B57EC4">
              <w:rPr>
                <w:noProof/>
                <w:webHidden/>
              </w:rPr>
              <w:fldChar w:fldCharType="begin"/>
            </w:r>
            <w:r w:rsidR="00B57EC4">
              <w:rPr>
                <w:noProof/>
                <w:webHidden/>
              </w:rPr>
              <w:instrText xml:space="preserve"> PAGEREF _Toc453233653 \h </w:instrText>
            </w:r>
            <w:r w:rsidR="00B57EC4">
              <w:rPr>
                <w:noProof/>
                <w:webHidden/>
              </w:rPr>
            </w:r>
            <w:r w:rsidR="00B57EC4">
              <w:rPr>
                <w:noProof/>
                <w:webHidden/>
              </w:rPr>
              <w:fldChar w:fldCharType="separate"/>
            </w:r>
            <w:r w:rsidR="00590976">
              <w:rPr>
                <w:noProof/>
                <w:webHidden/>
              </w:rPr>
              <w:t>39</w:t>
            </w:r>
            <w:r w:rsidR="00B57EC4">
              <w:rPr>
                <w:noProof/>
                <w:webHidden/>
              </w:rPr>
              <w:fldChar w:fldCharType="end"/>
            </w:r>
          </w:hyperlink>
        </w:p>
        <w:p w14:paraId="6E847FE4"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54" w:history="1">
            <w:r w:rsidR="00B57EC4" w:rsidRPr="00913365">
              <w:rPr>
                <w:rStyle w:val="Hyperlink"/>
                <w:noProof/>
              </w:rPr>
              <w:t>3.6 Perancangan Ekstraksi Fitur</w:t>
            </w:r>
            <w:r w:rsidR="00B57EC4">
              <w:rPr>
                <w:noProof/>
                <w:webHidden/>
              </w:rPr>
              <w:tab/>
            </w:r>
            <w:r w:rsidR="00B57EC4">
              <w:rPr>
                <w:noProof/>
                <w:webHidden/>
              </w:rPr>
              <w:fldChar w:fldCharType="begin"/>
            </w:r>
            <w:r w:rsidR="00B57EC4">
              <w:rPr>
                <w:noProof/>
                <w:webHidden/>
              </w:rPr>
              <w:instrText xml:space="preserve"> PAGEREF _Toc453233654 \h </w:instrText>
            </w:r>
            <w:r w:rsidR="00B57EC4">
              <w:rPr>
                <w:noProof/>
                <w:webHidden/>
              </w:rPr>
            </w:r>
            <w:r w:rsidR="00B57EC4">
              <w:rPr>
                <w:noProof/>
                <w:webHidden/>
              </w:rPr>
              <w:fldChar w:fldCharType="separate"/>
            </w:r>
            <w:r w:rsidR="00590976">
              <w:rPr>
                <w:noProof/>
                <w:webHidden/>
              </w:rPr>
              <w:t>40</w:t>
            </w:r>
            <w:r w:rsidR="00B57EC4">
              <w:rPr>
                <w:noProof/>
                <w:webHidden/>
              </w:rPr>
              <w:fldChar w:fldCharType="end"/>
            </w:r>
          </w:hyperlink>
        </w:p>
        <w:p w14:paraId="6C2B39B9"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55" w:history="1">
            <w:r w:rsidR="00B57EC4" w:rsidRPr="00913365">
              <w:rPr>
                <w:rStyle w:val="Hyperlink"/>
                <w:noProof/>
                <w:lang w:val="en-US"/>
              </w:rPr>
              <w:t>3.6.1</w:t>
            </w:r>
            <w:r w:rsidR="00B57EC4" w:rsidRPr="00913365">
              <w:rPr>
                <w:rStyle w:val="Hyperlink"/>
                <w:noProof/>
              </w:rPr>
              <w:t xml:space="preserve"> Fitur Koefisien </w:t>
            </w:r>
            <w:r w:rsidR="00B57EC4" w:rsidRPr="00913365">
              <w:rPr>
                <w:rStyle w:val="Hyperlink"/>
                <w:noProof/>
                <w:lang w:val="en-US"/>
              </w:rPr>
              <w:t>Wavelet Haar</w:t>
            </w:r>
            <w:r w:rsidR="00B57EC4">
              <w:rPr>
                <w:noProof/>
                <w:webHidden/>
              </w:rPr>
              <w:tab/>
            </w:r>
            <w:r w:rsidR="00B57EC4">
              <w:rPr>
                <w:noProof/>
                <w:webHidden/>
              </w:rPr>
              <w:fldChar w:fldCharType="begin"/>
            </w:r>
            <w:r w:rsidR="00B57EC4">
              <w:rPr>
                <w:noProof/>
                <w:webHidden/>
              </w:rPr>
              <w:instrText xml:space="preserve"> PAGEREF _Toc453233655 \h </w:instrText>
            </w:r>
            <w:r w:rsidR="00B57EC4">
              <w:rPr>
                <w:noProof/>
                <w:webHidden/>
              </w:rPr>
            </w:r>
            <w:r w:rsidR="00B57EC4">
              <w:rPr>
                <w:noProof/>
                <w:webHidden/>
              </w:rPr>
              <w:fldChar w:fldCharType="separate"/>
            </w:r>
            <w:r w:rsidR="00590976">
              <w:rPr>
                <w:noProof/>
                <w:webHidden/>
              </w:rPr>
              <w:t>40</w:t>
            </w:r>
            <w:r w:rsidR="00B57EC4">
              <w:rPr>
                <w:noProof/>
                <w:webHidden/>
              </w:rPr>
              <w:fldChar w:fldCharType="end"/>
            </w:r>
          </w:hyperlink>
        </w:p>
        <w:p w14:paraId="51525DA0"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56" w:history="1">
            <w:r w:rsidR="00B57EC4" w:rsidRPr="00913365">
              <w:rPr>
                <w:rStyle w:val="Hyperlink"/>
                <w:noProof/>
                <w:lang w:val="en-US"/>
              </w:rPr>
              <w:t xml:space="preserve">3.6.2 Fitur </w:t>
            </w:r>
            <w:r w:rsidR="00B57EC4" w:rsidRPr="00913365">
              <w:rPr>
                <w:rStyle w:val="Hyperlink"/>
                <w:noProof/>
              </w:rPr>
              <w:t>Log-Gabor Filter</w:t>
            </w:r>
            <w:r w:rsidR="00B57EC4">
              <w:rPr>
                <w:noProof/>
                <w:webHidden/>
              </w:rPr>
              <w:tab/>
            </w:r>
            <w:r w:rsidR="00B57EC4">
              <w:rPr>
                <w:noProof/>
                <w:webHidden/>
              </w:rPr>
              <w:fldChar w:fldCharType="begin"/>
            </w:r>
            <w:r w:rsidR="00B57EC4">
              <w:rPr>
                <w:noProof/>
                <w:webHidden/>
              </w:rPr>
              <w:instrText xml:space="preserve"> PAGEREF _Toc453233656 \h </w:instrText>
            </w:r>
            <w:r w:rsidR="00B57EC4">
              <w:rPr>
                <w:noProof/>
                <w:webHidden/>
              </w:rPr>
            </w:r>
            <w:r w:rsidR="00B57EC4">
              <w:rPr>
                <w:noProof/>
                <w:webHidden/>
              </w:rPr>
              <w:fldChar w:fldCharType="separate"/>
            </w:r>
            <w:r w:rsidR="00590976">
              <w:rPr>
                <w:noProof/>
                <w:webHidden/>
              </w:rPr>
              <w:t>41</w:t>
            </w:r>
            <w:r w:rsidR="00B57EC4">
              <w:rPr>
                <w:noProof/>
                <w:webHidden/>
              </w:rPr>
              <w:fldChar w:fldCharType="end"/>
            </w:r>
          </w:hyperlink>
        </w:p>
        <w:p w14:paraId="5FDEA0DC"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57" w:history="1">
            <w:r w:rsidR="00B57EC4" w:rsidRPr="00913365">
              <w:rPr>
                <w:rStyle w:val="Hyperlink"/>
                <w:noProof/>
              </w:rPr>
              <w:t>3.7 Perancangan Klasifikasi</w:t>
            </w:r>
            <w:r w:rsidR="00B57EC4">
              <w:rPr>
                <w:noProof/>
                <w:webHidden/>
              </w:rPr>
              <w:tab/>
            </w:r>
            <w:r w:rsidR="00B57EC4">
              <w:rPr>
                <w:noProof/>
                <w:webHidden/>
              </w:rPr>
              <w:fldChar w:fldCharType="begin"/>
            </w:r>
            <w:r w:rsidR="00B57EC4">
              <w:rPr>
                <w:noProof/>
                <w:webHidden/>
              </w:rPr>
              <w:instrText xml:space="preserve"> PAGEREF _Toc453233657 \h </w:instrText>
            </w:r>
            <w:r w:rsidR="00B57EC4">
              <w:rPr>
                <w:noProof/>
                <w:webHidden/>
              </w:rPr>
            </w:r>
            <w:r w:rsidR="00B57EC4">
              <w:rPr>
                <w:noProof/>
                <w:webHidden/>
              </w:rPr>
              <w:fldChar w:fldCharType="separate"/>
            </w:r>
            <w:r w:rsidR="00590976">
              <w:rPr>
                <w:noProof/>
                <w:webHidden/>
              </w:rPr>
              <w:t>43</w:t>
            </w:r>
            <w:r w:rsidR="00B57EC4">
              <w:rPr>
                <w:noProof/>
                <w:webHidden/>
              </w:rPr>
              <w:fldChar w:fldCharType="end"/>
            </w:r>
          </w:hyperlink>
        </w:p>
        <w:p w14:paraId="7ACDFAAD" w14:textId="77777777" w:rsidR="00B57EC4" w:rsidRDefault="00AF3241" w:rsidP="00B57EC4">
          <w:pPr>
            <w:pStyle w:val="TOC3"/>
            <w:ind w:left="1134" w:hanging="567"/>
            <w:rPr>
              <w:rFonts w:asciiTheme="minorHAnsi" w:eastAsiaTheme="minorEastAsia" w:hAnsiTheme="minorHAnsi" w:cstheme="minorBidi"/>
              <w:noProof/>
              <w:lang w:eastAsia="id-ID"/>
            </w:rPr>
          </w:pPr>
          <w:hyperlink w:anchor="_Toc453233658" w:history="1">
            <w:r w:rsidR="00B57EC4" w:rsidRPr="00913365">
              <w:rPr>
                <w:rStyle w:val="Hyperlink"/>
                <w:noProof/>
              </w:rPr>
              <w:t>3.7.1 Klasifikasi Support Vector Machines Fitur Wavelet</w:t>
            </w:r>
            <w:r w:rsidR="00B57EC4">
              <w:rPr>
                <w:noProof/>
                <w:webHidden/>
              </w:rPr>
              <w:tab/>
            </w:r>
            <w:r w:rsidR="00B57EC4">
              <w:rPr>
                <w:noProof/>
                <w:webHidden/>
              </w:rPr>
              <w:fldChar w:fldCharType="begin"/>
            </w:r>
            <w:r w:rsidR="00B57EC4">
              <w:rPr>
                <w:noProof/>
                <w:webHidden/>
              </w:rPr>
              <w:instrText xml:space="preserve"> PAGEREF _Toc453233658 \h </w:instrText>
            </w:r>
            <w:r w:rsidR="00B57EC4">
              <w:rPr>
                <w:noProof/>
                <w:webHidden/>
              </w:rPr>
            </w:r>
            <w:r w:rsidR="00B57EC4">
              <w:rPr>
                <w:noProof/>
                <w:webHidden/>
              </w:rPr>
              <w:fldChar w:fldCharType="separate"/>
            </w:r>
            <w:r w:rsidR="00590976">
              <w:rPr>
                <w:noProof/>
                <w:webHidden/>
              </w:rPr>
              <w:t>43</w:t>
            </w:r>
            <w:r w:rsidR="00B57EC4">
              <w:rPr>
                <w:noProof/>
                <w:webHidden/>
              </w:rPr>
              <w:fldChar w:fldCharType="end"/>
            </w:r>
          </w:hyperlink>
        </w:p>
        <w:p w14:paraId="4B16A81F" w14:textId="77777777" w:rsidR="00B57EC4" w:rsidRDefault="00AF3241" w:rsidP="00B57EC4">
          <w:pPr>
            <w:pStyle w:val="TOC3"/>
            <w:ind w:left="1134" w:hanging="567"/>
            <w:rPr>
              <w:rFonts w:asciiTheme="minorHAnsi" w:eastAsiaTheme="minorEastAsia" w:hAnsiTheme="minorHAnsi" w:cstheme="minorBidi"/>
              <w:noProof/>
              <w:lang w:eastAsia="id-ID"/>
            </w:rPr>
          </w:pPr>
          <w:hyperlink w:anchor="_Toc453233659" w:history="1">
            <w:r w:rsidR="00B57EC4" w:rsidRPr="00913365">
              <w:rPr>
                <w:rStyle w:val="Hyperlink"/>
                <w:noProof/>
              </w:rPr>
              <w:t>3.7.2 Klasifikasi Suport Vector Machines Fitur Log-Gabor</w:t>
            </w:r>
            <w:r w:rsidR="00B57EC4">
              <w:rPr>
                <w:noProof/>
                <w:webHidden/>
              </w:rPr>
              <w:tab/>
            </w:r>
            <w:r w:rsidR="00B57EC4">
              <w:rPr>
                <w:noProof/>
                <w:webHidden/>
              </w:rPr>
              <w:fldChar w:fldCharType="begin"/>
            </w:r>
            <w:r w:rsidR="00B57EC4">
              <w:rPr>
                <w:noProof/>
                <w:webHidden/>
              </w:rPr>
              <w:instrText xml:space="preserve"> PAGEREF _Toc453233659 \h </w:instrText>
            </w:r>
            <w:r w:rsidR="00B57EC4">
              <w:rPr>
                <w:noProof/>
                <w:webHidden/>
              </w:rPr>
            </w:r>
            <w:r w:rsidR="00B57EC4">
              <w:rPr>
                <w:noProof/>
                <w:webHidden/>
              </w:rPr>
              <w:fldChar w:fldCharType="separate"/>
            </w:r>
            <w:r w:rsidR="00590976">
              <w:rPr>
                <w:noProof/>
                <w:webHidden/>
              </w:rPr>
              <w:t>44</w:t>
            </w:r>
            <w:r w:rsidR="00B57EC4">
              <w:rPr>
                <w:noProof/>
                <w:webHidden/>
              </w:rPr>
              <w:fldChar w:fldCharType="end"/>
            </w:r>
          </w:hyperlink>
        </w:p>
        <w:p w14:paraId="3F3C8F0B"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60" w:history="1">
            <w:r w:rsidR="00B57EC4" w:rsidRPr="00913365">
              <w:rPr>
                <w:rStyle w:val="Hyperlink"/>
                <w:noProof/>
              </w:rPr>
              <w:t>3.7.3 Klasifikasi Hamming Distance Fitur Log-Gabor</w:t>
            </w:r>
            <w:r w:rsidR="00B57EC4">
              <w:rPr>
                <w:noProof/>
                <w:webHidden/>
              </w:rPr>
              <w:tab/>
            </w:r>
            <w:r w:rsidR="00B57EC4">
              <w:rPr>
                <w:noProof/>
                <w:webHidden/>
              </w:rPr>
              <w:fldChar w:fldCharType="begin"/>
            </w:r>
            <w:r w:rsidR="00B57EC4">
              <w:rPr>
                <w:noProof/>
                <w:webHidden/>
              </w:rPr>
              <w:instrText xml:space="preserve"> PAGEREF _Toc453233660 \h </w:instrText>
            </w:r>
            <w:r w:rsidR="00B57EC4">
              <w:rPr>
                <w:noProof/>
                <w:webHidden/>
              </w:rPr>
            </w:r>
            <w:r w:rsidR="00B57EC4">
              <w:rPr>
                <w:noProof/>
                <w:webHidden/>
              </w:rPr>
              <w:fldChar w:fldCharType="separate"/>
            </w:r>
            <w:r w:rsidR="00590976">
              <w:rPr>
                <w:noProof/>
                <w:webHidden/>
              </w:rPr>
              <w:t>45</w:t>
            </w:r>
            <w:r w:rsidR="00B57EC4">
              <w:rPr>
                <w:noProof/>
                <w:webHidden/>
              </w:rPr>
              <w:fldChar w:fldCharType="end"/>
            </w:r>
          </w:hyperlink>
        </w:p>
        <w:p w14:paraId="11487469"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61" w:history="1">
            <w:r w:rsidR="00B57EC4" w:rsidRPr="00913365">
              <w:rPr>
                <w:rStyle w:val="Hyperlink"/>
                <w:noProof/>
              </w:rPr>
              <w:t>3.7.4 Klasifikasi Hamming Distance Fitur Wavelet</w:t>
            </w:r>
            <w:r w:rsidR="00B57EC4">
              <w:rPr>
                <w:noProof/>
                <w:webHidden/>
              </w:rPr>
              <w:tab/>
            </w:r>
            <w:r w:rsidR="00B57EC4">
              <w:rPr>
                <w:noProof/>
                <w:webHidden/>
              </w:rPr>
              <w:fldChar w:fldCharType="begin"/>
            </w:r>
            <w:r w:rsidR="00B57EC4">
              <w:rPr>
                <w:noProof/>
                <w:webHidden/>
              </w:rPr>
              <w:instrText xml:space="preserve"> PAGEREF _Toc453233661 \h </w:instrText>
            </w:r>
            <w:r w:rsidR="00B57EC4">
              <w:rPr>
                <w:noProof/>
                <w:webHidden/>
              </w:rPr>
            </w:r>
            <w:r w:rsidR="00B57EC4">
              <w:rPr>
                <w:noProof/>
                <w:webHidden/>
              </w:rPr>
              <w:fldChar w:fldCharType="separate"/>
            </w:r>
            <w:r w:rsidR="00590976">
              <w:rPr>
                <w:noProof/>
                <w:webHidden/>
              </w:rPr>
              <w:t>46</w:t>
            </w:r>
            <w:r w:rsidR="00B57EC4">
              <w:rPr>
                <w:noProof/>
                <w:webHidden/>
              </w:rPr>
              <w:fldChar w:fldCharType="end"/>
            </w:r>
          </w:hyperlink>
        </w:p>
        <w:p w14:paraId="23A6AAB3"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62" w:history="1">
            <w:r w:rsidR="00B57EC4" w:rsidRPr="00913365">
              <w:rPr>
                <w:rStyle w:val="Hyperlink"/>
                <w:noProof/>
              </w:rPr>
              <w:t>3.8 Perancangan Antarmuka</w:t>
            </w:r>
            <w:r w:rsidR="00B57EC4">
              <w:rPr>
                <w:noProof/>
                <w:webHidden/>
              </w:rPr>
              <w:tab/>
            </w:r>
            <w:r w:rsidR="00B57EC4">
              <w:rPr>
                <w:noProof/>
                <w:webHidden/>
              </w:rPr>
              <w:fldChar w:fldCharType="begin"/>
            </w:r>
            <w:r w:rsidR="00B57EC4">
              <w:rPr>
                <w:noProof/>
                <w:webHidden/>
              </w:rPr>
              <w:instrText xml:space="preserve"> PAGEREF _Toc453233662 \h </w:instrText>
            </w:r>
            <w:r w:rsidR="00B57EC4">
              <w:rPr>
                <w:noProof/>
                <w:webHidden/>
              </w:rPr>
            </w:r>
            <w:r w:rsidR="00B57EC4">
              <w:rPr>
                <w:noProof/>
                <w:webHidden/>
              </w:rPr>
              <w:fldChar w:fldCharType="separate"/>
            </w:r>
            <w:r w:rsidR="00590976">
              <w:rPr>
                <w:noProof/>
                <w:webHidden/>
              </w:rPr>
              <w:t>47</w:t>
            </w:r>
            <w:r w:rsidR="00B57EC4">
              <w:rPr>
                <w:noProof/>
                <w:webHidden/>
              </w:rPr>
              <w:fldChar w:fldCharType="end"/>
            </w:r>
          </w:hyperlink>
        </w:p>
        <w:p w14:paraId="4BEF649A" w14:textId="77777777" w:rsidR="00B57EC4" w:rsidRDefault="00AF3241">
          <w:pPr>
            <w:pStyle w:val="TOC1"/>
            <w:rPr>
              <w:rFonts w:asciiTheme="minorHAnsi" w:eastAsiaTheme="minorEastAsia" w:hAnsiTheme="minorHAnsi" w:cstheme="minorBidi"/>
              <w:noProof/>
              <w:lang w:eastAsia="id-ID"/>
            </w:rPr>
          </w:pPr>
          <w:hyperlink w:anchor="_Toc453233663" w:history="1">
            <w:r w:rsidR="00B57EC4" w:rsidRPr="00913365">
              <w:rPr>
                <w:rStyle w:val="Hyperlink"/>
                <w:noProof/>
              </w:rPr>
              <w:t>BAB IV IMPLEMENTASI</w:t>
            </w:r>
            <w:r w:rsidR="00B57EC4">
              <w:rPr>
                <w:noProof/>
                <w:webHidden/>
              </w:rPr>
              <w:tab/>
            </w:r>
            <w:r w:rsidR="00B57EC4">
              <w:rPr>
                <w:noProof/>
                <w:webHidden/>
              </w:rPr>
              <w:fldChar w:fldCharType="begin"/>
            </w:r>
            <w:r w:rsidR="00B57EC4">
              <w:rPr>
                <w:noProof/>
                <w:webHidden/>
              </w:rPr>
              <w:instrText xml:space="preserve"> PAGEREF _Toc453233663 \h </w:instrText>
            </w:r>
            <w:r w:rsidR="00B57EC4">
              <w:rPr>
                <w:noProof/>
                <w:webHidden/>
              </w:rPr>
            </w:r>
            <w:r w:rsidR="00B57EC4">
              <w:rPr>
                <w:noProof/>
                <w:webHidden/>
              </w:rPr>
              <w:fldChar w:fldCharType="separate"/>
            </w:r>
            <w:r w:rsidR="00590976">
              <w:rPr>
                <w:noProof/>
                <w:webHidden/>
              </w:rPr>
              <w:t>49</w:t>
            </w:r>
            <w:r w:rsidR="00B57EC4">
              <w:rPr>
                <w:noProof/>
                <w:webHidden/>
              </w:rPr>
              <w:fldChar w:fldCharType="end"/>
            </w:r>
          </w:hyperlink>
        </w:p>
        <w:p w14:paraId="39F33E0A"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64" w:history="1">
            <w:r w:rsidR="00B57EC4" w:rsidRPr="00913365">
              <w:rPr>
                <w:rStyle w:val="Hyperlink"/>
                <w:noProof/>
              </w:rPr>
              <w:t>4.1 Lingkungan Implementasi</w:t>
            </w:r>
            <w:r w:rsidR="00B57EC4">
              <w:rPr>
                <w:noProof/>
                <w:webHidden/>
              </w:rPr>
              <w:tab/>
            </w:r>
            <w:r w:rsidR="00B57EC4">
              <w:rPr>
                <w:noProof/>
                <w:webHidden/>
              </w:rPr>
              <w:fldChar w:fldCharType="begin"/>
            </w:r>
            <w:r w:rsidR="00B57EC4">
              <w:rPr>
                <w:noProof/>
                <w:webHidden/>
              </w:rPr>
              <w:instrText xml:space="preserve"> PAGEREF _Toc453233664 \h </w:instrText>
            </w:r>
            <w:r w:rsidR="00B57EC4">
              <w:rPr>
                <w:noProof/>
                <w:webHidden/>
              </w:rPr>
            </w:r>
            <w:r w:rsidR="00B57EC4">
              <w:rPr>
                <w:noProof/>
                <w:webHidden/>
              </w:rPr>
              <w:fldChar w:fldCharType="separate"/>
            </w:r>
            <w:r w:rsidR="00590976">
              <w:rPr>
                <w:noProof/>
                <w:webHidden/>
              </w:rPr>
              <w:t>49</w:t>
            </w:r>
            <w:r w:rsidR="00B57EC4">
              <w:rPr>
                <w:noProof/>
                <w:webHidden/>
              </w:rPr>
              <w:fldChar w:fldCharType="end"/>
            </w:r>
          </w:hyperlink>
        </w:p>
        <w:p w14:paraId="439FD428"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65" w:history="1">
            <w:r w:rsidR="00B57EC4" w:rsidRPr="00913365">
              <w:rPr>
                <w:rStyle w:val="Hyperlink"/>
                <w:noProof/>
                <w:lang w:val="en-US"/>
              </w:rPr>
              <w:t>4.2 Implementasi</w:t>
            </w:r>
            <w:r w:rsidR="00B57EC4" w:rsidRPr="00913365">
              <w:rPr>
                <w:rStyle w:val="Hyperlink"/>
                <w:noProof/>
              </w:rPr>
              <w:t xml:space="preserve"> Akuisisi Citra Mata</w:t>
            </w:r>
            <w:r w:rsidR="00B57EC4">
              <w:rPr>
                <w:noProof/>
                <w:webHidden/>
              </w:rPr>
              <w:tab/>
            </w:r>
            <w:r w:rsidR="00B57EC4">
              <w:rPr>
                <w:noProof/>
                <w:webHidden/>
              </w:rPr>
              <w:fldChar w:fldCharType="begin"/>
            </w:r>
            <w:r w:rsidR="00B57EC4">
              <w:rPr>
                <w:noProof/>
                <w:webHidden/>
              </w:rPr>
              <w:instrText xml:space="preserve"> PAGEREF _Toc453233665 \h </w:instrText>
            </w:r>
            <w:r w:rsidR="00B57EC4">
              <w:rPr>
                <w:noProof/>
                <w:webHidden/>
              </w:rPr>
            </w:r>
            <w:r w:rsidR="00B57EC4">
              <w:rPr>
                <w:noProof/>
                <w:webHidden/>
              </w:rPr>
              <w:fldChar w:fldCharType="separate"/>
            </w:r>
            <w:r w:rsidR="00590976">
              <w:rPr>
                <w:noProof/>
                <w:webHidden/>
              </w:rPr>
              <w:t>50</w:t>
            </w:r>
            <w:r w:rsidR="00B57EC4">
              <w:rPr>
                <w:noProof/>
                <w:webHidden/>
              </w:rPr>
              <w:fldChar w:fldCharType="end"/>
            </w:r>
          </w:hyperlink>
        </w:p>
        <w:p w14:paraId="659AEA28"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66" w:history="1">
            <w:r w:rsidR="00B57EC4" w:rsidRPr="00913365">
              <w:rPr>
                <w:rStyle w:val="Hyperlink"/>
                <w:noProof/>
              </w:rPr>
              <w:t>4.3 Implementasi Preprocessing</w:t>
            </w:r>
            <w:r w:rsidR="00B57EC4">
              <w:rPr>
                <w:noProof/>
                <w:webHidden/>
              </w:rPr>
              <w:tab/>
            </w:r>
            <w:r w:rsidR="00B57EC4">
              <w:rPr>
                <w:noProof/>
                <w:webHidden/>
              </w:rPr>
              <w:fldChar w:fldCharType="begin"/>
            </w:r>
            <w:r w:rsidR="00B57EC4">
              <w:rPr>
                <w:noProof/>
                <w:webHidden/>
              </w:rPr>
              <w:instrText xml:space="preserve"> PAGEREF _Toc453233666 \h </w:instrText>
            </w:r>
            <w:r w:rsidR="00B57EC4">
              <w:rPr>
                <w:noProof/>
                <w:webHidden/>
              </w:rPr>
            </w:r>
            <w:r w:rsidR="00B57EC4">
              <w:rPr>
                <w:noProof/>
                <w:webHidden/>
              </w:rPr>
              <w:fldChar w:fldCharType="separate"/>
            </w:r>
            <w:r w:rsidR="00590976">
              <w:rPr>
                <w:noProof/>
                <w:webHidden/>
              </w:rPr>
              <w:t>50</w:t>
            </w:r>
            <w:r w:rsidR="00B57EC4">
              <w:rPr>
                <w:noProof/>
                <w:webHidden/>
              </w:rPr>
              <w:fldChar w:fldCharType="end"/>
            </w:r>
          </w:hyperlink>
        </w:p>
        <w:p w14:paraId="0315E264"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67" w:history="1">
            <w:r w:rsidR="00B57EC4" w:rsidRPr="00913365">
              <w:rPr>
                <w:rStyle w:val="Hyperlink"/>
                <w:noProof/>
                <w:lang w:val="en-US"/>
              </w:rPr>
              <w:t>4.3.1</w:t>
            </w:r>
            <w:r w:rsidR="00B57EC4" w:rsidRPr="00913365">
              <w:rPr>
                <w:rStyle w:val="Hyperlink"/>
                <w:noProof/>
              </w:rPr>
              <w:t xml:space="preserve"> Implementasi Deteksi Tepi</w:t>
            </w:r>
            <w:r w:rsidR="00B57EC4">
              <w:rPr>
                <w:noProof/>
                <w:webHidden/>
              </w:rPr>
              <w:tab/>
            </w:r>
            <w:r w:rsidR="00B57EC4">
              <w:rPr>
                <w:noProof/>
                <w:webHidden/>
              </w:rPr>
              <w:fldChar w:fldCharType="begin"/>
            </w:r>
            <w:r w:rsidR="00B57EC4">
              <w:rPr>
                <w:noProof/>
                <w:webHidden/>
              </w:rPr>
              <w:instrText xml:space="preserve"> PAGEREF _Toc453233667 \h </w:instrText>
            </w:r>
            <w:r w:rsidR="00B57EC4">
              <w:rPr>
                <w:noProof/>
                <w:webHidden/>
              </w:rPr>
            </w:r>
            <w:r w:rsidR="00B57EC4">
              <w:rPr>
                <w:noProof/>
                <w:webHidden/>
              </w:rPr>
              <w:fldChar w:fldCharType="separate"/>
            </w:r>
            <w:r w:rsidR="00590976">
              <w:rPr>
                <w:noProof/>
                <w:webHidden/>
              </w:rPr>
              <w:t>51</w:t>
            </w:r>
            <w:r w:rsidR="00B57EC4">
              <w:rPr>
                <w:noProof/>
                <w:webHidden/>
              </w:rPr>
              <w:fldChar w:fldCharType="end"/>
            </w:r>
          </w:hyperlink>
        </w:p>
        <w:p w14:paraId="799AD258"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68" w:history="1">
            <w:r w:rsidR="00B57EC4" w:rsidRPr="00913365">
              <w:rPr>
                <w:rStyle w:val="Hyperlink"/>
                <w:noProof/>
                <w:lang w:val="en-US"/>
              </w:rPr>
              <w:t xml:space="preserve">4.3.2 Implementasi </w:t>
            </w:r>
            <w:r w:rsidR="00B57EC4" w:rsidRPr="00913365">
              <w:rPr>
                <w:rStyle w:val="Hyperlink"/>
                <w:noProof/>
              </w:rPr>
              <w:t>Deteksi Batas Pupil dan Iris</w:t>
            </w:r>
            <w:r w:rsidR="00B57EC4">
              <w:rPr>
                <w:noProof/>
                <w:webHidden/>
              </w:rPr>
              <w:tab/>
            </w:r>
            <w:r w:rsidR="00B57EC4">
              <w:rPr>
                <w:noProof/>
                <w:webHidden/>
              </w:rPr>
              <w:fldChar w:fldCharType="begin"/>
            </w:r>
            <w:r w:rsidR="00B57EC4">
              <w:rPr>
                <w:noProof/>
                <w:webHidden/>
              </w:rPr>
              <w:instrText xml:space="preserve"> PAGEREF _Toc453233668 \h </w:instrText>
            </w:r>
            <w:r w:rsidR="00B57EC4">
              <w:rPr>
                <w:noProof/>
                <w:webHidden/>
              </w:rPr>
            </w:r>
            <w:r w:rsidR="00B57EC4">
              <w:rPr>
                <w:noProof/>
                <w:webHidden/>
              </w:rPr>
              <w:fldChar w:fldCharType="separate"/>
            </w:r>
            <w:r w:rsidR="00590976">
              <w:rPr>
                <w:noProof/>
                <w:webHidden/>
              </w:rPr>
              <w:t>51</w:t>
            </w:r>
            <w:r w:rsidR="00B57EC4">
              <w:rPr>
                <w:noProof/>
                <w:webHidden/>
              </w:rPr>
              <w:fldChar w:fldCharType="end"/>
            </w:r>
          </w:hyperlink>
        </w:p>
        <w:p w14:paraId="438466C4" w14:textId="77777777" w:rsidR="00B57EC4" w:rsidRDefault="00AF3241" w:rsidP="00B57EC4">
          <w:pPr>
            <w:pStyle w:val="TOC3"/>
            <w:ind w:left="1134" w:hanging="567"/>
            <w:rPr>
              <w:rFonts w:asciiTheme="minorHAnsi" w:eastAsiaTheme="minorEastAsia" w:hAnsiTheme="minorHAnsi" w:cstheme="minorBidi"/>
              <w:noProof/>
              <w:lang w:eastAsia="id-ID"/>
            </w:rPr>
          </w:pPr>
          <w:hyperlink w:anchor="_Toc453233669" w:history="1">
            <w:r w:rsidR="00B57EC4" w:rsidRPr="00913365">
              <w:rPr>
                <w:rStyle w:val="Hyperlink"/>
                <w:noProof/>
                <w:lang w:val="en-US"/>
              </w:rPr>
              <w:t xml:space="preserve">4.3.3 Implementasi </w:t>
            </w:r>
            <w:r w:rsidR="00B57EC4" w:rsidRPr="00913365">
              <w:rPr>
                <w:rStyle w:val="Hyperlink"/>
                <w:noProof/>
              </w:rPr>
              <w:t>Pemisahan Bulu dan Kelopak Mata</w:t>
            </w:r>
            <w:r w:rsidR="00B57EC4">
              <w:rPr>
                <w:noProof/>
                <w:webHidden/>
              </w:rPr>
              <w:tab/>
            </w:r>
            <w:r w:rsidR="00B57EC4">
              <w:rPr>
                <w:noProof/>
                <w:webHidden/>
              </w:rPr>
              <w:fldChar w:fldCharType="begin"/>
            </w:r>
            <w:r w:rsidR="00B57EC4">
              <w:rPr>
                <w:noProof/>
                <w:webHidden/>
              </w:rPr>
              <w:instrText xml:space="preserve"> PAGEREF _Toc453233669 \h </w:instrText>
            </w:r>
            <w:r w:rsidR="00B57EC4">
              <w:rPr>
                <w:noProof/>
                <w:webHidden/>
              </w:rPr>
            </w:r>
            <w:r w:rsidR="00B57EC4">
              <w:rPr>
                <w:noProof/>
                <w:webHidden/>
              </w:rPr>
              <w:fldChar w:fldCharType="separate"/>
            </w:r>
            <w:r w:rsidR="00590976">
              <w:rPr>
                <w:noProof/>
                <w:webHidden/>
              </w:rPr>
              <w:t>53</w:t>
            </w:r>
            <w:r w:rsidR="00B57EC4">
              <w:rPr>
                <w:noProof/>
                <w:webHidden/>
              </w:rPr>
              <w:fldChar w:fldCharType="end"/>
            </w:r>
          </w:hyperlink>
        </w:p>
        <w:p w14:paraId="4967543B" w14:textId="77777777" w:rsidR="00B57EC4" w:rsidRDefault="00AF3241" w:rsidP="00B57EC4">
          <w:pPr>
            <w:pStyle w:val="TOC2"/>
            <w:ind w:left="1134" w:hanging="567"/>
            <w:rPr>
              <w:rFonts w:asciiTheme="minorHAnsi" w:eastAsiaTheme="minorEastAsia" w:hAnsiTheme="minorHAnsi" w:cstheme="minorBidi"/>
              <w:noProof/>
              <w:lang w:eastAsia="id-ID"/>
            </w:rPr>
          </w:pPr>
          <w:hyperlink w:anchor="_Toc453233670" w:history="1">
            <w:r w:rsidR="00B57EC4" w:rsidRPr="00913365">
              <w:rPr>
                <w:rStyle w:val="Hyperlink"/>
                <w:noProof/>
                <w:lang w:val="en-US"/>
              </w:rPr>
              <w:t>4.4</w:t>
            </w:r>
            <w:r w:rsidR="00B57EC4" w:rsidRPr="00913365">
              <w:rPr>
                <w:rStyle w:val="Hyperlink"/>
                <w:noProof/>
              </w:rPr>
              <w:t xml:space="preserve"> Implementasi Normalisasi Iris</w:t>
            </w:r>
            <w:r w:rsidR="00B57EC4">
              <w:rPr>
                <w:noProof/>
                <w:webHidden/>
              </w:rPr>
              <w:tab/>
            </w:r>
            <w:r w:rsidR="00B57EC4">
              <w:rPr>
                <w:noProof/>
                <w:webHidden/>
              </w:rPr>
              <w:fldChar w:fldCharType="begin"/>
            </w:r>
            <w:r w:rsidR="00B57EC4">
              <w:rPr>
                <w:noProof/>
                <w:webHidden/>
              </w:rPr>
              <w:instrText xml:space="preserve"> PAGEREF _Toc453233670 \h </w:instrText>
            </w:r>
            <w:r w:rsidR="00B57EC4">
              <w:rPr>
                <w:noProof/>
                <w:webHidden/>
              </w:rPr>
            </w:r>
            <w:r w:rsidR="00B57EC4">
              <w:rPr>
                <w:noProof/>
                <w:webHidden/>
              </w:rPr>
              <w:fldChar w:fldCharType="separate"/>
            </w:r>
            <w:r w:rsidR="00590976">
              <w:rPr>
                <w:noProof/>
                <w:webHidden/>
              </w:rPr>
              <w:t>55</w:t>
            </w:r>
            <w:r w:rsidR="00B57EC4">
              <w:rPr>
                <w:noProof/>
                <w:webHidden/>
              </w:rPr>
              <w:fldChar w:fldCharType="end"/>
            </w:r>
          </w:hyperlink>
        </w:p>
        <w:p w14:paraId="1C172BE9" w14:textId="77777777" w:rsidR="00B57EC4" w:rsidRDefault="00AF3241" w:rsidP="00B57EC4">
          <w:pPr>
            <w:pStyle w:val="TOC2"/>
            <w:ind w:left="1134" w:hanging="567"/>
            <w:rPr>
              <w:rFonts w:asciiTheme="minorHAnsi" w:eastAsiaTheme="minorEastAsia" w:hAnsiTheme="minorHAnsi" w:cstheme="minorBidi"/>
              <w:noProof/>
              <w:lang w:eastAsia="id-ID"/>
            </w:rPr>
          </w:pPr>
          <w:hyperlink w:anchor="_Toc453233671" w:history="1">
            <w:r w:rsidR="00B57EC4" w:rsidRPr="00913365">
              <w:rPr>
                <w:rStyle w:val="Hyperlink"/>
                <w:noProof/>
                <w:lang w:val="en-US"/>
              </w:rPr>
              <w:t>4.5</w:t>
            </w:r>
            <w:r w:rsidR="00B57EC4" w:rsidRPr="00913365">
              <w:rPr>
                <w:rStyle w:val="Hyperlink"/>
                <w:noProof/>
              </w:rPr>
              <w:t xml:space="preserve"> Implementasi Ekstraksi Fitur</w:t>
            </w:r>
            <w:r w:rsidR="00B57EC4">
              <w:rPr>
                <w:noProof/>
                <w:webHidden/>
              </w:rPr>
              <w:tab/>
            </w:r>
            <w:r w:rsidR="00B57EC4">
              <w:rPr>
                <w:noProof/>
                <w:webHidden/>
              </w:rPr>
              <w:fldChar w:fldCharType="begin"/>
            </w:r>
            <w:r w:rsidR="00B57EC4">
              <w:rPr>
                <w:noProof/>
                <w:webHidden/>
              </w:rPr>
              <w:instrText xml:space="preserve"> PAGEREF _Toc453233671 \h </w:instrText>
            </w:r>
            <w:r w:rsidR="00B57EC4">
              <w:rPr>
                <w:noProof/>
                <w:webHidden/>
              </w:rPr>
            </w:r>
            <w:r w:rsidR="00B57EC4">
              <w:rPr>
                <w:noProof/>
                <w:webHidden/>
              </w:rPr>
              <w:fldChar w:fldCharType="separate"/>
            </w:r>
            <w:r w:rsidR="00590976">
              <w:rPr>
                <w:noProof/>
                <w:webHidden/>
              </w:rPr>
              <w:t>56</w:t>
            </w:r>
            <w:r w:rsidR="00B57EC4">
              <w:rPr>
                <w:noProof/>
                <w:webHidden/>
              </w:rPr>
              <w:fldChar w:fldCharType="end"/>
            </w:r>
          </w:hyperlink>
        </w:p>
        <w:p w14:paraId="3FFC4045" w14:textId="77777777" w:rsidR="00B57EC4" w:rsidRDefault="00AF3241" w:rsidP="00B57EC4">
          <w:pPr>
            <w:pStyle w:val="TOC3"/>
            <w:ind w:left="1134" w:hanging="567"/>
            <w:rPr>
              <w:rFonts w:asciiTheme="minorHAnsi" w:eastAsiaTheme="minorEastAsia" w:hAnsiTheme="minorHAnsi" w:cstheme="minorBidi"/>
              <w:noProof/>
              <w:lang w:eastAsia="id-ID"/>
            </w:rPr>
          </w:pPr>
          <w:hyperlink w:anchor="_Toc453233672" w:history="1">
            <w:r w:rsidR="00B57EC4" w:rsidRPr="00913365">
              <w:rPr>
                <w:rStyle w:val="Hyperlink"/>
                <w:noProof/>
                <w:lang w:val="en-US"/>
              </w:rPr>
              <w:t xml:space="preserve">4.5.1 Implementasi </w:t>
            </w:r>
            <w:r w:rsidR="00B57EC4" w:rsidRPr="00913365">
              <w:rPr>
                <w:rStyle w:val="Hyperlink"/>
                <w:noProof/>
              </w:rPr>
              <w:t>Fitur Koefisien Wavelet Haar</w:t>
            </w:r>
            <w:r w:rsidR="00B57EC4">
              <w:rPr>
                <w:noProof/>
                <w:webHidden/>
              </w:rPr>
              <w:tab/>
            </w:r>
            <w:r w:rsidR="00B57EC4">
              <w:rPr>
                <w:noProof/>
                <w:webHidden/>
              </w:rPr>
              <w:fldChar w:fldCharType="begin"/>
            </w:r>
            <w:r w:rsidR="00B57EC4">
              <w:rPr>
                <w:noProof/>
                <w:webHidden/>
              </w:rPr>
              <w:instrText xml:space="preserve"> PAGEREF _Toc453233672 \h </w:instrText>
            </w:r>
            <w:r w:rsidR="00B57EC4">
              <w:rPr>
                <w:noProof/>
                <w:webHidden/>
              </w:rPr>
            </w:r>
            <w:r w:rsidR="00B57EC4">
              <w:rPr>
                <w:noProof/>
                <w:webHidden/>
              </w:rPr>
              <w:fldChar w:fldCharType="separate"/>
            </w:r>
            <w:r w:rsidR="00590976">
              <w:rPr>
                <w:noProof/>
                <w:webHidden/>
              </w:rPr>
              <w:t>57</w:t>
            </w:r>
            <w:r w:rsidR="00B57EC4">
              <w:rPr>
                <w:noProof/>
                <w:webHidden/>
              </w:rPr>
              <w:fldChar w:fldCharType="end"/>
            </w:r>
          </w:hyperlink>
        </w:p>
        <w:p w14:paraId="4B3A5A80" w14:textId="77777777" w:rsidR="00B57EC4" w:rsidRDefault="00AF3241" w:rsidP="00B57EC4">
          <w:pPr>
            <w:pStyle w:val="TOC3"/>
            <w:ind w:left="1134" w:hanging="567"/>
            <w:rPr>
              <w:rFonts w:asciiTheme="minorHAnsi" w:eastAsiaTheme="minorEastAsia" w:hAnsiTheme="minorHAnsi" w:cstheme="minorBidi"/>
              <w:noProof/>
              <w:lang w:eastAsia="id-ID"/>
            </w:rPr>
          </w:pPr>
          <w:hyperlink w:anchor="_Toc453233673" w:history="1">
            <w:r w:rsidR="00B57EC4" w:rsidRPr="00913365">
              <w:rPr>
                <w:rStyle w:val="Hyperlink"/>
                <w:noProof/>
                <w:lang w:val="en-US"/>
              </w:rPr>
              <w:t xml:space="preserve">4.5.2 Implementasi </w:t>
            </w:r>
            <w:r w:rsidR="00B57EC4" w:rsidRPr="00913365">
              <w:rPr>
                <w:rStyle w:val="Hyperlink"/>
                <w:noProof/>
              </w:rPr>
              <w:t>Fitur Log-Gabor Filter</w:t>
            </w:r>
            <w:r w:rsidR="00B57EC4">
              <w:rPr>
                <w:noProof/>
                <w:webHidden/>
              </w:rPr>
              <w:tab/>
            </w:r>
            <w:r w:rsidR="00B57EC4">
              <w:rPr>
                <w:noProof/>
                <w:webHidden/>
              </w:rPr>
              <w:fldChar w:fldCharType="begin"/>
            </w:r>
            <w:r w:rsidR="00B57EC4">
              <w:rPr>
                <w:noProof/>
                <w:webHidden/>
              </w:rPr>
              <w:instrText xml:space="preserve"> PAGEREF _Toc453233673 \h </w:instrText>
            </w:r>
            <w:r w:rsidR="00B57EC4">
              <w:rPr>
                <w:noProof/>
                <w:webHidden/>
              </w:rPr>
            </w:r>
            <w:r w:rsidR="00B57EC4">
              <w:rPr>
                <w:noProof/>
                <w:webHidden/>
              </w:rPr>
              <w:fldChar w:fldCharType="separate"/>
            </w:r>
            <w:r w:rsidR="00590976">
              <w:rPr>
                <w:noProof/>
                <w:webHidden/>
              </w:rPr>
              <w:t>57</w:t>
            </w:r>
            <w:r w:rsidR="00B57EC4">
              <w:rPr>
                <w:noProof/>
                <w:webHidden/>
              </w:rPr>
              <w:fldChar w:fldCharType="end"/>
            </w:r>
          </w:hyperlink>
        </w:p>
        <w:p w14:paraId="18AECCA0" w14:textId="77777777" w:rsidR="00B57EC4" w:rsidRDefault="00AF3241" w:rsidP="00B57EC4">
          <w:pPr>
            <w:pStyle w:val="TOC2"/>
            <w:ind w:left="1134" w:hanging="567"/>
            <w:rPr>
              <w:rFonts w:asciiTheme="minorHAnsi" w:eastAsiaTheme="minorEastAsia" w:hAnsiTheme="minorHAnsi" w:cstheme="minorBidi"/>
              <w:noProof/>
              <w:lang w:eastAsia="id-ID"/>
            </w:rPr>
          </w:pPr>
          <w:hyperlink w:anchor="_Toc453233674" w:history="1">
            <w:r w:rsidR="00B57EC4" w:rsidRPr="00913365">
              <w:rPr>
                <w:rStyle w:val="Hyperlink"/>
                <w:noProof/>
                <w:lang w:val="en-US"/>
              </w:rPr>
              <w:t xml:space="preserve">4.6 Implementasi </w:t>
            </w:r>
            <w:r w:rsidR="00B57EC4" w:rsidRPr="00913365">
              <w:rPr>
                <w:rStyle w:val="Hyperlink"/>
                <w:noProof/>
              </w:rPr>
              <w:t>Klasifikasi</w:t>
            </w:r>
            <w:r w:rsidR="00B57EC4">
              <w:rPr>
                <w:noProof/>
                <w:webHidden/>
              </w:rPr>
              <w:tab/>
            </w:r>
            <w:r w:rsidR="00B57EC4">
              <w:rPr>
                <w:noProof/>
                <w:webHidden/>
              </w:rPr>
              <w:fldChar w:fldCharType="begin"/>
            </w:r>
            <w:r w:rsidR="00B57EC4">
              <w:rPr>
                <w:noProof/>
                <w:webHidden/>
              </w:rPr>
              <w:instrText xml:space="preserve"> PAGEREF _Toc453233674 \h </w:instrText>
            </w:r>
            <w:r w:rsidR="00B57EC4">
              <w:rPr>
                <w:noProof/>
                <w:webHidden/>
              </w:rPr>
            </w:r>
            <w:r w:rsidR="00B57EC4">
              <w:rPr>
                <w:noProof/>
                <w:webHidden/>
              </w:rPr>
              <w:fldChar w:fldCharType="separate"/>
            </w:r>
            <w:r w:rsidR="00590976">
              <w:rPr>
                <w:noProof/>
                <w:webHidden/>
              </w:rPr>
              <w:t>60</w:t>
            </w:r>
            <w:r w:rsidR="00B57EC4">
              <w:rPr>
                <w:noProof/>
                <w:webHidden/>
              </w:rPr>
              <w:fldChar w:fldCharType="end"/>
            </w:r>
          </w:hyperlink>
        </w:p>
        <w:p w14:paraId="04ECCDBA" w14:textId="77777777" w:rsidR="00B57EC4" w:rsidRDefault="00AF3241" w:rsidP="00B57EC4">
          <w:pPr>
            <w:pStyle w:val="TOC3"/>
            <w:ind w:left="1134" w:hanging="567"/>
            <w:rPr>
              <w:rFonts w:asciiTheme="minorHAnsi" w:eastAsiaTheme="minorEastAsia" w:hAnsiTheme="minorHAnsi" w:cstheme="minorBidi"/>
              <w:noProof/>
              <w:lang w:eastAsia="id-ID"/>
            </w:rPr>
          </w:pPr>
          <w:hyperlink w:anchor="_Toc453233675" w:history="1">
            <w:r w:rsidR="00B57EC4" w:rsidRPr="00913365">
              <w:rPr>
                <w:rStyle w:val="Hyperlink"/>
                <w:noProof/>
              </w:rPr>
              <w:t>4.6.1 Implementasi Support Vector Machine Fitur Wavelet</w:t>
            </w:r>
            <w:r w:rsidR="00B57EC4">
              <w:rPr>
                <w:noProof/>
                <w:webHidden/>
              </w:rPr>
              <w:tab/>
            </w:r>
            <w:r w:rsidR="00B57EC4">
              <w:rPr>
                <w:noProof/>
                <w:webHidden/>
              </w:rPr>
              <w:fldChar w:fldCharType="begin"/>
            </w:r>
            <w:r w:rsidR="00B57EC4">
              <w:rPr>
                <w:noProof/>
                <w:webHidden/>
              </w:rPr>
              <w:instrText xml:space="preserve"> PAGEREF _Toc453233675 \h </w:instrText>
            </w:r>
            <w:r w:rsidR="00B57EC4">
              <w:rPr>
                <w:noProof/>
                <w:webHidden/>
              </w:rPr>
            </w:r>
            <w:r w:rsidR="00B57EC4">
              <w:rPr>
                <w:noProof/>
                <w:webHidden/>
              </w:rPr>
              <w:fldChar w:fldCharType="separate"/>
            </w:r>
            <w:r w:rsidR="00590976">
              <w:rPr>
                <w:noProof/>
                <w:webHidden/>
              </w:rPr>
              <w:t>60</w:t>
            </w:r>
            <w:r w:rsidR="00B57EC4">
              <w:rPr>
                <w:noProof/>
                <w:webHidden/>
              </w:rPr>
              <w:fldChar w:fldCharType="end"/>
            </w:r>
          </w:hyperlink>
        </w:p>
        <w:p w14:paraId="0B9D0382" w14:textId="77777777" w:rsidR="00B57EC4" w:rsidRDefault="00AF3241" w:rsidP="00B57EC4">
          <w:pPr>
            <w:pStyle w:val="TOC3"/>
            <w:ind w:left="1134" w:hanging="567"/>
            <w:rPr>
              <w:rFonts w:asciiTheme="minorHAnsi" w:eastAsiaTheme="minorEastAsia" w:hAnsiTheme="minorHAnsi" w:cstheme="minorBidi"/>
              <w:noProof/>
              <w:lang w:eastAsia="id-ID"/>
            </w:rPr>
          </w:pPr>
          <w:hyperlink w:anchor="_Toc453233676" w:history="1">
            <w:r w:rsidR="00B57EC4" w:rsidRPr="00913365">
              <w:rPr>
                <w:rStyle w:val="Hyperlink"/>
                <w:noProof/>
              </w:rPr>
              <w:t>4.6.2 Implementasi Suport Vector Machin Fitur Log-Gabor</w:t>
            </w:r>
            <w:r w:rsidR="00B57EC4">
              <w:rPr>
                <w:noProof/>
                <w:webHidden/>
              </w:rPr>
              <w:tab/>
            </w:r>
            <w:r w:rsidR="00B57EC4">
              <w:rPr>
                <w:noProof/>
                <w:webHidden/>
              </w:rPr>
              <w:fldChar w:fldCharType="begin"/>
            </w:r>
            <w:r w:rsidR="00B57EC4">
              <w:rPr>
                <w:noProof/>
                <w:webHidden/>
              </w:rPr>
              <w:instrText xml:space="preserve"> PAGEREF _Toc453233676 \h </w:instrText>
            </w:r>
            <w:r w:rsidR="00B57EC4">
              <w:rPr>
                <w:noProof/>
                <w:webHidden/>
              </w:rPr>
            </w:r>
            <w:r w:rsidR="00B57EC4">
              <w:rPr>
                <w:noProof/>
                <w:webHidden/>
              </w:rPr>
              <w:fldChar w:fldCharType="separate"/>
            </w:r>
            <w:r w:rsidR="00590976">
              <w:rPr>
                <w:noProof/>
                <w:webHidden/>
              </w:rPr>
              <w:t>62</w:t>
            </w:r>
            <w:r w:rsidR="00B57EC4">
              <w:rPr>
                <w:noProof/>
                <w:webHidden/>
              </w:rPr>
              <w:fldChar w:fldCharType="end"/>
            </w:r>
          </w:hyperlink>
        </w:p>
        <w:p w14:paraId="219C48C7" w14:textId="77777777" w:rsidR="00B57EC4" w:rsidRDefault="00AF3241" w:rsidP="00B57EC4">
          <w:pPr>
            <w:pStyle w:val="TOC3"/>
            <w:ind w:left="1134" w:hanging="567"/>
            <w:rPr>
              <w:rFonts w:asciiTheme="minorHAnsi" w:eastAsiaTheme="minorEastAsia" w:hAnsiTheme="minorHAnsi" w:cstheme="minorBidi"/>
              <w:noProof/>
              <w:lang w:eastAsia="id-ID"/>
            </w:rPr>
          </w:pPr>
          <w:hyperlink w:anchor="_Toc453233677" w:history="1">
            <w:r w:rsidR="00B57EC4" w:rsidRPr="00913365">
              <w:rPr>
                <w:rStyle w:val="Hyperlink"/>
                <w:noProof/>
                <w:lang w:val="en-US"/>
              </w:rPr>
              <w:t>4.6.3</w:t>
            </w:r>
            <w:r w:rsidR="00B57EC4" w:rsidRPr="00913365">
              <w:rPr>
                <w:rStyle w:val="Hyperlink"/>
                <w:noProof/>
              </w:rPr>
              <w:t xml:space="preserve"> Implementasi Hamming Distance Fitur Log-Gabor</w:t>
            </w:r>
            <w:r w:rsidR="00B57EC4">
              <w:rPr>
                <w:noProof/>
                <w:webHidden/>
              </w:rPr>
              <w:tab/>
            </w:r>
            <w:r w:rsidR="00B57EC4">
              <w:rPr>
                <w:noProof/>
                <w:webHidden/>
              </w:rPr>
              <w:fldChar w:fldCharType="begin"/>
            </w:r>
            <w:r w:rsidR="00B57EC4">
              <w:rPr>
                <w:noProof/>
                <w:webHidden/>
              </w:rPr>
              <w:instrText xml:space="preserve"> PAGEREF _Toc453233677 \h </w:instrText>
            </w:r>
            <w:r w:rsidR="00B57EC4">
              <w:rPr>
                <w:noProof/>
                <w:webHidden/>
              </w:rPr>
            </w:r>
            <w:r w:rsidR="00B57EC4">
              <w:rPr>
                <w:noProof/>
                <w:webHidden/>
              </w:rPr>
              <w:fldChar w:fldCharType="separate"/>
            </w:r>
            <w:r w:rsidR="00590976">
              <w:rPr>
                <w:noProof/>
                <w:webHidden/>
              </w:rPr>
              <w:t>63</w:t>
            </w:r>
            <w:r w:rsidR="00B57EC4">
              <w:rPr>
                <w:noProof/>
                <w:webHidden/>
              </w:rPr>
              <w:fldChar w:fldCharType="end"/>
            </w:r>
          </w:hyperlink>
        </w:p>
        <w:p w14:paraId="03A0B6C4"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78" w:history="1">
            <w:r w:rsidR="00B57EC4" w:rsidRPr="00913365">
              <w:rPr>
                <w:rStyle w:val="Hyperlink"/>
                <w:noProof/>
                <w:lang w:val="en-US"/>
              </w:rPr>
              <w:t>4.6.4</w:t>
            </w:r>
            <w:r w:rsidR="00B57EC4" w:rsidRPr="00913365">
              <w:rPr>
                <w:rStyle w:val="Hyperlink"/>
                <w:noProof/>
              </w:rPr>
              <w:t xml:space="preserve"> Implementasi Hamming Distance Fitur Wavelet</w:t>
            </w:r>
            <w:r w:rsidR="00B57EC4">
              <w:rPr>
                <w:noProof/>
                <w:webHidden/>
              </w:rPr>
              <w:tab/>
            </w:r>
            <w:r w:rsidR="00B57EC4">
              <w:rPr>
                <w:noProof/>
                <w:webHidden/>
              </w:rPr>
              <w:fldChar w:fldCharType="begin"/>
            </w:r>
            <w:r w:rsidR="00B57EC4">
              <w:rPr>
                <w:noProof/>
                <w:webHidden/>
              </w:rPr>
              <w:instrText xml:space="preserve"> PAGEREF _Toc453233678 \h </w:instrText>
            </w:r>
            <w:r w:rsidR="00B57EC4">
              <w:rPr>
                <w:noProof/>
                <w:webHidden/>
              </w:rPr>
            </w:r>
            <w:r w:rsidR="00B57EC4">
              <w:rPr>
                <w:noProof/>
                <w:webHidden/>
              </w:rPr>
              <w:fldChar w:fldCharType="separate"/>
            </w:r>
            <w:r w:rsidR="00590976">
              <w:rPr>
                <w:noProof/>
                <w:webHidden/>
              </w:rPr>
              <w:t>64</w:t>
            </w:r>
            <w:r w:rsidR="00B57EC4">
              <w:rPr>
                <w:noProof/>
                <w:webHidden/>
              </w:rPr>
              <w:fldChar w:fldCharType="end"/>
            </w:r>
          </w:hyperlink>
        </w:p>
        <w:p w14:paraId="479020B8"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79" w:history="1">
            <w:r w:rsidR="00B57EC4" w:rsidRPr="00913365">
              <w:rPr>
                <w:rStyle w:val="Hyperlink"/>
                <w:noProof/>
                <w:lang w:val="en-US"/>
              </w:rPr>
              <w:t xml:space="preserve">4.7 Implementasi </w:t>
            </w:r>
            <w:r w:rsidR="00B57EC4" w:rsidRPr="00913365">
              <w:rPr>
                <w:rStyle w:val="Hyperlink"/>
                <w:noProof/>
              </w:rPr>
              <w:t>Antarmuka</w:t>
            </w:r>
            <w:r w:rsidR="00B57EC4">
              <w:rPr>
                <w:noProof/>
                <w:webHidden/>
              </w:rPr>
              <w:tab/>
            </w:r>
            <w:r w:rsidR="00B57EC4">
              <w:rPr>
                <w:noProof/>
                <w:webHidden/>
              </w:rPr>
              <w:fldChar w:fldCharType="begin"/>
            </w:r>
            <w:r w:rsidR="00B57EC4">
              <w:rPr>
                <w:noProof/>
                <w:webHidden/>
              </w:rPr>
              <w:instrText xml:space="preserve"> PAGEREF _Toc453233679 \h </w:instrText>
            </w:r>
            <w:r w:rsidR="00B57EC4">
              <w:rPr>
                <w:noProof/>
                <w:webHidden/>
              </w:rPr>
            </w:r>
            <w:r w:rsidR="00B57EC4">
              <w:rPr>
                <w:noProof/>
                <w:webHidden/>
              </w:rPr>
              <w:fldChar w:fldCharType="separate"/>
            </w:r>
            <w:r w:rsidR="00590976">
              <w:rPr>
                <w:noProof/>
                <w:webHidden/>
              </w:rPr>
              <w:t>67</w:t>
            </w:r>
            <w:r w:rsidR="00B57EC4">
              <w:rPr>
                <w:noProof/>
                <w:webHidden/>
              </w:rPr>
              <w:fldChar w:fldCharType="end"/>
            </w:r>
          </w:hyperlink>
        </w:p>
        <w:p w14:paraId="7F44106D" w14:textId="77777777" w:rsidR="00B57EC4" w:rsidRDefault="00AF3241">
          <w:pPr>
            <w:pStyle w:val="TOC1"/>
            <w:rPr>
              <w:rFonts w:asciiTheme="minorHAnsi" w:eastAsiaTheme="minorEastAsia" w:hAnsiTheme="minorHAnsi" w:cstheme="minorBidi"/>
              <w:noProof/>
              <w:lang w:eastAsia="id-ID"/>
            </w:rPr>
          </w:pPr>
          <w:hyperlink w:anchor="_Toc453233680" w:history="1">
            <w:r w:rsidR="00B57EC4" w:rsidRPr="00913365">
              <w:rPr>
                <w:rStyle w:val="Hyperlink"/>
                <w:noProof/>
              </w:rPr>
              <w:t>BAB V UJI COBA DAN EVALUASI</w:t>
            </w:r>
            <w:r w:rsidR="00B57EC4">
              <w:rPr>
                <w:noProof/>
                <w:webHidden/>
              </w:rPr>
              <w:tab/>
            </w:r>
            <w:r w:rsidR="00B57EC4">
              <w:rPr>
                <w:noProof/>
                <w:webHidden/>
              </w:rPr>
              <w:fldChar w:fldCharType="begin"/>
            </w:r>
            <w:r w:rsidR="00B57EC4">
              <w:rPr>
                <w:noProof/>
                <w:webHidden/>
              </w:rPr>
              <w:instrText xml:space="preserve"> PAGEREF _Toc453233680 \h </w:instrText>
            </w:r>
            <w:r w:rsidR="00B57EC4">
              <w:rPr>
                <w:noProof/>
                <w:webHidden/>
              </w:rPr>
            </w:r>
            <w:r w:rsidR="00B57EC4">
              <w:rPr>
                <w:noProof/>
                <w:webHidden/>
              </w:rPr>
              <w:fldChar w:fldCharType="separate"/>
            </w:r>
            <w:r w:rsidR="00590976">
              <w:rPr>
                <w:noProof/>
                <w:webHidden/>
              </w:rPr>
              <w:t>69</w:t>
            </w:r>
            <w:r w:rsidR="00B57EC4">
              <w:rPr>
                <w:noProof/>
                <w:webHidden/>
              </w:rPr>
              <w:fldChar w:fldCharType="end"/>
            </w:r>
          </w:hyperlink>
        </w:p>
        <w:p w14:paraId="713720C7"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81" w:history="1">
            <w:r w:rsidR="00B57EC4" w:rsidRPr="00913365">
              <w:rPr>
                <w:rStyle w:val="Hyperlink"/>
                <w:noProof/>
              </w:rPr>
              <w:t>5.1 Lingkungan Uji Coba</w:t>
            </w:r>
            <w:r w:rsidR="00B57EC4">
              <w:rPr>
                <w:noProof/>
                <w:webHidden/>
              </w:rPr>
              <w:tab/>
            </w:r>
            <w:r w:rsidR="00B57EC4">
              <w:rPr>
                <w:noProof/>
                <w:webHidden/>
              </w:rPr>
              <w:fldChar w:fldCharType="begin"/>
            </w:r>
            <w:r w:rsidR="00B57EC4">
              <w:rPr>
                <w:noProof/>
                <w:webHidden/>
              </w:rPr>
              <w:instrText xml:space="preserve"> PAGEREF _Toc453233681 \h </w:instrText>
            </w:r>
            <w:r w:rsidR="00B57EC4">
              <w:rPr>
                <w:noProof/>
                <w:webHidden/>
              </w:rPr>
            </w:r>
            <w:r w:rsidR="00B57EC4">
              <w:rPr>
                <w:noProof/>
                <w:webHidden/>
              </w:rPr>
              <w:fldChar w:fldCharType="separate"/>
            </w:r>
            <w:r w:rsidR="00590976">
              <w:rPr>
                <w:noProof/>
                <w:webHidden/>
              </w:rPr>
              <w:t>69</w:t>
            </w:r>
            <w:r w:rsidR="00B57EC4">
              <w:rPr>
                <w:noProof/>
                <w:webHidden/>
              </w:rPr>
              <w:fldChar w:fldCharType="end"/>
            </w:r>
          </w:hyperlink>
        </w:p>
        <w:p w14:paraId="6AF163CF"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82" w:history="1">
            <w:r w:rsidR="00B57EC4" w:rsidRPr="00913365">
              <w:rPr>
                <w:rStyle w:val="Hyperlink"/>
                <w:noProof/>
              </w:rPr>
              <w:t>5.2</w:t>
            </w:r>
            <w:r w:rsidR="00B57EC4" w:rsidRPr="00913365">
              <w:rPr>
                <w:rStyle w:val="Hyperlink"/>
                <w:noProof/>
                <w:lang w:val="en-US"/>
              </w:rPr>
              <w:t xml:space="preserve"> Data Uji Coba</w:t>
            </w:r>
            <w:r w:rsidR="00B57EC4">
              <w:rPr>
                <w:noProof/>
                <w:webHidden/>
              </w:rPr>
              <w:tab/>
            </w:r>
            <w:r w:rsidR="00B57EC4">
              <w:rPr>
                <w:noProof/>
                <w:webHidden/>
              </w:rPr>
              <w:fldChar w:fldCharType="begin"/>
            </w:r>
            <w:r w:rsidR="00B57EC4">
              <w:rPr>
                <w:noProof/>
                <w:webHidden/>
              </w:rPr>
              <w:instrText xml:space="preserve"> PAGEREF _Toc453233682 \h </w:instrText>
            </w:r>
            <w:r w:rsidR="00B57EC4">
              <w:rPr>
                <w:noProof/>
                <w:webHidden/>
              </w:rPr>
            </w:r>
            <w:r w:rsidR="00B57EC4">
              <w:rPr>
                <w:noProof/>
                <w:webHidden/>
              </w:rPr>
              <w:fldChar w:fldCharType="separate"/>
            </w:r>
            <w:r w:rsidR="00590976">
              <w:rPr>
                <w:noProof/>
                <w:webHidden/>
              </w:rPr>
              <w:t>69</w:t>
            </w:r>
            <w:r w:rsidR="00B57EC4">
              <w:rPr>
                <w:noProof/>
                <w:webHidden/>
              </w:rPr>
              <w:fldChar w:fldCharType="end"/>
            </w:r>
          </w:hyperlink>
        </w:p>
        <w:p w14:paraId="498EDD3B"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83" w:history="1">
            <w:r w:rsidR="00B57EC4" w:rsidRPr="00913365">
              <w:rPr>
                <w:rStyle w:val="Hyperlink"/>
                <w:noProof/>
              </w:rPr>
              <w:t>5.3 Preprocessing</w:t>
            </w:r>
            <w:r w:rsidR="00B57EC4">
              <w:rPr>
                <w:noProof/>
                <w:webHidden/>
              </w:rPr>
              <w:tab/>
            </w:r>
            <w:r w:rsidR="00B57EC4">
              <w:rPr>
                <w:noProof/>
                <w:webHidden/>
              </w:rPr>
              <w:fldChar w:fldCharType="begin"/>
            </w:r>
            <w:r w:rsidR="00B57EC4">
              <w:rPr>
                <w:noProof/>
                <w:webHidden/>
              </w:rPr>
              <w:instrText xml:space="preserve"> PAGEREF _Toc453233683 \h </w:instrText>
            </w:r>
            <w:r w:rsidR="00B57EC4">
              <w:rPr>
                <w:noProof/>
                <w:webHidden/>
              </w:rPr>
            </w:r>
            <w:r w:rsidR="00B57EC4">
              <w:rPr>
                <w:noProof/>
                <w:webHidden/>
              </w:rPr>
              <w:fldChar w:fldCharType="separate"/>
            </w:r>
            <w:r w:rsidR="00590976">
              <w:rPr>
                <w:noProof/>
                <w:webHidden/>
              </w:rPr>
              <w:t>70</w:t>
            </w:r>
            <w:r w:rsidR="00B57EC4">
              <w:rPr>
                <w:noProof/>
                <w:webHidden/>
              </w:rPr>
              <w:fldChar w:fldCharType="end"/>
            </w:r>
          </w:hyperlink>
        </w:p>
        <w:p w14:paraId="08CA02F8"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84" w:history="1">
            <w:r w:rsidR="00B57EC4" w:rsidRPr="00913365">
              <w:rPr>
                <w:rStyle w:val="Hyperlink"/>
                <w:noProof/>
              </w:rPr>
              <w:t>5.4 Ekstraksi Fitur</w:t>
            </w:r>
            <w:r w:rsidR="00B57EC4">
              <w:rPr>
                <w:noProof/>
                <w:webHidden/>
              </w:rPr>
              <w:tab/>
            </w:r>
            <w:r w:rsidR="00B57EC4">
              <w:rPr>
                <w:noProof/>
                <w:webHidden/>
              </w:rPr>
              <w:fldChar w:fldCharType="begin"/>
            </w:r>
            <w:r w:rsidR="00B57EC4">
              <w:rPr>
                <w:noProof/>
                <w:webHidden/>
              </w:rPr>
              <w:instrText xml:space="preserve"> PAGEREF _Toc453233684 \h </w:instrText>
            </w:r>
            <w:r w:rsidR="00B57EC4">
              <w:rPr>
                <w:noProof/>
                <w:webHidden/>
              </w:rPr>
            </w:r>
            <w:r w:rsidR="00B57EC4">
              <w:rPr>
                <w:noProof/>
                <w:webHidden/>
              </w:rPr>
              <w:fldChar w:fldCharType="separate"/>
            </w:r>
            <w:r w:rsidR="00590976">
              <w:rPr>
                <w:noProof/>
                <w:webHidden/>
              </w:rPr>
              <w:t>71</w:t>
            </w:r>
            <w:r w:rsidR="00B57EC4">
              <w:rPr>
                <w:noProof/>
                <w:webHidden/>
              </w:rPr>
              <w:fldChar w:fldCharType="end"/>
            </w:r>
          </w:hyperlink>
        </w:p>
        <w:p w14:paraId="48E09219"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85" w:history="1">
            <w:r w:rsidR="00B57EC4" w:rsidRPr="00913365">
              <w:rPr>
                <w:rStyle w:val="Hyperlink"/>
                <w:noProof/>
                <w:lang w:val="en-US"/>
              </w:rPr>
              <w:t>5.5 Skenario Uji Coba</w:t>
            </w:r>
            <w:r w:rsidR="00B57EC4">
              <w:rPr>
                <w:noProof/>
                <w:webHidden/>
              </w:rPr>
              <w:tab/>
            </w:r>
            <w:r w:rsidR="00B57EC4">
              <w:rPr>
                <w:noProof/>
                <w:webHidden/>
              </w:rPr>
              <w:fldChar w:fldCharType="begin"/>
            </w:r>
            <w:r w:rsidR="00B57EC4">
              <w:rPr>
                <w:noProof/>
                <w:webHidden/>
              </w:rPr>
              <w:instrText xml:space="preserve"> PAGEREF _Toc453233685 \h </w:instrText>
            </w:r>
            <w:r w:rsidR="00B57EC4">
              <w:rPr>
                <w:noProof/>
                <w:webHidden/>
              </w:rPr>
            </w:r>
            <w:r w:rsidR="00B57EC4">
              <w:rPr>
                <w:noProof/>
                <w:webHidden/>
              </w:rPr>
              <w:fldChar w:fldCharType="separate"/>
            </w:r>
            <w:r w:rsidR="00590976">
              <w:rPr>
                <w:noProof/>
                <w:webHidden/>
              </w:rPr>
              <w:t>71</w:t>
            </w:r>
            <w:r w:rsidR="00B57EC4">
              <w:rPr>
                <w:noProof/>
                <w:webHidden/>
              </w:rPr>
              <w:fldChar w:fldCharType="end"/>
            </w:r>
          </w:hyperlink>
        </w:p>
        <w:p w14:paraId="6A51B726"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86" w:history="1">
            <w:r w:rsidR="00B57EC4" w:rsidRPr="00913365">
              <w:rPr>
                <w:rStyle w:val="Hyperlink"/>
                <w:noProof/>
                <w:lang w:val="en-US"/>
              </w:rPr>
              <w:t>5.5.1 Skenario Uji Coba 1</w:t>
            </w:r>
            <w:r w:rsidR="00B57EC4">
              <w:rPr>
                <w:noProof/>
                <w:webHidden/>
              </w:rPr>
              <w:tab/>
            </w:r>
            <w:r w:rsidR="00B57EC4">
              <w:rPr>
                <w:noProof/>
                <w:webHidden/>
              </w:rPr>
              <w:fldChar w:fldCharType="begin"/>
            </w:r>
            <w:r w:rsidR="00B57EC4">
              <w:rPr>
                <w:noProof/>
                <w:webHidden/>
              </w:rPr>
              <w:instrText xml:space="preserve"> PAGEREF _Toc453233686 \h </w:instrText>
            </w:r>
            <w:r w:rsidR="00B57EC4">
              <w:rPr>
                <w:noProof/>
                <w:webHidden/>
              </w:rPr>
            </w:r>
            <w:r w:rsidR="00B57EC4">
              <w:rPr>
                <w:noProof/>
                <w:webHidden/>
              </w:rPr>
              <w:fldChar w:fldCharType="separate"/>
            </w:r>
            <w:r w:rsidR="00590976">
              <w:rPr>
                <w:noProof/>
                <w:webHidden/>
              </w:rPr>
              <w:t>73</w:t>
            </w:r>
            <w:r w:rsidR="00B57EC4">
              <w:rPr>
                <w:noProof/>
                <w:webHidden/>
              </w:rPr>
              <w:fldChar w:fldCharType="end"/>
            </w:r>
          </w:hyperlink>
        </w:p>
        <w:p w14:paraId="5BEC267D"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87" w:history="1">
            <w:r w:rsidR="00B57EC4" w:rsidRPr="00913365">
              <w:rPr>
                <w:rStyle w:val="Hyperlink"/>
                <w:noProof/>
                <w:lang w:val="en-US"/>
              </w:rPr>
              <w:t>5.5.2 Skenario Uji Coba 2</w:t>
            </w:r>
            <w:r w:rsidR="00B57EC4">
              <w:rPr>
                <w:noProof/>
                <w:webHidden/>
              </w:rPr>
              <w:tab/>
            </w:r>
            <w:r w:rsidR="00B57EC4">
              <w:rPr>
                <w:noProof/>
                <w:webHidden/>
              </w:rPr>
              <w:fldChar w:fldCharType="begin"/>
            </w:r>
            <w:r w:rsidR="00B57EC4">
              <w:rPr>
                <w:noProof/>
                <w:webHidden/>
              </w:rPr>
              <w:instrText xml:space="preserve"> PAGEREF _Toc453233687 \h </w:instrText>
            </w:r>
            <w:r w:rsidR="00B57EC4">
              <w:rPr>
                <w:noProof/>
                <w:webHidden/>
              </w:rPr>
            </w:r>
            <w:r w:rsidR="00B57EC4">
              <w:rPr>
                <w:noProof/>
                <w:webHidden/>
              </w:rPr>
              <w:fldChar w:fldCharType="separate"/>
            </w:r>
            <w:r w:rsidR="00590976">
              <w:rPr>
                <w:noProof/>
                <w:webHidden/>
              </w:rPr>
              <w:t>74</w:t>
            </w:r>
            <w:r w:rsidR="00B57EC4">
              <w:rPr>
                <w:noProof/>
                <w:webHidden/>
              </w:rPr>
              <w:fldChar w:fldCharType="end"/>
            </w:r>
          </w:hyperlink>
        </w:p>
        <w:p w14:paraId="0D8D62A7"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88" w:history="1">
            <w:r w:rsidR="00B57EC4" w:rsidRPr="00913365">
              <w:rPr>
                <w:rStyle w:val="Hyperlink"/>
                <w:noProof/>
                <w:lang w:val="en-US"/>
              </w:rPr>
              <w:t>5.5.3 Skenario Uji Coba 3</w:t>
            </w:r>
            <w:r w:rsidR="00B57EC4">
              <w:rPr>
                <w:noProof/>
                <w:webHidden/>
              </w:rPr>
              <w:tab/>
            </w:r>
            <w:r w:rsidR="00B57EC4">
              <w:rPr>
                <w:noProof/>
                <w:webHidden/>
              </w:rPr>
              <w:fldChar w:fldCharType="begin"/>
            </w:r>
            <w:r w:rsidR="00B57EC4">
              <w:rPr>
                <w:noProof/>
                <w:webHidden/>
              </w:rPr>
              <w:instrText xml:space="preserve"> PAGEREF _Toc453233688 \h </w:instrText>
            </w:r>
            <w:r w:rsidR="00B57EC4">
              <w:rPr>
                <w:noProof/>
                <w:webHidden/>
              </w:rPr>
            </w:r>
            <w:r w:rsidR="00B57EC4">
              <w:rPr>
                <w:noProof/>
                <w:webHidden/>
              </w:rPr>
              <w:fldChar w:fldCharType="separate"/>
            </w:r>
            <w:r w:rsidR="00590976">
              <w:rPr>
                <w:noProof/>
                <w:webHidden/>
              </w:rPr>
              <w:t>75</w:t>
            </w:r>
            <w:r w:rsidR="00B57EC4">
              <w:rPr>
                <w:noProof/>
                <w:webHidden/>
              </w:rPr>
              <w:fldChar w:fldCharType="end"/>
            </w:r>
          </w:hyperlink>
        </w:p>
        <w:p w14:paraId="040E60F6"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89" w:history="1">
            <w:r w:rsidR="00B57EC4" w:rsidRPr="00913365">
              <w:rPr>
                <w:rStyle w:val="Hyperlink"/>
                <w:noProof/>
                <w:lang w:val="en-US"/>
              </w:rPr>
              <w:t>5.5.4 Skenario Uji Coba 4</w:t>
            </w:r>
            <w:r w:rsidR="00B57EC4">
              <w:rPr>
                <w:noProof/>
                <w:webHidden/>
              </w:rPr>
              <w:tab/>
            </w:r>
            <w:r w:rsidR="00B57EC4">
              <w:rPr>
                <w:noProof/>
                <w:webHidden/>
              </w:rPr>
              <w:fldChar w:fldCharType="begin"/>
            </w:r>
            <w:r w:rsidR="00B57EC4">
              <w:rPr>
                <w:noProof/>
                <w:webHidden/>
              </w:rPr>
              <w:instrText xml:space="preserve"> PAGEREF _Toc453233689 \h </w:instrText>
            </w:r>
            <w:r w:rsidR="00B57EC4">
              <w:rPr>
                <w:noProof/>
                <w:webHidden/>
              </w:rPr>
            </w:r>
            <w:r w:rsidR="00B57EC4">
              <w:rPr>
                <w:noProof/>
                <w:webHidden/>
              </w:rPr>
              <w:fldChar w:fldCharType="separate"/>
            </w:r>
            <w:r w:rsidR="00590976">
              <w:rPr>
                <w:noProof/>
                <w:webHidden/>
              </w:rPr>
              <w:t>75</w:t>
            </w:r>
            <w:r w:rsidR="00B57EC4">
              <w:rPr>
                <w:noProof/>
                <w:webHidden/>
              </w:rPr>
              <w:fldChar w:fldCharType="end"/>
            </w:r>
          </w:hyperlink>
        </w:p>
        <w:p w14:paraId="36AA6B00"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90" w:history="1">
            <w:r w:rsidR="00B57EC4" w:rsidRPr="00913365">
              <w:rPr>
                <w:rStyle w:val="Hyperlink"/>
                <w:noProof/>
                <w:lang w:val="en-US"/>
              </w:rPr>
              <w:t>5.5.5 Skenario Uji Coba 5</w:t>
            </w:r>
            <w:r w:rsidR="00B57EC4">
              <w:rPr>
                <w:noProof/>
                <w:webHidden/>
              </w:rPr>
              <w:tab/>
            </w:r>
            <w:r w:rsidR="00B57EC4">
              <w:rPr>
                <w:noProof/>
                <w:webHidden/>
              </w:rPr>
              <w:fldChar w:fldCharType="begin"/>
            </w:r>
            <w:r w:rsidR="00B57EC4">
              <w:rPr>
                <w:noProof/>
                <w:webHidden/>
              </w:rPr>
              <w:instrText xml:space="preserve"> PAGEREF _Toc453233690 \h </w:instrText>
            </w:r>
            <w:r w:rsidR="00B57EC4">
              <w:rPr>
                <w:noProof/>
                <w:webHidden/>
              </w:rPr>
            </w:r>
            <w:r w:rsidR="00B57EC4">
              <w:rPr>
                <w:noProof/>
                <w:webHidden/>
              </w:rPr>
              <w:fldChar w:fldCharType="separate"/>
            </w:r>
            <w:r w:rsidR="00590976">
              <w:rPr>
                <w:noProof/>
                <w:webHidden/>
              </w:rPr>
              <w:t>76</w:t>
            </w:r>
            <w:r w:rsidR="00B57EC4">
              <w:rPr>
                <w:noProof/>
                <w:webHidden/>
              </w:rPr>
              <w:fldChar w:fldCharType="end"/>
            </w:r>
          </w:hyperlink>
        </w:p>
        <w:p w14:paraId="42D7AA3A"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91" w:history="1">
            <w:r w:rsidR="00B57EC4" w:rsidRPr="00913365">
              <w:rPr>
                <w:rStyle w:val="Hyperlink"/>
                <w:noProof/>
                <w:lang w:val="en-US"/>
              </w:rPr>
              <w:t>5.5.6 Skenario Uji Coba 6</w:t>
            </w:r>
            <w:r w:rsidR="00B57EC4">
              <w:rPr>
                <w:noProof/>
                <w:webHidden/>
              </w:rPr>
              <w:tab/>
            </w:r>
            <w:r w:rsidR="00B57EC4">
              <w:rPr>
                <w:noProof/>
                <w:webHidden/>
              </w:rPr>
              <w:fldChar w:fldCharType="begin"/>
            </w:r>
            <w:r w:rsidR="00B57EC4">
              <w:rPr>
                <w:noProof/>
                <w:webHidden/>
              </w:rPr>
              <w:instrText xml:space="preserve"> PAGEREF _Toc453233691 \h </w:instrText>
            </w:r>
            <w:r w:rsidR="00B57EC4">
              <w:rPr>
                <w:noProof/>
                <w:webHidden/>
              </w:rPr>
            </w:r>
            <w:r w:rsidR="00B57EC4">
              <w:rPr>
                <w:noProof/>
                <w:webHidden/>
              </w:rPr>
              <w:fldChar w:fldCharType="separate"/>
            </w:r>
            <w:r w:rsidR="00590976">
              <w:rPr>
                <w:noProof/>
                <w:webHidden/>
              </w:rPr>
              <w:t>77</w:t>
            </w:r>
            <w:r w:rsidR="00B57EC4">
              <w:rPr>
                <w:noProof/>
                <w:webHidden/>
              </w:rPr>
              <w:fldChar w:fldCharType="end"/>
            </w:r>
          </w:hyperlink>
        </w:p>
        <w:p w14:paraId="66AA5AFE"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92" w:history="1">
            <w:r w:rsidR="00B57EC4" w:rsidRPr="00913365">
              <w:rPr>
                <w:rStyle w:val="Hyperlink"/>
                <w:noProof/>
                <w:lang w:val="en-US"/>
              </w:rPr>
              <w:t>5.5.7 Skenario Uji Coba 7</w:t>
            </w:r>
            <w:r w:rsidR="00B57EC4">
              <w:rPr>
                <w:noProof/>
                <w:webHidden/>
              </w:rPr>
              <w:tab/>
            </w:r>
            <w:r w:rsidR="00B57EC4">
              <w:rPr>
                <w:noProof/>
                <w:webHidden/>
              </w:rPr>
              <w:fldChar w:fldCharType="begin"/>
            </w:r>
            <w:r w:rsidR="00B57EC4">
              <w:rPr>
                <w:noProof/>
                <w:webHidden/>
              </w:rPr>
              <w:instrText xml:space="preserve"> PAGEREF _Toc453233692 \h </w:instrText>
            </w:r>
            <w:r w:rsidR="00B57EC4">
              <w:rPr>
                <w:noProof/>
                <w:webHidden/>
              </w:rPr>
            </w:r>
            <w:r w:rsidR="00B57EC4">
              <w:rPr>
                <w:noProof/>
                <w:webHidden/>
              </w:rPr>
              <w:fldChar w:fldCharType="separate"/>
            </w:r>
            <w:r w:rsidR="00590976">
              <w:rPr>
                <w:noProof/>
                <w:webHidden/>
              </w:rPr>
              <w:t>77</w:t>
            </w:r>
            <w:r w:rsidR="00B57EC4">
              <w:rPr>
                <w:noProof/>
                <w:webHidden/>
              </w:rPr>
              <w:fldChar w:fldCharType="end"/>
            </w:r>
          </w:hyperlink>
        </w:p>
        <w:p w14:paraId="3071C001" w14:textId="77777777" w:rsidR="00B57EC4" w:rsidRDefault="00AF3241" w:rsidP="00B57EC4">
          <w:pPr>
            <w:pStyle w:val="TOC3"/>
            <w:ind w:hanging="142"/>
            <w:rPr>
              <w:rFonts w:asciiTheme="minorHAnsi" w:eastAsiaTheme="minorEastAsia" w:hAnsiTheme="minorHAnsi" w:cstheme="minorBidi"/>
              <w:noProof/>
              <w:lang w:eastAsia="id-ID"/>
            </w:rPr>
          </w:pPr>
          <w:hyperlink w:anchor="_Toc453233693" w:history="1">
            <w:r w:rsidR="00B57EC4" w:rsidRPr="00913365">
              <w:rPr>
                <w:rStyle w:val="Hyperlink"/>
                <w:noProof/>
                <w:lang w:val="en-US"/>
              </w:rPr>
              <w:t>5.5.8 Skenario Uji Coba 8</w:t>
            </w:r>
            <w:r w:rsidR="00B57EC4">
              <w:rPr>
                <w:noProof/>
                <w:webHidden/>
              </w:rPr>
              <w:tab/>
            </w:r>
            <w:r w:rsidR="00B57EC4">
              <w:rPr>
                <w:noProof/>
                <w:webHidden/>
              </w:rPr>
              <w:fldChar w:fldCharType="begin"/>
            </w:r>
            <w:r w:rsidR="00B57EC4">
              <w:rPr>
                <w:noProof/>
                <w:webHidden/>
              </w:rPr>
              <w:instrText xml:space="preserve"> PAGEREF _Toc453233693 \h </w:instrText>
            </w:r>
            <w:r w:rsidR="00B57EC4">
              <w:rPr>
                <w:noProof/>
                <w:webHidden/>
              </w:rPr>
            </w:r>
            <w:r w:rsidR="00B57EC4">
              <w:rPr>
                <w:noProof/>
                <w:webHidden/>
              </w:rPr>
              <w:fldChar w:fldCharType="separate"/>
            </w:r>
            <w:r w:rsidR="00590976">
              <w:rPr>
                <w:noProof/>
                <w:webHidden/>
              </w:rPr>
              <w:t>78</w:t>
            </w:r>
            <w:r w:rsidR="00B57EC4">
              <w:rPr>
                <w:noProof/>
                <w:webHidden/>
              </w:rPr>
              <w:fldChar w:fldCharType="end"/>
            </w:r>
          </w:hyperlink>
        </w:p>
        <w:p w14:paraId="16DFB843"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94" w:history="1">
            <w:r w:rsidR="00B57EC4" w:rsidRPr="00913365">
              <w:rPr>
                <w:rStyle w:val="Hyperlink"/>
                <w:noProof/>
                <w:lang w:val="en-US"/>
              </w:rPr>
              <w:t>5.6 Analisis Hasil Uji Coba</w:t>
            </w:r>
            <w:r w:rsidR="00B57EC4">
              <w:rPr>
                <w:noProof/>
                <w:webHidden/>
              </w:rPr>
              <w:tab/>
            </w:r>
            <w:r w:rsidR="00B57EC4">
              <w:rPr>
                <w:noProof/>
                <w:webHidden/>
              </w:rPr>
              <w:fldChar w:fldCharType="begin"/>
            </w:r>
            <w:r w:rsidR="00B57EC4">
              <w:rPr>
                <w:noProof/>
                <w:webHidden/>
              </w:rPr>
              <w:instrText xml:space="preserve"> PAGEREF _Toc453233694 \h </w:instrText>
            </w:r>
            <w:r w:rsidR="00B57EC4">
              <w:rPr>
                <w:noProof/>
                <w:webHidden/>
              </w:rPr>
            </w:r>
            <w:r w:rsidR="00B57EC4">
              <w:rPr>
                <w:noProof/>
                <w:webHidden/>
              </w:rPr>
              <w:fldChar w:fldCharType="separate"/>
            </w:r>
            <w:r w:rsidR="00590976">
              <w:rPr>
                <w:noProof/>
                <w:webHidden/>
              </w:rPr>
              <w:t>79</w:t>
            </w:r>
            <w:r w:rsidR="00B57EC4">
              <w:rPr>
                <w:noProof/>
                <w:webHidden/>
              </w:rPr>
              <w:fldChar w:fldCharType="end"/>
            </w:r>
          </w:hyperlink>
        </w:p>
        <w:p w14:paraId="1FACAA46" w14:textId="77777777" w:rsidR="00B57EC4" w:rsidRDefault="00AF3241">
          <w:pPr>
            <w:pStyle w:val="TOC1"/>
            <w:rPr>
              <w:rFonts w:asciiTheme="minorHAnsi" w:eastAsiaTheme="minorEastAsia" w:hAnsiTheme="minorHAnsi" w:cstheme="minorBidi"/>
              <w:noProof/>
              <w:lang w:eastAsia="id-ID"/>
            </w:rPr>
          </w:pPr>
          <w:hyperlink w:anchor="_Toc453233695" w:history="1">
            <w:r w:rsidR="00B57EC4" w:rsidRPr="00913365">
              <w:rPr>
                <w:rStyle w:val="Hyperlink"/>
                <w:noProof/>
              </w:rPr>
              <w:t>BAB VI KESIMPULAN DAN SARAN</w:t>
            </w:r>
            <w:r w:rsidR="00B57EC4">
              <w:rPr>
                <w:noProof/>
                <w:webHidden/>
              </w:rPr>
              <w:tab/>
            </w:r>
            <w:r w:rsidR="00B57EC4">
              <w:rPr>
                <w:noProof/>
                <w:webHidden/>
              </w:rPr>
              <w:fldChar w:fldCharType="begin"/>
            </w:r>
            <w:r w:rsidR="00B57EC4">
              <w:rPr>
                <w:noProof/>
                <w:webHidden/>
              </w:rPr>
              <w:instrText xml:space="preserve"> PAGEREF _Toc453233695 \h </w:instrText>
            </w:r>
            <w:r w:rsidR="00B57EC4">
              <w:rPr>
                <w:noProof/>
                <w:webHidden/>
              </w:rPr>
            </w:r>
            <w:r w:rsidR="00B57EC4">
              <w:rPr>
                <w:noProof/>
                <w:webHidden/>
              </w:rPr>
              <w:fldChar w:fldCharType="separate"/>
            </w:r>
            <w:r w:rsidR="00590976">
              <w:rPr>
                <w:noProof/>
                <w:webHidden/>
              </w:rPr>
              <w:t>81</w:t>
            </w:r>
            <w:r w:rsidR="00B57EC4">
              <w:rPr>
                <w:noProof/>
                <w:webHidden/>
              </w:rPr>
              <w:fldChar w:fldCharType="end"/>
            </w:r>
          </w:hyperlink>
        </w:p>
        <w:p w14:paraId="3E0D014B"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96" w:history="1">
            <w:r w:rsidR="00B57EC4" w:rsidRPr="00913365">
              <w:rPr>
                <w:rStyle w:val="Hyperlink"/>
                <w:noProof/>
              </w:rPr>
              <w:t>6.1 Kesimpulan</w:t>
            </w:r>
            <w:r w:rsidR="00B57EC4">
              <w:rPr>
                <w:noProof/>
                <w:webHidden/>
              </w:rPr>
              <w:tab/>
            </w:r>
            <w:r w:rsidR="00B57EC4">
              <w:rPr>
                <w:noProof/>
                <w:webHidden/>
              </w:rPr>
              <w:fldChar w:fldCharType="begin"/>
            </w:r>
            <w:r w:rsidR="00B57EC4">
              <w:rPr>
                <w:noProof/>
                <w:webHidden/>
              </w:rPr>
              <w:instrText xml:space="preserve"> PAGEREF _Toc453233696 \h </w:instrText>
            </w:r>
            <w:r w:rsidR="00B57EC4">
              <w:rPr>
                <w:noProof/>
                <w:webHidden/>
              </w:rPr>
            </w:r>
            <w:r w:rsidR="00B57EC4">
              <w:rPr>
                <w:noProof/>
                <w:webHidden/>
              </w:rPr>
              <w:fldChar w:fldCharType="separate"/>
            </w:r>
            <w:r w:rsidR="00590976">
              <w:rPr>
                <w:noProof/>
                <w:webHidden/>
              </w:rPr>
              <w:t>81</w:t>
            </w:r>
            <w:r w:rsidR="00B57EC4">
              <w:rPr>
                <w:noProof/>
                <w:webHidden/>
              </w:rPr>
              <w:fldChar w:fldCharType="end"/>
            </w:r>
          </w:hyperlink>
        </w:p>
        <w:p w14:paraId="13F76720" w14:textId="77777777" w:rsidR="00B57EC4" w:rsidRDefault="00AF3241" w:rsidP="00B57EC4">
          <w:pPr>
            <w:pStyle w:val="TOC2"/>
            <w:ind w:hanging="142"/>
            <w:rPr>
              <w:rFonts w:asciiTheme="minorHAnsi" w:eastAsiaTheme="minorEastAsia" w:hAnsiTheme="minorHAnsi" w:cstheme="minorBidi"/>
              <w:noProof/>
              <w:lang w:eastAsia="id-ID"/>
            </w:rPr>
          </w:pPr>
          <w:hyperlink w:anchor="_Toc453233697" w:history="1">
            <w:r w:rsidR="00B57EC4" w:rsidRPr="00913365">
              <w:rPr>
                <w:rStyle w:val="Hyperlink"/>
                <w:noProof/>
              </w:rPr>
              <w:t>6.2 Saran</w:t>
            </w:r>
            <w:r w:rsidR="00B57EC4">
              <w:rPr>
                <w:noProof/>
                <w:webHidden/>
              </w:rPr>
              <w:tab/>
            </w:r>
            <w:r w:rsidR="00B57EC4">
              <w:rPr>
                <w:noProof/>
                <w:webHidden/>
              </w:rPr>
              <w:fldChar w:fldCharType="begin"/>
            </w:r>
            <w:r w:rsidR="00B57EC4">
              <w:rPr>
                <w:noProof/>
                <w:webHidden/>
              </w:rPr>
              <w:instrText xml:space="preserve"> PAGEREF _Toc453233697 \h </w:instrText>
            </w:r>
            <w:r w:rsidR="00B57EC4">
              <w:rPr>
                <w:noProof/>
                <w:webHidden/>
              </w:rPr>
            </w:r>
            <w:r w:rsidR="00B57EC4">
              <w:rPr>
                <w:noProof/>
                <w:webHidden/>
              </w:rPr>
              <w:fldChar w:fldCharType="separate"/>
            </w:r>
            <w:r w:rsidR="00590976">
              <w:rPr>
                <w:noProof/>
                <w:webHidden/>
              </w:rPr>
              <w:t>82</w:t>
            </w:r>
            <w:r w:rsidR="00B57EC4">
              <w:rPr>
                <w:noProof/>
                <w:webHidden/>
              </w:rPr>
              <w:fldChar w:fldCharType="end"/>
            </w:r>
          </w:hyperlink>
        </w:p>
        <w:p w14:paraId="153BF80A" w14:textId="77777777" w:rsidR="00B57EC4" w:rsidRDefault="00AF3241">
          <w:pPr>
            <w:pStyle w:val="TOC1"/>
            <w:rPr>
              <w:rFonts w:asciiTheme="minorHAnsi" w:eastAsiaTheme="minorEastAsia" w:hAnsiTheme="minorHAnsi" w:cstheme="minorBidi"/>
              <w:noProof/>
              <w:lang w:eastAsia="id-ID"/>
            </w:rPr>
          </w:pPr>
          <w:hyperlink w:anchor="_Toc453233698" w:history="1">
            <w:r w:rsidR="00B57EC4" w:rsidRPr="00913365">
              <w:rPr>
                <w:rStyle w:val="Hyperlink"/>
                <w:noProof/>
              </w:rPr>
              <w:t xml:space="preserve">DAFTAR </w:t>
            </w:r>
            <w:r w:rsidR="00B57EC4" w:rsidRPr="00913365">
              <w:rPr>
                <w:rStyle w:val="Hyperlink"/>
                <w:noProof/>
                <w:lang w:val="en-US"/>
              </w:rPr>
              <w:t>PUSTAKA</w:t>
            </w:r>
            <w:r w:rsidR="00B57EC4">
              <w:rPr>
                <w:noProof/>
                <w:webHidden/>
              </w:rPr>
              <w:tab/>
            </w:r>
            <w:r w:rsidR="00B57EC4">
              <w:rPr>
                <w:noProof/>
                <w:webHidden/>
              </w:rPr>
              <w:fldChar w:fldCharType="begin"/>
            </w:r>
            <w:r w:rsidR="00B57EC4">
              <w:rPr>
                <w:noProof/>
                <w:webHidden/>
              </w:rPr>
              <w:instrText xml:space="preserve"> PAGEREF _Toc453233698 \h </w:instrText>
            </w:r>
            <w:r w:rsidR="00B57EC4">
              <w:rPr>
                <w:noProof/>
                <w:webHidden/>
              </w:rPr>
            </w:r>
            <w:r w:rsidR="00B57EC4">
              <w:rPr>
                <w:noProof/>
                <w:webHidden/>
              </w:rPr>
              <w:fldChar w:fldCharType="separate"/>
            </w:r>
            <w:r w:rsidR="00590976">
              <w:rPr>
                <w:noProof/>
                <w:webHidden/>
              </w:rPr>
              <w:t>83</w:t>
            </w:r>
            <w:r w:rsidR="00B57EC4">
              <w:rPr>
                <w:noProof/>
                <w:webHidden/>
              </w:rPr>
              <w:fldChar w:fldCharType="end"/>
            </w:r>
          </w:hyperlink>
        </w:p>
        <w:p w14:paraId="38A76110" w14:textId="77777777" w:rsidR="00B57EC4" w:rsidRDefault="00AF3241">
          <w:pPr>
            <w:pStyle w:val="TOC1"/>
            <w:rPr>
              <w:rFonts w:asciiTheme="minorHAnsi" w:eastAsiaTheme="minorEastAsia" w:hAnsiTheme="minorHAnsi" w:cstheme="minorBidi"/>
              <w:noProof/>
              <w:lang w:eastAsia="id-ID"/>
            </w:rPr>
          </w:pPr>
          <w:hyperlink w:anchor="_Toc453233699" w:history="1">
            <w:r w:rsidR="00B57EC4" w:rsidRPr="00913365">
              <w:rPr>
                <w:rStyle w:val="Hyperlink"/>
                <w:noProof/>
              </w:rPr>
              <w:t>LAMPIRAN A TABEL UJI COBA</w:t>
            </w:r>
            <w:r w:rsidR="00B57EC4">
              <w:rPr>
                <w:noProof/>
                <w:webHidden/>
              </w:rPr>
              <w:tab/>
            </w:r>
            <w:r w:rsidR="00B57EC4">
              <w:rPr>
                <w:noProof/>
                <w:webHidden/>
              </w:rPr>
              <w:fldChar w:fldCharType="begin"/>
            </w:r>
            <w:r w:rsidR="00B57EC4">
              <w:rPr>
                <w:noProof/>
                <w:webHidden/>
              </w:rPr>
              <w:instrText xml:space="preserve"> PAGEREF _Toc453233699 \h </w:instrText>
            </w:r>
            <w:r w:rsidR="00B57EC4">
              <w:rPr>
                <w:noProof/>
                <w:webHidden/>
              </w:rPr>
            </w:r>
            <w:r w:rsidR="00B57EC4">
              <w:rPr>
                <w:noProof/>
                <w:webHidden/>
              </w:rPr>
              <w:fldChar w:fldCharType="separate"/>
            </w:r>
            <w:r w:rsidR="00590976">
              <w:rPr>
                <w:noProof/>
                <w:webHidden/>
              </w:rPr>
              <w:t>85</w:t>
            </w:r>
            <w:r w:rsidR="00B57EC4">
              <w:rPr>
                <w:noProof/>
                <w:webHidden/>
              </w:rPr>
              <w:fldChar w:fldCharType="end"/>
            </w:r>
          </w:hyperlink>
        </w:p>
        <w:p w14:paraId="08437CF4" w14:textId="77777777" w:rsidR="00B57EC4" w:rsidRDefault="00AF3241">
          <w:pPr>
            <w:pStyle w:val="TOC1"/>
            <w:rPr>
              <w:rFonts w:asciiTheme="minorHAnsi" w:eastAsiaTheme="minorEastAsia" w:hAnsiTheme="minorHAnsi" w:cstheme="minorBidi"/>
              <w:noProof/>
              <w:lang w:eastAsia="id-ID"/>
            </w:rPr>
          </w:pPr>
          <w:hyperlink w:anchor="_Toc453233700" w:history="1">
            <w:r w:rsidR="00B57EC4" w:rsidRPr="00913365">
              <w:rPr>
                <w:rStyle w:val="Hyperlink"/>
                <w:noProof/>
              </w:rPr>
              <w:t>LAMPIRAN B SNAPSHOT PERANGKAT LUNAK</w:t>
            </w:r>
            <w:r w:rsidR="00B57EC4">
              <w:rPr>
                <w:noProof/>
                <w:webHidden/>
              </w:rPr>
              <w:tab/>
            </w:r>
            <w:r w:rsidR="00B57EC4">
              <w:rPr>
                <w:noProof/>
                <w:webHidden/>
              </w:rPr>
              <w:fldChar w:fldCharType="begin"/>
            </w:r>
            <w:r w:rsidR="00B57EC4">
              <w:rPr>
                <w:noProof/>
                <w:webHidden/>
              </w:rPr>
              <w:instrText xml:space="preserve"> PAGEREF _Toc453233700 \h </w:instrText>
            </w:r>
            <w:r w:rsidR="00B57EC4">
              <w:rPr>
                <w:noProof/>
                <w:webHidden/>
              </w:rPr>
            </w:r>
            <w:r w:rsidR="00B57EC4">
              <w:rPr>
                <w:noProof/>
                <w:webHidden/>
              </w:rPr>
              <w:fldChar w:fldCharType="separate"/>
            </w:r>
            <w:r w:rsidR="00590976">
              <w:rPr>
                <w:noProof/>
                <w:webHidden/>
              </w:rPr>
              <w:t>109</w:t>
            </w:r>
            <w:r w:rsidR="00B57EC4">
              <w:rPr>
                <w:noProof/>
                <w:webHidden/>
              </w:rPr>
              <w:fldChar w:fldCharType="end"/>
            </w:r>
          </w:hyperlink>
        </w:p>
        <w:p w14:paraId="201D63D3" w14:textId="77777777" w:rsidR="00B57EC4" w:rsidRDefault="00AF3241">
          <w:pPr>
            <w:pStyle w:val="TOC1"/>
            <w:rPr>
              <w:rFonts w:asciiTheme="minorHAnsi" w:eastAsiaTheme="minorEastAsia" w:hAnsiTheme="minorHAnsi" w:cstheme="minorBidi"/>
              <w:noProof/>
              <w:lang w:eastAsia="id-ID"/>
            </w:rPr>
          </w:pPr>
          <w:hyperlink w:anchor="_Toc453233701" w:history="1">
            <w:r w:rsidR="00B57EC4" w:rsidRPr="00913365">
              <w:rPr>
                <w:rStyle w:val="Hyperlink"/>
                <w:noProof/>
              </w:rPr>
              <w:t>BIODATA PENULIS</w:t>
            </w:r>
            <w:r w:rsidR="00B57EC4">
              <w:rPr>
                <w:noProof/>
                <w:webHidden/>
              </w:rPr>
              <w:tab/>
            </w:r>
            <w:r w:rsidR="00B57EC4">
              <w:rPr>
                <w:noProof/>
                <w:webHidden/>
              </w:rPr>
              <w:fldChar w:fldCharType="begin"/>
            </w:r>
            <w:r w:rsidR="00B57EC4">
              <w:rPr>
                <w:noProof/>
                <w:webHidden/>
              </w:rPr>
              <w:instrText xml:space="preserve"> PAGEREF _Toc453233701 \h </w:instrText>
            </w:r>
            <w:r w:rsidR="00B57EC4">
              <w:rPr>
                <w:noProof/>
                <w:webHidden/>
              </w:rPr>
            </w:r>
            <w:r w:rsidR="00B57EC4">
              <w:rPr>
                <w:noProof/>
                <w:webHidden/>
              </w:rPr>
              <w:fldChar w:fldCharType="separate"/>
            </w:r>
            <w:r w:rsidR="00590976">
              <w:rPr>
                <w:noProof/>
                <w:webHidden/>
              </w:rPr>
              <w:t>113</w:t>
            </w:r>
            <w:r w:rsidR="00B57EC4">
              <w:rPr>
                <w:noProof/>
                <w:webHidden/>
              </w:rPr>
              <w:fldChar w:fldCharType="end"/>
            </w:r>
          </w:hyperlink>
        </w:p>
        <w:p w14:paraId="0D77ECEA" w14:textId="4C983CEE" w:rsidR="001B7934" w:rsidRPr="00962831" w:rsidRDefault="00884E43" w:rsidP="009B6386">
          <w:pPr>
            <w:sectPr w:rsidR="001B7934" w:rsidRPr="00962831" w:rsidSect="00F37DE1">
              <w:headerReference w:type="even" r:id="rId50"/>
              <w:headerReference w:type="default" r:id="rId51"/>
              <w:footerReference w:type="even" r:id="rId52"/>
              <w:footerReference w:type="default" r:id="rId53"/>
              <w:headerReference w:type="first" r:id="rId54"/>
              <w:footerReference w:type="first" r:id="rId55"/>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3" w:name="_Toc263602513"/>
      <w:bookmarkStart w:id="34"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49E1CEE1" w14:textId="77777777" w:rsidR="00941F6C" w:rsidRDefault="000D256C" w:rsidP="00837B2C">
      <w:pPr>
        <w:pStyle w:val="Heading1"/>
        <w:numPr>
          <w:ilvl w:val="0"/>
          <w:numId w:val="0"/>
        </w:numPr>
        <w:rPr>
          <w:noProof/>
        </w:rPr>
      </w:pPr>
      <w:bookmarkStart w:id="35" w:name="_Toc453233619"/>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76CA7270"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36"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Anatomi Mata</w:t>
        </w:r>
        <w:r w:rsidR="00941F6C">
          <w:rPr>
            <w:noProof/>
            <w:webHidden/>
          </w:rPr>
          <w:tab/>
        </w:r>
        <w:r w:rsidR="00941F6C">
          <w:rPr>
            <w:noProof/>
            <w:webHidden/>
          </w:rPr>
          <w:fldChar w:fldCharType="begin"/>
        </w:r>
        <w:r w:rsidR="00941F6C">
          <w:rPr>
            <w:noProof/>
            <w:webHidden/>
          </w:rPr>
          <w:instrText xml:space="preserve"> PAGEREF _Toc453763536 \h </w:instrText>
        </w:r>
        <w:r w:rsidR="00941F6C">
          <w:rPr>
            <w:noProof/>
            <w:webHidden/>
          </w:rPr>
        </w:r>
        <w:r w:rsidR="00941F6C">
          <w:rPr>
            <w:noProof/>
            <w:webHidden/>
          </w:rPr>
          <w:fldChar w:fldCharType="separate"/>
        </w:r>
        <w:r w:rsidR="00590976">
          <w:rPr>
            <w:noProof/>
            <w:webHidden/>
          </w:rPr>
          <w:t>7</w:t>
        </w:r>
        <w:r w:rsidR="00941F6C">
          <w:rPr>
            <w:noProof/>
            <w:webHidden/>
          </w:rPr>
          <w:fldChar w:fldCharType="end"/>
        </w:r>
      </w:hyperlink>
    </w:p>
    <w:p w14:paraId="4F9537AF"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37"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.2</w:t>
        </w:r>
        <w:r w:rsidR="00941F6C" w:rsidRPr="001B3032">
          <w:rPr>
            <w:rStyle w:val="Hyperlink"/>
            <w:noProof/>
            <w:lang w:val="en-US"/>
          </w:rPr>
          <w:t xml:space="preserve"> </w:t>
        </w:r>
        <w:r w:rsidR="00941F6C" w:rsidRPr="001B3032">
          <w:rPr>
            <w:rStyle w:val="Hyperlink"/>
            <w:noProof/>
          </w:rPr>
          <w:t>Sistem Pengenalan Iris secara Umum</w:t>
        </w:r>
        <w:r w:rsidR="00941F6C">
          <w:rPr>
            <w:noProof/>
            <w:webHidden/>
          </w:rPr>
          <w:tab/>
        </w:r>
        <w:r w:rsidR="00941F6C">
          <w:rPr>
            <w:noProof/>
            <w:webHidden/>
          </w:rPr>
          <w:fldChar w:fldCharType="begin"/>
        </w:r>
        <w:r w:rsidR="00941F6C">
          <w:rPr>
            <w:noProof/>
            <w:webHidden/>
          </w:rPr>
          <w:instrText xml:space="preserve"> PAGEREF _Toc453763537 \h </w:instrText>
        </w:r>
        <w:r w:rsidR="00941F6C">
          <w:rPr>
            <w:noProof/>
            <w:webHidden/>
          </w:rPr>
        </w:r>
        <w:r w:rsidR="00941F6C">
          <w:rPr>
            <w:noProof/>
            <w:webHidden/>
          </w:rPr>
          <w:fldChar w:fldCharType="separate"/>
        </w:r>
        <w:r w:rsidR="00590976">
          <w:rPr>
            <w:noProof/>
            <w:webHidden/>
          </w:rPr>
          <w:t>9</w:t>
        </w:r>
        <w:r w:rsidR="00941F6C">
          <w:rPr>
            <w:noProof/>
            <w:webHidden/>
          </w:rPr>
          <w:fldChar w:fldCharType="end"/>
        </w:r>
      </w:hyperlink>
    </w:p>
    <w:p w14:paraId="2A861E4D"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38"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.3</w:t>
        </w:r>
        <w:r w:rsidR="00941F6C" w:rsidRPr="001B3032">
          <w:rPr>
            <w:rStyle w:val="Hyperlink"/>
            <w:noProof/>
            <w:lang w:val="en-US"/>
          </w:rPr>
          <w:t xml:space="preserve"> </w:t>
        </w:r>
        <w:r w:rsidR="00941F6C" w:rsidRPr="001B3032">
          <w:rPr>
            <w:rStyle w:val="Hyperlink"/>
            <w:noProof/>
          </w:rPr>
          <w:t>Representasi Citra Digital</w:t>
        </w:r>
        <w:r w:rsidR="00941F6C">
          <w:rPr>
            <w:noProof/>
            <w:webHidden/>
          </w:rPr>
          <w:tab/>
        </w:r>
        <w:r w:rsidR="00941F6C">
          <w:rPr>
            <w:noProof/>
            <w:webHidden/>
          </w:rPr>
          <w:fldChar w:fldCharType="begin"/>
        </w:r>
        <w:r w:rsidR="00941F6C">
          <w:rPr>
            <w:noProof/>
            <w:webHidden/>
          </w:rPr>
          <w:instrText xml:space="preserve"> PAGEREF _Toc453763538 \h </w:instrText>
        </w:r>
        <w:r w:rsidR="00941F6C">
          <w:rPr>
            <w:noProof/>
            <w:webHidden/>
          </w:rPr>
        </w:r>
        <w:r w:rsidR="00941F6C">
          <w:rPr>
            <w:noProof/>
            <w:webHidden/>
          </w:rPr>
          <w:fldChar w:fldCharType="separate"/>
        </w:r>
        <w:r w:rsidR="00590976">
          <w:rPr>
            <w:noProof/>
            <w:webHidden/>
          </w:rPr>
          <w:t>10</w:t>
        </w:r>
        <w:r w:rsidR="00941F6C">
          <w:rPr>
            <w:noProof/>
            <w:webHidden/>
          </w:rPr>
          <w:fldChar w:fldCharType="end"/>
        </w:r>
      </w:hyperlink>
    </w:p>
    <w:p w14:paraId="76452EC2"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39"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.4</w:t>
        </w:r>
        <w:r w:rsidR="00941F6C" w:rsidRPr="001B3032">
          <w:rPr>
            <w:rStyle w:val="Hyperlink"/>
            <w:noProof/>
            <w:lang w:val="en-US"/>
          </w:rPr>
          <w:t xml:space="preserve"> </w:t>
        </w:r>
        <w:r w:rsidR="00941F6C" w:rsidRPr="001B3032">
          <w:rPr>
            <w:rStyle w:val="Hyperlink"/>
            <w:noProof/>
          </w:rPr>
          <w:t>Ilustrasi 8-konektivitas</w:t>
        </w:r>
        <w:r w:rsidR="00941F6C">
          <w:rPr>
            <w:noProof/>
            <w:webHidden/>
          </w:rPr>
          <w:tab/>
        </w:r>
        <w:r w:rsidR="00941F6C">
          <w:rPr>
            <w:noProof/>
            <w:webHidden/>
          </w:rPr>
          <w:fldChar w:fldCharType="begin"/>
        </w:r>
        <w:r w:rsidR="00941F6C">
          <w:rPr>
            <w:noProof/>
            <w:webHidden/>
          </w:rPr>
          <w:instrText xml:space="preserve"> PAGEREF _Toc453763539 \h </w:instrText>
        </w:r>
        <w:r w:rsidR="00941F6C">
          <w:rPr>
            <w:noProof/>
            <w:webHidden/>
          </w:rPr>
        </w:r>
        <w:r w:rsidR="00941F6C">
          <w:rPr>
            <w:noProof/>
            <w:webHidden/>
          </w:rPr>
          <w:fldChar w:fldCharType="separate"/>
        </w:r>
        <w:r w:rsidR="00590976">
          <w:rPr>
            <w:noProof/>
            <w:webHidden/>
          </w:rPr>
          <w:t>13</w:t>
        </w:r>
        <w:r w:rsidR="00941F6C">
          <w:rPr>
            <w:noProof/>
            <w:webHidden/>
          </w:rPr>
          <w:fldChar w:fldCharType="end"/>
        </w:r>
      </w:hyperlink>
    </w:p>
    <w:p w14:paraId="571FD0EB"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40"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.5</w:t>
        </w:r>
        <w:r w:rsidR="00941F6C" w:rsidRPr="001B3032">
          <w:rPr>
            <w:rStyle w:val="Hyperlink"/>
            <w:noProof/>
            <w:lang w:val="en-US"/>
          </w:rPr>
          <w:t xml:space="preserve"> </w:t>
        </w:r>
        <w:r w:rsidR="00941F6C" w:rsidRPr="001B3032">
          <w:rPr>
            <w:rStyle w:val="Hyperlink"/>
            <w:noProof/>
          </w:rPr>
          <w:t>Ilustrasi Transformasi Hough Lingkaran</w:t>
        </w:r>
        <w:r w:rsidR="00941F6C">
          <w:rPr>
            <w:noProof/>
            <w:webHidden/>
          </w:rPr>
          <w:tab/>
        </w:r>
        <w:r w:rsidR="00941F6C">
          <w:rPr>
            <w:noProof/>
            <w:webHidden/>
          </w:rPr>
          <w:fldChar w:fldCharType="begin"/>
        </w:r>
        <w:r w:rsidR="00941F6C">
          <w:rPr>
            <w:noProof/>
            <w:webHidden/>
          </w:rPr>
          <w:instrText xml:space="preserve"> PAGEREF _Toc453763540 \h </w:instrText>
        </w:r>
        <w:r w:rsidR="00941F6C">
          <w:rPr>
            <w:noProof/>
            <w:webHidden/>
          </w:rPr>
        </w:r>
        <w:r w:rsidR="00941F6C">
          <w:rPr>
            <w:noProof/>
            <w:webHidden/>
          </w:rPr>
          <w:fldChar w:fldCharType="separate"/>
        </w:r>
        <w:r w:rsidR="00590976">
          <w:rPr>
            <w:noProof/>
            <w:webHidden/>
          </w:rPr>
          <w:t>14</w:t>
        </w:r>
        <w:r w:rsidR="00941F6C">
          <w:rPr>
            <w:noProof/>
            <w:webHidden/>
          </w:rPr>
          <w:fldChar w:fldCharType="end"/>
        </w:r>
      </w:hyperlink>
    </w:p>
    <w:p w14:paraId="7A9EBEBB"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41"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.6</w:t>
        </w:r>
        <w:r w:rsidR="00941F6C" w:rsidRPr="001B3032">
          <w:rPr>
            <w:rStyle w:val="Hyperlink"/>
            <w:noProof/>
            <w:lang w:val="en-US"/>
          </w:rPr>
          <w:t xml:space="preserve"> </w:t>
        </w:r>
        <w:r w:rsidR="00941F6C" w:rsidRPr="001B3032">
          <w:rPr>
            <w:rStyle w:val="Hyperlink"/>
            <w:i/>
            <w:noProof/>
          </w:rPr>
          <w:t>Daugman’s rubber sheet model</w:t>
        </w:r>
        <w:r w:rsidR="00941F6C">
          <w:rPr>
            <w:noProof/>
            <w:webHidden/>
          </w:rPr>
          <w:tab/>
        </w:r>
        <w:r w:rsidR="00941F6C">
          <w:rPr>
            <w:noProof/>
            <w:webHidden/>
          </w:rPr>
          <w:fldChar w:fldCharType="begin"/>
        </w:r>
        <w:r w:rsidR="00941F6C">
          <w:rPr>
            <w:noProof/>
            <w:webHidden/>
          </w:rPr>
          <w:instrText xml:space="preserve"> PAGEREF _Toc453763541 \h </w:instrText>
        </w:r>
        <w:r w:rsidR="00941F6C">
          <w:rPr>
            <w:noProof/>
            <w:webHidden/>
          </w:rPr>
        </w:r>
        <w:r w:rsidR="00941F6C">
          <w:rPr>
            <w:noProof/>
            <w:webHidden/>
          </w:rPr>
          <w:fldChar w:fldCharType="separate"/>
        </w:r>
        <w:r w:rsidR="00590976">
          <w:rPr>
            <w:noProof/>
            <w:webHidden/>
          </w:rPr>
          <w:t>16</w:t>
        </w:r>
        <w:r w:rsidR="00941F6C">
          <w:rPr>
            <w:noProof/>
            <w:webHidden/>
          </w:rPr>
          <w:fldChar w:fldCharType="end"/>
        </w:r>
      </w:hyperlink>
    </w:p>
    <w:p w14:paraId="3707F356"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42"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.7</w:t>
        </w:r>
        <w:r w:rsidR="00941F6C" w:rsidRPr="001B3032">
          <w:rPr>
            <w:rStyle w:val="Hyperlink"/>
            <w:noProof/>
            <w:lang w:val="en-US"/>
          </w:rPr>
          <w:t xml:space="preserve"> </w:t>
        </w:r>
        <w:r w:rsidR="00941F6C" w:rsidRPr="001B3032">
          <w:rPr>
            <w:rStyle w:val="Hyperlink"/>
            <w:noProof/>
          </w:rPr>
          <w:t>Ilustrasi Dekomposisi</w:t>
        </w:r>
        <w:r w:rsidR="00941F6C" w:rsidRPr="001B3032">
          <w:rPr>
            <w:rStyle w:val="Hyperlink"/>
            <w:i/>
            <w:noProof/>
          </w:rPr>
          <w:t xml:space="preserve"> Wavelet</w:t>
        </w:r>
        <w:r w:rsidR="00941F6C">
          <w:rPr>
            <w:noProof/>
            <w:webHidden/>
          </w:rPr>
          <w:tab/>
        </w:r>
        <w:r w:rsidR="00941F6C">
          <w:rPr>
            <w:noProof/>
            <w:webHidden/>
          </w:rPr>
          <w:fldChar w:fldCharType="begin"/>
        </w:r>
        <w:r w:rsidR="00941F6C">
          <w:rPr>
            <w:noProof/>
            <w:webHidden/>
          </w:rPr>
          <w:instrText xml:space="preserve"> PAGEREF _Toc453763542 \h </w:instrText>
        </w:r>
        <w:r w:rsidR="00941F6C">
          <w:rPr>
            <w:noProof/>
            <w:webHidden/>
          </w:rPr>
        </w:r>
        <w:r w:rsidR="00941F6C">
          <w:rPr>
            <w:noProof/>
            <w:webHidden/>
          </w:rPr>
          <w:fldChar w:fldCharType="separate"/>
        </w:r>
        <w:r w:rsidR="00590976">
          <w:rPr>
            <w:noProof/>
            <w:webHidden/>
          </w:rPr>
          <w:t>17</w:t>
        </w:r>
        <w:r w:rsidR="00941F6C">
          <w:rPr>
            <w:noProof/>
            <w:webHidden/>
          </w:rPr>
          <w:fldChar w:fldCharType="end"/>
        </w:r>
      </w:hyperlink>
    </w:p>
    <w:p w14:paraId="470EF732"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43"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.8</w:t>
        </w:r>
        <w:r w:rsidR="00941F6C" w:rsidRPr="001B3032">
          <w:rPr>
            <w:rStyle w:val="Hyperlink"/>
            <w:noProof/>
            <w:lang w:val="en-US"/>
          </w:rPr>
          <w:t xml:space="preserve"> </w:t>
        </w:r>
        <w:r w:rsidR="00941F6C" w:rsidRPr="001B3032">
          <w:rPr>
            <w:rStyle w:val="Hyperlink"/>
            <w:noProof/>
          </w:rPr>
          <w:t xml:space="preserve">Filter pada </w:t>
        </w:r>
        <w:r w:rsidR="00941F6C" w:rsidRPr="001B3032">
          <w:rPr>
            <w:rStyle w:val="Hyperlink"/>
            <w:i/>
            <w:noProof/>
          </w:rPr>
          <w:t>Wavelet</w:t>
        </w:r>
        <w:r w:rsidR="00941F6C">
          <w:rPr>
            <w:noProof/>
            <w:webHidden/>
          </w:rPr>
          <w:tab/>
        </w:r>
        <w:r w:rsidR="00941F6C">
          <w:rPr>
            <w:noProof/>
            <w:webHidden/>
          </w:rPr>
          <w:fldChar w:fldCharType="begin"/>
        </w:r>
        <w:r w:rsidR="00941F6C">
          <w:rPr>
            <w:noProof/>
            <w:webHidden/>
          </w:rPr>
          <w:instrText xml:space="preserve"> PAGEREF _Toc453763543 \h </w:instrText>
        </w:r>
        <w:r w:rsidR="00941F6C">
          <w:rPr>
            <w:noProof/>
            <w:webHidden/>
          </w:rPr>
        </w:r>
        <w:r w:rsidR="00941F6C">
          <w:rPr>
            <w:noProof/>
            <w:webHidden/>
          </w:rPr>
          <w:fldChar w:fldCharType="separate"/>
        </w:r>
        <w:r w:rsidR="00590976">
          <w:rPr>
            <w:noProof/>
            <w:webHidden/>
          </w:rPr>
          <w:t>18</w:t>
        </w:r>
        <w:r w:rsidR="00941F6C">
          <w:rPr>
            <w:noProof/>
            <w:webHidden/>
          </w:rPr>
          <w:fldChar w:fldCharType="end"/>
        </w:r>
      </w:hyperlink>
    </w:p>
    <w:p w14:paraId="242E018C"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44"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.9</w:t>
        </w:r>
        <w:r w:rsidR="00941F6C" w:rsidRPr="001B3032">
          <w:rPr>
            <w:rStyle w:val="Hyperlink"/>
            <w:noProof/>
            <w:lang w:val="en-US"/>
          </w:rPr>
          <w:t xml:space="preserve"> </w:t>
        </w:r>
        <w:r w:rsidR="00941F6C" w:rsidRPr="001B3032">
          <w:rPr>
            <w:rStyle w:val="Hyperlink"/>
            <w:noProof/>
          </w:rPr>
          <w:t xml:space="preserve">Ilustrasi </w:t>
        </w:r>
        <w:r w:rsidR="00941F6C" w:rsidRPr="001B3032">
          <w:rPr>
            <w:rStyle w:val="Hyperlink"/>
            <w:i/>
            <w:noProof/>
          </w:rPr>
          <w:t>Support Vector Machine</w:t>
        </w:r>
        <w:r w:rsidR="00941F6C">
          <w:rPr>
            <w:noProof/>
            <w:webHidden/>
          </w:rPr>
          <w:tab/>
        </w:r>
        <w:r w:rsidR="00941F6C">
          <w:rPr>
            <w:noProof/>
            <w:webHidden/>
          </w:rPr>
          <w:fldChar w:fldCharType="begin"/>
        </w:r>
        <w:r w:rsidR="00941F6C">
          <w:rPr>
            <w:noProof/>
            <w:webHidden/>
          </w:rPr>
          <w:instrText xml:space="preserve"> PAGEREF _Toc453763544 \h </w:instrText>
        </w:r>
        <w:r w:rsidR="00941F6C">
          <w:rPr>
            <w:noProof/>
            <w:webHidden/>
          </w:rPr>
        </w:r>
        <w:r w:rsidR="00941F6C">
          <w:rPr>
            <w:noProof/>
            <w:webHidden/>
          </w:rPr>
          <w:fldChar w:fldCharType="separate"/>
        </w:r>
        <w:r w:rsidR="00590976">
          <w:rPr>
            <w:noProof/>
            <w:webHidden/>
          </w:rPr>
          <w:t>20</w:t>
        </w:r>
        <w:r w:rsidR="00941F6C">
          <w:rPr>
            <w:noProof/>
            <w:webHidden/>
          </w:rPr>
          <w:fldChar w:fldCharType="end"/>
        </w:r>
      </w:hyperlink>
    </w:p>
    <w:p w14:paraId="13FE1D2C"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45"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.10</w:t>
        </w:r>
        <w:r w:rsidR="00941F6C" w:rsidRPr="001B3032">
          <w:rPr>
            <w:rStyle w:val="Hyperlink"/>
            <w:noProof/>
            <w:lang w:val="en-US"/>
          </w:rPr>
          <w:t xml:space="preserve"> </w:t>
        </w:r>
        <w:r w:rsidR="00941F6C" w:rsidRPr="001B3032">
          <w:rPr>
            <w:rStyle w:val="Hyperlink"/>
            <w:noProof/>
          </w:rPr>
          <w:t xml:space="preserve">Ilustrasi Pembuatan Model </w:t>
        </w:r>
        <w:r w:rsidR="00941F6C" w:rsidRPr="001B3032">
          <w:rPr>
            <w:rStyle w:val="Hyperlink"/>
            <w:i/>
            <w:noProof/>
          </w:rPr>
          <w:t xml:space="preserve">SVM </w:t>
        </w:r>
        <w:r w:rsidR="00941F6C" w:rsidRPr="001B3032">
          <w:rPr>
            <w:rStyle w:val="Hyperlink"/>
            <w:noProof/>
          </w:rPr>
          <w:t>Multi Kelas</w:t>
        </w:r>
        <w:r w:rsidR="00941F6C">
          <w:rPr>
            <w:noProof/>
            <w:webHidden/>
          </w:rPr>
          <w:tab/>
        </w:r>
        <w:r w:rsidR="00941F6C">
          <w:rPr>
            <w:noProof/>
            <w:webHidden/>
          </w:rPr>
          <w:fldChar w:fldCharType="begin"/>
        </w:r>
        <w:r w:rsidR="00941F6C">
          <w:rPr>
            <w:noProof/>
            <w:webHidden/>
          </w:rPr>
          <w:instrText xml:space="preserve"> PAGEREF _Toc453763545 \h </w:instrText>
        </w:r>
        <w:r w:rsidR="00941F6C">
          <w:rPr>
            <w:noProof/>
            <w:webHidden/>
          </w:rPr>
        </w:r>
        <w:r w:rsidR="00941F6C">
          <w:rPr>
            <w:noProof/>
            <w:webHidden/>
          </w:rPr>
          <w:fldChar w:fldCharType="separate"/>
        </w:r>
        <w:r w:rsidR="00590976">
          <w:rPr>
            <w:noProof/>
            <w:webHidden/>
          </w:rPr>
          <w:t>22</w:t>
        </w:r>
        <w:r w:rsidR="00941F6C">
          <w:rPr>
            <w:noProof/>
            <w:webHidden/>
          </w:rPr>
          <w:fldChar w:fldCharType="end"/>
        </w:r>
      </w:hyperlink>
    </w:p>
    <w:p w14:paraId="16B1D523"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46"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w:t>
        </w:r>
        <w:r w:rsidR="00941F6C" w:rsidRPr="001B3032">
          <w:rPr>
            <w:rStyle w:val="Hyperlink"/>
            <w:noProof/>
            <w:lang w:val="en-US"/>
          </w:rPr>
          <w:t xml:space="preserve"> C</w:t>
        </w:r>
        <w:r w:rsidR="00941F6C" w:rsidRPr="001B3032">
          <w:rPr>
            <w:rStyle w:val="Hyperlink"/>
            <w:noProof/>
          </w:rPr>
          <w:t>itra Mata CASIA</w:t>
        </w:r>
        <w:r w:rsidR="00941F6C">
          <w:rPr>
            <w:noProof/>
            <w:webHidden/>
          </w:rPr>
          <w:tab/>
        </w:r>
        <w:r w:rsidR="00941F6C">
          <w:rPr>
            <w:noProof/>
            <w:webHidden/>
          </w:rPr>
          <w:fldChar w:fldCharType="begin"/>
        </w:r>
        <w:r w:rsidR="00941F6C">
          <w:rPr>
            <w:noProof/>
            <w:webHidden/>
          </w:rPr>
          <w:instrText xml:space="preserve"> PAGEREF _Toc453763546 \h </w:instrText>
        </w:r>
        <w:r w:rsidR="00941F6C">
          <w:rPr>
            <w:noProof/>
            <w:webHidden/>
          </w:rPr>
        </w:r>
        <w:r w:rsidR="00941F6C">
          <w:rPr>
            <w:noProof/>
            <w:webHidden/>
          </w:rPr>
          <w:fldChar w:fldCharType="separate"/>
        </w:r>
        <w:r w:rsidR="00590976">
          <w:rPr>
            <w:noProof/>
            <w:webHidden/>
          </w:rPr>
          <w:t>28</w:t>
        </w:r>
        <w:r w:rsidR="00941F6C">
          <w:rPr>
            <w:noProof/>
            <w:webHidden/>
          </w:rPr>
          <w:fldChar w:fldCharType="end"/>
        </w:r>
      </w:hyperlink>
    </w:p>
    <w:p w14:paraId="3F4A6360"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47"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.2</w:t>
        </w:r>
        <w:r w:rsidR="00941F6C" w:rsidRPr="001B3032">
          <w:rPr>
            <w:rStyle w:val="Hyperlink"/>
            <w:noProof/>
            <w:lang w:val="en-US"/>
          </w:rPr>
          <w:t xml:space="preserve"> </w:t>
        </w:r>
        <w:r w:rsidR="00941F6C" w:rsidRPr="001B3032">
          <w:rPr>
            <w:rStyle w:val="Hyperlink"/>
            <w:noProof/>
          </w:rPr>
          <w:t>Diagram Alir Rancangan Sistem</w:t>
        </w:r>
        <w:r w:rsidR="00941F6C">
          <w:rPr>
            <w:noProof/>
            <w:webHidden/>
          </w:rPr>
          <w:tab/>
        </w:r>
        <w:r w:rsidR="00941F6C">
          <w:rPr>
            <w:noProof/>
            <w:webHidden/>
          </w:rPr>
          <w:fldChar w:fldCharType="begin"/>
        </w:r>
        <w:r w:rsidR="00941F6C">
          <w:rPr>
            <w:noProof/>
            <w:webHidden/>
          </w:rPr>
          <w:instrText xml:space="preserve"> PAGEREF _Toc453763547 \h </w:instrText>
        </w:r>
        <w:r w:rsidR="00941F6C">
          <w:rPr>
            <w:noProof/>
            <w:webHidden/>
          </w:rPr>
        </w:r>
        <w:r w:rsidR="00941F6C">
          <w:rPr>
            <w:noProof/>
            <w:webHidden/>
          </w:rPr>
          <w:fldChar w:fldCharType="separate"/>
        </w:r>
        <w:r w:rsidR="00590976">
          <w:rPr>
            <w:noProof/>
            <w:webHidden/>
          </w:rPr>
          <w:t>31</w:t>
        </w:r>
        <w:r w:rsidR="00941F6C">
          <w:rPr>
            <w:noProof/>
            <w:webHidden/>
          </w:rPr>
          <w:fldChar w:fldCharType="end"/>
        </w:r>
      </w:hyperlink>
    </w:p>
    <w:p w14:paraId="23D3348A"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48"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.3</w:t>
        </w:r>
        <w:r w:rsidR="00941F6C" w:rsidRPr="001B3032">
          <w:rPr>
            <w:rStyle w:val="Hyperlink"/>
            <w:noProof/>
            <w:lang w:val="en-US"/>
          </w:rPr>
          <w:t xml:space="preserve"> </w:t>
        </w:r>
        <w:r w:rsidR="00941F6C" w:rsidRPr="001B3032">
          <w:rPr>
            <w:rStyle w:val="Hyperlink"/>
            <w:noProof/>
          </w:rPr>
          <w:t>Diagram Alir Akuisisi Citra Mata</w:t>
        </w:r>
        <w:r w:rsidR="00941F6C">
          <w:rPr>
            <w:noProof/>
            <w:webHidden/>
          </w:rPr>
          <w:tab/>
        </w:r>
        <w:r w:rsidR="00941F6C">
          <w:rPr>
            <w:noProof/>
            <w:webHidden/>
          </w:rPr>
          <w:fldChar w:fldCharType="begin"/>
        </w:r>
        <w:r w:rsidR="00941F6C">
          <w:rPr>
            <w:noProof/>
            <w:webHidden/>
          </w:rPr>
          <w:instrText xml:space="preserve"> PAGEREF _Toc453763548 \h </w:instrText>
        </w:r>
        <w:r w:rsidR="00941F6C">
          <w:rPr>
            <w:noProof/>
            <w:webHidden/>
          </w:rPr>
        </w:r>
        <w:r w:rsidR="00941F6C">
          <w:rPr>
            <w:noProof/>
            <w:webHidden/>
          </w:rPr>
          <w:fldChar w:fldCharType="separate"/>
        </w:r>
        <w:r w:rsidR="00590976">
          <w:rPr>
            <w:noProof/>
            <w:webHidden/>
          </w:rPr>
          <w:t>32</w:t>
        </w:r>
        <w:r w:rsidR="00941F6C">
          <w:rPr>
            <w:noProof/>
            <w:webHidden/>
          </w:rPr>
          <w:fldChar w:fldCharType="end"/>
        </w:r>
      </w:hyperlink>
    </w:p>
    <w:p w14:paraId="789363BA"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49"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.4</w:t>
        </w:r>
        <w:r w:rsidR="00941F6C" w:rsidRPr="001B3032">
          <w:rPr>
            <w:rStyle w:val="Hyperlink"/>
            <w:noProof/>
            <w:lang w:val="en-US"/>
          </w:rPr>
          <w:t xml:space="preserve"> </w:t>
        </w:r>
        <w:r w:rsidR="00941F6C" w:rsidRPr="001B3032">
          <w:rPr>
            <w:rStyle w:val="Hyperlink"/>
            <w:noProof/>
          </w:rPr>
          <w:t>Diagram Alir Praproses</w:t>
        </w:r>
        <w:r w:rsidR="00941F6C">
          <w:rPr>
            <w:noProof/>
            <w:webHidden/>
          </w:rPr>
          <w:tab/>
        </w:r>
        <w:r w:rsidR="00941F6C">
          <w:rPr>
            <w:noProof/>
            <w:webHidden/>
          </w:rPr>
          <w:fldChar w:fldCharType="begin"/>
        </w:r>
        <w:r w:rsidR="00941F6C">
          <w:rPr>
            <w:noProof/>
            <w:webHidden/>
          </w:rPr>
          <w:instrText xml:space="preserve"> PAGEREF _Toc453763549 \h </w:instrText>
        </w:r>
        <w:r w:rsidR="00941F6C">
          <w:rPr>
            <w:noProof/>
            <w:webHidden/>
          </w:rPr>
        </w:r>
        <w:r w:rsidR="00941F6C">
          <w:rPr>
            <w:noProof/>
            <w:webHidden/>
          </w:rPr>
          <w:fldChar w:fldCharType="separate"/>
        </w:r>
        <w:r w:rsidR="00590976">
          <w:rPr>
            <w:noProof/>
            <w:webHidden/>
          </w:rPr>
          <w:t>33</w:t>
        </w:r>
        <w:r w:rsidR="00941F6C">
          <w:rPr>
            <w:noProof/>
            <w:webHidden/>
          </w:rPr>
          <w:fldChar w:fldCharType="end"/>
        </w:r>
      </w:hyperlink>
    </w:p>
    <w:p w14:paraId="4965CF5B"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50"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.5</w:t>
        </w:r>
        <w:r w:rsidR="00941F6C" w:rsidRPr="001B3032">
          <w:rPr>
            <w:rStyle w:val="Hyperlink"/>
            <w:noProof/>
            <w:lang w:val="en-US"/>
          </w:rPr>
          <w:t xml:space="preserve"> </w:t>
        </w:r>
        <w:r w:rsidR="00941F6C" w:rsidRPr="001B3032">
          <w:rPr>
            <w:rStyle w:val="Hyperlink"/>
            <w:noProof/>
          </w:rPr>
          <w:t>Diagram Alir Proses Deteksi Tepi</w:t>
        </w:r>
        <w:r w:rsidR="00941F6C">
          <w:rPr>
            <w:noProof/>
            <w:webHidden/>
          </w:rPr>
          <w:tab/>
        </w:r>
        <w:r w:rsidR="00941F6C">
          <w:rPr>
            <w:noProof/>
            <w:webHidden/>
          </w:rPr>
          <w:fldChar w:fldCharType="begin"/>
        </w:r>
        <w:r w:rsidR="00941F6C">
          <w:rPr>
            <w:noProof/>
            <w:webHidden/>
          </w:rPr>
          <w:instrText xml:space="preserve"> PAGEREF _Toc453763550 \h </w:instrText>
        </w:r>
        <w:r w:rsidR="00941F6C">
          <w:rPr>
            <w:noProof/>
            <w:webHidden/>
          </w:rPr>
        </w:r>
        <w:r w:rsidR="00941F6C">
          <w:rPr>
            <w:noProof/>
            <w:webHidden/>
          </w:rPr>
          <w:fldChar w:fldCharType="separate"/>
        </w:r>
        <w:r w:rsidR="00590976">
          <w:rPr>
            <w:noProof/>
            <w:webHidden/>
          </w:rPr>
          <w:t>34</w:t>
        </w:r>
        <w:r w:rsidR="00941F6C">
          <w:rPr>
            <w:noProof/>
            <w:webHidden/>
          </w:rPr>
          <w:fldChar w:fldCharType="end"/>
        </w:r>
      </w:hyperlink>
    </w:p>
    <w:p w14:paraId="61D0A867"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51"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.6</w:t>
        </w:r>
        <w:r w:rsidR="00941F6C" w:rsidRPr="001B3032">
          <w:rPr>
            <w:rStyle w:val="Hyperlink"/>
            <w:noProof/>
            <w:lang w:val="en-US"/>
          </w:rPr>
          <w:t xml:space="preserve"> </w:t>
        </w:r>
        <w:r w:rsidR="00941F6C" w:rsidRPr="001B3032">
          <w:rPr>
            <w:rStyle w:val="Hyperlink"/>
            <w:noProof/>
          </w:rPr>
          <w:t>Diagram Alir Proses Deteksi Batas Pupil dan Iris</w:t>
        </w:r>
        <w:r w:rsidR="00941F6C">
          <w:rPr>
            <w:noProof/>
            <w:webHidden/>
          </w:rPr>
          <w:tab/>
        </w:r>
        <w:r w:rsidR="00941F6C">
          <w:rPr>
            <w:noProof/>
            <w:webHidden/>
          </w:rPr>
          <w:fldChar w:fldCharType="begin"/>
        </w:r>
        <w:r w:rsidR="00941F6C">
          <w:rPr>
            <w:noProof/>
            <w:webHidden/>
          </w:rPr>
          <w:instrText xml:space="preserve"> PAGEREF _Toc453763551 \h </w:instrText>
        </w:r>
        <w:r w:rsidR="00941F6C">
          <w:rPr>
            <w:noProof/>
            <w:webHidden/>
          </w:rPr>
        </w:r>
        <w:r w:rsidR="00941F6C">
          <w:rPr>
            <w:noProof/>
            <w:webHidden/>
          </w:rPr>
          <w:fldChar w:fldCharType="separate"/>
        </w:r>
        <w:r w:rsidR="00590976">
          <w:rPr>
            <w:noProof/>
            <w:webHidden/>
          </w:rPr>
          <w:t>36</w:t>
        </w:r>
        <w:r w:rsidR="00941F6C">
          <w:rPr>
            <w:noProof/>
            <w:webHidden/>
          </w:rPr>
          <w:fldChar w:fldCharType="end"/>
        </w:r>
      </w:hyperlink>
    </w:p>
    <w:p w14:paraId="1CD96929"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52"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.7</w:t>
        </w:r>
        <w:r w:rsidR="00941F6C" w:rsidRPr="001B3032">
          <w:rPr>
            <w:rStyle w:val="Hyperlink"/>
            <w:noProof/>
            <w:lang w:val="en-US"/>
          </w:rPr>
          <w:t xml:space="preserve"> </w:t>
        </w:r>
        <w:r w:rsidR="00941F6C" w:rsidRPr="001B3032">
          <w:rPr>
            <w:rStyle w:val="Hyperlink"/>
            <w:noProof/>
          </w:rPr>
          <w:t>Diagram Alir Pemisahan Bulu dan Kelopak Mata</w:t>
        </w:r>
        <w:r w:rsidR="00941F6C">
          <w:rPr>
            <w:noProof/>
            <w:webHidden/>
          </w:rPr>
          <w:tab/>
        </w:r>
        <w:r w:rsidR="00941F6C">
          <w:rPr>
            <w:noProof/>
            <w:webHidden/>
          </w:rPr>
          <w:fldChar w:fldCharType="begin"/>
        </w:r>
        <w:r w:rsidR="00941F6C">
          <w:rPr>
            <w:noProof/>
            <w:webHidden/>
          </w:rPr>
          <w:instrText xml:space="preserve"> PAGEREF _Toc453763552 \h </w:instrText>
        </w:r>
        <w:r w:rsidR="00941F6C">
          <w:rPr>
            <w:noProof/>
            <w:webHidden/>
          </w:rPr>
        </w:r>
        <w:r w:rsidR="00941F6C">
          <w:rPr>
            <w:noProof/>
            <w:webHidden/>
          </w:rPr>
          <w:fldChar w:fldCharType="separate"/>
        </w:r>
        <w:r w:rsidR="00590976">
          <w:rPr>
            <w:noProof/>
            <w:webHidden/>
          </w:rPr>
          <w:t>38</w:t>
        </w:r>
        <w:r w:rsidR="00941F6C">
          <w:rPr>
            <w:noProof/>
            <w:webHidden/>
          </w:rPr>
          <w:fldChar w:fldCharType="end"/>
        </w:r>
      </w:hyperlink>
    </w:p>
    <w:p w14:paraId="5BA41964"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53"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.8</w:t>
        </w:r>
        <w:r w:rsidR="00941F6C" w:rsidRPr="001B3032">
          <w:rPr>
            <w:rStyle w:val="Hyperlink"/>
            <w:noProof/>
            <w:lang w:val="en-US"/>
          </w:rPr>
          <w:t xml:space="preserve"> </w:t>
        </w:r>
        <w:r w:rsidR="00941F6C" w:rsidRPr="001B3032">
          <w:rPr>
            <w:rStyle w:val="Hyperlink"/>
            <w:noProof/>
          </w:rPr>
          <w:t>Diagram Alir Normalisasi Iris</w:t>
        </w:r>
        <w:r w:rsidR="00941F6C">
          <w:rPr>
            <w:noProof/>
            <w:webHidden/>
          </w:rPr>
          <w:tab/>
        </w:r>
        <w:r w:rsidR="00941F6C">
          <w:rPr>
            <w:noProof/>
            <w:webHidden/>
          </w:rPr>
          <w:fldChar w:fldCharType="begin"/>
        </w:r>
        <w:r w:rsidR="00941F6C">
          <w:rPr>
            <w:noProof/>
            <w:webHidden/>
          </w:rPr>
          <w:instrText xml:space="preserve"> PAGEREF _Toc453763553 \h </w:instrText>
        </w:r>
        <w:r w:rsidR="00941F6C">
          <w:rPr>
            <w:noProof/>
            <w:webHidden/>
          </w:rPr>
        </w:r>
        <w:r w:rsidR="00941F6C">
          <w:rPr>
            <w:noProof/>
            <w:webHidden/>
          </w:rPr>
          <w:fldChar w:fldCharType="separate"/>
        </w:r>
        <w:r w:rsidR="00590976">
          <w:rPr>
            <w:noProof/>
            <w:webHidden/>
          </w:rPr>
          <w:t>39</w:t>
        </w:r>
        <w:r w:rsidR="00941F6C">
          <w:rPr>
            <w:noProof/>
            <w:webHidden/>
          </w:rPr>
          <w:fldChar w:fldCharType="end"/>
        </w:r>
      </w:hyperlink>
    </w:p>
    <w:p w14:paraId="416F06D1"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54"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.9</w:t>
        </w:r>
        <w:r w:rsidR="00941F6C" w:rsidRPr="001B3032">
          <w:rPr>
            <w:rStyle w:val="Hyperlink"/>
            <w:noProof/>
            <w:lang w:val="en-US"/>
          </w:rPr>
          <w:t xml:space="preserve"> </w:t>
        </w:r>
        <w:r w:rsidR="00941F6C" w:rsidRPr="001B3032">
          <w:rPr>
            <w:rStyle w:val="Hyperlink"/>
            <w:i/>
            <w:noProof/>
          </w:rPr>
          <w:t xml:space="preserve">Pseudocode </w:t>
        </w:r>
        <w:r w:rsidR="00941F6C" w:rsidRPr="001B3032">
          <w:rPr>
            <w:rStyle w:val="Hyperlink"/>
            <w:noProof/>
          </w:rPr>
          <w:t>Dekomposisi Wavelet</w:t>
        </w:r>
        <w:r w:rsidR="00941F6C">
          <w:rPr>
            <w:noProof/>
            <w:webHidden/>
          </w:rPr>
          <w:tab/>
        </w:r>
        <w:r w:rsidR="00941F6C">
          <w:rPr>
            <w:noProof/>
            <w:webHidden/>
          </w:rPr>
          <w:fldChar w:fldCharType="begin"/>
        </w:r>
        <w:r w:rsidR="00941F6C">
          <w:rPr>
            <w:noProof/>
            <w:webHidden/>
          </w:rPr>
          <w:instrText xml:space="preserve"> PAGEREF _Toc453763554 \h </w:instrText>
        </w:r>
        <w:r w:rsidR="00941F6C">
          <w:rPr>
            <w:noProof/>
            <w:webHidden/>
          </w:rPr>
        </w:r>
        <w:r w:rsidR="00941F6C">
          <w:rPr>
            <w:noProof/>
            <w:webHidden/>
          </w:rPr>
          <w:fldChar w:fldCharType="separate"/>
        </w:r>
        <w:r w:rsidR="00590976">
          <w:rPr>
            <w:noProof/>
            <w:webHidden/>
          </w:rPr>
          <w:t>41</w:t>
        </w:r>
        <w:r w:rsidR="00941F6C">
          <w:rPr>
            <w:noProof/>
            <w:webHidden/>
          </w:rPr>
          <w:fldChar w:fldCharType="end"/>
        </w:r>
      </w:hyperlink>
    </w:p>
    <w:p w14:paraId="5B655292"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55"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.10</w:t>
        </w:r>
        <w:r w:rsidR="00941F6C" w:rsidRPr="001B3032">
          <w:rPr>
            <w:rStyle w:val="Hyperlink"/>
            <w:noProof/>
            <w:lang w:val="en-US"/>
          </w:rPr>
          <w:t xml:space="preserve"> </w:t>
        </w:r>
        <w:r w:rsidR="00941F6C" w:rsidRPr="001B3032">
          <w:rPr>
            <w:rStyle w:val="Hyperlink"/>
            <w:noProof/>
          </w:rPr>
          <w:t>Diagram Alir Pembuatan Fitur Biner</w:t>
        </w:r>
        <w:r w:rsidR="00941F6C">
          <w:rPr>
            <w:noProof/>
            <w:webHidden/>
          </w:rPr>
          <w:tab/>
        </w:r>
        <w:r w:rsidR="00941F6C">
          <w:rPr>
            <w:noProof/>
            <w:webHidden/>
          </w:rPr>
          <w:fldChar w:fldCharType="begin"/>
        </w:r>
        <w:r w:rsidR="00941F6C">
          <w:rPr>
            <w:noProof/>
            <w:webHidden/>
          </w:rPr>
          <w:instrText xml:space="preserve"> PAGEREF _Toc453763555 \h </w:instrText>
        </w:r>
        <w:r w:rsidR="00941F6C">
          <w:rPr>
            <w:noProof/>
            <w:webHidden/>
          </w:rPr>
        </w:r>
        <w:r w:rsidR="00941F6C">
          <w:rPr>
            <w:noProof/>
            <w:webHidden/>
          </w:rPr>
          <w:fldChar w:fldCharType="separate"/>
        </w:r>
        <w:r w:rsidR="00590976">
          <w:rPr>
            <w:noProof/>
            <w:webHidden/>
          </w:rPr>
          <w:t>42</w:t>
        </w:r>
        <w:r w:rsidR="00941F6C">
          <w:rPr>
            <w:noProof/>
            <w:webHidden/>
          </w:rPr>
          <w:fldChar w:fldCharType="end"/>
        </w:r>
      </w:hyperlink>
    </w:p>
    <w:p w14:paraId="591D924A"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56"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.11</w:t>
        </w:r>
        <w:r w:rsidR="00941F6C" w:rsidRPr="001B3032">
          <w:rPr>
            <w:rStyle w:val="Hyperlink"/>
            <w:noProof/>
            <w:lang w:val="en-US"/>
          </w:rPr>
          <w:t xml:space="preserve"> </w:t>
        </w:r>
        <w:r w:rsidR="00941F6C" w:rsidRPr="001B3032">
          <w:rPr>
            <w:rStyle w:val="Hyperlink"/>
            <w:noProof/>
          </w:rPr>
          <w:t xml:space="preserve">Diagram Alir Klasifikasi SVM menggunakan Fitur </w:t>
        </w:r>
        <w:r w:rsidR="00941F6C" w:rsidRPr="001B3032">
          <w:rPr>
            <w:rStyle w:val="Hyperlink"/>
            <w:i/>
            <w:noProof/>
          </w:rPr>
          <w:t>Wavelet Haar</w:t>
        </w:r>
        <w:r w:rsidR="00941F6C">
          <w:rPr>
            <w:noProof/>
            <w:webHidden/>
          </w:rPr>
          <w:tab/>
        </w:r>
        <w:r w:rsidR="00941F6C">
          <w:rPr>
            <w:noProof/>
            <w:webHidden/>
          </w:rPr>
          <w:fldChar w:fldCharType="begin"/>
        </w:r>
        <w:r w:rsidR="00941F6C">
          <w:rPr>
            <w:noProof/>
            <w:webHidden/>
          </w:rPr>
          <w:instrText xml:space="preserve"> PAGEREF _Toc453763556 \h </w:instrText>
        </w:r>
        <w:r w:rsidR="00941F6C">
          <w:rPr>
            <w:noProof/>
            <w:webHidden/>
          </w:rPr>
        </w:r>
        <w:r w:rsidR="00941F6C">
          <w:rPr>
            <w:noProof/>
            <w:webHidden/>
          </w:rPr>
          <w:fldChar w:fldCharType="separate"/>
        </w:r>
        <w:r w:rsidR="00590976">
          <w:rPr>
            <w:noProof/>
            <w:webHidden/>
          </w:rPr>
          <w:t>44</w:t>
        </w:r>
        <w:r w:rsidR="00941F6C">
          <w:rPr>
            <w:noProof/>
            <w:webHidden/>
          </w:rPr>
          <w:fldChar w:fldCharType="end"/>
        </w:r>
      </w:hyperlink>
    </w:p>
    <w:p w14:paraId="5E820642"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57"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.12</w:t>
        </w:r>
        <w:r w:rsidR="00941F6C" w:rsidRPr="001B3032">
          <w:rPr>
            <w:rStyle w:val="Hyperlink"/>
            <w:noProof/>
            <w:lang w:val="en-US"/>
          </w:rPr>
          <w:t xml:space="preserve"> </w:t>
        </w:r>
        <w:r w:rsidR="00941F6C" w:rsidRPr="001B3032">
          <w:rPr>
            <w:rStyle w:val="Hyperlink"/>
            <w:noProof/>
          </w:rPr>
          <w:t xml:space="preserve">Diagram Alir Klasifikasi SVM menggunakan Fitur </w:t>
        </w:r>
        <w:r w:rsidR="00941F6C" w:rsidRPr="001B3032">
          <w:rPr>
            <w:rStyle w:val="Hyperlink"/>
            <w:i/>
            <w:noProof/>
          </w:rPr>
          <w:t>Log-Gabor</w:t>
        </w:r>
        <w:r w:rsidR="00941F6C">
          <w:rPr>
            <w:noProof/>
            <w:webHidden/>
          </w:rPr>
          <w:tab/>
        </w:r>
        <w:r w:rsidR="00941F6C">
          <w:rPr>
            <w:noProof/>
            <w:webHidden/>
          </w:rPr>
          <w:fldChar w:fldCharType="begin"/>
        </w:r>
        <w:r w:rsidR="00941F6C">
          <w:rPr>
            <w:noProof/>
            <w:webHidden/>
          </w:rPr>
          <w:instrText xml:space="preserve"> PAGEREF _Toc453763557 \h </w:instrText>
        </w:r>
        <w:r w:rsidR="00941F6C">
          <w:rPr>
            <w:noProof/>
            <w:webHidden/>
          </w:rPr>
        </w:r>
        <w:r w:rsidR="00941F6C">
          <w:rPr>
            <w:noProof/>
            <w:webHidden/>
          </w:rPr>
          <w:fldChar w:fldCharType="separate"/>
        </w:r>
        <w:r w:rsidR="00590976">
          <w:rPr>
            <w:noProof/>
            <w:webHidden/>
          </w:rPr>
          <w:t>45</w:t>
        </w:r>
        <w:r w:rsidR="00941F6C">
          <w:rPr>
            <w:noProof/>
            <w:webHidden/>
          </w:rPr>
          <w:fldChar w:fldCharType="end"/>
        </w:r>
      </w:hyperlink>
    </w:p>
    <w:p w14:paraId="3D3708F7"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58"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.13</w:t>
        </w:r>
        <w:r w:rsidR="00941F6C" w:rsidRPr="001B3032">
          <w:rPr>
            <w:rStyle w:val="Hyperlink"/>
            <w:noProof/>
            <w:lang w:val="en-US"/>
          </w:rPr>
          <w:t xml:space="preserve"> </w:t>
        </w:r>
        <w:r w:rsidR="00941F6C" w:rsidRPr="001B3032">
          <w:rPr>
            <w:rStyle w:val="Hyperlink"/>
            <w:noProof/>
          </w:rPr>
          <w:t xml:space="preserve">Diagram Alir </w:t>
        </w:r>
        <w:r w:rsidR="00941F6C" w:rsidRPr="001B3032">
          <w:rPr>
            <w:rStyle w:val="Hyperlink"/>
            <w:i/>
            <w:noProof/>
          </w:rPr>
          <w:t xml:space="preserve">Hamming distance </w:t>
        </w:r>
        <w:r w:rsidR="00941F6C" w:rsidRPr="001B3032">
          <w:rPr>
            <w:rStyle w:val="Hyperlink"/>
            <w:noProof/>
          </w:rPr>
          <w:t xml:space="preserve">menggunakan Fitur </w:t>
        </w:r>
        <w:r w:rsidR="00941F6C" w:rsidRPr="001B3032">
          <w:rPr>
            <w:rStyle w:val="Hyperlink"/>
            <w:i/>
            <w:noProof/>
          </w:rPr>
          <w:t>Log-Gabor</w:t>
        </w:r>
        <w:r w:rsidR="00941F6C">
          <w:rPr>
            <w:noProof/>
            <w:webHidden/>
          </w:rPr>
          <w:tab/>
        </w:r>
        <w:r w:rsidR="00941F6C">
          <w:rPr>
            <w:noProof/>
            <w:webHidden/>
          </w:rPr>
          <w:fldChar w:fldCharType="begin"/>
        </w:r>
        <w:r w:rsidR="00941F6C">
          <w:rPr>
            <w:noProof/>
            <w:webHidden/>
          </w:rPr>
          <w:instrText xml:space="preserve"> PAGEREF _Toc453763558 \h </w:instrText>
        </w:r>
        <w:r w:rsidR="00941F6C">
          <w:rPr>
            <w:noProof/>
            <w:webHidden/>
          </w:rPr>
        </w:r>
        <w:r w:rsidR="00941F6C">
          <w:rPr>
            <w:noProof/>
            <w:webHidden/>
          </w:rPr>
          <w:fldChar w:fldCharType="separate"/>
        </w:r>
        <w:r w:rsidR="00590976">
          <w:rPr>
            <w:noProof/>
            <w:webHidden/>
          </w:rPr>
          <w:t>46</w:t>
        </w:r>
        <w:r w:rsidR="00941F6C">
          <w:rPr>
            <w:noProof/>
            <w:webHidden/>
          </w:rPr>
          <w:fldChar w:fldCharType="end"/>
        </w:r>
      </w:hyperlink>
    </w:p>
    <w:p w14:paraId="035FB04B"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59"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.14</w:t>
        </w:r>
        <w:r w:rsidR="00941F6C" w:rsidRPr="001B3032">
          <w:rPr>
            <w:rStyle w:val="Hyperlink"/>
            <w:noProof/>
            <w:lang w:val="en-US"/>
          </w:rPr>
          <w:t xml:space="preserve"> </w:t>
        </w:r>
        <w:r w:rsidR="00941F6C" w:rsidRPr="001B3032">
          <w:rPr>
            <w:rStyle w:val="Hyperlink"/>
            <w:noProof/>
          </w:rPr>
          <w:t xml:space="preserve">Diagram Alir </w:t>
        </w:r>
        <w:r w:rsidR="00941F6C" w:rsidRPr="001B3032">
          <w:rPr>
            <w:rStyle w:val="Hyperlink"/>
            <w:i/>
            <w:noProof/>
          </w:rPr>
          <w:t xml:space="preserve">Hamming distance </w:t>
        </w:r>
        <w:r w:rsidR="00941F6C" w:rsidRPr="001B3032">
          <w:rPr>
            <w:rStyle w:val="Hyperlink"/>
            <w:noProof/>
          </w:rPr>
          <w:t>menggunakan Fitur Wavelet</w:t>
        </w:r>
        <w:r w:rsidR="00941F6C">
          <w:rPr>
            <w:noProof/>
            <w:webHidden/>
          </w:rPr>
          <w:tab/>
        </w:r>
        <w:r w:rsidR="00941F6C">
          <w:rPr>
            <w:noProof/>
            <w:webHidden/>
          </w:rPr>
          <w:fldChar w:fldCharType="begin"/>
        </w:r>
        <w:r w:rsidR="00941F6C">
          <w:rPr>
            <w:noProof/>
            <w:webHidden/>
          </w:rPr>
          <w:instrText xml:space="preserve"> PAGEREF _Toc453763559 \h </w:instrText>
        </w:r>
        <w:r w:rsidR="00941F6C">
          <w:rPr>
            <w:noProof/>
            <w:webHidden/>
          </w:rPr>
        </w:r>
        <w:r w:rsidR="00941F6C">
          <w:rPr>
            <w:noProof/>
            <w:webHidden/>
          </w:rPr>
          <w:fldChar w:fldCharType="separate"/>
        </w:r>
        <w:r w:rsidR="00590976">
          <w:rPr>
            <w:noProof/>
            <w:webHidden/>
          </w:rPr>
          <w:t>47</w:t>
        </w:r>
        <w:r w:rsidR="00941F6C">
          <w:rPr>
            <w:noProof/>
            <w:webHidden/>
          </w:rPr>
          <w:fldChar w:fldCharType="end"/>
        </w:r>
      </w:hyperlink>
    </w:p>
    <w:p w14:paraId="08FAE871"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60"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.15</w:t>
        </w:r>
        <w:r w:rsidR="00941F6C" w:rsidRPr="001B3032">
          <w:rPr>
            <w:rStyle w:val="Hyperlink"/>
            <w:noProof/>
            <w:lang w:val="en-US"/>
          </w:rPr>
          <w:t xml:space="preserve"> </w:t>
        </w:r>
        <w:r w:rsidR="00941F6C" w:rsidRPr="001B3032">
          <w:rPr>
            <w:rStyle w:val="Hyperlink"/>
            <w:noProof/>
          </w:rPr>
          <w:t>Desain Antarmuka</w:t>
        </w:r>
        <w:r w:rsidR="00941F6C">
          <w:rPr>
            <w:noProof/>
            <w:webHidden/>
          </w:rPr>
          <w:tab/>
        </w:r>
        <w:r w:rsidR="00941F6C">
          <w:rPr>
            <w:noProof/>
            <w:webHidden/>
          </w:rPr>
          <w:fldChar w:fldCharType="begin"/>
        </w:r>
        <w:r w:rsidR="00941F6C">
          <w:rPr>
            <w:noProof/>
            <w:webHidden/>
          </w:rPr>
          <w:instrText xml:space="preserve"> PAGEREF _Toc453763560 \h </w:instrText>
        </w:r>
        <w:r w:rsidR="00941F6C">
          <w:rPr>
            <w:noProof/>
            <w:webHidden/>
          </w:rPr>
        </w:r>
        <w:r w:rsidR="00941F6C">
          <w:rPr>
            <w:noProof/>
            <w:webHidden/>
          </w:rPr>
          <w:fldChar w:fldCharType="separate"/>
        </w:r>
        <w:r w:rsidR="00590976">
          <w:rPr>
            <w:noProof/>
            <w:webHidden/>
          </w:rPr>
          <w:t>48</w:t>
        </w:r>
        <w:r w:rsidR="00941F6C">
          <w:rPr>
            <w:noProof/>
            <w:webHidden/>
          </w:rPr>
          <w:fldChar w:fldCharType="end"/>
        </w:r>
      </w:hyperlink>
    </w:p>
    <w:p w14:paraId="1CB3FD90"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61" w:history="1">
        <w:r w:rsidR="00941F6C" w:rsidRPr="001B3032">
          <w:rPr>
            <w:rStyle w:val="Hyperlink"/>
            <w:noProof/>
          </w:rPr>
          <w:t xml:space="preserve">Gambar </w:t>
        </w:r>
        <w:r w:rsidR="00941F6C" w:rsidRPr="001B3032">
          <w:rPr>
            <w:rStyle w:val="Hyperlink"/>
            <w:noProof/>
            <w:lang w:val="en-US"/>
          </w:rPr>
          <w:t>4</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Implementasi Antarmuka</w:t>
        </w:r>
        <w:r w:rsidR="00941F6C">
          <w:rPr>
            <w:noProof/>
            <w:webHidden/>
          </w:rPr>
          <w:tab/>
        </w:r>
        <w:r w:rsidR="00941F6C">
          <w:rPr>
            <w:noProof/>
            <w:webHidden/>
          </w:rPr>
          <w:fldChar w:fldCharType="begin"/>
        </w:r>
        <w:r w:rsidR="00941F6C">
          <w:rPr>
            <w:noProof/>
            <w:webHidden/>
          </w:rPr>
          <w:instrText xml:space="preserve"> PAGEREF _Toc453763561 \h </w:instrText>
        </w:r>
        <w:r w:rsidR="00941F6C">
          <w:rPr>
            <w:noProof/>
            <w:webHidden/>
          </w:rPr>
        </w:r>
        <w:r w:rsidR="00941F6C">
          <w:rPr>
            <w:noProof/>
            <w:webHidden/>
          </w:rPr>
          <w:fldChar w:fldCharType="separate"/>
        </w:r>
        <w:r w:rsidR="00590976">
          <w:rPr>
            <w:noProof/>
            <w:webHidden/>
          </w:rPr>
          <w:t>67</w:t>
        </w:r>
        <w:r w:rsidR="00941F6C">
          <w:rPr>
            <w:noProof/>
            <w:webHidden/>
          </w:rPr>
          <w:fldChar w:fldCharType="end"/>
        </w:r>
      </w:hyperlink>
    </w:p>
    <w:p w14:paraId="40132DDE"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562" w:history="1">
        <w:r w:rsidR="00941F6C" w:rsidRPr="001B3032">
          <w:rPr>
            <w:rStyle w:val="Hyperlink"/>
            <w:noProof/>
          </w:rPr>
          <w:t xml:space="preserve">Gambar </w:t>
        </w:r>
        <w:r w:rsidR="00941F6C" w:rsidRPr="001B3032">
          <w:rPr>
            <w:rStyle w:val="Hyperlink"/>
            <w:noProof/>
            <w:lang w:val="en-US"/>
          </w:rPr>
          <w:t>5</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Sampel hasil praproses pada citra mata 001_1_1.bmp</w:t>
        </w:r>
        <w:r w:rsidR="00941F6C">
          <w:rPr>
            <w:noProof/>
            <w:webHidden/>
          </w:rPr>
          <w:tab/>
        </w:r>
        <w:r w:rsidR="00941F6C">
          <w:rPr>
            <w:noProof/>
            <w:webHidden/>
          </w:rPr>
          <w:fldChar w:fldCharType="begin"/>
        </w:r>
        <w:r w:rsidR="00941F6C">
          <w:rPr>
            <w:noProof/>
            <w:webHidden/>
          </w:rPr>
          <w:instrText xml:space="preserve"> PAGEREF _Toc453763562 \h </w:instrText>
        </w:r>
        <w:r w:rsidR="00941F6C">
          <w:rPr>
            <w:noProof/>
            <w:webHidden/>
          </w:rPr>
        </w:r>
        <w:r w:rsidR="00941F6C">
          <w:rPr>
            <w:noProof/>
            <w:webHidden/>
          </w:rPr>
          <w:fldChar w:fldCharType="separate"/>
        </w:r>
        <w:r w:rsidR="00590976">
          <w:rPr>
            <w:noProof/>
            <w:webHidden/>
          </w:rPr>
          <w:t>70</w:t>
        </w:r>
        <w:r w:rsidR="00941F6C">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6"/>
          <w:headerReference w:type="default" r:id="rId57"/>
          <w:footerReference w:type="even" r:id="rId58"/>
          <w:footerReference w:type="default" r:id="rId59"/>
          <w:headerReference w:type="first" r:id="rId60"/>
          <w:footerReference w:type="first" r:id="rId61"/>
          <w:pgSz w:w="8392" w:h="11907" w:code="11"/>
          <w:pgMar w:top="1418" w:right="1134" w:bottom="1418" w:left="1418" w:header="720" w:footer="720" w:gutter="284"/>
          <w:pgNumType w:fmt="lowerRoman"/>
          <w:cols w:space="720"/>
          <w:titlePg/>
          <w:docGrid w:linePitch="360"/>
        </w:sectPr>
      </w:pPr>
      <w:r w:rsidRPr="00962831">
        <w:fldChar w:fldCharType="end"/>
      </w:r>
    </w:p>
    <w:p w14:paraId="0D84A5AC" w14:textId="528D4956" w:rsidR="003F2BBF" w:rsidRPr="00962831" w:rsidRDefault="000D256C" w:rsidP="002F1AED">
      <w:pPr>
        <w:pStyle w:val="Heading1"/>
        <w:numPr>
          <w:ilvl w:val="0"/>
          <w:numId w:val="0"/>
        </w:numPr>
      </w:pPr>
      <w:bookmarkStart w:id="36" w:name="_Toc236585576"/>
      <w:bookmarkStart w:id="37" w:name="_Toc263602514"/>
      <w:bookmarkStart w:id="38" w:name="_Toc297322778"/>
      <w:bookmarkStart w:id="39" w:name="_Toc453233620"/>
      <w:r w:rsidRPr="00962831">
        <w:lastRenderedPageBreak/>
        <w:t>DAFTAR TABEL</w:t>
      </w:r>
      <w:bookmarkEnd w:id="36"/>
      <w:bookmarkEnd w:id="37"/>
      <w:bookmarkEnd w:id="38"/>
      <w:bookmarkEnd w:id="39"/>
    </w:p>
    <w:p w14:paraId="009F4228" w14:textId="77777777" w:rsidR="00941F6C"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3763775" w:history="1">
        <w:r w:rsidR="00941F6C" w:rsidRPr="00BA6CD4">
          <w:rPr>
            <w:rStyle w:val="Hyperlink"/>
            <w:noProof/>
          </w:rPr>
          <w:t xml:space="preserve">Tabel </w:t>
        </w:r>
        <w:r w:rsidR="00941F6C" w:rsidRPr="00BA6CD4">
          <w:rPr>
            <w:rStyle w:val="Hyperlink"/>
            <w:noProof/>
            <w:lang w:val="en-US"/>
          </w:rPr>
          <w:t>2</w:t>
        </w:r>
        <w:r w:rsidR="00941F6C" w:rsidRPr="00BA6CD4">
          <w:rPr>
            <w:rStyle w:val="Hyperlink"/>
            <w:noProof/>
          </w:rPr>
          <w:t>.1</w:t>
        </w:r>
        <w:r w:rsidR="00941F6C" w:rsidRPr="00BA6CD4">
          <w:rPr>
            <w:rStyle w:val="Hyperlink"/>
            <w:noProof/>
            <w:lang w:val="en-US"/>
          </w:rPr>
          <w:t xml:space="preserve"> </w:t>
        </w:r>
        <w:r w:rsidR="00941F6C" w:rsidRPr="00BA6CD4">
          <w:rPr>
            <w:rStyle w:val="Hyperlink"/>
            <w:noProof/>
          </w:rPr>
          <w:t>Operasi XOR</w:t>
        </w:r>
        <w:r w:rsidR="00941F6C">
          <w:rPr>
            <w:noProof/>
            <w:webHidden/>
          </w:rPr>
          <w:tab/>
        </w:r>
        <w:r w:rsidR="00941F6C">
          <w:rPr>
            <w:noProof/>
            <w:webHidden/>
          </w:rPr>
          <w:fldChar w:fldCharType="begin"/>
        </w:r>
        <w:r w:rsidR="00941F6C">
          <w:rPr>
            <w:noProof/>
            <w:webHidden/>
          </w:rPr>
          <w:instrText xml:space="preserve"> PAGEREF _Toc453763775 \h </w:instrText>
        </w:r>
        <w:r w:rsidR="00941F6C">
          <w:rPr>
            <w:noProof/>
            <w:webHidden/>
          </w:rPr>
        </w:r>
        <w:r w:rsidR="00941F6C">
          <w:rPr>
            <w:noProof/>
            <w:webHidden/>
          </w:rPr>
          <w:fldChar w:fldCharType="separate"/>
        </w:r>
        <w:r w:rsidR="00590976">
          <w:rPr>
            <w:noProof/>
            <w:webHidden/>
          </w:rPr>
          <w:t>24</w:t>
        </w:r>
        <w:r w:rsidR="00941F6C">
          <w:rPr>
            <w:noProof/>
            <w:webHidden/>
          </w:rPr>
          <w:fldChar w:fldCharType="end"/>
        </w:r>
      </w:hyperlink>
    </w:p>
    <w:p w14:paraId="78B9A14A"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76" w:history="1">
        <w:r w:rsidR="00941F6C" w:rsidRPr="00BA6CD4">
          <w:rPr>
            <w:rStyle w:val="Hyperlink"/>
            <w:noProof/>
          </w:rPr>
          <w:t xml:space="preserve">Tabel </w:t>
        </w:r>
        <w:r w:rsidR="00941F6C" w:rsidRPr="00BA6CD4">
          <w:rPr>
            <w:rStyle w:val="Hyperlink"/>
            <w:noProof/>
            <w:lang w:val="en-US"/>
          </w:rPr>
          <w:t>3</w:t>
        </w:r>
        <w:r w:rsidR="00941F6C" w:rsidRPr="00BA6CD4">
          <w:rPr>
            <w:rStyle w:val="Hyperlink"/>
            <w:noProof/>
          </w:rPr>
          <w:t>.1</w:t>
        </w:r>
        <w:r w:rsidR="00941F6C" w:rsidRPr="00BA6CD4">
          <w:rPr>
            <w:rStyle w:val="Hyperlink"/>
            <w:noProof/>
            <w:lang w:val="en-US"/>
          </w:rPr>
          <w:t xml:space="preserve"> </w:t>
        </w:r>
        <w:r w:rsidR="00941F6C" w:rsidRPr="00BA6CD4">
          <w:rPr>
            <w:rStyle w:val="Hyperlink"/>
            <w:noProof/>
          </w:rPr>
          <w:t>Data Proses</w:t>
        </w:r>
        <w:r w:rsidR="00941F6C">
          <w:rPr>
            <w:noProof/>
            <w:webHidden/>
          </w:rPr>
          <w:tab/>
        </w:r>
        <w:r w:rsidR="00941F6C">
          <w:rPr>
            <w:noProof/>
            <w:webHidden/>
          </w:rPr>
          <w:fldChar w:fldCharType="begin"/>
        </w:r>
        <w:r w:rsidR="00941F6C">
          <w:rPr>
            <w:noProof/>
            <w:webHidden/>
          </w:rPr>
          <w:instrText xml:space="preserve"> PAGEREF _Toc453763776 \h </w:instrText>
        </w:r>
        <w:r w:rsidR="00941F6C">
          <w:rPr>
            <w:noProof/>
            <w:webHidden/>
          </w:rPr>
        </w:r>
        <w:r w:rsidR="00941F6C">
          <w:rPr>
            <w:noProof/>
            <w:webHidden/>
          </w:rPr>
          <w:fldChar w:fldCharType="separate"/>
        </w:r>
        <w:r w:rsidR="00590976">
          <w:rPr>
            <w:noProof/>
            <w:webHidden/>
          </w:rPr>
          <w:t>29</w:t>
        </w:r>
        <w:r w:rsidR="00941F6C">
          <w:rPr>
            <w:noProof/>
            <w:webHidden/>
          </w:rPr>
          <w:fldChar w:fldCharType="end"/>
        </w:r>
      </w:hyperlink>
    </w:p>
    <w:p w14:paraId="046D8CE6"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77" w:history="1">
        <w:r w:rsidR="00941F6C" w:rsidRPr="00BA6CD4">
          <w:rPr>
            <w:rStyle w:val="Hyperlink"/>
            <w:noProof/>
          </w:rPr>
          <w:t xml:space="preserve">Tabel </w:t>
        </w:r>
        <w:r w:rsidR="00941F6C" w:rsidRPr="00BA6CD4">
          <w:rPr>
            <w:rStyle w:val="Hyperlink"/>
            <w:noProof/>
            <w:lang w:val="en-US"/>
          </w:rPr>
          <w:t>4</w:t>
        </w:r>
        <w:r w:rsidR="00941F6C" w:rsidRPr="00BA6CD4">
          <w:rPr>
            <w:rStyle w:val="Hyperlink"/>
            <w:noProof/>
          </w:rPr>
          <w:t>.1</w:t>
        </w:r>
        <w:r w:rsidR="00941F6C" w:rsidRPr="00BA6CD4">
          <w:rPr>
            <w:rStyle w:val="Hyperlink"/>
            <w:noProof/>
            <w:lang w:val="en-US"/>
          </w:rPr>
          <w:t xml:space="preserve"> Lingkungan Perancangan Perangkat Lunak</w:t>
        </w:r>
        <w:r w:rsidR="00941F6C">
          <w:rPr>
            <w:noProof/>
            <w:webHidden/>
          </w:rPr>
          <w:tab/>
        </w:r>
        <w:r w:rsidR="00941F6C">
          <w:rPr>
            <w:noProof/>
            <w:webHidden/>
          </w:rPr>
          <w:fldChar w:fldCharType="begin"/>
        </w:r>
        <w:r w:rsidR="00941F6C">
          <w:rPr>
            <w:noProof/>
            <w:webHidden/>
          </w:rPr>
          <w:instrText xml:space="preserve"> PAGEREF _Toc453763777 \h </w:instrText>
        </w:r>
        <w:r w:rsidR="00941F6C">
          <w:rPr>
            <w:noProof/>
            <w:webHidden/>
          </w:rPr>
        </w:r>
        <w:r w:rsidR="00941F6C">
          <w:rPr>
            <w:noProof/>
            <w:webHidden/>
          </w:rPr>
          <w:fldChar w:fldCharType="separate"/>
        </w:r>
        <w:r w:rsidR="00590976">
          <w:rPr>
            <w:noProof/>
            <w:webHidden/>
          </w:rPr>
          <w:t>49</w:t>
        </w:r>
        <w:r w:rsidR="00941F6C">
          <w:rPr>
            <w:noProof/>
            <w:webHidden/>
          </w:rPr>
          <w:fldChar w:fldCharType="end"/>
        </w:r>
      </w:hyperlink>
    </w:p>
    <w:p w14:paraId="79C2F9B1"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78" w:history="1">
        <w:r w:rsidR="00941F6C" w:rsidRPr="00BA6CD4">
          <w:rPr>
            <w:rStyle w:val="Hyperlink"/>
            <w:noProof/>
          </w:rPr>
          <w:t>Tabel 5.1</w:t>
        </w:r>
        <w:r w:rsidR="00941F6C" w:rsidRPr="00BA6CD4">
          <w:rPr>
            <w:rStyle w:val="Hyperlink"/>
            <w:noProof/>
            <w:lang w:val="en-US"/>
          </w:rPr>
          <w:t xml:space="preserve"> Lingkungan </w:t>
        </w:r>
        <w:r w:rsidR="00941F6C" w:rsidRPr="00BA6CD4">
          <w:rPr>
            <w:rStyle w:val="Hyperlink"/>
            <w:noProof/>
          </w:rPr>
          <w:t>Uji Coba</w:t>
        </w:r>
        <w:r w:rsidR="00941F6C" w:rsidRPr="00BA6CD4">
          <w:rPr>
            <w:rStyle w:val="Hyperlink"/>
            <w:noProof/>
            <w:lang w:val="en-US"/>
          </w:rPr>
          <w:t xml:space="preserve"> Perangkat Lunak</w:t>
        </w:r>
        <w:r w:rsidR="00941F6C">
          <w:rPr>
            <w:noProof/>
            <w:webHidden/>
          </w:rPr>
          <w:tab/>
        </w:r>
        <w:r w:rsidR="00941F6C">
          <w:rPr>
            <w:noProof/>
            <w:webHidden/>
          </w:rPr>
          <w:fldChar w:fldCharType="begin"/>
        </w:r>
        <w:r w:rsidR="00941F6C">
          <w:rPr>
            <w:noProof/>
            <w:webHidden/>
          </w:rPr>
          <w:instrText xml:space="preserve"> PAGEREF _Toc453763778 \h </w:instrText>
        </w:r>
        <w:r w:rsidR="00941F6C">
          <w:rPr>
            <w:noProof/>
            <w:webHidden/>
          </w:rPr>
        </w:r>
        <w:r w:rsidR="00941F6C">
          <w:rPr>
            <w:noProof/>
            <w:webHidden/>
          </w:rPr>
          <w:fldChar w:fldCharType="separate"/>
        </w:r>
        <w:r w:rsidR="00590976">
          <w:rPr>
            <w:noProof/>
            <w:webHidden/>
          </w:rPr>
          <w:t>69</w:t>
        </w:r>
        <w:r w:rsidR="00941F6C">
          <w:rPr>
            <w:noProof/>
            <w:webHidden/>
          </w:rPr>
          <w:fldChar w:fldCharType="end"/>
        </w:r>
      </w:hyperlink>
    </w:p>
    <w:p w14:paraId="47F1E699"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79" w:history="1">
        <w:r w:rsidR="00941F6C" w:rsidRPr="00BA6CD4">
          <w:rPr>
            <w:rStyle w:val="Hyperlink"/>
            <w:noProof/>
          </w:rPr>
          <w:t>Tabel 5.3</w:t>
        </w:r>
        <w:r w:rsidR="00941F6C" w:rsidRPr="00BA6CD4">
          <w:rPr>
            <w:rStyle w:val="Hyperlink"/>
            <w:noProof/>
            <w:lang w:val="en-US"/>
          </w:rPr>
          <w:t xml:space="preserve"> </w:t>
        </w:r>
        <w:r w:rsidR="00941F6C" w:rsidRPr="00BA6CD4">
          <w:rPr>
            <w:rStyle w:val="Hyperlink"/>
            <w:noProof/>
          </w:rPr>
          <w:t>Sampel fitur pada citra mata 001_1_1.bmp</w:t>
        </w:r>
        <w:r w:rsidR="00941F6C">
          <w:rPr>
            <w:noProof/>
            <w:webHidden/>
          </w:rPr>
          <w:tab/>
        </w:r>
        <w:r w:rsidR="00941F6C">
          <w:rPr>
            <w:noProof/>
            <w:webHidden/>
          </w:rPr>
          <w:fldChar w:fldCharType="begin"/>
        </w:r>
        <w:r w:rsidR="00941F6C">
          <w:rPr>
            <w:noProof/>
            <w:webHidden/>
          </w:rPr>
          <w:instrText xml:space="preserve"> PAGEREF _Toc453763779 \h </w:instrText>
        </w:r>
        <w:r w:rsidR="00941F6C">
          <w:rPr>
            <w:noProof/>
            <w:webHidden/>
          </w:rPr>
        </w:r>
        <w:r w:rsidR="00941F6C">
          <w:rPr>
            <w:noProof/>
            <w:webHidden/>
          </w:rPr>
          <w:fldChar w:fldCharType="separate"/>
        </w:r>
        <w:r w:rsidR="00590976">
          <w:rPr>
            <w:noProof/>
            <w:webHidden/>
          </w:rPr>
          <w:t>71</w:t>
        </w:r>
        <w:r w:rsidR="00941F6C">
          <w:rPr>
            <w:noProof/>
            <w:webHidden/>
          </w:rPr>
          <w:fldChar w:fldCharType="end"/>
        </w:r>
      </w:hyperlink>
    </w:p>
    <w:p w14:paraId="2628599E"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80"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.3</w:t>
        </w:r>
        <w:r w:rsidR="00941F6C" w:rsidRPr="00BA6CD4">
          <w:rPr>
            <w:rStyle w:val="Hyperlink"/>
            <w:noProof/>
            <w:lang w:val="en-US"/>
          </w:rPr>
          <w:t xml:space="preserve"> </w:t>
        </w:r>
        <w:r w:rsidR="00941F6C" w:rsidRPr="00BA6CD4">
          <w:rPr>
            <w:rStyle w:val="Hyperlink"/>
            <w:noProof/>
          </w:rPr>
          <w:t>Hasil Ujicoba 1</w:t>
        </w:r>
        <w:r w:rsidR="00941F6C">
          <w:rPr>
            <w:noProof/>
            <w:webHidden/>
          </w:rPr>
          <w:tab/>
        </w:r>
        <w:r w:rsidR="00941F6C">
          <w:rPr>
            <w:noProof/>
            <w:webHidden/>
          </w:rPr>
          <w:fldChar w:fldCharType="begin"/>
        </w:r>
        <w:r w:rsidR="00941F6C">
          <w:rPr>
            <w:noProof/>
            <w:webHidden/>
          </w:rPr>
          <w:instrText xml:space="preserve"> PAGEREF _Toc453763780 \h </w:instrText>
        </w:r>
        <w:r w:rsidR="00941F6C">
          <w:rPr>
            <w:noProof/>
            <w:webHidden/>
          </w:rPr>
        </w:r>
        <w:r w:rsidR="00941F6C">
          <w:rPr>
            <w:noProof/>
            <w:webHidden/>
          </w:rPr>
          <w:fldChar w:fldCharType="separate"/>
        </w:r>
        <w:r w:rsidR="00590976">
          <w:rPr>
            <w:noProof/>
            <w:webHidden/>
          </w:rPr>
          <w:t>73</w:t>
        </w:r>
        <w:r w:rsidR="00941F6C">
          <w:rPr>
            <w:noProof/>
            <w:webHidden/>
          </w:rPr>
          <w:fldChar w:fldCharType="end"/>
        </w:r>
      </w:hyperlink>
    </w:p>
    <w:p w14:paraId="7502DAA9"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81"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.4</w:t>
        </w:r>
        <w:r w:rsidR="00941F6C" w:rsidRPr="00BA6CD4">
          <w:rPr>
            <w:rStyle w:val="Hyperlink"/>
            <w:noProof/>
            <w:lang w:val="en-US"/>
          </w:rPr>
          <w:t xml:space="preserve"> </w:t>
        </w:r>
        <w:r w:rsidR="00941F6C" w:rsidRPr="00BA6CD4">
          <w:rPr>
            <w:rStyle w:val="Hyperlink"/>
            <w:noProof/>
          </w:rPr>
          <w:t>Hasil Ujicoba 2</w:t>
        </w:r>
        <w:r w:rsidR="00941F6C">
          <w:rPr>
            <w:noProof/>
            <w:webHidden/>
          </w:rPr>
          <w:tab/>
        </w:r>
        <w:r w:rsidR="00941F6C">
          <w:rPr>
            <w:noProof/>
            <w:webHidden/>
          </w:rPr>
          <w:fldChar w:fldCharType="begin"/>
        </w:r>
        <w:r w:rsidR="00941F6C">
          <w:rPr>
            <w:noProof/>
            <w:webHidden/>
          </w:rPr>
          <w:instrText xml:space="preserve"> PAGEREF _Toc453763781 \h </w:instrText>
        </w:r>
        <w:r w:rsidR="00941F6C">
          <w:rPr>
            <w:noProof/>
            <w:webHidden/>
          </w:rPr>
        </w:r>
        <w:r w:rsidR="00941F6C">
          <w:rPr>
            <w:noProof/>
            <w:webHidden/>
          </w:rPr>
          <w:fldChar w:fldCharType="separate"/>
        </w:r>
        <w:r w:rsidR="00590976">
          <w:rPr>
            <w:noProof/>
            <w:webHidden/>
          </w:rPr>
          <w:t>74</w:t>
        </w:r>
        <w:r w:rsidR="00941F6C">
          <w:rPr>
            <w:noProof/>
            <w:webHidden/>
          </w:rPr>
          <w:fldChar w:fldCharType="end"/>
        </w:r>
      </w:hyperlink>
    </w:p>
    <w:p w14:paraId="098B848D"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82"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.5</w:t>
        </w:r>
        <w:r w:rsidR="00941F6C" w:rsidRPr="00BA6CD4">
          <w:rPr>
            <w:rStyle w:val="Hyperlink"/>
            <w:noProof/>
            <w:lang w:val="en-US"/>
          </w:rPr>
          <w:t xml:space="preserve"> </w:t>
        </w:r>
        <w:r w:rsidR="00941F6C" w:rsidRPr="00BA6CD4">
          <w:rPr>
            <w:rStyle w:val="Hyperlink"/>
            <w:noProof/>
          </w:rPr>
          <w:t>Hasil Ujicoba 3</w:t>
        </w:r>
        <w:r w:rsidR="00941F6C">
          <w:rPr>
            <w:noProof/>
            <w:webHidden/>
          </w:rPr>
          <w:tab/>
        </w:r>
        <w:r w:rsidR="00941F6C">
          <w:rPr>
            <w:noProof/>
            <w:webHidden/>
          </w:rPr>
          <w:fldChar w:fldCharType="begin"/>
        </w:r>
        <w:r w:rsidR="00941F6C">
          <w:rPr>
            <w:noProof/>
            <w:webHidden/>
          </w:rPr>
          <w:instrText xml:space="preserve"> PAGEREF _Toc453763782 \h </w:instrText>
        </w:r>
        <w:r w:rsidR="00941F6C">
          <w:rPr>
            <w:noProof/>
            <w:webHidden/>
          </w:rPr>
        </w:r>
        <w:r w:rsidR="00941F6C">
          <w:rPr>
            <w:noProof/>
            <w:webHidden/>
          </w:rPr>
          <w:fldChar w:fldCharType="separate"/>
        </w:r>
        <w:r w:rsidR="00590976">
          <w:rPr>
            <w:noProof/>
            <w:webHidden/>
          </w:rPr>
          <w:t>75</w:t>
        </w:r>
        <w:r w:rsidR="00941F6C">
          <w:rPr>
            <w:noProof/>
            <w:webHidden/>
          </w:rPr>
          <w:fldChar w:fldCharType="end"/>
        </w:r>
      </w:hyperlink>
    </w:p>
    <w:p w14:paraId="4868D224"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83"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.6</w:t>
        </w:r>
        <w:r w:rsidR="00941F6C" w:rsidRPr="00BA6CD4">
          <w:rPr>
            <w:rStyle w:val="Hyperlink"/>
            <w:noProof/>
            <w:lang w:val="en-US"/>
          </w:rPr>
          <w:t xml:space="preserve"> </w:t>
        </w:r>
        <w:r w:rsidR="00941F6C" w:rsidRPr="00BA6CD4">
          <w:rPr>
            <w:rStyle w:val="Hyperlink"/>
            <w:noProof/>
          </w:rPr>
          <w:t>Hasil Ujicoba 4</w:t>
        </w:r>
        <w:r w:rsidR="00941F6C">
          <w:rPr>
            <w:noProof/>
            <w:webHidden/>
          </w:rPr>
          <w:tab/>
        </w:r>
        <w:r w:rsidR="00941F6C">
          <w:rPr>
            <w:noProof/>
            <w:webHidden/>
          </w:rPr>
          <w:fldChar w:fldCharType="begin"/>
        </w:r>
        <w:r w:rsidR="00941F6C">
          <w:rPr>
            <w:noProof/>
            <w:webHidden/>
          </w:rPr>
          <w:instrText xml:space="preserve"> PAGEREF _Toc453763783 \h </w:instrText>
        </w:r>
        <w:r w:rsidR="00941F6C">
          <w:rPr>
            <w:noProof/>
            <w:webHidden/>
          </w:rPr>
        </w:r>
        <w:r w:rsidR="00941F6C">
          <w:rPr>
            <w:noProof/>
            <w:webHidden/>
          </w:rPr>
          <w:fldChar w:fldCharType="separate"/>
        </w:r>
        <w:r w:rsidR="00590976">
          <w:rPr>
            <w:noProof/>
            <w:webHidden/>
          </w:rPr>
          <w:t>78</w:t>
        </w:r>
        <w:r w:rsidR="00941F6C">
          <w:rPr>
            <w:noProof/>
            <w:webHidden/>
          </w:rPr>
          <w:fldChar w:fldCharType="end"/>
        </w:r>
      </w:hyperlink>
    </w:p>
    <w:p w14:paraId="78527C67"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84"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.7</w:t>
        </w:r>
        <w:r w:rsidR="00941F6C" w:rsidRPr="00BA6CD4">
          <w:rPr>
            <w:rStyle w:val="Hyperlink"/>
            <w:noProof/>
            <w:lang w:val="en-US"/>
          </w:rPr>
          <w:t xml:space="preserve"> </w:t>
        </w:r>
        <w:r w:rsidR="00941F6C" w:rsidRPr="00BA6CD4">
          <w:rPr>
            <w:rStyle w:val="Hyperlink"/>
            <w:noProof/>
          </w:rPr>
          <w:t>Hasil Ujicoba 5</w:t>
        </w:r>
        <w:r w:rsidR="00941F6C">
          <w:rPr>
            <w:noProof/>
            <w:webHidden/>
          </w:rPr>
          <w:tab/>
        </w:r>
        <w:r w:rsidR="00941F6C">
          <w:rPr>
            <w:noProof/>
            <w:webHidden/>
          </w:rPr>
          <w:fldChar w:fldCharType="begin"/>
        </w:r>
        <w:r w:rsidR="00941F6C">
          <w:rPr>
            <w:noProof/>
            <w:webHidden/>
          </w:rPr>
          <w:instrText xml:space="preserve"> PAGEREF _Toc453763784 \h </w:instrText>
        </w:r>
        <w:r w:rsidR="00941F6C">
          <w:rPr>
            <w:noProof/>
            <w:webHidden/>
          </w:rPr>
        </w:r>
        <w:r w:rsidR="00941F6C">
          <w:rPr>
            <w:noProof/>
            <w:webHidden/>
          </w:rPr>
          <w:fldChar w:fldCharType="separate"/>
        </w:r>
        <w:r w:rsidR="00590976">
          <w:rPr>
            <w:noProof/>
            <w:webHidden/>
          </w:rPr>
          <w:t>78</w:t>
        </w:r>
        <w:r w:rsidR="00941F6C">
          <w:rPr>
            <w:noProof/>
            <w:webHidden/>
          </w:rPr>
          <w:fldChar w:fldCharType="end"/>
        </w:r>
      </w:hyperlink>
    </w:p>
    <w:p w14:paraId="0F7B66A5"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85"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.8</w:t>
        </w:r>
        <w:r w:rsidR="00941F6C" w:rsidRPr="00BA6CD4">
          <w:rPr>
            <w:rStyle w:val="Hyperlink"/>
            <w:noProof/>
            <w:lang w:val="en-US"/>
          </w:rPr>
          <w:t xml:space="preserve"> </w:t>
        </w:r>
        <w:r w:rsidR="00941F6C" w:rsidRPr="00BA6CD4">
          <w:rPr>
            <w:rStyle w:val="Hyperlink"/>
            <w:noProof/>
          </w:rPr>
          <w:t>Hasil Ujicoba 6</w:t>
        </w:r>
        <w:r w:rsidR="00941F6C">
          <w:rPr>
            <w:noProof/>
            <w:webHidden/>
          </w:rPr>
          <w:tab/>
        </w:r>
        <w:r w:rsidR="00941F6C">
          <w:rPr>
            <w:noProof/>
            <w:webHidden/>
          </w:rPr>
          <w:fldChar w:fldCharType="begin"/>
        </w:r>
        <w:r w:rsidR="00941F6C">
          <w:rPr>
            <w:noProof/>
            <w:webHidden/>
          </w:rPr>
          <w:instrText xml:space="preserve"> PAGEREF _Toc453763785 \h </w:instrText>
        </w:r>
        <w:r w:rsidR="00941F6C">
          <w:rPr>
            <w:noProof/>
            <w:webHidden/>
          </w:rPr>
        </w:r>
        <w:r w:rsidR="00941F6C">
          <w:rPr>
            <w:noProof/>
            <w:webHidden/>
          </w:rPr>
          <w:fldChar w:fldCharType="separate"/>
        </w:r>
        <w:r w:rsidR="00590976">
          <w:rPr>
            <w:noProof/>
            <w:webHidden/>
          </w:rPr>
          <w:t>76</w:t>
        </w:r>
        <w:r w:rsidR="00941F6C">
          <w:rPr>
            <w:noProof/>
            <w:webHidden/>
          </w:rPr>
          <w:fldChar w:fldCharType="end"/>
        </w:r>
      </w:hyperlink>
    </w:p>
    <w:p w14:paraId="0C1D78B9"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86"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.9</w:t>
        </w:r>
        <w:r w:rsidR="00941F6C" w:rsidRPr="00BA6CD4">
          <w:rPr>
            <w:rStyle w:val="Hyperlink"/>
            <w:noProof/>
            <w:lang w:val="en-US"/>
          </w:rPr>
          <w:t xml:space="preserve"> </w:t>
        </w:r>
        <w:r w:rsidR="00941F6C" w:rsidRPr="00BA6CD4">
          <w:rPr>
            <w:rStyle w:val="Hyperlink"/>
            <w:noProof/>
          </w:rPr>
          <w:t>Hasil Ujicoba 7</w:t>
        </w:r>
        <w:r w:rsidR="00941F6C">
          <w:rPr>
            <w:noProof/>
            <w:webHidden/>
          </w:rPr>
          <w:tab/>
        </w:r>
        <w:r w:rsidR="00941F6C">
          <w:rPr>
            <w:noProof/>
            <w:webHidden/>
          </w:rPr>
          <w:fldChar w:fldCharType="begin"/>
        </w:r>
        <w:r w:rsidR="00941F6C">
          <w:rPr>
            <w:noProof/>
            <w:webHidden/>
          </w:rPr>
          <w:instrText xml:space="preserve"> PAGEREF _Toc453763786 \h </w:instrText>
        </w:r>
        <w:r w:rsidR="00941F6C">
          <w:rPr>
            <w:noProof/>
            <w:webHidden/>
          </w:rPr>
        </w:r>
        <w:r w:rsidR="00941F6C">
          <w:rPr>
            <w:noProof/>
            <w:webHidden/>
          </w:rPr>
          <w:fldChar w:fldCharType="separate"/>
        </w:r>
        <w:r w:rsidR="00590976">
          <w:rPr>
            <w:noProof/>
            <w:webHidden/>
          </w:rPr>
          <w:t>76</w:t>
        </w:r>
        <w:r w:rsidR="00941F6C">
          <w:rPr>
            <w:noProof/>
            <w:webHidden/>
          </w:rPr>
          <w:fldChar w:fldCharType="end"/>
        </w:r>
      </w:hyperlink>
    </w:p>
    <w:p w14:paraId="61AD0E32"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87"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.10</w:t>
        </w:r>
        <w:r w:rsidR="00941F6C" w:rsidRPr="00BA6CD4">
          <w:rPr>
            <w:rStyle w:val="Hyperlink"/>
            <w:noProof/>
            <w:lang w:val="en-US"/>
          </w:rPr>
          <w:t xml:space="preserve"> </w:t>
        </w:r>
        <w:r w:rsidR="00941F6C" w:rsidRPr="00BA6CD4">
          <w:rPr>
            <w:rStyle w:val="Hyperlink"/>
            <w:noProof/>
          </w:rPr>
          <w:t>Hasil Ujicoba 8</w:t>
        </w:r>
        <w:r w:rsidR="00941F6C">
          <w:rPr>
            <w:noProof/>
            <w:webHidden/>
          </w:rPr>
          <w:tab/>
        </w:r>
        <w:r w:rsidR="00941F6C">
          <w:rPr>
            <w:noProof/>
            <w:webHidden/>
          </w:rPr>
          <w:fldChar w:fldCharType="begin"/>
        </w:r>
        <w:r w:rsidR="00941F6C">
          <w:rPr>
            <w:noProof/>
            <w:webHidden/>
          </w:rPr>
          <w:instrText xml:space="preserve"> PAGEREF _Toc453763787 \h </w:instrText>
        </w:r>
        <w:r w:rsidR="00941F6C">
          <w:rPr>
            <w:noProof/>
            <w:webHidden/>
          </w:rPr>
        </w:r>
        <w:r w:rsidR="00941F6C">
          <w:rPr>
            <w:noProof/>
            <w:webHidden/>
          </w:rPr>
          <w:fldChar w:fldCharType="separate"/>
        </w:r>
        <w:r w:rsidR="00590976">
          <w:rPr>
            <w:noProof/>
            <w:webHidden/>
          </w:rPr>
          <w:t>77</w:t>
        </w:r>
        <w:r w:rsidR="00941F6C">
          <w:rPr>
            <w:noProof/>
            <w:webHidden/>
          </w:rPr>
          <w:fldChar w:fldCharType="end"/>
        </w:r>
      </w:hyperlink>
    </w:p>
    <w:p w14:paraId="47068ED2"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88"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.11</w:t>
        </w:r>
        <w:r w:rsidR="00941F6C" w:rsidRPr="00BA6CD4">
          <w:rPr>
            <w:rStyle w:val="Hyperlink"/>
            <w:noProof/>
            <w:lang w:val="en-US"/>
          </w:rPr>
          <w:t xml:space="preserve"> </w:t>
        </w:r>
        <w:r w:rsidR="00941F6C" w:rsidRPr="00BA6CD4">
          <w:rPr>
            <w:rStyle w:val="Hyperlink"/>
            <w:noProof/>
          </w:rPr>
          <w:t>Perbandingan Akurasi Metode Klasifikasi</w:t>
        </w:r>
        <w:r w:rsidR="00941F6C">
          <w:rPr>
            <w:noProof/>
            <w:webHidden/>
          </w:rPr>
          <w:tab/>
        </w:r>
        <w:r w:rsidR="00941F6C">
          <w:rPr>
            <w:noProof/>
            <w:webHidden/>
          </w:rPr>
          <w:fldChar w:fldCharType="begin"/>
        </w:r>
        <w:r w:rsidR="00941F6C">
          <w:rPr>
            <w:noProof/>
            <w:webHidden/>
          </w:rPr>
          <w:instrText xml:space="preserve"> PAGEREF _Toc453763788 \h </w:instrText>
        </w:r>
        <w:r w:rsidR="00941F6C">
          <w:rPr>
            <w:noProof/>
            <w:webHidden/>
          </w:rPr>
        </w:r>
        <w:r w:rsidR="00941F6C">
          <w:rPr>
            <w:noProof/>
            <w:webHidden/>
          </w:rPr>
          <w:fldChar w:fldCharType="separate"/>
        </w:r>
        <w:r w:rsidR="00590976">
          <w:rPr>
            <w:noProof/>
            <w:webHidden/>
          </w:rPr>
          <w:t>80</w:t>
        </w:r>
        <w:r w:rsidR="00941F6C">
          <w:rPr>
            <w:noProof/>
            <w:webHidden/>
          </w:rPr>
          <w:fldChar w:fldCharType="end"/>
        </w:r>
      </w:hyperlink>
    </w:p>
    <w:p w14:paraId="61A1F563"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89"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.1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 dengan</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1 dan kernel RBF</w:t>
        </w:r>
        <w:r w:rsidR="00941F6C">
          <w:rPr>
            <w:noProof/>
            <w:webHidden/>
          </w:rPr>
          <w:tab/>
        </w:r>
        <w:r w:rsidR="00941F6C">
          <w:rPr>
            <w:noProof/>
            <w:webHidden/>
          </w:rPr>
          <w:fldChar w:fldCharType="begin"/>
        </w:r>
        <w:r w:rsidR="00941F6C">
          <w:rPr>
            <w:noProof/>
            <w:webHidden/>
          </w:rPr>
          <w:instrText xml:space="preserve"> PAGEREF _Toc453763789 \h </w:instrText>
        </w:r>
        <w:r w:rsidR="00941F6C">
          <w:rPr>
            <w:noProof/>
            <w:webHidden/>
          </w:rPr>
        </w:r>
        <w:r w:rsidR="00941F6C">
          <w:rPr>
            <w:noProof/>
            <w:webHidden/>
          </w:rPr>
          <w:fldChar w:fldCharType="separate"/>
        </w:r>
        <w:r w:rsidR="00590976">
          <w:rPr>
            <w:noProof/>
            <w:webHidden/>
          </w:rPr>
          <w:t>85</w:t>
        </w:r>
        <w:r w:rsidR="00941F6C">
          <w:rPr>
            <w:noProof/>
            <w:webHidden/>
          </w:rPr>
          <w:fldChar w:fldCharType="end"/>
        </w:r>
      </w:hyperlink>
    </w:p>
    <w:p w14:paraId="1D4FD4C6"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90"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.2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w:t>
        </w:r>
        <w:r w:rsidR="00941F6C" w:rsidRPr="00BA6CD4">
          <w:rPr>
            <w:rStyle w:val="Hyperlink"/>
            <w:noProof/>
            <w:lang w:val="en-US"/>
          </w:rPr>
          <w:t xml:space="preserve"> di </w:t>
        </w:r>
        <m:oMath>
          <m:r>
            <m:rPr>
              <m:sty m:val="bi"/>
            </m:rPr>
            <w:rPr>
              <w:rStyle w:val="Hyperlink"/>
              <w:rFonts w:ascii="Cambria Math" w:hAnsi="Cambria Math"/>
              <w:noProof/>
              <w:lang w:val="en-US"/>
            </w:rPr>
            <m:t>C</m:t>
          </m:r>
        </m:oMath>
        <w:r w:rsidR="00941F6C" w:rsidRPr="00BA6CD4">
          <w:rPr>
            <w:rStyle w:val="Hyperlink"/>
            <w:noProof/>
            <w:lang w:val="en-US"/>
          </w:rPr>
          <w:t xml:space="preserve"> = 30 dan kernel RBF</w:t>
        </w:r>
        <w:r w:rsidR="00941F6C">
          <w:rPr>
            <w:noProof/>
            <w:webHidden/>
          </w:rPr>
          <w:tab/>
        </w:r>
        <w:r w:rsidR="00941F6C">
          <w:rPr>
            <w:noProof/>
            <w:webHidden/>
          </w:rPr>
          <w:fldChar w:fldCharType="begin"/>
        </w:r>
        <w:r w:rsidR="00941F6C">
          <w:rPr>
            <w:noProof/>
            <w:webHidden/>
          </w:rPr>
          <w:instrText xml:space="preserve"> PAGEREF _Toc453763790 \h </w:instrText>
        </w:r>
        <w:r w:rsidR="00941F6C">
          <w:rPr>
            <w:noProof/>
            <w:webHidden/>
          </w:rPr>
        </w:r>
        <w:r w:rsidR="00941F6C">
          <w:rPr>
            <w:noProof/>
            <w:webHidden/>
          </w:rPr>
          <w:fldChar w:fldCharType="separate"/>
        </w:r>
        <w:r w:rsidR="00590976">
          <w:rPr>
            <w:noProof/>
            <w:webHidden/>
          </w:rPr>
          <w:t>89</w:t>
        </w:r>
        <w:r w:rsidR="00941F6C">
          <w:rPr>
            <w:noProof/>
            <w:webHidden/>
          </w:rPr>
          <w:fldChar w:fldCharType="end"/>
        </w:r>
      </w:hyperlink>
    </w:p>
    <w:p w14:paraId="1AA2626F"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91"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.3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w:t>
        </w:r>
        <w:r w:rsidR="00941F6C" w:rsidRPr="00BA6CD4">
          <w:rPr>
            <w:rStyle w:val="Hyperlink"/>
            <w:noProof/>
            <w:lang w:val="en-US"/>
          </w:rPr>
          <w:t xml:space="preserve"> </w:t>
        </w:r>
        <w:r w:rsidR="00941F6C" w:rsidRPr="00BA6CD4">
          <w:rPr>
            <w:rStyle w:val="Hyperlink"/>
            <w:noProof/>
          </w:rPr>
          <w:t>pada</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30 dan kernel RBF</w:t>
        </w:r>
        <w:r w:rsidR="00941F6C">
          <w:rPr>
            <w:noProof/>
            <w:webHidden/>
          </w:rPr>
          <w:tab/>
        </w:r>
        <w:r w:rsidR="00941F6C">
          <w:rPr>
            <w:noProof/>
            <w:webHidden/>
          </w:rPr>
          <w:fldChar w:fldCharType="begin"/>
        </w:r>
        <w:r w:rsidR="00941F6C">
          <w:rPr>
            <w:noProof/>
            <w:webHidden/>
          </w:rPr>
          <w:instrText xml:space="preserve"> PAGEREF _Toc453763791 \h </w:instrText>
        </w:r>
        <w:r w:rsidR="00941F6C">
          <w:rPr>
            <w:noProof/>
            <w:webHidden/>
          </w:rPr>
        </w:r>
        <w:r w:rsidR="00941F6C">
          <w:rPr>
            <w:noProof/>
            <w:webHidden/>
          </w:rPr>
          <w:fldChar w:fldCharType="separate"/>
        </w:r>
        <w:r w:rsidR="00590976">
          <w:rPr>
            <w:noProof/>
            <w:webHidden/>
          </w:rPr>
          <w:t>93</w:t>
        </w:r>
        <w:r w:rsidR="00941F6C">
          <w:rPr>
            <w:noProof/>
            <w:webHidden/>
          </w:rPr>
          <w:fldChar w:fldCharType="end"/>
        </w:r>
      </w:hyperlink>
    </w:p>
    <w:p w14:paraId="62A70022"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92"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.4 Hasil Uji Coba Data Uji Citra Iris Fitur </w:t>
        </w:r>
        <w:r w:rsidR="00941F6C" w:rsidRPr="00BA6CD4">
          <w:rPr>
            <w:rStyle w:val="Hyperlink"/>
            <w:i/>
            <w:noProof/>
          </w:rPr>
          <w:t xml:space="preserve">Log-Gabor Filter </w:t>
        </w:r>
        <w:r w:rsidR="00941F6C" w:rsidRPr="00BA6CD4">
          <w:rPr>
            <w:rStyle w:val="Hyperlink"/>
            <w:noProof/>
          </w:rPr>
          <w:t xml:space="preserve">standar deviasi 0.2 dan Pencocokan </w:t>
        </w:r>
        <w:r w:rsidR="00941F6C" w:rsidRPr="00BA6CD4">
          <w:rPr>
            <w:rStyle w:val="Hyperlink"/>
            <w:i/>
            <w:noProof/>
          </w:rPr>
          <w:t>Hamming distance</w:t>
        </w:r>
        <w:r w:rsidR="00941F6C">
          <w:rPr>
            <w:noProof/>
            <w:webHidden/>
          </w:rPr>
          <w:tab/>
        </w:r>
        <w:r w:rsidR="00941F6C">
          <w:rPr>
            <w:noProof/>
            <w:webHidden/>
          </w:rPr>
          <w:fldChar w:fldCharType="begin"/>
        </w:r>
        <w:r w:rsidR="00941F6C">
          <w:rPr>
            <w:noProof/>
            <w:webHidden/>
          </w:rPr>
          <w:instrText xml:space="preserve"> PAGEREF _Toc453763792 \h </w:instrText>
        </w:r>
        <w:r w:rsidR="00941F6C">
          <w:rPr>
            <w:noProof/>
            <w:webHidden/>
          </w:rPr>
        </w:r>
        <w:r w:rsidR="00941F6C">
          <w:rPr>
            <w:noProof/>
            <w:webHidden/>
          </w:rPr>
          <w:fldChar w:fldCharType="separate"/>
        </w:r>
        <w:r w:rsidR="00590976">
          <w:rPr>
            <w:noProof/>
            <w:webHidden/>
          </w:rPr>
          <w:t>97</w:t>
        </w:r>
        <w:r w:rsidR="00941F6C">
          <w:rPr>
            <w:noProof/>
            <w:webHidden/>
          </w:rPr>
          <w:fldChar w:fldCharType="end"/>
        </w:r>
      </w:hyperlink>
    </w:p>
    <w:p w14:paraId="3BBD00F4"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93"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.5 Hasil Uji Coba Data Uji Citra Iris Fitur </w:t>
        </w:r>
        <w:r w:rsidR="00941F6C" w:rsidRPr="00BA6CD4">
          <w:rPr>
            <w:rStyle w:val="Hyperlink"/>
            <w:i/>
            <w:noProof/>
          </w:rPr>
          <w:t>Wavelet Haar</w:t>
        </w:r>
        <w:r w:rsidR="00941F6C" w:rsidRPr="00BA6CD4">
          <w:rPr>
            <w:rStyle w:val="Hyperlink"/>
            <w:noProof/>
          </w:rPr>
          <w:t xml:space="preserve"> Dekomposisi level 1 dan Pencocokan </w:t>
        </w:r>
        <w:r w:rsidR="00941F6C" w:rsidRPr="00BA6CD4">
          <w:rPr>
            <w:rStyle w:val="Hyperlink"/>
            <w:i/>
            <w:noProof/>
          </w:rPr>
          <w:t>Hamming distance</w:t>
        </w:r>
        <w:r w:rsidR="00941F6C">
          <w:rPr>
            <w:noProof/>
            <w:webHidden/>
          </w:rPr>
          <w:tab/>
        </w:r>
        <w:r w:rsidR="00941F6C">
          <w:rPr>
            <w:noProof/>
            <w:webHidden/>
          </w:rPr>
          <w:fldChar w:fldCharType="begin"/>
        </w:r>
        <w:r w:rsidR="00941F6C">
          <w:rPr>
            <w:noProof/>
            <w:webHidden/>
          </w:rPr>
          <w:instrText xml:space="preserve"> PAGEREF _Toc453763793 \h </w:instrText>
        </w:r>
        <w:r w:rsidR="00941F6C">
          <w:rPr>
            <w:noProof/>
            <w:webHidden/>
          </w:rPr>
        </w:r>
        <w:r w:rsidR="00941F6C">
          <w:rPr>
            <w:noProof/>
            <w:webHidden/>
          </w:rPr>
          <w:fldChar w:fldCharType="separate"/>
        </w:r>
        <w:r w:rsidR="00590976">
          <w:rPr>
            <w:noProof/>
            <w:webHidden/>
          </w:rPr>
          <w:t>101</w:t>
        </w:r>
        <w:r w:rsidR="00941F6C">
          <w:rPr>
            <w:noProof/>
            <w:webHidden/>
          </w:rPr>
          <w:fldChar w:fldCharType="end"/>
        </w:r>
      </w:hyperlink>
    </w:p>
    <w:p w14:paraId="5CDA59FE" w14:textId="77777777" w:rsidR="00941F6C" w:rsidRDefault="00AF3241">
      <w:pPr>
        <w:pStyle w:val="TableofFigures"/>
        <w:tabs>
          <w:tab w:val="right" w:leader="dot" w:pos="5546"/>
        </w:tabs>
        <w:rPr>
          <w:rFonts w:asciiTheme="minorHAnsi" w:eastAsiaTheme="minorEastAsia" w:hAnsiTheme="minorHAnsi" w:cstheme="minorBidi"/>
          <w:noProof/>
          <w:lang w:eastAsia="id-ID"/>
        </w:rPr>
      </w:pPr>
      <w:hyperlink w:anchor="_Toc453763794"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.6 Hasil Uji Coba Data Uji Citra Iris Fitur </w:t>
        </w:r>
        <w:r w:rsidR="00941F6C" w:rsidRPr="00BA6CD4">
          <w:rPr>
            <w:rStyle w:val="Hyperlink"/>
            <w:i/>
            <w:noProof/>
          </w:rPr>
          <w:t xml:space="preserve">Log-Gabor Filter </w:t>
        </w:r>
        <w:r w:rsidR="00941F6C" w:rsidRPr="00BA6CD4">
          <w:rPr>
            <w:rStyle w:val="Hyperlink"/>
            <w:noProof/>
          </w:rPr>
          <w:t>standar deviasi 0.2 dan Klasifikasi SVM</w:t>
        </w:r>
        <w:r w:rsidR="00941F6C" w:rsidRPr="00BA6CD4">
          <w:rPr>
            <w:rStyle w:val="Hyperlink"/>
            <w:noProof/>
            <w:lang w:val="en-US"/>
          </w:rPr>
          <w:t xml:space="preserve"> </w:t>
        </w:r>
        <w:r w:rsidR="00941F6C" w:rsidRPr="00BA6CD4">
          <w:rPr>
            <w:rStyle w:val="Hyperlink"/>
            <w:noProof/>
          </w:rPr>
          <w:t>pada</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w:t>
        </w:r>
        <w:r w:rsidR="00941F6C" w:rsidRPr="00BA6CD4">
          <w:rPr>
            <w:rStyle w:val="Hyperlink"/>
            <w:noProof/>
          </w:rPr>
          <w:t>1</w:t>
        </w:r>
        <w:r w:rsidR="00941F6C" w:rsidRPr="00BA6CD4">
          <w:rPr>
            <w:rStyle w:val="Hyperlink"/>
            <w:noProof/>
            <w:lang w:val="en-US"/>
          </w:rPr>
          <w:t xml:space="preserve"> dan kernel RBF</w:t>
        </w:r>
        <w:r w:rsidR="00941F6C">
          <w:rPr>
            <w:noProof/>
            <w:webHidden/>
          </w:rPr>
          <w:tab/>
        </w:r>
        <w:r w:rsidR="00941F6C">
          <w:rPr>
            <w:noProof/>
            <w:webHidden/>
          </w:rPr>
          <w:fldChar w:fldCharType="begin"/>
        </w:r>
        <w:r w:rsidR="00941F6C">
          <w:rPr>
            <w:noProof/>
            <w:webHidden/>
          </w:rPr>
          <w:instrText xml:space="preserve"> PAGEREF _Toc453763794 \h </w:instrText>
        </w:r>
        <w:r w:rsidR="00941F6C">
          <w:rPr>
            <w:noProof/>
            <w:webHidden/>
          </w:rPr>
        </w:r>
        <w:r w:rsidR="00941F6C">
          <w:rPr>
            <w:noProof/>
            <w:webHidden/>
          </w:rPr>
          <w:fldChar w:fldCharType="separate"/>
        </w:r>
        <w:r w:rsidR="00590976">
          <w:rPr>
            <w:noProof/>
            <w:webHidden/>
          </w:rPr>
          <w:t>105</w:t>
        </w:r>
        <w:r w:rsidR="00941F6C">
          <w:rPr>
            <w:noProof/>
            <w:webHidden/>
          </w:rPr>
          <w:fldChar w:fldCharType="end"/>
        </w:r>
      </w:hyperlink>
    </w:p>
    <w:p w14:paraId="3FBB5ECF" w14:textId="77777777" w:rsidR="00941F6C" w:rsidRDefault="009547E0" w:rsidP="00AD43E8">
      <w:pPr>
        <w:jc w:val="center"/>
      </w:pPr>
      <w:r w:rsidRPr="00962831">
        <w:fldChar w:fldCharType="end"/>
      </w:r>
    </w:p>
    <w:p w14:paraId="7B6D7B64" w14:textId="77777777" w:rsidR="00941F6C" w:rsidRDefault="00941F6C" w:rsidP="00AD43E8">
      <w:pPr>
        <w:jc w:val="center"/>
      </w:pPr>
    </w:p>
    <w:p w14:paraId="4EB2E569" w14:textId="1230F681" w:rsidR="00AD43E8" w:rsidRPr="00962831" w:rsidRDefault="00AD43E8" w:rsidP="00AD43E8">
      <w:pPr>
        <w:jc w:val="center"/>
        <w:rPr>
          <w:b/>
          <w:i/>
        </w:rPr>
        <w:sectPr w:rsidR="00AD43E8" w:rsidRPr="00962831" w:rsidSect="00F37DE1">
          <w:headerReference w:type="even" r:id="rId62"/>
          <w:headerReference w:type="default" r:id="rId63"/>
          <w:footerReference w:type="even" r:id="rId64"/>
          <w:headerReference w:type="first" r:id="rId65"/>
          <w:footerReference w:type="first" r:id="rId66"/>
          <w:pgSz w:w="8392" w:h="11907" w:code="11"/>
          <w:pgMar w:top="1418" w:right="1134" w:bottom="1418" w:left="1418" w:header="720" w:footer="720" w:gutter="284"/>
          <w:pgNumType w:fmt="lowerRoman"/>
          <w:cols w:space="720"/>
          <w:titlePg/>
          <w:docGrid w:linePitch="360"/>
        </w:sectPr>
      </w:pPr>
      <w:r w:rsidRPr="00962831">
        <w:rPr>
          <w:b/>
          <w:i/>
        </w:rPr>
        <w:lastRenderedPageBreak/>
        <w:t>[</w:t>
      </w:r>
      <w:r>
        <w:rPr>
          <w:b/>
          <w:i/>
        </w:rPr>
        <w:t>Halaman ini sengaja dikosongkan]</w:t>
      </w:r>
    </w:p>
    <w:p w14:paraId="18A952FE" w14:textId="77777777" w:rsidR="00373CD8" w:rsidRPr="00962831" w:rsidRDefault="00373CD8" w:rsidP="00090B9C">
      <w:pPr>
        <w:pStyle w:val="Heading1"/>
        <w:numPr>
          <w:ilvl w:val="0"/>
          <w:numId w:val="0"/>
        </w:numPr>
      </w:pPr>
      <w:bookmarkStart w:id="40" w:name="_Toc453233621"/>
      <w:r w:rsidRPr="00962831">
        <w:lastRenderedPageBreak/>
        <w:t xml:space="preserve">DAFTAR </w:t>
      </w:r>
      <w:r w:rsidR="00482E6B" w:rsidRPr="00962831">
        <w:t>KODE SUMBER</w:t>
      </w:r>
      <w:bookmarkEnd w:id="40"/>
    </w:p>
    <w:p w14:paraId="2C9C37F6" w14:textId="77777777" w:rsidR="00C2475B"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307204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w:t>
        </w:r>
        <w:r w:rsidR="00C2475B" w:rsidRPr="00E86F24">
          <w:rPr>
            <w:rStyle w:val="Hyperlink"/>
            <w:noProof/>
            <w:lang w:val="en-US"/>
          </w:rPr>
          <w:t xml:space="preserve"> Implementasi Tahap </w:t>
        </w:r>
        <w:r w:rsidR="00C2475B" w:rsidRPr="00E86F24">
          <w:rPr>
            <w:rStyle w:val="Hyperlink"/>
            <w:noProof/>
          </w:rPr>
          <w:t>Akuisisi Citra Mata</w:t>
        </w:r>
        <w:r w:rsidR="00C2475B">
          <w:rPr>
            <w:noProof/>
            <w:webHidden/>
          </w:rPr>
          <w:tab/>
        </w:r>
        <w:r w:rsidR="00C2475B">
          <w:rPr>
            <w:noProof/>
            <w:webHidden/>
          </w:rPr>
          <w:fldChar w:fldCharType="begin"/>
        </w:r>
        <w:r w:rsidR="00C2475B">
          <w:rPr>
            <w:noProof/>
            <w:webHidden/>
          </w:rPr>
          <w:instrText xml:space="preserve"> PAGEREF _Toc453072043 \h </w:instrText>
        </w:r>
        <w:r w:rsidR="00C2475B">
          <w:rPr>
            <w:noProof/>
            <w:webHidden/>
          </w:rPr>
        </w:r>
        <w:r w:rsidR="00C2475B">
          <w:rPr>
            <w:noProof/>
            <w:webHidden/>
          </w:rPr>
          <w:fldChar w:fldCharType="separate"/>
        </w:r>
        <w:r w:rsidR="00590976">
          <w:rPr>
            <w:noProof/>
            <w:webHidden/>
          </w:rPr>
          <w:t>50</w:t>
        </w:r>
        <w:r w:rsidR="00C2475B">
          <w:rPr>
            <w:noProof/>
            <w:webHidden/>
          </w:rPr>
          <w:fldChar w:fldCharType="end"/>
        </w:r>
      </w:hyperlink>
    </w:p>
    <w:p w14:paraId="001B97C3"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4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.2</w:t>
        </w:r>
        <w:r w:rsidR="00C2475B" w:rsidRPr="00E86F24">
          <w:rPr>
            <w:rStyle w:val="Hyperlink"/>
            <w:noProof/>
            <w:lang w:val="en-US"/>
          </w:rPr>
          <w:t xml:space="preserve"> Implementasi </w:t>
        </w:r>
        <w:r w:rsidR="00C2475B" w:rsidRPr="00E86F24">
          <w:rPr>
            <w:rStyle w:val="Hyperlink"/>
            <w:noProof/>
          </w:rPr>
          <w:t>Deteksi Tepi</w:t>
        </w:r>
        <w:r w:rsidR="00C2475B">
          <w:rPr>
            <w:noProof/>
            <w:webHidden/>
          </w:rPr>
          <w:tab/>
        </w:r>
        <w:r w:rsidR="00C2475B">
          <w:rPr>
            <w:noProof/>
            <w:webHidden/>
          </w:rPr>
          <w:fldChar w:fldCharType="begin"/>
        </w:r>
        <w:r w:rsidR="00C2475B">
          <w:rPr>
            <w:noProof/>
            <w:webHidden/>
          </w:rPr>
          <w:instrText xml:space="preserve"> PAGEREF _Toc453072044 \h </w:instrText>
        </w:r>
        <w:r w:rsidR="00C2475B">
          <w:rPr>
            <w:noProof/>
            <w:webHidden/>
          </w:rPr>
        </w:r>
        <w:r w:rsidR="00C2475B">
          <w:rPr>
            <w:noProof/>
            <w:webHidden/>
          </w:rPr>
          <w:fldChar w:fldCharType="separate"/>
        </w:r>
        <w:r w:rsidR="00590976">
          <w:rPr>
            <w:noProof/>
            <w:webHidden/>
          </w:rPr>
          <w:t>51</w:t>
        </w:r>
        <w:r w:rsidR="00C2475B">
          <w:rPr>
            <w:noProof/>
            <w:webHidden/>
          </w:rPr>
          <w:fldChar w:fldCharType="end"/>
        </w:r>
      </w:hyperlink>
    </w:p>
    <w:p w14:paraId="3D99BA94"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4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.3</w:t>
        </w:r>
        <w:r w:rsidR="00C2475B" w:rsidRPr="00E86F24">
          <w:rPr>
            <w:rStyle w:val="Hyperlink"/>
            <w:noProof/>
            <w:lang w:val="en-US"/>
          </w:rPr>
          <w:t xml:space="preserve"> Implementasi </w:t>
        </w:r>
        <w:r w:rsidR="00C2475B" w:rsidRPr="00E86F24">
          <w:rPr>
            <w:rStyle w:val="Hyperlink"/>
            <w:noProof/>
          </w:rPr>
          <w:t>Transformasi Hough pada Iris</w:t>
        </w:r>
        <w:r w:rsidR="00C2475B">
          <w:rPr>
            <w:noProof/>
            <w:webHidden/>
          </w:rPr>
          <w:tab/>
        </w:r>
        <w:r w:rsidR="00C2475B">
          <w:rPr>
            <w:noProof/>
            <w:webHidden/>
          </w:rPr>
          <w:fldChar w:fldCharType="begin"/>
        </w:r>
        <w:r w:rsidR="00C2475B">
          <w:rPr>
            <w:noProof/>
            <w:webHidden/>
          </w:rPr>
          <w:instrText xml:space="preserve"> PAGEREF _Toc453072045 \h </w:instrText>
        </w:r>
        <w:r w:rsidR="00C2475B">
          <w:rPr>
            <w:noProof/>
            <w:webHidden/>
          </w:rPr>
        </w:r>
        <w:r w:rsidR="00C2475B">
          <w:rPr>
            <w:noProof/>
            <w:webHidden/>
          </w:rPr>
          <w:fldChar w:fldCharType="separate"/>
        </w:r>
        <w:r w:rsidR="00590976">
          <w:rPr>
            <w:noProof/>
            <w:webHidden/>
          </w:rPr>
          <w:t>52</w:t>
        </w:r>
        <w:r w:rsidR="00C2475B">
          <w:rPr>
            <w:noProof/>
            <w:webHidden/>
          </w:rPr>
          <w:fldChar w:fldCharType="end"/>
        </w:r>
      </w:hyperlink>
    </w:p>
    <w:p w14:paraId="4D979615"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4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.4</w:t>
        </w:r>
        <w:r w:rsidR="00C2475B" w:rsidRPr="00E86F24">
          <w:rPr>
            <w:rStyle w:val="Hyperlink"/>
            <w:noProof/>
            <w:lang w:val="en-US"/>
          </w:rPr>
          <w:t xml:space="preserve"> Implementasi </w:t>
        </w:r>
        <w:r w:rsidR="00C2475B" w:rsidRPr="00E86F24">
          <w:rPr>
            <w:rStyle w:val="Hyperlink"/>
            <w:noProof/>
          </w:rPr>
          <w:t>Transformasi Hough pada Pupil</w:t>
        </w:r>
        <w:r w:rsidR="00C2475B">
          <w:rPr>
            <w:noProof/>
            <w:webHidden/>
          </w:rPr>
          <w:tab/>
        </w:r>
        <w:r w:rsidR="00C2475B">
          <w:rPr>
            <w:noProof/>
            <w:webHidden/>
          </w:rPr>
          <w:fldChar w:fldCharType="begin"/>
        </w:r>
        <w:r w:rsidR="00C2475B">
          <w:rPr>
            <w:noProof/>
            <w:webHidden/>
          </w:rPr>
          <w:instrText xml:space="preserve"> PAGEREF _Toc453072046 \h </w:instrText>
        </w:r>
        <w:r w:rsidR="00C2475B">
          <w:rPr>
            <w:noProof/>
            <w:webHidden/>
          </w:rPr>
        </w:r>
        <w:r w:rsidR="00C2475B">
          <w:rPr>
            <w:noProof/>
            <w:webHidden/>
          </w:rPr>
          <w:fldChar w:fldCharType="separate"/>
        </w:r>
        <w:r w:rsidR="00590976">
          <w:rPr>
            <w:noProof/>
            <w:webHidden/>
          </w:rPr>
          <w:t>53</w:t>
        </w:r>
        <w:r w:rsidR="00C2475B">
          <w:rPr>
            <w:noProof/>
            <w:webHidden/>
          </w:rPr>
          <w:fldChar w:fldCharType="end"/>
        </w:r>
      </w:hyperlink>
    </w:p>
    <w:p w14:paraId="4B659572"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4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.5</w:t>
        </w:r>
        <w:r w:rsidR="00C2475B" w:rsidRPr="00E86F24">
          <w:rPr>
            <w:rStyle w:val="Hyperlink"/>
            <w:noProof/>
            <w:lang w:val="en-US"/>
          </w:rPr>
          <w:t xml:space="preserve"> Implementasi </w:t>
        </w:r>
        <w:r w:rsidR="00C2475B" w:rsidRPr="00E86F24">
          <w:rPr>
            <w:rStyle w:val="Hyperlink"/>
            <w:noProof/>
          </w:rPr>
          <w:t>Penghilangan Kelopak Mata</w:t>
        </w:r>
        <w:r w:rsidR="00C2475B">
          <w:rPr>
            <w:noProof/>
            <w:webHidden/>
          </w:rPr>
          <w:tab/>
        </w:r>
        <w:r w:rsidR="00C2475B">
          <w:rPr>
            <w:noProof/>
            <w:webHidden/>
          </w:rPr>
          <w:fldChar w:fldCharType="begin"/>
        </w:r>
        <w:r w:rsidR="00C2475B">
          <w:rPr>
            <w:noProof/>
            <w:webHidden/>
          </w:rPr>
          <w:instrText xml:space="preserve"> PAGEREF _Toc453072047 \h </w:instrText>
        </w:r>
        <w:r w:rsidR="00C2475B">
          <w:rPr>
            <w:noProof/>
            <w:webHidden/>
          </w:rPr>
        </w:r>
        <w:r w:rsidR="00C2475B">
          <w:rPr>
            <w:noProof/>
            <w:webHidden/>
          </w:rPr>
          <w:fldChar w:fldCharType="separate"/>
        </w:r>
        <w:r w:rsidR="00590976">
          <w:rPr>
            <w:noProof/>
            <w:webHidden/>
          </w:rPr>
          <w:t>54</w:t>
        </w:r>
        <w:r w:rsidR="00C2475B">
          <w:rPr>
            <w:noProof/>
            <w:webHidden/>
          </w:rPr>
          <w:fldChar w:fldCharType="end"/>
        </w:r>
      </w:hyperlink>
    </w:p>
    <w:p w14:paraId="13230CE2"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4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.6</w:t>
        </w:r>
        <w:r w:rsidR="00C2475B" w:rsidRPr="00E86F24">
          <w:rPr>
            <w:rStyle w:val="Hyperlink"/>
            <w:noProof/>
            <w:lang w:val="en-US"/>
          </w:rPr>
          <w:t xml:space="preserve"> Implementasi </w:t>
        </w:r>
        <w:r w:rsidR="00C2475B" w:rsidRPr="00E86F24">
          <w:rPr>
            <w:rStyle w:val="Hyperlink"/>
            <w:i/>
            <w:noProof/>
          </w:rPr>
          <w:t>Thresholding</w:t>
        </w:r>
        <w:r w:rsidR="00C2475B" w:rsidRPr="00E86F24">
          <w:rPr>
            <w:rStyle w:val="Hyperlink"/>
            <w:noProof/>
          </w:rPr>
          <w:t xml:space="preserve"> Bulu Mata</w:t>
        </w:r>
        <w:r w:rsidR="00C2475B">
          <w:rPr>
            <w:noProof/>
            <w:webHidden/>
          </w:rPr>
          <w:tab/>
        </w:r>
        <w:r w:rsidR="00C2475B">
          <w:rPr>
            <w:noProof/>
            <w:webHidden/>
          </w:rPr>
          <w:fldChar w:fldCharType="begin"/>
        </w:r>
        <w:r w:rsidR="00C2475B">
          <w:rPr>
            <w:noProof/>
            <w:webHidden/>
          </w:rPr>
          <w:instrText xml:space="preserve"> PAGEREF _Toc453072048 \h </w:instrText>
        </w:r>
        <w:r w:rsidR="00C2475B">
          <w:rPr>
            <w:noProof/>
            <w:webHidden/>
          </w:rPr>
        </w:r>
        <w:r w:rsidR="00C2475B">
          <w:rPr>
            <w:noProof/>
            <w:webHidden/>
          </w:rPr>
          <w:fldChar w:fldCharType="separate"/>
        </w:r>
        <w:r w:rsidR="00590976">
          <w:rPr>
            <w:noProof/>
            <w:webHidden/>
          </w:rPr>
          <w:t>54</w:t>
        </w:r>
        <w:r w:rsidR="00C2475B">
          <w:rPr>
            <w:noProof/>
            <w:webHidden/>
          </w:rPr>
          <w:fldChar w:fldCharType="end"/>
        </w:r>
      </w:hyperlink>
    </w:p>
    <w:p w14:paraId="42B2051B"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49"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.7</w:t>
        </w:r>
        <w:r w:rsidR="00C2475B" w:rsidRPr="00E86F24">
          <w:rPr>
            <w:rStyle w:val="Hyperlink"/>
            <w:noProof/>
            <w:lang w:val="en-US"/>
          </w:rPr>
          <w:t xml:space="preserve"> Implementasi </w:t>
        </w:r>
        <w:r w:rsidR="00C2475B" w:rsidRPr="00E86F24">
          <w:rPr>
            <w:rStyle w:val="Hyperlink"/>
            <w:noProof/>
          </w:rPr>
          <w:t>Transformasi Polar</w:t>
        </w:r>
        <w:r w:rsidR="00C2475B">
          <w:rPr>
            <w:noProof/>
            <w:webHidden/>
          </w:rPr>
          <w:tab/>
        </w:r>
        <w:r w:rsidR="00C2475B">
          <w:rPr>
            <w:noProof/>
            <w:webHidden/>
          </w:rPr>
          <w:fldChar w:fldCharType="begin"/>
        </w:r>
        <w:r w:rsidR="00C2475B">
          <w:rPr>
            <w:noProof/>
            <w:webHidden/>
          </w:rPr>
          <w:instrText xml:space="preserve"> PAGEREF _Toc453072049 \h </w:instrText>
        </w:r>
        <w:r w:rsidR="00C2475B">
          <w:rPr>
            <w:noProof/>
            <w:webHidden/>
          </w:rPr>
        </w:r>
        <w:r w:rsidR="00C2475B">
          <w:rPr>
            <w:noProof/>
            <w:webHidden/>
          </w:rPr>
          <w:fldChar w:fldCharType="separate"/>
        </w:r>
        <w:r w:rsidR="00590976">
          <w:rPr>
            <w:noProof/>
            <w:webHidden/>
          </w:rPr>
          <w:t>56</w:t>
        </w:r>
        <w:r w:rsidR="00C2475B">
          <w:rPr>
            <w:noProof/>
            <w:webHidden/>
          </w:rPr>
          <w:fldChar w:fldCharType="end"/>
        </w:r>
      </w:hyperlink>
    </w:p>
    <w:p w14:paraId="427AAFD4"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50"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.8</w:t>
        </w:r>
        <w:r w:rsidR="00C2475B" w:rsidRPr="00E86F24">
          <w:rPr>
            <w:rStyle w:val="Hyperlink"/>
            <w:noProof/>
            <w:lang w:val="en-US"/>
          </w:rPr>
          <w:t xml:space="preserve"> Implementasi </w:t>
        </w:r>
        <w:r w:rsidR="00C2475B" w:rsidRPr="00E86F24">
          <w:rPr>
            <w:rStyle w:val="Hyperlink"/>
            <w:noProof/>
          </w:rPr>
          <w:t xml:space="preserve">Ekstraksi Fitur </w:t>
        </w:r>
        <w:r w:rsidR="00C2475B" w:rsidRPr="00E86F24">
          <w:rPr>
            <w:rStyle w:val="Hyperlink"/>
            <w:i/>
            <w:noProof/>
          </w:rPr>
          <w:t>Wavelet Haar</w:t>
        </w:r>
        <w:r w:rsidR="00C2475B">
          <w:rPr>
            <w:noProof/>
            <w:webHidden/>
          </w:rPr>
          <w:tab/>
        </w:r>
        <w:r w:rsidR="00C2475B">
          <w:rPr>
            <w:noProof/>
            <w:webHidden/>
          </w:rPr>
          <w:fldChar w:fldCharType="begin"/>
        </w:r>
        <w:r w:rsidR="00C2475B">
          <w:rPr>
            <w:noProof/>
            <w:webHidden/>
          </w:rPr>
          <w:instrText xml:space="preserve"> PAGEREF _Toc453072050 \h </w:instrText>
        </w:r>
        <w:r w:rsidR="00C2475B">
          <w:rPr>
            <w:noProof/>
            <w:webHidden/>
          </w:rPr>
        </w:r>
        <w:r w:rsidR="00C2475B">
          <w:rPr>
            <w:noProof/>
            <w:webHidden/>
          </w:rPr>
          <w:fldChar w:fldCharType="separate"/>
        </w:r>
        <w:r w:rsidR="00590976">
          <w:rPr>
            <w:noProof/>
            <w:webHidden/>
          </w:rPr>
          <w:t>57</w:t>
        </w:r>
        <w:r w:rsidR="00C2475B">
          <w:rPr>
            <w:noProof/>
            <w:webHidden/>
          </w:rPr>
          <w:fldChar w:fldCharType="end"/>
        </w:r>
      </w:hyperlink>
    </w:p>
    <w:p w14:paraId="77B83BBE"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51"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.9</w:t>
        </w:r>
        <w:r w:rsidR="00C2475B" w:rsidRPr="00E86F24">
          <w:rPr>
            <w:rStyle w:val="Hyperlink"/>
            <w:noProof/>
            <w:lang w:val="en-US"/>
          </w:rPr>
          <w:t xml:space="preserve"> Implementasi </w:t>
        </w:r>
        <w:r w:rsidR="00C2475B" w:rsidRPr="00E86F24">
          <w:rPr>
            <w:rStyle w:val="Hyperlink"/>
            <w:noProof/>
          </w:rPr>
          <w:t>Pembuatan Fitur Biner</w:t>
        </w:r>
        <w:r w:rsidR="00C2475B">
          <w:rPr>
            <w:noProof/>
            <w:webHidden/>
          </w:rPr>
          <w:tab/>
        </w:r>
        <w:r w:rsidR="00C2475B">
          <w:rPr>
            <w:noProof/>
            <w:webHidden/>
          </w:rPr>
          <w:fldChar w:fldCharType="begin"/>
        </w:r>
        <w:r w:rsidR="00C2475B">
          <w:rPr>
            <w:noProof/>
            <w:webHidden/>
          </w:rPr>
          <w:instrText xml:space="preserve"> PAGEREF _Toc453072051 \h </w:instrText>
        </w:r>
        <w:r w:rsidR="00C2475B">
          <w:rPr>
            <w:noProof/>
            <w:webHidden/>
          </w:rPr>
        </w:r>
        <w:r w:rsidR="00C2475B">
          <w:rPr>
            <w:noProof/>
            <w:webHidden/>
          </w:rPr>
          <w:fldChar w:fldCharType="separate"/>
        </w:r>
        <w:r w:rsidR="00590976">
          <w:rPr>
            <w:noProof/>
            <w:webHidden/>
          </w:rPr>
          <w:t>58</w:t>
        </w:r>
        <w:r w:rsidR="00C2475B">
          <w:rPr>
            <w:noProof/>
            <w:webHidden/>
          </w:rPr>
          <w:fldChar w:fldCharType="end"/>
        </w:r>
      </w:hyperlink>
    </w:p>
    <w:p w14:paraId="71D8DF28"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52"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.10</w:t>
        </w:r>
        <w:r w:rsidR="00C2475B" w:rsidRPr="00E86F24">
          <w:rPr>
            <w:rStyle w:val="Hyperlink"/>
            <w:noProof/>
            <w:lang w:val="en-US"/>
          </w:rPr>
          <w:t xml:space="preserve"> Implementasi </w:t>
        </w:r>
        <w:r w:rsidR="00C2475B" w:rsidRPr="00E86F24">
          <w:rPr>
            <w:rStyle w:val="Hyperlink"/>
            <w:noProof/>
          </w:rPr>
          <w:t>Pembuatan Filter Log-Gabor</w:t>
        </w:r>
        <w:r w:rsidR="00C2475B">
          <w:rPr>
            <w:noProof/>
            <w:webHidden/>
          </w:rPr>
          <w:tab/>
        </w:r>
        <w:r w:rsidR="00C2475B">
          <w:rPr>
            <w:noProof/>
            <w:webHidden/>
          </w:rPr>
          <w:fldChar w:fldCharType="begin"/>
        </w:r>
        <w:r w:rsidR="00C2475B">
          <w:rPr>
            <w:noProof/>
            <w:webHidden/>
          </w:rPr>
          <w:instrText xml:space="preserve"> PAGEREF _Toc453072052 \h </w:instrText>
        </w:r>
        <w:r w:rsidR="00C2475B">
          <w:rPr>
            <w:noProof/>
            <w:webHidden/>
          </w:rPr>
        </w:r>
        <w:r w:rsidR="00C2475B">
          <w:rPr>
            <w:noProof/>
            <w:webHidden/>
          </w:rPr>
          <w:fldChar w:fldCharType="separate"/>
        </w:r>
        <w:r w:rsidR="00590976">
          <w:rPr>
            <w:noProof/>
            <w:webHidden/>
          </w:rPr>
          <w:t>59</w:t>
        </w:r>
        <w:r w:rsidR="00C2475B">
          <w:rPr>
            <w:noProof/>
            <w:webHidden/>
          </w:rPr>
          <w:fldChar w:fldCharType="end"/>
        </w:r>
      </w:hyperlink>
    </w:p>
    <w:p w14:paraId="27F5FA8B"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5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.11</w:t>
        </w:r>
        <w:r w:rsidR="00C2475B" w:rsidRPr="00E86F24">
          <w:rPr>
            <w:rStyle w:val="Hyperlink"/>
            <w:noProof/>
            <w:lang w:val="en-US"/>
          </w:rPr>
          <w:t xml:space="preserve"> Implementasi </w:t>
        </w:r>
        <w:r w:rsidR="00C2475B" w:rsidRPr="00E86F24">
          <w:rPr>
            <w:rStyle w:val="Hyperlink"/>
            <w:noProof/>
          </w:rPr>
          <w:t>Konvulsi Citra Iris dengan Filter Log-Gabor</w:t>
        </w:r>
        <w:r w:rsidR="00C2475B">
          <w:rPr>
            <w:noProof/>
            <w:webHidden/>
          </w:rPr>
          <w:tab/>
        </w:r>
        <w:r w:rsidR="00C2475B">
          <w:rPr>
            <w:noProof/>
            <w:webHidden/>
          </w:rPr>
          <w:fldChar w:fldCharType="begin"/>
        </w:r>
        <w:r w:rsidR="00C2475B">
          <w:rPr>
            <w:noProof/>
            <w:webHidden/>
          </w:rPr>
          <w:instrText xml:space="preserve"> PAGEREF _Toc453072053 \h </w:instrText>
        </w:r>
        <w:r w:rsidR="00C2475B">
          <w:rPr>
            <w:noProof/>
            <w:webHidden/>
          </w:rPr>
        </w:r>
        <w:r w:rsidR="00C2475B">
          <w:rPr>
            <w:noProof/>
            <w:webHidden/>
          </w:rPr>
          <w:fldChar w:fldCharType="separate"/>
        </w:r>
        <w:r w:rsidR="00590976">
          <w:rPr>
            <w:noProof/>
            <w:webHidden/>
          </w:rPr>
          <w:t>59</w:t>
        </w:r>
        <w:r w:rsidR="00C2475B">
          <w:rPr>
            <w:noProof/>
            <w:webHidden/>
          </w:rPr>
          <w:fldChar w:fldCharType="end"/>
        </w:r>
      </w:hyperlink>
    </w:p>
    <w:p w14:paraId="22996776"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5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.12</w:t>
        </w:r>
        <w:r w:rsidR="00C2475B" w:rsidRPr="00E86F24">
          <w:rPr>
            <w:rStyle w:val="Hyperlink"/>
            <w:noProof/>
            <w:lang w:val="en-US"/>
          </w:rPr>
          <w:t xml:space="preserve"> Implementasi </w:t>
        </w:r>
        <w:r w:rsidR="00C2475B" w:rsidRPr="00E86F24">
          <w:rPr>
            <w:rStyle w:val="Hyperlink"/>
            <w:noProof/>
          </w:rPr>
          <w:t>SVM Fitur Wavelet</w:t>
        </w:r>
        <w:r w:rsidR="00C2475B">
          <w:rPr>
            <w:noProof/>
            <w:webHidden/>
          </w:rPr>
          <w:tab/>
        </w:r>
        <w:r w:rsidR="00C2475B">
          <w:rPr>
            <w:noProof/>
            <w:webHidden/>
          </w:rPr>
          <w:fldChar w:fldCharType="begin"/>
        </w:r>
        <w:r w:rsidR="00C2475B">
          <w:rPr>
            <w:noProof/>
            <w:webHidden/>
          </w:rPr>
          <w:instrText xml:space="preserve"> PAGEREF _Toc453072054 \h </w:instrText>
        </w:r>
        <w:r w:rsidR="00C2475B">
          <w:rPr>
            <w:noProof/>
            <w:webHidden/>
          </w:rPr>
        </w:r>
        <w:r w:rsidR="00C2475B">
          <w:rPr>
            <w:noProof/>
            <w:webHidden/>
          </w:rPr>
          <w:fldChar w:fldCharType="separate"/>
        </w:r>
        <w:r w:rsidR="00590976">
          <w:rPr>
            <w:noProof/>
            <w:webHidden/>
          </w:rPr>
          <w:t>61</w:t>
        </w:r>
        <w:r w:rsidR="00C2475B">
          <w:rPr>
            <w:noProof/>
            <w:webHidden/>
          </w:rPr>
          <w:fldChar w:fldCharType="end"/>
        </w:r>
      </w:hyperlink>
    </w:p>
    <w:p w14:paraId="7222DFD9"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5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.13</w:t>
        </w:r>
        <w:r w:rsidR="00C2475B" w:rsidRPr="00E86F24">
          <w:rPr>
            <w:rStyle w:val="Hyperlink"/>
            <w:noProof/>
            <w:lang w:val="en-US"/>
          </w:rPr>
          <w:t xml:space="preserve"> Implementasi </w:t>
        </w:r>
        <w:r w:rsidR="00C2475B" w:rsidRPr="00E86F24">
          <w:rPr>
            <w:rStyle w:val="Hyperlink"/>
            <w:noProof/>
          </w:rPr>
          <w:t>SVM Fitur Log-Gabor</w:t>
        </w:r>
        <w:r w:rsidR="00C2475B">
          <w:rPr>
            <w:noProof/>
            <w:webHidden/>
          </w:rPr>
          <w:tab/>
        </w:r>
        <w:r w:rsidR="00C2475B">
          <w:rPr>
            <w:noProof/>
            <w:webHidden/>
          </w:rPr>
          <w:fldChar w:fldCharType="begin"/>
        </w:r>
        <w:r w:rsidR="00C2475B">
          <w:rPr>
            <w:noProof/>
            <w:webHidden/>
          </w:rPr>
          <w:instrText xml:space="preserve"> PAGEREF _Toc453072055 \h </w:instrText>
        </w:r>
        <w:r w:rsidR="00C2475B">
          <w:rPr>
            <w:noProof/>
            <w:webHidden/>
          </w:rPr>
        </w:r>
        <w:r w:rsidR="00C2475B">
          <w:rPr>
            <w:noProof/>
            <w:webHidden/>
          </w:rPr>
          <w:fldChar w:fldCharType="separate"/>
        </w:r>
        <w:r w:rsidR="00590976">
          <w:rPr>
            <w:noProof/>
            <w:webHidden/>
          </w:rPr>
          <w:t>62</w:t>
        </w:r>
        <w:r w:rsidR="00C2475B">
          <w:rPr>
            <w:noProof/>
            <w:webHidden/>
          </w:rPr>
          <w:fldChar w:fldCharType="end"/>
        </w:r>
      </w:hyperlink>
    </w:p>
    <w:p w14:paraId="3EF27AB3"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5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.14</w:t>
        </w:r>
        <w:r w:rsidR="00C2475B" w:rsidRPr="00E86F24">
          <w:rPr>
            <w:rStyle w:val="Hyperlink"/>
            <w:noProof/>
            <w:lang w:val="en-US"/>
          </w:rPr>
          <w:t xml:space="preserve"> Implementasi </w:t>
        </w:r>
        <w:r w:rsidR="00C2475B" w:rsidRPr="00E86F24">
          <w:rPr>
            <w:rStyle w:val="Hyperlink"/>
            <w:noProof/>
          </w:rPr>
          <w:t>Hamming Distance Fitur Log-Gabor</w:t>
        </w:r>
        <w:r w:rsidR="00C2475B">
          <w:rPr>
            <w:noProof/>
            <w:webHidden/>
          </w:rPr>
          <w:tab/>
        </w:r>
        <w:r w:rsidR="00C2475B">
          <w:rPr>
            <w:noProof/>
            <w:webHidden/>
          </w:rPr>
          <w:fldChar w:fldCharType="begin"/>
        </w:r>
        <w:r w:rsidR="00C2475B">
          <w:rPr>
            <w:noProof/>
            <w:webHidden/>
          </w:rPr>
          <w:instrText xml:space="preserve"> PAGEREF _Toc453072056 \h </w:instrText>
        </w:r>
        <w:r w:rsidR="00C2475B">
          <w:rPr>
            <w:noProof/>
            <w:webHidden/>
          </w:rPr>
        </w:r>
        <w:r w:rsidR="00C2475B">
          <w:rPr>
            <w:noProof/>
            <w:webHidden/>
          </w:rPr>
          <w:fldChar w:fldCharType="separate"/>
        </w:r>
        <w:r w:rsidR="00590976">
          <w:rPr>
            <w:noProof/>
            <w:webHidden/>
          </w:rPr>
          <w:t>64</w:t>
        </w:r>
        <w:r w:rsidR="00C2475B">
          <w:rPr>
            <w:noProof/>
            <w:webHidden/>
          </w:rPr>
          <w:fldChar w:fldCharType="end"/>
        </w:r>
      </w:hyperlink>
    </w:p>
    <w:p w14:paraId="7759EA09"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5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.15</w:t>
        </w:r>
        <w:r w:rsidR="00C2475B" w:rsidRPr="00E86F24">
          <w:rPr>
            <w:rStyle w:val="Hyperlink"/>
            <w:noProof/>
            <w:lang w:val="en-US"/>
          </w:rPr>
          <w:t xml:space="preserve"> Implementasi </w:t>
        </w:r>
        <w:r w:rsidR="00C2475B" w:rsidRPr="00E86F24">
          <w:rPr>
            <w:rStyle w:val="Hyperlink"/>
            <w:noProof/>
          </w:rPr>
          <w:t>Proses Normalisasi Data</w:t>
        </w:r>
        <w:r w:rsidR="00C2475B">
          <w:rPr>
            <w:noProof/>
            <w:webHidden/>
          </w:rPr>
          <w:tab/>
        </w:r>
        <w:r w:rsidR="00C2475B">
          <w:rPr>
            <w:noProof/>
            <w:webHidden/>
          </w:rPr>
          <w:fldChar w:fldCharType="begin"/>
        </w:r>
        <w:r w:rsidR="00C2475B">
          <w:rPr>
            <w:noProof/>
            <w:webHidden/>
          </w:rPr>
          <w:instrText xml:space="preserve"> PAGEREF _Toc453072057 \h </w:instrText>
        </w:r>
        <w:r w:rsidR="00C2475B">
          <w:rPr>
            <w:noProof/>
            <w:webHidden/>
          </w:rPr>
        </w:r>
        <w:r w:rsidR="00C2475B">
          <w:rPr>
            <w:noProof/>
            <w:webHidden/>
          </w:rPr>
          <w:fldChar w:fldCharType="separate"/>
        </w:r>
        <w:r w:rsidR="00590976">
          <w:rPr>
            <w:noProof/>
            <w:webHidden/>
          </w:rPr>
          <w:t>65</w:t>
        </w:r>
        <w:r w:rsidR="00C2475B">
          <w:rPr>
            <w:noProof/>
            <w:webHidden/>
          </w:rPr>
          <w:fldChar w:fldCharType="end"/>
        </w:r>
      </w:hyperlink>
    </w:p>
    <w:p w14:paraId="4F744046" w14:textId="77777777" w:rsidR="00C2475B" w:rsidRDefault="00AF3241">
      <w:pPr>
        <w:pStyle w:val="TableofFigures"/>
        <w:tabs>
          <w:tab w:val="right" w:leader="dot" w:pos="5546"/>
        </w:tabs>
        <w:rPr>
          <w:rFonts w:asciiTheme="minorHAnsi" w:eastAsiaTheme="minorEastAsia" w:hAnsiTheme="minorHAnsi" w:cstheme="minorBidi"/>
          <w:noProof/>
          <w:lang w:eastAsia="id-ID"/>
        </w:rPr>
      </w:pPr>
      <w:hyperlink w:anchor="_Toc45307205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.16</w:t>
        </w:r>
        <w:r w:rsidR="00C2475B" w:rsidRPr="00E86F24">
          <w:rPr>
            <w:rStyle w:val="Hyperlink"/>
            <w:noProof/>
            <w:lang w:val="en-US"/>
          </w:rPr>
          <w:t xml:space="preserve"> Implementasi </w:t>
        </w:r>
        <w:r w:rsidR="00C2475B" w:rsidRPr="00E86F24">
          <w:rPr>
            <w:rStyle w:val="Hyperlink"/>
            <w:noProof/>
          </w:rPr>
          <w:t>Hamming Distance Fitur Wavelet</w:t>
        </w:r>
        <w:r w:rsidR="00C2475B">
          <w:rPr>
            <w:noProof/>
            <w:webHidden/>
          </w:rPr>
          <w:tab/>
        </w:r>
        <w:r w:rsidR="00C2475B">
          <w:rPr>
            <w:noProof/>
            <w:webHidden/>
          </w:rPr>
          <w:fldChar w:fldCharType="begin"/>
        </w:r>
        <w:r w:rsidR="00C2475B">
          <w:rPr>
            <w:noProof/>
            <w:webHidden/>
          </w:rPr>
          <w:instrText xml:space="preserve"> PAGEREF _Toc453072058 \h </w:instrText>
        </w:r>
        <w:r w:rsidR="00C2475B">
          <w:rPr>
            <w:noProof/>
            <w:webHidden/>
          </w:rPr>
        </w:r>
        <w:r w:rsidR="00C2475B">
          <w:rPr>
            <w:noProof/>
            <w:webHidden/>
          </w:rPr>
          <w:fldChar w:fldCharType="separate"/>
        </w:r>
        <w:r w:rsidR="00590976">
          <w:rPr>
            <w:noProof/>
            <w:webHidden/>
          </w:rPr>
          <w:t>66</w:t>
        </w:r>
        <w:r w:rsidR="00C2475B">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7"/>
          <w:headerReference w:type="default" r:id="rId68"/>
          <w:footerReference w:type="even" r:id="rId69"/>
          <w:footerReference w:type="default" r:id="rId70"/>
          <w:headerReference w:type="first" r:id="rId71"/>
          <w:footerReference w:type="first" r:id="rId72"/>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1" w:name="_Toc263602515"/>
      <w:bookmarkStart w:id="42" w:name="_Toc297322779"/>
      <w:bookmarkStart w:id="43" w:name="_Toc453233622"/>
      <w:r w:rsidR="00760EB2" w:rsidRPr="00962831">
        <w:t>PENDAHULUAN</w:t>
      </w:r>
      <w:bookmarkEnd w:id="41"/>
      <w:bookmarkEnd w:id="42"/>
      <w:bookmarkEnd w:id="43"/>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4" w:name="_Toc263602516"/>
      <w:bookmarkStart w:id="45" w:name="_Toc297322780"/>
      <w:bookmarkStart w:id="46" w:name="_Toc453233623"/>
      <w:r w:rsidRPr="00EB0AE6">
        <w:t>Latar Belakang</w:t>
      </w:r>
      <w:bookmarkStart w:id="47" w:name="_Toc263602517"/>
      <w:bookmarkStart w:id="48" w:name="_Toc297322781"/>
      <w:bookmarkEnd w:id="44"/>
      <w:bookmarkEnd w:id="45"/>
      <w:bookmarkEnd w:id="46"/>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EndPr/>
        <w:sdtContent>
          <w:r>
            <w:fldChar w:fldCharType="begin"/>
          </w:r>
          <w:r>
            <w:instrText xml:space="preserve"> CITATION Har10 \l 1057 </w:instrText>
          </w:r>
          <w:r>
            <w:fldChar w:fldCharType="separate"/>
          </w:r>
          <w:r w:rsidR="0077168E">
            <w:rPr>
              <w:noProof/>
            </w:rPr>
            <w:t xml:space="preserve"> [1]</w:t>
          </w:r>
          <w:r>
            <w:fldChar w:fldCharType="end"/>
          </w:r>
        </w:sdtContent>
      </w:sdt>
      <w:r>
        <w:t>.</w:t>
      </w:r>
    </w:p>
    <w:p w14:paraId="5E436243" w14:textId="24CEF9F0" w:rsidR="002D145E" w:rsidRDefault="002D145E" w:rsidP="00CC6F3C">
      <w:pPr>
        <w:ind w:firstLine="720"/>
      </w:pPr>
      <w:r>
        <w:t xml:space="preserve">Metode pengklasifikasian yang dapat digunakan adalah </w:t>
      </w:r>
      <w:r w:rsidR="006B2BFA">
        <w:rPr>
          <w:i/>
        </w:rPr>
        <w:t xml:space="preserve">Support Vector Machine </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EndPr/>
        <w:sdtContent>
          <w:r>
            <w:fldChar w:fldCharType="begin"/>
          </w:r>
          <w:r>
            <w:instrText xml:space="preserve"> CITATION SRI09 \l 1057 </w:instrText>
          </w:r>
          <w:r>
            <w:fldChar w:fldCharType="separate"/>
          </w:r>
          <w:r w:rsidR="0077168E">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2F811D7F" w:rsidR="00E6740C"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rsidR="00E80B8A">
        <w:t>klasifi</w:t>
      </w:r>
      <w:r>
        <w:t>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0702FD28" w14:textId="1D0E72F1" w:rsidR="00F94678" w:rsidRDefault="00945CFA" w:rsidP="002D145E">
      <w:pPr>
        <w:ind w:firstLine="720"/>
      </w:pPr>
      <w:r>
        <w:t xml:space="preserve">Beberapa metode  telah diaplikasikan dengan menggunakan iris sebagai teknologi biometrik. </w:t>
      </w:r>
      <w:r w:rsidR="00F94678">
        <w:t xml:space="preserve">Pada proses identifikasi iris sampai normalisasi relatif sama. Metode ekstraksi fitur yang sudah </w:t>
      </w:r>
      <w:r>
        <w:t xml:space="preserve">pernah </w:t>
      </w:r>
      <w:r w:rsidR="00F94678">
        <w:t>di</w:t>
      </w:r>
      <w:r>
        <w:t>aplikasi</w:t>
      </w:r>
      <w:r w:rsidR="00F94678">
        <w:t xml:space="preserve">kan adalah </w:t>
      </w:r>
      <w:r w:rsidR="00F94678" w:rsidRPr="00E36FA2">
        <w:rPr>
          <w:i/>
        </w:rPr>
        <w:t>Gabor</w:t>
      </w:r>
      <w:r w:rsidR="00F94678">
        <w:rPr>
          <w:i/>
        </w:rPr>
        <w:t xml:space="preserve"> filter</w:t>
      </w:r>
      <w:r w:rsidR="00F94678">
        <w:t xml:space="preserve">, </w:t>
      </w:r>
      <w:r w:rsidR="00F94678" w:rsidRPr="00E36FA2">
        <w:rPr>
          <w:i/>
        </w:rPr>
        <w:t>Bayesian</w:t>
      </w:r>
      <w:r w:rsidR="00F94678">
        <w:t>, dan yang lainnya</w:t>
      </w:r>
      <w:r w:rsidR="00776AC8">
        <w:t xml:space="preserve"> untuk menghasilkan vektor fitur tekstur iris</w:t>
      </w:r>
      <w:r w:rsidR="00F94678">
        <w:t xml:space="preserve">. Pada tugas akhir ini menggunakan </w:t>
      </w:r>
      <w:r w:rsidR="00776AC8">
        <w:t xml:space="preserve">metode </w:t>
      </w:r>
      <w:r w:rsidR="00F94678" w:rsidRPr="00DC4AD3">
        <w:rPr>
          <w:i/>
        </w:rPr>
        <w:t>log-Gabor filter</w:t>
      </w:r>
      <w:r w:rsidR="00F94678">
        <w:t xml:space="preserve"> dan </w:t>
      </w:r>
      <w:r w:rsidR="00F94678">
        <w:rPr>
          <w:i/>
        </w:rPr>
        <w:t>wavelet Haar</w:t>
      </w:r>
      <w:r w:rsidR="00F94678">
        <w:t xml:space="preserve"> sebagai metode ekstraksi fitur untuk menghasilkan vektor fitur tekstur iris. Metode </w:t>
      </w:r>
      <w:r w:rsidR="00F94678" w:rsidRPr="00DC4AD3">
        <w:rPr>
          <w:i/>
        </w:rPr>
        <w:t>log-Gabor filter</w:t>
      </w:r>
      <w:r w:rsidR="00F94678">
        <w:t xml:space="preserve"> menutupi kelemahan yang terdapat pada </w:t>
      </w:r>
      <w:r w:rsidR="00F94678" w:rsidRPr="00DC4AD3">
        <w:rPr>
          <w:i/>
        </w:rPr>
        <w:t>Gabor filter</w:t>
      </w:r>
      <w:r w:rsidR="00F94678">
        <w:rPr>
          <w:i/>
        </w:rPr>
        <w:t xml:space="preserve"> </w:t>
      </w:r>
      <w:r w:rsidR="00F94678">
        <w:t>yang membuat informasi tekstur iris berkurang banyak</w:t>
      </w:r>
      <w:sdt>
        <w:sdtPr>
          <w:id w:val="1025368989"/>
          <w:citation/>
        </w:sdtPr>
        <w:sdtEndPr/>
        <w:sdtContent>
          <w:r w:rsidR="00776AC8">
            <w:fldChar w:fldCharType="begin"/>
          </w:r>
          <w:r w:rsidR="00776AC8">
            <w:rPr>
              <w:i/>
            </w:rPr>
            <w:instrText xml:space="preserve"> CITATION DFi87 \l 1057 </w:instrText>
          </w:r>
          <w:r w:rsidR="00776AC8">
            <w:fldChar w:fldCharType="separate"/>
          </w:r>
          <w:r w:rsidR="0077168E">
            <w:rPr>
              <w:i/>
              <w:noProof/>
            </w:rPr>
            <w:t xml:space="preserve"> </w:t>
          </w:r>
          <w:r w:rsidR="0077168E">
            <w:rPr>
              <w:noProof/>
            </w:rPr>
            <w:t>[3]</w:t>
          </w:r>
          <w:r w:rsidR="00776AC8">
            <w:fldChar w:fldCharType="end"/>
          </w:r>
        </w:sdtContent>
      </w:sdt>
      <w:r w:rsidR="00F94678">
        <w:t>.</w:t>
      </w:r>
      <w:r w:rsidR="00F94678" w:rsidRPr="00DC4AD3">
        <w:rPr>
          <w:i/>
        </w:rPr>
        <w:t xml:space="preserve"> </w:t>
      </w:r>
      <w:r w:rsidR="00F94678">
        <w:t xml:space="preserve">Pada metode </w:t>
      </w:r>
      <w:r w:rsidR="00F94678" w:rsidRPr="00F94678">
        <w:rPr>
          <w:i/>
        </w:rPr>
        <w:t>Bayesian</w:t>
      </w:r>
      <w:r w:rsidR="00F94678">
        <w:t xml:space="preserve"> memakai parameter deformasi untuk menghasilkan vektor fitur tekstur iris</w:t>
      </w:r>
      <w:sdt>
        <w:sdtPr>
          <w:id w:val="643157769"/>
          <w:citation/>
        </w:sdtPr>
        <w:sdtEndPr/>
        <w:sdtContent>
          <w:r w:rsidR="00776AC8">
            <w:fldChar w:fldCharType="begin"/>
          </w:r>
          <w:r w:rsidR="00776AC8">
            <w:instrText xml:space="preserve"> CITATION Sya09 \l 1057 </w:instrText>
          </w:r>
          <w:r w:rsidR="00776AC8">
            <w:fldChar w:fldCharType="separate"/>
          </w:r>
          <w:r w:rsidR="0077168E">
            <w:rPr>
              <w:noProof/>
            </w:rPr>
            <w:t xml:space="preserve"> [4]</w:t>
          </w:r>
          <w:r w:rsidR="00776AC8">
            <w:fldChar w:fldCharType="end"/>
          </w:r>
        </w:sdtContent>
      </w:sdt>
      <w:r w:rsidR="00F94678">
        <w:t xml:space="preserve">. Hal-hal tersebutlah yang membedakan antara </w:t>
      </w:r>
      <w:r w:rsidR="00A67F03">
        <w:t>pengimplementasian yang sudah dilakukan sebelumnya dengan apa yang diimplementasikan pada tugas akhir ini.</w:t>
      </w:r>
    </w:p>
    <w:p w14:paraId="3E34D269" w14:textId="635811C7" w:rsidR="000D256C" w:rsidRDefault="000D256C" w:rsidP="00EB78A2">
      <w:pPr>
        <w:pStyle w:val="Heading2"/>
      </w:pPr>
      <w:bookmarkStart w:id="49" w:name="_Toc453233624"/>
      <w:r w:rsidRPr="00962831">
        <w:lastRenderedPageBreak/>
        <w:t>Rumusan Masalah</w:t>
      </w:r>
      <w:bookmarkEnd w:id="47"/>
      <w:bookmarkEnd w:id="48"/>
      <w:bookmarkEnd w:id="49"/>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5AE8C52F"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sidR="00FC05FD">
        <w:rPr>
          <w:i/>
        </w:rPr>
        <w:t>Support Vector Machine</w:t>
      </w:r>
      <w:r>
        <w:rPr>
          <w:i/>
        </w:rPr>
        <w:t xml:space="preserve"> </w:t>
      </w:r>
      <w:r>
        <w:t>pada pengenalan iris mata</w:t>
      </w:r>
      <w:r w:rsidR="00FC172F">
        <w:t xml:space="preserve"> ?</w:t>
      </w:r>
    </w:p>
    <w:p w14:paraId="1EE65BA3" w14:textId="7E25D7B8"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r w:rsidR="00FC172F">
        <w:t xml:space="preserve"> ?</w:t>
      </w:r>
    </w:p>
    <w:p w14:paraId="0380853D" w14:textId="630074D3"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00FC172F">
        <w:rPr>
          <w:lang w:val="en-US"/>
        </w:rPr>
        <w:t xml:space="preserve"> ?</w:t>
      </w:r>
    </w:p>
    <w:p w14:paraId="649E2D8D" w14:textId="54512E5B" w:rsidR="002D145E" w:rsidRPr="002D145E" w:rsidRDefault="00FC172F" w:rsidP="002D145E">
      <w:pPr>
        <w:pStyle w:val="ListParagraph"/>
        <w:numPr>
          <w:ilvl w:val="0"/>
          <w:numId w:val="29"/>
        </w:numPr>
        <w:rPr>
          <w:lang w:val="en-US"/>
        </w:rPr>
      </w:pPr>
      <w:r>
        <w:t xml:space="preserve">Manakah representasi </w:t>
      </w:r>
      <w:r w:rsidR="00FC05FD">
        <w:t>klasifikasi</w:t>
      </w:r>
      <w:r>
        <w:t xml:space="preserve"> yang lebih baik</w:t>
      </w:r>
      <w:r w:rsidR="002D145E" w:rsidRPr="00891D6F">
        <w:rPr>
          <w:lang w:val="en-US"/>
        </w:rPr>
        <w:t xml:space="preserve"> </w:t>
      </w:r>
      <w:r>
        <w:t xml:space="preserve">antara </w:t>
      </w:r>
      <w:r w:rsidR="00FC05FD">
        <w:rPr>
          <w:i/>
        </w:rPr>
        <w:t>Support Vector Machine</w:t>
      </w:r>
      <w:r w:rsidR="006B25BE">
        <w:t xml:space="preserve"> dan </w:t>
      </w:r>
      <w:r w:rsidR="00FC05FD">
        <w:rPr>
          <w:i/>
        </w:rPr>
        <w:t>Hamming distance</w:t>
      </w:r>
      <w:r>
        <w:rPr>
          <w:i/>
        </w:rPr>
        <w:t xml:space="preserve"> </w:t>
      </w:r>
      <w:r>
        <w:t>?</w:t>
      </w:r>
    </w:p>
    <w:p w14:paraId="49CA5A40" w14:textId="77777777" w:rsidR="000D256C" w:rsidRDefault="000D256C" w:rsidP="00EB78A2">
      <w:pPr>
        <w:pStyle w:val="Heading2"/>
      </w:pPr>
      <w:bookmarkStart w:id="50" w:name="_Toc263602518"/>
      <w:bookmarkStart w:id="51" w:name="_Toc297322782"/>
      <w:bookmarkStart w:id="52" w:name="_Toc453233625"/>
      <w:r w:rsidRPr="00962831">
        <w:t>Batasan Masalah</w:t>
      </w:r>
      <w:bookmarkEnd w:id="50"/>
      <w:bookmarkEnd w:id="51"/>
      <w:bookmarkEnd w:id="52"/>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3" w:name="_Toc263602519"/>
      <w:bookmarkStart w:id="54" w:name="_Toc297322783"/>
      <w:bookmarkStart w:id="55" w:name="_Toc453233626"/>
      <w:r w:rsidRPr="00962831">
        <w:t>Tujuan</w:t>
      </w:r>
      <w:bookmarkEnd w:id="53"/>
      <w:bookmarkEnd w:id="54"/>
      <w:bookmarkEnd w:id="55"/>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6" w:name="_Toc453233627"/>
      <w:bookmarkStart w:id="57" w:name="_Toc263602520"/>
      <w:bookmarkStart w:id="58" w:name="_Toc297322784"/>
      <w:r w:rsidRPr="00962831">
        <w:t>Manfaat</w:t>
      </w:r>
      <w:bookmarkEnd w:id="56"/>
    </w:p>
    <w:p w14:paraId="3BE77809" w14:textId="6FDB65E9"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p>
    <w:p w14:paraId="69B73718" w14:textId="77777777" w:rsidR="000D256C" w:rsidRDefault="000D256C" w:rsidP="00EB78A2">
      <w:pPr>
        <w:pStyle w:val="Heading2"/>
      </w:pPr>
      <w:bookmarkStart w:id="59" w:name="_Toc453233628"/>
      <w:r w:rsidRPr="00962831">
        <w:lastRenderedPageBreak/>
        <w:t>Metodologi</w:t>
      </w:r>
      <w:bookmarkEnd w:id="57"/>
      <w:bookmarkEnd w:id="58"/>
      <w:bookmarkEnd w:id="59"/>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21548673"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 xml:space="preserve">untuk melakukan implementasi pengklasifikasian pada iris mata pada metode </w:t>
      </w:r>
      <w:r w:rsidR="00A642DE">
        <w:rPr>
          <w:rFonts w:eastAsiaTheme="minorEastAsia"/>
          <w:i/>
          <w:noProof/>
        </w:rPr>
        <w:t>S</w:t>
      </w:r>
      <w:r w:rsidRPr="00281CC3">
        <w:rPr>
          <w:rFonts w:eastAsiaTheme="minorEastAsia"/>
          <w:i/>
          <w:noProof/>
        </w:rPr>
        <w:t xml:space="preserve">upport </w:t>
      </w:r>
      <w:r w:rsidR="00A642DE">
        <w:rPr>
          <w:rFonts w:eastAsiaTheme="minorEastAsia"/>
          <w:i/>
          <w:noProof/>
        </w:rPr>
        <w:t>V</w:t>
      </w:r>
      <w:r w:rsidRPr="00281CC3">
        <w:rPr>
          <w:rFonts w:eastAsiaTheme="minorEastAsia"/>
          <w:i/>
          <w:noProof/>
        </w:rPr>
        <w:t xml:space="preserve">ector </w:t>
      </w:r>
      <w:r w:rsidR="00A642DE">
        <w:rPr>
          <w:rFonts w:eastAsiaTheme="minorEastAsia"/>
          <w:i/>
          <w:noProof/>
        </w:rPr>
        <w:t>M</w:t>
      </w:r>
      <w:r w:rsidR="00C37BD3">
        <w:rPr>
          <w:rFonts w:eastAsiaTheme="minorEastAsia"/>
          <w:i/>
          <w:noProof/>
        </w:rPr>
        <w:t>achine</w:t>
      </w:r>
      <w:r>
        <w:rPr>
          <w:rFonts w:eastAsiaTheme="minorEastAsia"/>
          <w:noProof/>
        </w:rPr>
        <w:t xml:space="preserve"> dan </w:t>
      </w:r>
      <w:r w:rsidRPr="00281CC3">
        <w:rPr>
          <w:rFonts w:eastAsiaTheme="minorEastAsia"/>
          <w:i/>
          <w:noProof/>
        </w:rPr>
        <w:t>Hamming distance</w:t>
      </w:r>
      <w:r w:rsidRPr="006205CA">
        <w:rPr>
          <w:rFonts w:eastAsiaTheme="minorEastAsia"/>
          <w:noProof/>
        </w:rPr>
        <w:t>.</w:t>
      </w:r>
    </w:p>
    <w:p w14:paraId="704BEAD4" w14:textId="77777777" w:rsidR="00776AC8" w:rsidRDefault="00776AC8" w:rsidP="002D145E">
      <w:pPr>
        <w:ind w:left="360"/>
        <w:contextualSpacing/>
        <w:rPr>
          <w:rFonts w:eastAsiaTheme="minorEastAsia"/>
          <w:noProof/>
        </w:rPr>
      </w:pP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Studi Literatur</w:t>
      </w:r>
    </w:p>
    <w:p w14:paraId="20EBCFEC" w14:textId="3B34B68C"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3E055E19"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 algoritma ekstraksi fitur </w:t>
      </w:r>
      <w:r w:rsidR="006B25BE" w:rsidRPr="005F6871">
        <w:rPr>
          <w:rFonts w:eastAsiaTheme="minorEastAsia"/>
          <w:i/>
          <w:noProof/>
        </w:rPr>
        <w:t>wavelet</w:t>
      </w:r>
      <w:r w:rsidR="006B25BE">
        <w:rPr>
          <w:rFonts w:eastAsiaTheme="minorEastAsia"/>
          <w:noProof/>
        </w:rPr>
        <w:t xml:space="preserve">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sidR="00A642DE">
        <w:rPr>
          <w:rFonts w:eastAsiaTheme="minorEastAsia"/>
          <w:i/>
          <w:noProof/>
          <w:lang w:val="en-US"/>
        </w:rPr>
        <w:t>Support Vector M</w:t>
      </w:r>
      <w:r>
        <w:rPr>
          <w:rFonts w:eastAsiaTheme="minorEastAsia"/>
          <w:i/>
          <w:noProof/>
          <w:lang w:val="en-US"/>
        </w:rPr>
        <w:t>achine</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lastRenderedPageBreak/>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0" w:name="_Toc453233629"/>
      <w:r>
        <w:t>Sistematika Penulisan</w:t>
      </w:r>
      <w:bookmarkEnd w:id="60"/>
    </w:p>
    <w:p w14:paraId="79A201B9" w14:textId="0CBD5E49" w:rsidR="002D145E" w:rsidRDefault="002D145E" w:rsidP="00776AC8">
      <w:pPr>
        <w:tabs>
          <w:tab w:val="left" w:pos="0"/>
        </w:tabs>
        <w:rPr>
          <w:bCs/>
          <w:color w:val="000000" w:themeColor="text1"/>
        </w:rPr>
      </w:pPr>
      <w:r>
        <w:rPr>
          <w:color w:val="000000" w:themeColor="text1"/>
        </w:rPr>
        <w:tab/>
        <w:t>Buku Tugas Akhir ini bertujuan untuk mendapatkan gambaran dari pengerjaan Tugas Akhir ini.</w:t>
      </w:r>
      <w:r w:rsidR="00776AC8">
        <w:rPr>
          <w:color w:val="000000" w:themeColor="text1"/>
        </w:rPr>
        <w:t xml:space="preserve"> </w:t>
      </w: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9B1E712" w:rsidR="002D145E" w:rsidRPr="00F94678"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r w:rsidR="00F94678">
        <w:rPr>
          <w:bCs/>
          <w:color w:val="000000" w:themeColor="text1"/>
        </w:rPr>
        <w:t xml:space="preserve"> </w:t>
      </w:r>
      <w:r w:rsidR="00F94678">
        <w:rPr>
          <w:bCs/>
          <w:i/>
          <w:color w:val="000000" w:themeColor="text1"/>
        </w:rPr>
        <w:t xml:space="preserve">Flowchart-flowchart </w:t>
      </w:r>
      <w:r w:rsidR="00F94678">
        <w:rPr>
          <w:bCs/>
          <w:color w:val="000000" w:themeColor="text1"/>
        </w:rPr>
        <w:t>tersebut memperlihatkan diagram alir bagaimana proses-proses berlangsung selama pengimplementasian.</w:t>
      </w:r>
    </w:p>
    <w:p w14:paraId="5F4C3D98" w14:textId="77777777" w:rsidR="002D145E"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bookmarkStart w:id="61" w:name="_GoBack"/>
      <w:bookmarkEnd w:id="61"/>
    </w:p>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3"/>
          <w:headerReference w:type="default" r:id="rId74"/>
          <w:footerReference w:type="even" r:id="rId75"/>
          <w:footerReference w:type="default" r:id="rId76"/>
          <w:headerReference w:type="first" r:id="rId77"/>
          <w:footerReference w:type="first" r:id="rId78"/>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2" w:name="_Toc453233630"/>
      <w:r w:rsidR="00424C56" w:rsidRPr="00962831">
        <w:t>TINJAUAN PUSTAKA</w:t>
      </w:r>
      <w:bookmarkEnd w:id="62"/>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3" w:name="_Toc453233631"/>
      <w:r>
        <w:t>Anatomi Mata</w:t>
      </w:r>
      <w:bookmarkEnd w:id="63"/>
    </w:p>
    <w:p w14:paraId="1F90EB26" w14:textId="13DE44BA" w:rsidR="002D145E" w:rsidRDefault="002D145E" w:rsidP="002D145E">
      <w:pPr>
        <w:ind w:firstLine="720"/>
      </w:pPr>
      <w:r>
        <w:t>Bagian organ mata yang akan diteliti dalam tugas akhir ini adalah iris atau selaput pelangi. Bagian-bagian mata seperti yang tampak pada</w:t>
      </w:r>
      <w:r w:rsidR="009E5E85">
        <w:t xml:space="preserve"> </w:t>
      </w:r>
      <w:r w:rsidR="009E5E85">
        <w:fldChar w:fldCharType="begin"/>
      </w:r>
      <w:r w:rsidR="009E5E85">
        <w:instrText xml:space="preserve"> REF _Ref454804562 \h </w:instrText>
      </w:r>
      <w:r w:rsidR="009E5E85">
        <w:fldChar w:fldCharType="separate"/>
      </w:r>
      <w:r w:rsidR="00590976" w:rsidRPr="005C13D3">
        <w:t xml:space="preserve">Gambar </w:t>
      </w:r>
      <w:r w:rsidR="00590976" w:rsidRPr="005C13D3">
        <w:rPr>
          <w:lang w:val="en-US"/>
        </w:rPr>
        <w:t>2</w:t>
      </w:r>
      <w:r w:rsidR="00590976" w:rsidRPr="005C13D3">
        <w:t>.</w:t>
      </w:r>
      <w:r w:rsidR="00590976">
        <w:rPr>
          <w:noProof/>
        </w:rPr>
        <w:t>1</w:t>
      </w:r>
      <w:r w:rsidR="009E5E85">
        <w:fldChar w:fldCharType="end"/>
      </w:r>
      <w:r>
        <w:t xml:space="preserve"> dijelaskan sebagai berikut</w:t>
      </w:r>
      <w:sdt>
        <w:sdtPr>
          <w:id w:val="832949453"/>
          <w:citation/>
        </w:sdtPr>
        <w:sdtEndPr/>
        <w:sdtContent>
          <w:r>
            <w:fldChar w:fldCharType="begin"/>
          </w:r>
          <w:r>
            <w:instrText xml:space="preserve"> CITATION Mor09 \l 1057 </w:instrText>
          </w:r>
          <w:r>
            <w:fldChar w:fldCharType="separate"/>
          </w:r>
          <w:r w:rsidR="0077168E">
            <w:rPr>
              <w:noProof/>
            </w:rPr>
            <w:t xml:space="preserve"> [5]</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64E5E9C6">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79">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4" w:name="_Ref454804562"/>
      <w:bookmarkStart w:id="65" w:name="_Ref451361687"/>
      <w:bookmarkStart w:id="66" w:name="_Toc45376353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590976">
        <w:rPr>
          <w:noProof/>
        </w:rPr>
        <w:t>1</w:t>
      </w:r>
      <w:r>
        <w:rPr>
          <w:noProof/>
        </w:rPr>
        <w:fldChar w:fldCharType="end"/>
      </w:r>
      <w:bookmarkEnd w:id="64"/>
      <w:r w:rsidRPr="005C13D3">
        <w:rPr>
          <w:lang w:val="en-US"/>
        </w:rPr>
        <w:t xml:space="preserve"> </w:t>
      </w:r>
      <w:r>
        <w:t>Anatomi Mata</w:t>
      </w:r>
      <w:bookmarkEnd w:id="65"/>
      <w:bookmarkEnd w:id="66"/>
    </w:p>
    <w:p w14:paraId="1EB99B9B" w14:textId="3FC14FEA" w:rsidR="002D145E" w:rsidRDefault="002D145E" w:rsidP="004B7E1D">
      <w:pPr>
        <w:pStyle w:val="Heading2"/>
      </w:pPr>
      <w:bookmarkStart w:id="67" w:name="_Toc453233632"/>
      <w:r>
        <w:lastRenderedPageBreak/>
        <w:t>Sistem Pengenalan Iris</w:t>
      </w:r>
      <w:bookmarkEnd w:id="67"/>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732BB33D"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EndPr/>
        <w:sdtContent>
          <w:r>
            <w:rPr>
              <w:i/>
            </w:rPr>
            <w:fldChar w:fldCharType="begin"/>
          </w:r>
          <w:r>
            <w:rPr>
              <w:i/>
            </w:rPr>
            <w:instrText xml:space="preserve"> CITATION Har10 \l 1057 </w:instrText>
          </w:r>
          <w:r>
            <w:rPr>
              <w:i/>
            </w:rPr>
            <w:fldChar w:fldCharType="separate"/>
          </w:r>
          <w:r w:rsidR="0077168E">
            <w:rPr>
              <w:i/>
              <w:noProof/>
            </w:rPr>
            <w:t xml:space="preserve"> </w:t>
          </w:r>
          <w:r w:rsidR="0077168E">
            <w:rPr>
              <w:noProof/>
            </w:rPr>
            <w:t>[1]</w:t>
          </w:r>
          <w:r>
            <w:rPr>
              <w:i/>
            </w:rPr>
            <w:fldChar w:fldCharType="end"/>
          </w:r>
        </w:sdtContent>
      </w:sdt>
      <w:r>
        <w:t xml:space="preserve">, </w:t>
      </w:r>
      <w:r>
        <w:rPr>
          <w:i/>
        </w:rPr>
        <w:t>Laplacian of Gaussian Filter</w:t>
      </w:r>
      <w:sdt>
        <w:sdtPr>
          <w:rPr>
            <w:i/>
          </w:rPr>
          <w:id w:val="876277047"/>
          <w:citation/>
        </w:sdtPr>
        <w:sdtEndPr/>
        <w:sdtContent>
          <w:r>
            <w:rPr>
              <w:i/>
            </w:rPr>
            <w:fldChar w:fldCharType="begin"/>
          </w:r>
          <w:r>
            <w:rPr>
              <w:i/>
            </w:rPr>
            <w:instrText xml:space="preserve"> CITATION Cho10 \l 1057 </w:instrText>
          </w:r>
          <w:r>
            <w:rPr>
              <w:i/>
            </w:rPr>
            <w:fldChar w:fldCharType="separate"/>
          </w:r>
          <w:r w:rsidR="0077168E">
            <w:rPr>
              <w:i/>
              <w:noProof/>
            </w:rPr>
            <w:t xml:space="preserve"> </w:t>
          </w:r>
          <w:r w:rsidR="0077168E">
            <w:rPr>
              <w:noProof/>
            </w:rPr>
            <w:t>[6]</w:t>
          </w:r>
          <w:r>
            <w:rPr>
              <w:i/>
            </w:rPr>
            <w:fldChar w:fldCharType="end"/>
          </w:r>
        </w:sdtContent>
      </w:sdt>
      <w:r w:rsidR="00A4165D">
        <w:t xml:space="preserve">, dan berbagai macam metode lainnya. Metode-metode tersebut digumakan pada proses ekstraksi fitur. Sedangkan pada proses pengenalan, ada pula klasifikasi </w:t>
      </w:r>
      <w:r w:rsidR="00A642DE">
        <w:rPr>
          <w:i/>
        </w:rPr>
        <w:t>S</w:t>
      </w:r>
      <w:r w:rsidR="00A4165D">
        <w:rPr>
          <w:i/>
        </w:rPr>
        <w:t xml:space="preserve">upport </w:t>
      </w:r>
      <w:r w:rsidR="00A642DE">
        <w:rPr>
          <w:i/>
        </w:rPr>
        <w:t>V</w:t>
      </w:r>
      <w:r w:rsidR="00A4165D">
        <w:rPr>
          <w:i/>
        </w:rPr>
        <w:t xml:space="preserve">ector </w:t>
      </w:r>
      <w:r w:rsidR="00A642DE">
        <w:rPr>
          <w:i/>
        </w:rPr>
        <w:t>M</w:t>
      </w:r>
      <w:r w:rsidR="00A4165D">
        <w:rPr>
          <w:i/>
        </w:rPr>
        <w:t>achine</w:t>
      </w:r>
      <w:sdt>
        <w:sdtPr>
          <w:rPr>
            <w:i/>
          </w:rPr>
          <w:id w:val="-524249808"/>
          <w:citation/>
        </w:sdtPr>
        <w:sdtEndPr/>
        <w:sdtContent>
          <w:r w:rsidR="00A4165D">
            <w:rPr>
              <w:i/>
            </w:rPr>
            <w:fldChar w:fldCharType="begin"/>
          </w:r>
          <w:r w:rsidR="00A4165D">
            <w:rPr>
              <w:i/>
            </w:rPr>
            <w:instrText xml:space="preserve"> CITATION Has11 \l 1057 </w:instrText>
          </w:r>
          <w:r w:rsidR="00A4165D">
            <w:rPr>
              <w:i/>
            </w:rPr>
            <w:fldChar w:fldCharType="separate"/>
          </w:r>
          <w:r w:rsidR="0077168E">
            <w:rPr>
              <w:i/>
              <w:noProof/>
            </w:rPr>
            <w:t xml:space="preserve"> </w:t>
          </w:r>
          <w:r w:rsidR="0077168E">
            <w:rPr>
              <w:noProof/>
            </w:rPr>
            <w:t>[7]</w:t>
          </w:r>
          <w:r w:rsidR="00A4165D">
            <w:rPr>
              <w:i/>
            </w:rPr>
            <w:fldChar w:fldCharType="end"/>
          </w:r>
        </w:sdtContent>
      </w:sdt>
      <w:r w:rsidR="00A4165D">
        <w:t xml:space="preserve">, </w:t>
      </w:r>
      <w:r w:rsidR="00A4165D">
        <w:rPr>
          <w:i/>
        </w:rPr>
        <w:t>Hamming distance</w:t>
      </w:r>
      <w:sdt>
        <w:sdtPr>
          <w:rPr>
            <w:i/>
          </w:rPr>
          <w:id w:val="-2138795032"/>
          <w:citation/>
        </w:sdtPr>
        <w:sdtEndPr/>
        <w:sdtContent>
          <w:r w:rsidR="00A4165D">
            <w:rPr>
              <w:i/>
            </w:rPr>
            <w:fldChar w:fldCharType="begin"/>
          </w:r>
          <w:r w:rsidR="00A4165D">
            <w:rPr>
              <w:i/>
            </w:rPr>
            <w:instrText xml:space="preserve"> CITATION Rai13 \l 1057 </w:instrText>
          </w:r>
          <w:r w:rsidR="00A4165D">
            <w:rPr>
              <w:i/>
            </w:rPr>
            <w:fldChar w:fldCharType="separate"/>
          </w:r>
          <w:r w:rsidR="0077168E">
            <w:rPr>
              <w:i/>
              <w:noProof/>
            </w:rPr>
            <w:t xml:space="preserve"> </w:t>
          </w:r>
          <w:r w:rsidR="0077168E">
            <w:rPr>
              <w:noProof/>
            </w:rPr>
            <w:t>[8]</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60B4C805"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EndPr/>
        <w:sdtContent>
          <w:r>
            <w:fldChar w:fldCharType="begin"/>
          </w:r>
          <w:r>
            <w:instrText xml:space="preserve"> CITATION Chi03 \l 1057 </w:instrText>
          </w:r>
          <w:r>
            <w:fldChar w:fldCharType="separate"/>
          </w:r>
          <w:r w:rsidR="0077168E">
            <w:rPr>
              <w:noProof/>
            </w:rPr>
            <w:t xml:space="preserve"> [9]</w:t>
          </w:r>
          <w:r>
            <w:fldChar w:fldCharType="end"/>
          </w:r>
        </w:sdtContent>
      </w:sdt>
      <w:r>
        <w:t>. Proses selanjutnya adalah praproses citra atau melakukan pengolahan awal pada citra mata yang bertujuan untuk mengambil karakteristik tekstur iris mata dan melakukan normalisasi iris untuk mengatasi kondisi citra mata yang bervariasi pada setiap orang. Tekstur iris yang sud</w:t>
      </w:r>
      <w:r w:rsidR="00317A95">
        <w:t>ah terambil akan diekstraksi cir</w:t>
      </w:r>
      <w:r>
        <w:t xml:space="preserve">i atau fitur iris. Setiap fitur akan disimpan didalam sebuah database yang nantinya akan dibandingkan dengan fitur masukan dalam proses pencocokan iris. Proses </w:t>
      </w:r>
      <w:r w:rsidR="00317A95">
        <w:t>p</w:t>
      </w:r>
      <w:r>
        <w:t xml:space="preserve">encocokan fitur masukan dengan seluruh fitur yang terdapat didalam database menghasikan bobot atau tingkat kemiripan. Nilai tingkat kemiripan yang paling tinggi adalah citra yang dikenali </w:t>
      </w:r>
      <w:r>
        <w:lastRenderedPageBreak/>
        <w:t>paling mirip dengan citra masukan.</w:t>
      </w:r>
      <w:r w:rsidR="00787CC4">
        <w:t xml:space="preserve"> </w:t>
      </w:r>
      <w:r w:rsidR="00076A16">
        <w:fldChar w:fldCharType="begin"/>
      </w:r>
      <w:r w:rsidR="00076A16">
        <w:instrText xml:space="preserve"> REF _Ref453761732 \h </w:instrText>
      </w:r>
      <w:r w:rsidR="00076A16">
        <w:fldChar w:fldCharType="separate"/>
      </w:r>
      <w:r w:rsidR="00590976" w:rsidRPr="005C13D3">
        <w:t xml:space="preserve">Gambar </w:t>
      </w:r>
      <w:r w:rsidR="00590976" w:rsidRPr="005C13D3">
        <w:rPr>
          <w:lang w:val="en-US"/>
        </w:rPr>
        <w:t>2</w:t>
      </w:r>
      <w:r w:rsidR="00590976" w:rsidRPr="005C13D3">
        <w:t>.</w:t>
      </w:r>
      <w:r w:rsidR="00590976">
        <w:rPr>
          <w:noProof/>
        </w:rPr>
        <w:t>2</w:t>
      </w:r>
      <w:r w:rsidR="00076A16">
        <w:fldChar w:fldCharType="end"/>
      </w:r>
      <w:r w:rsidR="00076A16">
        <w:t xml:space="preserve"> </w:t>
      </w:r>
      <w:r w:rsidR="00787CC4">
        <w:t>menjelaskan pengenalan iris secara umum.</w:t>
      </w:r>
    </w:p>
    <w:p w14:paraId="236D73B8" w14:textId="77777777" w:rsidR="002F5912" w:rsidRDefault="002F5912" w:rsidP="006B25BE">
      <w:pPr>
        <w:ind w:firstLine="709"/>
      </w:pP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80">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8" w:name="_Ref453761732"/>
      <w:bookmarkStart w:id="69" w:name="_Ref451364464"/>
      <w:bookmarkStart w:id="70" w:name="_Toc45376353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590976">
        <w:rPr>
          <w:noProof/>
        </w:rPr>
        <w:t>2</w:t>
      </w:r>
      <w:r>
        <w:rPr>
          <w:noProof/>
        </w:rPr>
        <w:fldChar w:fldCharType="end"/>
      </w:r>
      <w:bookmarkEnd w:id="68"/>
      <w:r w:rsidRPr="005C13D3">
        <w:rPr>
          <w:lang w:val="en-US"/>
        </w:rPr>
        <w:t xml:space="preserve"> </w:t>
      </w:r>
      <w:r>
        <w:t>Sistem Pengenalan I</w:t>
      </w:r>
      <w:r w:rsidRPr="00D34214">
        <w:t xml:space="preserve">ris secara </w:t>
      </w:r>
      <w:r>
        <w:t>U</w:t>
      </w:r>
      <w:r w:rsidRPr="00D34214">
        <w:t>mum</w:t>
      </w:r>
      <w:bookmarkEnd w:id="69"/>
      <w:bookmarkEnd w:id="70"/>
    </w:p>
    <w:p w14:paraId="6A16F6DA" w14:textId="6A244A04" w:rsidR="00787CC4" w:rsidRPr="00A4165D" w:rsidRDefault="00787CC4" w:rsidP="00787CC4"/>
    <w:p w14:paraId="1F5B4BFF" w14:textId="12AEB1E9" w:rsidR="00787CC4" w:rsidRDefault="00787CC4" w:rsidP="004B7E1D">
      <w:pPr>
        <w:pStyle w:val="Heading2"/>
      </w:pPr>
      <w:bookmarkStart w:id="71" w:name="_Toc453233633"/>
      <w:r>
        <w:t>Representasi Citra Digital</w:t>
      </w:r>
      <w:bookmarkEnd w:id="71"/>
    </w:p>
    <w:p w14:paraId="52EC0246" w14:textId="0F27B3BD" w:rsidR="00787CC4" w:rsidRDefault="00787CC4" w:rsidP="00787CC4">
      <w:pPr>
        <w:ind w:firstLine="720"/>
      </w:pPr>
      <w:r w:rsidRPr="00AD5D07">
        <w:t xml:space="preserve">Citra dapat didefinisikan sebagai </w:t>
      </w:r>
      <w:r w:rsidRPr="0067604D">
        <w:rPr>
          <w:i/>
        </w:rPr>
        <w:t>f(x,y)</w:t>
      </w:r>
      <w:r>
        <w:t>, yaitu fungsi dua dimensi</w:t>
      </w:r>
      <w:r w:rsidRPr="00AD5D07">
        <w:t xml:space="preserve">, dengan x dan y menyatakan koordinat spasial dan </w:t>
      </w:r>
      <w:r>
        <w:t>nilai</w:t>
      </w:r>
      <w:r w:rsidRPr="00AD5D07">
        <w:t xml:space="preserve"> </w:t>
      </w:r>
      <w:r w:rsidRPr="0067604D">
        <w:rPr>
          <w:i/>
        </w:rPr>
        <w:t>f</w:t>
      </w:r>
      <w:r w:rsidRPr="00AD5D07">
        <w:t xml:space="preserve"> pada sembarang titik </w:t>
      </w:r>
      <w:r w:rsidRPr="0067604D">
        <w:rPr>
          <w:i/>
        </w:rPr>
        <w:t>(x,y)</w:t>
      </w:r>
      <w:r w:rsidRPr="00AD5D07">
        <w:t xml:space="preserve"> </w:t>
      </w:r>
      <w:r>
        <w:t>disebut dengan intensitas atau tingkat keabuan</w:t>
      </w:r>
      <w:r w:rsidRPr="00AD5D07">
        <w:t xml:space="preserve"> dari citra pada </w:t>
      </w:r>
      <w:r>
        <w:t>koordinat</w:t>
      </w:r>
      <w:r w:rsidRPr="00AD5D07">
        <w:t xml:space="preserve"> tersebut.</w:t>
      </w:r>
      <w:r>
        <w:t xml:space="preserve"> Jika nilai</w:t>
      </w:r>
      <w:r w:rsidRPr="0067604D">
        <w:rPr>
          <w:i/>
        </w:rPr>
        <w:t xml:space="preserve"> x,y</w:t>
      </w:r>
      <w:r>
        <w:t xml:space="preserve"> dan nilai </w:t>
      </w:r>
      <w:r w:rsidRPr="0067604D">
        <w:rPr>
          <w:i/>
        </w:rPr>
        <w:t>f</w:t>
      </w:r>
      <w:r>
        <w:t xml:space="preserve"> adalah </w:t>
      </w:r>
      <w:r>
        <w:rPr>
          <w:i/>
        </w:rPr>
        <w:t>finite</w:t>
      </w:r>
      <w:r>
        <w:t>, bernilai diskrit atau terbatas, maka dapat disebut bahwa citra tersebut merupakan citra digital</w:t>
      </w:r>
      <w:sdt>
        <w:sdtPr>
          <w:id w:val="656337358"/>
          <w:citation/>
        </w:sdtPr>
        <w:sdtEndPr/>
        <w:sdtContent>
          <w:r>
            <w:fldChar w:fldCharType="begin"/>
          </w:r>
          <w:r>
            <w:instrText xml:space="preserve"> CITATION Gon02 \l 1057 </w:instrText>
          </w:r>
          <w:r>
            <w:fldChar w:fldCharType="separate"/>
          </w:r>
          <w:r w:rsidR="0077168E">
            <w:rPr>
              <w:noProof/>
            </w:rPr>
            <w:t xml:space="preserve"> [10]</w:t>
          </w:r>
          <w:r>
            <w:fldChar w:fldCharType="end"/>
          </w:r>
        </w:sdtContent>
      </w:sdt>
      <w:r>
        <w:t>.</w:t>
      </w:r>
    </w:p>
    <w:p w14:paraId="778CD10E" w14:textId="01A1EBED" w:rsidR="00787CC4" w:rsidRDefault="00787CC4" w:rsidP="00787CC4">
      <w:pPr>
        <w:ind w:firstLine="720"/>
      </w:pPr>
      <w:r>
        <w:t>S</w:t>
      </w:r>
      <w:r w:rsidRPr="002C70D3">
        <w:t xml:space="preserve">ebuah citra digital </w:t>
      </w:r>
      <w:r w:rsidRPr="0067604D">
        <w:rPr>
          <w:i/>
        </w:rPr>
        <w:t>f(x,y)</w:t>
      </w:r>
      <w:r w:rsidRPr="002C70D3">
        <w:t xml:space="preserve"> </w:t>
      </w:r>
      <w:r>
        <w:t xml:space="preserve">dapat direpresentasikan </w:t>
      </w:r>
      <w:r w:rsidRPr="002C70D3">
        <w:t>sebagai sebuah matriks yang indeks baris dan kolomnya mengidentifikasikan sebuah titik pada citra</w:t>
      </w:r>
      <w:r>
        <w:t xml:space="preserve"> dan n</w:t>
      </w:r>
      <w:r w:rsidRPr="002C70D3">
        <w:t xml:space="preserve">ilai dari </w:t>
      </w:r>
      <w:r w:rsidRPr="002C70D3">
        <w:lastRenderedPageBreak/>
        <w:t xml:space="preserve">elemen matriks yang bersangkutan merupakan tingkat warna </w:t>
      </w:r>
      <w:r>
        <w:t>pada titik tersebut,</w:t>
      </w:r>
      <w:r w:rsidRPr="002C70D3">
        <w:t xml:space="preserve"> </w:t>
      </w:r>
      <w:r>
        <w:t>seperti yang ditunjukan pada</w:t>
      </w:r>
      <w:r w:rsidR="00B44827">
        <w:t xml:space="preserve"> </w:t>
      </w:r>
      <w:r w:rsidR="00B44827">
        <w:fldChar w:fldCharType="begin"/>
      </w:r>
      <w:r w:rsidR="00B44827">
        <w:instrText xml:space="preserve"> REF _Ref452818147 \h </w:instrText>
      </w:r>
      <w:r w:rsidR="00B44827">
        <w:fldChar w:fldCharType="separate"/>
      </w:r>
      <w:r w:rsidR="00590976" w:rsidRPr="005C13D3">
        <w:t xml:space="preserve">Gambar </w:t>
      </w:r>
      <w:r w:rsidR="00590976" w:rsidRPr="005C13D3">
        <w:rPr>
          <w:lang w:val="en-US"/>
        </w:rPr>
        <w:t>2</w:t>
      </w:r>
      <w:r w:rsidR="00590976" w:rsidRPr="005C13D3">
        <w:t>.</w:t>
      </w:r>
      <w:r w:rsidR="00590976">
        <w:rPr>
          <w:noProof/>
        </w:rPr>
        <w:t>3</w:t>
      </w:r>
      <w:r w:rsidR="00B44827">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81">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72" w:name="_Ref452818147"/>
      <w:bookmarkStart w:id="73" w:name="_Ref451364673"/>
      <w:bookmarkStart w:id="74" w:name="_Toc45376353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590976">
        <w:rPr>
          <w:noProof/>
        </w:rPr>
        <w:t>3</w:t>
      </w:r>
      <w:r>
        <w:rPr>
          <w:noProof/>
        </w:rPr>
        <w:fldChar w:fldCharType="end"/>
      </w:r>
      <w:bookmarkEnd w:id="72"/>
      <w:r w:rsidRPr="005C13D3">
        <w:rPr>
          <w:lang w:val="en-US"/>
        </w:rPr>
        <w:t xml:space="preserve"> </w:t>
      </w:r>
      <w:r>
        <w:t>Representasi Citra Digital</w:t>
      </w:r>
      <w:bookmarkEnd w:id="73"/>
      <w:bookmarkEnd w:id="74"/>
    </w:p>
    <w:p w14:paraId="08426B27" w14:textId="77777777" w:rsidR="00787CC4" w:rsidRPr="00787CC4" w:rsidRDefault="00787CC4" w:rsidP="00787CC4"/>
    <w:p w14:paraId="18B86A81" w14:textId="0C1B3D72" w:rsidR="00787CC4" w:rsidRDefault="00787CC4" w:rsidP="004B7E1D">
      <w:pPr>
        <w:pStyle w:val="Heading2"/>
        <w:rPr>
          <w:i/>
        </w:rPr>
      </w:pPr>
      <w:bookmarkStart w:id="75" w:name="_Toc453233634"/>
      <w:r>
        <w:t>Detek</w:t>
      </w:r>
      <w:r>
        <w:rPr>
          <w:lang w:val="en-US"/>
        </w:rPr>
        <w:t>s</w:t>
      </w:r>
      <w:r>
        <w:t xml:space="preserve">i Tepi </w:t>
      </w:r>
      <w:r w:rsidRPr="00A0548D">
        <w:rPr>
          <w:i/>
        </w:rPr>
        <w:t>Canny</w:t>
      </w:r>
      <w:bookmarkEnd w:id="75"/>
    </w:p>
    <w:p w14:paraId="6259DE7D" w14:textId="11D8D041"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EndPr/>
        <w:sdtContent>
          <w:r>
            <w:fldChar w:fldCharType="begin"/>
          </w:r>
          <w:r>
            <w:instrText xml:space="preserve"> CITATION Fau11 \l 1057 </w:instrText>
          </w:r>
          <w:r>
            <w:fldChar w:fldCharType="separate"/>
          </w:r>
          <w:r w:rsidR="0077168E">
            <w:rPr>
              <w:noProof/>
            </w:rPr>
            <w:t xml:space="preserve"> [11]</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EndPr/>
        <w:sdtContent>
          <w:r>
            <w:fldChar w:fldCharType="begin"/>
          </w:r>
          <w:r>
            <w:instrText xml:space="preserve"> CITATION Mas03 \l 1057 </w:instrText>
          </w:r>
          <w:r>
            <w:fldChar w:fldCharType="separate"/>
          </w:r>
          <w:r w:rsidR="0077168E">
            <w:rPr>
              <w:noProof/>
            </w:rPr>
            <w:t xml:space="preserve"> [12]</w:t>
          </w:r>
          <w:r>
            <w:fldChar w:fldCharType="end"/>
          </w:r>
        </w:sdtContent>
      </w:sdt>
      <w:r>
        <w:t>.</w:t>
      </w:r>
    </w:p>
    <w:p w14:paraId="1F40D89A" w14:textId="602598A3"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 xml:space="preserve">persamaan </w:t>
      </w:r>
      <w:r w:rsidR="006004B1">
        <w:t>(</w:t>
      </w:r>
      <w:r w:rsidRPr="006B25BE">
        <w:t>2.1</w:t>
      </w:r>
      <w:r w:rsidR="006004B1">
        <w:t>)</w:t>
      </w:r>
      <w:r w:rsidRPr="006B25BE">
        <w:t>.</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348A0D69" w:rsidR="00B827E9" w:rsidRPr="005D2E1A" w:rsidRDefault="00B827E9" w:rsidP="0016305D">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590976">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65DC52A2" w:rsidR="00B827E9" w:rsidRDefault="00B827E9" w:rsidP="00B827E9">
      <w:pPr>
        <w:pStyle w:val="ListParagraph"/>
        <w:ind w:left="709"/>
      </w:pPr>
      <w:r>
        <w:t xml:space="preserve">selanjutnya mencari arah gradien dengan </w:t>
      </w:r>
      <w:r w:rsidRPr="006B25BE">
        <w:t xml:space="preserve">persamaan </w:t>
      </w:r>
      <w:r w:rsidR="006004B1">
        <w:t>(</w:t>
      </w:r>
      <w:r w:rsidRPr="006B25BE">
        <w:t>2.2</w:t>
      </w:r>
      <w:r w:rsidR="006004B1">
        <w:t>)</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590976">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4E03B64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 xml:space="preserve">persamaan </w:t>
      </w:r>
      <w:r w:rsidR="006004B1">
        <w:t>(</w:t>
      </w:r>
      <w:r w:rsidRPr="006B25BE">
        <w:t>2.3</w:t>
      </w:r>
      <w:r w:rsidR="006004B1">
        <w:t>)</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590976">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096F590D" w:rsidR="0015415C" w:rsidRDefault="0015415C" w:rsidP="0015415C">
      <w:pPr>
        <w:pStyle w:val="ListParagraph"/>
        <w:ind w:left="709"/>
      </w:pPr>
      <w:r>
        <w:t xml:space="preserve">Kemudian mendapatkan hasil akir pengontrasan dengan </w:t>
      </w:r>
      <w:r w:rsidRPr="006B25BE">
        <w:t xml:space="preserve">persamaan </w:t>
      </w:r>
      <w:r w:rsidR="006004B1">
        <w:t>(</w:t>
      </w:r>
      <w:r w:rsidRPr="006B25BE">
        <w:t>2.4</w:t>
      </w:r>
      <w:r w:rsidR="006004B1">
        <w:t>)</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590976">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48382DFF" w:rsidR="0015415C" w:rsidRDefault="0015415C" w:rsidP="0015415C">
      <w:pPr>
        <w:pStyle w:val="ListParagraph"/>
        <w:ind w:left="709"/>
      </w:pPr>
      <w:r>
        <w:t xml:space="preserve">Menggunakan 8-konektivitas piksel untuk mengetahui titik yang berdekatan dengan titik yang telah ditandai sebagai tepi. </w:t>
      </w:r>
      <w:r w:rsidR="00A524B1">
        <w:t xml:space="preserve">Dalam </w:t>
      </w:r>
      <w:r w:rsidR="00B44827">
        <w:fldChar w:fldCharType="begin"/>
      </w:r>
      <w:r w:rsidR="00B44827">
        <w:instrText xml:space="preserve"> REF _Ref452818074 \h </w:instrText>
      </w:r>
      <w:r w:rsidR="00B44827">
        <w:fldChar w:fldCharType="separate"/>
      </w:r>
      <w:r w:rsidR="00590976" w:rsidRPr="005C13D3">
        <w:t xml:space="preserve">Gambar </w:t>
      </w:r>
      <w:r w:rsidR="00590976" w:rsidRPr="005C13D3">
        <w:rPr>
          <w:lang w:val="en-US"/>
        </w:rPr>
        <w:t>2</w:t>
      </w:r>
      <w:r w:rsidR="00590976" w:rsidRPr="005C13D3">
        <w:t>.</w:t>
      </w:r>
      <w:r w:rsidR="00590976">
        <w:rPr>
          <w:noProof/>
        </w:rPr>
        <w:t>4</w:t>
      </w:r>
      <w:r w:rsidR="00B44827">
        <w:fldChar w:fldCharType="end"/>
      </w:r>
      <w:r w:rsidR="00B44827">
        <w:t xml:space="preserve"> </w:t>
      </w:r>
      <w:r>
        <w:t>me</w:t>
      </w:r>
      <w:r w:rsidR="00A524B1">
        <w:t>mperlihat</w:t>
      </w:r>
      <w:r>
        <w:t>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82">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6" w:name="_Ref452818074"/>
      <w:bookmarkStart w:id="77" w:name="_Ref451365169"/>
      <w:bookmarkStart w:id="78" w:name="_Toc45376353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590976">
        <w:rPr>
          <w:noProof/>
        </w:rPr>
        <w:t>4</w:t>
      </w:r>
      <w:r>
        <w:rPr>
          <w:noProof/>
        </w:rPr>
        <w:fldChar w:fldCharType="end"/>
      </w:r>
      <w:bookmarkEnd w:id="76"/>
      <w:r w:rsidRPr="005C13D3">
        <w:rPr>
          <w:lang w:val="en-US"/>
        </w:rPr>
        <w:t xml:space="preserve"> </w:t>
      </w:r>
      <w:r>
        <w:t>Ilustrasi 8-konektivitas</w:t>
      </w:r>
      <w:bookmarkEnd w:id="77"/>
      <w:bookmarkEnd w:id="78"/>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9" w:name="_Toc453233635"/>
      <w:r>
        <w:t>Transformasi Hough</w:t>
      </w:r>
      <w:bookmarkEnd w:id="79"/>
    </w:p>
    <w:p w14:paraId="587F5CBC" w14:textId="27166AA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batas tepi yang memben</w:t>
      </w:r>
      <w:r w:rsidR="00A524B1">
        <w:t>tuk sebuah garis. Implementasi t</w:t>
      </w:r>
      <w:r>
        <w:t xml:space="preserve">ransformasi </w:t>
      </w:r>
      <w:r>
        <w:lastRenderedPageBreak/>
        <w:t>Hough menjelaskan sebuah pemetaan pada ruang akumulator. Dalam hal ini, transformasi Hough membahas pada pencarian bentuk lingkaran atau bi</w:t>
      </w:r>
      <w:r w:rsidR="00A524B1">
        <w:t>asa disebut Transformasi Hough L</w:t>
      </w:r>
      <w:r>
        <w:t>ingkaran (</w:t>
      </w:r>
      <w:r w:rsidRPr="00EE4994">
        <w:rPr>
          <w:i/>
        </w:rPr>
        <w:t>Circular Hough Transform</w:t>
      </w:r>
      <w:r>
        <w:t xml:space="preserve">). Pencarian lingkaran ini menggunakan </w:t>
      </w:r>
      <w:r w:rsidRPr="006B25BE">
        <w:t xml:space="preserve">persamaan </w:t>
      </w:r>
      <w:r w:rsidR="006004B1">
        <w:t>(</w:t>
      </w:r>
      <w:r w:rsidRPr="006B25BE">
        <w:t>2.5</w:t>
      </w:r>
      <w:r w:rsidR="006004B1">
        <w:t>)</w:t>
      </w:r>
      <w:r>
        <w:t xml:space="preserve"> untuk mencari titik pusat dan jar</w:t>
      </w:r>
      <w:r w:rsidR="00F45716">
        <w:t>i</w:t>
      </w:r>
      <w:r>
        <w:t>-jari pada lingkaran iris dan lingkaran pupil</w:t>
      </w:r>
      <w:sdt>
        <w:sdtPr>
          <w:id w:val="-467209446"/>
          <w:citation/>
        </w:sdtPr>
        <w:sdtEndPr/>
        <w:sdtContent>
          <w:r w:rsidR="00F45716">
            <w:fldChar w:fldCharType="begin"/>
          </w:r>
          <w:r w:rsidR="00F45716">
            <w:instrText xml:space="preserve"> CITATION Stu09 \l 1057 </w:instrText>
          </w:r>
          <w:r w:rsidR="00F45716">
            <w:fldChar w:fldCharType="separate"/>
          </w:r>
          <w:r w:rsidR="0077168E">
            <w:rPr>
              <w:noProof/>
            </w:rPr>
            <w:t xml:space="preserve"> [13]</w:t>
          </w:r>
          <w:r w:rsidR="00F45716">
            <w:fldChar w:fldCharType="end"/>
          </w:r>
        </w:sdtContent>
      </w:sdt>
      <w:r>
        <w:t xml:space="preserve">.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AF3241"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590976">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22C016BE"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sdt>
        <w:sdtPr>
          <w:id w:val="-629390286"/>
          <w:citation/>
        </w:sdtPr>
        <w:sdtEndPr/>
        <w:sdtContent>
          <w:r w:rsidR="00F45716">
            <w:fldChar w:fldCharType="begin"/>
          </w:r>
          <w:r w:rsidR="00F45716">
            <w:instrText xml:space="preserve"> CITATION Fau11 \l 1057 </w:instrText>
          </w:r>
          <w:r w:rsidR="00F45716">
            <w:fldChar w:fldCharType="separate"/>
          </w:r>
          <w:r w:rsidR="0077168E">
            <w:rPr>
              <w:noProof/>
            </w:rPr>
            <w:t xml:space="preserve"> [11]</w:t>
          </w:r>
          <w:r w:rsidR="00F45716">
            <w:fldChar w:fldCharType="end"/>
          </w:r>
        </w:sdtContent>
      </w:sdt>
      <w:r>
        <w:t>.</w:t>
      </w:r>
    </w:p>
    <w:p w14:paraId="3BD4CF6F" w14:textId="3237ABD7" w:rsidR="0015415C" w:rsidRDefault="00674428" w:rsidP="0015415C">
      <w:pPr>
        <w:jc w:val="center"/>
      </w:pPr>
      <w:r>
        <w:rPr>
          <w:noProof/>
          <w:lang w:eastAsia="id-ID"/>
        </w:rPr>
        <w:drawing>
          <wp:inline distT="0" distB="0" distL="0" distR="0" wp14:anchorId="1CC82CFA" wp14:editId="2D2DB448">
            <wp:extent cx="3385457" cy="1579392"/>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87226" cy="1580217"/>
                    </a:xfrm>
                    <a:prstGeom prst="rect">
                      <a:avLst/>
                    </a:prstGeom>
                  </pic:spPr>
                </pic:pic>
              </a:graphicData>
            </a:graphic>
          </wp:inline>
        </w:drawing>
      </w:r>
    </w:p>
    <w:p w14:paraId="6E26A0C6" w14:textId="3104069E" w:rsidR="0015415C" w:rsidRDefault="0015415C" w:rsidP="0015415C">
      <w:pPr>
        <w:spacing w:line="360" w:lineRule="auto"/>
        <w:jc w:val="center"/>
      </w:pPr>
      <w:bookmarkStart w:id="80" w:name="_Ref452818100"/>
      <w:bookmarkStart w:id="81" w:name="_Ref451365483"/>
      <w:bookmarkStart w:id="82" w:name="_Toc45376354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590976">
        <w:rPr>
          <w:noProof/>
        </w:rPr>
        <w:t>5</w:t>
      </w:r>
      <w:r>
        <w:rPr>
          <w:noProof/>
        </w:rPr>
        <w:fldChar w:fldCharType="end"/>
      </w:r>
      <w:bookmarkEnd w:id="80"/>
      <w:r w:rsidRPr="005C13D3">
        <w:rPr>
          <w:lang w:val="en-US"/>
        </w:rPr>
        <w:t xml:space="preserve"> </w:t>
      </w:r>
      <w:r>
        <w:t>Ilustrasi Transformasi Hough Lingkaran</w:t>
      </w:r>
      <w:bookmarkEnd w:id="81"/>
      <w:bookmarkEnd w:id="82"/>
    </w:p>
    <w:p w14:paraId="0C5D46D1" w14:textId="6B852110"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w:t>
      </w:r>
      <w:r>
        <w:lastRenderedPageBreak/>
        <w:t xml:space="preserve">titik tersebut diasumsikan sebagai titik pusat lingkaran. Pada </w:t>
      </w:r>
      <w:r w:rsidR="00B44827">
        <w:fldChar w:fldCharType="begin"/>
      </w:r>
      <w:r w:rsidR="00B44827">
        <w:instrText xml:space="preserve"> REF _Ref452818100 \h </w:instrText>
      </w:r>
      <w:r w:rsidR="00B44827">
        <w:fldChar w:fldCharType="separate"/>
      </w:r>
      <w:r w:rsidR="00590976" w:rsidRPr="005C13D3">
        <w:t xml:space="preserve">Gambar </w:t>
      </w:r>
      <w:r w:rsidR="00590976" w:rsidRPr="005C13D3">
        <w:rPr>
          <w:lang w:val="en-US"/>
        </w:rPr>
        <w:t>2</w:t>
      </w:r>
      <w:r w:rsidR="00590976" w:rsidRPr="005C13D3">
        <w:t>.</w:t>
      </w:r>
      <w:r w:rsidR="00590976">
        <w:rPr>
          <w:noProof/>
        </w:rPr>
        <w:t>5</w:t>
      </w:r>
      <w:r w:rsidR="00B44827">
        <w:fldChar w:fldCharType="end"/>
      </w:r>
      <w:r w:rsidR="00B44827">
        <w:t xml:space="preserve"> </w:t>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83" w:name="_Toc453233636"/>
      <w:r>
        <w:t>Transformasi Polar</w:t>
      </w:r>
      <w:bookmarkEnd w:id="83"/>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EndPr/>
        <w:sdtContent>
          <w:r>
            <w:fldChar w:fldCharType="begin"/>
          </w:r>
          <w:r>
            <w:instrText xml:space="preserve"> CITATION Mas03 \l 1057 </w:instrText>
          </w:r>
          <w:r>
            <w:fldChar w:fldCharType="separate"/>
          </w:r>
          <w:r w:rsidR="0077168E">
            <w:rPr>
              <w:noProof/>
            </w:rPr>
            <w:t xml:space="preserve"> [12]</w:t>
          </w:r>
          <w:r>
            <w:fldChar w:fldCharType="end"/>
          </w:r>
        </w:sdtContent>
      </w:sdt>
      <w:r>
        <w:t>.</w:t>
      </w:r>
    </w:p>
    <w:p w14:paraId="767469E8" w14:textId="122F7851"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590976" w:rsidRPr="005C13D3">
        <w:t xml:space="preserve">Gambar </w:t>
      </w:r>
      <w:r w:rsidR="00590976" w:rsidRPr="005C13D3">
        <w:rPr>
          <w:lang w:val="en-US"/>
        </w:rPr>
        <w:t>2</w:t>
      </w:r>
      <w:r w:rsidR="00590976" w:rsidRPr="005C13D3">
        <w:t>.</w:t>
      </w:r>
      <w:r w:rsidR="00590976">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 xml:space="preserve">persamaan </w:t>
      </w:r>
      <w:r w:rsidR="006004B1">
        <w:t>(</w:t>
      </w:r>
      <w:r w:rsidRPr="00311CDE">
        <w:t>2.7</w:t>
      </w:r>
      <w:r w:rsidR="006004B1">
        <w:t>)</w:t>
      </w:r>
      <w:r>
        <w:t xml:space="preserve"> dan </w:t>
      </w:r>
      <w:r w:rsidRPr="00311CDE">
        <w:t xml:space="preserve">persamaan </w:t>
      </w:r>
      <w:r w:rsidR="006004B1">
        <w:t>(</w:t>
      </w:r>
      <w:r w:rsidRPr="00311CDE">
        <w:t>2.8</w:t>
      </w:r>
      <w:r w:rsidR="006004B1">
        <w:t>)</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AF3241"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590976">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590976">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590976">
              <w:rPr>
                <w:noProof/>
                <w:sz w:val="22"/>
              </w:rPr>
              <w:t>8</w:t>
            </w:r>
            <w:r w:rsidRPr="00A575AC">
              <w:fldChar w:fldCharType="end"/>
            </w:r>
            <w:r w:rsidRPr="00A575AC">
              <w:rPr>
                <w:sz w:val="22"/>
              </w:rPr>
              <w:t>)</w:t>
            </w:r>
          </w:p>
        </w:tc>
      </w:tr>
    </w:tbl>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4"/>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84" w:name="_Ref451365826"/>
      <w:bookmarkStart w:id="85" w:name="_Toc45376354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590976">
        <w:rPr>
          <w:noProof/>
        </w:rPr>
        <w:t>6</w:t>
      </w:r>
      <w:r>
        <w:rPr>
          <w:noProof/>
        </w:rPr>
        <w:fldChar w:fldCharType="end"/>
      </w:r>
      <w:bookmarkEnd w:id="84"/>
      <w:r w:rsidRPr="005C13D3">
        <w:rPr>
          <w:lang w:val="en-US"/>
        </w:rPr>
        <w:t xml:space="preserve"> </w:t>
      </w:r>
      <w:r w:rsidRPr="00A55EE1">
        <w:rPr>
          <w:i/>
        </w:rPr>
        <w:t>Daugman’s rubber sheet model</w:t>
      </w:r>
      <w:bookmarkEnd w:id="85"/>
    </w:p>
    <w:p w14:paraId="22494355" w14:textId="77777777" w:rsidR="00A575AC" w:rsidRDefault="00A575AC" w:rsidP="00A575AC">
      <w:pPr>
        <w:jc w:val="center"/>
      </w:pPr>
    </w:p>
    <w:p w14:paraId="6714608B" w14:textId="7663AAB2" w:rsidR="00A575AC" w:rsidRDefault="00A575AC" w:rsidP="00A575AC">
      <w:r w:rsidRPr="00EA1454">
        <w:rPr>
          <w:i/>
        </w:rPr>
        <w:t>Rubber sheet model</w:t>
      </w:r>
      <w:r>
        <w:t xml:space="preserve"> </w:t>
      </w:r>
      <w:r w:rsidR="00674428">
        <w:t xml:space="preserve">pada </w:t>
      </w:r>
      <w:r w:rsidR="00674428">
        <w:fldChar w:fldCharType="begin"/>
      </w:r>
      <w:r w:rsidR="00674428">
        <w:instrText xml:space="preserve"> REF _Ref451365826 \h </w:instrText>
      </w:r>
      <w:r w:rsidR="00674428">
        <w:fldChar w:fldCharType="separate"/>
      </w:r>
      <w:r w:rsidR="00590976" w:rsidRPr="005C13D3">
        <w:t xml:space="preserve">Gambar </w:t>
      </w:r>
      <w:r w:rsidR="00590976" w:rsidRPr="005C13D3">
        <w:rPr>
          <w:lang w:val="en-US"/>
        </w:rPr>
        <w:t>2</w:t>
      </w:r>
      <w:r w:rsidR="00590976" w:rsidRPr="005C13D3">
        <w:t>.</w:t>
      </w:r>
      <w:r w:rsidR="00590976">
        <w:rPr>
          <w:noProof/>
        </w:rPr>
        <w:t>6</w:t>
      </w:r>
      <w:r w:rsidR="00674428">
        <w:fldChar w:fldCharType="end"/>
      </w:r>
      <w:r w:rsidR="00674428">
        <w:t xml:space="preserve"> </w:t>
      </w:r>
      <w:r>
        <w:t>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6" w:name="_Toc453233637"/>
      <w:r>
        <w:t>Haar Wavelet</w:t>
      </w:r>
      <w:bookmarkEnd w:id="86"/>
    </w:p>
    <w:p w14:paraId="37832232" w14:textId="133EE33B" w:rsidR="00A575AC" w:rsidRDefault="00A575AC" w:rsidP="00A575AC">
      <w:pPr>
        <w:ind w:firstLine="720"/>
      </w:pPr>
      <w:r w:rsidRPr="004F3DDF">
        <w:rPr>
          <w:i/>
        </w:rPr>
        <w:t>Wavelet</w:t>
      </w:r>
      <w:r>
        <w:t xml:space="preserve"> adalah sebuah fungsi matematika </w:t>
      </w:r>
      <w:r w:rsidR="00DE546B">
        <w:t xml:space="preserve">yang </w:t>
      </w:r>
      <w:r>
        <w:t xml:space="preserve">mampu melakukan dekomposisi terhadap sebuah fungsi. Transformasi </w:t>
      </w:r>
      <w:r w:rsidRPr="004F3DDF">
        <w:rPr>
          <w:i/>
        </w:rPr>
        <w:t>wavelet</w:t>
      </w:r>
      <w:r>
        <w:t xml:space="preserve"> akan mengkonversi signal ke dalam sederetan gelombang singkat. Transformasi </w:t>
      </w:r>
      <w:r w:rsidRPr="004F3DDF">
        <w:rPr>
          <w:i/>
        </w:rPr>
        <w:t>wavelet</w:t>
      </w:r>
      <w:r>
        <w:t xml:space="preserve"> merupakan sebuah fungsi konversi yang dapat membagi data ke dalam komponen frekuensi yang berbeda-beda dan menganalis komponen tersebut dengan resolusi tertentu sesuai dengan skalanya. </w:t>
      </w:r>
      <w:r w:rsidRPr="004F3DDF">
        <w:rPr>
          <w:i/>
        </w:rPr>
        <w:t>Wavelet</w:t>
      </w:r>
      <w:r>
        <w:t xml:space="preserve"> telah banyak diaplikasikan dalam berbagai bidang, salah satunya adalah pengolahan citra</w:t>
      </w:r>
      <w:sdt>
        <w:sdtPr>
          <w:id w:val="476108710"/>
          <w:citation/>
        </w:sdtPr>
        <w:sdtEndPr/>
        <w:sdtContent>
          <w:r>
            <w:fldChar w:fldCharType="begin"/>
          </w:r>
          <w:r>
            <w:instrText xml:space="preserve"> CITATION Wic12 \l 1057 </w:instrText>
          </w:r>
          <w:r>
            <w:fldChar w:fldCharType="separate"/>
          </w:r>
          <w:r w:rsidR="0077168E">
            <w:rPr>
              <w:noProof/>
            </w:rPr>
            <w:t xml:space="preserve"> [14]</w:t>
          </w:r>
          <w:r>
            <w:fldChar w:fldCharType="end"/>
          </w:r>
        </w:sdtContent>
      </w:sdt>
      <w:r>
        <w:t>.</w:t>
      </w:r>
      <w:r w:rsidRPr="00A575AC">
        <w:rPr>
          <w:lang w:val="en-US"/>
        </w:rPr>
        <w:t xml:space="preserve"> </w:t>
      </w:r>
      <w:r>
        <w:rPr>
          <w:lang w:val="en-US"/>
        </w:rPr>
        <w:t xml:space="preserve">Pada citra, </w:t>
      </w:r>
      <w:r>
        <w:rPr>
          <w:lang w:val="en-US"/>
        </w:rPr>
        <w:lastRenderedPageBreak/>
        <w:t xml:space="preserve">transformasi </w:t>
      </w:r>
      <w:r w:rsidRPr="00D36F8C">
        <w:rPr>
          <w:i/>
          <w:lang w:val="en-US"/>
        </w:rPr>
        <w:t>wavelet</w:t>
      </w:r>
      <w:r>
        <w:rPr>
          <w:lang w:val="en-US"/>
        </w:rPr>
        <w:t xml:space="preserve"> adalah transformasi yang melakukan filter terhadap suatu masukan. Filter yang digunakan dalam </w:t>
      </w:r>
      <w:r w:rsidRPr="00FC6980">
        <w:rPr>
          <w:i/>
          <w:lang w:val="en-US"/>
        </w:rPr>
        <w:t>wavelet</w:t>
      </w:r>
      <w:r>
        <w:rPr>
          <w:lang w:val="en-US"/>
        </w:rPr>
        <w:t xml:space="preserve"> </w:t>
      </w:r>
      <w:r w:rsidR="00C37BD3">
        <w:rPr>
          <w:i/>
        </w:rPr>
        <w:t>H</w:t>
      </w:r>
      <w:r>
        <w:rPr>
          <w:i/>
        </w:rPr>
        <w:t xml:space="preserve">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 xml:space="preserve">Persamaan </w:t>
      </w:r>
      <w:r w:rsidR="006004B1">
        <w:t>(</w:t>
      </w:r>
      <w:r w:rsidRPr="00311CDE">
        <w:t>2.9</w:t>
      </w:r>
      <w:r w:rsidR="006004B1">
        <w:t>)</w:t>
      </w:r>
      <w:r>
        <w:t xml:space="preserve"> dan </w:t>
      </w:r>
      <w:r w:rsidRPr="00311CDE">
        <w:t xml:space="preserve">persamaan </w:t>
      </w:r>
      <w:r w:rsidR="006004B1">
        <w:t>(</w:t>
      </w:r>
      <w:r w:rsidRPr="00311CDE">
        <w:t>2.10</w:t>
      </w:r>
      <w:r w:rsidR="006004B1">
        <w:t>)</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00C37BD3">
        <w:rPr>
          <w:i/>
        </w:rPr>
        <w:t>wavelet H</w:t>
      </w:r>
      <w:r w:rsidRPr="00522B4B">
        <w:rPr>
          <w:i/>
        </w:rPr>
        <w:t>aar</w:t>
      </w:r>
      <w:r w:rsidR="006004B1">
        <w:t xml:space="preserve"> berturut-</w:t>
      </w:r>
      <w:r>
        <w:t>turut</w:t>
      </w:r>
      <w:sdt>
        <w:sdtPr>
          <w:id w:val="-1744094232"/>
          <w:citation/>
        </w:sdtPr>
        <w:sdtEndPr/>
        <w:sdtContent>
          <w:r w:rsidR="00D43D9A">
            <w:fldChar w:fldCharType="begin"/>
          </w:r>
          <w:r w:rsidR="00D43D9A">
            <w:instrText xml:space="preserve"> CITATION Gon02 \l 1057 </w:instrText>
          </w:r>
          <w:r w:rsidR="00D43D9A">
            <w:fldChar w:fldCharType="separate"/>
          </w:r>
          <w:r w:rsidR="0077168E">
            <w:rPr>
              <w:noProof/>
            </w:rPr>
            <w:t xml:space="preserve"> [10]</w:t>
          </w:r>
          <w:r w:rsidR="00D43D9A">
            <w:fldChar w:fldCharType="end"/>
          </w:r>
        </w:sdtContent>
      </w:sdt>
      <w:r>
        <w:t xml:space="preserve">.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AF3241"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590976">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AF3241"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AF3241"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590976">
              <w:rPr>
                <w:noProof/>
              </w:rPr>
              <w:t>10</w:t>
            </w:r>
            <w:r>
              <w:fldChar w:fldCharType="end"/>
            </w:r>
            <w:r w:rsidRPr="0072581B">
              <w:t>)</w:t>
            </w:r>
          </w:p>
        </w:tc>
      </w:tr>
    </w:tbl>
    <w:p w14:paraId="117FD134" w14:textId="77777777" w:rsidR="00A575AC" w:rsidRDefault="00A575AC" w:rsidP="00A575AC">
      <w:pPr>
        <w:ind w:firstLine="720"/>
      </w:pPr>
    </w:p>
    <w:p w14:paraId="1C5390B4" w14:textId="1ACF79A8"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590976" w:rsidRPr="005C13D3">
        <w:t xml:space="preserve">Gambar </w:t>
      </w:r>
      <w:r w:rsidR="00590976" w:rsidRPr="005C13D3">
        <w:rPr>
          <w:lang w:val="en-US"/>
        </w:rPr>
        <w:t>2</w:t>
      </w:r>
      <w:r w:rsidR="00590976" w:rsidRPr="005C13D3">
        <w:t>.</w:t>
      </w:r>
      <w:r w:rsidR="00590976">
        <w:rPr>
          <w:noProof/>
        </w:rPr>
        <w:t>7</w:t>
      </w:r>
      <w:r>
        <w:fldChar w:fldCharType="end"/>
      </w:r>
      <w:sdt>
        <w:sdtPr>
          <w:id w:val="-552845896"/>
          <w:citation/>
        </w:sdtPr>
        <w:sdtEndPr/>
        <w:sdtContent>
          <w:r w:rsidR="00D43D9A">
            <w:fldChar w:fldCharType="begin"/>
          </w:r>
          <w:r w:rsidR="00D43D9A">
            <w:instrText xml:space="preserve"> CITATION Har10 \l 1057 </w:instrText>
          </w:r>
          <w:r w:rsidR="00D43D9A">
            <w:fldChar w:fldCharType="separate"/>
          </w:r>
          <w:r w:rsidR="0077168E">
            <w:rPr>
              <w:noProof/>
            </w:rPr>
            <w:t xml:space="preserve"> [1]</w:t>
          </w:r>
          <w:r w:rsidR="00D43D9A">
            <w:fldChar w:fldCharType="end"/>
          </w:r>
        </w:sdtContent>
      </w:sdt>
      <w:r>
        <w:t>.</w:t>
      </w:r>
    </w:p>
    <w:p w14:paraId="56F72651" w14:textId="1EC2F9C6" w:rsidR="00A575AC" w:rsidRDefault="004D59C9" w:rsidP="00A575AC">
      <w:pPr>
        <w:jc w:val="center"/>
      </w:pPr>
      <w:r>
        <w:rPr>
          <w:noProof/>
          <w:lang w:eastAsia="id-ID"/>
        </w:rPr>
        <w:drawing>
          <wp:inline distT="0" distB="0" distL="0" distR="0" wp14:anchorId="38F4ECE8" wp14:editId="356E9DF8">
            <wp:extent cx="352806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28060" cy="1390650"/>
                    </a:xfrm>
                    <a:prstGeom prst="rect">
                      <a:avLst/>
                    </a:prstGeom>
                  </pic:spPr>
                </pic:pic>
              </a:graphicData>
            </a:graphic>
          </wp:inline>
        </w:drawing>
      </w:r>
    </w:p>
    <w:p w14:paraId="6285D4EE" w14:textId="5DE30D03" w:rsidR="00A575AC" w:rsidRDefault="00A575AC" w:rsidP="00A575AC">
      <w:pPr>
        <w:spacing w:line="360" w:lineRule="auto"/>
        <w:jc w:val="center"/>
      </w:pPr>
      <w:bookmarkStart w:id="87" w:name="_Ref451365997"/>
      <w:bookmarkStart w:id="88" w:name="_Toc45376354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590976">
        <w:rPr>
          <w:noProof/>
        </w:rPr>
        <w:t>7</w:t>
      </w:r>
      <w:r>
        <w:rPr>
          <w:noProof/>
        </w:rPr>
        <w:fldChar w:fldCharType="end"/>
      </w:r>
      <w:bookmarkEnd w:id="87"/>
      <w:r w:rsidRPr="005C13D3">
        <w:rPr>
          <w:lang w:val="en-US"/>
        </w:rPr>
        <w:t xml:space="preserve"> </w:t>
      </w:r>
      <w:r w:rsidRPr="00A575AC">
        <w:t>Ilustrasi Dekomposisi</w:t>
      </w:r>
      <w:r>
        <w:rPr>
          <w:i/>
        </w:rPr>
        <w:t xml:space="preserve"> Wavelet</w:t>
      </w:r>
      <w:bookmarkEnd w:id="88"/>
    </w:p>
    <w:p w14:paraId="2238C509" w14:textId="30B44110" w:rsidR="00A575AC" w:rsidRDefault="00A575AC" w:rsidP="00A575AC">
      <w:r>
        <w:lastRenderedPageBreak/>
        <w:tab/>
        <w:t>Tahapan dari proses filter adalah melakukan filter terhadap baris dan kolom citra seperti pada</w:t>
      </w:r>
      <w:r w:rsidR="003D024C">
        <w:t xml:space="preserve"> </w:t>
      </w:r>
      <w:r>
        <w:fldChar w:fldCharType="begin"/>
      </w:r>
      <w:r>
        <w:instrText xml:space="preserve"> REF _Ref451366140 \h </w:instrText>
      </w:r>
      <w:r>
        <w:fldChar w:fldCharType="separate"/>
      </w:r>
      <w:r w:rsidR="00590976" w:rsidRPr="005C13D3">
        <w:t xml:space="preserve">Gambar </w:t>
      </w:r>
      <w:r w:rsidR="00590976" w:rsidRPr="005C13D3">
        <w:rPr>
          <w:lang w:val="en-US"/>
        </w:rPr>
        <w:t>2</w:t>
      </w:r>
      <w:r w:rsidR="00590976" w:rsidRPr="005C13D3">
        <w:t>.</w:t>
      </w:r>
      <w:r w:rsidR="00590976">
        <w:rPr>
          <w:noProof/>
        </w:rPr>
        <w:t>8</w:t>
      </w:r>
      <w:r>
        <w:fldChar w:fldCharType="end"/>
      </w:r>
      <w:r>
        <w:t>. Untuk mendapatkan citra approksimasi dan citra diagonal dilakuk</w:t>
      </w:r>
      <w:r w:rsidR="00317A95">
        <w:t>an dengan filter terhad</w:t>
      </w:r>
      <w:r w:rsidR="006004B1">
        <w:t xml:space="preserve">ap baris dan </w:t>
      </w:r>
      <w:r>
        <w:t>kolom. Kemudian melakukan filter terhadap baris saja untuk mendapatkan citra horizontal, dan terakhir melakukan filter terhadap kolom saja untuk mendapatkan citra vertikal</w:t>
      </w:r>
      <w:sdt>
        <w:sdtPr>
          <w:id w:val="-444543497"/>
          <w:citation/>
        </w:sdtPr>
        <w:sdtEndPr/>
        <w:sdtContent>
          <w:r w:rsidR="00F45716">
            <w:fldChar w:fldCharType="begin"/>
          </w:r>
          <w:r w:rsidR="00F45716">
            <w:instrText xml:space="preserve"> CITATION Gon02 \l 1057 </w:instrText>
          </w:r>
          <w:r w:rsidR="00F45716">
            <w:fldChar w:fldCharType="separate"/>
          </w:r>
          <w:r w:rsidR="0077168E">
            <w:rPr>
              <w:noProof/>
            </w:rPr>
            <w:t xml:space="preserve"> [10]</w:t>
          </w:r>
          <w:r w:rsidR="00F45716">
            <w:fldChar w:fldCharType="end"/>
          </w:r>
        </w:sdtContent>
      </w:sdt>
      <w:r>
        <w:t>.</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9" w:name="_Ref451366140"/>
      <w:bookmarkStart w:id="90" w:name="_Toc45376354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590976">
        <w:rPr>
          <w:noProof/>
        </w:rPr>
        <w:t>8</w:t>
      </w:r>
      <w:r>
        <w:rPr>
          <w:noProof/>
        </w:rPr>
        <w:fldChar w:fldCharType="end"/>
      </w:r>
      <w:bookmarkEnd w:id="89"/>
      <w:r w:rsidRPr="005C13D3">
        <w:rPr>
          <w:lang w:val="en-US"/>
        </w:rPr>
        <w:t xml:space="preserve"> </w:t>
      </w:r>
      <w:r>
        <w:t xml:space="preserve">Filter pada </w:t>
      </w:r>
      <w:r>
        <w:rPr>
          <w:i/>
        </w:rPr>
        <w:t>Wavelet</w:t>
      </w:r>
      <w:bookmarkEnd w:id="90"/>
    </w:p>
    <w:p w14:paraId="58BA5B41" w14:textId="77777777" w:rsidR="00A575AC" w:rsidRPr="00A575AC" w:rsidRDefault="00A575AC" w:rsidP="00A575AC"/>
    <w:p w14:paraId="74E567FA" w14:textId="76B78333" w:rsidR="00A575AC" w:rsidRDefault="00A575AC" w:rsidP="004B7E1D">
      <w:pPr>
        <w:pStyle w:val="Heading2"/>
      </w:pPr>
      <w:bookmarkStart w:id="91" w:name="_Toc453233638"/>
      <w:r>
        <w:t>Log-Gabor Filter</w:t>
      </w:r>
      <w:bookmarkEnd w:id="91"/>
    </w:p>
    <w:p w14:paraId="1D7913F5" w14:textId="3C68E650" w:rsidR="00A575AC" w:rsidRDefault="00A575AC" w:rsidP="00A575AC">
      <w:pPr>
        <w:ind w:firstLine="720"/>
      </w:pPr>
      <w:r w:rsidRPr="006F52F0">
        <w:rPr>
          <w:i/>
        </w:rPr>
        <w:t>Log-Gabor</w:t>
      </w:r>
      <w:r w:rsidR="00EE471A">
        <w:rPr>
          <w:i/>
        </w:rPr>
        <w:t xml:space="preserve"> filter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EndPr/>
        <w:sdtContent>
          <w:r>
            <w:fldChar w:fldCharType="begin"/>
          </w:r>
          <w:r>
            <w:instrText xml:space="preserve"> CITATION DFi87 \l 1057 </w:instrText>
          </w:r>
          <w:r>
            <w:fldChar w:fldCharType="separate"/>
          </w:r>
          <w:r w:rsidR="0077168E">
            <w:rPr>
              <w:noProof/>
            </w:rPr>
            <w:t xml:space="preserve"> [3]</w:t>
          </w:r>
          <w:r>
            <w:fldChar w:fldCharType="end"/>
          </w:r>
        </w:sdtContent>
      </w:sdt>
      <w:r>
        <w:t xml:space="preserve">. Komponen DC adalah nilai hasil dari transformasi pada frekuensi awal. Komponen </w:t>
      </w:r>
      <w:r>
        <w:lastRenderedPageBreak/>
        <w:t xml:space="preserve">DC akan bernilai nol pada bobot berapapun jika menggunakan skala logaritmik yang terdapat pada rumus frekuensi </w:t>
      </w:r>
      <w:r w:rsidRPr="00EE471A">
        <w:rPr>
          <w:i/>
        </w:rPr>
        <w:t>log-Gabor filter</w:t>
      </w:r>
      <w:r>
        <w:t xml:space="preserve"> pada </w:t>
      </w:r>
      <w:r w:rsidRPr="00311CDE">
        <w:t xml:space="preserve">persamaan </w:t>
      </w:r>
      <w:r w:rsidR="006004B1">
        <w:t>(</w:t>
      </w:r>
      <w:r w:rsidRPr="00311CDE">
        <w:t>2.11</w:t>
      </w:r>
      <w:r w:rsidR="006004B1">
        <w:t>)</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AF3241"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590976">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073AEAE8" w:rsidR="00A575AC" w:rsidRPr="009958BA" w:rsidRDefault="00A575AC" w:rsidP="00A575AC">
      <w:r>
        <w:t xml:space="preserve">dengan </w:t>
      </w:r>
      <w:r w:rsidRPr="004D59C9">
        <w:rPr>
          <w:i/>
        </w:rPr>
        <w:t>f</w:t>
      </w:r>
      <w:r w:rsidR="004D59C9">
        <w:t xml:space="preserve"> adalah nilai frekuensi,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rsidRPr="009958BA">
        <w:t xml:space="preserve">adalah pusat frekuensi dengan nilai </w:t>
      </w:r>
      <w:r w:rsidRPr="004D59C9">
        <w:rPr>
          <w:i/>
        </w:rPr>
        <w:t>1/λ</w:t>
      </w:r>
      <w:r w:rsidRPr="009958BA">
        <w:t xml:space="preserve"> dan </w:t>
      </w:r>
      <w:r w:rsidRPr="004D59C9">
        <w:t>σ</w:t>
      </w:r>
      <w:r w:rsidRPr="009958BA">
        <w:t xml:space="preserve"> adalah bobot filter</w:t>
      </w:r>
      <w:r>
        <w:t>. Berdasarkan penelitian Masek(2003) pada pengenalan citra iris mata,</w:t>
      </w:r>
      <w:r w:rsidRPr="009958BA">
        <w:t xml:space="preserve"> </w:t>
      </w:r>
      <w:r>
        <w:t xml:space="preserve">ditetapkan nilai λ sebesar 18, </w:t>
      </w:r>
      <w:r w:rsidRPr="004D59C9">
        <w:t>σ</w:t>
      </w:r>
      <w:r w:rsidR="004D59C9">
        <w:t xml:space="preserve"> sebesar 0.5, dan interval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t xml:space="preserve"> sebesar [0-0.5]</w:t>
      </w:r>
      <w:sdt>
        <w:sdtPr>
          <w:id w:val="565921986"/>
          <w:citation/>
        </w:sdtPr>
        <w:sdtEndPr/>
        <w:sdtContent>
          <w:r w:rsidR="004D59C9">
            <w:fldChar w:fldCharType="begin"/>
          </w:r>
          <w:r w:rsidR="004D59C9">
            <w:instrText xml:space="preserve"> CITATION Fau11 \l 1057 </w:instrText>
          </w:r>
          <w:r w:rsidR="004D59C9">
            <w:fldChar w:fldCharType="separate"/>
          </w:r>
          <w:r w:rsidR="0077168E">
            <w:rPr>
              <w:noProof/>
            </w:rPr>
            <w:t xml:space="preserve"> [11]</w:t>
          </w:r>
          <w:r w:rsidR="004D59C9">
            <w:fldChar w:fldCharType="end"/>
          </w:r>
        </w:sdtContent>
      </w:sdt>
      <w:r>
        <w:t xml:space="preserve">. </w:t>
      </w:r>
    </w:p>
    <w:p w14:paraId="44903BEE" w14:textId="77777777" w:rsidR="00A575AC" w:rsidRDefault="00A575AC" w:rsidP="00A575AC">
      <w:pPr>
        <w:ind w:firstLine="720"/>
      </w:pPr>
      <w:r>
        <w:t xml:space="preserve">Proses </w:t>
      </w:r>
      <w:r w:rsidRPr="00FA35ED">
        <w:rPr>
          <w:i/>
        </w:rPr>
        <w:t>log-Gabor filter</w:t>
      </w:r>
      <w:r>
        <w:t xml:space="preserve"> ini membutuhkan sinyal dari transform Fourier yang berasal dari setiap baris citra hasil normalisasi iris, karena akan direpresentasikan pada domain frekuensi. Kemudian dilakukan konvulsi antara sinyal citra iris dengan filter </w:t>
      </w:r>
      <w:r w:rsidRPr="00EE471A">
        <w:rPr>
          <w:i/>
        </w:rPr>
        <w:t>log-Gabor</w:t>
      </w:r>
      <w:r>
        <w:t xml:space="preserve">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14B340F5" w:rsidR="00A575AC" w:rsidRDefault="00A575AC" w:rsidP="004B7E1D">
      <w:pPr>
        <w:pStyle w:val="Heading2"/>
        <w:rPr>
          <w:lang w:val="en-US"/>
        </w:rPr>
      </w:pPr>
      <w:bookmarkStart w:id="92" w:name="_Toc453233639"/>
      <w:r>
        <w:rPr>
          <w:lang w:val="en-US"/>
        </w:rPr>
        <w:t>Support Vector Machine</w:t>
      </w:r>
      <w:bookmarkEnd w:id="92"/>
    </w:p>
    <w:p w14:paraId="506AD56C" w14:textId="64C3C479" w:rsidR="00A575AC" w:rsidRDefault="00945CFA" w:rsidP="00A575AC">
      <w:pPr>
        <w:ind w:firstLine="720"/>
        <w:rPr>
          <w:lang w:val="en-US"/>
        </w:rPr>
      </w:pPr>
      <w:r>
        <w:rPr>
          <w:i/>
          <w:lang w:val="en-US"/>
        </w:rPr>
        <w:t xml:space="preserve">Support </w:t>
      </w:r>
      <w:r>
        <w:rPr>
          <w:i/>
        </w:rPr>
        <w:t>V</w:t>
      </w:r>
      <w:r>
        <w:rPr>
          <w:i/>
          <w:lang w:val="en-US"/>
        </w:rPr>
        <w:t>ector M</w:t>
      </w:r>
      <w:r w:rsidR="00C426FB">
        <w:rPr>
          <w:i/>
          <w:lang w:val="en-US"/>
        </w:rPr>
        <w:t>achine</w:t>
      </w:r>
      <w:r w:rsidR="00317A95">
        <w:rPr>
          <w:i/>
        </w:rPr>
        <w:t xml:space="preserve"> </w:t>
      </w:r>
      <w:r w:rsidR="00317A95">
        <w:t>(SVM)</w:t>
      </w:r>
      <w:r w:rsidR="00A575AC" w:rsidRPr="00636114">
        <w:rPr>
          <w:i/>
          <w:lang w:val="en-US"/>
        </w:rPr>
        <w:t xml:space="preserve"> </w:t>
      </w:r>
      <w:r w:rsidR="00A575AC" w:rsidRPr="00636114">
        <w:rPr>
          <w:lang w:val="en-US"/>
        </w:rPr>
        <w:t xml:space="preserve">adalah metode klasifikasi yang </w:t>
      </w:r>
      <w:r w:rsidR="00A575AC">
        <w:t xml:space="preserve">hanya memfokuskan pada </w:t>
      </w:r>
      <w:r w:rsidR="00A575AC" w:rsidRPr="00636114">
        <w:rPr>
          <w:lang w:val="en-US"/>
        </w:rPr>
        <w:t xml:space="preserve">klasifikasi dua kelas, yaitu kelas +1 dan -1. Pada metode klasifikasi </w:t>
      </w:r>
      <w:r w:rsidR="00317A95" w:rsidRPr="00317A95">
        <w:t>SVM</w:t>
      </w:r>
      <w:r w:rsidR="00A575AC" w:rsidRPr="00636114">
        <w:rPr>
          <w:lang w:val="en-US"/>
        </w:rPr>
        <w:t>,</w:t>
      </w:r>
      <w:r w:rsidR="00A575AC">
        <w:t xml:space="preserve"> kedua kelas tersebut digambarkan ditaruh didalam sebuah bidang. Perlu untuk membagi bidang kedalam dua bagian dan masing-masing bagian merepresentasikan satu kelas. Dua kelas tersebut </w:t>
      </w:r>
      <w:r w:rsidR="00A575AC">
        <w:lastRenderedPageBreak/>
        <w:t>dipisahkan dengan sebuah</w:t>
      </w:r>
      <w:r w:rsidR="00A575AC" w:rsidRPr="00636114">
        <w:rPr>
          <w:lang w:val="en-US"/>
        </w:rPr>
        <w:t xml:space="preserve"> </w:t>
      </w:r>
      <w:r w:rsidR="00A575AC" w:rsidRPr="00636114">
        <w:rPr>
          <w:i/>
          <w:lang w:val="en-US"/>
        </w:rPr>
        <w:t>hyperplane</w:t>
      </w:r>
      <w:r w:rsidR="00A575AC" w:rsidRPr="00636114">
        <w:rPr>
          <w:lang w:val="en-US"/>
        </w:rPr>
        <w:t xml:space="preserve">. </w:t>
      </w:r>
      <w:r w:rsidR="00A575AC" w:rsidRPr="00636114">
        <w:rPr>
          <w:i/>
          <w:lang w:val="en-US"/>
        </w:rPr>
        <w:t xml:space="preserve">Hyperplane </w:t>
      </w:r>
      <w:r w:rsidR="00A575AC" w:rsidRPr="00636114">
        <w:rPr>
          <w:lang w:val="en-US"/>
        </w:rPr>
        <w:t xml:space="preserve">adalah garis pemisah yang memisahkan dua kelas yang berbeda. </w:t>
      </w:r>
    </w:p>
    <w:p w14:paraId="7D0E34E2" w14:textId="144F56B8"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w:t>
      </w:r>
      <w:r w:rsidR="006004B1">
        <w:t>(</w:t>
      </w:r>
      <w:r w:rsidRPr="00311CDE">
        <w:t>2.12</w:t>
      </w:r>
      <w:r w:rsidR="006004B1">
        <w:t>)</w:t>
      </w:r>
      <w:r w:rsidRPr="00636114">
        <w:rPr>
          <w:lang w:val="en-US"/>
        </w:rPr>
        <w:t>.</w:t>
      </w:r>
      <w:r>
        <w:t xml:space="preserve"> </w:t>
      </w:r>
      <w:r w:rsidRPr="0077189E">
        <w:t>Karena tujuan akhir</w:t>
      </w:r>
      <w:r>
        <w:t>nya</w:t>
      </w:r>
      <w:r w:rsidRPr="0077189E">
        <w:t xml:space="preserve"> </w:t>
      </w:r>
      <w:r>
        <w:t>adalah mencoba</w:t>
      </w:r>
      <w:r w:rsidRPr="0077189E">
        <w:t xml:space="preserve"> untuk menggunakan </w:t>
      </w:r>
      <w:r w:rsidRPr="00317A95">
        <w:rPr>
          <w:i/>
        </w:rPr>
        <w:t>hyperplane</w:t>
      </w:r>
      <w:r w:rsidRPr="0077189E">
        <w:t xml:space="preserv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317A95">
        <w:rPr>
          <w:i/>
        </w:rPr>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t>
      </w:r>
      <w:r w:rsidRPr="00317A95">
        <w:rPr>
          <w:i/>
          <w:lang w:val="en-US" w:eastAsia="en-US"/>
        </w:rPr>
        <w:t>w</w:t>
      </w:r>
      <w:r>
        <w:rPr>
          <w:lang w:val="en-US" w:eastAsia="en-US"/>
        </w:rPr>
        <w:t xml:space="preserve"> dan </w:t>
      </w:r>
      <w:r w:rsidRPr="00317A95">
        <w:rPr>
          <w:i/>
          <w:lang w:val="en-US" w:eastAsia="en-US"/>
        </w:rPr>
        <w:t>b</w:t>
      </w:r>
      <w:r>
        <w:rPr>
          <w:lang w:val="en-US" w:eastAsia="en-US"/>
        </w:rPr>
        <w:t xml:space="preserve"> yang optimal, dilakukan dengan </w:t>
      </w:r>
      <w:r w:rsidR="00311CDE">
        <w:rPr>
          <w:lang w:val="en-US"/>
        </w:rPr>
        <w:t>p</w:t>
      </w:r>
      <w:r w:rsidRPr="00311CDE">
        <w:rPr>
          <w:lang w:val="en-US"/>
        </w:rPr>
        <w:t xml:space="preserve">ersamaan </w:t>
      </w:r>
      <w:r w:rsidR="006004B1">
        <w:t>(</w:t>
      </w:r>
      <w:r w:rsidRPr="00311CDE">
        <w:t>2.13</w:t>
      </w:r>
      <w:r w:rsidR="006004B1">
        <w:t>)</w:t>
      </w:r>
      <w:r w:rsidRPr="00636114">
        <w:rPr>
          <w:lang w:val="en-US"/>
        </w:rPr>
        <w:t xml:space="preserve">. Ilustrasi </w:t>
      </w:r>
      <w:r w:rsidR="00317A95" w:rsidRPr="00317A95">
        <w:t>SVM</w:t>
      </w:r>
      <w:r w:rsidRPr="00636114">
        <w:rPr>
          <w:i/>
          <w:lang w:val="en-US"/>
        </w:rPr>
        <w:t xml:space="preserve">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590976" w:rsidRPr="005C13D3">
        <w:t xml:space="preserve">Gambar </w:t>
      </w:r>
      <w:r w:rsidR="00590976" w:rsidRPr="005C13D3">
        <w:rPr>
          <w:lang w:val="en-US"/>
        </w:rPr>
        <w:t>2</w:t>
      </w:r>
      <w:r w:rsidR="00590976" w:rsidRPr="005C13D3">
        <w:t>.</w:t>
      </w:r>
      <w:r w:rsidR="00590976">
        <w:rPr>
          <w:noProof/>
        </w:rPr>
        <w:t>9</w:t>
      </w:r>
      <w:r w:rsidR="00970EF7">
        <w:rPr>
          <w:lang w:val="en-US"/>
        </w:rPr>
        <w:fldChar w:fldCharType="end"/>
      </w:r>
      <w:sdt>
        <w:sdtPr>
          <w:rPr>
            <w:lang w:val="en-US"/>
          </w:rPr>
          <w:id w:val="1284004888"/>
          <w:citation/>
        </w:sdtPr>
        <w:sdtEndPr/>
        <w:sdtContent>
          <w:r w:rsidR="002A0C71">
            <w:rPr>
              <w:lang w:val="en-US"/>
            </w:rPr>
            <w:fldChar w:fldCharType="begin"/>
          </w:r>
          <w:r w:rsidR="002A0C71">
            <w:instrText xml:space="preserve"> CITATION Chi01 \l 1057 </w:instrText>
          </w:r>
          <w:r w:rsidR="002A0C71">
            <w:rPr>
              <w:lang w:val="en-US"/>
            </w:rPr>
            <w:fldChar w:fldCharType="separate"/>
          </w:r>
          <w:r w:rsidR="0077168E">
            <w:rPr>
              <w:noProof/>
            </w:rPr>
            <w:t xml:space="preserve"> [15]</w:t>
          </w:r>
          <w:r w:rsidR="002A0C71">
            <w:rPr>
              <w:lang w:val="en-US"/>
            </w:rPr>
            <w:fldChar w:fldCharType="end"/>
          </w:r>
        </w:sdtContent>
      </w:sdt>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7">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42BE8E49" w:rsidR="00970EF7" w:rsidRDefault="00970EF7" w:rsidP="00970EF7">
      <w:pPr>
        <w:spacing w:line="360" w:lineRule="auto"/>
        <w:jc w:val="center"/>
        <w:rPr>
          <w:i/>
        </w:rPr>
      </w:pPr>
      <w:bookmarkStart w:id="93" w:name="_Ref451366394"/>
      <w:bookmarkStart w:id="94" w:name="_Toc45376354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590976">
        <w:rPr>
          <w:noProof/>
        </w:rPr>
        <w:t>9</w:t>
      </w:r>
      <w:r>
        <w:rPr>
          <w:noProof/>
        </w:rPr>
        <w:fldChar w:fldCharType="end"/>
      </w:r>
      <w:bookmarkEnd w:id="93"/>
      <w:r w:rsidRPr="005C13D3">
        <w:rPr>
          <w:lang w:val="en-US"/>
        </w:rPr>
        <w:t xml:space="preserve"> </w:t>
      </w:r>
      <w:r w:rsidRPr="00A575AC">
        <w:t xml:space="preserve">Ilustrasi </w:t>
      </w:r>
      <w:r>
        <w:rPr>
          <w:i/>
        </w:rPr>
        <w:t>Support Vector Machine</w:t>
      </w:r>
      <w:bookmarkEnd w:id="94"/>
    </w:p>
    <w:p w14:paraId="2EAC9B44" w14:textId="77777777" w:rsidR="00970EF7" w:rsidRDefault="00970EF7"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590976">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AF3241"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590976">
              <w:rPr>
                <w:noProof/>
              </w:rPr>
              <w:t>13</w:t>
            </w:r>
            <w:r>
              <w:fldChar w:fldCharType="end"/>
            </w:r>
            <w:r w:rsidRPr="0072581B">
              <w:t>)</w:t>
            </w:r>
          </w:p>
        </w:tc>
      </w:tr>
    </w:tbl>
    <w:p w14:paraId="0EDBA8E9" w14:textId="77777777" w:rsidR="00970EF7" w:rsidRDefault="00970EF7" w:rsidP="00970EF7"/>
    <w:p w14:paraId="1BEBB27D" w14:textId="23655E4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batasan yang ditulis mengg</w:t>
      </w:r>
      <w:r w:rsidR="00317A95">
        <w:rPr>
          <w:lang w:eastAsia="en-US"/>
        </w:rPr>
        <w:t>u</w:t>
      </w:r>
      <w:r>
        <w:rPr>
          <w:lang w:val="en-US" w:eastAsia="en-US"/>
        </w:rPr>
        <w:t xml:space="preserve">nakan </w:t>
      </w:r>
      <w:r w:rsidR="00311CDE">
        <w:rPr>
          <w:lang w:eastAsia="en-US"/>
        </w:rPr>
        <w:t>p</w:t>
      </w:r>
      <w:r w:rsidRPr="00311CDE">
        <w:rPr>
          <w:lang w:val="en-US"/>
        </w:rPr>
        <w:t>ersamaan</w:t>
      </w:r>
      <w:r w:rsidRPr="00311CDE">
        <w:t xml:space="preserve"> </w:t>
      </w:r>
      <w:r w:rsidR="006004B1">
        <w:t>(</w:t>
      </w:r>
      <w:r w:rsidRPr="00311CDE">
        <w:t>2.14</w:t>
      </w:r>
      <w:r w:rsidR="006004B1">
        <w:t>)</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AF3241"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590976">
              <w:rPr>
                <w:noProof/>
              </w:rPr>
              <w:t>14</w:t>
            </w:r>
            <w:r>
              <w:fldChar w:fldCharType="end"/>
            </w:r>
            <w:r w:rsidRPr="0072581B">
              <w:t>)</w:t>
            </w:r>
          </w:p>
        </w:tc>
      </w:tr>
    </w:tbl>
    <w:p w14:paraId="78CC9175" w14:textId="77777777" w:rsidR="00970EF7" w:rsidRDefault="00970EF7" w:rsidP="00970EF7">
      <w:pPr>
        <w:rPr>
          <w:lang w:val="en-US"/>
        </w:rPr>
      </w:pPr>
    </w:p>
    <w:p w14:paraId="5AF540CB" w14:textId="6C235500" w:rsidR="00970EF7" w:rsidRDefault="00970EF7" w:rsidP="00970EF7">
      <w:pPr>
        <w:ind w:firstLine="720"/>
        <w:rPr>
          <w:lang w:val="en-US"/>
        </w:rPr>
      </w:pPr>
      <w:r>
        <w:rPr>
          <w:lang w:val="en-US"/>
        </w:rPr>
        <w:t xml:space="preserve">Persamaan </w:t>
      </w:r>
      <w:r w:rsidR="006004B1">
        <w:t>(</w:t>
      </w:r>
      <w:r>
        <w:t>2.13</w:t>
      </w:r>
      <w:r w:rsidR="006004B1">
        <w:t>)</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rsidR="006004B1">
        <w:t>(</w:t>
      </w:r>
      <w:r>
        <w:t>2.13</w:t>
      </w:r>
      <w:r w:rsidR="006004B1">
        <w:t>)</w:t>
      </w:r>
      <w:r>
        <w:rPr>
          <w:lang w:val="en-US"/>
        </w:rPr>
        <w:t xml:space="preserve"> berbentuk kuadrat</w:t>
      </w:r>
      <w:r>
        <w:t xml:space="preserve"> pada variabel </w:t>
      </w:r>
      <w:r>
        <w:rPr>
          <w:i/>
        </w:rPr>
        <w:t>w</w:t>
      </w:r>
      <w:r>
        <w:rPr>
          <w:lang w:val="en-US"/>
        </w:rPr>
        <w:t xml:space="preserve">. </w:t>
      </w:r>
      <w:r>
        <w:t xml:space="preserve">Oleh karena itu pengoptimasian pada persamaan </w:t>
      </w:r>
      <w:r w:rsidR="006004B1">
        <w:t>(</w:t>
      </w:r>
      <w:r>
        <w:t>2.13</w:t>
      </w:r>
      <w:r w:rsidR="006004B1">
        <w:t>)</w:t>
      </w:r>
      <w:r>
        <w:t xml:space="preserve">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006004B1">
        <w:t>(</w:t>
      </w:r>
      <w:r w:rsidRPr="00311CDE">
        <w:t>2.15</w:t>
      </w:r>
      <w:r w:rsidR="006004B1">
        <w:t>)</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AF3241"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590976">
              <w:rPr>
                <w:noProof/>
              </w:rPr>
              <w:t>15</w:t>
            </w:r>
            <w:r>
              <w:fldChar w:fldCharType="end"/>
            </w:r>
            <w:r w:rsidRPr="0072581B">
              <w:t>)</w:t>
            </w:r>
          </w:p>
        </w:tc>
      </w:tr>
    </w:tbl>
    <w:p w14:paraId="7D951F17" w14:textId="77777777" w:rsidR="00970EF7" w:rsidRDefault="00970EF7" w:rsidP="00970EF7">
      <w:pPr>
        <w:rPr>
          <w:lang w:val="en-US"/>
        </w:rPr>
      </w:pPr>
    </w:p>
    <w:p w14:paraId="5CD6B0C3" w14:textId="45C51435"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006004B1">
        <w:t>(</w:t>
      </w:r>
      <w:r w:rsidRPr="00311CDE">
        <w:t>2.16</w:t>
      </w:r>
      <w:r w:rsidR="006004B1">
        <w:t>)</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AF3241"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590976">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20CE7396"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t xml:space="preserve">menjadi seperti </w:t>
      </w:r>
      <w:r w:rsidRPr="00311CDE">
        <w:t xml:space="preserve">persamaan </w:t>
      </w:r>
      <w:r w:rsidR="006004B1">
        <w:t>(</w:t>
      </w:r>
      <w:r w:rsidRPr="00311CDE">
        <w:t>2.17</w:t>
      </w:r>
      <w:r w:rsidR="006004B1">
        <w:t>)</w:t>
      </w:r>
      <w:r>
        <w:t xml:space="preserve">. </w:t>
      </w:r>
      <w:r>
        <w:lastRenderedPageBreak/>
        <w:t xml:space="preserve">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006004B1">
        <w:t>(</w:t>
      </w:r>
      <w:r w:rsidRPr="00311CDE">
        <w:t>2.18</w:t>
      </w:r>
      <w:r w:rsidR="006004B1">
        <w:t>)</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590976">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590976">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70FC5750"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sdt>
        <w:sdtPr>
          <w:id w:val="1435012960"/>
          <w:citation/>
        </w:sdtPr>
        <w:sdtEndPr/>
        <w:sdtContent>
          <w:r w:rsidR="002A0C71">
            <w:fldChar w:fldCharType="begin"/>
          </w:r>
          <w:r w:rsidR="002A0C71">
            <w:instrText xml:space="preserve"> CITATION Hou15 \l 1057 </w:instrText>
          </w:r>
          <w:r w:rsidR="002A0C71">
            <w:fldChar w:fldCharType="separate"/>
          </w:r>
          <w:r w:rsidR="0077168E">
            <w:rPr>
              <w:noProof/>
            </w:rPr>
            <w:t xml:space="preserve"> [16]</w:t>
          </w:r>
          <w:r w:rsidR="002A0C71">
            <w:fldChar w:fldCharType="end"/>
          </w:r>
        </w:sdtContent>
      </w:sdt>
      <w:r>
        <w:t>.</w:t>
      </w:r>
    </w:p>
    <w:p w14:paraId="1325A642" w14:textId="77777777" w:rsidR="002F5912" w:rsidRDefault="002F5912" w:rsidP="00970EF7"/>
    <w:p w14:paraId="2ECD5666" w14:textId="78D99921" w:rsidR="00970EF7" w:rsidRDefault="00970EF7" w:rsidP="00970EF7">
      <w:pPr>
        <w:jc w:val="center"/>
      </w:pPr>
      <w:r>
        <w:rPr>
          <w:noProof/>
          <w:lang w:eastAsia="id-ID"/>
        </w:rPr>
        <w:drawing>
          <wp:inline distT="0" distB="0" distL="0" distR="0" wp14:anchorId="4ED47A87" wp14:editId="621322A9">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8">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95" w:name="_Ref451366567"/>
      <w:bookmarkStart w:id="96" w:name="_Toc45376354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590976">
        <w:rPr>
          <w:noProof/>
        </w:rPr>
        <w:t>10</w:t>
      </w:r>
      <w:r>
        <w:rPr>
          <w:noProof/>
        </w:rPr>
        <w:fldChar w:fldCharType="end"/>
      </w:r>
      <w:bookmarkEnd w:id="95"/>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6"/>
    </w:p>
    <w:p w14:paraId="1E531A9B" w14:textId="19818C2C"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00317A95" w:rsidRPr="00317A95">
        <w:t>SVM</w:t>
      </w:r>
      <w:r w:rsidRPr="00636114">
        <w:rPr>
          <w:i/>
          <w:lang w:val="en-US"/>
        </w:rPr>
        <w:t xml:space="preserve">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590976" w:rsidRPr="005C13D3">
        <w:t xml:space="preserve">Gambar </w:t>
      </w:r>
      <w:r w:rsidR="00590976" w:rsidRPr="005C13D3">
        <w:rPr>
          <w:lang w:val="en-US"/>
        </w:rPr>
        <w:t>2</w:t>
      </w:r>
      <w:r w:rsidR="00590976" w:rsidRPr="005C13D3">
        <w:t>.</w:t>
      </w:r>
      <w:r w:rsidR="00590976">
        <w:rPr>
          <w:noProof/>
        </w:rPr>
        <w:t>10</w:t>
      </w:r>
      <w:r>
        <w:fldChar w:fldCharType="end"/>
      </w:r>
      <w:r>
        <w:t>.</w:t>
      </w:r>
    </w:p>
    <w:p w14:paraId="3BAC3D69" w14:textId="6FC5867A"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sidR="00317A95">
        <w:t>SVM</w:t>
      </w:r>
      <w:r>
        <w:t xml:space="preserve"> dirumuskan pada </w:t>
      </w:r>
      <w:r w:rsidRPr="00311CDE">
        <w:t xml:space="preserve">persamaan </w:t>
      </w:r>
      <w:r w:rsidR="006004B1">
        <w:t>(</w:t>
      </w:r>
      <w:r w:rsidRPr="00311CDE">
        <w:t>2.19</w:t>
      </w:r>
      <w:r w:rsidR="006004B1">
        <w:t>)</w:t>
      </w:r>
      <w:sdt>
        <w:sdtPr>
          <w:id w:val="-1034505969"/>
          <w:citation/>
        </w:sdtPr>
        <w:sdtEndPr/>
        <w:sdtContent>
          <w:r w:rsidR="002A0C71">
            <w:fldChar w:fldCharType="begin"/>
          </w:r>
          <w:r w:rsidR="002A0C71">
            <w:instrText xml:space="preserve"> CITATION Fau11 \l 1057 </w:instrText>
          </w:r>
          <w:r w:rsidR="002A0C71">
            <w:fldChar w:fldCharType="separate"/>
          </w:r>
          <w:r w:rsidR="0077168E">
            <w:rPr>
              <w:noProof/>
            </w:rPr>
            <w:t xml:space="preserve"> [11]</w:t>
          </w:r>
          <w:r w:rsidR="002A0C71">
            <w:fldChar w:fldCharType="end"/>
          </w:r>
        </w:sdtContent>
      </w:sdt>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590976">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EndPr/>
        <w:sdtContent>
          <w:r>
            <w:fldChar w:fldCharType="begin"/>
          </w:r>
          <w:r>
            <w:instrText xml:space="preserve"> CITATION Vap95 \l 1057 </w:instrText>
          </w:r>
          <w:r>
            <w:fldChar w:fldCharType="separate"/>
          </w:r>
          <w:r w:rsidR="0077168E">
            <w:rPr>
              <w:noProof/>
            </w:rPr>
            <w:t xml:space="preserve"> [17]</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7" w:name="_Toc453233640"/>
      <w:r>
        <w:lastRenderedPageBreak/>
        <w:t>Hamming Distance</w:t>
      </w:r>
      <w:bookmarkEnd w:id="97"/>
    </w:p>
    <w:p w14:paraId="1985D991" w14:textId="384D7408" w:rsidR="00625507" w:rsidRDefault="00625507" w:rsidP="00625507">
      <w:pPr>
        <w:ind w:firstLine="720"/>
      </w:pPr>
      <w:r>
        <w:rPr>
          <w:i/>
        </w:rPr>
        <w:t xml:space="preserve">Hamming distance </w:t>
      </w:r>
      <w:r>
        <w:t xml:space="preserve">adalah metode untuk melakukan pencocokan antara </w:t>
      </w:r>
      <w:r w:rsidR="00C426FB">
        <w:t xml:space="preserve">nilai intensitas pada citra </w:t>
      </w:r>
      <w:r>
        <w:t>yang sudah melalui proses ekstraksi fitur</w:t>
      </w:r>
      <w:r w:rsidR="00C426FB">
        <w:t xml:space="preserve"> dan menghasilkan vektor fitur</w:t>
      </w:r>
      <w:r>
        <w:t>.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EndPr/>
        <w:sdtContent>
          <w:r>
            <w:fldChar w:fldCharType="begin"/>
          </w:r>
          <w:r>
            <w:instrText xml:space="preserve"> CITATION Stu09 \l 1057 </w:instrText>
          </w:r>
          <w:r>
            <w:fldChar w:fldCharType="separate"/>
          </w:r>
          <w:r w:rsidR="0077168E">
            <w:rPr>
              <w:noProof/>
            </w:rPr>
            <w:t xml:space="preserve"> [13]</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590976">
        <w:t xml:space="preserve">Tabel </w:t>
      </w:r>
      <w:r w:rsidR="00590976">
        <w:rPr>
          <w:lang w:val="en-US"/>
        </w:rPr>
        <w:t>2</w:t>
      </w:r>
      <w:r w:rsidR="00590976">
        <w:t>.</w:t>
      </w:r>
      <w:r w:rsidR="00590976">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8" w:name="_Ref451771904"/>
      <w:bookmarkStart w:id="99" w:name="_Toc453763775"/>
      <w:r>
        <w:t xml:space="preserve">Tabel </w:t>
      </w:r>
      <w:r>
        <w:rPr>
          <w:lang w:val="en-US"/>
        </w:rPr>
        <w:t>2</w:t>
      </w:r>
      <w:r>
        <w:t>.</w:t>
      </w:r>
      <w:r>
        <w:fldChar w:fldCharType="begin"/>
      </w:r>
      <w:r>
        <w:instrText xml:space="preserve"> SEQ Tabel \* ARABIC \s 1 </w:instrText>
      </w:r>
      <w:r>
        <w:fldChar w:fldCharType="separate"/>
      </w:r>
      <w:r w:rsidR="00590976">
        <w:rPr>
          <w:noProof/>
        </w:rPr>
        <w:t>1</w:t>
      </w:r>
      <w:r>
        <w:rPr>
          <w:noProof/>
        </w:rPr>
        <w:fldChar w:fldCharType="end"/>
      </w:r>
      <w:bookmarkEnd w:id="98"/>
      <w:r>
        <w:rPr>
          <w:lang w:val="en-US"/>
        </w:rPr>
        <w:t xml:space="preserve"> </w:t>
      </w:r>
      <w:r>
        <w:t>Operasi XOR</w:t>
      </w:r>
      <w:bookmarkEnd w:id="99"/>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2F6B9CD5"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 xml:space="preserve">persamaan </w:t>
      </w:r>
      <w:r w:rsidR="006004B1">
        <w:t>(</w:t>
      </w:r>
      <w:r w:rsidRPr="00311CDE">
        <w:t>2.20</w:t>
      </w:r>
      <w:r w:rsidR="006004B1">
        <w:t>)</w:t>
      </w:r>
      <w:sdt>
        <w:sdtPr>
          <w:id w:val="-1824186837"/>
          <w:citation/>
        </w:sdtPr>
        <w:sdtEndPr/>
        <w:sdtContent>
          <w:r w:rsidR="00650145">
            <w:fldChar w:fldCharType="begin"/>
          </w:r>
          <w:r w:rsidR="00650145">
            <w:instrText xml:space="preserve"> CITATION Rai13 \l 1057 </w:instrText>
          </w:r>
          <w:r w:rsidR="00650145">
            <w:fldChar w:fldCharType="separate"/>
          </w:r>
          <w:r w:rsidR="0077168E">
            <w:rPr>
              <w:noProof/>
            </w:rPr>
            <w:t xml:space="preserve"> [8]</w:t>
          </w:r>
          <w:r w:rsidR="00650145">
            <w:fldChar w:fldCharType="end"/>
          </w:r>
        </w:sdtContent>
      </w:sdt>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590976">
              <w:rPr>
                <w:noProof/>
              </w:rPr>
              <w:t>20</w:t>
            </w:r>
            <w:r w:rsidRPr="00F36D0A">
              <w:fldChar w:fldCharType="end"/>
            </w:r>
            <w:r w:rsidRPr="00F36D0A">
              <w:t>)</w:t>
            </w:r>
          </w:p>
        </w:tc>
      </w:tr>
    </w:tbl>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6E0A2260" w14:textId="23CD10E5"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w:t>
      </w:r>
      <w:r w:rsidR="006174BE">
        <w:t>.</w:t>
      </w:r>
      <w:r>
        <w:t xml:space="preserve">0. Sebaliknya jika dua bit vektor iris berasal dari iris yang sama, jarak </w:t>
      </w:r>
      <w:r w:rsidRPr="008327C4">
        <w:rPr>
          <w:i/>
        </w:rPr>
        <w:t>Hamming</w:t>
      </w:r>
      <w:r w:rsidR="006174BE">
        <w:t xml:space="preserve"> akan mendekati nilai 0.</w:t>
      </w:r>
      <w:r>
        <w:t>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100" w:name="_Toc453233641"/>
      <w:r>
        <w:t>Bahasa Pemograman Matlab 8.3</w:t>
      </w:r>
      <w:bookmarkEnd w:id="100"/>
    </w:p>
    <w:p w14:paraId="43F61F75" w14:textId="77777777" w:rsidR="00625507" w:rsidRDefault="00625507" w:rsidP="00650145">
      <w:pPr>
        <w:ind w:firstLine="720"/>
      </w:pPr>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t>Development Environment</w:t>
      </w:r>
      <w:r>
        <w:t xml:space="preserve">. </w:t>
      </w:r>
      <w:r>
        <w:rPr>
          <w:i/>
        </w:rPr>
        <w:t xml:space="preserve">Tool </w:t>
      </w:r>
      <w:r>
        <w:t xml:space="preserve">dan fasilitas yang membantu penggunaan fungsi dan file Matlab. Sebagian </w:t>
      </w:r>
      <w:r>
        <w:lastRenderedPageBreak/>
        <w:t xml:space="preserve">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101" w:name="_Toc453233642"/>
      <w:r w:rsidR="00E07F80" w:rsidRPr="00F348AC">
        <w:t xml:space="preserve">DESAIN </w:t>
      </w:r>
      <w:r w:rsidR="00033D6A" w:rsidRPr="00F348AC">
        <w:t>PERANGKAT LUNAK</w:t>
      </w:r>
      <w:bookmarkEnd w:id="101"/>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102" w:name="_Toc379144524"/>
      <w:bookmarkStart w:id="103" w:name="_Toc407442676"/>
      <w:bookmarkStart w:id="104" w:name="_Toc408211576"/>
      <w:bookmarkStart w:id="105" w:name="_Toc408211641"/>
      <w:bookmarkStart w:id="106" w:name="_Toc408211706"/>
      <w:bookmarkStart w:id="107" w:name="_Toc408304517"/>
      <w:bookmarkStart w:id="108" w:name="_Toc409207785"/>
      <w:bookmarkStart w:id="109" w:name="_Toc409550542"/>
      <w:bookmarkStart w:id="110" w:name="_Toc409550616"/>
      <w:bookmarkStart w:id="111" w:name="_Toc416699990"/>
      <w:bookmarkStart w:id="112" w:name="_Toc417385689"/>
      <w:bookmarkStart w:id="113" w:name="_Toc417388424"/>
      <w:bookmarkStart w:id="114" w:name="_Toc417388466"/>
      <w:bookmarkStart w:id="115" w:name="_Toc417388510"/>
      <w:bookmarkStart w:id="116" w:name="_Toc417388554"/>
      <w:bookmarkStart w:id="117" w:name="_Toc417388596"/>
      <w:bookmarkStart w:id="118" w:name="_Toc417388687"/>
      <w:bookmarkStart w:id="119" w:name="_Toc417388734"/>
      <w:bookmarkStart w:id="120" w:name="_Toc417388778"/>
      <w:bookmarkStart w:id="121" w:name="_Toc417388828"/>
      <w:bookmarkStart w:id="122" w:name="_Toc417388872"/>
      <w:bookmarkStart w:id="123" w:name="_Toc420877520"/>
      <w:bookmarkStart w:id="124" w:name="_Toc420877564"/>
      <w:bookmarkStart w:id="125" w:name="_Toc420877607"/>
      <w:bookmarkStart w:id="126" w:name="_Toc420877652"/>
      <w:bookmarkStart w:id="127" w:name="_Toc420877695"/>
      <w:bookmarkStart w:id="128" w:name="_Toc420877933"/>
      <w:bookmarkStart w:id="129" w:name="_Toc420877976"/>
      <w:bookmarkStart w:id="130" w:name="_Toc420878806"/>
      <w:bookmarkStart w:id="131" w:name="_Toc420886636"/>
      <w:bookmarkStart w:id="132" w:name="_Toc420893593"/>
      <w:bookmarkStart w:id="133" w:name="_Toc420918013"/>
      <w:bookmarkStart w:id="134" w:name="_Toc420928085"/>
      <w:bookmarkStart w:id="135" w:name="_Toc421008999"/>
      <w:bookmarkStart w:id="136" w:name="_Toc421020278"/>
      <w:bookmarkStart w:id="137" w:name="_Toc421053054"/>
      <w:bookmarkStart w:id="138" w:name="_Toc421054233"/>
      <w:bookmarkStart w:id="139" w:name="_Toc421090962"/>
      <w:bookmarkStart w:id="140" w:name="_Toc421093359"/>
      <w:bookmarkStart w:id="141" w:name="_Toc421094363"/>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42" w:name="_Toc453233643"/>
      <w:r>
        <w:t xml:space="preserve">Perancangan </w:t>
      </w:r>
      <w:r w:rsidR="004E2A55" w:rsidRPr="00F348AC">
        <w:t>D</w:t>
      </w:r>
      <w:r w:rsidR="004E2A55" w:rsidRPr="00F348AC">
        <w:rPr>
          <w:lang w:val="en-US"/>
        </w:rPr>
        <w:t>ata</w:t>
      </w:r>
      <w:bookmarkEnd w:id="142"/>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43" w:name="_Toc453233644"/>
      <w:r w:rsidRPr="00F348AC">
        <w:t>D</w:t>
      </w:r>
      <w:r w:rsidRPr="00F348AC">
        <w:rPr>
          <w:lang w:val="en-US"/>
        </w:rPr>
        <w:t xml:space="preserve">ata </w:t>
      </w:r>
      <w:r w:rsidR="00373AAA">
        <w:rPr>
          <w:lang w:val="en-US"/>
        </w:rPr>
        <w:t>Masukan</w:t>
      </w:r>
      <w:bookmarkEnd w:id="143"/>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590976" w:rsidRPr="00F348AC">
        <w:t xml:space="preserve">Gambar </w:t>
      </w:r>
      <w:r w:rsidR="00590976">
        <w:rPr>
          <w:lang w:val="en-US"/>
        </w:rPr>
        <w:t>3</w:t>
      </w:r>
      <w:r w:rsidR="00590976">
        <w:t>.</w:t>
      </w:r>
      <w:r w:rsidR="00590976">
        <w:rPr>
          <w:noProof/>
        </w:rPr>
        <w:t>1</w:t>
      </w:r>
      <w:r w:rsidR="00590976" w:rsidRPr="00F348AC">
        <w:rPr>
          <w:lang w:val="en-US"/>
        </w:rPr>
        <w:t xml:space="preserve"> </w:t>
      </w:r>
      <w:r w:rsidR="00590976">
        <w:rPr>
          <w:lang w:val="en-US"/>
        </w:rPr>
        <w:t>C</w:t>
      </w:r>
      <w:r w:rsidR="00590976">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89">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44" w:name="_Ref451422466"/>
      <w:bookmarkStart w:id="145" w:name="_Toc453763546"/>
      <w:r w:rsidRPr="00F348AC">
        <w:t xml:space="preserve">Gambar </w:t>
      </w:r>
      <w:r>
        <w:rPr>
          <w:lang w:val="en-US"/>
        </w:rPr>
        <w:t>3</w:t>
      </w:r>
      <w:r>
        <w:t>.</w:t>
      </w:r>
      <w:r>
        <w:fldChar w:fldCharType="begin"/>
      </w:r>
      <w:r>
        <w:instrText xml:space="preserve"> SEQ Gambar \* ARABIC \s 1 </w:instrText>
      </w:r>
      <w:r>
        <w:fldChar w:fldCharType="separate"/>
      </w:r>
      <w:r w:rsidR="00590976">
        <w:rPr>
          <w:noProof/>
        </w:rPr>
        <w:t>1</w:t>
      </w:r>
      <w:r>
        <w:rPr>
          <w:noProof/>
        </w:rPr>
        <w:fldChar w:fldCharType="end"/>
      </w:r>
      <w:r w:rsidRPr="00F348AC">
        <w:rPr>
          <w:lang w:val="en-US"/>
        </w:rPr>
        <w:t xml:space="preserve"> </w:t>
      </w:r>
      <w:r>
        <w:rPr>
          <w:lang w:val="en-US"/>
        </w:rPr>
        <w:t>C</w:t>
      </w:r>
      <w:r>
        <w:t>itra Mata CASIA</w:t>
      </w:r>
      <w:bookmarkEnd w:id="144"/>
      <w:bookmarkEnd w:id="145"/>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6" w:name="_Toc453233645"/>
      <w:r w:rsidRPr="00F348AC">
        <w:lastRenderedPageBreak/>
        <w:t>D</w:t>
      </w:r>
      <w:r w:rsidRPr="00F348AC">
        <w:rPr>
          <w:lang w:val="en-US"/>
        </w:rPr>
        <w:t xml:space="preserve">ata </w:t>
      </w:r>
      <w:r>
        <w:rPr>
          <w:lang w:val="en-US"/>
        </w:rPr>
        <w:t>P</w:t>
      </w:r>
      <w:r w:rsidR="00F55AB3">
        <w:t>roses</w:t>
      </w:r>
      <w:bookmarkEnd w:id="146"/>
    </w:p>
    <w:p w14:paraId="35798913" w14:textId="2CB65760" w:rsidR="00C37132" w:rsidRDefault="00C37132" w:rsidP="00F55AB3">
      <w:pPr>
        <w:ind w:firstLine="720"/>
      </w:pPr>
      <w:r>
        <w:t>Data proses adalah data yang digunakan selama proses berjalan</w:t>
      </w:r>
      <w:r w:rsidR="000A739D">
        <w:t xml:space="preserve">. Data proses </w:t>
      </w:r>
      <w:r>
        <w:t>meliputi nama data, tipe data, dan keterangannya. Data proses di</w:t>
      </w:r>
      <w:r w:rsidR="000A739D">
        <w:t>tunjukan</w:t>
      </w:r>
      <w:r>
        <w:t xml:space="preserve"> dalam Tabel 3.1</w:t>
      </w:r>
      <w:r w:rsidR="000A739D">
        <w:t>.</w:t>
      </w:r>
    </w:p>
    <w:p w14:paraId="38443BC9" w14:textId="77777777" w:rsidR="000A739D" w:rsidRDefault="000A739D" w:rsidP="00F55AB3">
      <w:pPr>
        <w:ind w:firstLine="720"/>
      </w:pPr>
    </w:p>
    <w:p w14:paraId="2788C383" w14:textId="647B90F8" w:rsidR="000A739D" w:rsidRPr="00D010D9" w:rsidRDefault="000A739D" w:rsidP="000A739D">
      <w:pPr>
        <w:pStyle w:val="Caption"/>
      </w:pPr>
      <w:bookmarkStart w:id="147" w:name="_Toc453763776"/>
      <w:r>
        <w:t xml:space="preserve">Tabel </w:t>
      </w:r>
      <w:r>
        <w:rPr>
          <w:lang w:val="en-US"/>
        </w:rPr>
        <w:t>3</w:t>
      </w:r>
      <w:r>
        <w:t>.</w:t>
      </w:r>
      <w:r>
        <w:fldChar w:fldCharType="begin"/>
      </w:r>
      <w:r>
        <w:instrText xml:space="preserve"> SEQ Tabel \* ARABIC \s 1 </w:instrText>
      </w:r>
      <w:r>
        <w:fldChar w:fldCharType="separate"/>
      </w:r>
      <w:r w:rsidR="00590976">
        <w:rPr>
          <w:noProof/>
        </w:rPr>
        <w:t>1</w:t>
      </w:r>
      <w:r>
        <w:rPr>
          <w:noProof/>
        </w:rPr>
        <w:fldChar w:fldCharType="end"/>
      </w:r>
      <w:r w:rsidRPr="00F348AC">
        <w:rPr>
          <w:lang w:val="en-US"/>
        </w:rPr>
        <w:t xml:space="preserve"> </w:t>
      </w:r>
      <w:r>
        <w:t>Data Proses</w:t>
      </w:r>
      <w:bookmarkEnd w:id="147"/>
    </w:p>
    <w:tbl>
      <w:tblPr>
        <w:tblStyle w:val="TableGrid"/>
        <w:tblW w:w="0" w:type="auto"/>
        <w:jc w:val="center"/>
        <w:tblLook w:val="04A0" w:firstRow="1" w:lastRow="0" w:firstColumn="1" w:lastColumn="0" w:noHBand="0" w:noVBand="1"/>
      </w:tblPr>
      <w:tblGrid>
        <w:gridCol w:w="562"/>
        <w:gridCol w:w="2210"/>
        <w:gridCol w:w="2752"/>
      </w:tblGrid>
      <w:tr w:rsidR="000A739D" w14:paraId="4C82E81E" w14:textId="77777777" w:rsidTr="00170613">
        <w:trPr>
          <w:jc w:val="center"/>
        </w:trPr>
        <w:tc>
          <w:tcPr>
            <w:tcW w:w="562" w:type="dxa"/>
            <w:vAlign w:val="center"/>
          </w:tcPr>
          <w:p w14:paraId="175B2107" w14:textId="00C4B38F" w:rsidR="000A739D" w:rsidRPr="008A1405" w:rsidRDefault="000A739D" w:rsidP="000A739D">
            <w:pPr>
              <w:jc w:val="center"/>
            </w:pPr>
            <w:r w:rsidRPr="000A739D">
              <w:rPr>
                <w:sz w:val="22"/>
              </w:rPr>
              <w:t>No.</w:t>
            </w:r>
          </w:p>
        </w:tc>
        <w:tc>
          <w:tcPr>
            <w:tcW w:w="2210" w:type="dxa"/>
            <w:vAlign w:val="center"/>
          </w:tcPr>
          <w:p w14:paraId="44C146BD" w14:textId="19B6E5CE" w:rsidR="000A739D" w:rsidRPr="008A1405" w:rsidRDefault="000A739D" w:rsidP="000A739D">
            <w:pPr>
              <w:jc w:val="center"/>
              <w:rPr>
                <w:sz w:val="22"/>
                <w:szCs w:val="22"/>
              </w:rPr>
            </w:pPr>
            <w:r>
              <w:rPr>
                <w:sz w:val="22"/>
                <w:szCs w:val="22"/>
              </w:rPr>
              <w:t>Nama data</w:t>
            </w:r>
          </w:p>
        </w:tc>
        <w:tc>
          <w:tcPr>
            <w:tcW w:w="2752" w:type="dxa"/>
            <w:vAlign w:val="center"/>
          </w:tcPr>
          <w:p w14:paraId="45C3ABCF" w14:textId="07ECBB94" w:rsidR="000A739D" w:rsidRPr="005650E1" w:rsidRDefault="000A739D" w:rsidP="000A739D">
            <w:pPr>
              <w:jc w:val="center"/>
              <w:rPr>
                <w:i/>
                <w:sz w:val="22"/>
                <w:szCs w:val="22"/>
                <w:lang w:val="en-US"/>
              </w:rPr>
            </w:pPr>
            <w:r>
              <w:rPr>
                <w:sz w:val="22"/>
                <w:szCs w:val="22"/>
              </w:rPr>
              <w:t>Keterangan</w:t>
            </w:r>
          </w:p>
        </w:tc>
      </w:tr>
      <w:tr w:rsidR="000A739D" w14:paraId="3DAE826D" w14:textId="77777777" w:rsidTr="00170613">
        <w:trPr>
          <w:jc w:val="center"/>
        </w:trPr>
        <w:tc>
          <w:tcPr>
            <w:tcW w:w="562" w:type="dxa"/>
          </w:tcPr>
          <w:p w14:paraId="398CB6ED" w14:textId="4CCB1AD4" w:rsidR="000A739D" w:rsidRPr="000A739D" w:rsidRDefault="000A739D" w:rsidP="000A739D">
            <w:pPr>
              <w:jc w:val="left"/>
              <w:rPr>
                <w:sz w:val="22"/>
              </w:rPr>
            </w:pPr>
            <w:r w:rsidRPr="000A739D">
              <w:rPr>
                <w:sz w:val="22"/>
              </w:rPr>
              <w:t>1.</w:t>
            </w:r>
          </w:p>
        </w:tc>
        <w:tc>
          <w:tcPr>
            <w:tcW w:w="2210" w:type="dxa"/>
          </w:tcPr>
          <w:p w14:paraId="550F9EF0" w14:textId="2E7A895B" w:rsidR="000A739D" w:rsidRPr="000A739D" w:rsidRDefault="00170613" w:rsidP="00170613">
            <w:pPr>
              <w:jc w:val="left"/>
              <w:rPr>
                <w:sz w:val="22"/>
                <w:szCs w:val="22"/>
              </w:rPr>
            </w:pPr>
            <w:r>
              <w:rPr>
                <w:sz w:val="22"/>
                <w:szCs w:val="22"/>
              </w:rPr>
              <w:t>Data c</w:t>
            </w:r>
            <w:r w:rsidR="000A739D">
              <w:rPr>
                <w:sz w:val="22"/>
                <w:szCs w:val="22"/>
              </w:rPr>
              <w:t>itra mata</w:t>
            </w:r>
          </w:p>
        </w:tc>
        <w:tc>
          <w:tcPr>
            <w:tcW w:w="2752" w:type="dxa"/>
            <w:vAlign w:val="bottom"/>
          </w:tcPr>
          <w:p w14:paraId="5351476F" w14:textId="7703844C" w:rsidR="000A739D" w:rsidRPr="000A739D" w:rsidRDefault="000A739D" w:rsidP="000A739D">
            <w:pPr>
              <w:jc w:val="left"/>
              <w:rPr>
                <w:sz w:val="22"/>
                <w:szCs w:val="22"/>
              </w:rPr>
            </w:pPr>
            <w:r>
              <w:rPr>
                <w:sz w:val="22"/>
                <w:szCs w:val="22"/>
              </w:rPr>
              <w:t xml:space="preserve">Data dari database yang akan diproses bertipe </w:t>
            </w:r>
            <w:r>
              <w:rPr>
                <w:i/>
                <w:sz w:val="22"/>
                <w:szCs w:val="22"/>
              </w:rPr>
              <w:t>bitmap</w:t>
            </w:r>
          </w:p>
        </w:tc>
      </w:tr>
      <w:tr w:rsidR="006E78C1" w14:paraId="40E0397F" w14:textId="77777777" w:rsidTr="00170613">
        <w:trPr>
          <w:jc w:val="center"/>
        </w:trPr>
        <w:tc>
          <w:tcPr>
            <w:tcW w:w="562" w:type="dxa"/>
          </w:tcPr>
          <w:p w14:paraId="023BFC76" w14:textId="26D11FEB" w:rsidR="006E78C1" w:rsidRPr="000A739D" w:rsidRDefault="006E78C1" w:rsidP="006E78C1">
            <w:pPr>
              <w:jc w:val="left"/>
              <w:rPr>
                <w:sz w:val="22"/>
              </w:rPr>
            </w:pPr>
            <w:r w:rsidRPr="000A739D">
              <w:rPr>
                <w:sz w:val="22"/>
              </w:rPr>
              <w:t>2.</w:t>
            </w:r>
          </w:p>
        </w:tc>
        <w:tc>
          <w:tcPr>
            <w:tcW w:w="2210" w:type="dxa"/>
          </w:tcPr>
          <w:p w14:paraId="6ACE6324" w14:textId="6A2857C9" w:rsidR="006E78C1" w:rsidRPr="000A739D" w:rsidRDefault="006E78C1" w:rsidP="006E78C1">
            <w:pPr>
              <w:jc w:val="left"/>
              <w:rPr>
                <w:sz w:val="22"/>
                <w:szCs w:val="22"/>
              </w:rPr>
            </w:pPr>
            <w:r>
              <w:rPr>
                <w:sz w:val="22"/>
                <w:szCs w:val="22"/>
              </w:rPr>
              <w:t>Data fitur</w:t>
            </w:r>
          </w:p>
        </w:tc>
        <w:tc>
          <w:tcPr>
            <w:tcW w:w="2752" w:type="dxa"/>
            <w:vAlign w:val="bottom"/>
          </w:tcPr>
          <w:p w14:paraId="0ABE4A3A" w14:textId="1206F9E0" w:rsidR="006E78C1" w:rsidRPr="00170613" w:rsidRDefault="003F0555" w:rsidP="003F0555">
            <w:pPr>
              <w:jc w:val="left"/>
              <w:rPr>
                <w:i/>
                <w:sz w:val="22"/>
                <w:szCs w:val="22"/>
              </w:rPr>
            </w:pPr>
            <w:r>
              <w:rPr>
                <w:sz w:val="22"/>
                <w:szCs w:val="22"/>
              </w:rPr>
              <w:t>Vektor fitur</w:t>
            </w:r>
            <w:r w:rsidR="006E78C1">
              <w:rPr>
                <w:sz w:val="22"/>
                <w:szCs w:val="22"/>
              </w:rPr>
              <w:t xml:space="preserve"> citra yang telah terdeteksi dan disimpan dalam bentuk .mat</w:t>
            </w:r>
          </w:p>
        </w:tc>
      </w:tr>
      <w:tr w:rsidR="006E78C1" w14:paraId="67102BDD" w14:textId="77777777" w:rsidTr="00170613">
        <w:trPr>
          <w:jc w:val="center"/>
        </w:trPr>
        <w:tc>
          <w:tcPr>
            <w:tcW w:w="562" w:type="dxa"/>
          </w:tcPr>
          <w:p w14:paraId="08107DE9" w14:textId="3FC2393C" w:rsidR="006E78C1" w:rsidRPr="000A739D" w:rsidRDefault="006E78C1" w:rsidP="006E78C1">
            <w:pPr>
              <w:jc w:val="left"/>
              <w:rPr>
                <w:sz w:val="22"/>
              </w:rPr>
            </w:pPr>
            <w:r w:rsidRPr="000A739D">
              <w:rPr>
                <w:sz w:val="22"/>
              </w:rPr>
              <w:t>3.</w:t>
            </w:r>
          </w:p>
        </w:tc>
        <w:tc>
          <w:tcPr>
            <w:tcW w:w="2210" w:type="dxa"/>
          </w:tcPr>
          <w:p w14:paraId="750A9BEB" w14:textId="05CCA679" w:rsidR="006E78C1" w:rsidRPr="000A739D" w:rsidRDefault="006E78C1" w:rsidP="006E78C1">
            <w:pPr>
              <w:jc w:val="left"/>
              <w:rPr>
                <w:sz w:val="22"/>
                <w:szCs w:val="22"/>
              </w:rPr>
            </w:pPr>
            <w:r>
              <w:rPr>
                <w:sz w:val="22"/>
                <w:szCs w:val="22"/>
              </w:rPr>
              <w:t>Data citra implementasi</w:t>
            </w:r>
          </w:p>
        </w:tc>
        <w:tc>
          <w:tcPr>
            <w:tcW w:w="2752" w:type="dxa"/>
            <w:vAlign w:val="bottom"/>
          </w:tcPr>
          <w:p w14:paraId="330C7DF5" w14:textId="171B2370" w:rsidR="006E78C1" w:rsidRPr="00170613" w:rsidRDefault="006E78C1" w:rsidP="006E78C1">
            <w:pPr>
              <w:jc w:val="left"/>
              <w:rPr>
                <w:sz w:val="22"/>
                <w:szCs w:val="22"/>
              </w:rPr>
            </w:pPr>
            <w:r>
              <w:rPr>
                <w:sz w:val="22"/>
                <w:szCs w:val="22"/>
              </w:rPr>
              <w:t xml:space="preserve">Citra mata yang diolah dalam pengimplementasian yang bertipe data </w:t>
            </w:r>
            <w:r>
              <w:rPr>
                <w:i/>
                <w:sz w:val="22"/>
                <w:szCs w:val="22"/>
              </w:rPr>
              <w:t>double</w:t>
            </w:r>
          </w:p>
        </w:tc>
      </w:tr>
    </w:tbl>
    <w:p w14:paraId="6AD63F38" w14:textId="77777777" w:rsidR="000A739D" w:rsidRDefault="000A739D" w:rsidP="000A739D">
      <w:pPr>
        <w:ind w:firstLine="720"/>
        <w:rPr>
          <w:lang w:val="en-US"/>
        </w:rPr>
      </w:pPr>
    </w:p>
    <w:p w14:paraId="6B205AD6" w14:textId="77777777" w:rsidR="00F55AB3" w:rsidRPr="002D0E38" w:rsidRDefault="00F55AB3" w:rsidP="00F55AB3">
      <w:pPr>
        <w:ind w:firstLine="720"/>
      </w:pPr>
      <w:r>
        <w:t xml:space="preserve">Pemrosesan akan dilakukan dengan menggunakan data masukan yang berupa citra mata </w:t>
      </w:r>
      <w:r w:rsidRPr="00A524B1">
        <w:rPr>
          <w:i/>
        </w:rPr>
        <w:t>grayscale</w:t>
      </w:r>
      <w:r>
        <w:t xml:space="preserve"> bertipe bitmap. Data citra mata ini akan dikonversi kedalam tipe data </w:t>
      </w:r>
      <w:r w:rsidRPr="00A524B1">
        <w:rPr>
          <w:i/>
        </w:rPr>
        <w:t>double</w:t>
      </w:r>
      <w:r>
        <w:t xml:space="preserv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 xml:space="preserve">Data latih dan data uji ini nanti akan diproses sampai menjadikan vektor fitur citra iris. Data vektor fitur juga disimpan dalam tipe data </w:t>
      </w:r>
      <w:r w:rsidRPr="00A524B1">
        <w:rPr>
          <w:i/>
        </w:rPr>
        <w:t>double</w:t>
      </w:r>
      <w:r>
        <w:t>.</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8" w:name="_Toc453233646"/>
      <w:r w:rsidRPr="00F348AC">
        <w:t>D</w:t>
      </w:r>
      <w:r>
        <w:rPr>
          <w:lang w:val="en-US"/>
        </w:rPr>
        <w:t>ata Keluaran</w:t>
      </w:r>
      <w:bookmarkEnd w:id="148"/>
    </w:p>
    <w:p w14:paraId="4B1244BC" w14:textId="01223998"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sidR="00C426FB" w:rsidRPr="00C426FB">
        <w:rPr>
          <w:lang w:eastAsia="en-US"/>
        </w:rPr>
        <w:t>SVM</w:t>
      </w:r>
      <w:r>
        <w:rPr>
          <w:lang w:eastAsia="en-US"/>
        </w:rPr>
        <w:t xml:space="preserve"> dan klasifikasi </w:t>
      </w:r>
      <w:r>
        <w:rPr>
          <w:i/>
          <w:lang w:eastAsia="en-US"/>
        </w:rPr>
        <w:t xml:space="preserve">Hamming distance </w:t>
      </w:r>
      <w:r>
        <w:rPr>
          <w:lang w:eastAsia="en-US"/>
        </w:rPr>
        <w:t xml:space="preserve">secara terpisah. Hasil dari proses klasifikasi tersebut adalah </w:t>
      </w:r>
      <w:r w:rsidR="00C426FB">
        <w:rPr>
          <w:lang w:eastAsia="en-US"/>
        </w:rPr>
        <w:t>prediksi</w:t>
      </w:r>
      <w:r>
        <w:rPr>
          <w:lang w:eastAsia="en-US"/>
        </w:rPr>
        <w:t xml:space="preserve"> kelas pada masing-masing data uji dan akurasinya.</w:t>
      </w:r>
    </w:p>
    <w:p w14:paraId="0976677B" w14:textId="4C57E31D" w:rsidR="006401C5" w:rsidRPr="00F348AC" w:rsidRDefault="00C27C6A" w:rsidP="006401C5">
      <w:pPr>
        <w:pStyle w:val="Heading2"/>
      </w:pPr>
      <w:bookmarkStart w:id="149" w:name="_Toc453233647"/>
      <w:r w:rsidRPr="00F348AC">
        <w:lastRenderedPageBreak/>
        <w:t>Desain Umum</w:t>
      </w:r>
      <w:r w:rsidR="00F55AB3">
        <w:t xml:space="preserve"> Sistem</w:t>
      </w:r>
      <w:bookmarkEnd w:id="149"/>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Setelah mendapatkan sebuah citra mata, citra mata 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17F6E00B"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w:t>
      </w:r>
      <w:r>
        <w:lastRenderedPageBreak/>
        <w:t xml:space="preserve">berkorelasi, yaitu </w:t>
      </w:r>
      <w:r w:rsidRPr="00004422">
        <w:rPr>
          <w:i/>
        </w:rPr>
        <w:t xml:space="preserve">wavelet </w:t>
      </w:r>
      <w:r w:rsidR="00C37BD3">
        <w:rPr>
          <w:i/>
        </w:rPr>
        <w:t>H</w:t>
      </w:r>
      <w:r w:rsidRPr="00004422">
        <w:rPr>
          <w:i/>
        </w:rPr>
        <w:t>aar</w:t>
      </w:r>
      <w:r>
        <w:t xml:space="preserve"> dan </w:t>
      </w:r>
      <w:r w:rsidR="00EE471A">
        <w:rPr>
          <w:i/>
        </w:rPr>
        <w:t>log-gabor filter</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26FEC56A"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00A642DE">
        <w:rPr>
          <w:i/>
        </w:rPr>
        <w:t>S</w:t>
      </w:r>
      <w:r w:rsidRPr="00F348AC">
        <w:rPr>
          <w:i/>
          <w:lang w:val="en-US"/>
        </w:rPr>
        <w:t xml:space="preserve">upport </w:t>
      </w:r>
      <w:r w:rsidR="00A642DE">
        <w:rPr>
          <w:i/>
        </w:rPr>
        <w:t>V</w:t>
      </w:r>
      <w:r w:rsidR="00A642DE">
        <w:rPr>
          <w:i/>
          <w:lang w:val="en-US"/>
        </w:rPr>
        <w:t>ector M</w:t>
      </w:r>
      <w:r w:rsidRPr="00F348AC">
        <w:rPr>
          <w:i/>
          <w:lang w:val="en-US"/>
        </w:rPr>
        <w:t>achine</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49FCBA3A"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590976" w:rsidRPr="00F348AC">
        <w:t xml:space="preserve">Gambar </w:t>
      </w:r>
      <w:r w:rsidR="00590976">
        <w:rPr>
          <w:lang w:val="en-US"/>
        </w:rPr>
        <w:t>3</w:t>
      </w:r>
      <w:r w:rsidR="00590976">
        <w:t>.</w:t>
      </w:r>
      <w:r w:rsidR="00590976">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terdiri dari dua metode, </w:t>
      </w:r>
      <w:r w:rsidR="000055EF" w:rsidRPr="000055EF">
        <w:rPr>
          <w:i/>
        </w:rPr>
        <w:t xml:space="preserve">wavelet </w:t>
      </w:r>
      <w:r w:rsidR="00C37BD3">
        <w:rPr>
          <w:i/>
        </w:rPr>
        <w:t>H</w:t>
      </w:r>
      <w:r w:rsidR="000055EF" w:rsidRPr="000055EF">
        <w:rPr>
          <w:i/>
        </w:rPr>
        <w:t>aar</w:t>
      </w:r>
      <w:r w:rsidR="000055EF">
        <w:rPr>
          <w:i/>
        </w:rPr>
        <w:t xml:space="preserve"> </w:t>
      </w:r>
      <w:r w:rsidR="000055EF">
        <w:t xml:space="preserve">dan </w:t>
      </w:r>
      <w:r w:rsidR="00EE471A">
        <w:rPr>
          <w:i/>
        </w:rPr>
        <w:t>log-gabor filter</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50" w:name="_Ref451422662"/>
      <w:bookmarkStart w:id="151" w:name="_Toc453763547"/>
      <w:r w:rsidRPr="00F348AC">
        <w:t xml:space="preserve">Gambar </w:t>
      </w:r>
      <w:r>
        <w:rPr>
          <w:lang w:val="en-US"/>
        </w:rPr>
        <w:t>3</w:t>
      </w:r>
      <w:r>
        <w:t>.</w:t>
      </w:r>
      <w:r>
        <w:fldChar w:fldCharType="begin"/>
      </w:r>
      <w:r>
        <w:instrText xml:space="preserve"> SEQ Gambar \* ARABIC \s 1 </w:instrText>
      </w:r>
      <w:r>
        <w:fldChar w:fldCharType="separate"/>
      </w:r>
      <w:r w:rsidR="00590976">
        <w:rPr>
          <w:noProof/>
        </w:rPr>
        <w:t>2</w:t>
      </w:r>
      <w:r>
        <w:rPr>
          <w:noProof/>
        </w:rPr>
        <w:fldChar w:fldCharType="end"/>
      </w:r>
      <w:bookmarkEnd w:id="150"/>
      <w:r w:rsidRPr="00F348AC">
        <w:rPr>
          <w:lang w:val="en-US"/>
        </w:rPr>
        <w:t xml:space="preserve"> </w:t>
      </w:r>
      <w:r>
        <w:t>Diagram Alir Rancangan Sistem</w:t>
      </w:r>
      <w:bookmarkEnd w:id="151"/>
    </w:p>
    <w:p w14:paraId="37E4CFA3" w14:textId="2AC6384A" w:rsidR="00F55AB3" w:rsidRDefault="00F55AB3" w:rsidP="00E45932">
      <w:pPr>
        <w:pStyle w:val="Heading2"/>
        <w:spacing w:before="320"/>
      </w:pPr>
      <w:bookmarkStart w:id="152" w:name="_Toc453233648"/>
      <w:r>
        <w:lastRenderedPageBreak/>
        <w:t>Akuisisi Citra Mata</w:t>
      </w:r>
      <w:bookmarkEnd w:id="152"/>
    </w:p>
    <w:p w14:paraId="22CAF05C" w14:textId="77777777"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590976" w:rsidRPr="00F348AC">
        <w:t xml:space="preserve">Gambar </w:t>
      </w:r>
      <w:r w:rsidR="00590976">
        <w:rPr>
          <w:lang w:val="en-US"/>
        </w:rPr>
        <w:t>3</w:t>
      </w:r>
      <w:r w:rsidR="00590976">
        <w:t>.</w:t>
      </w:r>
      <w:r w:rsidR="00590976">
        <w:rPr>
          <w:noProof/>
        </w:rPr>
        <w:t>3</w:t>
      </w:r>
      <w:r w:rsidR="00A35FB4">
        <w:rPr>
          <w:highlight w:val="yellow"/>
        </w:rPr>
        <w:fldChar w:fldCharType="end"/>
      </w:r>
      <w:r>
        <w:t>.</w:t>
      </w:r>
    </w:p>
    <w:p w14:paraId="691D5B67" w14:textId="77777777" w:rsidR="00F55AB3" w:rsidRDefault="00F55AB3" w:rsidP="00F55AB3"/>
    <w:p w14:paraId="26486D9D" w14:textId="5F8AF355" w:rsidR="00F55AB3" w:rsidRDefault="005119F6" w:rsidP="00F55AB3">
      <w:pPr>
        <w:jc w:val="center"/>
      </w:pPr>
      <w:r>
        <w:rPr>
          <w:noProof/>
          <w:lang w:eastAsia="id-ID"/>
        </w:rPr>
        <w:drawing>
          <wp:inline distT="0" distB="0" distL="0" distR="0" wp14:anchorId="70A5DFBD" wp14:editId="42166CE5">
            <wp:extent cx="1333500" cy="2937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55435" cy="2985317"/>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53" w:name="_Ref451424307"/>
      <w:bookmarkStart w:id="154" w:name="_Toc453763548"/>
      <w:r w:rsidRPr="00F348AC">
        <w:t xml:space="preserve">Gambar </w:t>
      </w:r>
      <w:r>
        <w:rPr>
          <w:lang w:val="en-US"/>
        </w:rPr>
        <w:t>3</w:t>
      </w:r>
      <w:r>
        <w:t>.</w:t>
      </w:r>
      <w:r>
        <w:fldChar w:fldCharType="begin"/>
      </w:r>
      <w:r>
        <w:instrText xml:space="preserve"> SEQ Gambar \* ARABIC \s 1 </w:instrText>
      </w:r>
      <w:r>
        <w:fldChar w:fldCharType="separate"/>
      </w:r>
      <w:r w:rsidR="00590976">
        <w:rPr>
          <w:noProof/>
        </w:rPr>
        <w:t>3</w:t>
      </w:r>
      <w:r>
        <w:rPr>
          <w:noProof/>
        </w:rPr>
        <w:fldChar w:fldCharType="end"/>
      </w:r>
      <w:bookmarkEnd w:id="153"/>
      <w:r w:rsidRPr="00F348AC">
        <w:rPr>
          <w:lang w:val="en-US"/>
        </w:rPr>
        <w:t xml:space="preserve"> </w:t>
      </w:r>
      <w:r w:rsidR="005F6DE0">
        <w:t>Diagram Alir Akuisisi Citra Mata</w:t>
      </w:r>
      <w:bookmarkEnd w:id="154"/>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202EB5E5" w14:textId="557303FD" w:rsidR="00A84737" w:rsidRDefault="00A84737" w:rsidP="00E45932">
      <w:pPr>
        <w:pStyle w:val="Heading2"/>
        <w:spacing w:before="320"/>
        <w:rPr>
          <w:lang w:val="en-US"/>
        </w:rPr>
      </w:pPr>
      <w:bookmarkStart w:id="155" w:name="_Toc453233649"/>
      <w:r>
        <w:lastRenderedPageBreak/>
        <w:t xml:space="preserve">Perancangan </w:t>
      </w:r>
      <w:r w:rsidR="00C426FB">
        <w:t>Praproses</w:t>
      </w:r>
      <w:bookmarkEnd w:id="155"/>
    </w:p>
    <w:p w14:paraId="7E02B35A" w14:textId="01991904"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xml:space="preserve">. </w:t>
      </w:r>
      <w:r w:rsidR="00C426FB">
        <w:t>Praproses</w:t>
      </w:r>
      <w:r w:rsidRPr="00F348AC">
        <w:rPr>
          <w:i/>
          <w:lang w:val="en-US"/>
        </w:rPr>
        <w:t xml:space="preserve">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00C426FB">
        <w:t>Praproses</w:t>
      </w:r>
      <w:r w:rsidRPr="00F348AC">
        <w:rPr>
          <w:i/>
          <w:lang w:val="en-US"/>
        </w:rPr>
        <w:t xml:space="preserve">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sidR="00C426FB">
        <w:t>praproses</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590976" w:rsidRPr="00F348AC">
        <w:t xml:space="preserve">Gambar </w:t>
      </w:r>
      <w:r w:rsidR="00590976">
        <w:rPr>
          <w:lang w:val="en-US"/>
        </w:rPr>
        <w:t>3</w:t>
      </w:r>
      <w:r w:rsidR="00590976">
        <w:t>.</w:t>
      </w:r>
      <w:r w:rsidR="00590976">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4E9DD2F5" w:rsidR="00A84737" w:rsidRDefault="00762C39" w:rsidP="00A84737">
      <w:pPr>
        <w:jc w:val="center"/>
        <w:rPr>
          <w:lang w:val="en-US"/>
        </w:rPr>
      </w:pPr>
      <w:r>
        <w:rPr>
          <w:noProof/>
          <w:lang w:eastAsia="id-ID"/>
        </w:rPr>
        <w:drawing>
          <wp:inline distT="0" distB="0" distL="0" distR="0" wp14:anchorId="17B2E27D" wp14:editId="6F063B3E">
            <wp:extent cx="1340089"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48348" cy="3200958"/>
                    </a:xfrm>
                    <a:prstGeom prst="rect">
                      <a:avLst/>
                    </a:prstGeom>
                  </pic:spPr>
                </pic:pic>
              </a:graphicData>
            </a:graphic>
          </wp:inline>
        </w:drawing>
      </w:r>
    </w:p>
    <w:p w14:paraId="034FD0EB" w14:textId="578F3DCA" w:rsidR="00A84737" w:rsidRDefault="00A84737" w:rsidP="00A84737">
      <w:pPr>
        <w:spacing w:line="360" w:lineRule="auto"/>
        <w:jc w:val="center"/>
        <w:rPr>
          <w:lang w:val="en-US"/>
        </w:rPr>
      </w:pPr>
      <w:bookmarkStart w:id="156" w:name="_Ref451424319"/>
      <w:bookmarkStart w:id="157" w:name="_Toc453763549"/>
      <w:r w:rsidRPr="00F348AC">
        <w:t xml:space="preserve">Gambar </w:t>
      </w:r>
      <w:r>
        <w:rPr>
          <w:lang w:val="en-US"/>
        </w:rPr>
        <w:t>3</w:t>
      </w:r>
      <w:r>
        <w:t>.</w:t>
      </w:r>
      <w:r>
        <w:fldChar w:fldCharType="begin"/>
      </w:r>
      <w:r>
        <w:instrText xml:space="preserve"> SEQ Gambar \* ARABIC \s 1 </w:instrText>
      </w:r>
      <w:r>
        <w:fldChar w:fldCharType="separate"/>
      </w:r>
      <w:r w:rsidR="00590976">
        <w:rPr>
          <w:noProof/>
        </w:rPr>
        <w:t>4</w:t>
      </w:r>
      <w:r>
        <w:rPr>
          <w:noProof/>
        </w:rPr>
        <w:fldChar w:fldCharType="end"/>
      </w:r>
      <w:bookmarkEnd w:id="156"/>
      <w:r w:rsidRPr="00F348AC">
        <w:rPr>
          <w:lang w:val="en-US"/>
        </w:rPr>
        <w:t xml:space="preserve"> </w:t>
      </w:r>
      <w:r w:rsidR="005B64B9">
        <w:t xml:space="preserve">Diagram Alir </w:t>
      </w:r>
      <w:r w:rsidR="00C426FB">
        <w:t>Praproses</w:t>
      </w:r>
      <w:bookmarkEnd w:id="157"/>
    </w:p>
    <w:p w14:paraId="5B4599DA" w14:textId="50FB1075" w:rsidR="00A84737" w:rsidRDefault="00A84737" w:rsidP="00A84737">
      <w:pPr>
        <w:ind w:firstLine="720"/>
      </w:pPr>
      <w:r>
        <w:t xml:space="preserve">Tahap pertama yaitu deteksi tepi pada citra mata. Kemudian mendeteksi batas antara pupil dan iris untuk mendapatkan citra iris. Setelah itu dipisahkan bagian bulu dan kelopak mata yang merupakan </w:t>
      </w:r>
      <w:r>
        <w:rPr>
          <w:i/>
        </w:rPr>
        <w:t>noise</w:t>
      </w:r>
      <w:r>
        <w:t xml:space="preserve"> pada daerah iris. Hasil </w:t>
      </w:r>
      <w:r>
        <w:lastRenderedPageBreak/>
        <w:t>akhir dari tahap ini adalah citra iris yang akan dinormalisasi. Masing-masing tahap akan dijelaskan lebih lanjutpada subbab ini.</w:t>
      </w:r>
    </w:p>
    <w:p w14:paraId="7AEA7662" w14:textId="5C38A65A" w:rsidR="005B64B9" w:rsidRDefault="005B64B9" w:rsidP="005B64B9">
      <w:pPr>
        <w:pStyle w:val="Heading3"/>
      </w:pPr>
      <w:bookmarkStart w:id="158" w:name="_Toc453233650"/>
      <w:r>
        <w:t>Deteksi Tepi</w:t>
      </w:r>
      <w:bookmarkEnd w:id="158"/>
    </w:p>
    <w:p w14:paraId="190A5B92" w14:textId="2D424E25"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brigh</w:t>
      </w:r>
      <w:r w:rsidR="00C426FB">
        <w:rPr>
          <w:i/>
        </w:rPr>
        <w:t>t</w:t>
      </w:r>
      <w:r>
        <w:rPr>
          <w:i/>
        </w:rPr>
        <w:t xml:space="preserve">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590976" w:rsidRPr="00F348AC">
        <w:t xml:space="preserve">Gambar </w:t>
      </w:r>
      <w:r w:rsidR="00590976">
        <w:rPr>
          <w:lang w:val="en-US"/>
        </w:rPr>
        <w:t>3</w:t>
      </w:r>
      <w:r w:rsidR="00590976">
        <w:t>.</w:t>
      </w:r>
      <w:r w:rsidR="00590976">
        <w:rPr>
          <w:noProof/>
        </w:rPr>
        <w:t>5</w:t>
      </w:r>
      <w:r w:rsidR="00A35FB4">
        <w:rPr>
          <w:highlight w:val="yellow"/>
        </w:rPr>
        <w:fldChar w:fldCharType="end"/>
      </w:r>
      <w:r>
        <w:t>.</w:t>
      </w:r>
    </w:p>
    <w:p w14:paraId="5A2A83DA" w14:textId="77777777" w:rsidR="005B64B9" w:rsidRDefault="005B64B9" w:rsidP="005B64B9"/>
    <w:p w14:paraId="2C112939" w14:textId="2F5ACC96" w:rsidR="005B64B9" w:rsidRDefault="00287132" w:rsidP="005B64B9">
      <w:pPr>
        <w:jc w:val="center"/>
      </w:pPr>
      <w:r>
        <w:rPr>
          <w:noProof/>
          <w:lang w:eastAsia="id-ID"/>
        </w:rPr>
        <w:drawing>
          <wp:inline distT="0" distB="0" distL="0" distR="0" wp14:anchorId="49676B16" wp14:editId="336623B7">
            <wp:extent cx="1200150" cy="329396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179" cy="3318748"/>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9" w:name="_Ref451424331"/>
      <w:bookmarkStart w:id="160" w:name="_Toc453763550"/>
      <w:r w:rsidRPr="00F348AC">
        <w:t xml:space="preserve">Gambar </w:t>
      </w:r>
      <w:r>
        <w:rPr>
          <w:lang w:val="en-US"/>
        </w:rPr>
        <w:t>3</w:t>
      </w:r>
      <w:r>
        <w:t>.</w:t>
      </w:r>
      <w:r>
        <w:fldChar w:fldCharType="begin"/>
      </w:r>
      <w:r>
        <w:instrText xml:space="preserve"> SEQ Gambar \* ARABIC \s 1 </w:instrText>
      </w:r>
      <w:r>
        <w:fldChar w:fldCharType="separate"/>
      </w:r>
      <w:r w:rsidR="00590976">
        <w:rPr>
          <w:noProof/>
        </w:rPr>
        <w:t>5</w:t>
      </w:r>
      <w:r>
        <w:rPr>
          <w:noProof/>
        </w:rPr>
        <w:fldChar w:fldCharType="end"/>
      </w:r>
      <w:bookmarkEnd w:id="159"/>
      <w:r w:rsidRPr="00F348AC">
        <w:rPr>
          <w:lang w:val="en-US"/>
        </w:rPr>
        <w:t xml:space="preserve"> </w:t>
      </w:r>
      <w:r>
        <w:t>Diagram Alir Proses Deteksi Tepi</w:t>
      </w:r>
      <w:bookmarkEnd w:id="160"/>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61" w:name="_Toc453233651"/>
      <w:r w:rsidRPr="00F348AC">
        <w:rPr>
          <w:lang w:val="en-US"/>
        </w:rPr>
        <w:t xml:space="preserve">Deteksi </w:t>
      </w:r>
      <w:r>
        <w:rPr>
          <w:lang w:val="en-US"/>
        </w:rPr>
        <w:t>Batas Pupil dan Iris</w:t>
      </w:r>
      <w:bookmarkEnd w:id="161"/>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4">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62" w:name="_Ref451424360"/>
      <w:bookmarkStart w:id="163" w:name="_Toc453763551"/>
      <w:r w:rsidRPr="00F348AC">
        <w:t xml:space="preserve">Gambar </w:t>
      </w:r>
      <w:r>
        <w:rPr>
          <w:lang w:val="en-US"/>
        </w:rPr>
        <w:t>3</w:t>
      </w:r>
      <w:r>
        <w:t>.</w:t>
      </w:r>
      <w:r>
        <w:fldChar w:fldCharType="begin"/>
      </w:r>
      <w:r>
        <w:instrText xml:space="preserve"> SEQ Gambar \* ARABIC \s 1 </w:instrText>
      </w:r>
      <w:r>
        <w:fldChar w:fldCharType="separate"/>
      </w:r>
      <w:r w:rsidR="00590976">
        <w:rPr>
          <w:noProof/>
        </w:rPr>
        <w:t>6</w:t>
      </w:r>
      <w:r>
        <w:rPr>
          <w:noProof/>
        </w:rPr>
        <w:fldChar w:fldCharType="end"/>
      </w:r>
      <w:bookmarkEnd w:id="162"/>
      <w:r w:rsidRPr="00F348AC">
        <w:rPr>
          <w:lang w:val="en-US"/>
        </w:rPr>
        <w:t xml:space="preserve"> </w:t>
      </w:r>
      <w:r>
        <w:t>Diagram Alir Proses Deteksi Batas Pupil dan Iris</w:t>
      </w:r>
      <w:bookmarkEnd w:id="163"/>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590976" w:rsidRPr="00F348AC">
        <w:t xml:space="preserve">Gambar </w:t>
      </w:r>
      <w:r w:rsidR="00590976">
        <w:rPr>
          <w:lang w:val="en-US"/>
        </w:rPr>
        <w:t>3</w:t>
      </w:r>
      <w:r w:rsidR="00590976">
        <w:t>.</w:t>
      </w:r>
      <w:r w:rsidR="00590976">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64" w:name="_Toc453233652"/>
      <w:r>
        <w:rPr>
          <w:lang w:val="en-US"/>
        </w:rPr>
        <w:t>Pemisahan Bulu dan Kelopak Mata</w:t>
      </w:r>
      <w:bookmarkEnd w:id="164"/>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590976" w:rsidRPr="00F348AC">
        <w:t xml:space="preserve">Gambar </w:t>
      </w:r>
      <w:r w:rsidR="00590976">
        <w:rPr>
          <w:lang w:val="en-US"/>
        </w:rPr>
        <w:t>3</w:t>
      </w:r>
      <w:r w:rsidR="00590976">
        <w:t>.</w:t>
      </w:r>
      <w:r w:rsidR="00590976">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2647D2F2" w:rsidR="005B64B9" w:rsidRDefault="00AA586B" w:rsidP="005B64B9">
      <w:pPr>
        <w:jc w:val="center"/>
        <w:rPr>
          <w:lang w:val="en-US"/>
        </w:rPr>
      </w:pPr>
      <w:r>
        <w:rPr>
          <w:noProof/>
          <w:lang w:eastAsia="id-ID"/>
        </w:rPr>
        <w:drawing>
          <wp:inline distT="0" distB="0" distL="0" distR="0" wp14:anchorId="2C744510" wp14:editId="42C59782">
            <wp:extent cx="1390650" cy="36280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00122" cy="3652717"/>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65" w:name="_Ref451424378"/>
      <w:bookmarkStart w:id="166" w:name="_Toc453763552"/>
      <w:r w:rsidRPr="00F348AC">
        <w:t xml:space="preserve">Gambar </w:t>
      </w:r>
      <w:r>
        <w:rPr>
          <w:lang w:val="en-US"/>
        </w:rPr>
        <w:t>3</w:t>
      </w:r>
      <w:r>
        <w:t>.</w:t>
      </w:r>
      <w:r>
        <w:fldChar w:fldCharType="begin"/>
      </w:r>
      <w:r>
        <w:instrText xml:space="preserve"> SEQ Gambar \* ARABIC \s 1 </w:instrText>
      </w:r>
      <w:r>
        <w:fldChar w:fldCharType="separate"/>
      </w:r>
      <w:r w:rsidR="00590976">
        <w:rPr>
          <w:noProof/>
        </w:rPr>
        <w:t>7</w:t>
      </w:r>
      <w:r>
        <w:rPr>
          <w:noProof/>
        </w:rPr>
        <w:fldChar w:fldCharType="end"/>
      </w:r>
      <w:bookmarkEnd w:id="165"/>
      <w:r w:rsidRPr="00F348AC">
        <w:rPr>
          <w:lang w:val="en-US"/>
        </w:rPr>
        <w:t xml:space="preserve"> </w:t>
      </w:r>
      <w:r>
        <w:t>Diagram Alir Pemisahan Bulu dan Kelopak Mata</w:t>
      </w:r>
      <w:bookmarkEnd w:id="166"/>
    </w:p>
    <w:p w14:paraId="6D749C6C" w14:textId="2DA1D18C" w:rsidR="001A7301" w:rsidRDefault="001A7301" w:rsidP="00E45932">
      <w:pPr>
        <w:pStyle w:val="Heading2"/>
        <w:spacing w:before="320"/>
      </w:pPr>
      <w:bookmarkStart w:id="167" w:name="_Toc453233653"/>
      <w:r>
        <w:lastRenderedPageBreak/>
        <w:t>Normalisasi Iris</w:t>
      </w:r>
      <w:bookmarkEnd w:id="167"/>
    </w:p>
    <w:p w14:paraId="060313EB" w14:textId="580F5362"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w:t>
      </w:r>
      <w:r w:rsidR="00C426FB">
        <w:t>nju</w:t>
      </w:r>
      <w:r>
        <w:t>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590976" w:rsidRPr="00F348AC">
        <w:t xml:space="preserve">Gambar </w:t>
      </w:r>
      <w:r w:rsidR="00590976">
        <w:rPr>
          <w:lang w:val="en-US"/>
        </w:rPr>
        <w:t>3</w:t>
      </w:r>
      <w:r w:rsidR="00590976">
        <w:t>.</w:t>
      </w:r>
      <w:r w:rsidR="00590976">
        <w:rPr>
          <w:noProof/>
        </w:rPr>
        <w:t>8</w:t>
      </w:r>
      <w:r w:rsidR="00A35FB4">
        <w:rPr>
          <w:highlight w:val="yellow"/>
        </w:rPr>
        <w:fldChar w:fldCharType="end"/>
      </w:r>
      <w:r>
        <w:t>.</w:t>
      </w:r>
    </w:p>
    <w:p w14:paraId="4160B369" w14:textId="45516288" w:rsidR="001A7301" w:rsidRDefault="00826A02" w:rsidP="001A7301">
      <w:pPr>
        <w:jc w:val="center"/>
      </w:pPr>
      <w:r>
        <w:rPr>
          <w:noProof/>
          <w:lang w:eastAsia="id-ID"/>
        </w:rPr>
        <w:drawing>
          <wp:inline distT="0" distB="0" distL="0" distR="0" wp14:anchorId="5E3DE368" wp14:editId="6FA21C24">
            <wp:extent cx="1333500" cy="350133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36046" cy="3508018"/>
                    </a:xfrm>
                    <a:prstGeom prst="rect">
                      <a:avLst/>
                    </a:prstGeom>
                  </pic:spPr>
                </pic:pic>
              </a:graphicData>
            </a:graphic>
          </wp:inline>
        </w:drawing>
      </w:r>
    </w:p>
    <w:p w14:paraId="1E3A8419" w14:textId="77777777" w:rsidR="001A7301" w:rsidRDefault="001A7301" w:rsidP="001A7301">
      <w:pPr>
        <w:pStyle w:val="Caption"/>
      </w:pPr>
      <w:bookmarkStart w:id="168" w:name="_Ref451424391"/>
      <w:bookmarkStart w:id="169" w:name="_Toc453763553"/>
      <w:r w:rsidRPr="00F348AC">
        <w:t xml:space="preserve">Gambar </w:t>
      </w:r>
      <w:r>
        <w:rPr>
          <w:lang w:val="en-US"/>
        </w:rPr>
        <w:t>3</w:t>
      </w:r>
      <w:r>
        <w:t>.</w:t>
      </w:r>
      <w:r>
        <w:fldChar w:fldCharType="begin"/>
      </w:r>
      <w:r>
        <w:instrText xml:space="preserve"> SEQ Gambar \* ARABIC \s 1 </w:instrText>
      </w:r>
      <w:r>
        <w:fldChar w:fldCharType="separate"/>
      </w:r>
      <w:r w:rsidR="00590976">
        <w:rPr>
          <w:noProof/>
        </w:rPr>
        <w:t>8</w:t>
      </w:r>
      <w:r>
        <w:rPr>
          <w:noProof/>
        </w:rPr>
        <w:fldChar w:fldCharType="end"/>
      </w:r>
      <w:bookmarkEnd w:id="168"/>
      <w:r w:rsidRPr="00F348AC">
        <w:rPr>
          <w:lang w:val="en-US"/>
        </w:rPr>
        <w:t xml:space="preserve"> </w:t>
      </w:r>
      <w:r>
        <w:t>Diagram Alir Normalisasi Iris</w:t>
      </w:r>
      <w:bookmarkEnd w:id="169"/>
    </w:p>
    <w:p w14:paraId="26BD9939" w14:textId="26D6EC78" w:rsidR="001A7301" w:rsidRDefault="001A7301" w:rsidP="00AA586B">
      <w:pPr>
        <w:spacing w:line="360" w:lineRule="auto"/>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70" w:name="_Toc453233654"/>
      <w:r>
        <w:t>Perancangan Ekstraksi Fitur</w:t>
      </w:r>
      <w:bookmarkEnd w:id="170"/>
    </w:p>
    <w:p w14:paraId="58301EBF" w14:textId="30668961" w:rsidR="001A7301" w:rsidRDefault="001A7301" w:rsidP="001A7301">
      <w:pPr>
        <w:ind w:firstLine="720"/>
      </w:pPr>
      <w:r>
        <w:t xml:space="preserve">Ekstraksi fitur iris merupakan ciri khas penting pada citra iris ternormalisasi. Masukannya adalah hasil dari tahap normalisasi. Terdapat dua metode ekstraksi fitur yang dipakai. Kedua ekstraksi fitur ini tidak berkaitan satu sama lain. Metode ekstraksi fitur yang dipakai adalah </w:t>
      </w:r>
      <w:r w:rsidR="004F3DDF">
        <w:rPr>
          <w:i/>
        </w:rPr>
        <w:t>wavelet H</w:t>
      </w:r>
      <w:r w:rsidRPr="004F3DDF">
        <w:rPr>
          <w:i/>
        </w:rPr>
        <w:t>aar</w:t>
      </w:r>
      <w:r>
        <w:t xml:space="preserve"> dan </w:t>
      </w:r>
      <w:r w:rsidRPr="005F6871">
        <w:rPr>
          <w:i/>
        </w:rPr>
        <w:t>log-Gabor filter</w:t>
      </w:r>
      <w:r>
        <w:t xml:space="preserve">. Ekstraksi fitur yang dipakai </w:t>
      </w:r>
      <w:r w:rsidR="004F3DDF">
        <w:rPr>
          <w:i/>
        </w:rPr>
        <w:t>wavelet H</w:t>
      </w:r>
      <w:r w:rsidRPr="004F3DDF">
        <w:rPr>
          <w:i/>
        </w:rPr>
        <w:t>aar</w:t>
      </w:r>
      <w:r>
        <w:t xml:space="preserve"> adalah koefisien aproksimasi dari hasil dekomposisi pada tingkat-tingkat tertentu. Sedangakan e</w:t>
      </w:r>
      <w:r w:rsidR="005F6871">
        <w:t xml:space="preserve">kstraksi fitur </w:t>
      </w:r>
      <w:r w:rsidR="005F6871" w:rsidRPr="005F6871">
        <w:rPr>
          <w:i/>
        </w:rPr>
        <w:t>log-Gabor filter</w:t>
      </w:r>
      <w:r>
        <w:t xml:space="preserve">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71" w:name="_Toc453233655"/>
      <w:r>
        <w:t xml:space="preserve">Fitur Koefisien </w:t>
      </w:r>
      <w:r>
        <w:rPr>
          <w:lang w:val="en-US"/>
        </w:rPr>
        <w:t>Wavelet Haar</w:t>
      </w:r>
      <w:bookmarkEnd w:id="171"/>
    </w:p>
    <w:p w14:paraId="0D47ED69" w14:textId="14FE1B75" w:rsidR="001A7301" w:rsidRDefault="001A7301" w:rsidP="001A7301">
      <w:pPr>
        <w:ind w:firstLine="720"/>
      </w:pPr>
      <w:r>
        <w:t xml:space="preserve">Ektraksi fitur dimulai dengan dengan </w:t>
      </w:r>
      <w:r w:rsidR="004F3DDF">
        <w:t xml:space="preserve">melakukan transformasi </w:t>
      </w:r>
      <w:r w:rsidR="004F3DDF" w:rsidRPr="004F3DDF">
        <w:rPr>
          <w:i/>
        </w:rPr>
        <w:t>wavelet H</w:t>
      </w:r>
      <w:r w:rsidRPr="004F3DDF">
        <w:rPr>
          <w:i/>
        </w:rPr>
        <w:t>aar</w:t>
      </w:r>
      <w:r>
        <w:t xml:space="preserve"> pada citra iris yang sudah ternormalisasi. Citra iris yang terno</w:t>
      </w:r>
      <w:r w:rsidR="00B95D1C">
        <w:t>r</w:t>
      </w:r>
      <w:r>
        <w:t>malisasi akan dilakukan proses sesuai dengan penjelasan pada subbab 2.7, yang dimana citra iris akan didekomposisi. Pada si</w:t>
      </w:r>
      <w:r w:rsidR="00B95D1C">
        <w:t>s</w:t>
      </w:r>
      <w:r>
        <w:t xml:space="preserve">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590976" w:rsidRPr="00F348AC">
        <w:t xml:space="preserve">Gambar </w:t>
      </w:r>
      <w:r w:rsidR="00590976">
        <w:rPr>
          <w:lang w:val="en-US"/>
        </w:rPr>
        <w:t>3</w:t>
      </w:r>
      <w:r w:rsidR="00590976">
        <w:t>.</w:t>
      </w:r>
      <w:r w:rsidR="00590976">
        <w:rPr>
          <w:noProof/>
        </w:rPr>
        <w:t>9</w:t>
      </w:r>
      <w:r w:rsidR="00A35FB4">
        <w:rPr>
          <w:highlight w:val="yellow"/>
        </w:rPr>
        <w:fldChar w:fldCharType="end"/>
      </w:r>
      <w:r>
        <w:t>.</w:t>
      </w:r>
    </w:p>
    <w:p w14:paraId="0D9CD0CE" w14:textId="77777777" w:rsidR="001A7301" w:rsidRDefault="001A7301" w:rsidP="001A7301"/>
    <w:tbl>
      <w:tblPr>
        <w:tblStyle w:val="TableGrid"/>
        <w:tblW w:w="5524" w:type="dxa"/>
        <w:jc w:val="center"/>
        <w:tblLayout w:type="fixed"/>
        <w:tblLook w:val="04A0" w:firstRow="1" w:lastRow="0" w:firstColumn="1" w:lastColumn="0" w:noHBand="0" w:noVBand="1"/>
      </w:tblPr>
      <w:tblGrid>
        <w:gridCol w:w="648"/>
        <w:gridCol w:w="1528"/>
        <w:gridCol w:w="3348"/>
      </w:tblGrid>
      <w:tr w:rsidR="001A7301" w:rsidRPr="00201593" w14:paraId="1DE1AF59" w14:textId="77777777" w:rsidTr="00650145">
        <w:trPr>
          <w:jc w:val="center"/>
        </w:trPr>
        <w:tc>
          <w:tcPr>
            <w:tcW w:w="2176" w:type="dxa"/>
            <w:gridSpan w:val="2"/>
          </w:tcPr>
          <w:p w14:paraId="1F0EA40B"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Masukan</w:t>
            </w:r>
          </w:p>
        </w:tc>
        <w:tc>
          <w:tcPr>
            <w:tcW w:w="3348" w:type="dxa"/>
          </w:tcPr>
          <w:p w14:paraId="0FB7EBE7"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Citra iris hasil normalisasi</w:t>
            </w:r>
          </w:p>
        </w:tc>
      </w:tr>
      <w:tr w:rsidR="001A7301" w:rsidRPr="00201593" w14:paraId="2E7732CF" w14:textId="77777777" w:rsidTr="00650145">
        <w:trPr>
          <w:jc w:val="center"/>
        </w:trPr>
        <w:tc>
          <w:tcPr>
            <w:tcW w:w="2176" w:type="dxa"/>
            <w:gridSpan w:val="2"/>
          </w:tcPr>
          <w:p w14:paraId="7610A62C"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Keluaran</w:t>
            </w:r>
          </w:p>
        </w:tc>
        <w:tc>
          <w:tcPr>
            <w:tcW w:w="3348" w:type="dxa"/>
          </w:tcPr>
          <w:p w14:paraId="77C3D2B4" w14:textId="77777777" w:rsidR="001A7301" w:rsidRPr="00650145" w:rsidRDefault="001A7301" w:rsidP="00C2429A">
            <w:pPr>
              <w:jc w:val="left"/>
              <w:rPr>
                <w:rFonts w:ascii="Courier New" w:hAnsi="Courier New" w:cs="Courier New"/>
                <w:sz w:val="18"/>
              </w:rPr>
            </w:pPr>
            <w:r w:rsidRPr="00650145">
              <w:rPr>
                <w:rFonts w:ascii="Courier New" w:hAnsi="Courier New" w:cs="Courier New"/>
                <w:sz w:val="18"/>
              </w:rPr>
              <w:t>Vektor fitur koefisien aproksimasi dekomposisi tingkat 3</w:t>
            </w:r>
          </w:p>
        </w:tc>
      </w:tr>
      <w:tr w:rsidR="001A7301" w:rsidRPr="00201593" w14:paraId="44D55E13" w14:textId="77777777" w:rsidTr="00650145">
        <w:trPr>
          <w:jc w:val="center"/>
        </w:trPr>
        <w:tc>
          <w:tcPr>
            <w:tcW w:w="648" w:type="dxa"/>
            <w:tcBorders>
              <w:right w:val="nil"/>
            </w:tcBorders>
          </w:tcPr>
          <w:p w14:paraId="2DE50CF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1.</w:t>
            </w:r>
          </w:p>
          <w:p w14:paraId="472E0F94"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2.</w:t>
            </w:r>
          </w:p>
          <w:p w14:paraId="4D188A0A"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3.</w:t>
            </w:r>
          </w:p>
          <w:p w14:paraId="41748357"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4.</w:t>
            </w:r>
          </w:p>
          <w:p w14:paraId="2DDF750D"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5.</w:t>
            </w:r>
          </w:p>
          <w:p w14:paraId="709A4265"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6.</w:t>
            </w:r>
          </w:p>
          <w:p w14:paraId="68F2124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7.</w:t>
            </w:r>
          </w:p>
        </w:tc>
        <w:tc>
          <w:tcPr>
            <w:tcW w:w="4876" w:type="dxa"/>
            <w:gridSpan w:val="2"/>
            <w:tcBorders>
              <w:left w:val="nil"/>
            </w:tcBorders>
          </w:tcPr>
          <w:p w14:paraId="29B3214E" w14:textId="11173C72"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wname </w:t>
            </w:r>
            <w:r w:rsidRPr="00650145">
              <w:rPr>
                <w:rFonts w:ascii="Courier New" w:hAnsi="Courier New" w:cs="Courier New"/>
                <w:sz w:val="18"/>
              </w:rPr>
              <w:sym w:font="Wingdings" w:char="F0DF"/>
            </w:r>
            <w:r w:rsidRPr="00650145">
              <w:rPr>
                <w:rFonts w:ascii="Courier New" w:hAnsi="Courier New" w:cs="Courier New"/>
                <w:sz w:val="18"/>
              </w:rPr>
              <w:t xml:space="preserve"> </w:t>
            </w:r>
            <w:r w:rsidR="00C426FB" w:rsidRPr="005A6DE9">
              <w:rPr>
                <w:rFonts w:ascii="Courier New" w:eastAsiaTheme="minorHAnsi" w:hAnsi="Courier New" w:cs="Courier New"/>
                <w:sz w:val="18"/>
                <w:lang w:eastAsia="en-US"/>
              </w:rPr>
              <w:t>'haar'</w:t>
            </w:r>
            <w:r w:rsidRPr="00650145">
              <w:rPr>
                <w:rFonts w:ascii="Courier New" w:hAnsi="Courier New" w:cs="Courier New"/>
                <w:sz w:val="18"/>
              </w:rPr>
              <w:t xml:space="preserve"> (nama wavelet)</w:t>
            </w:r>
          </w:p>
          <w:p w14:paraId="58117112" w14:textId="77777777" w:rsidR="001A7301" w:rsidRPr="00650145" w:rsidRDefault="001A7301" w:rsidP="00C2429A">
            <w:pPr>
              <w:keepNext/>
              <w:ind w:left="-115"/>
              <w:jc w:val="left"/>
              <w:rPr>
                <w:rFonts w:ascii="Courier New" w:hAnsi="Courier New" w:cs="Courier New"/>
                <w:sz w:val="18"/>
              </w:rPr>
            </w:pPr>
          </w:p>
          <w:p w14:paraId="302BA12C"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for i=1 to 3  (contoh jika direduksi lvl 3)</w:t>
            </w:r>
          </w:p>
          <w:p w14:paraId="14D2E277" w14:textId="26BD66CC"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[cA,~,~,~] = dwt2(citraNorm</w:t>
            </w:r>
            <w:r w:rsidR="00583A20">
              <w:rPr>
                <w:rFonts w:ascii="Courier New" w:hAnsi="Courier New" w:cs="Courier New"/>
                <w:sz w:val="18"/>
              </w:rPr>
              <w:t>alisasi</w:t>
            </w:r>
            <w:r w:rsidR="001A7301" w:rsidRPr="00650145">
              <w:rPr>
                <w:rFonts w:ascii="Courier New" w:hAnsi="Courier New" w:cs="Courier New"/>
                <w:sz w:val="18"/>
              </w:rPr>
              <w:t>,wname)</w:t>
            </w:r>
          </w:p>
          <w:p w14:paraId="79469BA9" w14:textId="1A7809FB"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 xml:space="preserve">citraNormalisasi </w:t>
            </w:r>
            <w:r w:rsidR="001A7301" w:rsidRPr="00650145">
              <w:rPr>
                <w:rFonts w:ascii="Courier New" w:hAnsi="Courier New" w:cs="Courier New"/>
                <w:sz w:val="18"/>
              </w:rPr>
              <w:sym w:font="Wingdings" w:char="F0DF"/>
            </w:r>
            <w:r w:rsidR="001A7301" w:rsidRPr="00650145">
              <w:rPr>
                <w:rFonts w:ascii="Courier New" w:hAnsi="Courier New" w:cs="Courier New"/>
                <w:sz w:val="18"/>
              </w:rPr>
              <w:t xml:space="preserve"> cA</w:t>
            </w:r>
          </w:p>
          <w:p w14:paraId="24CE9796" w14:textId="39D45DF1"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end</w:t>
            </w:r>
          </w:p>
          <w:p w14:paraId="249A0C44" w14:textId="77777777" w:rsidR="001A7301" w:rsidRPr="00274452" w:rsidRDefault="001A7301" w:rsidP="00C2429A">
            <w:pPr>
              <w:keepNext/>
              <w:ind w:left="-115"/>
              <w:jc w:val="left"/>
              <w:rPr>
                <w:rFonts w:ascii="Courier New" w:hAnsi="Courier New" w:cs="Courier New"/>
              </w:rPr>
            </w:pPr>
            <w:r w:rsidRPr="00650145">
              <w:rPr>
                <w:rFonts w:ascii="Courier New" w:hAnsi="Courier New" w:cs="Courier New"/>
                <w:sz w:val="18"/>
              </w:rPr>
              <w:t>return cA</w:t>
            </w:r>
          </w:p>
        </w:tc>
      </w:tr>
    </w:tbl>
    <w:p w14:paraId="79B6F15D" w14:textId="56934F34" w:rsidR="001A7301" w:rsidRDefault="001A7301" w:rsidP="001A7301">
      <w:pPr>
        <w:pStyle w:val="Caption"/>
      </w:pPr>
      <w:bookmarkStart w:id="172" w:name="_Ref451424409"/>
      <w:bookmarkStart w:id="173" w:name="_Toc453763554"/>
      <w:r w:rsidRPr="00F348AC">
        <w:t xml:space="preserve">Gambar </w:t>
      </w:r>
      <w:r>
        <w:rPr>
          <w:lang w:val="en-US"/>
        </w:rPr>
        <w:t>3</w:t>
      </w:r>
      <w:r>
        <w:t>.</w:t>
      </w:r>
      <w:r>
        <w:fldChar w:fldCharType="begin"/>
      </w:r>
      <w:r>
        <w:instrText xml:space="preserve"> SEQ Gambar \* ARABIC \s 1 </w:instrText>
      </w:r>
      <w:r>
        <w:fldChar w:fldCharType="separate"/>
      </w:r>
      <w:r w:rsidR="00590976">
        <w:rPr>
          <w:noProof/>
        </w:rPr>
        <w:t>9</w:t>
      </w:r>
      <w:r>
        <w:rPr>
          <w:noProof/>
        </w:rPr>
        <w:fldChar w:fldCharType="end"/>
      </w:r>
      <w:bookmarkEnd w:id="172"/>
      <w:r w:rsidRPr="00F348AC">
        <w:rPr>
          <w:lang w:val="en-US"/>
        </w:rPr>
        <w:t xml:space="preserve"> </w:t>
      </w:r>
      <w:r>
        <w:rPr>
          <w:i/>
        </w:rPr>
        <w:t xml:space="preserve">Pseudocode </w:t>
      </w:r>
      <w:r>
        <w:t>Dekomposisi Wavelet</w:t>
      </w:r>
      <w:bookmarkEnd w:id="173"/>
    </w:p>
    <w:p w14:paraId="5682646B" w14:textId="2FA3AB5A" w:rsidR="001A7301" w:rsidRPr="00F348AC" w:rsidRDefault="001A7301" w:rsidP="001A7301">
      <w:pPr>
        <w:ind w:firstLine="720"/>
        <w:rPr>
          <w:lang w:val="en-US"/>
        </w:rPr>
      </w:pPr>
      <w:r>
        <w:t xml:space="preserve">Keluaran dari tahap ini adalah vektor fitur dengan dimensi 8x64 piksel. Koefisien aproksimasi diambil karena berisi </w:t>
      </w:r>
      <w:r w:rsidR="00B95D1C">
        <w:t>informasi yang jelas dibanding</w:t>
      </w:r>
      <w:r>
        <w:t xml:space="preserve">kan koefisien detail. Vektor fitur tersebut merupakan representasi dari citra iris yang dibentuk dengan transformasi </w:t>
      </w:r>
      <w:r w:rsidRPr="004F3DDF">
        <w:rPr>
          <w:i/>
        </w:rPr>
        <w:t>wavelet</w:t>
      </w:r>
      <w:r>
        <w:t xml:space="preserve"> yang akan digunakan sebagai masukan untuk tahap klasifikasi.</w:t>
      </w:r>
    </w:p>
    <w:p w14:paraId="513135EF" w14:textId="04A8803C" w:rsidR="001A7301" w:rsidRDefault="001A7301" w:rsidP="001A7301">
      <w:pPr>
        <w:pStyle w:val="Heading3"/>
        <w:rPr>
          <w:lang w:val="en-US"/>
        </w:rPr>
      </w:pPr>
      <w:bookmarkStart w:id="174" w:name="_Toc453233656"/>
      <w:r>
        <w:rPr>
          <w:lang w:val="en-US"/>
        </w:rPr>
        <w:t xml:space="preserve">Fitur </w:t>
      </w:r>
      <w:r w:rsidR="00C66CA1">
        <w:t>Log-Gabor Filter</w:t>
      </w:r>
      <w:bookmarkEnd w:id="174"/>
    </w:p>
    <w:p w14:paraId="397C8E82" w14:textId="037C8BE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w:t>
      </w:r>
      <w:r w:rsidR="004D5E6D">
        <w:t xml:space="preserve">hasil </w:t>
      </w:r>
      <w:r>
        <w:t xml:space="preserve">normalisasi kedalam bentuk bit biner dengan dimensi yang sama, yakni 64x512. Untuk itu digunakan ekstraksi fitur </w:t>
      </w:r>
      <w:r w:rsidR="00C37132">
        <w:rPr>
          <w:i/>
        </w:rPr>
        <w:t>log-G</w:t>
      </w:r>
      <w:r w:rsidR="00EE471A">
        <w:rPr>
          <w:i/>
        </w:rPr>
        <w:t>abor filter</w:t>
      </w:r>
      <w:r>
        <w:t xml:space="preserve"> sebagai suatu batu loncatan untuk memperoleh bilangan biner tersebut. </w:t>
      </w:r>
      <w:r w:rsidR="00A35FB4">
        <w:fldChar w:fldCharType="begin"/>
      </w:r>
      <w:r w:rsidR="00A35FB4">
        <w:instrText xml:space="preserve"> REF _Ref451424422 \h </w:instrText>
      </w:r>
      <w:r w:rsidR="00A35FB4">
        <w:fldChar w:fldCharType="separate"/>
      </w:r>
      <w:r w:rsidR="00590976" w:rsidRPr="00F348AC">
        <w:t xml:space="preserve">Gambar </w:t>
      </w:r>
      <w:r w:rsidR="00590976">
        <w:rPr>
          <w:lang w:val="en-US"/>
        </w:rPr>
        <w:t>3</w:t>
      </w:r>
      <w:r w:rsidR="00590976">
        <w:t>.</w:t>
      </w:r>
      <w:r w:rsidR="00590976">
        <w:rPr>
          <w:noProof/>
        </w:rPr>
        <w:t>10</w:t>
      </w:r>
      <w:r w:rsidR="00A35FB4">
        <w:fldChar w:fldCharType="end"/>
      </w:r>
      <w:r w:rsidR="00A35FB4">
        <w:t xml:space="preserve"> </w:t>
      </w:r>
      <w:r>
        <w:t>menunjukan diagram alir dari ekstraksi fitur ini.</w:t>
      </w:r>
    </w:p>
    <w:p w14:paraId="4C1F6E1B" w14:textId="4216C9F8" w:rsidR="001A7301" w:rsidRDefault="001A7301" w:rsidP="001A7301">
      <w:pPr>
        <w:ind w:firstLine="720"/>
      </w:pPr>
      <w:r>
        <w:t xml:space="preserve"> Proses ekstraksi fitur ini pada dasarnya menjadikan citra iris menjadi bilang biner seperti yang dijelaskan pada subbab 2.8. Setiap baris pada citra yang telah dinormalisasi, yaitu sebanyakak 512 piksel dilakukan proses </w:t>
      </w:r>
      <w:r w:rsidR="004D5E6D" w:rsidRPr="004D5E6D">
        <w:rPr>
          <w:i/>
        </w:rPr>
        <w:t>Fast Fourier Transform</w:t>
      </w:r>
      <w:r>
        <w:t xml:space="preserve"> untuk mempresentasikan citra pada domain </w:t>
      </w:r>
      <w:r>
        <w:lastRenderedPageBreak/>
        <w:t xml:space="preserve">frekuensi. Kemudian setelah </w:t>
      </w:r>
      <w:r w:rsidR="004D5E6D">
        <w:t>itu</w:t>
      </w:r>
      <w:r>
        <w:t>, nilai tersebut akan dikonvulsi dengan filter log-</w:t>
      </w:r>
      <w:r w:rsidRPr="00AA586B">
        <w:rPr>
          <w:i/>
        </w:rPr>
        <w:t>Gabor</w:t>
      </w:r>
      <w:r>
        <w:t xml:space="preserve">. Hasil konvulsi akan dilakukan proses </w:t>
      </w:r>
      <w:r w:rsidR="004D5E6D" w:rsidRPr="004D5E6D">
        <w:rPr>
          <w:i/>
        </w:rPr>
        <w:t>Inverse Fast Fourier Transform</w:t>
      </w:r>
      <w:r>
        <w:t xml:space="preserve"> untuk mengembalikan representasi citra ke dalam domain spasial.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w:t>
      </w:r>
    </w:p>
    <w:p w14:paraId="02E0B26D" w14:textId="77777777" w:rsidR="004D5E6D" w:rsidRDefault="004D5E6D" w:rsidP="001A7301">
      <w:pPr>
        <w:ind w:firstLine="720"/>
        <w:rPr>
          <w:lang w:val="en-US"/>
        </w:rPr>
      </w:pPr>
    </w:p>
    <w:p w14:paraId="7E29FE14" w14:textId="14AD4875" w:rsidR="001A7301" w:rsidRDefault="00826A02" w:rsidP="001A7301">
      <w:pPr>
        <w:jc w:val="center"/>
        <w:rPr>
          <w:lang w:val="en-US"/>
        </w:rPr>
      </w:pPr>
      <w:r>
        <w:rPr>
          <w:noProof/>
          <w:lang w:eastAsia="id-ID"/>
        </w:rPr>
        <w:drawing>
          <wp:inline distT="0" distB="0" distL="0" distR="0" wp14:anchorId="56C175A9" wp14:editId="649776B2">
            <wp:extent cx="1293959" cy="37548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93959" cy="3754800"/>
                    </a:xfrm>
                    <a:prstGeom prst="rect">
                      <a:avLst/>
                    </a:prstGeom>
                  </pic:spPr>
                </pic:pic>
              </a:graphicData>
            </a:graphic>
          </wp:inline>
        </w:drawing>
      </w:r>
    </w:p>
    <w:p w14:paraId="4158C09D" w14:textId="04385DCA" w:rsidR="001A7301" w:rsidRDefault="001A7301" w:rsidP="001A7301">
      <w:pPr>
        <w:pStyle w:val="Caption"/>
      </w:pPr>
      <w:bookmarkStart w:id="175" w:name="_Ref451424422"/>
      <w:bookmarkStart w:id="176" w:name="_Toc453763555"/>
      <w:r w:rsidRPr="00F348AC">
        <w:t xml:space="preserve">Gambar </w:t>
      </w:r>
      <w:r>
        <w:rPr>
          <w:lang w:val="en-US"/>
        </w:rPr>
        <w:t>3</w:t>
      </w:r>
      <w:r>
        <w:t>.</w:t>
      </w:r>
      <w:r>
        <w:fldChar w:fldCharType="begin"/>
      </w:r>
      <w:r>
        <w:instrText xml:space="preserve"> SEQ Gambar \* ARABIC \s 1 </w:instrText>
      </w:r>
      <w:r>
        <w:fldChar w:fldCharType="separate"/>
      </w:r>
      <w:r w:rsidR="00590976">
        <w:rPr>
          <w:noProof/>
        </w:rPr>
        <w:t>10</w:t>
      </w:r>
      <w:r>
        <w:rPr>
          <w:noProof/>
        </w:rPr>
        <w:fldChar w:fldCharType="end"/>
      </w:r>
      <w:bookmarkEnd w:id="175"/>
      <w:r w:rsidRPr="00F348AC">
        <w:rPr>
          <w:lang w:val="en-US"/>
        </w:rPr>
        <w:t xml:space="preserve"> </w:t>
      </w:r>
      <w:r>
        <w:t>Diagram Alir Pembuatan Fitur Biner</w:t>
      </w:r>
      <w:bookmarkEnd w:id="176"/>
    </w:p>
    <w:p w14:paraId="2C053A74" w14:textId="77777777" w:rsidR="001A7301" w:rsidRPr="001A7301" w:rsidRDefault="001A7301" w:rsidP="001A7301"/>
    <w:p w14:paraId="733D771B" w14:textId="3156E9D0" w:rsidR="000164C4" w:rsidRDefault="000164C4" w:rsidP="00E45932">
      <w:pPr>
        <w:pStyle w:val="Heading2"/>
        <w:spacing w:before="320"/>
      </w:pPr>
      <w:bookmarkStart w:id="177" w:name="_Toc453233657"/>
      <w:r>
        <w:lastRenderedPageBreak/>
        <w:t>Perancangan Klasifikasi</w:t>
      </w:r>
      <w:bookmarkEnd w:id="177"/>
    </w:p>
    <w:p w14:paraId="1A65D91E" w14:textId="314615E8"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00A642DE">
        <w:rPr>
          <w:i/>
          <w:lang w:val="en-US"/>
        </w:rPr>
        <w:t>S</w:t>
      </w:r>
      <w:r w:rsidR="00C37132">
        <w:rPr>
          <w:i/>
          <w:lang w:val="en-US"/>
        </w:rPr>
        <w:t xml:space="preserve">upport </w:t>
      </w:r>
      <w:r w:rsidR="00A642DE">
        <w:rPr>
          <w:i/>
        </w:rPr>
        <w:t>V</w:t>
      </w:r>
      <w:r w:rsidR="00C37132">
        <w:rPr>
          <w:i/>
          <w:lang w:val="en-US"/>
        </w:rPr>
        <w:t xml:space="preserve">ector </w:t>
      </w:r>
      <w:r w:rsidR="00A642DE">
        <w:rPr>
          <w:i/>
        </w:rPr>
        <w:t>M</w:t>
      </w:r>
      <w:r w:rsidR="00C37132">
        <w:rPr>
          <w:i/>
          <w:lang w:val="en-US"/>
        </w:rPr>
        <w:t xml:space="preserve">achine </w:t>
      </w:r>
      <w:r w:rsidR="00C37132" w:rsidRPr="00C37132">
        <w:rPr>
          <w:lang w:val="en-US"/>
        </w:rPr>
        <w:t>(</w:t>
      </w:r>
      <w:r w:rsidR="00C37132">
        <w:t>SVM</w:t>
      </w:r>
      <w:r w:rsidR="00C37132" w:rsidRPr="00C37132">
        <w:rPr>
          <w:lang w:val="en-US"/>
        </w:rPr>
        <w:t>)</w:t>
      </w:r>
      <w:r>
        <w:rPr>
          <w:i/>
        </w:rPr>
        <w:t xml:space="preserve"> </w:t>
      </w:r>
      <w:r>
        <w:t xml:space="preserve">dan metode </w:t>
      </w:r>
      <w:r w:rsidR="0016305D">
        <w:rPr>
          <w:i/>
        </w:rPr>
        <w:t>H</w:t>
      </w:r>
      <w:r>
        <w:rPr>
          <w:i/>
        </w:rPr>
        <w:t>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77CC4DC6" w:rsidR="000164C4" w:rsidRDefault="000164C4" w:rsidP="00170613">
      <w:pPr>
        <w:pStyle w:val="Heading3"/>
      </w:pPr>
      <w:bookmarkStart w:id="178" w:name="_Toc453233658"/>
      <w:r>
        <w:t>Klasifikasi Su</w:t>
      </w:r>
      <w:r w:rsidR="00C37BD3">
        <w:t>pport Vector Machine</w:t>
      </w:r>
      <w:r w:rsidR="00C37132">
        <w:t xml:space="preserve"> </w:t>
      </w:r>
      <w:r w:rsidR="00322AC3">
        <w:t>Fitur Wavelet</w:t>
      </w:r>
      <w:bookmarkEnd w:id="178"/>
    </w:p>
    <w:p w14:paraId="37EA143C" w14:textId="0BF54696" w:rsidR="00A35FB4" w:rsidRDefault="00A35FB4" w:rsidP="00A35FB4">
      <w:pPr>
        <w:ind w:firstLine="720"/>
      </w:pPr>
      <w:r>
        <w:t xml:space="preserve">Pada </w:t>
      </w:r>
      <w:r w:rsidR="002B3272">
        <w:t xml:space="preserve">subbab ini dijelaskan </w:t>
      </w:r>
      <w:r>
        <w:t xml:space="preserve">klasifikasi dengan menggunakan metode </w:t>
      </w:r>
      <w:r w:rsidR="00607F0D">
        <w:t>SVM</w:t>
      </w:r>
      <w:r>
        <w:t xml:space="preserve">, vektor fitur yang didapatkan adalah hasil dari ekstraksi fitur </w:t>
      </w:r>
      <w:r w:rsidRPr="00E2516B">
        <w:rPr>
          <w:i/>
        </w:rPr>
        <w:t xml:space="preserve">wavelet </w:t>
      </w:r>
      <w:r w:rsidR="00C37132">
        <w:rPr>
          <w:i/>
        </w:rPr>
        <w:t>H</w:t>
      </w:r>
      <w:r w:rsidRPr="00E2516B">
        <w:rPr>
          <w:i/>
        </w:rPr>
        <w:t>aar</w:t>
      </w:r>
      <w:r>
        <w:t xml:space="preserve">. Sebelum masuk ke dalam proses klasifikasi, data uji dan data latih diproses terlebih dahulu menjadi vektor fitur. Dengan menggunakan </w:t>
      </w:r>
      <w:r w:rsidR="00607F0D">
        <w:t>SVM</w:t>
      </w:r>
      <w:r>
        <w:t xml:space="preserve">, data latih akan dilakukan pembuatan model pada tiap-tiap kelas. Setelah itu data uji akan diprediksi menggunakan </w:t>
      </w:r>
      <w:r w:rsidR="00607F0D">
        <w:t>SVM</w:t>
      </w:r>
      <w:r>
        <w:t xml:space="preserve"> termasuk </w:t>
      </w:r>
      <w:r w:rsidR="00674428">
        <w:t>kelas manakah data uji tersebut.</w:t>
      </w:r>
      <w:r>
        <w:t xml:space="preserve"> </w:t>
      </w:r>
      <w:r>
        <w:fldChar w:fldCharType="begin"/>
      </w:r>
      <w:r>
        <w:instrText xml:space="preserve"> REF _Ref451424501 \h </w:instrText>
      </w:r>
      <w:r>
        <w:fldChar w:fldCharType="separate"/>
      </w:r>
      <w:r w:rsidR="00590976" w:rsidRPr="00F348AC">
        <w:t xml:space="preserve">Gambar </w:t>
      </w:r>
      <w:r w:rsidR="00590976">
        <w:rPr>
          <w:lang w:val="en-US"/>
        </w:rPr>
        <w:t>3</w:t>
      </w:r>
      <w:r w:rsidR="00590976">
        <w:t>.</w:t>
      </w:r>
      <w:r w:rsidR="00590976">
        <w:rPr>
          <w:noProof/>
        </w:rPr>
        <w:t>11</w:t>
      </w:r>
      <w:r>
        <w:fldChar w:fldCharType="end"/>
      </w:r>
      <w:r>
        <w:t xml:space="preserve"> menunjukan diagram alir tahap klasifikasi dengan menggunakan </w:t>
      </w:r>
      <w:r w:rsidR="00607F0D">
        <w:t>SVM</w:t>
      </w:r>
      <w:r>
        <w:t>.</w:t>
      </w:r>
    </w:p>
    <w:p w14:paraId="23592241" w14:textId="77777777" w:rsidR="000164C4" w:rsidRDefault="000164C4" w:rsidP="000164C4"/>
    <w:p w14:paraId="2A170708" w14:textId="556FD3F3" w:rsidR="00A35FB4" w:rsidRDefault="00EE74A8" w:rsidP="00A35FB4">
      <w:pPr>
        <w:jc w:val="center"/>
      </w:pPr>
      <w:r>
        <w:rPr>
          <w:noProof/>
          <w:lang w:eastAsia="id-ID"/>
        </w:rPr>
        <w:lastRenderedPageBreak/>
        <w:drawing>
          <wp:inline distT="0" distB="0" distL="0" distR="0" wp14:anchorId="3E23036E" wp14:editId="2B84D909">
            <wp:extent cx="3314482" cy="31337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25223" cy="3143881"/>
                    </a:xfrm>
                    <a:prstGeom prst="rect">
                      <a:avLst/>
                    </a:prstGeom>
                  </pic:spPr>
                </pic:pic>
              </a:graphicData>
            </a:graphic>
          </wp:inline>
        </w:drawing>
      </w:r>
    </w:p>
    <w:p w14:paraId="3B24A32B" w14:textId="66F89632" w:rsidR="00A35FB4" w:rsidRDefault="00A35FB4" w:rsidP="00C37132">
      <w:pPr>
        <w:pStyle w:val="Caption"/>
      </w:pPr>
      <w:bookmarkStart w:id="179" w:name="_Ref451424501"/>
      <w:bookmarkStart w:id="180" w:name="_Toc453763556"/>
      <w:r w:rsidRPr="00F348AC">
        <w:t xml:space="preserve">Gambar </w:t>
      </w:r>
      <w:r>
        <w:rPr>
          <w:lang w:val="en-US"/>
        </w:rPr>
        <w:t>3</w:t>
      </w:r>
      <w:r>
        <w:t>.</w:t>
      </w:r>
      <w:r>
        <w:fldChar w:fldCharType="begin"/>
      </w:r>
      <w:r>
        <w:instrText xml:space="preserve"> SEQ Gambar \* ARABIC \s 1 </w:instrText>
      </w:r>
      <w:r>
        <w:fldChar w:fldCharType="separate"/>
      </w:r>
      <w:r w:rsidR="00590976">
        <w:rPr>
          <w:noProof/>
        </w:rPr>
        <w:t>11</w:t>
      </w:r>
      <w:r>
        <w:rPr>
          <w:noProof/>
        </w:rPr>
        <w:fldChar w:fldCharType="end"/>
      </w:r>
      <w:bookmarkEnd w:id="179"/>
      <w:r w:rsidRPr="00F348AC">
        <w:rPr>
          <w:lang w:val="en-US"/>
        </w:rPr>
        <w:t xml:space="preserve"> </w:t>
      </w:r>
      <w:r>
        <w:t>Diagram Alir Klasifikasi SVM</w:t>
      </w:r>
      <w:r w:rsidR="00C11F8B">
        <w:t xml:space="preserve"> </w:t>
      </w:r>
      <w:r w:rsidR="00C37132">
        <w:t xml:space="preserve">menggunakan </w:t>
      </w:r>
      <w:r w:rsidR="00C11F8B">
        <w:t xml:space="preserve">Fitur </w:t>
      </w:r>
      <w:r w:rsidR="00C11F8B" w:rsidRPr="00C37132">
        <w:rPr>
          <w:i/>
        </w:rPr>
        <w:t>Wavelet</w:t>
      </w:r>
      <w:r w:rsidR="00C37132" w:rsidRPr="00C37132">
        <w:rPr>
          <w:i/>
        </w:rPr>
        <w:t xml:space="preserve"> Haar</w:t>
      </w:r>
      <w:bookmarkEnd w:id="180"/>
    </w:p>
    <w:p w14:paraId="5D61EC59" w14:textId="3B68E823" w:rsidR="002B3272" w:rsidRDefault="00C11F8B" w:rsidP="00170613">
      <w:pPr>
        <w:pStyle w:val="Heading3"/>
      </w:pPr>
      <w:bookmarkStart w:id="181" w:name="_Toc453233659"/>
      <w:r>
        <w:t>Klasifikasi Sup</w:t>
      </w:r>
      <w:r w:rsidR="00583A20">
        <w:t>port Vector Machine</w:t>
      </w:r>
      <w:r w:rsidR="002B3272">
        <w:t xml:space="preserve"> Fitur Log-Gabor</w:t>
      </w:r>
      <w:bookmarkEnd w:id="181"/>
    </w:p>
    <w:p w14:paraId="3BF17753" w14:textId="17EB14B5" w:rsidR="00C11F8B" w:rsidRDefault="002B3272" w:rsidP="002B3272">
      <w:pPr>
        <w:ind w:firstLine="720"/>
      </w:pPr>
      <w:r>
        <w:t xml:space="preserve">Pada subbab ini dijelaskan klasifikasi dengan menggunakan metode </w:t>
      </w:r>
      <w:r w:rsidR="00A642DE">
        <w:rPr>
          <w:i/>
        </w:rPr>
        <w:t>S</w:t>
      </w:r>
      <w:r w:rsidRPr="00E2516B">
        <w:rPr>
          <w:i/>
        </w:rPr>
        <w:t xml:space="preserve">upport </w:t>
      </w:r>
      <w:r w:rsidR="00A642DE">
        <w:rPr>
          <w:i/>
        </w:rPr>
        <w:t>V</w:t>
      </w:r>
      <w:r w:rsidRPr="00E2516B">
        <w:rPr>
          <w:i/>
        </w:rPr>
        <w:t xml:space="preserve">ector </w:t>
      </w:r>
      <w:r w:rsidR="00A642DE">
        <w:rPr>
          <w:i/>
        </w:rPr>
        <w:t>M</w:t>
      </w:r>
      <w:r w:rsidR="00C37BD3">
        <w:rPr>
          <w:i/>
        </w:rPr>
        <w:t>achine</w:t>
      </w:r>
      <w:r>
        <w:t xml:space="preserve">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1BDAAF4" w:rsidR="002B3272" w:rsidRDefault="002B3272" w:rsidP="002B3272">
      <w:pPr>
        <w:ind w:firstLine="720"/>
      </w:pPr>
      <w:r>
        <w:t xml:space="preserve">Sebelum masuk ke dalam proses klasifikasi, data uji dan data latih diproses terlebih dahulu menjadi vektor fitur. Dengan menggunakan </w:t>
      </w:r>
      <w:r w:rsidR="00607F0D">
        <w:t>SVM</w:t>
      </w:r>
      <w:r>
        <w:t>, data latih akan dilakukan</w:t>
      </w:r>
      <w:r w:rsidR="00C11F8B">
        <w:t xml:space="preserve"> pembuatan model pada tiap-tiap kelas. Setelah itu data uji akan </w:t>
      </w:r>
      <w:r w:rsidR="00C11F8B">
        <w:lastRenderedPageBreak/>
        <w:t xml:space="preserve">diprediksi menggunakan </w:t>
      </w:r>
      <w:r w:rsidR="00607F0D">
        <w:t>SVM</w:t>
      </w:r>
      <w:r w:rsidR="00C11F8B">
        <w:t xml:space="preserve"> termasuk kelas manakah data uji tersebut. </w:t>
      </w:r>
      <w:r w:rsidR="00C11F8B">
        <w:fldChar w:fldCharType="begin"/>
      </w:r>
      <w:r w:rsidR="00C11F8B">
        <w:instrText xml:space="preserve"> REF _Ref451777680 \h </w:instrText>
      </w:r>
      <w:r w:rsidR="00C11F8B">
        <w:fldChar w:fldCharType="separate"/>
      </w:r>
      <w:r w:rsidR="00590976" w:rsidRPr="00F348AC">
        <w:t xml:space="preserve">Gambar </w:t>
      </w:r>
      <w:r w:rsidR="00590976">
        <w:rPr>
          <w:lang w:val="en-US"/>
        </w:rPr>
        <w:t>3</w:t>
      </w:r>
      <w:r w:rsidR="00590976">
        <w:t>.</w:t>
      </w:r>
      <w:r w:rsidR="00590976">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4435C3BA" w:rsidR="00C11F8B" w:rsidRDefault="00EE74A8" w:rsidP="00C11F8B">
      <w:pPr>
        <w:jc w:val="center"/>
      </w:pPr>
      <w:r>
        <w:rPr>
          <w:noProof/>
          <w:lang w:eastAsia="id-ID"/>
        </w:rPr>
        <w:drawing>
          <wp:inline distT="0" distB="0" distL="0" distR="0" wp14:anchorId="5DA28086" wp14:editId="0F32711D">
            <wp:extent cx="3343275" cy="3106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44842" cy="3108247"/>
                    </a:xfrm>
                    <a:prstGeom prst="rect">
                      <a:avLst/>
                    </a:prstGeom>
                  </pic:spPr>
                </pic:pic>
              </a:graphicData>
            </a:graphic>
          </wp:inline>
        </w:drawing>
      </w:r>
    </w:p>
    <w:p w14:paraId="5190AD10" w14:textId="69A6FB04" w:rsidR="00C11F8B" w:rsidRDefault="00C11F8B" w:rsidP="00C37132">
      <w:pPr>
        <w:pStyle w:val="Caption"/>
      </w:pPr>
      <w:bookmarkStart w:id="182" w:name="_Ref451777680"/>
      <w:bookmarkStart w:id="183" w:name="_Toc453763557"/>
      <w:r w:rsidRPr="00F348AC">
        <w:t xml:space="preserve">Gambar </w:t>
      </w:r>
      <w:r>
        <w:rPr>
          <w:lang w:val="en-US"/>
        </w:rPr>
        <w:t>3</w:t>
      </w:r>
      <w:r>
        <w:t>.</w:t>
      </w:r>
      <w:r>
        <w:fldChar w:fldCharType="begin"/>
      </w:r>
      <w:r>
        <w:instrText xml:space="preserve"> SEQ Gambar \* ARABIC \s 1 </w:instrText>
      </w:r>
      <w:r>
        <w:fldChar w:fldCharType="separate"/>
      </w:r>
      <w:r w:rsidR="00590976">
        <w:rPr>
          <w:noProof/>
        </w:rPr>
        <w:t>12</w:t>
      </w:r>
      <w:r>
        <w:rPr>
          <w:noProof/>
        </w:rPr>
        <w:fldChar w:fldCharType="end"/>
      </w:r>
      <w:bookmarkEnd w:id="182"/>
      <w:r w:rsidRPr="00F348AC">
        <w:rPr>
          <w:lang w:val="en-US"/>
        </w:rPr>
        <w:t xml:space="preserve"> </w:t>
      </w:r>
      <w:r>
        <w:t xml:space="preserve">Diagram Alir Klasifikasi </w:t>
      </w:r>
      <w:r w:rsidRPr="00C11F8B">
        <w:t>SVM</w:t>
      </w:r>
      <w:r>
        <w:t xml:space="preserve"> </w:t>
      </w:r>
      <w:r w:rsidR="00C37132">
        <w:t xml:space="preserve">menggunakan </w:t>
      </w:r>
      <w:r>
        <w:t xml:space="preserve">Fitur </w:t>
      </w:r>
      <w:r w:rsidRPr="00C37132">
        <w:rPr>
          <w:i/>
        </w:rPr>
        <w:t>Log-Gabor</w:t>
      </w:r>
      <w:bookmarkEnd w:id="183"/>
    </w:p>
    <w:p w14:paraId="5C979AA3" w14:textId="292D5CD0" w:rsidR="000164C4" w:rsidRDefault="000164C4" w:rsidP="000164C4">
      <w:pPr>
        <w:pStyle w:val="Heading3"/>
      </w:pPr>
      <w:bookmarkStart w:id="184" w:name="_Toc453233660"/>
      <w:r>
        <w:t>Klasifikasi Hamming Distance</w:t>
      </w:r>
      <w:r w:rsidR="00FB1000">
        <w:t xml:space="preserve"> Fitur Log-Gabor</w:t>
      </w:r>
      <w:bookmarkEnd w:id="184"/>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590976" w:rsidRPr="00F348AC">
        <w:t xml:space="preserve">Gambar </w:t>
      </w:r>
      <w:r w:rsidR="00590976">
        <w:rPr>
          <w:lang w:val="en-US"/>
        </w:rPr>
        <w:t>3</w:t>
      </w:r>
      <w:r w:rsidR="00590976">
        <w:t>.</w:t>
      </w:r>
      <w:r w:rsidR="00590976">
        <w:rPr>
          <w:noProof/>
        </w:rPr>
        <w:t>13</w:t>
      </w:r>
      <w:r>
        <w:fldChar w:fldCharType="end"/>
      </w:r>
      <w:r>
        <w:t>, prediksi kelas adalah yang mempunyai nilai paling kecil.</w:t>
      </w:r>
    </w:p>
    <w:p w14:paraId="52C33CB7" w14:textId="77777777" w:rsidR="00A35FB4" w:rsidRDefault="00A35FB4" w:rsidP="00A35FB4"/>
    <w:p w14:paraId="7A566A76" w14:textId="2059E57E" w:rsidR="00A35FB4" w:rsidRDefault="00EE74A8" w:rsidP="00A35FB4">
      <w:pPr>
        <w:jc w:val="center"/>
      </w:pPr>
      <w:r>
        <w:rPr>
          <w:noProof/>
          <w:lang w:eastAsia="id-ID"/>
        </w:rPr>
        <w:lastRenderedPageBreak/>
        <w:drawing>
          <wp:inline distT="0" distB="0" distL="0" distR="0" wp14:anchorId="33C5C341" wp14:editId="2A657A44">
            <wp:extent cx="3156158" cy="34004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62069" cy="3406794"/>
                    </a:xfrm>
                    <a:prstGeom prst="rect">
                      <a:avLst/>
                    </a:prstGeom>
                  </pic:spPr>
                </pic:pic>
              </a:graphicData>
            </a:graphic>
          </wp:inline>
        </w:drawing>
      </w:r>
    </w:p>
    <w:p w14:paraId="11BCE4D8" w14:textId="089180D3" w:rsidR="00A35FB4" w:rsidRDefault="00A35FB4" w:rsidP="00C37132">
      <w:pPr>
        <w:pStyle w:val="Caption"/>
      </w:pPr>
      <w:bookmarkStart w:id="185" w:name="_Ref451424518"/>
      <w:bookmarkStart w:id="186" w:name="_Toc453763558"/>
      <w:r w:rsidRPr="00F348AC">
        <w:t xml:space="preserve">Gambar </w:t>
      </w:r>
      <w:r>
        <w:rPr>
          <w:lang w:val="en-US"/>
        </w:rPr>
        <w:t>3</w:t>
      </w:r>
      <w:r>
        <w:t>.</w:t>
      </w:r>
      <w:r>
        <w:fldChar w:fldCharType="begin"/>
      </w:r>
      <w:r>
        <w:instrText xml:space="preserve"> SEQ Gambar \* ARABIC \s 1 </w:instrText>
      </w:r>
      <w:r>
        <w:fldChar w:fldCharType="separate"/>
      </w:r>
      <w:r w:rsidR="00590976">
        <w:rPr>
          <w:noProof/>
        </w:rPr>
        <w:t>13</w:t>
      </w:r>
      <w:r>
        <w:rPr>
          <w:noProof/>
        </w:rPr>
        <w:fldChar w:fldCharType="end"/>
      </w:r>
      <w:bookmarkEnd w:id="185"/>
      <w:r w:rsidRPr="00F348AC">
        <w:rPr>
          <w:lang w:val="en-US"/>
        </w:rPr>
        <w:t xml:space="preserve"> </w:t>
      </w:r>
      <w:r>
        <w:t xml:space="preserve">Diagram Alir </w:t>
      </w:r>
      <w:r w:rsidRPr="00A35FB4">
        <w:rPr>
          <w:i/>
        </w:rPr>
        <w:t>Hamming</w:t>
      </w:r>
      <w:r w:rsidR="00C37132">
        <w:rPr>
          <w:i/>
        </w:rPr>
        <w:t xml:space="preserve"> distance </w:t>
      </w:r>
      <w:r w:rsidR="00C37132">
        <w:t>menggunakan</w:t>
      </w:r>
      <w:r w:rsidR="008255CD">
        <w:t xml:space="preserve"> Fitur </w:t>
      </w:r>
      <w:r w:rsidR="008255CD" w:rsidRPr="00C37132">
        <w:rPr>
          <w:i/>
        </w:rPr>
        <w:t>Log-Gabor</w:t>
      </w:r>
      <w:bookmarkEnd w:id="186"/>
    </w:p>
    <w:p w14:paraId="61A3143E" w14:textId="6402984A" w:rsidR="00FB1000" w:rsidRDefault="00FB1000" w:rsidP="00FB1000">
      <w:pPr>
        <w:pStyle w:val="Heading3"/>
      </w:pPr>
      <w:bookmarkStart w:id="187" w:name="_Toc453233661"/>
      <w:r>
        <w:t xml:space="preserve">Klasifikasi Hamming Distance Fitur </w:t>
      </w:r>
      <w:r w:rsidR="009D511E">
        <w:t>Wavelet</w:t>
      </w:r>
      <w:bookmarkEnd w:id="187"/>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t>
      </w:r>
      <w:r w:rsidR="00FB1000" w:rsidRPr="004F3DDF">
        <w:rPr>
          <w:i/>
        </w:rPr>
        <w:t>wavelet</w:t>
      </w:r>
      <w:r w:rsidR="00FB1000">
        <w:t xml:space="preserve">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proses menjadi fitur dalam bentuk biner. Setelah itu, dilakukan perhitungan Hamming. Diagram alir ditunjukan pada</w:t>
      </w:r>
      <w:r w:rsidR="008255CD">
        <w:t xml:space="preserve"> </w:t>
      </w:r>
      <w:r w:rsidR="008255CD">
        <w:fldChar w:fldCharType="begin"/>
      </w:r>
      <w:r w:rsidR="008255CD">
        <w:instrText xml:space="preserve"> REF _Ref451780176 \h </w:instrText>
      </w:r>
      <w:r w:rsidR="008255CD">
        <w:fldChar w:fldCharType="separate"/>
      </w:r>
      <w:r w:rsidR="00590976" w:rsidRPr="00F348AC">
        <w:t xml:space="preserve">Gambar </w:t>
      </w:r>
      <w:r w:rsidR="00590976">
        <w:rPr>
          <w:lang w:val="en-US"/>
        </w:rPr>
        <w:t>3</w:t>
      </w:r>
      <w:r w:rsidR="00590976">
        <w:t>.</w:t>
      </w:r>
      <w:r w:rsidR="00590976">
        <w:rPr>
          <w:noProof/>
        </w:rPr>
        <w:t>14</w:t>
      </w:r>
      <w:r w:rsidR="008255CD">
        <w:fldChar w:fldCharType="end"/>
      </w:r>
      <w:r>
        <w:t>, prediksi kelas adalah yang mempunyai nilai paling kecil.</w:t>
      </w:r>
    </w:p>
    <w:p w14:paraId="7250DF25" w14:textId="77777777" w:rsidR="00786DC8" w:rsidRDefault="00786DC8" w:rsidP="00786DC8"/>
    <w:p w14:paraId="238D8278" w14:textId="3E443548" w:rsidR="00786DC8" w:rsidRDefault="00EE74A8" w:rsidP="00892641">
      <w:pPr>
        <w:jc w:val="center"/>
      </w:pPr>
      <w:r>
        <w:rPr>
          <w:noProof/>
          <w:lang w:eastAsia="id-ID"/>
        </w:rPr>
        <w:drawing>
          <wp:inline distT="0" distB="0" distL="0" distR="0" wp14:anchorId="59BCD901" wp14:editId="25162636">
            <wp:extent cx="2818811" cy="35433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22133" cy="3547476"/>
                    </a:xfrm>
                    <a:prstGeom prst="rect">
                      <a:avLst/>
                    </a:prstGeom>
                  </pic:spPr>
                </pic:pic>
              </a:graphicData>
            </a:graphic>
          </wp:inline>
        </w:drawing>
      </w:r>
    </w:p>
    <w:p w14:paraId="06D306BF" w14:textId="77777777" w:rsidR="00786DC8" w:rsidRDefault="00786DC8" w:rsidP="00786DC8"/>
    <w:p w14:paraId="17EFB7FD" w14:textId="24A304F3" w:rsidR="008255CD" w:rsidRPr="008255CD" w:rsidRDefault="008255CD" w:rsidP="008255CD">
      <w:pPr>
        <w:pStyle w:val="Caption"/>
      </w:pPr>
      <w:bookmarkStart w:id="188" w:name="_Ref451780176"/>
      <w:bookmarkStart w:id="189" w:name="_Toc453763559"/>
      <w:r w:rsidRPr="00F348AC">
        <w:t xml:space="preserve">Gambar </w:t>
      </w:r>
      <w:r>
        <w:rPr>
          <w:lang w:val="en-US"/>
        </w:rPr>
        <w:t>3</w:t>
      </w:r>
      <w:r>
        <w:t>.</w:t>
      </w:r>
      <w:r>
        <w:fldChar w:fldCharType="begin"/>
      </w:r>
      <w:r>
        <w:instrText xml:space="preserve"> SEQ Gambar \* ARABIC \s 1 </w:instrText>
      </w:r>
      <w:r>
        <w:fldChar w:fldCharType="separate"/>
      </w:r>
      <w:r w:rsidR="00590976">
        <w:rPr>
          <w:noProof/>
        </w:rPr>
        <w:t>14</w:t>
      </w:r>
      <w:r>
        <w:rPr>
          <w:noProof/>
        </w:rPr>
        <w:fldChar w:fldCharType="end"/>
      </w:r>
      <w:bookmarkEnd w:id="188"/>
      <w:r w:rsidRPr="00F348AC">
        <w:rPr>
          <w:lang w:val="en-US"/>
        </w:rPr>
        <w:t xml:space="preserve"> </w:t>
      </w:r>
      <w:r>
        <w:t xml:space="preserve">Diagram Alir </w:t>
      </w:r>
      <w:r w:rsidRPr="008255CD">
        <w:rPr>
          <w:i/>
        </w:rPr>
        <w:t>Hamming</w:t>
      </w:r>
      <w:r>
        <w:rPr>
          <w:i/>
        </w:rPr>
        <w:t xml:space="preserve"> </w:t>
      </w:r>
      <w:r w:rsidR="00C37132">
        <w:rPr>
          <w:i/>
        </w:rPr>
        <w:t xml:space="preserve">distance </w:t>
      </w:r>
      <w:r w:rsidR="00C37132">
        <w:t xml:space="preserve">menggunakan </w:t>
      </w:r>
      <w:r>
        <w:t>Fitur Wavelet</w:t>
      </w:r>
      <w:bookmarkEnd w:id="189"/>
    </w:p>
    <w:p w14:paraId="7DA838D4" w14:textId="65F05114" w:rsidR="00867807" w:rsidRDefault="00867807" w:rsidP="00C37132">
      <w:pPr>
        <w:pStyle w:val="Heading2"/>
        <w:spacing w:before="0"/>
      </w:pPr>
      <w:bookmarkStart w:id="190" w:name="_Toc453233662"/>
      <w:r>
        <w:t>Perancangan Antarmuka</w:t>
      </w:r>
      <w:bookmarkEnd w:id="190"/>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590976" w:rsidRPr="00F348AC">
        <w:t xml:space="preserve">Gambar </w:t>
      </w:r>
      <w:r w:rsidR="00590976">
        <w:rPr>
          <w:lang w:val="en-US"/>
        </w:rPr>
        <w:t>3</w:t>
      </w:r>
      <w:r w:rsidR="00590976">
        <w:t>.</w:t>
      </w:r>
      <w:r w:rsidR="00590976">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102">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91" w:name="_Ref451780216"/>
      <w:bookmarkStart w:id="192" w:name="_Toc453763560"/>
      <w:r w:rsidRPr="00F348AC">
        <w:t xml:space="preserve">Gambar </w:t>
      </w:r>
      <w:r>
        <w:rPr>
          <w:lang w:val="en-US"/>
        </w:rPr>
        <w:t>3</w:t>
      </w:r>
      <w:r>
        <w:t>.</w:t>
      </w:r>
      <w:r>
        <w:fldChar w:fldCharType="begin"/>
      </w:r>
      <w:r>
        <w:instrText xml:space="preserve"> SEQ Gambar \* ARABIC \s 1 </w:instrText>
      </w:r>
      <w:r>
        <w:fldChar w:fldCharType="separate"/>
      </w:r>
      <w:r w:rsidR="00590976">
        <w:rPr>
          <w:noProof/>
        </w:rPr>
        <w:t>15</w:t>
      </w:r>
      <w:r>
        <w:rPr>
          <w:noProof/>
        </w:rPr>
        <w:fldChar w:fldCharType="end"/>
      </w:r>
      <w:bookmarkEnd w:id="191"/>
      <w:r w:rsidRPr="00F348AC">
        <w:rPr>
          <w:lang w:val="en-US"/>
        </w:rPr>
        <w:t xml:space="preserve"> </w:t>
      </w:r>
      <w:r>
        <w:t>Desain Antarmuka</w:t>
      </w:r>
      <w:bookmarkEnd w:id="192"/>
    </w:p>
    <w:p w14:paraId="0A0F958C" w14:textId="7D0A9D0D"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00A642DE">
        <w:rPr>
          <w:i/>
        </w:rPr>
        <w:t>Support V</w:t>
      </w:r>
      <w:r w:rsidRPr="00001E34">
        <w:rPr>
          <w:i/>
        </w:rPr>
        <w:t xml:space="preserve">ector </w:t>
      </w:r>
      <w:r w:rsidR="00A642DE">
        <w:rPr>
          <w:i/>
        </w:rPr>
        <w:t>M</w:t>
      </w:r>
      <w:r w:rsidRPr="00001E34">
        <w:rPr>
          <w:i/>
        </w:rPr>
        <w:t>achine</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FDB909E" w14:textId="4898A58A" w:rsidR="00B4290D" w:rsidRPr="00F348AC" w:rsidRDefault="00001E34" w:rsidP="00B4290D">
      <w:pPr>
        <w:sectPr w:rsidR="00B4290D" w:rsidRPr="00F348AC" w:rsidSect="002971E5">
          <w:pgSz w:w="8392" w:h="11907" w:code="11"/>
          <w:pgMar w:top="1418" w:right="1134" w:bottom="1418" w:left="1418" w:header="709" w:footer="709" w:gutter="284"/>
          <w:cols w:space="708"/>
          <w:titlePg/>
          <w:docGrid w:linePitch="360"/>
        </w:sectPr>
      </w:pPr>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93" w:name="_Toc453233663"/>
      <w:r w:rsidR="00F14D74" w:rsidRPr="00F348AC">
        <w:t>IMPLEMENTASI</w:t>
      </w:r>
      <w:bookmarkEnd w:id="193"/>
    </w:p>
    <w:p w14:paraId="6B5F222A" w14:textId="48AF02C8"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 xml:space="preserve">wavelet </w:t>
      </w:r>
      <w:r w:rsidR="00F06AD8">
        <w:rPr>
          <w:i/>
        </w:rPr>
        <w:t>H</w:t>
      </w:r>
      <w:r w:rsidRPr="00EB53B1">
        <w:rPr>
          <w:i/>
        </w:rPr>
        <w:t>aar</w:t>
      </w:r>
      <w:r>
        <w:t xml:space="preserve"> dan </w:t>
      </w:r>
      <w:r w:rsidRPr="00EB53B1">
        <w:rPr>
          <w:i/>
        </w:rPr>
        <w:t>log-Gabor filter</w:t>
      </w:r>
      <w:r>
        <w:t>), dan klasifikasi iris (</w:t>
      </w:r>
      <w:r w:rsidR="00A642DE">
        <w:rPr>
          <w:i/>
        </w:rPr>
        <w:t>S</w:t>
      </w:r>
      <w:r>
        <w:rPr>
          <w:i/>
        </w:rPr>
        <w:t xml:space="preserve">upport </w:t>
      </w:r>
      <w:r w:rsidR="00A642DE">
        <w:rPr>
          <w:i/>
        </w:rPr>
        <w:t>V</w:t>
      </w:r>
      <w:r>
        <w:rPr>
          <w:i/>
        </w:rPr>
        <w:t>ec</w:t>
      </w:r>
      <w:r w:rsidRPr="00EB53B1">
        <w:rPr>
          <w:i/>
        </w:rPr>
        <w:t xml:space="preserve">tor </w:t>
      </w:r>
      <w:r w:rsidR="00A642DE">
        <w:rPr>
          <w:i/>
        </w:rPr>
        <w:t>M</w:t>
      </w:r>
      <w:r w:rsidRPr="00EB53B1">
        <w:rPr>
          <w:i/>
        </w:rPr>
        <w:t>achine</w:t>
      </w:r>
      <w:r>
        <w:t xml:space="preserve"> dan </w:t>
      </w:r>
      <w:r w:rsidRPr="00EB53B1">
        <w:rPr>
          <w:i/>
        </w:rPr>
        <w:t>Hamming distance</w:t>
      </w:r>
      <w:r>
        <w:t>)</w:t>
      </w:r>
      <w:r w:rsidRPr="00F348AC">
        <w:t>.</w:t>
      </w:r>
      <w:bookmarkStart w:id="194" w:name="_Toc417388599"/>
      <w:bookmarkStart w:id="195" w:name="_Toc417388690"/>
      <w:bookmarkStart w:id="196" w:name="_Toc417388737"/>
      <w:bookmarkStart w:id="197" w:name="_Toc417388781"/>
      <w:bookmarkStart w:id="198" w:name="_Toc417388831"/>
      <w:bookmarkStart w:id="199" w:name="_Toc417388875"/>
      <w:bookmarkStart w:id="200" w:name="_Toc420877523"/>
      <w:bookmarkStart w:id="201" w:name="_Toc420877567"/>
      <w:bookmarkStart w:id="202" w:name="_Toc420877610"/>
      <w:bookmarkStart w:id="203" w:name="_Toc420877655"/>
      <w:bookmarkStart w:id="204" w:name="_Toc420877698"/>
      <w:bookmarkStart w:id="205" w:name="_Toc420877936"/>
      <w:bookmarkStart w:id="206" w:name="_Toc420877979"/>
      <w:bookmarkStart w:id="207" w:name="_Toc420878809"/>
      <w:bookmarkStart w:id="208" w:name="_Toc420886639"/>
      <w:bookmarkStart w:id="209" w:name="_Toc420893596"/>
      <w:bookmarkStart w:id="210" w:name="_Toc420918016"/>
      <w:bookmarkStart w:id="211" w:name="_Toc420928093"/>
      <w:bookmarkStart w:id="212" w:name="_Toc421009007"/>
      <w:bookmarkStart w:id="213" w:name="_Toc421020286"/>
      <w:bookmarkStart w:id="214" w:name="_Toc421053063"/>
      <w:bookmarkStart w:id="215" w:name="_Toc421054242"/>
      <w:bookmarkStart w:id="216" w:name="_Toc421090971"/>
      <w:bookmarkStart w:id="217" w:name="_Toc421093368"/>
      <w:bookmarkStart w:id="218" w:name="_Toc421094372"/>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5FD41D57" w14:textId="77777777" w:rsidR="00EA65FB" w:rsidRPr="00F348AC" w:rsidRDefault="00EA65FB" w:rsidP="00131B4E">
      <w:pPr>
        <w:pStyle w:val="Heading2"/>
      </w:pPr>
      <w:bookmarkStart w:id="219" w:name="_Toc453233664"/>
      <w:r w:rsidRPr="00F348AC">
        <w:t xml:space="preserve">Lingkungan </w:t>
      </w:r>
      <w:r w:rsidR="00F14D74" w:rsidRPr="00F348AC">
        <w:t>Implementasi</w:t>
      </w:r>
      <w:bookmarkEnd w:id="219"/>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590976" w:rsidRPr="00F348AC">
        <w:t xml:space="preserve">Tabel </w:t>
      </w:r>
      <w:r w:rsidR="00590976">
        <w:rPr>
          <w:lang w:val="en-US"/>
        </w:rPr>
        <w:t>4</w:t>
      </w:r>
      <w:r w:rsidR="00590976">
        <w:t>.</w:t>
      </w:r>
      <w:r w:rsidR="00590976">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20" w:name="_Ref439107309"/>
      <w:bookmarkStart w:id="221" w:name="_Toc453763777"/>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590976">
        <w:rPr>
          <w:noProof/>
        </w:rPr>
        <w:t>1</w:t>
      </w:r>
      <w:r w:rsidR="00F039AB">
        <w:rPr>
          <w:noProof/>
        </w:rPr>
        <w:fldChar w:fldCharType="end"/>
      </w:r>
      <w:bookmarkEnd w:id="220"/>
      <w:r w:rsidRPr="00F348AC">
        <w:rPr>
          <w:lang w:val="en-US"/>
        </w:rPr>
        <w:t xml:space="preserve"> Lingkungan Perancangan Perangkat Lunak</w:t>
      </w:r>
      <w:bookmarkEnd w:id="221"/>
    </w:p>
    <w:tbl>
      <w:tblPr>
        <w:tblStyle w:val="TableGrid"/>
        <w:tblW w:w="5506" w:type="dxa"/>
        <w:jc w:val="center"/>
        <w:tblLook w:val="04A0" w:firstRow="1" w:lastRow="0" w:firstColumn="1" w:lastColumn="0" w:noHBand="0" w:noVBand="1"/>
      </w:tblPr>
      <w:tblGrid>
        <w:gridCol w:w="1387"/>
        <w:gridCol w:w="4119"/>
      </w:tblGrid>
      <w:tr w:rsidR="00C2429A" w:rsidRPr="00F348AC" w14:paraId="7A832E4C" w14:textId="77777777" w:rsidTr="00674428">
        <w:trPr>
          <w:trHeight w:val="238"/>
          <w:jc w:val="center"/>
        </w:trPr>
        <w:tc>
          <w:tcPr>
            <w:tcW w:w="1387" w:type="dxa"/>
            <w:shd w:val="clear" w:color="auto" w:fill="D9D9D9" w:themeFill="background1" w:themeFillShade="D9"/>
          </w:tcPr>
          <w:p w14:paraId="385DD9E7" w14:textId="77777777" w:rsidR="00C2429A" w:rsidRPr="00F348AC" w:rsidRDefault="00C2429A" w:rsidP="00C2429A">
            <w:pPr>
              <w:tabs>
                <w:tab w:val="left" w:pos="90"/>
              </w:tabs>
              <w:rPr>
                <w:noProof/>
              </w:rPr>
            </w:pPr>
            <w:r w:rsidRPr="00300E50">
              <w:rPr>
                <w:noProof/>
                <w:sz w:val="22"/>
              </w:rPr>
              <w:t>Perangkat</w:t>
            </w:r>
          </w:p>
        </w:tc>
        <w:tc>
          <w:tcPr>
            <w:tcW w:w="4119" w:type="dxa"/>
            <w:shd w:val="clear" w:color="auto" w:fill="D9D9D9" w:themeFill="background1" w:themeFillShade="D9"/>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674428">
        <w:trPr>
          <w:trHeight w:val="748"/>
          <w:jc w:val="center"/>
        </w:trPr>
        <w:tc>
          <w:tcPr>
            <w:tcW w:w="1387" w:type="dxa"/>
            <w:shd w:val="clear" w:color="auto" w:fill="D9D9D9" w:themeFill="background1" w:themeFillShade="D9"/>
          </w:tcPr>
          <w:p w14:paraId="1594201C" w14:textId="77777777" w:rsidR="00C2429A" w:rsidRPr="00F348AC" w:rsidRDefault="00C2429A" w:rsidP="00C2429A">
            <w:pPr>
              <w:tabs>
                <w:tab w:val="left" w:pos="90"/>
              </w:tabs>
              <w:rPr>
                <w:noProof/>
              </w:rPr>
            </w:pPr>
            <w:r w:rsidRPr="00300E50">
              <w:rPr>
                <w:noProof/>
                <w:sz w:val="22"/>
              </w:rPr>
              <w:t>Perangkat keras</w:t>
            </w:r>
          </w:p>
        </w:tc>
        <w:tc>
          <w:tcPr>
            <w:tcW w:w="411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674428">
        <w:trPr>
          <w:trHeight w:val="1498"/>
          <w:jc w:val="center"/>
        </w:trPr>
        <w:tc>
          <w:tcPr>
            <w:tcW w:w="1387" w:type="dxa"/>
            <w:shd w:val="clear" w:color="auto" w:fill="D9D9D9" w:themeFill="background1" w:themeFillShade="D9"/>
          </w:tcPr>
          <w:p w14:paraId="26B8CC74" w14:textId="77777777" w:rsidR="00C2429A" w:rsidRPr="00F348AC" w:rsidRDefault="00C2429A" w:rsidP="00C2429A">
            <w:pPr>
              <w:tabs>
                <w:tab w:val="left" w:pos="90"/>
              </w:tabs>
              <w:rPr>
                <w:noProof/>
              </w:rPr>
            </w:pPr>
            <w:r w:rsidRPr="00300E50">
              <w:rPr>
                <w:noProof/>
                <w:sz w:val="22"/>
              </w:rPr>
              <w:t>Perangkat lunak</w:t>
            </w:r>
          </w:p>
        </w:tc>
        <w:tc>
          <w:tcPr>
            <w:tcW w:w="411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5B76D0C7" w:rsidR="00C2429A" w:rsidRPr="00EE74A8"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r w:rsidR="00EE74A8">
              <w:rPr>
                <w:noProof/>
                <w:sz w:val="22"/>
              </w:rPr>
              <w:t xml:space="preserve">, </w:t>
            </w:r>
            <w:r w:rsidR="00EE74A8">
              <w:rPr>
                <w:i/>
                <w:noProof/>
                <w:sz w:val="22"/>
              </w:rPr>
              <w:t>libsvm</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22" w:name="_Toc453233665"/>
      <w:r w:rsidRPr="00F348AC">
        <w:rPr>
          <w:lang w:val="en-US"/>
        </w:rPr>
        <w:lastRenderedPageBreak/>
        <w:t>Implementasi</w:t>
      </w:r>
      <w:r w:rsidR="00C2429A">
        <w:t xml:space="preserve"> Akuisisi Citra Mata</w:t>
      </w:r>
      <w:bookmarkEnd w:id="222"/>
    </w:p>
    <w:p w14:paraId="58C773A3" w14:textId="51A4104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w:t>
      </w:r>
      <w:r w:rsidR="00101A17">
        <w:t xml:space="preserve"> </w:t>
      </w:r>
      <w:r w:rsidR="00101A17">
        <w:rPr>
          <w:highlight w:val="yellow"/>
        </w:rPr>
        <w:fldChar w:fldCharType="begin"/>
      </w:r>
      <w:r w:rsidR="00101A17">
        <w:instrText xml:space="preserve"> REF _Ref452551883 \h </w:instrText>
      </w:r>
      <w:r w:rsidR="00101A17">
        <w:rPr>
          <w:highlight w:val="yellow"/>
        </w:rPr>
      </w:r>
      <w:r w:rsidR="00101A17">
        <w:rPr>
          <w:highlight w:val="yellow"/>
        </w:rPr>
        <w:fldChar w:fldCharType="separate"/>
      </w:r>
      <w:r w:rsidR="00590976">
        <w:t xml:space="preserve">Kode Sumber </w:t>
      </w:r>
      <w:r w:rsidR="00590976">
        <w:rPr>
          <w:lang w:val="en-US"/>
        </w:rPr>
        <w:t>4</w:t>
      </w:r>
      <w:r w:rsidR="00590976">
        <w:t>.</w:t>
      </w:r>
      <w:r w:rsidR="00590976">
        <w:rPr>
          <w:noProof/>
        </w:rPr>
        <w:t>1</w:t>
      </w:r>
      <w:r w:rsidR="00101A17">
        <w:rPr>
          <w:highlight w:val="yellow"/>
        </w:rPr>
        <w:fldChar w:fldCharType="end"/>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6933091A"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r w:rsidR="0016305D">
              <w:rPr>
                <w:rFonts w:ascii="Courier New" w:eastAsiaTheme="minorHAnsi" w:hAnsi="Courier New" w:cs="Courier New"/>
                <w:sz w:val="18"/>
                <w:lang w:eastAsia="en-US"/>
              </w:rPr>
              <w:t>Kembali</w:t>
            </w:r>
            <w:r w:rsidR="0016305D" w:rsidRPr="00C2429A">
              <w:rPr>
                <w:rFonts w:ascii="Courier New" w:eastAsiaTheme="minorHAnsi" w:hAnsi="Courier New" w:cs="Courier New"/>
                <w:sz w:val="18"/>
                <w:lang w:eastAsia="en-US"/>
              </w:rPr>
              <w:t>'</w:t>
            </w:r>
            <w:r w:rsidR="0016305D">
              <w:rPr>
                <w:rFonts w:ascii="Courier New" w:eastAsiaTheme="minorHAnsi" w:hAnsi="Courier New" w:cs="Courier New"/>
                <w:sz w:val="18"/>
                <w:lang w:eastAsia="en-US"/>
              </w:rPr>
              <w:t xml:space="preserve">, </w:t>
            </w:r>
            <w:r w:rsidRPr="00C2429A">
              <w:rPr>
                <w:rFonts w:ascii="Courier New" w:eastAsiaTheme="minorHAnsi" w:hAnsi="Courier New" w:cs="Courier New"/>
                <w:sz w:val="18"/>
                <w:lang w:eastAsia="en-US"/>
              </w:rPr>
              <w:t>...</w:t>
            </w:r>
          </w:p>
          <w:p w14:paraId="372C7C06" w14:textId="67EF7A48"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23" w:name="_Ref452551883"/>
      <w:bookmarkStart w:id="224" w:name="_Toc453072043"/>
      <w:r>
        <w:t xml:space="preserve">Kode Sumber </w:t>
      </w:r>
      <w:r>
        <w:rPr>
          <w:lang w:val="en-US"/>
        </w:rPr>
        <w:t>4</w:t>
      </w:r>
      <w:r>
        <w:t>.</w:t>
      </w:r>
      <w:r>
        <w:fldChar w:fldCharType="begin"/>
      </w:r>
      <w:r>
        <w:instrText xml:space="preserve"> SEQ Kode_Sumber \* ARABIC \s 1 </w:instrText>
      </w:r>
      <w:r>
        <w:fldChar w:fldCharType="separate"/>
      </w:r>
      <w:r w:rsidR="00590976">
        <w:rPr>
          <w:noProof/>
        </w:rPr>
        <w:t>1</w:t>
      </w:r>
      <w:r>
        <w:rPr>
          <w:noProof/>
        </w:rPr>
        <w:fldChar w:fldCharType="end"/>
      </w:r>
      <w:bookmarkEnd w:id="223"/>
      <w:r>
        <w:rPr>
          <w:lang w:val="en-US"/>
        </w:rPr>
        <w:t xml:space="preserve"> </w:t>
      </w:r>
      <w:r w:rsidRPr="00F348AC">
        <w:rPr>
          <w:lang w:val="en-US"/>
        </w:rPr>
        <w:t xml:space="preserve">Implementasi Tahap </w:t>
      </w:r>
      <w:r>
        <w:t>Akuisisi Citra Mata</w:t>
      </w:r>
      <w:bookmarkEnd w:id="224"/>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25" w:name="_Toc453233666"/>
      <w:r>
        <w:t>Implementasi Preprocessing</w:t>
      </w:r>
      <w:bookmarkEnd w:id="225"/>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26" w:name="_Toc453233667"/>
      <w:r>
        <w:lastRenderedPageBreak/>
        <w:t>Implementasi Deteksi Tepi</w:t>
      </w:r>
      <w:bookmarkEnd w:id="226"/>
    </w:p>
    <w:p w14:paraId="23329EE4" w14:textId="48D63781" w:rsidR="00851951" w:rsidRDefault="00851951" w:rsidP="00851951">
      <w:pPr>
        <w:ind w:firstLine="720"/>
      </w:pPr>
      <w:r>
        <w:t>Tahap ini adalah langkah paling awal yang dilakukan pada tahap praproses. Deteksi tepi dilakukan untuk mengetahui tepi lingkaran pupil dan iris yang terdapat pada citra mata. Implementasi deteksi tepi pada citra mata ditunjukan oleh</w:t>
      </w:r>
      <w:r w:rsidR="00101A17">
        <w:t xml:space="preserve"> </w:t>
      </w:r>
      <w:r w:rsidR="00101A17">
        <w:fldChar w:fldCharType="begin"/>
      </w:r>
      <w:r w:rsidR="00101A17">
        <w:instrText xml:space="preserve"> REF _Ref441006424 \h </w:instrText>
      </w:r>
      <w:r w:rsidR="00101A17">
        <w:fldChar w:fldCharType="separate"/>
      </w:r>
      <w:r w:rsidR="00590976">
        <w:t xml:space="preserve">Kode Sumber </w:t>
      </w:r>
      <w:r w:rsidR="00590976">
        <w:rPr>
          <w:lang w:val="en-US"/>
        </w:rPr>
        <w:t>4</w:t>
      </w:r>
      <w:r w:rsidR="00590976">
        <w:t>.</w:t>
      </w:r>
      <w:r w:rsidR="00590976">
        <w:rPr>
          <w:noProof/>
        </w:rPr>
        <w:t>2</w:t>
      </w:r>
      <w:r w:rsidR="00101A17">
        <w:fldChar w:fldCharType="end"/>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7" w:name="_Ref441006424"/>
      <w:bookmarkStart w:id="228" w:name="_Toc453072044"/>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590976">
        <w:rPr>
          <w:noProof/>
        </w:rPr>
        <w:t>2</w:t>
      </w:r>
      <w:r w:rsidR="00F039AB">
        <w:rPr>
          <w:noProof/>
        </w:rPr>
        <w:fldChar w:fldCharType="end"/>
      </w:r>
      <w:bookmarkEnd w:id="227"/>
      <w:r>
        <w:rPr>
          <w:lang w:val="en-US"/>
        </w:rPr>
        <w:t xml:space="preserve"> </w:t>
      </w:r>
      <w:r w:rsidR="00851951">
        <w:rPr>
          <w:lang w:val="en-US"/>
        </w:rPr>
        <w:t>Implementasi</w:t>
      </w:r>
      <w:r w:rsidR="00A00C19" w:rsidRPr="00F348AC">
        <w:rPr>
          <w:lang w:val="en-US"/>
        </w:rPr>
        <w:t xml:space="preserve"> </w:t>
      </w:r>
      <w:r w:rsidR="00851951">
        <w:t>Deteksi Tepi</w:t>
      </w:r>
      <w:bookmarkEnd w:id="228"/>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9" w:name="_Toc453233668"/>
      <w:r w:rsidRPr="00F348AC">
        <w:rPr>
          <w:lang w:val="en-US"/>
        </w:rPr>
        <w:t xml:space="preserve">Implementasi </w:t>
      </w:r>
      <w:r w:rsidR="00851951">
        <w:t>Deteksi Batas Pupil dan Iris</w:t>
      </w:r>
      <w:bookmarkEnd w:id="229"/>
    </w:p>
    <w:p w14:paraId="3BDD2826" w14:textId="42B79BE5" w:rsidR="00851951" w:rsidRDefault="00851951" w:rsidP="00851951">
      <w:pPr>
        <w:ind w:firstLine="720"/>
      </w:pPr>
      <w:r>
        <w:t>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w:t>
      </w:r>
      <w:r w:rsidR="00101A17">
        <w:t xml:space="preserve"> </w:t>
      </w:r>
      <w:r w:rsidR="00101A17">
        <w:fldChar w:fldCharType="begin"/>
      </w:r>
      <w:r w:rsidR="00101A17">
        <w:instrText xml:space="preserve"> REF _Ref452551918 \h </w:instrText>
      </w:r>
      <w:r w:rsidR="00101A17">
        <w:fldChar w:fldCharType="separate"/>
      </w:r>
      <w:r w:rsidR="00590976">
        <w:t xml:space="preserve">Kode Sumber </w:t>
      </w:r>
      <w:r w:rsidR="00590976">
        <w:rPr>
          <w:lang w:val="en-US"/>
        </w:rPr>
        <w:t>4</w:t>
      </w:r>
      <w:r w:rsidR="00590976">
        <w:t>.</w:t>
      </w:r>
      <w:r w:rsidR="00590976">
        <w:rPr>
          <w:noProof/>
        </w:rPr>
        <w:t>3</w:t>
      </w:r>
      <w:r w:rsidR="00101A17">
        <w:fldChar w:fldCharType="end"/>
      </w:r>
      <w:r>
        <w:t xml:space="preserve"> dan</w:t>
      </w:r>
      <w:r w:rsidR="00101A17">
        <w:t xml:space="preserve"> </w:t>
      </w:r>
      <w:r w:rsidR="00101A17">
        <w:fldChar w:fldCharType="begin"/>
      </w:r>
      <w:r w:rsidR="00101A17">
        <w:instrText xml:space="preserve"> REF _Ref452551931 \h </w:instrText>
      </w:r>
      <w:r w:rsidR="00101A17">
        <w:fldChar w:fldCharType="separate"/>
      </w:r>
      <w:r w:rsidR="00590976">
        <w:t xml:space="preserve">Kode </w:t>
      </w:r>
      <w:r w:rsidR="00590976">
        <w:lastRenderedPageBreak/>
        <w:t xml:space="preserve">Sumber </w:t>
      </w:r>
      <w:r w:rsidR="00590976">
        <w:rPr>
          <w:lang w:val="en-US"/>
        </w:rPr>
        <w:t>4</w:t>
      </w:r>
      <w:r w:rsidR="00590976">
        <w:t>.</w:t>
      </w:r>
      <w:r w:rsidR="00590976">
        <w:rPr>
          <w:noProof/>
        </w:rPr>
        <w:t>4</w:t>
      </w:r>
      <w:r w:rsidR="00101A17">
        <w:fldChar w:fldCharType="end"/>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30" w:name="_Ref452551918"/>
      <w:bookmarkStart w:id="231" w:name="_Toc453072045"/>
      <w:r>
        <w:t xml:space="preserve">Kode Sumber </w:t>
      </w:r>
      <w:r>
        <w:rPr>
          <w:lang w:val="en-US"/>
        </w:rPr>
        <w:t>4</w:t>
      </w:r>
      <w:r>
        <w:t>.</w:t>
      </w:r>
      <w:r>
        <w:fldChar w:fldCharType="begin"/>
      </w:r>
      <w:r>
        <w:instrText xml:space="preserve"> SEQ Kode_Sumber \* ARABIC \s 1 </w:instrText>
      </w:r>
      <w:r>
        <w:fldChar w:fldCharType="separate"/>
      </w:r>
      <w:r w:rsidR="00590976">
        <w:rPr>
          <w:noProof/>
        </w:rPr>
        <w:t>3</w:t>
      </w:r>
      <w:r>
        <w:rPr>
          <w:noProof/>
        </w:rPr>
        <w:fldChar w:fldCharType="end"/>
      </w:r>
      <w:bookmarkEnd w:id="230"/>
      <w:r>
        <w:rPr>
          <w:lang w:val="en-US"/>
        </w:rPr>
        <w:t xml:space="preserve"> Implementasi</w:t>
      </w:r>
      <w:r w:rsidRPr="00F348AC">
        <w:rPr>
          <w:lang w:val="en-US"/>
        </w:rPr>
        <w:t xml:space="preserve"> </w:t>
      </w:r>
      <w:r>
        <w:t>Transformasi Hough pada Iris</w:t>
      </w:r>
      <w:bookmarkEnd w:id="231"/>
    </w:p>
    <w:p w14:paraId="2CE88E69" w14:textId="42DA1CF1" w:rsidR="00851951" w:rsidRDefault="00101A17" w:rsidP="00851951">
      <w:pPr>
        <w:ind w:firstLine="720"/>
      </w:pPr>
      <w:r>
        <w:fldChar w:fldCharType="begin"/>
      </w:r>
      <w:r>
        <w:instrText xml:space="preserve"> REF _Ref452551918 \h </w:instrText>
      </w:r>
      <w:r>
        <w:fldChar w:fldCharType="separate"/>
      </w:r>
      <w:r w:rsidR="00590976">
        <w:t xml:space="preserve">Kode Sumber </w:t>
      </w:r>
      <w:r w:rsidR="00590976">
        <w:rPr>
          <w:lang w:val="en-US"/>
        </w:rPr>
        <w:t>4</w:t>
      </w:r>
      <w:r w:rsidR="00590976">
        <w:t>.</w:t>
      </w:r>
      <w:r w:rsidR="00590976">
        <w:rPr>
          <w:noProof/>
        </w:rPr>
        <w:t>3</w:t>
      </w:r>
      <w:r>
        <w:fldChar w:fldCharType="end"/>
      </w:r>
      <w:r>
        <w:t xml:space="preserve"> </w:t>
      </w:r>
      <w:r w:rsidR="00851951">
        <w:t xml:space="preserve">menunjukan transformasi Hough yang dilakukan pada lingkaran iris yang sudah terdeteksi tepinya. Dengan menggunakan parameter </w:t>
      </w:r>
      <w:r w:rsidR="00851951" w:rsidRPr="001C3D2C">
        <w:rPr>
          <w:rFonts w:ascii="Courier New" w:eastAsiaTheme="minorHAnsi" w:hAnsi="Courier New" w:cs="Courier New"/>
          <w:color w:val="000000"/>
          <w:sz w:val="18"/>
          <w:szCs w:val="20"/>
          <w:lang w:eastAsia="en-US"/>
        </w:rPr>
        <w:t>scaling</w:t>
      </w:r>
      <w:r w:rsidR="00851951">
        <w:t xml:space="preserve"> untuk mengubah ukuran citra deteksi tepi menjadi lebih kecil dengan tujuan untuk mempercepat pemrosesan transformasi Hough. Pada baris ke-8 sampai dengan baris ke-10 adalah transformasi Hough yang diimplementasikan dengan fungsi </w:t>
      </w:r>
      <w:r w:rsidR="00851951" w:rsidRPr="001C3D2C">
        <w:rPr>
          <w:rFonts w:ascii="Courier New" w:eastAsiaTheme="minorHAnsi" w:hAnsi="Courier New" w:cs="Courier New"/>
          <w:color w:val="000000"/>
          <w:sz w:val="18"/>
          <w:szCs w:val="20"/>
          <w:lang w:eastAsia="en-US"/>
        </w:rPr>
        <w:t>findcircle</w:t>
      </w:r>
      <w:r w:rsidR="00851951">
        <w:t xml:space="preserve">. Hasilnya dari transformasi Hough seperti yang terlihat pada baris ke-11. Kemudian menentukan </w:t>
      </w:r>
      <w:r w:rsidR="00851951" w:rsidRPr="004C531E">
        <w:rPr>
          <w:i/>
        </w:rPr>
        <w:t>region of interest</w:t>
      </w:r>
      <w:r w:rsidR="00851951">
        <w:t xml:space="preserve"> iris untuk digunakan sebagai pencarian lingkaran pupil.</w:t>
      </w:r>
    </w:p>
    <w:p w14:paraId="70AC101C" w14:textId="16A18D89" w:rsidR="00851951" w:rsidRDefault="00851951" w:rsidP="00851951">
      <w:pPr>
        <w:ind w:firstLine="720"/>
      </w:pPr>
      <w:r>
        <w:t>Pendeteksian lingkaran pupil dilakukan dengan masukannya yaitu ROI dari iris seperti yang terlihat pada</w:t>
      </w:r>
      <w:r w:rsidR="00101A17">
        <w:t xml:space="preserve"> </w:t>
      </w:r>
      <w:r w:rsidR="00101A17">
        <w:fldChar w:fldCharType="begin"/>
      </w:r>
      <w:r w:rsidR="00101A17">
        <w:instrText xml:space="preserve"> REF _Ref452551931 \h </w:instrText>
      </w:r>
      <w:r w:rsidR="00101A17">
        <w:fldChar w:fldCharType="separate"/>
      </w:r>
      <w:r w:rsidR="00590976">
        <w:t xml:space="preserve">Kode Sumber </w:t>
      </w:r>
      <w:r w:rsidR="00590976">
        <w:rPr>
          <w:lang w:val="en-US"/>
        </w:rPr>
        <w:t>4</w:t>
      </w:r>
      <w:r w:rsidR="00590976">
        <w:t>.</w:t>
      </w:r>
      <w:r w:rsidR="00590976">
        <w:rPr>
          <w:noProof/>
        </w:rPr>
        <w:t>4</w:t>
      </w:r>
      <w:r w:rsidR="00101A17">
        <w:fldChar w:fldCharType="end"/>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32" w:name="_Ref452551931"/>
      <w:bookmarkStart w:id="233" w:name="_Toc453072046"/>
      <w:r>
        <w:t xml:space="preserve">Kode Sumber </w:t>
      </w:r>
      <w:r>
        <w:rPr>
          <w:lang w:val="en-US"/>
        </w:rPr>
        <w:t>4</w:t>
      </w:r>
      <w:r>
        <w:t>.</w:t>
      </w:r>
      <w:r>
        <w:fldChar w:fldCharType="begin"/>
      </w:r>
      <w:r>
        <w:instrText xml:space="preserve"> SEQ Kode_Sumber \* ARABIC \s 1 </w:instrText>
      </w:r>
      <w:r>
        <w:fldChar w:fldCharType="separate"/>
      </w:r>
      <w:r w:rsidR="00590976">
        <w:rPr>
          <w:noProof/>
        </w:rPr>
        <w:t>4</w:t>
      </w:r>
      <w:r>
        <w:rPr>
          <w:noProof/>
        </w:rPr>
        <w:fldChar w:fldCharType="end"/>
      </w:r>
      <w:bookmarkEnd w:id="232"/>
      <w:r>
        <w:rPr>
          <w:lang w:val="en-US"/>
        </w:rPr>
        <w:t xml:space="preserve"> Implementasi</w:t>
      </w:r>
      <w:r w:rsidRPr="00F348AC">
        <w:rPr>
          <w:lang w:val="en-US"/>
        </w:rPr>
        <w:t xml:space="preserve"> </w:t>
      </w:r>
      <w:r>
        <w:t>Transformasi Hough pada Pupil</w:t>
      </w:r>
      <w:bookmarkEnd w:id="233"/>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34" w:name="_Toc453233669"/>
      <w:r w:rsidRPr="00F348AC">
        <w:rPr>
          <w:lang w:val="en-US"/>
        </w:rPr>
        <w:t xml:space="preserve">Implementasi </w:t>
      </w:r>
      <w:r>
        <w:t>Pemisahan Bulu dan Kelopak Mata</w:t>
      </w:r>
      <w:bookmarkEnd w:id="234"/>
    </w:p>
    <w:p w14:paraId="29605764" w14:textId="271892D3" w:rsidR="00F40A05" w:rsidRDefault="00F40A05" w:rsidP="00F40A05">
      <w:pPr>
        <w:ind w:firstLine="720"/>
      </w:pPr>
      <w:r>
        <w:t xml:space="preserve">Pemisahan bulu dan kelopak mata dilakukan karena kedua hal tersebut adalah </w:t>
      </w:r>
      <w:r w:rsidRPr="00B31864">
        <w:rPr>
          <w:i/>
        </w:rPr>
        <w:t>noise</w:t>
      </w:r>
      <w:r>
        <w:t>. Hal yang dilakukan pertama kali adalah menghilangkan kelompak mata. Implementasinya ditunjukan pada</w:t>
      </w:r>
      <w:r w:rsidR="00101A17">
        <w:t xml:space="preserve"> </w:t>
      </w:r>
      <w:r w:rsidR="00101A17">
        <w:rPr>
          <w:highlight w:val="yellow"/>
        </w:rPr>
        <w:fldChar w:fldCharType="begin"/>
      </w:r>
      <w:r w:rsidR="00101A17">
        <w:instrText xml:space="preserve"> REF _Ref452551972 \h </w:instrText>
      </w:r>
      <w:r w:rsidR="00101A17">
        <w:rPr>
          <w:highlight w:val="yellow"/>
        </w:rPr>
      </w:r>
      <w:r w:rsidR="00101A17">
        <w:rPr>
          <w:highlight w:val="yellow"/>
        </w:rPr>
        <w:fldChar w:fldCharType="separate"/>
      </w:r>
      <w:r w:rsidR="00590976">
        <w:t xml:space="preserve">Kode Sumber </w:t>
      </w:r>
      <w:r w:rsidR="00590976">
        <w:rPr>
          <w:lang w:val="en-US"/>
        </w:rPr>
        <w:t>4</w:t>
      </w:r>
      <w:r w:rsidR="00590976">
        <w:t>.</w:t>
      </w:r>
      <w:r w:rsidR="00590976">
        <w:rPr>
          <w:noProof/>
        </w:rPr>
        <w:t>5</w:t>
      </w:r>
      <w:r w:rsidR="00101A17">
        <w:rPr>
          <w:highlight w:val="yellow"/>
        </w:rPr>
        <w:fldChar w:fldCharType="end"/>
      </w:r>
      <w:r>
        <w:t>.</w:t>
      </w:r>
    </w:p>
    <w:p w14:paraId="29454212" w14:textId="61047CB6" w:rsidR="00F06AD8" w:rsidRDefault="00F06AD8"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w:t>
      </w:r>
      <w:r>
        <w:lastRenderedPageBreak/>
        <w:t xml:space="preserve">didapatkan ini sampai ujung citra ditandai dengan NaN karena dianggap sebagai </w:t>
      </w:r>
      <w:r w:rsidRPr="00325328">
        <w:rPr>
          <w:i/>
        </w:rPr>
        <w:t>noise</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41"/>
        <w:gridCol w:w="5005"/>
      </w:tblGrid>
      <w:tr w:rsidR="00F40A05" w:rsidRPr="0077168E" w14:paraId="4C80E02A" w14:textId="77777777" w:rsidTr="00F40A05">
        <w:tc>
          <w:tcPr>
            <w:tcW w:w="537" w:type="dxa"/>
            <w:shd w:val="clear" w:color="auto" w:fill="FFFFFF" w:themeFill="background1"/>
          </w:tcPr>
          <w:p w14:paraId="19D9670F" w14:textId="69760AB2"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w:t>
            </w:r>
          </w:p>
          <w:p w14:paraId="44535A07"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2.</w:t>
            </w:r>
          </w:p>
          <w:p w14:paraId="4CB1A57E"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2.</w:t>
            </w:r>
          </w:p>
          <w:p w14:paraId="5626C2A4"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3.</w:t>
            </w:r>
          </w:p>
          <w:p w14:paraId="2805EEB0"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4.</w:t>
            </w:r>
          </w:p>
          <w:p w14:paraId="06A29901"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5.</w:t>
            </w:r>
          </w:p>
          <w:p w14:paraId="26D45E48"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6.</w:t>
            </w:r>
          </w:p>
          <w:p w14:paraId="3C31BC5C"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7.</w:t>
            </w:r>
          </w:p>
          <w:p w14:paraId="5B13E4D8"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8.</w:t>
            </w:r>
          </w:p>
          <w:p w14:paraId="253F20FD"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9.</w:t>
            </w:r>
          </w:p>
          <w:p w14:paraId="01E160AE"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10.</w:t>
            </w:r>
          </w:p>
          <w:p w14:paraId="3E46B3BA"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11.</w:t>
            </w:r>
          </w:p>
          <w:p w14:paraId="3969A91C"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12.</w:t>
            </w:r>
          </w:p>
          <w:p w14:paraId="25896D0B"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13.</w:t>
            </w:r>
          </w:p>
          <w:p w14:paraId="2428F89E"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14.</w:t>
            </w:r>
          </w:p>
          <w:p w14:paraId="52D69306"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15.</w:t>
            </w:r>
          </w:p>
          <w:p w14:paraId="0CD32DEA"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16.</w:t>
            </w:r>
          </w:p>
          <w:p w14:paraId="1C953098"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17.</w:t>
            </w:r>
          </w:p>
          <w:p w14:paraId="2275EEBE"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18.</w:t>
            </w:r>
          </w:p>
          <w:p w14:paraId="1BF3A25B" w14:textId="77777777" w:rsidR="00F40A05" w:rsidRDefault="00F40A05" w:rsidP="00CA135A">
            <w:pPr>
              <w:rPr>
                <w:rFonts w:ascii="Courier New" w:hAnsi="Courier New" w:cs="Courier New"/>
                <w:sz w:val="18"/>
                <w:szCs w:val="18"/>
              </w:rPr>
            </w:pPr>
            <w:r w:rsidRPr="0077168E">
              <w:rPr>
                <w:rFonts w:ascii="Courier New" w:hAnsi="Courier New" w:cs="Courier New"/>
                <w:sz w:val="18"/>
                <w:szCs w:val="18"/>
              </w:rPr>
              <w:t>19.</w:t>
            </w:r>
          </w:p>
          <w:p w14:paraId="345CDC23" w14:textId="77777777" w:rsidR="0077168E" w:rsidRDefault="0077168E" w:rsidP="00CA135A">
            <w:pPr>
              <w:rPr>
                <w:rFonts w:ascii="Courier New" w:hAnsi="Courier New" w:cs="Courier New"/>
                <w:sz w:val="18"/>
                <w:szCs w:val="18"/>
              </w:rPr>
            </w:pPr>
            <w:r>
              <w:rPr>
                <w:rFonts w:ascii="Courier New" w:hAnsi="Courier New" w:cs="Courier New"/>
                <w:sz w:val="18"/>
                <w:szCs w:val="18"/>
              </w:rPr>
              <w:t>20.</w:t>
            </w:r>
          </w:p>
          <w:p w14:paraId="2154B95B" w14:textId="708542A7" w:rsidR="0077168E" w:rsidRPr="0077168E" w:rsidRDefault="0077168E" w:rsidP="00CA135A">
            <w:pPr>
              <w:rPr>
                <w:rFonts w:ascii="Courier New" w:hAnsi="Courier New" w:cs="Courier New"/>
                <w:sz w:val="18"/>
                <w:szCs w:val="18"/>
              </w:rPr>
            </w:pPr>
            <w:r>
              <w:rPr>
                <w:rFonts w:ascii="Courier New" w:hAnsi="Courier New" w:cs="Courier New"/>
                <w:sz w:val="18"/>
                <w:szCs w:val="18"/>
              </w:rPr>
              <w:t>21.</w:t>
            </w:r>
          </w:p>
        </w:tc>
        <w:tc>
          <w:tcPr>
            <w:tcW w:w="5009" w:type="dxa"/>
          </w:tcPr>
          <w:p w14:paraId="4A5792BA"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eastAsiaTheme="minorHAnsi" w:hAnsi="Courier New" w:cs="Courier New"/>
                <w:color w:val="228B22"/>
                <w:sz w:val="18"/>
                <w:lang w:eastAsia="en-US"/>
              </w:rPr>
              <w:t>% citra mata</w:t>
            </w:r>
          </w:p>
          <w:p w14:paraId="1CA4CC07"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eastAsiaTheme="minorHAnsi" w:hAnsi="Courier New" w:cs="Courier New"/>
                <w:color w:val="000000"/>
                <w:sz w:val="18"/>
                <w:lang w:eastAsia="en-US"/>
              </w:rPr>
              <w:t>imagewithnoise = double(eyeimage);</w:t>
            </w:r>
          </w:p>
          <w:p w14:paraId="7933F5F1" w14:textId="77777777" w:rsidR="00F40A05" w:rsidRPr="0077168E" w:rsidRDefault="00F40A05" w:rsidP="00CA135A">
            <w:pPr>
              <w:autoSpaceDE w:val="0"/>
              <w:autoSpaceDN w:val="0"/>
              <w:adjustRightInd w:val="0"/>
              <w:jc w:val="left"/>
              <w:rPr>
                <w:rFonts w:ascii="Courier New" w:hAnsi="Courier New" w:cs="Courier New"/>
                <w:sz w:val="18"/>
                <w:szCs w:val="18"/>
                <w:lang w:val="en-US"/>
              </w:rPr>
            </w:pPr>
          </w:p>
          <w:p w14:paraId="1085F314" w14:textId="77777777" w:rsidR="0077168E" w:rsidRDefault="00F40A05" w:rsidP="00CA135A">
            <w:pPr>
              <w:autoSpaceDE w:val="0"/>
              <w:autoSpaceDN w:val="0"/>
              <w:adjustRightInd w:val="0"/>
              <w:jc w:val="left"/>
              <w:rPr>
                <w:rFonts w:ascii="Courier New" w:eastAsiaTheme="minorHAnsi" w:hAnsi="Courier New" w:cs="Courier New"/>
                <w:color w:val="228B22"/>
                <w:sz w:val="18"/>
                <w:lang w:eastAsia="en-US"/>
              </w:rPr>
            </w:pPr>
            <w:r w:rsidRPr="0077168E">
              <w:rPr>
                <w:rFonts w:ascii="Courier New" w:eastAsiaTheme="minorHAnsi" w:hAnsi="Courier New" w:cs="Courier New"/>
                <w:color w:val="228B22"/>
                <w:sz w:val="18"/>
                <w:lang w:eastAsia="en-US"/>
              </w:rPr>
              <w:t xml:space="preserve">% membuat garis pd bulu mata dgn hough </w:t>
            </w:r>
          </w:p>
          <w:p w14:paraId="596F10BE" w14:textId="7DCB04C1" w:rsidR="00F40A05" w:rsidRPr="0077168E" w:rsidRDefault="0077168E"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228B22"/>
                <w:sz w:val="18"/>
                <w:lang w:eastAsia="en-US"/>
              </w:rPr>
              <w:t xml:space="preserve">% </w:t>
            </w:r>
            <w:r w:rsidR="00F40A05" w:rsidRPr="0077168E">
              <w:rPr>
                <w:rFonts w:ascii="Courier New" w:eastAsiaTheme="minorHAnsi" w:hAnsi="Courier New" w:cs="Courier New"/>
                <w:color w:val="228B22"/>
                <w:sz w:val="18"/>
                <w:lang w:eastAsia="en-US"/>
              </w:rPr>
              <w:t>linear</w:t>
            </w:r>
          </w:p>
          <w:p w14:paraId="14E21BF9" w14:textId="77777777" w:rsidR="00F40A05" w:rsidRPr="0077168E" w:rsidRDefault="00F40A05" w:rsidP="00CA135A">
            <w:pPr>
              <w:autoSpaceDE w:val="0"/>
              <w:autoSpaceDN w:val="0"/>
              <w:adjustRightInd w:val="0"/>
              <w:jc w:val="left"/>
              <w:rPr>
                <w:rFonts w:ascii="Courier New" w:eastAsiaTheme="minorHAnsi" w:hAnsi="Courier New" w:cs="Courier New"/>
                <w:sz w:val="24"/>
                <w:szCs w:val="24"/>
                <w:lang w:eastAsia="en-US"/>
              </w:rPr>
            </w:pPr>
            <w:r w:rsidRPr="0077168E">
              <w:rPr>
                <w:rFonts w:ascii="Courier New" w:eastAsiaTheme="minorHAnsi" w:hAnsi="Courier New" w:cs="Courier New"/>
                <w:color w:val="000000"/>
                <w:sz w:val="18"/>
                <w:lang w:eastAsia="en-US"/>
              </w:rPr>
              <w:t>topeyelid = imagepupil(1:(rowp-r),:);</w:t>
            </w:r>
            <w:r w:rsidRPr="0077168E">
              <w:rPr>
                <w:rFonts w:ascii="Courier New" w:eastAsiaTheme="minorHAnsi" w:hAnsi="Courier New" w:cs="Courier New"/>
                <w:color w:val="000000"/>
                <w:lang w:eastAsia="en-US"/>
              </w:rPr>
              <w:t xml:space="preserve"> </w:t>
            </w:r>
            <w:r w:rsidRPr="0077168E">
              <w:rPr>
                <w:rFonts w:ascii="Courier New" w:hAnsi="Courier New" w:cs="Courier New"/>
                <w:sz w:val="18"/>
                <w:szCs w:val="18"/>
                <w:lang w:val="en-US"/>
              </w:rPr>
              <w:t xml:space="preserve"> </w:t>
            </w:r>
          </w:p>
          <w:p w14:paraId="4157D5DB"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eastAsiaTheme="minorHAnsi" w:hAnsi="Courier New" w:cs="Courier New"/>
                <w:color w:val="000000"/>
                <w:sz w:val="18"/>
                <w:lang w:eastAsia="en-US"/>
              </w:rPr>
              <w:t>lines = findline(topeyelid);</w:t>
            </w:r>
          </w:p>
          <w:p w14:paraId="61B40773" w14:textId="77777777" w:rsidR="00F40A05" w:rsidRPr="0077168E" w:rsidRDefault="00F40A05" w:rsidP="00CA135A">
            <w:pPr>
              <w:autoSpaceDE w:val="0"/>
              <w:autoSpaceDN w:val="0"/>
              <w:adjustRightInd w:val="0"/>
              <w:jc w:val="left"/>
              <w:rPr>
                <w:rFonts w:ascii="Courier New" w:eastAsiaTheme="minorHAnsi" w:hAnsi="Courier New" w:cs="Courier New"/>
                <w:sz w:val="18"/>
                <w:szCs w:val="24"/>
                <w:lang w:eastAsia="en-US"/>
              </w:rPr>
            </w:pPr>
          </w:p>
          <w:p w14:paraId="528EBF43"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eastAsiaTheme="minorHAnsi" w:hAnsi="Courier New" w:cs="Courier New"/>
                <w:color w:val="000000"/>
                <w:sz w:val="18"/>
                <w:lang w:eastAsia="en-US"/>
              </w:rPr>
              <w:t>if size(lines,1) &gt; 0</w:t>
            </w:r>
          </w:p>
          <w:p w14:paraId="494C4A2D" w14:textId="77777777" w:rsidR="00F40A05" w:rsidRPr="0077168E" w:rsidRDefault="00F40A05" w:rsidP="00CA135A">
            <w:pPr>
              <w:autoSpaceDE w:val="0"/>
              <w:autoSpaceDN w:val="0"/>
              <w:adjustRightInd w:val="0"/>
              <w:jc w:val="left"/>
              <w:rPr>
                <w:rFonts w:ascii="Courier New" w:eastAsiaTheme="minorHAnsi" w:hAnsi="Courier New" w:cs="Courier New"/>
                <w:sz w:val="24"/>
                <w:szCs w:val="24"/>
                <w:lang w:eastAsia="en-US"/>
              </w:rPr>
            </w:pPr>
            <w:r w:rsidRPr="0077168E">
              <w:rPr>
                <w:rFonts w:ascii="Courier New" w:eastAsiaTheme="minorHAnsi" w:hAnsi="Courier New" w:cs="Courier New"/>
                <w:color w:val="000000"/>
                <w:sz w:val="18"/>
                <w:lang w:eastAsia="en-US"/>
              </w:rPr>
              <w:t xml:space="preserve">   [xl yl] = linecoords(lines,size(topeyelid));</w:t>
            </w:r>
          </w:p>
          <w:p w14:paraId="0EC67C37" w14:textId="77777777" w:rsidR="00F40A05" w:rsidRPr="0077168E" w:rsidRDefault="00F40A05" w:rsidP="00CA135A">
            <w:pPr>
              <w:autoSpaceDE w:val="0"/>
              <w:autoSpaceDN w:val="0"/>
              <w:adjustRightInd w:val="0"/>
              <w:jc w:val="left"/>
              <w:rPr>
                <w:rFonts w:ascii="Courier New" w:eastAsiaTheme="minorHAnsi" w:hAnsi="Courier New" w:cs="Courier New"/>
                <w:sz w:val="24"/>
                <w:szCs w:val="24"/>
                <w:lang w:eastAsia="en-US"/>
              </w:rPr>
            </w:pPr>
            <w:r w:rsidRPr="0077168E">
              <w:rPr>
                <w:rFonts w:ascii="Courier New" w:eastAsiaTheme="minorHAnsi" w:hAnsi="Courier New" w:cs="Courier New"/>
                <w:sz w:val="18"/>
                <w:szCs w:val="24"/>
                <w:lang w:eastAsia="en-US"/>
              </w:rPr>
              <w:t xml:space="preserve">   </w:t>
            </w:r>
            <w:r w:rsidRPr="0077168E">
              <w:rPr>
                <w:rFonts w:ascii="Courier New" w:eastAsiaTheme="minorHAnsi" w:hAnsi="Courier New" w:cs="Courier New"/>
                <w:color w:val="000000"/>
                <w:sz w:val="18"/>
                <w:lang w:eastAsia="en-US"/>
              </w:rPr>
              <w:t>yl = double(yl) + irl-1;</w:t>
            </w:r>
          </w:p>
          <w:p w14:paraId="6F97F19D" w14:textId="77777777" w:rsidR="00F40A05" w:rsidRPr="0077168E" w:rsidRDefault="00F40A05" w:rsidP="00CA135A">
            <w:pPr>
              <w:autoSpaceDE w:val="0"/>
              <w:autoSpaceDN w:val="0"/>
              <w:adjustRightInd w:val="0"/>
              <w:jc w:val="left"/>
              <w:rPr>
                <w:rFonts w:ascii="Courier New" w:eastAsiaTheme="minorHAnsi" w:hAnsi="Courier New" w:cs="Courier New"/>
                <w:sz w:val="24"/>
                <w:szCs w:val="24"/>
                <w:lang w:eastAsia="en-US"/>
              </w:rPr>
            </w:pPr>
            <w:r w:rsidRPr="0077168E">
              <w:rPr>
                <w:rFonts w:ascii="Courier New" w:hAnsi="Courier New" w:cs="Courier New"/>
                <w:sz w:val="18"/>
                <w:szCs w:val="18"/>
              </w:rPr>
              <w:t xml:space="preserve">   </w:t>
            </w:r>
            <w:r w:rsidRPr="0077168E">
              <w:rPr>
                <w:rFonts w:ascii="Courier New" w:eastAsiaTheme="minorHAnsi" w:hAnsi="Courier New" w:cs="Courier New"/>
                <w:color w:val="000000"/>
                <w:sz w:val="18"/>
                <w:lang w:eastAsia="en-US"/>
              </w:rPr>
              <w:t>xl = double(xl) + icl-1;</w:t>
            </w:r>
          </w:p>
          <w:p w14:paraId="331D179C" w14:textId="77777777" w:rsidR="00F40A05" w:rsidRPr="0077168E" w:rsidRDefault="00F40A05" w:rsidP="00CA135A">
            <w:pPr>
              <w:autoSpaceDE w:val="0"/>
              <w:autoSpaceDN w:val="0"/>
              <w:adjustRightInd w:val="0"/>
              <w:jc w:val="left"/>
              <w:rPr>
                <w:rFonts w:ascii="Courier New" w:hAnsi="Courier New" w:cs="Courier New"/>
                <w:sz w:val="18"/>
                <w:szCs w:val="18"/>
              </w:rPr>
            </w:pPr>
          </w:p>
          <w:p w14:paraId="7E1F9402" w14:textId="77777777" w:rsidR="00F40A05" w:rsidRPr="0077168E" w:rsidRDefault="00F40A05" w:rsidP="00CA135A">
            <w:pPr>
              <w:autoSpaceDE w:val="0"/>
              <w:autoSpaceDN w:val="0"/>
              <w:adjustRightInd w:val="0"/>
              <w:jc w:val="left"/>
              <w:rPr>
                <w:rFonts w:ascii="Courier New" w:hAnsi="Courier New" w:cs="Courier New"/>
                <w:sz w:val="18"/>
                <w:szCs w:val="18"/>
              </w:rPr>
            </w:pPr>
            <w:r w:rsidRPr="0077168E">
              <w:rPr>
                <w:rFonts w:ascii="Courier New" w:eastAsiaTheme="minorHAnsi" w:hAnsi="Courier New" w:cs="Courier New"/>
                <w:color w:val="228B22"/>
                <w:sz w:val="18"/>
                <w:lang w:eastAsia="en-US"/>
              </w:rPr>
              <w:t>% menentukan batas garis</w:t>
            </w:r>
          </w:p>
          <w:p w14:paraId="1C7E16DA"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hAnsi="Courier New" w:cs="Courier New"/>
                <w:sz w:val="18"/>
                <w:szCs w:val="18"/>
              </w:rPr>
              <w:t xml:space="preserve">   </w:t>
            </w:r>
            <w:r w:rsidRPr="0077168E">
              <w:rPr>
                <w:rFonts w:ascii="Courier New" w:eastAsiaTheme="minorHAnsi" w:hAnsi="Courier New" w:cs="Courier New"/>
                <w:color w:val="000000"/>
                <w:sz w:val="18"/>
                <w:lang w:eastAsia="en-US"/>
              </w:rPr>
              <w:t>yla = max(yl);</w:t>
            </w:r>
          </w:p>
          <w:p w14:paraId="2C3F6211"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hAnsi="Courier New" w:cs="Courier New"/>
                <w:sz w:val="18"/>
                <w:szCs w:val="18"/>
              </w:rPr>
              <w:t xml:space="preserve">   </w:t>
            </w:r>
            <w:r w:rsidRPr="0077168E">
              <w:rPr>
                <w:rFonts w:ascii="Courier New" w:eastAsiaTheme="minorHAnsi" w:hAnsi="Courier New" w:cs="Courier New"/>
                <w:color w:val="000000"/>
                <w:sz w:val="18"/>
                <w:lang w:eastAsia="en-US"/>
              </w:rPr>
              <w:t>y2 = 1:yla;</w:t>
            </w:r>
          </w:p>
          <w:p w14:paraId="16A1FAD9" w14:textId="77777777" w:rsidR="00F40A05" w:rsidRPr="0077168E"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77168E" w:rsidRDefault="00F40A05" w:rsidP="00CA135A">
            <w:pPr>
              <w:autoSpaceDE w:val="0"/>
              <w:autoSpaceDN w:val="0"/>
              <w:adjustRightInd w:val="0"/>
              <w:jc w:val="left"/>
              <w:rPr>
                <w:rFonts w:ascii="Courier New" w:hAnsi="Courier New" w:cs="Courier New"/>
                <w:sz w:val="18"/>
                <w:szCs w:val="18"/>
                <w:lang w:val="en-US"/>
              </w:rPr>
            </w:pPr>
            <w:r w:rsidRPr="0077168E">
              <w:rPr>
                <w:rFonts w:ascii="Courier New" w:eastAsiaTheme="minorHAnsi" w:hAnsi="Courier New" w:cs="Courier New"/>
                <w:color w:val="228B22"/>
                <w:sz w:val="18"/>
                <w:lang w:eastAsia="en-US"/>
              </w:rPr>
              <w:t>% menandai kelopak(noise) dengan NaN</w:t>
            </w:r>
          </w:p>
          <w:p w14:paraId="130AF990" w14:textId="77777777" w:rsidR="00F40A05" w:rsidRPr="0077168E" w:rsidRDefault="00F40A05" w:rsidP="00CA135A">
            <w:pPr>
              <w:autoSpaceDE w:val="0"/>
              <w:autoSpaceDN w:val="0"/>
              <w:adjustRightInd w:val="0"/>
              <w:jc w:val="left"/>
              <w:rPr>
                <w:rFonts w:ascii="Courier New" w:eastAsiaTheme="minorHAnsi" w:hAnsi="Courier New" w:cs="Courier New"/>
                <w:color w:val="000000"/>
                <w:sz w:val="18"/>
                <w:lang w:eastAsia="en-US"/>
              </w:rPr>
            </w:pPr>
            <w:r w:rsidRPr="0077168E">
              <w:rPr>
                <w:rFonts w:ascii="Courier New" w:hAnsi="Courier New" w:cs="Courier New"/>
                <w:sz w:val="18"/>
                <w:szCs w:val="18"/>
              </w:rPr>
              <w:t xml:space="preserve">   </w:t>
            </w:r>
            <w:r w:rsidRPr="0077168E">
              <w:rPr>
                <w:rFonts w:ascii="Courier New" w:eastAsiaTheme="minorHAnsi" w:hAnsi="Courier New" w:cs="Courier New"/>
                <w:color w:val="000000"/>
                <w:sz w:val="18"/>
                <w:lang w:eastAsia="en-US"/>
              </w:rPr>
              <w:t>imagewithnoise(y2, xl) = NaN;</w:t>
            </w:r>
          </w:p>
          <w:p w14:paraId="2714BDB0" w14:textId="77777777" w:rsidR="00F40A05" w:rsidRPr="0077168E" w:rsidRDefault="00F40A05" w:rsidP="00CA135A">
            <w:pPr>
              <w:autoSpaceDE w:val="0"/>
              <w:autoSpaceDN w:val="0"/>
              <w:adjustRightInd w:val="0"/>
              <w:jc w:val="left"/>
              <w:rPr>
                <w:rFonts w:ascii="Courier New" w:eastAsiaTheme="minorHAnsi" w:hAnsi="Courier New" w:cs="Courier New"/>
                <w:sz w:val="18"/>
                <w:szCs w:val="24"/>
                <w:lang w:eastAsia="en-US"/>
              </w:rPr>
            </w:pPr>
            <w:r w:rsidRPr="0077168E">
              <w:rPr>
                <w:rFonts w:ascii="Courier New" w:eastAsiaTheme="minorHAnsi" w:hAnsi="Courier New" w:cs="Courier New"/>
                <w:color w:val="000000"/>
                <w:sz w:val="18"/>
                <w:lang w:eastAsia="en-US"/>
              </w:rPr>
              <w:t>end</w:t>
            </w:r>
          </w:p>
          <w:p w14:paraId="61BDE180" w14:textId="77777777" w:rsidR="00F40A05" w:rsidRPr="0077168E"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35" w:name="_Ref452551972"/>
      <w:bookmarkStart w:id="236" w:name="_Toc453072047"/>
      <w:r>
        <w:t xml:space="preserve">Kode Sumber </w:t>
      </w:r>
      <w:r>
        <w:rPr>
          <w:lang w:val="en-US"/>
        </w:rPr>
        <w:t>4</w:t>
      </w:r>
      <w:r>
        <w:t>.</w:t>
      </w:r>
      <w:r>
        <w:fldChar w:fldCharType="begin"/>
      </w:r>
      <w:r>
        <w:instrText xml:space="preserve"> SEQ Kode_Sumber \* ARABIC \s 1 </w:instrText>
      </w:r>
      <w:r>
        <w:fldChar w:fldCharType="separate"/>
      </w:r>
      <w:r w:rsidR="00590976">
        <w:rPr>
          <w:noProof/>
        </w:rPr>
        <w:t>5</w:t>
      </w:r>
      <w:r>
        <w:rPr>
          <w:noProof/>
        </w:rPr>
        <w:fldChar w:fldCharType="end"/>
      </w:r>
      <w:bookmarkEnd w:id="235"/>
      <w:r>
        <w:rPr>
          <w:lang w:val="en-US"/>
        </w:rPr>
        <w:t xml:space="preserve"> Implementasi</w:t>
      </w:r>
      <w:r w:rsidRPr="00F348AC">
        <w:rPr>
          <w:lang w:val="en-US"/>
        </w:rPr>
        <w:t xml:space="preserve"> </w:t>
      </w:r>
      <w:r>
        <w:t>Penghilangan Kelopak Mata</w:t>
      </w:r>
      <w:bookmarkEnd w:id="236"/>
    </w:p>
    <w:p w14:paraId="464A36E4" w14:textId="62BE9C9A"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00101A17">
        <w:rPr>
          <w:highlight w:val="yellow"/>
        </w:rPr>
        <w:fldChar w:fldCharType="begin"/>
      </w:r>
      <w:r w:rsidR="00101A17">
        <w:instrText xml:space="preserve"> REF _Ref452551985 \h </w:instrText>
      </w:r>
      <w:r w:rsidR="00101A17">
        <w:rPr>
          <w:highlight w:val="yellow"/>
        </w:rPr>
      </w:r>
      <w:r w:rsidR="00101A17">
        <w:rPr>
          <w:highlight w:val="yellow"/>
        </w:rPr>
        <w:fldChar w:fldCharType="separate"/>
      </w:r>
      <w:r w:rsidR="00590976">
        <w:t xml:space="preserve">Kode Sumber </w:t>
      </w:r>
      <w:r w:rsidR="00590976">
        <w:rPr>
          <w:lang w:val="en-US"/>
        </w:rPr>
        <w:t>4</w:t>
      </w:r>
      <w:r w:rsidR="00590976">
        <w:t>.</w:t>
      </w:r>
      <w:r w:rsidR="00590976">
        <w:rPr>
          <w:noProof/>
        </w:rPr>
        <w:t>6</w:t>
      </w:r>
      <w:r w:rsidR="00101A17">
        <w:rPr>
          <w:highlight w:val="yellow"/>
        </w:rPr>
        <w:fldChar w:fldCharType="end"/>
      </w:r>
      <w:r w:rsidR="00101A17">
        <w:t>.</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37" w:name="_Ref452551985"/>
      <w:bookmarkStart w:id="238" w:name="_Toc453072048"/>
      <w:r>
        <w:t xml:space="preserve">Kode Sumber </w:t>
      </w:r>
      <w:r>
        <w:rPr>
          <w:lang w:val="en-US"/>
        </w:rPr>
        <w:t>4</w:t>
      </w:r>
      <w:r>
        <w:t>.</w:t>
      </w:r>
      <w:r>
        <w:fldChar w:fldCharType="begin"/>
      </w:r>
      <w:r>
        <w:instrText xml:space="preserve"> SEQ Kode_Sumber \* ARABIC \s 1 </w:instrText>
      </w:r>
      <w:r>
        <w:fldChar w:fldCharType="separate"/>
      </w:r>
      <w:r w:rsidR="00590976">
        <w:rPr>
          <w:noProof/>
        </w:rPr>
        <w:t>6</w:t>
      </w:r>
      <w:r>
        <w:rPr>
          <w:noProof/>
        </w:rPr>
        <w:fldChar w:fldCharType="end"/>
      </w:r>
      <w:bookmarkEnd w:id="237"/>
      <w:r>
        <w:rPr>
          <w:lang w:val="en-US"/>
        </w:rPr>
        <w:t xml:space="preserve"> Implementasi</w:t>
      </w:r>
      <w:r w:rsidRPr="00F348AC">
        <w:rPr>
          <w:lang w:val="en-US"/>
        </w:rPr>
        <w:t xml:space="preserve"> </w:t>
      </w:r>
      <w:r w:rsidRPr="00F40A05">
        <w:rPr>
          <w:i/>
        </w:rPr>
        <w:t>Thresholding</w:t>
      </w:r>
      <w:r>
        <w:t xml:space="preserve"> Bulu Mata</w:t>
      </w:r>
      <w:bookmarkEnd w:id="238"/>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39" w:name="_Toc453233670"/>
      <w:r>
        <w:t>Implementasi Normalisasi Iris</w:t>
      </w:r>
      <w:bookmarkEnd w:id="239"/>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2CA053A4" w:rsidR="00F40A05" w:rsidRDefault="00F40A05" w:rsidP="00F40A05">
      <w:pPr>
        <w:ind w:firstLine="720"/>
      </w:pPr>
      <w:r>
        <w:t>Implementasi tahap normalisasi iris ini menggunakan transformasi polar. Pada dasarnya transformasi polar mengubah citra iris yang berada dalam bidang Kartesian ke dalam bidang polar, seperti yang sudah dijelaskan pada bab sebelumnya. Implementasi transformasi polar ditunjukan pada</w:t>
      </w:r>
      <w:r w:rsidR="00101A17">
        <w:t xml:space="preserve"> </w:t>
      </w:r>
      <w:r w:rsidR="00101A17">
        <w:rPr>
          <w:highlight w:val="yellow"/>
        </w:rPr>
        <w:fldChar w:fldCharType="begin"/>
      </w:r>
      <w:r w:rsidR="00101A17">
        <w:instrText xml:space="preserve"> REF _Ref452552006 \h </w:instrText>
      </w:r>
      <w:r w:rsidR="00101A17">
        <w:rPr>
          <w:highlight w:val="yellow"/>
        </w:rPr>
      </w:r>
      <w:r w:rsidR="00101A17">
        <w:rPr>
          <w:highlight w:val="yellow"/>
        </w:rPr>
        <w:fldChar w:fldCharType="separate"/>
      </w:r>
      <w:r w:rsidR="00590976">
        <w:t xml:space="preserve">Kode Sumber </w:t>
      </w:r>
      <w:r w:rsidR="00590976">
        <w:rPr>
          <w:lang w:val="en-US"/>
        </w:rPr>
        <w:t>4</w:t>
      </w:r>
      <w:r w:rsidR="00590976">
        <w:t>.</w:t>
      </w:r>
      <w:r w:rsidR="00590976">
        <w:rPr>
          <w:noProof/>
        </w:rPr>
        <w:t>7</w:t>
      </w:r>
      <w:r w:rsidR="00101A17">
        <w:rPr>
          <w:highlight w:val="yellow"/>
        </w:rPr>
        <w:fldChar w:fldCharType="end"/>
      </w:r>
      <w:r>
        <w:t>.</w:t>
      </w:r>
    </w:p>
    <w:p w14:paraId="1EAD4F90" w14:textId="6DA5B146" w:rsidR="00F06AD8" w:rsidRPr="007B1886" w:rsidRDefault="00F06AD8" w:rsidP="00F06AD8">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r w:rsidR="007B1886">
        <w:t xml:space="preserve"> Variabel </w:t>
      </w:r>
      <w:r w:rsidR="007B1886" w:rsidRPr="001923D5">
        <w:rPr>
          <w:rFonts w:ascii="Courier New" w:eastAsiaTheme="minorHAnsi" w:hAnsi="Courier New" w:cs="Courier New"/>
          <w:color w:val="000000"/>
          <w:sz w:val="18"/>
          <w:lang w:eastAsia="en-US"/>
        </w:rPr>
        <w:t>polar_array</w:t>
      </w:r>
      <w:r w:rsidR="007B1886">
        <w:t xml:space="preserve"> merupakan variabel yang berisi hasil dari tahap normalisasi citra mata deraunya sudah diganti nilai intensitasnya, sehingga bisa dilanjutkan ke tahap ekstraksi fitur.</w:t>
      </w:r>
    </w:p>
    <w:p w14:paraId="57A98DAF" w14:textId="77777777" w:rsidR="00F06AD8" w:rsidRDefault="00F06AD8" w:rsidP="00F40A05">
      <w:pPr>
        <w:ind w:firstLine="720"/>
      </w:pPr>
    </w:p>
    <w:p w14:paraId="79D20ABF" w14:textId="77777777" w:rsidR="00F06AD8" w:rsidRDefault="00F06AD8"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7B1886">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lastRenderedPageBreak/>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005"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t xml:space="preserve"> </w:t>
      </w:r>
      <w:bookmarkStart w:id="240" w:name="_Ref452552006"/>
      <w:bookmarkStart w:id="241" w:name="_Toc453072049"/>
      <w:r>
        <w:t xml:space="preserve">Kode Sumber </w:t>
      </w:r>
      <w:r>
        <w:rPr>
          <w:lang w:val="en-US"/>
        </w:rPr>
        <w:t>4</w:t>
      </w:r>
      <w:r>
        <w:t>.</w:t>
      </w:r>
      <w:r>
        <w:fldChar w:fldCharType="begin"/>
      </w:r>
      <w:r>
        <w:instrText xml:space="preserve"> SEQ Kode_Sumber \* ARABIC \s 1 </w:instrText>
      </w:r>
      <w:r>
        <w:fldChar w:fldCharType="separate"/>
      </w:r>
      <w:r w:rsidR="00590976">
        <w:rPr>
          <w:noProof/>
        </w:rPr>
        <w:t>7</w:t>
      </w:r>
      <w:r>
        <w:rPr>
          <w:noProof/>
        </w:rPr>
        <w:fldChar w:fldCharType="end"/>
      </w:r>
      <w:bookmarkEnd w:id="240"/>
      <w:r>
        <w:rPr>
          <w:lang w:val="en-US"/>
        </w:rPr>
        <w:t xml:space="preserve"> Implementasi</w:t>
      </w:r>
      <w:r w:rsidRPr="00F348AC">
        <w:rPr>
          <w:lang w:val="en-US"/>
        </w:rPr>
        <w:t xml:space="preserve"> </w:t>
      </w:r>
      <w:r>
        <w:t>Transformasi Polar</w:t>
      </w:r>
      <w:bookmarkEnd w:id="241"/>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42" w:name="_Toc453233671"/>
      <w:r>
        <w:t>Implementasi Ekstraksi Fitur</w:t>
      </w:r>
      <w:bookmarkEnd w:id="242"/>
    </w:p>
    <w:p w14:paraId="1F5CC8CB" w14:textId="77777777" w:rsidR="00F40A05" w:rsidRDefault="00F40A05" w:rsidP="00F40A05">
      <w:pPr>
        <w:ind w:firstLine="720"/>
      </w:pPr>
      <w:r>
        <w:t xml:space="preserve">Ekstraksi fitur merupakan tahap untuk pengambilan ciri dari citra iris normalisasi. Dalam tahap ini, digunakan dua buah metode ekstraksi fitur yang tidak saling berkaitan. Metode yang 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2224FF7C" w14:textId="77777777" w:rsidR="00223ACA" w:rsidRDefault="00223ACA" w:rsidP="00F40A05">
      <w:pPr>
        <w:ind w:firstLine="720"/>
        <w:rPr>
          <w:lang w:val="en-US"/>
        </w:rPr>
      </w:pPr>
    </w:p>
    <w:p w14:paraId="37A14FAC" w14:textId="71FC8732" w:rsidR="001134E9" w:rsidRPr="00F348AC" w:rsidRDefault="00F40A05" w:rsidP="001134E9">
      <w:pPr>
        <w:pStyle w:val="Heading3"/>
        <w:rPr>
          <w:lang w:val="en-US"/>
        </w:rPr>
      </w:pPr>
      <w:bookmarkStart w:id="243" w:name="_Toc453233672"/>
      <w:r w:rsidRPr="00F348AC">
        <w:rPr>
          <w:lang w:val="en-US"/>
        </w:rPr>
        <w:lastRenderedPageBreak/>
        <w:t xml:space="preserve">Implementasi </w:t>
      </w:r>
      <w:r>
        <w:t>Fitur Koefisien Wavelet Haar</w:t>
      </w:r>
      <w:bookmarkEnd w:id="243"/>
    </w:p>
    <w:p w14:paraId="45DD80FA" w14:textId="6DE597C4"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w:t>
      </w:r>
      <w:r w:rsidR="004F3DDF">
        <w:rPr>
          <w:lang w:val="en-US"/>
        </w:rPr>
        <w:t xml:space="preserve">nggunaan </w:t>
      </w:r>
      <w:r w:rsidR="004F3DDF" w:rsidRPr="004F3DDF">
        <w:rPr>
          <w:i/>
          <w:lang w:val="en-US"/>
        </w:rPr>
        <w:t>wavelet H</w:t>
      </w:r>
      <w:r w:rsidRPr="004F3DDF">
        <w:rPr>
          <w:i/>
          <w:lang w:val="en-US"/>
        </w:rPr>
        <w:t>aar</w:t>
      </w:r>
      <w:r>
        <w:rPr>
          <w:lang w:val="en-US"/>
        </w:rPr>
        <w:t xml:space="preserve"> pada citra iris ternormalisasi dapat di</w:t>
      </w:r>
      <w:r w:rsidRPr="00F348AC">
        <w:rPr>
          <w:lang w:val="en-US"/>
        </w:rPr>
        <w:t>lihat pada</w:t>
      </w:r>
      <w:r w:rsidR="00101A17">
        <w:t xml:space="preserve"> </w:t>
      </w:r>
      <w:r w:rsidR="00101A17">
        <w:rPr>
          <w:highlight w:val="yellow"/>
        </w:rPr>
        <w:fldChar w:fldCharType="begin"/>
      </w:r>
      <w:r w:rsidR="00101A17">
        <w:instrText xml:space="preserve"> REF _Ref452552031 \h </w:instrText>
      </w:r>
      <w:r w:rsidR="00101A17">
        <w:rPr>
          <w:highlight w:val="yellow"/>
        </w:rPr>
      </w:r>
      <w:r w:rsidR="00101A17">
        <w:rPr>
          <w:highlight w:val="yellow"/>
        </w:rPr>
        <w:fldChar w:fldCharType="separate"/>
      </w:r>
      <w:r w:rsidR="00590976" w:rsidRPr="00F348AC">
        <w:t xml:space="preserve">Kode Sumber </w:t>
      </w:r>
      <w:r w:rsidR="00590976">
        <w:rPr>
          <w:lang w:val="en-US"/>
        </w:rPr>
        <w:t>4</w:t>
      </w:r>
      <w:r w:rsidR="00590976">
        <w:t>.</w:t>
      </w:r>
      <w:r w:rsidR="00590976">
        <w:rPr>
          <w:noProof/>
        </w:rPr>
        <w:t>8</w:t>
      </w:r>
      <w:r w:rsidR="00101A17">
        <w:rPr>
          <w:highlight w:val="yellow"/>
        </w:rPr>
        <w:fldChar w:fldCharType="end"/>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44" w:name="_Ref452552031"/>
      <w:bookmarkStart w:id="245" w:name="_Toc453072050"/>
      <w:r w:rsidRPr="00F348AC">
        <w:t xml:space="preserve">Kode Sumber </w:t>
      </w:r>
      <w:r>
        <w:rPr>
          <w:lang w:val="en-US"/>
        </w:rPr>
        <w:t>4</w:t>
      </w:r>
      <w:r>
        <w:t>.</w:t>
      </w:r>
      <w:r>
        <w:fldChar w:fldCharType="begin"/>
      </w:r>
      <w:r>
        <w:instrText xml:space="preserve"> SEQ Kode_Sumber \* ARABIC \s 1 </w:instrText>
      </w:r>
      <w:r>
        <w:fldChar w:fldCharType="separate"/>
      </w:r>
      <w:r w:rsidR="00590976">
        <w:rPr>
          <w:noProof/>
        </w:rPr>
        <w:t>8</w:t>
      </w:r>
      <w:r>
        <w:rPr>
          <w:noProof/>
        </w:rPr>
        <w:fldChar w:fldCharType="end"/>
      </w:r>
      <w:bookmarkEnd w:id="244"/>
      <w:r w:rsidRPr="00F348AC">
        <w:rPr>
          <w:lang w:val="en-US"/>
        </w:rPr>
        <w:t xml:space="preserve"> Implementasi </w:t>
      </w:r>
      <w:r w:rsidR="001F3C76">
        <w:t xml:space="preserve">Ekstraksi Fitur </w:t>
      </w:r>
      <w:r w:rsidR="001F3C76" w:rsidRPr="005F6871">
        <w:rPr>
          <w:i/>
        </w:rPr>
        <w:t>Wavelet Haar</w:t>
      </w:r>
      <w:bookmarkEnd w:id="245"/>
    </w:p>
    <w:p w14:paraId="281AA48B" w14:textId="721CE1EA" w:rsidR="00F40A05" w:rsidRDefault="00F40A05" w:rsidP="00F40A05">
      <w:pPr>
        <w:ind w:firstLine="720"/>
      </w:pPr>
      <w:r>
        <w:t xml:space="preserve">Inisialisasi penggunaan jenis </w:t>
      </w:r>
      <w:r w:rsidRPr="004F3DDF">
        <w:rPr>
          <w:i/>
        </w:rPr>
        <w:t>wavelet</w:t>
      </w:r>
      <w:r>
        <w:t xml:space="preserve"> ditunjukan pada baris 2, yang menunjukan bahwa proses dekomposisi </w:t>
      </w:r>
      <w:r w:rsidRPr="004F3DDF">
        <w:rPr>
          <w:i/>
        </w:rPr>
        <w:t>wavelet</w:t>
      </w:r>
      <w:r>
        <w:t xml:space="preserve"> ini menggunakan </w:t>
      </w:r>
      <w:r w:rsidRPr="005F6871">
        <w:rPr>
          <w:i/>
        </w:rPr>
        <w:t>wavelet Haar</w:t>
      </w:r>
      <w:r>
        <w:t xml:space="preserve">. Diinisialisasikan juga ukuran untuk hasil dari dekomposisi </w:t>
      </w:r>
      <w:r w:rsidRPr="004F3DDF">
        <w:rPr>
          <w:i/>
        </w:rPr>
        <w:t>wavelet</w:t>
      </w:r>
      <w:r>
        <w:t xml:space="preserve">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Hasil dekomposisi yang diambil adalah nilai koefisien aproksimasi yang ditunjukan pada baris 7</w:t>
      </w:r>
      <w:r w:rsidR="007B1886">
        <w:t xml:space="preserve"> pada variabel </w:t>
      </w:r>
      <w:r w:rsidR="007B1886">
        <w:rPr>
          <w:rFonts w:ascii="Courier New" w:eastAsiaTheme="minorHAnsi" w:hAnsi="Courier New" w:cs="Courier New"/>
          <w:sz w:val="18"/>
          <w:szCs w:val="24"/>
          <w:lang w:eastAsia="en-US"/>
        </w:rPr>
        <w:t>HasilWavelet</w:t>
      </w:r>
      <w:r>
        <w:t xml:space="preserve">. </w:t>
      </w:r>
    </w:p>
    <w:p w14:paraId="4004C8EE" w14:textId="4D926B21" w:rsidR="00AA6413" w:rsidRPr="00F348AC" w:rsidRDefault="00AA6413" w:rsidP="00AA6413">
      <w:pPr>
        <w:pStyle w:val="Heading3"/>
        <w:rPr>
          <w:lang w:val="en-US"/>
        </w:rPr>
      </w:pPr>
      <w:bookmarkStart w:id="246" w:name="_Toc453233673"/>
      <w:r w:rsidRPr="00F348AC">
        <w:rPr>
          <w:lang w:val="en-US"/>
        </w:rPr>
        <w:t xml:space="preserve">Implementasi </w:t>
      </w:r>
      <w:r w:rsidR="001F3C76">
        <w:t xml:space="preserve">Fitur </w:t>
      </w:r>
      <w:r w:rsidR="009D511E">
        <w:t>Log-Gabor Filter</w:t>
      </w:r>
      <w:bookmarkEnd w:id="246"/>
    </w:p>
    <w:p w14:paraId="24331747" w14:textId="4CE1B4E1"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xml:space="preserve">. </w:t>
      </w:r>
      <w:r w:rsidRPr="00F348AC">
        <w:rPr>
          <w:lang w:val="en-US"/>
        </w:rPr>
        <w:lastRenderedPageBreak/>
        <w:t>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w:t>
      </w:r>
      <w:r w:rsidR="00101A17">
        <w:t xml:space="preserve"> </w:t>
      </w:r>
      <w:r w:rsidR="00101A17">
        <w:rPr>
          <w:highlight w:val="yellow"/>
        </w:rPr>
        <w:fldChar w:fldCharType="begin"/>
      </w:r>
      <w:r w:rsidR="00101A17">
        <w:instrText xml:space="preserve"> REF _Ref452552044 \h </w:instrText>
      </w:r>
      <w:r w:rsidR="00101A17">
        <w:rPr>
          <w:highlight w:val="yellow"/>
        </w:rPr>
      </w:r>
      <w:r w:rsidR="00101A17">
        <w:rPr>
          <w:highlight w:val="yellow"/>
        </w:rPr>
        <w:fldChar w:fldCharType="separate"/>
      </w:r>
      <w:r w:rsidR="00590976" w:rsidRPr="00F348AC">
        <w:t xml:space="preserve">Kode Sumber </w:t>
      </w:r>
      <w:r w:rsidR="00590976">
        <w:rPr>
          <w:lang w:val="en-US"/>
        </w:rPr>
        <w:t>4</w:t>
      </w:r>
      <w:r w:rsidR="00590976">
        <w:t>.</w:t>
      </w:r>
      <w:r w:rsidR="00590976">
        <w:rPr>
          <w:noProof/>
        </w:rPr>
        <w:t>9</w:t>
      </w:r>
      <w:r w:rsidR="00101A17">
        <w:rPr>
          <w:highlight w:val="yellow"/>
        </w:rPr>
        <w:fldChar w:fldCharType="end"/>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47" w:name="_Ref452552044"/>
      <w:bookmarkStart w:id="248" w:name="_Toc453072051"/>
      <w:r w:rsidRPr="00F348AC">
        <w:t xml:space="preserve">Kode Sumber </w:t>
      </w:r>
      <w:r>
        <w:rPr>
          <w:lang w:val="en-US"/>
        </w:rPr>
        <w:t>4</w:t>
      </w:r>
      <w:r>
        <w:t>.</w:t>
      </w:r>
      <w:r>
        <w:fldChar w:fldCharType="begin"/>
      </w:r>
      <w:r>
        <w:instrText xml:space="preserve"> SEQ Kode_Sumber \* ARABIC \s 1 </w:instrText>
      </w:r>
      <w:r>
        <w:fldChar w:fldCharType="separate"/>
      </w:r>
      <w:r w:rsidR="00590976">
        <w:rPr>
          <w:noProof/>
        </w:rPr>
        <w:t>9</w:t>
      </w:r>
      <w:r>
        <w:rPr>
          <w:noProof/>
        </w:rPr>
        <w:fldChar w:fldCharType="end"/>
      </w:r>
      <w:bookmarkEnd w:id="247"/>
      <w:r w:rsidRPr="00F348AC">
        <w:rPr>
          <w:lang w:val="en-US"/>
        </w:rPr>
        <w:t xml:space="preserve"> Implementasi </w:t>
      </w:r>
      <w:r>
        <w:t>Pembuatan Fitur Biner</w:t>
      </w:r>
      <w:bookmarkEnd w:id="248"/>
    </w:p>
    <w:p w14:paraId="52E9ECBA" w14:textId="1BF596AF" w:rsidR="001F3C76" w:rsidRDefault="00101A17" w:rsidP="001F3C76">
      <w:pPr>
        <w:ind w:firstLine="720"/>
        <w:rPr>
          <w:lang w:val="en-US"/>
        </w:rPr>
      </w:pPr>
      <w:r>
        <w:fldChar w:fldCharType="begin"/>
      </w:r>
      <w:r>
        <w:instrText xml:space="preserve"> REF _Ref452552044 \h </w:instrText>
      </w:r>
      <w:r>
        <w:fldChar w:fldCharType="separate"/>
      </w:r>
      <w:r w:rsidR="00590976" w:rsidRPr="00F348AC">
        <w:t xml:space="preserve">Kode Sumber </w:t>
      </w:r>
      <w:r w:rsidR="00590976">
        <w:rPr>
          <w:lang w:val="en-US"/>
        </w:rPr>
        <w:t>4</w:t>
      </w:r>
      <w:r w:rsidR="00590976">
        <w:t>.</w:t>
      </w:r>
      <w:r w:rsidR="00590976">
        <w:rPr>
          <w:noProof/>
        </w:rPr>
        <w:t>9</w:t>
      </w:r>
      <w:r>
        <w:fldChar w:fldCharType="end"/>
      </w:r>
      <w:r>
        <w:t xml:space="preserve"> </w:t>
      </w:r>
      <w:r w:rsidR="001F3C76">
        <w:t xml:space="preserve">melakukan pengubahan citra iris ternormalisasi menjadi citra fitur biner. Hasil konvulsi dari citra iris ternomalisasi dengan filter gabor ditunjukan pada baris 2, dengan isi fungsi </w:t>
      </w:r>
      <w:r w:rsidR="001F3C76" w:rsidRPr="00A55A79">
        <w:rPr>
          <w:rFonts w:ascii="Courier New" w:eastAsiaTheme="minorHAnsi" w:hAnsi="Courier New" w:cs="Courier New"/>
          <w:color w:val="000000"/>
          <w:sz w:val="18"/>
          <w:lang w:eastAsia="en-US"/>
        </w:rPr>
        <w:t>gaborconvolve</w:t>
      </w:r>
      <w:r w:rsidR="001F3C76">
        <w:t xml:space="preserve"> ditunjukan pada</w:t>
      </w:r>
      <w:r>
        <w:t xml:space="preserve"> </w:t>
      </w:r>
      <w:r>
        <w:rPr>
          <w:highlight w:val="yellow"/>
        </w:rPr>
        <w:fldChar w:fldCharType="begin"/>
      </w:r>
      <w:r>
        <w:instrText xml:space="preserve"> REF _Ref452552079 \h </w:instrText>
      </w:r>
      <w:r>
        <w:rPr>
          <w:highlight w:val="yellow"/>
        </w:rPr>
      </w:r>
      <w:r>
        <w:rPr>
          <w:highlight w:val="yellow"/>
        </w:rPr>
        <w:fldChar w:fldCharType="separate"/>
      </w:r>
      <w:r w:rsidR="00590976" w:rsidRPr="00F348AC">
        <w:t xml:space="preserve">Kode Sumber </w:t>
      </w:r>
      <w:r w:rsidR="00590976">
        <w:rPr>
          <w:lang w:val="en-US"/>
        </w:rPr>
        <w:t>4</w:t>
      </w:r>
      <w:r w:rsidR="00590976">
        <w:t>.</w:t>
      </w:r>
      <w:r w:rsidR="00590976">
        <w:rPr>
          <w:noProof/>
        </w:rPr>
        <w:t>10</w:t>
      </w:r>
      <w:r>
        <w:rPr>
          <w:highlight w:val="yellow"/>
        </w:rPr>
        <w:fldChar w:fldCharType="end"/>
      </w:r>
      <w:r w:rsidR="001F3C76">
        <w:t xml:space="preserve">. Kemudian hasil dari konvulsi yang mengandung komponen bilangan real akan dikuantisasikan untuk menghasilkan bilangan biner. Terakhir, hasil dari pengkonversian akan disimpan pada variabel </w:t>
      </w:r>
      <w:r w:rsidR="001F3C76"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001F3C76" w:rsidRPr="00F348AC">
        <w:rPr>
          <w:lang w:val="en-US"/>
        </w:rPr>
        <w:t xml:space="preserve">. </w:t>
      </w:r>
    </w:p>
    <w:p w14:paraId="2E348C9B" w14:textId="77777777" w:rsidR="00F06AD8" w:rsidRDefault="00F06AD8" w:rsidP="001F3C76">
      <w:pPr>
        <w:ind w:firstLine="720"/>
        <w:rPr>
          <w:lang w:val="en-US"/>
        </w:rPr>
      </w:pPr>
    </w:p>
    <w:p w14:paraId="556E2599" w14:textId="77777777" w:rsidR="00F06AD8" w:rsidRDefault="00F06AD8" w:rsidP="001F3C76">
      <w:pPr>
        <w:ind w:firstLine="720"/>
        <w:rPr>
          <w:lang w:val="en-US"/>
        </w:rPr>
      </w:pPr>
    </w:p>
    <w:p w14:paraId="5C8CFE56" w14:textId="77777777" w:rsidR="00F06AD8" w:rsidRDefault="00F06AD8" w:rsidP="001F3C76">
      <w:pPr>
        <w:ind w:firstLine="720"/>
        <w:rPr>
          <w:lang w:val="en-US"/>
        </w:rPr>
      </w:pP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lastRenderedPageBreak/>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49" w:name="_Ref452552079"/>
      <w:bookmarkStart w:id="250" w:name="_Toc453072052"/>
      <w:r w:rsidRPr="00F348AC">
        <w:t xml:space="preserve">Kode Sumber </w:t>
      </w:r>
      <w:r>
        <w:rPr>
          <w:lang w:val="en-US"/>
        </w:rPr>
        <w:t>4</w:t>
      </w:r>
      <w:r>
        <w:t>.</w:t>
      </w:r>
      <w:r>
        <w:fldChar w:fldCharType="begin"/>
      </w:r>
      <w:r>
        <w:instrText xml:space="preserve"> SEQ Kode_Sumber \* ARABIC \s 1 </w:instrText>
      </w:r>
      <w:r>
        <w:fldChar w:fldCharType="separate"/>
      </w:r>
      <w:r w:rsidR="00590976">
        <w:rPr>
          <w:noProof/>
        </w:rPr>
        <w:t>10</w:t>
      </w:r>
      <w:r>
        <w:rPr>
          <w:noProof/>
        </w:rPr>
        <w:fldChar w:fldCharType="end"/>
      </w:r>
      <w:bookmarkEnd w:id="249"/>
      <w:r w:rsidRPr="00F348AC">
        <w:rPr>
          <w:lang w:val="en-US"/>
        </w:rPr>
        <w:t xml:space="preserve"> Implementasi </w:t>
      </w:r>
      <w:r>
        <w:t>Pembuatan Filter Log-Gabor</w:t>
      </w:r>
      <w:bookmarkEnd w:id="250"/>
    </w:p>
    <w:p w14:paraId="5E5B0445" w14:textId="10FB6476" w:rsidR="001F3C76" w:rsidRDefault="001F3C76" w:rsidP="001F3C76">
      <w:pPr>
        <w:ind w:firstLine="720"/>
      </w:pPr>
      <w:r>
        <w:t>Pada</w:t>
      </w:r>
      <w:r w:rsidR="00101A17">
        <w:t xml:space="preserve"> </w:t>
      </w:r>
      <w:r w:rsidR="00101A17">
        <w:rPr>
          <w:highlight w:val="yellow"/>
        </w:rPr>
        <w:fldChar w:fldCharType="begin"/>
      </w:r>
      <w:r w:rsidR="00101A17">
        <w:instrText xml:space="preserve"> REF _Ref452552079 \h </w:instrText>
      </w:r>
      <w:r w:rsidR="00101A17">
        <w:rPr>
          <w:highlight w:val="yellow"/>
        </w:rPr>
      </w:r>
      <w:r w:rsidR="00101A17">
        <w:rPr>
          <w:highlight w:val="yellow"/>
        </w:rPr>
        <w:fldChar w:fldCharType="separate"/>
      </w:r>
      <w:r w:rsidR="00590976" w:rsidRPr="00F348AC">
        <w:t xml:space="preserve">Kode Sumber </w:t>
      </w:r>
      <w:r w:rsidR="00590976">
        <w:rPr>
          <w:lang w:val="en-US"/>
        </w:rPr>
        <w:t>4</w:t>
      </w:r>
      <w:r w:rsidR="00590976">
        <w:t>.</w:t>
      </w:r>
      <w:r w:rsidR="00590976">
        <w:rPr>
          <w:noProof/>
        </w:rPr>
        <w:t>10</w:t>
      </w:r>
      <w:r w:rsidR="00101A17">
        <w:rPr>
          <w:highlight w:val="yellow"/>
        </w:rPr>
        <w:fldChar w:fldCharType="end"/>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51" w:name="_Ref452552106"/>
      <w:bookmarkStart w:id="252" w:name="_Toc453072053"/>
      <w:r w:rsidRPr="00F348AC">
        <w:t xml:space="preserve">Kode Sumber </w:t>
      </w:r>
      <w:r>
        <w:rPr>
          <w:lang w:val="en-US"/>
        </w:rPr>
        <w:t>4</w:t>
      </w:r>
      <w:r>
        <w:t>.</w:t>
      </w:r>
      <w:r>
        <w:fldChar w:fldCharType="begin"/>
      </w:r>
      <w:r>
        <w:instrText xml:space="preserve"> SEQ Kode_Sumber \* ARABIC \s 1 </w:instrText>
      </w:r>
      <w:r>
        <w:fldChar w:fldCharType="separate"/>
      </w:r>
      <w:r w:rsidR="00590976">
        <w:rPr>
          <w:noProof/>
        </w:rPr>
        <w:t>11</w:t>
      </w:r>
      <w:r>
        <w:rPr>
          <w:noProof/>
        </w:rPr>
        <w:fldChar w:fldCharType="end"/>
      </w:r>
      <w:bookmarkEnd w:id="251"/>
      <w:r w:rsidRPr="00F348AC">
        <w:rPr>
          <w:lang w:val="en-US"/>
        </w:rPr>
        <w:t xml:space="preserve"> Implementasi </w:t>
      </w:r>
      <w:r>
        <w:t>Konvulsi Citra Iris dengan Filter Log-Gabor</w:t>
      </w:r>
      <w:bookmarkEnd w:id="252"/>
    </w:p>
    <w:p w14:paraId="55EA71D4" w14:textId="34E27D5A" w:rsidR="001F3C76" w:rsidRPr="004944FA" w:rsidRDefault="00101A17" w:rsidP="001F3C76">
      <w:pPr>
        <w:ind w:firstLine="720"/>
      </w:pPr>
      <w:r>
        <w:rPr>
          <w:lang w:val="en-US"/>
        </w:rPr>
        <w:t>Pada</w:t>
      </w:r>
      <w:r>
        <w:t xml:space="preserve"> </w:t>
      </w:r>
      <w:r>
        <w:fldChar w:fldCharType="begin"/>
      </w:r>
      <w:r>
        <w:instrText xml:space="preserve"> REF _Ref452552106 \h </w:instrText>
      </w:r>
      <w:r>
        <w:fldChar w:fldCharType="separate"/>
      </w:r>
      <w:r w:rsidR="00590976" w:rsidRPr="00F348AC">
        <w:t xml:space="preserve">Kode Sumber </w:t>
      </w:r>
      <w:r w:rsidR="00590976">
        <w:rPr>
          <w:lang w:val="en-US"/>
        </w:rPr>
        <w:t>4</w:t>
      </w:r>
      <w:r w:rsidR="00590976">
        <w:t>.</w:t>
      </w:r>
      <w:r w:rsidR="00590976">
        <w:rPr>
          <w:noProof/>
        </w:rPr>
        <w:t>11</w:t>
      </w:r>
      <w:r>
        <w:fldChar w:fldCharType="end"/>
      </w:r>
      <w:r>
        <w:t xml:space="preserve"> </w:t>
      </w:r>
      <w:r w:rsidR="001F3C76">
        <w:t xml:space="preserve">merupakan proses konvulsi citra iris ternormalisasi dengan filter gabor yang sudah terbentuk. Proses konvulsi ini dilakukan dengan melakukan iterasi pada tiap baris citra iris ternormalisasi dengan filter gabor. Namun filter gabor merupakan filter yang berada dalam </w:t>
      </w:r>
      <w:r w:rsidR="001F3C76">
        <w:lastRenderedPageBreak/>
        <w:t xml:space="preserve">domain frekuensi, sehinggan citra iris ternormalisasi perlu diubah pula kedalam domain frekuensi. Pengubahan ini menggunakan fungsi pada Matlab </w:t>
      </w:r>
      <w:r w:rsidR="001F3C76" w:rsidRPr="004944FA">
        <w:rPr>
          <w:rFonts w:ascii="Courier New" w:eastAsiaTheme="minorHAnsi" w:hAnsi="Courier New" w:cs="Courier New"/>
          <w:color w:val="000000"/>
          <w:sz w:val="18"/>
          <w:szCs w:val="20"/>
          <w:lang w:eastAsia="en-US"/>
        </w:rPr>
        <w:t>fft</w:t>
      </w:r>
      <w:r w:rsidR="001F3C76">
        <w:t xml:space="preserve"> seperti pada baris 4. Hasil dari proses konvulsi pada domain frekuensi akan dikembalikan ke domain spasial dengan fungsi pada Matlab </w:t>
      </w:r>
      <w:r w:rsidR="001F3C76">
        <w:rPr>
          <w:rFonts w:ascii="Courier New" w:eastAsiaTheme="minorHAnsi" w:hAnsi="Courier New" w:cs="Courier New"/>
          <w:color w:val="000000"/>
          <w:sz w:val="18"/>
          <w:szCs w:val="20"/>
          <w:lang w:eastAsia="en-US"/>
        </w:rPr>
        <w:t>if</w:t>
      </w:r>
      <w:r w:rsidR="001F3C76" w:rsidRPr="004944FA">
        <w:rPr>
          <w:rFonts w:ascii="Courier New" w:eastAsiaTheme="minorHAnsi" w:hAnsi="Courier New" w:cs="Courier New"/>
          <w:color w:val="000000"/>
          <w:sz w:val="18"/>
          <w:szCs w:val="20"/>
          <w:lang w:eastAsia="en-US"/>
        </w:rPr>
        <w:t>ft</w:t>
      </w:r>
      <w:r w:rsidR="001F3C76">
        <w:t xml:space="preserve"> seperti pada baris 5. Hasil akhirnya disimpan dalam variabel </w:t>
      </w:r>
      <w:r w:rsidR="001F3C76">
        <w:rPr>
          <w:rFonts w:ascii="Courier New" w:eastAsiaTheme="minorHAnsi" w:hAnsi="Courier New" w:cs="Courier New"/>
          <w:color w:val="000000"/>
          <w:sz w:val="18"/>
          <w:lang w:eastAsia="en-US"/>
        </w:rPr>
        <w:t>EO</w:t>
      </w:r>
      <w:r w:rsidR="001F3C76">
        <w:t>, lalu dikembalikan pada baris 2</w:t>
      </w:r>
      <w:r>
        <w:t xml:space="preserve"> </w:t>
      </w:r>
      <w:r>
        <w:rPr>
          <w:highlight w:val="yellow"/>
        </w:rPr>
        <w:fldChar w:fldCharType="begin"/>
      </w:r>
      <w:r>
        <w:instrText xml:space="preserve"> REF _Ref452552044 \h </w:instrText>
      </w:r>
      <w:r>
        <w:rPr>
          <w:highlight w:val="yellow"/>
        </w:rPr>
      </w:r>
      <w:r>
        <w:rPr>
          <w:highlight w:val="yellow"/>
        </w:rPr>
        <w:fldChar w:fldCharType="separate"/>
      </w:r>
      <w:r w:rsidR="00590976" w:rsidRPr="00F348AC">
        <w:t xml:space="preserve">Kode Sumber </w:t>
      </w:r>
      <w:r w:rsidR="00590976">
        <w:rPr>
          <w:lang w:val="en-US"/>
        </w:rPr>
        <w:t>4</w:t>
      </w:r>
      <w:r w:rsidR="00590976">
        <w:t>.</w:t>
      </w:r>
      <w:r w:rsidR="00590976">
        <w:rPr>
          <w:noProof/>
        </w:rPr>
        <w:t>9</w:t>
      </w:r>
      <w:r>
        <w:rPr>
          <w:highlight w:val="yellow"/>
        </w:rPr>
        <w:fldChar w:fldCharType="end"/>
      </w:r>
      <w:r w:rsidR="001F3C76">
        <w:t>.</w:t>
      </w:r>
    </w:p>
    <w:p w14:paraId="645767A9" w14:textId="73C75A18" w:rsidR="00C07CD6" w:rsidRPr="00F348AC" w:rsidRDefault="00C07CD6" w:rsidP="00067D5F">
      <w:pPr>
        <w:pStyle w:val="Heading2"/>
        <w:rPr>
          <w:lang w:val="en-US"/>
        </w:rPr>
      </w:pPr>
      <w:bookmarkStart w:id="253" w:name="_Toc453233674"/>
      <w:r w:rsidRPr="00F348AC">
        <w:rPr>
          <w:lang w:val="en-US"/>
        </w:rPr>
        <w:t xml:space="preserve">Implementasi </w:t>
      </w:r>
      <w:r w:rsidR="00067D5F">
        <w:t>Klasifikasi</w:t>
      </w:r>
      <w:bookmarkEnd w:id="253"/>
    </w:p>
    <w:p w14:paraId="3339942C" w14:textId="6D87AA26"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A642DE">
        <w:rPr>
          <w:i/>
        </w:rPr>
        <w:t>S</w:t>
      </w:r>
      <w:r w:rsidR="00F21952" w:rsidRPr="00F21952">
        <w:rPr>
          <w:i/>
        </w:rPr>
        <w:t xml:space="preserve">upport </w:t>
      </w:r>
      <w:r w:rsidR="00A642DE">
        <w:rPr>
          <w:i/>
        </w:rPr>
        <w:t>Vector M</w:t>
      </w:r>
      <w:r w:rsidR="00F21952" w:rsidRPr="00F21952">
        <w:rPr>
          <w:i/>
        </w:rPr>
        <w:t>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54" w:name="_Toc453233675"/>
      <w:r>
        <w:t>Implementasi Support Vector Machine</w:t>
      </w:r>
      <w:r w:rsidR="00F21952">
        <w:t xml:space="preserve"> Fitur Wavelet</w:t>
      </w:r>
      <w:bookmarkEnd w:id="254"/>
    </w:p>
    <w:p w14:paraId="68D5CEE7" w14:textId="055D2358" w:rsidR="008D2561" w:rsidRDefault="00101A17" w:rsidP="008D2561">
      <w:pPr>
        <w:ind w:firstLine="720"/>
      </w:pPr>
      <w:r>
        <w:rPr>
          <w:highlight w:val="yellow"/>
        </w:rPr>
        <w:fldChar w:fldCharType="begin"/>
      </w:r>
      <w:r>
        <w:instrText xml:space="preserve"> REF _Ref452552130 \h </w:instrText>
      </w:r>
      <w:r>
        <w:rPr>
          <w:highlight w:val="yellow"/>
        </w:rPr>
      </w:r>
      <w:r>
        <w:rPr>
          <w:highlight w:val="yellow"/>
        </w:rPr>
        <w:fldChar w:fldCharType="separate"/>
      </w:r>
      <w:r w:rsidR="00590976" w:rsidRPr="00F348AC">
        <w:t xml:space="preserve">Kode Sumber </w:t>
      </w:r>
      <w:r w:rsidR="00590976">
        <w:rPr>
          <w:lang w:val="en-US"/>
        </w:rPr>
        <w:t>4</w:t>
      </w:r>
      <w:r w:rsidR="00590976">
        <w:t>.</w:t>
      </w:r>
      <w:r w:rsidR="00590976">
        <w:rPr>
          <w:noProof/>
        </w:rPr>
        <w:t>12</w:t>
      </w:r>
      <w:r>
        <w:rPr>
          <w:highlight w:val="yellow"/>
        </w:rPr>
        <w:fldChar w:fldCharType="end"/>
      </w:r>
      <w:r>
        <w:t xml:space="preserve"> </w:t>
      </w:r>
      <w:r w:rsidR="008D2561">
        <w:t xml:space="preserve">merupakan implementasi klasifikasi </w:t>
      </w:r>
      <w:r w:rsidR="00A642DE">
        <w:rPr>
          <w:i/>
        </w:rPr>
        <w:t>Support V</w:t>
      </w:r>
      <w:r w:rsidR="008D2561" w:rsidRPr="00FF5501">
        <w:rPr>
          <w:i/>
        </w:rPr>
        <w:t xml:space="preserve">ector </w:t>
      </w:r>
      <w:r w:rsidR="00A642DE">
        <w:rPr>
          <w:i/>
        </w:rPr>
        <w:t>M</w:t>
      </w:r>
      <w:r w:rsidR="008D2561" w:rsidRPr="00FF5501">
        <w:rPr>
          <w:i/>
        </w:rPr>
        <w:t>achine</w:t>
      </w:r>
      <w:r w:rsidR="008D2561">
        <w:t xml:space="preserve">. Sebelum masuk kedalam proses klasifikasi, data citra </w:t>
      </w:r>
      <w:r w:rsidR="009B7D5F">
        <w:t>iris</w:t>
      </w:r>
      <w:r w:rsidR="008D2561">
        <w:t xml:space="preserve"> sudah dilakukan ekstraksi fitur dan dibagi menjadi data latih &amp; data uji menggunakan </w:t>
      </w:r>
      <w:r w:rsidR="008D2561" w:rsidRPr="005F6871">
        <w:rPr>
          <w:i/>
        </w:rPr>
        <w:t>wavelet Haar</w:t>
      </w:r>
      <w:r w:rsidR="008D2561">
        <w:t xml:space="preserve"> dan disimpan dalam file </w:t>
      </w:r>
      <w:r w:rsidR="008D2561" w:rsidRPr="009C692B">
        <w:rPr>
          <w:rFonts w:ascii="Courier New" w:eastAsiaTheme="minorHAnsi" w:hAnsi="Courier New" w:cs="Courier New"/>
          <w:sz w:val="18"/>
          <w:lang w:eastAsia="en-US"/>
        </w:rPr>
        <w:t>dataset_wavelet_haar.mat</w:t>
      </w:r>
      <w:r w:rsidR="008D2561">
        <w:t xml:space="preserve"> yang dapat dilihat pada baris 2. Sehingga dapat dengan mudah diakses isinya. Didalam file tersebut terdapat variabel </w:t>
      </w:r>
      <w:r w:rsidR="008D2561">
        <w:rPr>
          <w:rFonts w:ascii="Courier New" w:eastAsiaTheme="minorHAnsi" w:hAnsi="Courier New" w:cs="Courier New"/>
          <w:color w:val="000000"/>
          <w:sz w:val="18"/>
          <w:lang w:eastAsia="en-US"/>
        </w:rPr>
        <w:t>TrainingSet</w:t>
      </w:r>
      <w:r w:rsidR="008D2561">
        <w:t xml:space="preserve"> yang dapat dilihat pada baris 3 dan variabel </w:t>
      </w:r>
      <w:r w:rsidR="008D2561">
        <w:rPr>
          <w:rFonts w:ascii="Courier New" w:eastAsiaTheme="minorHAnsi" w:hAnsi="Courier New" w:cs="Courier New"/>
          <w:color w:val="000000"/>
          <w:sz w:val="18"/>
          <w:lang w:eastAsia="en-US"/>
        </w:rPr>
        <w:t>GroupTrain</w:t>
      </w:r>
      <w:r w:rsidR="008D2561">
        <w:t xml:space="preserve"> pada baris 4. Kedua variabel tersebut adalah data latih dan labelnya yang digunakan sebagai masukan tahap klasifikasi ini. </w:t>
      </w:r>
    </w:p>
    <w:p w14:paraId="28D6D9CC" w14:textId="77777777" w:rsidR="00F06AD8" w:rsidRDefault="00F06AD8" w:rsidP="00F06AD8">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w:t>
      </w:r>
      <w:r>
        <w:lastRenderedPageBreak/>
        <w:t xml:space="preserve">bertujuan sebagai representasi tiap kelas. Sehingga akhirnya akan ada model sebanyak jumlah kelas.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038D32E2"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6"/>
                <w:szCs w:val="16"/>
                <w:lang w:eastAsia="en-US"/>
              </w:rPr>
              <w:t xml:space="preserve">  </w:t>
            </w:r>
            <w:r w:rsidRPr="00C059D1">
              <w:rPr>
                <w:rFonts w:ascii="Courier New" w:eastAsiaTheme="minorHAnsi" w:hAnsi="Courier New" w:cs="Courier New"/>
                <w:sz w:val="18"/>
                <w:szCs w:val="16"/>
                <w:lang w:eastAsia="en-US"/>
              </w:rPr>
              <w:t>model{k} = svm</w:t>
            </w:r>
            <w:r w:rsidR="00C059D1" w:rsidRPr="00C059D1">
              <w:rPr>
                <w:rFonts w:ascii="Courier New" w:eastAsiaTheme="minorHAnsi" w:hAnsi="Courier New" w:cs="Courier New"/>
                <w:sz w:val="18"/>
                <w:szCs w:val="16"/>
                <w:lang w:eastAsia="en-US"/>
              </w:rPr>
              <w:t>train(double(trainLabel==k)</w:t>
            </w:r>
            <w:r w:rsidRPr="00C059D1">
              <w:rPr>
                <w:rFonts w:ascii="Courier New" w:eastAsiaTheme="minorHAnsi" w:hAnsi="Courier New" w:cs="Courier New"/>
                <w:sz w:val="18"/>
                <w:szCs w:val="16"/>
                <w:lang w:eastAsia="en-US"/>
              </w:rPr>
              <w:t xml:space="preserve"> </w:t>
            </w:r>
          </w:p>
          <w:p w14:paraId="75136BDD" w14:textId="77777777"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8"/>
                <w:szCs w:val="16"/>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szCs w:val="18"/>
                <w:lang w:eastAsia="en-US"/>
              </w:rPr>
              <w:t>[~,~,p] = svmpredict(</w:t>
            </w:r>
            <w:r w:rsidR="00F06DB3" w:rsidRPr="00C059D1">
              <w:rPr>
                <w:rFonts w:ascii="Courier New" w:eastAsiaTheme="minorHAnsi" w:hAnsi="Courier New" w:cs="Courier New"/>
                <w:sz w:val="18"/>
                <w:szCs w:val="18"/>
                <w:lang w:eastAsia="en-US"/>
              </w:rPr>
              <w:t>~</w:t>
            </w:r>
            <w:r w:rsidRPr="00C059D1">
              <w:rPr>
                <w:rFonts w:ascii="Courier New" w:eastAsiaTheme="minorHAnsi" w:hAnsi="Courier New" w:cs="Courier New"/>
                <w:sz w:val="18"/>
                <w:szCs w:val="18"/>
                <w:lang w:eastAsia="en-US"/>
              </w:rPr>
              <w:t>, HasilWavelet, ...</w:t>
            </w:r>
          </w:p>
          <w:p w14:paraId="0B0ECC8D"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eastAsiaTheme="minorHAnsi" w:hAnsi="Courier New" w:cs="Courier New"/>
                <w:sz w:val="18"/>
                <w:szCs w:val="18"/>
                <w:lang w:eastAsia="en-US"/>
              </w:rPr>
              <w:t xml:space="preserve">  model{k}, '-b 1 -q');</w:t>
            </w:r>
          </w:p>
          <w:p w14:paraId="51C9F618"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hAnsi="Courier New" w:cs="Courier New"/>
                <w:sz w:val="18"/>
                <w:szCs w:val="18"/>
              </w:rPr>
              <w:t xml:space="preserve">  </w:t>
            </w:r>
            <w:r w:rsidRPr="00C059D1">
              <w:rPr>
                <w:rFonts w:ascii="Courier New" w:eastAsiaTheme="minorHAnsi" w:hAnsi="Courier New" w:cs="Courier New"/>
                <w:color w:val="000000"/>
                <w:sz w:val="18"/>
                <w:szCs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E83504B" w:rsidR="008D2561" w:rsidRPr="001F3C76" w:rsidRDefault="008D2561" w:rsidP="008D2561">
      <w:pPr>
        <w:pStyle w:val="Caption"/>
        <w:rPr>
          <w:i/>
        </w:rPr>
      </w:pPr>
      <w:bookmarkStart w:id="255" w:name="_Ref452552130"/>
      <w:bookmarkStart w:id="256" w:name="_Toc453072054"/>
      <w:r w:rsidRPr="00F348AC">
        <w:t xml:space="preserve">Kode Sumber </w:t>
      </w:r>
      <w:r>
        <w:rPr>
          <w:lang w:val="en-US"/>
        </w:rPr>
        <w:t>4</w:t>
      </w:r>
      <w:r>
        <w:t>.</w:t>
      </w:r>
      <w:r>
        <w:fldChar w:fldCharType="begin"/>
      </w:r>
      <w:r>
        <w:instrText xml:space="preserve"> SEQ Kode_Sumber \* ARABIC \s 1 </w:instrText>
      </w:r>
      <w:r>
        <w:fldChar w:fldCharType="separate"/>
      </w:r>
      <w:r w:rsidR="00590976">
        <w:rPr>
          <w:noProof/>
        </w:rPr>
        <w:t>12</w:t>
      </w:r>
      <w:r>
        <w:rPr>
          <w:noProof/>
        </w:rPr>
        <w:fldChar w:fldCharType="end"/>
      </w:r>
      <w:bookmarkEnd w:id="255"/>
      <w:r w:rsidRPr="00F348AC">
        <w:rPr>
          <w:lang w:val="en-US"/>
        </w:rPr>
        <w:t xml:space="preserve"> Implementasi </w:t>
      </w:r>
      <w:r>
        <w:t>SVM</w:t>
      </w:r>
      <w:r w:rsidR="001B376D">
        <w:t xml:space="preserve"> Fitur Wavelet</w:t>
      </w:r>
      <w:bookmarkEnd w:id="256"/>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28060867" w14:textId="77777777" w:rsidR="00F06AD8" w:rsidRDefault="00F06AD8" w:rsidP="008D2561">
      <w:pPr>
        <w:ind w:firstLine="720"/>
      </w:pPr>
    </w:p>
    <w:p w14:paraId="0A7D251F" w14:textId="77777777" w:rsidR="00F06AD8" w:rsidRDefault="00F06AD8" w:rsidP="008D2561">
      <w:pPr>
        <w:ind w:firstLine="720"/>
      </w:pPr>
    </w:p>
    <w:p w14:paraId="7109EF65" w14:textId="43E47C90" w:rsidR="00F21952" w:rsidRDefault="00F21952" w:rsidP="00F21952">
      <w:pPr>
        <w:pStyle w:val="Heading3"/>
      </w:pPr>
      <w:bookmarkStart w:id="257" w:name="_Toc453233676"/>
      <w:r>
        <w:lastRenderedPageBreak/>
        <w:t>Implementasi Suport Vector Machin Fitur Log-Gabor</w:t>
      </w:r>
      <w:bookmarkEnd w:id="257"/>
    </w:p>
    <w:p w14:paraId="2531DA9F" w14:textId="5C50A92A" w:rsidR="00F21952" w:rsidRDefault="00101A17" w:rsidP="00F21952">
      <w:pPr>
        <w:ind w:firstLine="720"/>
      </w:pPr>
      <w:r>
        <w:rPr>
          <w:highlight w:val="yellow"/>
        </w:rPr>
        <w:fldChar w:fldCharType="begin"/>
      </w:r>
      <w:r>
        <w:instrText xml:space="preserve"> REF _Ref452552149 \h </w:instrText>
      </w:r>
      <w:r>
        <w:rPr>
          <w:highlight w:val="yellow"/>
        </w:rPr>
      </w:r>
      <w:r>
        <w:rPr>
          <w:highlight w:val="yellow"/>
        </w:rPr>
        <w:fldChar w:fldCharType="separate"/>
      </w:r>
      <w:r w:rsidR="00590976" w:rsidRPr="00F348AC">
        <w:t xml:space="preserve">Kode Sumber </w:t>
      </w:r>
      <w:r w:rsidR="00590976">
        <w:rPr>
          <w:lang w:val="en-US"/>
        </w:rPr>
        <w:t>4</w:t>
      </w:r>
      <w:r w:rsidR="00590976">
        <w:t>.</w:t>
      </w:r>
      <w:r w:rsidR="00590976">
        <w:rPr>
          <w:noProof/>
        </w:rPr>
        <w:t>13</w:t>
      </w:r>
      <w:r>
        <w:rPr>
          <w:highlight w:val="yellow"/>
        </w:rPr>
        <w:fldChar w:fldCharType="end"/>
      </w:r>
      <w:r>
        <w:t xml:space="preserve"> </w:t>
      </w:r>
      <w:r w:rsidR="00F21952">
        <w:t xml:space="preserve">merupakan implementasi klasifikasi </w:t>
      </w:r>
      <w:r w:rsidR="00A642DE">
        <w:rPr>
          <w:i/>
        </w:rPr>
        <w:t>Support V</w:t>
      </w:r>
      <w:r w:rsidR="00F21952" w:rsidRPr="00FF5501">
        <w:rPr>
          <w:i/>
        </w:rPr>
        <w:t xml:space="preserve">ector </w:t>
      </w:r>
      <w:r w:rsidR="00A642DE">
        <w:rPr>
          <w:i/>
        </w:rPr>
        <w:t>Machine</w:t>
      </w:r>
      <w:r w:rsidR="00F21952">
        <w:t xml:space="preserve">. Sebelum masuk kedalam proses klasifikasi, data citra </w:t>
      </w:r>
      <w:r w:rsidR="009B7D5F">
        <w:t>iris</w:t>
      </w:r>
      <w:r w:rsidR="00F21952">
        <w:t xml:space="preserve"> sudah dilakukan ekstraksi fitur dan dibagi menjadi data latih &amp; data uji menggunakan </w:t>
      </w:r>
      <w:r w:rsidR="00F06DB3" w:rsidRPr="00F06DB3">
        <w:rPr>
          <w:i/>
        </w:rPr>
        <w:t>log-Gabor filter</w:t>
      </w:r>
      <w:r w:rsidR="00F21952">
        <w:t xml:space="preserve"> dan disimpan dalam file </w:t>
      </w:r>
      <w:r w:rsidR="00F21952"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00F21952" w:rsidRPr="009C692B">
        <w:rPr>
          <w:rFonts w:ascii="Courier New" w:eastAsiaTheme="minorHAnsi" w:hAnsi="Courier New" w:cs="Courier New"/>
          <w:sz w:val="18"/>
          <w:lang w:eastAsia="en-US"/>
        </w:rPr>
        <w:t>.mat</w:t>
      </w:r>
      <w:r w:rsidR="00F21952">
        <w:t xml:space="preserve"> yang dapat dilihat pada baris 2. Sehingga dapat dengan mudah diakses isinya. Didalam file tersebut terdapat variabel </w:t>
      </w:r>
      <w:r w:rsidR="00F21952">
        <w:rPr>
          <w:rFonts w:ascii="Courier New" w:eastAsiaTheme="minorHAnsi" w:hAnsi="Courier New" w:cs="Courier New"/>
          <w:color w:val="000000"/>
          <w:sz w:val="18"/>
          <w:lang w:eastAsia="en-US"/>
        </w:rPr>
        <w:t>TrainingSet</w:t>
      </w:r>
      <w:r w:rsidR="00F21952">
        <w:t xml:space="preserve"> yang dapat dilihat pada baris 3 dan variabel </w:t>
      </w:r>
      <w:r w:rsidR="00F21952">
        <w:rPr>
          <w:rFonts w:ascii="Courier New" w:eastAsiaTheme="minorHAnsi" w:hAnsi="Courier New" w:cs="Courier New"/>
          <w:color w:val="000000"/>
          <w:sz w:val="18"/>
          <w:lang w:eastAsia="en-US"/>
        </w:rPr>
        <w:t>GroupTrain</w:t>
      </w:r>
      <w:r w:rsidR="00F21952">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32B62B45"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31145D">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xml:space="preserve">model{k} = svmtrain(double(trainLabel==k)  </w:t>
            </w:r>
          </w:p>
          <w:p w14:paraId="79A77120" w14:textId="77777777"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C059D1">
              <w:rPr>
                <w:rFonts w:ascii="Courier New" w:eastAsiaTheme="minorHAnsi" w:hAnsi="Courier New" w:cs="Courier New"/>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C059D1" w:rsidRDefault="00F06DB3" w:rsidP="00F06DB3">
            <w:pPr>
              <w:autoSpaceDE w:val="0"/>
              <w:autoSpaceDN w:val="0"/>
              <w:adjustRightInd w:val="0"/>
              <w:jc w:val="left"/>
              <w:rPr>
                <w:rFonts w:ascii="Courier New" w:eastAsiaTheme="minorHAnsi" w:hAnsi="Courier New" w:cs="Courier New"/>
                <w:sz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lang w:eastAsia="en-US"/>
              </w:rPr>
              <w:t xml:space="preserve">[~,~,p] = svmpredict(~, </w:t>
            </w:r>
            <w:r w:rsidR="001B376D" w:rsidRPr="00C059D1">
              <w:rPr>
                <w:rFonts w:ascii="Courier New" w:eastAsiaTheme="minorHAnsi" w:hAnsi="Courier New" w:cs="Courier New"/>
                <w:sz w:val="18"/>
                <w:lang w:eastAsia="en-US"/>
              </w:rPr>
              <w:t>templateTest</w:t>
            </w:r>
            <w:r w:rsidRPr="00C059D1">
              <w:rPr>
                <w:rFonts w:ascii="Courier New" w:eastAsiaTheme="minorHAnsi" w:hAnsi="Courier New" w:cs="Courier New"/>
                <w:sz w:val="18"/>
                <w:lang w:eastAsia="en-US"/>
              </w:rPr>
              <w:t>, ...</w:t>
            </w:r>
          </w:p>
          <w:p w14:paraId="01C9AA35" w14:textId="77777777" w:rsidR="00F06DB3" w:rsidRPr="00C059D1" w:rsidRDefault="00F06DB3" w:rsidP="00F06DB3">
            <w:pPr>
              <w:autoSpaceDE w:val="0"/>
              <w:autoSpaceDN w:val="0"/>
              <w:adjustRightInd w:val="0"/>
              <w:jc w:val="left"/>
              <w:rPr>
                <w:rFonts w:ascii="Courier New" w:eastAsiaTheme="minorHAnsi" w:hAnsi="Courier New" w:cs="Courier New"/>
                <w:sz w:val="22"/>
                <w:szCs w:val="24"/>
                <w:lang w:eastAsia="en-US"/>
              </w:rPr>
            </w:pPr>
            <w:r w:rsidRPr="00C059D1">
              <w:rPr>
                <w:rFonts w:ascii="Courier New" w:eastAsiaTheme="minorHAnsi" w:hAnsi="Courier New" w:cs="Courier New"/>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D2ACCBD" w:rsidR="00F21952" w:rsidRPr="001F3C76" w:rsidRDefault="00F21952" w:rsidP="00F21952">
      <w:pPr>
        <w:pStyle w:val="Caption"/>
        <w:rPr>
          <w:i/>
        </w:rPr>
      </w:pPr>
      <w:bookmarkStart w:id="258" w:name="_Ref452552149"/>
      <w:bookmarkStart w:id="259" w:name="_Toc453072055"/>
      <w:r w:rsidRPr="00F348AC">
        <w:t xml:space="preserve">Kode Sumber </w:t>
      </w:r>
      <w:r>
        <w:rPr>
          <w:lang w:val="en-US"/>
        </w:rPr>
        <w:t>4</w:t>
      </w:r>
      <w:r>
        <w:t>.</w:t>
      </w:r>
      <w:r>
        <w:fldChar w:fldCharType="begin"/>
      </w:r>
      <w:r>
        <w:instrText xml:space="preserve"> SEQ Kode_Sumber \* ARABIC \s 1 </w:instrText>
      </w:r>
      <w:r>
        <w:fldChar w:fldCharType="separate"/>
      </w:r>
      <w:r w:rsidR="00590976">
        <w:rPr>
          <w:noProof/>
        </w:rPr>
        <w:t>13</w:t>
      </w:r>
      <w:r>
        <w:rPr>
          <w:noProof/>
        </w:rPr>
        <w:fldChar w:fldCharType="end"/>
      </w:r>
      <w:bookmarkEnd w:id="258"/>
      <w:r w:rsidRPr="00F348AC">
        <w:rPr>
          <w:lang w:val="en-US"/>
        </w:rPr>
        <w:t xml:space="preserve"> Implementasi </w:t>
      </w:r>
      <w:r>
        <w:t>SVM</w:t>
      </w:r>
      <w:r w:rsidR="001B376D">
        <w:t xml:space="preserve"> Fitur Log-Gabor</w:t>
      </w:r>
      <w:bookmarkEnd w:id="259"/>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60" w:name="_Toc453233677"/>
      <w:r>
        <w:t>Implementasi Hamming Distance</w:t>
      </w:r>
      <w:r w:rsidR="00F21952">
        <w:t xml:space="preserve"> Fitur Log-Gabor</w:t>
      </w:r>
      <w:bookmarkEnd w:id="260"/>
    </w:p>
    <w:p w14:paraId="0403538D" w14:textId="631D1FDE" w:rsidR="008D2561" w:rsidRDefault="00101A17" w:rsidP="008D2561">
      <w:pPr>
        <w:ind w:firstLine="720"/>
      </w:pPr>
      <w:r>
        <w:rPr>
          <w:highlight w:val="yellow"/>
        </w:rPr>
        <w:fldChar w:fldCharType="begin"/>
      </w:r>
      <w:r>
        <w:instrText xml:space="preserve"> REF _Ref452552164 \h </w:instrText>
      </w:r>
      <w:r>
        <w:rPr>
          <w:highlight w:val="yellow"/>
        </w:rPr>
      </w:r>
      <w:r>
        <w:rPr>
          <w:highlight w:val="yellow"/>
        </w:rPr>
        <w:fldChar w:fldCharType="separate"/>
      </w:r>
      <w:r w:rsidR="00590976" w:rsidRPr="00F348AC">
        <w:t xml:space="preserve">Kode Sumber </w:t>
      </w:r>
      <w:r w:rsidR="00590976">
        <w:rPr>
          <w:lang w:val="en-US"/>
        </w:rPr>
        <w:t>4</w:t>
      </w:r>
      <w:r w:rsidR="00590976">
        <w:t>.</w:t>
      </w:r>
      <w:r w:rsidR="00590976">
        <w:rPr>
          <w:noProof/>
        </w:rPr>
        <w:t>14</w:t>
      </w:r>
      <w:r>
        <w:rPr>
          <w:highlight w:val="yellow"/>
        </w:rPr>
        <w:fldChar w:fldCharType="end"/>
      </w:r>
      <w:r>
        <w:t xml:space="preserve"> </w:t>
      </w:r>
      <w:r w:rsidR="008D2561">
        <w:t xml:space="preserve">merupakan implementasi klasifikasi </w:t>
      </w:r>
      <w:r w:rsidR="008D2561" w:rsidRPr="00737544">
        <w:rPr>
          <w:i/>
        </w:rPr>
        <w:t>Hamming distance</w:t>
      </w:r>
      <w:r w:rsidR="008D2561">
        <w:t xml:space="preserve">. Sebelum masuk kedalam proses perhitungan jarak, data citra </w:t>
      </w:r>
      <w:r w:rsidR="009B7D5F">
        <w:t>iris</w:t>
      </w:r>
      <w:r w:rsidR="008D2561">
        <w:t xml:space="preserve"> sudah dilakukan ekstraksi fitur menggunakan </w:t>
      </w:r>
      <w:r w:rsidR="008D2561" w:rsidRPr="009D25B4">
        <w:rPr>
          <w:i/>
        </w:rPr>
        <w:t>log-Gabor filter</w:t>
      </w:r>
      <w:r w:rsidR="008D2561">
        <w:t xml:space="preserve"> dan disimpan dalam file </w:t>
      </w:r>
      <w:r w:rsidR="008D2561"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sidR="008D2561">
        <w:rPr>
          <w:rFonts w:ascii="Courier New" w:eastAsiaTheme="minorHAnsi" w:hAnsi="Courier New" w:cs="Courier New"/>
          <w:sz w:val="18"/>
          <w:lang w:eastAsia="en-US"/>
        </w:rPr>
        <w:t>abor</w:t>
      </w:r>
      <w:r w:rsidR="008D2561" w:rsidRPr="009C692B">
        <w:rPr>
          <w:rFonts w:ascii="Courier New" w:eastAsiaTheme="minorHAnsi" w:hAnsi="Courier New" w:cs="Courier New"/>
          <w:sz w:val="18"/>
          <w:lang w:eastAsia="en-US"/>
        </w:rPr>
        <w:t>.mat</w:t>
      </w:r>
      <w:r w:rsidR="008D2561">
        <w:t xml:space="preserve"> yang dapat dilihat pada baris 2. Didalam file tersebut terdapat variabel </w:t>
      </w:r>
      <w:r w:rsidR="008D2561" w:rsidRPr="00171013">
        <w:rPr>
          <w:rFonts w:ascii="Courier New" w:eastAsiaTheme="minorHAnsi" w:hAnsi="Courier New" w:cs="Courier New"/>
          <w:color w:val="000000"/>
          <w:sz w:val="18"/>
          <w:lang w:eastAsia="en-US"/>
        </w:rPr>
        <w:t>Training</w:t>
      </w:r>
      <w:r w:rsidR="008D2561">
        <w:rPr>
          <w:rFonts w:ascii="Courier New" w:eastAsiaTheme="minorHAnsi" w:hAnsi="Courier New" w:cs="Courier New"/>
          <w:color w:val="000000"/>
          <w:sz w:val="18"/>
          <w:lang w:eastAsia="en-US"/>
        </w:rPr>
        <w:t>Set</w:t>
      </w:r>
      <w:r w:rsidR="008D2561">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101A1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3BA3F986" w:rsidR="008D2561" w:rsidRPr="00C059D1" w:rsidRDefault="008D2561" w:rsidP="00CA135A">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61" w:name="_Ref452552164"/>
      <w:bookmarkStart w:id="262" w:name="_Toc453072056"/>
      <w:r w:rsidRPr="00F348AC">
        <w:t xml:space="preserve">Kode Sumber </w:t>
      </w:r>
      <w:r>
        <w:rPr>
          <w:lang w:val="en-US"/>
        </w:rPr>
        <w:t>4</w:t>
      </w:r>
      <w:r>
        <w:t>.</w:t>
      </w:r>
      <w:r>
        <w:fldChar w:fldCharType="begin"/>
      </w:r>
      <w:r>
        <w:instrText xml:space="preserve"> SEQ Kode_Sumber \* ARABIC \s 1 </w:instrText>
      </w:r>
      <w:r>
        <w:fldChar w:fldCharType="separate"/>
      </w:r>
      <w:r w:rsidR="00590976">
        <w:rPr>
          <w:noProof/>
        </w:rPr>
        <w:t>14</w:t>
      </w:r>
      <w:r>
        <w:rPr>
          <w:noProof/>
        </w:rPr>
        <w:fldChar w:fldCharType="end"/>
      </w:r>
      <w:bookmarkEnd w:id="261"/>
      <w:r w:rsidRPr="00F348AC">
        <w:rPr>
          <w:lang w:val="en-US"/>
        </w:rPr>
        <w:t xml:space="preserve"> Implementasi </w:t>
      </w:r>
      <w:r>
        <w:t>Hamming Distance</w:t>
      </w:r>
      <w:r w:rsidR="001B376D">
        <w:t xml:space="preserve"> Fitur Log-Gabor</w:t>
      </w:r>
      <w:bookmarkEnd w:id="262"/>
    </w:p>
    <w:p w14:paraId="3290B9E4" w14:textId="44969341" w:rsidR="001B376D" w:rsidRDefault="001B376D" w:rsidP="001B376D">
      <w:pPr>
        <w:pStyle w:val="Heading3"/>
        <w:rPr>
          <w:lang w:val="en-US"/>
        </w:rPr>
      </w:pPr>
      <w:bookmarkStart w:id="263" w:name="_Toc453233678"/>
      <w:r>
        <w:t xml:space="preserve">Implementasi Hamming Distance Fitur </w:t>
      </w:r>
      <w:r w:rsidR="00043947">
        <w:t>Wavelet</w:t>
      </w:r>
      <w:bookmarkEnd w:id="263"/>
    </w:p>
    <w:p w14:paraId="75383099" w14:textId="4016098B"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w:t>
      </w:r>
      <w:r w:rsidR="00101A17">
        <w:t xml:space="preserve"> </w:t>
      </w:r>
      <w:r w:rsidR="00101A17">
        <w:fldChar w:fldCharType="begin"/>
      </w:r>
      <w:r w:rsidR="00101A17">
        <w:instrText xml:space="preserve"> REF _Ref452552223 \h </w:instrText>
      </w:r>
      <w:r w:rsidR="00101A17">
        <w:fldChar w:fldCharType="separate"/>
      </w:r>
      <w:r w:rsidR="00590976" w:rsidRPr="00F348AC">
        <w:t xml:space="preserve">Kode Sumber </w:t>
      </w:r>
      <w:r w:rsidR="00590976">
        <w:rPr>
          <w:lang w:val="en-US"/>
        </w:rPr>
        <w:t>4</w:t>
      </w:r>
      <w:r w:rsidR="00590976">
        <w:t>.</w:t>
      </w:r>
      <w:r w:rsidR="00590976">
        <w:rPr>
          <w:noProof/>
        </w:rPr>
        <w:t>15</w:t>
      </w:r>
      <w:r w:rsidR="00101A17">
        <w:fldChar w:fldCharType="end"/>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5B6327C2" w14:textId="77777777" w:rsidR="0053596B" w:rsidRDefault="0053596B" w:rsidP="006570FD">
            <w:pPr>
              <w:rPr>
                <w:rFonts w:ascii="Courier New" w:hAnsi="Courier New" w:cs="Courier New"/>
                <w:sz w:val="18"/>
                <w:szCs w:val="18"/>
              </w:rPr>
            </w:pPr>
            <w:r>
              <w:rPr>
                <w:rFonts w:ascii="Courier New" w:hAnsi="Courier New" w:cs="Courier New"/>
                <w:sz w:val="18"/>
                <w:szCs w:val="18"/>
              </w:rPr>
              <w:t>13.</w:t>
            </w:r>
          </w:p>
          <w:p w14:paraId="1309C3BC" w14:textId="05F91BE4" w:rsidR="00C059D1" w:rsidRPr="004944FA" w:rsidRDefault="00C059D1" w:rsidP="006570FD">
            <w:pPr>
              <w:rPr>
                <w:rFonts w:ascii="Courier New" w:hAnsi="Courier New" w:cs="Courier New"/>
                <w:sz w:val="18"/>
                <w:szCs w:val="18"/>
              </w:rPr>
            </w:pPr>
            <w:r>
              <w:rPr>
                <w:rFonts w:ascii="Courier New" w:hAnsi="Courier New" w:cs="Courier New"/>
                <w:sz w:val="18"/>
                <w:szCs w:val="18"/>
              </w:rPr>
              <w:t>14.</w:t>
            </w:r>
          </w:p>
        </w:tc>
        <w:tc>
          <w:tcPr>
            <w:tcW w:w="5005" w:type="dxa"/>
          </w:tcPr>
          <w:p w14:paraId="78A6C142" w14:textId="08414A88"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normalisasi </w:t>
            </w:r>
            <w:r w:rsidR="00C60B65">
              <w:rPr>
                <w:rFonts w:ascii="Courier New" w:eastAsiaTheme="minorHAnsi" w:hAnsi="Courier New" w:cs="Courier New"/>
                <w:color w:val="228B22"/>
                <w:sz w:val="18"/>
                <w:lang w:eastAsia="en-US"/>
              </w:rPr>
              <w:t xml:space="preserve">data </w:t>
            </w:r>
            <w:r>
              <w:rPr>
                <w:rFonts w:ascii="Courier New" w:eastAsiaTheme="minorHAnsi" w:hAnsi="Courier New" w:cs="Courier New"/>
                <w:color w:val="228B22"/>
                <w:sz w:val="18"/>
                <w:lang w:eastAsia="en-US"/>
              </w:rPr>
              <w:t>wavelet</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46CE1FDC" w:rsidR="00722756" w:rsidRPr="00C059D1"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AllCitr</w:t>
            </w:r>
            <w:r w:rsidR="00C059D1">
              <w:rPr>
                <w:rFonts w:ascii="Courier New" w:eastAsiaTheme="minorHAnsi" w:hAnsi="Courier New" w:cs="Courier New"/>
                <w:sz w:val="18"/>
                <w:lang w:eastAsia="en-US"/>
              </w:rPr>
              <w:t>a(:,i) - min(AllCitra (:,i)))</w:t>
            </w:r>
            <w:r w:rsidRPr="00C059D1">
              <w:rPr>
                <w:rFonts w:ascii="Courier New" w:eastAsiaTheme="minorHAnsi" w:hAnsi="Courier New" w:cs="Courier New"/>
                <w:sz w:val="18"/>
                <w:lang w:eastAsia="en-US"/>
              </w:rPr>
              <w:t xml:space="preserve">./   </w:t>
            </w:r>
          </w:p>
          <w:p w14:paraId="1397BEE8" w14:textId="1A416F9A" w:rsidR="00722756" w:rsidRPr="00C059D1"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 xml:space="preserve">    </w:t>
            </w:r>
            <w:r w:rsidR="00C059D1">
              <w:rPr>
                <w:rFonts w:ascii="Courier New" w:eastAsiaTheme="minorHAnsi" w:hAnsi="Courier New" w:cs="Courier New"/>
                <w:sz w:val="18"/>
                <w:lang w:eastAsia="en-US"/>
              </w:rPr>
              <w:t>( max(AllCitra(:,i)-</w:t>
            </w:r>
            <w:r w:rsidRPr="00C059D1">
              <w:rPr>
                <w:rFonts w:ascii="Courier New" w:eastAsiaTheme="minorHAnsi" w:hAnsi="Courier New" w:cs="Courier New"/>
                <w:sz w:val="18"/>
                <w:lang w:eastAsia="en-US"/>
              </w:rPr>
              <w:t>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7A577CC" w:rsidR="00722756" w:rsidRPr="001F3C76" w:rsidRDefault="00722756" w:rsidP="00722756">
      <w:pPr>
        <w:pStyle w:val="Caption"/>
        <w:rPr>
          <w:i/>
        </w:rPr>
      </w:pPr>
      <w:bookmarkStart w:id="264" w:name="_Ref452552223"/>
      <w:bookmarkStart w:id="265" w:name="_Toc453072057"/>
      <w:r w:rsidRPr="00F348AC">
        <w:t xml:space="preserve">Kode Sumber </w:t>
      </w:r>
      <w:r>
        <w:rPr>
          <w:lang w:val="en-US"/>
        </w:rPr>
        <w:t>4</w:t>
      </w:r>
      <w:r>
        <w:t>.</w:t>
      </w:r>
      <w:r>
        <w:fldChar w:fldCharType="begin"/>
      </w:r>
      <w:r>
        <w:instrText xml:space="preserve"> SEQ Kode_Sumber \* ARABIC \s 1 </w:instrText>
      </w:r>
      <w:r>
        <w:fldChar w:fldCharType="separate"/>
      </w:r>
      <w:r w:rsidR="00590976">
        <w:rPr>
          <w:noProof/>
        </w:rPr>
        <w:t>15</w:t>
      </w:r>
      <w:r>
        <w:rPr>
          <w:noProof/>
        </w:rPr>
        <w:fldChar w:fldCharType="end"/>
      </w:r>
      <w:bookmarkEnd w:id="264"/>
      <w:r w:rsidRPr="00F348AC">
        <w:rPr>
          <w:lang w:val="en-US"/>
        </w:rPr>
        <w:t xml:space="preserve"> Implementasi </w:t>
      </w:r>
      <w:r w:rsidR="00101A17">
        <w:t>Proses N</w:t>
      </w:r>
      <w:r w:rsidR="0053596B">
        <w:t xml:space="preserve">ormalisasi </w:t>
      </w:r>
      <w:r w:rsidR="00101A17">
        <w:t>D</w:t>
      </w:r>
      <w:r w:rsidR="0053596B">
        <w:t>ata</w:t>
      </w:r>
      <w:bookmarkEnd w:id="265"/>
    </w:p>
    <w:p w14:paraId="07AD5672" w14:textId="2B12EAD4" w:rsidR="001B376D" w:rsidRDefault="00722756" w:rsidP="0053596B">
      <w:pPr>
        <w:ind w:firstLine="709"/>
      </w:pPr>
      <w:r>
        <w:t xml:space="preserve">Proses normalisasi tersebut dilakukan dengan tujuan untuk mengubah nilai pada seluruh elemen matrik hasil dekomposisi </w:t>
      </w:r>
      <w:r w:rsidRPr="004F3DDF">
        <w:rPr>
          <w:i/>
        </w:rPr>
        <w:t>wavelet</w:t>
      </w:r>
      <w:r>
        <w:t xml:space="preserve">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3EAF0757" w:rsidR="0053596B" w:rsidRDefault="0053596B" w:rsidP="00722756">
      <w:r>
        <w:tab/>
        <w:t>Setelah dibagi dan ditentukan data uji dan data testing, kemudian melakukan pencarian jarak dengan menggunakan Hamming distance seperti yang ditunjukan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590976" w:rsidRPr="00F348AC">
        <w:t xml:space="preserve">Kode Sumber </w:t>
      </w:r>
      <w:r w:rsidR="00590976">
        <w:rPr>
          <w:lang w:val="en-US"/>
        </w:rPr>
        <w:t>4</w:t>
      </w:r>
      <w:r w:rsidR="00590976">
        <w:t>.</w:t>
      </w:r>
      <w:r w:rsidR="00590976">
        <w:rPr>
          <w:noProof/>
        </w:rPr>
        <w:t>16</w:t>
      </w:r>
      <w:r w:rsidR="00101A17">
        <w:rPr>
          <w:highlight w:val="yellow"/>
        </w:rPr>
        <w:fldChar w:fldCharType="end"/>
      </w:r>
      <w:r>
        <w:t>.</w:t>
      </w:r>
    </w:p>
    <w:p w14:paraId="1FC84970" w14:textId="0BF26794" w:rsidR="00003E77" w:rsidRPr="00003E77" w:rsidRDefault="00003E77" w:rsidP="00003E77">
      <w:pPr>
        <w:ind w:firstLine="709"/>
      </w:pPr>
      <w:r>
        <w:t>Masukan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590976" w:rsidRPr="00F348AC">
        <w:t xml:space="preserve">Kode Sumber </w:t>
      </w:r>
      <w:r w:rsidR="00590976">
        <w:rPr>
          <w:lang w:val="en-US"/>
        </w:rPr>
        <w:t>4</w:t>
      </w:r>
      <w:r w:rsidR="00590976">
        <w:t>.</w:t>
      </w:r>
      <w:r w:rsidR="00590976">
        <w:rPr>
          <w:noProof/>
        </w:rPr>
        <w:t>16</w:t>
      </w:r>
      <w:r w:rsidR="00101A17">
        <w:rPr>
          <w:highlight w:val="yellow"/>
        </w:rPr>
        <w:fldChar w:fldCharType="end"/>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t>
      </w:r>
      <w:r w:rsidRPr="004F3DDF">
        <w:rPr>
          <w:i/>
        </w:rPr>
        <w:t>wavelet Haar</w:t>
      </w:r>
      <w:r>
        <w:t xml:space="preserve">.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8054055" w:rsidR="001B376D" w:rsidRPr="00C059D1" w:rsidRDefault="001B376D" w:rsidP="00043947">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66" w:name="_Ref452552250"/>
      <w:bookmarkStart w:id="267" w:name="_Toc453072058"/>
      <w:r w:rsidRPr="00F348AC">
        <w:t xml:space="preserve">Kode Sumber </w:t>
      </w:r>
      <w:r>
        <w:rPr>
          <w:lang w:val="en-US"/>
        </w:rPr>
        <w:t>4</w:t>
      </w:r>
      <w:r>
        <w:t>.</w:t>
      </w:r>
      <w:r>
        <w:fldChar w:fldCharType="begin"/>
      </w:r>
      <w:r>
        <w:instrText xml:space="preserve"> SEQ Kode_Sumber \* ARABIC \s 1 </w:instrText>
      </w:r>
      <w:r>
        <w:fldChar w:fldCharType="separate"/>
      </w:r>
      <w:r w:rsidR="00590976">
        <w:rPr>
          <w:noProof/>
        </w:rPr>
        <w:t>16</w:t>
      </w:r>
      <w:r>
        <w:rPr>
          <w:noProof/>
        </w:rPr>
        <w:fldChar w:fldCharType="end"/>
      </w:r>
      <w:bookmarkEnd w:id="266"/>
      <w:r w:rsidRPr="00F348AC">
        <w:rPr>
          <w:lang w:val="en-US"/>
        </w:rPr>
        <w:t xml:space="preserve"> Implementasi </w:t>
      </w:r>
      <w:r>
        <w:t>Hamming Distance Fitur Wavelet</w:t>
      </w:r>
      <w:bookmarkEnd w:id="267"/>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68" w:name="_Toc453233679"/>
      <w:r w:rsidRPr="00F348AC">
        <w:rPr>
          <w:lang w:val="en-US"/>
        </w:rPr>
        <w:t xml:space="preserve">Implementasi </w:t>
      </w:r>
      <w:r>
        <w:t>Antarmuka</w:t>
      </w:r>
      <w:bookmarkEnd w:id="268"/>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590976" w:rsidRPr="00F348AC">
        <w:t xml:space="preserve">Gambar </w:t>
      </w:r>
      <w:r w:rsidR="00590976">
        <w:rPr>
          <w:lang w:val="en-US"/>
        </w:rPr>
        <w:t>4</w:t>
      </w:r>
      <w:r w:rsidR="00590976">
        <w:t>.</w:t>
      </w:r>
      <w:r w:rsidR="00590976">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44E6E666">
            <wp:extent cx="3108543" cy="212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139080" cy="2143567"/>
                    </a:xfrm>
                    <a:prstGeom prst="rect">
                      <a:avLst/>
                    </a:prstGeom>
                  </pic:spPr>
                </pic:pic>
              </a:graphicData>
            </a:graphic>
          </wp:inline>
        </w:drawing>
      </w:r>
    </w:p>
    <w:p w14:paraId="401EDC08" w14:textId="0F5E9BB9" w:rsidR="003C60C6" w:rsidRDefault="003C60C6" w:rsidP="003C60C6">
      <w:pPr>
        <w:pStyle w:val="Caption"/>
      </w:pPr>
      <w:bookmarkStart w:id="269" w:name="_Ref451794088"/>
      <w:bookmarkStart w:id="270" w:name="_Toc453763561"/>
      <w:r w:rsidRPr="00F348AC">
        <w:t xml:space="preserve">Gambar </w:t>
      </w:r>
      <w:r>
        <w:rPr>
          <w:lang w:val="en-US"/>
        </w:rPr>
        <w:t>4</w:t>
      </w:r>
      <w:r>
        <w:t>.</w:t>
      </w:r>
      <w:r>
        <w:fldChar w:fldCharType="begin"/>
      </w:r>
      <w:r>
        <w:instrText xml:space="preserve"> SEQ Gambar \* ARABIC \s 1 </w:instrText>
      </w:r>
      <w:r>
        <w:fldChar w:fldCharType="separate"/>
      </w:r>
      <w:r w:rsidR="00590976">
        <w:rPr>
          <w:noProof/>
        </w:rPr>
        <w:t>1</w:t>
      </w:r>
      <w:r>
        <w:rPr>
          <w:noProof/>
        </w:rPr>
        <w:fldChar w:fldCharType="end"/>
      </w:r>
      <w:bookmarkEnd w:id="269"/>
      <w:r w:rsidRPr="00F348AC">
        <w:rPr>
          <w:lang w:val="en-US"/>
        </w:rPr>
        <w:t xml:space="preserve"> </w:t>
      </w:r>
      <w:r>
        <w:t>Implementasi Antarmuka</w:t>
      </w:r>
      <w:bookmarkEnd w:id="270"/>
    </w:p>
    <w:p w14:paraId="770860D4" w14:textId="77777777" w:rsidR="00322F4F" w:rsidRPr="00322F4F" w:rsidRDefault="00322F4F" w:rsidP="00322F4F"/>
    <w:p w14:paraId="7AEBF49F" w14:textId="0C692D3C" w:rsidR="003C60C6" w:rsidRDefault="003C60C6" w:rsidP="003C60C6">
      <w:r>
        <w:lastRenderedPageBreak/>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00A642DE">
        <w:rPr>
          <w:i/>
        </w:rPr>
        <w:t>Support V</w:t>
      </w:r>
      <w:r w:rsidRPr="00001E34">
        <w:rPr>
          <w:i/>
        </w:rPr>
        <w:t xml:space="preserve">ector </w:t>
      </w:r>
      <w:r w:rsidR="00A642DE">
        <w:rPr>
          <w:i/>
        </w:rPr>
        <w:t>M</w:t>
      </w:r>
      <w:r w:rsidRPr="00001E34">
        <w:rPr>
          <w:i/>
        </w:rPr>
        <w:t>achine</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71" w:name="_Toc378184525"/>
      <w:r w:rsidRPr="00962831">
        <w:br w:type="page"/>
      </w:r>
    </w:p>
    <w:bookmarkEnd w:id="271"/>
    <w:p w14:paraId="276DB16D" w14:textId="77777777" w:rsidR="00B92C5C" w:rsidRPr="00962831" w:rsidRDefault="00B92C5C" w:rsidP="00BB693C">
      <w:pPr>
        <w:pStyle w:val="Heading1"/>
      </w:pPr>
      <w:r w:rsidRPr="00962831">
        <w:lastRenderedPageBreak/>
        <w:br/>
      </w:r>
      <w:bookmarkStart w:id="272" w:name="_Toc453233680"/>
      <w:r w:rsidR="00F14D74" w:rsidRPr="00962831">
        <w:t xml:space="preserve">UJI COBA </w:t>
      </w:r>
      <w:r w:rsidR="000B71F2" w:rsidRPr="00962831">
        <w:t>DAN</w:t>
      </w:r>
      <w:r w:rsidR="00F14D74" w:rsidRPr="00962831">
        <w:t xml:space="preserve"> EVALUASI</w:t>
      </w:r>
      <w:bookmarkEnd w:id="272"/>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73" w:name="_Toc379144543"/>
      <w:bookmarkStart w:id="274" w:name="_Toc407442703"/>
      <w:bookmarkStart w:id="275" w:name="_Toc408211602"/>
      <w:bookmarkStart w:id="276" w:name="_Toc408211667"/>
      <w:bookmarkStart w:id="277" w:name="_Toc408211732"/>
      <w:bookmarkStart w:id="278" w:name="_Toc408304543"/>
      <w:bookmarkStart w:id="279" w:name="_Toc409207811"/>
      <w:bookmarkStart w:id="280" w:name="_Toc409550568"/>
      <w:bookmarkStart w:id="281" w:name="_Toc409550642"/>
      <w:bookmarkStart w:id="282" w:name="_Toc416700016"/>
      <w:bookmarkStart w:id="283" w:name="_Toc417385715"/>
      <w:bookmarkStart w:id="284" w:name="_Toc417388430"/>
      <w:bookmarkStart w:id="285" w:name="_Toc417388472"/>
      <w:bookmarkStart w:id="286" w:name="_Toc417388516"/>
      <w:bookmarkStart w:id="287" w:name="_Toc417388560"/>
      <w:bookmarkStart w:id="288" w:name="_Toc417388603"/>
      <w:bookmarkStart w:id="289" w:name="_Toc417388694"/>
      <w:bookmarkStart w:id="290" w:name="_Toc417388741"/>
      <w:bookmarkStart w:id="291" w:name="_Toc417388785"/>
      <w:bookmarkStart w:id="292" w:name="_Toc417388835"/>
      <w:bookmarkStart w:id="293" w:name="_Toc417388879"/>
      <w:bookmarkStart w:id="294" w:name="_Toc420877527"/>
      <w:bookmarkStart w:id="295" w:name="_Toc420877571"/>
      <w:bookmarkStart w:id="296" w:name="_Toc420877614"/>
      <w:bookmarkStart w:id="297" w:name="_Toc420877659"/>
      <w:bookmarkStart w:id="298" w:name="_Toc420877702"/>
      <w:bookmarkStart w:id="299" w:name="_Toc420877940"/>
      <w:bookmarkStart w:id="300" w:name="_Toc420877983"/>
      <w:bookmarkStart w:id="301" w:name="_Toc420878813"/>
      <w:bookmarkStart w:id="302" w:name="_Toc420886643"/>
      <w:bookmarkStart w:id="303" w:name="_Toc420893600"/>
      <w:bookmarkStart w:id="304" w:name="_Toc420918020"/>
      <w:bookmarkStart w:id="305" w:name="_Toc420928097"/>
      <w:bookmarkStart w:id="306" w:name="_Toc421009011"/>
      <w:bookmarkStart w:id="307" w:name="_Toc421020290"/>
      <w:bookmarkStart w:id="308" w:name="_Toc421053073"/>
      <w:bookmarkStart w:id="309" w:name="_Toc421054252"/>
      <w:bookmarkStart w:id="310" w:name="_Toc421090981"/>
      <w:bookmarkStart w:id="311" w:name="_Toc421093378"/>
      <w:bookmarkStart w:id="312" w:name="_Toc421094382"/>
      <w:bookmarkStart w:id="313" w:name="_Toc421123097"/>
      <w:bookmarkStart w:id="314" w:name="_Toc421123365"/>
      <w:bookmarkStart w:id="315" w:name="_Toc422156643"/>
      <w:bookmarkStart w:id="316" w:name="_Toc422157040"/>
      <w:bookmarkStart w:id="317" w:name="_Toc422157787"/>
      <w:bookmarkStart w:id="318" w:name="_Toc422157844"/>
      <w:bookmarkStart w:id="319" w:name="_Toc422157901"/>
      <w:bookmarkStart w:id="320" w:name="_Toc422160645"/>
      <w:bookmarkStart w:id="321" w:name="_Toc453233681"/>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r w:rsidRPr="00962831">
        <w:t>Lingkungan Uji Coba</w:t>
      </w:r>
      <w:bookmarkEnd w:id="321"/>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590976" w:rsidRPr="00F348AC">
        <w:t xml:space="preserve">Tabel </w:t>
      </w:r>
      <w:r w:rsidR="00590976">
        <w:t>5.</w:t>
      </w:r>
      <w:r w:rsidR="00590976">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22" w:name="_Ref451854458"/>
      <w:bookmarkStart w:id="323" w:name="_Toc453763778"/>
      <w:r w:rsidRPr="00F348AC">
        <w:t xml:space="preserve">Tabel </w:t>
      </w:r>
      <w:r>
        <w:t>5.</w:t>
      </w:r>
      <w:r>
        <w:fldChar w:fldCharType="begin"/>
      </w:r>
      <w:r>
        <w:instrText xml:space="preserve"> SEQ Tabel \* ARABIC \s 1 </w:instrText>
      </w:r>
      <w:r>
        <w:fldChar w:fldCharType="separate"/>
      </w:r>
      <w:r w:rsidR="00590976">
        <w:rPr>
          <w:noProof/>
        </w:rPr>
        <w:t>1</w:t>
      </w:r>
      <w:r>
        <w:rPr>
          <w:noProof/>
        </w:rPr>
        <w:fldChar w:fldCharType="end"/>
      </w:r>
      <w:bookmarkEnd w:id="322"/>
      <w:r w:rsidRPr="00F348AC">
        <w:rPr>
          <w:lang w:val="en-US"/>
        </w:rPr>
        <w:t xml:space="preserve"> Lingkungan </w:t>
      </w:r>
      <w:r>
        <w:t>Uji Coba</w:t>
      </w:r>
      <w:r w:rsidRPr="00F348AC">
        <w:rPr>
          <w:lang w:val="en-US"/>
        </w:rPr>
        <w:t xml:space="preserve"> Perangkat Lunak</w:t>
      </w:r>
      <w:bookmarkEnd w:id="323"/>
    </w:p>
    <w:tbl>
      <w:tblPr>
        <w:tblStyle w:val="TableGrid"/>
        <w:tblW w:w="5506" w:type="dxa"/>
        <w:jc w:val="center"/>
        <w:tblLook w:val="04A0" w:firstRow="1" w:lastRow="0" w:firstColumn="1" w:lastColumn="0" w:noHBand="0" w:noVBand="1"/>
      </w:tblPr>
      <w:tblGrid>
        <w:gridCol w:w="1387"/>
        <w:gridCol w:w="4119"/>
      </w:tblGrid>
      <w:tr w:rsidR="006174BE" w:rsidRPr="00F348AC" w14:paraId="2B08F90D" w14:textId="77777777" w:rsidTr="00674428">
        <w:trPr>
          <w:trHeight w:val="238"/>
          <w:jc w:val="center"/>
        </w:trPr>
        <w:tc>
          <w:tcPr>
            <w:tcW w:w="1387" w:type="dxa"/>
            <w:shd w:val="clear" w:color="auto" w:fill="D9D9D9" w:themeFill="background1" w:themeFillShade="D9"/>
          </w:tcPr>
          <w:p w14:paraId="4D212C14" w14:textId="77777777" w:rsidR="006174BE" w:rsidRPr="00F348AC" w:rsidRDefault="006174BE" w:rsidP="006174BE">
            <w:pPr>
              <w:tabs>
                <w:tab w:val="left" w:pos="90"/>
              </w:tabs>
              <w:rPr>
                <w:noProof/>
              </w:rPr>
            </w:pPr>
            <w:r w:rsidRPr="00300E50">
              <w:rPr>
                <w:noProof/>
                <w:sz w:val="22"/>
              </w:rPr>
              <w:t>Perangkat</w:t>
            </w:r>
          </w:p>
        </w:tc>
        <w:tc>
          <w:tcPr>
            <w:tcW w:w="4119" w:type="dxa"/>
            <w:shd w:val="clear" w:color="auto" w:fill="D9D9D9" w:themeFill="background1" w:themeFillShade="D9"/>
          </w:tcPr>
          <w:p w14:paraId="0CA4D841" w14:textId="77777777" w:rsidR="006174BE" w:rsidRPr="00F348AC" w:rsidRDefault="006174BE" w:rsidP="006174BE">
            <w:pPr>
              <w:tabs>
                <w:tab w:val="left" w:pos="90"/>
              </w:tabs>
              <w:rPr>
                <w:noProof/>
              </w:rPr>
            </w:pPr>
            <w:r w:rsidRPr="00300E50">
              <w:rPr>
                <w:noProof/>
                <w:sz w:val="22"/>
              </w:rPr>
              <w:t>Spesifikasi</w:t>
            </w:r>
          </w:p>
        </w:tc>
      </w:tr>
      <w:tr w:rsidR="006174BE" w:rsidRPr="00F348AC" w14:paraId="32960D13" w14:textId="77777777" w:rsidTr="00674428">
        <w:trPr>
          <w:trHeight w:val="748"/>
          <w:jc w:val="center"/>
        </w:trPr>
        <w:tc>
          <w:tcPr>
            <w:tcW w:w="1387" w:type="dxa"/>
            <w:shd w:val="clear" w:color="auto" w:fill="D9D9D9" w:themeFill="background1" w:themeFillShade="D9"/>
          </w:tcPr>
          <w:p w14:paraId="12472D7C" w14:textId="77777777" w:rsidR="006174BE" w:rsidRPr="00F348AC" w:rsidRDefault="006174BE" w:rsidP="006174BE">
            <w:pPr>
              <w:tabs>
                <w:tab w:val="left" w:pos="90"/>
              </w:tabs>
              <w:rPr>
                <w:noProof/>
              </w:rPr>
            </w:pPr>
            <w:r w:rsidRPr="00300E50">
              <w:rPr>
                <w:noProof/>
                <w:sz w:val="22"/>
              </w:rPr>
              <w:t>Perangkat keras</w:t>
            </w:r>
          </w:p>
        </w:tc>
        <w:tc>
          <w:tcPr>
            <w:tcW w:w="4119" w:type="dxa"/>
          </w:tcPr>
          <w:p w14:paraId="4FA8A5A5" w14:textId="77777777" w:rsidR="006174BE" w:rsidRPr="00300E50" w:rsidRDefault="006174BE" w:rsidP="006174BE">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3E77C3E" w14:textId="77777777" w:rsidR="006174BE" w:rsidRPr="00F348AC" w:rsidRDefault="006174BE" w:rsidP="006174BE">
            <w:pPr>
              <w:tabs>
                <w:tab w:val="left" w:pos="90"/>
              </w:tabs>
              <w:ind w:left="459" w:hanging="459"/>
              <w:rPr>
                <w:noProof/>
              </w:rPr>
            </w:pPr>
            <w:r w:rsidRPr="00300E50">
              <w:rPr>
                <w:noProof/>
                <w:sz w:val="22"/>
              </w:rPr>
              <w:t>Memori: 4.00 GB</w:t>
            </w:r>
          </w:p>
        </w:tc>
      </w:tr>
      <w:tr w:rsidR="006174BE" w:rsidRPr="00F348AC" w14:paraId="5B333278" w14:textId="77777777" w:rsidTr="00674428">
        <w:trPr>
          <w:trHeight w:val="1498"/>
          <w:jc w:val="center"/>
        </w:trPr>
        <w:tc>
          <w:tcPr>
            <w:tcW w:w="1387" w:type="dxa"/>
            <w:shd w:val="clear" w:color="auto" w:fill="D9D9D9" w:themeFill="background1" w:themeFillShade="D9"/>
          </w:tcPr>
          <w:p w14:paraId="41804E5F" w14:textId="77777777" w:rsidR="006174BE" w:rsidRPr="00F348AC" w:rsidRDefault="006174BE" w:rsidP="006174BE">
            <w:pPr>
              <w:tabs>
                <w:tab w:val="left" w:pos="90"/>
              </w:tabs>
              <w:rPr>
                <w:noProof/>
              </w:rPr>
            </w:pPr>
            <w:r w:rsidRPr="00300E50">
              <w:rPr>
                <w:noProof/>
                <w:sz w:val="22"/>
              </w:rPr>
              <w:t>Perangkat lunak</w:t>
            </w:r>
          </w:p>
        </w:tc>
        <w:tc>
          <w:tcPr>
            <w:tcW w:w="4119" w:type="dxa"/>
          </w:tcPr>
          <w:p w14:paraId="724B5C63" w14:textId="77777777" w:rsidR="006174BE" w:rsidRPr="00300E50" w:rsidRDefault="006174BE" w:rsidP="006174BE">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502445EA" w14:textId="77777777" w:rsidR="006174BE" w:rsidRPr="00300E50" w:rsidRDefault="006174BE" w:rsidP="006174BE">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A9AF6E7" w14:textId="77777777" w:rsidR="006174BE" w:rsidRPr="00300E50" w:rsidRDefault="006174BE" w:rsidP="006174BE">
            <w:pPr>
              <w:tabs>
                <w:tab w:val="left" w:pos="90"/>
              </w:tabs>
              <w:ind w:left="459" w:hanging="459"/>
              <w:jc w:val="left"/>
              <w:rPr>
                <w:noProof/>
                <w:sz w:val="22"/>
              </w:rPr>
            </w:pPr>
            <w:r w:rsidRPr="00300E50">
              <w:rPr>
                <w:noProof/>
                <w:sz w:val="22"/>
              </w:rPr>
              <w:t xml:space="preserve">Perangkat Pembantu: </w:t>
            </w:r>
          </w:p>
          <w:p w14:paraId="45FECE0A" w14:textId="77777777" w:rsidR="006174BE" w:rsidRPr="00EE74A8" w:rsidRDefault="006174BE" w:rsidP="006174BE">
            <w:pPr>
              <w:tabs>
                <w:tab w:val="left" w:pos="90"/>
              </w:tabs>
              <w:ind w:left="459" w:hanging="459"/>
              <w:rPr>
                <w:noProof/>
              </w:rPr>
            </w:pPr>
            <w:r w:rsidRPr="00300E50">
              <w:rPr>
                <w:noProof/>
                <w:sz w:val="22"/>
                <w:lang w:val="en-US"/>
              </w:rPr>
              <w:t xml:space="preserve">         </w:t>
            </w:r>
            <w:r w:rsidRPr="00300E50">
              <w:rPr>
                <w:noProof/>
                <w:sz w:val="22"/>
              </w:rPr>
              <w:t>Microsoft Excel 2013</w:t>
            </w:r>
            <w:r>
              <w:rPr>
                <w:noProof/>
                <w:sz w:val="22"/>
              </w:rPr>
              <w:t xml:space="preserve">, </w:t>
            </w:r>
            <w:r>
              <w:rPr>
                <w:i/>
                <w:noProof/>
                <w:sz w:val="22"/>
              </w:rPr>
              <w:t>libsvm</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24" w:name="_Toc453233682"/>
      <w:r>
        <w:rPr>
          <w:lang w:val="en-US"/>
        </w:rPr>
        <w:t>Data Uji Coba</w:t>
      </w:r>
      <w:bookmarkEnd w:id="324"/>
    </w:p>
    <w:p w14:paraId="5E6F6976" w14:textId="60B6149A" w:rsidR="00FD32AE" w:rsidRDefault="00430729" w:rsidP="00FD32AE">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 xml:space="preserve">sebanyak 3 mata dan sesi kedua sebanyak 4 mata. </w:t>
      </w:r>
    </w:p>
    <w:p w14:paraId="7AD776C9" w14:textId="193E82B9" w:rsidR="00C8305E" w:rsidRDefault="006A7699" w:rsidP="00FD32AE">
      <w:pPr>
        <w:ind w:firstLine="720"/>
        <w:rPr>
          <w:lang w:eastAsia="en-US"/>
        </w:rPr>
      </w:pPr>
      <w:r>
        <w:rPr>
          <w:lang w:eastAsia="en-US"/>
        </w:rPr>
        <w:lastRenderedPageBreak/>
        <w:t xml:space="preserve">Contoh format nama file citra mata pada database CASIA adalah 001_1_1.bmp. </w:t>
      </w:r>
      <w:r w:rsidR="00C8305E">
        <w:rPr>
          <w:lang w:eastAsia="en-US"/>
        </w:rPr>
        <w:t xml:space="preserve">Pada format file </w:t>
      </w:r>
      <w:r w:rsidR="00FD32AE">
        <w:rPr>
          <w:lang w:eastAsia="en-US"/>
        </w:rPr>
        <w:t>tersebut</w:t>
      </w:r>
      <w:r w:rsidR="00C8305E">
        <w:rPr>
          <w:lang w:eastAsia="en-US"/>
        </w:rPr>
        <w:t>, 001 me</w:t>
      </w:r>
      <w:r w:rsidR="004B29C2">
        <w:rPr>
          <w:lang w:eastAsia="en-US"/>
        </w:rPr>
        <w:t xml:space="preserve">nunjukan mata/kelas orang pertama, </w:t>
      </w:r>
      <w:r w:rsidR="00C8305E">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25" w:name="_Toc453233683"/>
      <w:r>
        <w:t>Preprocessing</w:t>
      </w:r>
      <w:bookmarkEnd w:id="325"/>
    </w:p>
    <w:p w14:paraId="132C1CEF" w14:textId="03B9451C" w:rsidR="002A06C2" w:rsidRDefault="00D2071B" w:rsidP="002A06C2">
      <w:pPr>
        <w:ind w:firstLine="720"/>
      </w:pPr>
      <w:r>
        <w:t>Pada tahap preprocessing, citra mata akan diolah u</w:t>
      </w:r>
      <w:r w:rsidR="004D2F09">
        <w:t xml:space="preserve">ntuk mendapatkan bagian irisnya, contoh </w:t>
      </w:r>
      <w:r w:rsidR="00C2475B">
        <w:t>sampel ditunjukan</w:t>
      </w:r>
      <w:r w:rsidR="004D2F09">
        <w:t xml:space="preserve"> pada</w:t>
      </w:r>
      <w:r w:rsidR="00674428">
        <w:t xml:space="preserve"> </w:t>
      </w:r>
      <w:r w:rsidR="00674428">
        <w:fldChar w:fldCharType="begin"/>
      </w:r>
      <w:r w:rsidR="00674428">
        <w:instrText xml:space="preserve"> REF _Ref453762927 \h </w:instrText>
      </w:r>
      <w:r w:rsidR="00674428">
        <w:fldChar w:fldCharType="separate"/>
      </w:r>
      <w:r w:rsidR="00590976" w:rsidRPr="00F348AC">
        <w:t xml:space="preserve">Gambar </w:t>
      </w:r>
      <w:r w:rsidR="00590976">
        <w:rPr>
          <w:lang w:val="en-US"/>
        </w:rPr>
        <w:t>5</w:t>
      </w:r>
      <w:r w:rsidR="00590976">
        <w:t>.</w:t>
      </w:r>
      <w:r w:rsidR="00590976">
        <w:rPr>
          <w:noProof/>
        </w:rPr>
        <w:t>1</w:t>
      </w:r>
      <w:r w:rsidR="00674428">
        <w:fldChar w:fldCharType="end"/>
      </w:r>
      <w:r w:rsidR="004D2F09">
        <w:t>.</w:t>
      </w:r>
    </w:p>
    <w:p w14:paraId="0959375D" w14:textId="77777777" w:rsidR="00590D40" w:rsidRDefault="00590D40" w:rsidP="002A06C2">
      <w:pPr>
        <w:ind w:firstLine="720"/>
      </w:pPr>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8">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053FBEFD" w14:textId="3FF76CDC" w:rsidR="00674428" w:rsidRDefault="00674428" w:rsidP="00674428">
      <w:pPr>
        <w:jc w:val="center"/>
        <w:rPr>
          <w:highlight w:val="yellow"/>
        </w:rPr>
      </w:pPr>
      <w:bookmarkStart w:id="326" w:name="_Ref453762927"/>
      <w:bookmarkStart w:id="327" w:name="_Toc453763562"/>
      <w:r w:rsidRPr="00F348AC">
        <w:t xml:space="preserve">Gambar </w:t>
      </w:r>
      <w:r>
        <w:rPr>
          <w:lang w:val="en-US"/>
        </w:rPr>
        <w:t>5</w:t>
      </w:r>
      <w:r>
        <w:t>.</w:t>
      </w:r>
      <w:r>
        <w:fldChar w:fldCharType="begin"/>
      </w:r>
      <w:r>
        <w:instrText xml:space="preserve"> SEQ Gambar \* ARABIC \s 1 </w:instrText>
      </w:r>
      <w:r>
        <w:fldChar w:fldCharType="separate"/>
      </w:r>
      <w:r w:rsidR="00590976">
        <w:rPr>
          <w:noProof/>
        </w:rPr>
        <w:t>1</w:t>
      </w:r>
      <w:r>
        <w:rPr>
          <w:noProof/>
        </w:rPr>
        <w:fldChar w:fldCharType="end"/>
      </w:r>
      <w:bookmarkEnd w:id="326"/>
      <w:r w:rsidRPr="00F348AC">
        <w:rPr>
          <w:lang w:val="en-US"/>
        </w:rPr>
        <w:t xml:space="preserve"> </w:t>
      </w:r>
      <w:r>
        <w:t>Sampel hasil praproses pada citra mata 001_1_1.bmp</w:t>
      </w:r>
      <w:bookmarkEnd w:id="327"/>
    </w:p>
    <w:p w14:paraId="62464EEB" w14:textId="77777777" w:rsidR="00674428" w:rsidRDefault="00674428" w:rsidP="00D2071B">
      <w:pPr>
        <w:ind w:firstLine="720"/>
        <w:rPr>
          <w:highlight w:val="yellow"/>
        </w:rPr>
      </w:pPr>
    </w:p>
    <w:p w14:paraId="46FF80B9" w14:textId="13D19EE5" w:rsidR="00D2071B" w:rsidRPr="005E5424" w:rsidRDefault="00674428" w:rsidP="00D2071B">
      <w:pPr>
        <w:ind w:firstLine="720"/>
      </w:pPr>
      <w:r>
        <w:rPr>
          <w:highlight w:val="yellow"/>
        </w:rPr>
        <w:lastRenderedPageBreak/>
        <w:fldChar w:fldCharType="begin"/>
      </w:r>
      <w:r>
        <w:instrText xml:space="preserve"> REF _Ref453762927 \h </w:instrText>
      </w:r>
      <w:r>
        <w:rPr>
          <w:highlight w:val="yellow"/>
        </w:rPr>
      </w:r>
      <w:r>
        <w:rPr>
          <w:highlight w:val="yellow"/>
        </w:rPr>
        <w:fldChar w:fldCharType="separate"/>
      </w:r>
      <w:r w:rsidR="00590976" w:rsidRPr="00F348AC">
        <w:t xml:space="preserve">Gambar </w:t>
      </w:r>
      <w:r w:rsidR="00590976">
        <w:rPr>
          <w:lang w:val="en-US"/>
        </w:rPr>
        <w:t>5</w:t>
      </w:r>
      <w:r w:rsidR="00590976">
        <w:t>.</w:t>
      </w:r>
      <w:r w:rsidR="00590976">
        <w:rPr>
          <w:noProof/>
        </w:rPr>
        <w:t>1</w:t>
      </w:r>
      <w:r>
        <w:rPr>
          <w:highlight w:val="yellow"/>
        </w:rPr>
        <w:fldChar w:fldCharType="end"/>
      </w:r>
      <w:r>
        <w:t xml:space="preserve"> </w:t>
      </w:r>
      <w:r w:rsidR="002A06C2">
        <w:t xml:space="preserve">merupakan sampel gambar dari hasil </w:t>
      </w:r>
      <w:r w:rsidR="002A06C2">
        <w:rPr>
          <w:i/>
        </w:rPr>
        <w:t>preprocessing</w:t>
      </w:r>
      <w:r w:rsidR="002A06C2">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28" w:name="_Toc453233684"/>
      <w:r>
        <w:t>Ekstraksi Fitur</w:t>
      </w:r>
      <w:bookmarkEnd w:id="328"/>
    </w:p>
    <w:p w14:paraId="07CF9534" w14:textId="1E1D2C02" w:rsidR="006F226A" w:rsidRDefault="006F226A" w:rsidP="005E4106">
      <w:pPr>
        <w:ind w:firstLine="720"/>
      </w:pPr>
      <w:r>
        <w:rPr>
          <w:lang w:val="en-US"/>
        </w:rPr>
        <w:t xml:space="preserve">Pada </w:t>
      </w:r>
      <w:r w:rsidR="00590D40">
        <w:t xml:space="preserve">tahap ekstraksi fitur, citra normalisasi akan diproses menggunakan dua buah metode, yakni </w:t>
      </w:r>
      <w:r w:rsidR="00590D40" w:rsidRPr="00EE471A">
        <w:rPr>
          <w:i/>
        </w:rPr>
        <w:t>wavelet Haar</w:t>
      </w:r>
      <w:r w:rsidR="00590D40">
        <w:t xml:space="preserve"> dan </w:t>
      </w:r>
      <w:r w:rsidR="00EE471A">
        <w:rPr>
          <w:i/>
        </w:rPr>
        <w:t>log-gabor filter</w:t>
      </w:r>
      <w:r w:rsidR="00590D40">
        <w:t>. Sampel dari kedua metode tersebut dapat dilihat pada</w:t>
      </w:r>
      <w:r w:rsidR="00787888">
        <w:t xml:space="preserve"> </w:t>
      </w:r>
      <w:r w:rsidR="00787888">
        <w:rPr>
          <w:highlight w:val="yellow"/>
        </w:rPr>
        <w:fldChar w:fldCharType="begin"/>
      </w:r>
      <w:r w:rsidR="00787888">
        <w:instrText xml:space="preserve"> REF _Ref452551216 \h </w:instrText>
      </w:r>
      <w:r w:rsidR="00787888">
        <w:rPr>
          <w:highlight w:val="yellow"/>
        </w:rPr>
      </w:r>
      <w:r w:rsidR="00787888">
        <w:rPr>
          <w:highlight w:val="yellow"/>
        </w:rPr>
        <w:fldChar w:fldCharType="separate"/>
      </w:r>
      <w:r w:rsidR="00590976" w:rsidRPr="00F348AC">
        <w:t xml:space="preserve">Tabel </w:t>
      </w:r>
      <w:r w:rsidR="00590976">
        <w:t>5.</w:t>
      </w:r>
      <w:r w:rsidR="00590976">
        <w:rPr>
          <w:noProof/>
        </w:rPr>
        <w:t>2</w:t>
      </w:r>
      <w:r w:rsidR="00787888">
        <w:rPr>
          <w:highlight w:val="yellow"/>
        </w:rPr>
        <w:fldChar w:fldCharType="end"/>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29" w:name="_Ref452551216"/>
      <w:bookmarkStart w:id="330" w:name="_Toc453763779"/>
      <w:r w:rsidRPr="00F348AC">
        <w:t xml:space="preserve">Tabel </w:t>
      </w:r>
      <w:r>
        <w:t>5.</w:t>
      </w:r>
      <w:r>
        <w:fldChar w:fldCharType="begin"/>
      </w:r>
      <w:r>
        <w:instrText xml:space="preserve"> SEQ Tabel \* ARABIC \s 1 </w:instrText>
      </w:r>
      <w:r>
        <w:fldChar w:fldCharType="separate"/>
      </w:r>
      <w:r w:rsidR="00590976">
        <w:rPr>
          <w:noProof/>
        </w:rPr>
        <w:t>2</w:t>
      </w:r>
      <w:r>
        <w:rPr>
          <w:noProof/>
        </w:rPr>
        <w:fldChar w:fldCharType="end"/>
      </w:r>
      <w:bookmarkEnd w:id="329"/>
      <w:r w:rsidRPr="00F348AC">
        <w:rPr>
          <w:lang w:val="en-US"/>
        </w:rPr>
        <w:t xml:space="preserve"> </w:t>
      </w:r>
      <w:r>
        <w:t>Sampel fitur pada citra mata 001_1_1.bmp</w:t>
      </w:r>
      <w:bookmarkEnd w:id="330"/>
    </w:p>
    <w:tbl>
      <w:tblPr>
        <w:tblStyle w:val="TableGrid"/>
        <w:tblW w:w="0" w:type="auto"/>
        <w:tblLook w:val="04A0" w:firstRow="1" w:lastRow="0" w:firstColumn="1" w:lastColumn="0" w:noHBand="0" w:noVBand="1"/>
      </w:tblPr>
      <w:tblGrid>
        <w:gridCol w:w="2775"/>
        <w:gridCol w:w="2771"/>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2934A8F2">
                  <wp:extent cx="1660909" cy="25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660909" cy="252000"/>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56732885">
                  <wp:extent cx="1656000" cy="21191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656000" cy="211917"/>
                          </a:xfrm>
                          <a:prstGeom prst="rect">
                            <a:avLst/>
                          </a:prstGeom>
                        </pic:spPr>
                      </pic:pic>
                    </a:graphicData>
                  </a:graphic>
                </wp:inline>
              </w:drawing>
            </w:r>
          </w:p>
          <w:p w14:paraId="1DA0D8F9" w14:textId="74E5868F" w:rsidR="00590D40" w:rsidRPr="00EE471A" w:rsidRDefault="00590D40" w:rsidP="00EE471A">
            <w:pPr>
              <w:jc w:val="center"/>
            </w:pPr>
            <w:r w:rsidRPr="00A84E37">
              <w:rPr>
                <w:b/>
              </w:rPr>
              <w:t>(</w:t>
            </w:r>
            <w:r>
              <w:rPr>
                <w:b/>
              </w:rPr>
              <w:t>b</w:t>
            </w:r>
            <w:r w:rsidRPr="00A84E37">
              <w:rPr>
                <w:b/>
              </w:rPr>
              <w:t xml:space="preserve">) </w:t>
            </w:r>
            <w:r>
              <w:rPr>
                <w:b/>
              </w:rPr>
              <w:t xml:space="preserve">Fitur </w:t>
            </w:r>
            <w:r w:rsidR="00EE471A">
              <w:rPr>
                <w:b/>
              </w:rPr>
              <w:t>biner</w:t>
            </w:r>
          </w:p>
        </w:tc>
      </w:tr>
    </w:tbl>
    <w:p w14:paraId="3E1BC14E" w14:textId="77777777" w:rsidR="00590D40" w:rsidRDefault="00590D40" w:rsidP="00590D40"/>
    <w:p w14:paraId="49D3A441" w14:textId="0A259A0E" w:rsidR="00590D40" w:rsidRDefault="00787888" w:rsidP="00120C22">
      <w:pPr>
        <w:ind w:firstLine="720"/>
      </w:pPr>
      <w:r>
        <w:rPr>
          <w:highlight w:val="yellow"/>
        </w:rPr>
        <w:fldChar w:fldCharType="begin"/>
      </w:r>
      <w:r>
        <w:instrText xml:space="preserve"> REF _Ref452551216 \h </w:instrText>
      </w:r>
      <w:r>
        <w:rPr>
          <w:highlight w:val="yellow"/>
        </w:rPr>
      </w:r>
      <w:r>
        <w:rPr>
          <w:highlight w:val="yellow"/>
        </w:rPr>
        <w:fldChar w:fldCharType="separate"/>
      </w:r>
      <w:r w:rsidR="00590976" w:rsidRPr="00F348AC">
        <w:t xml:space="preserve">Tabel </w:t>
      </w:r>
      <w:r w:rsidR="00590976">
        <w:t>5.</w:t>
      </w:r>
      <w:r w:rsidR="00590976">
        <w:rPr>
          <w:noProof/>
        </w:rPr>
        <w:t>2</w:t>
      </w:r>
      <w:r>
        <w:rPr>
          <w:highlight w:val="yellow"/>
        </w:rPr>
        <w:fldChar w:fldCharType="end"/>
      </w:r>
      <w:r>
        <w:t xml:space="preserve"> </w:t>
      </w:r>
      <w:r w:rsidR="00120C22">
        <w:t xml:space="preserve">merupakan sampel gambar dari hasil ekstraksi fitur citra iris normalisasi. Gambar (a) merupakan fitur </w:t>
      </w:r>
      <w:r w:rsidR="00120C22" w:rsidRPr="005F6871">
        <w:rPr>
          <w:i/>
        </w:rPr>
        <w:t>wavelet Haar</w:t>
      </w:r>
      <w:r w:rsidR="00120C22">
        <w:t xml:space="preserve"> </w:t>
      </w:r>
      <w:r w:rsidR="00674428">
        <w:t xml:space="preserve">bidang aproksimasi </w:t>
      </w:r>
      <w:r w:rsidR="00120C22">
        <w:t>pada dekomposisi level 2, sedangkan gambar (b) merupakan fitur</w:t>
      </w:r>
      <w:r w:rsidR="00EE471A">
        <w:t xml:space="preserve"> biner</w:t>
      </w:r>
      <w:r w:rsidR="00674428">
        <w:t xml:space="preserve"> hasi</w:t>
      </w:r>
      <w:r w:rsidR="00CD6CEC">
        <w:t>l</w:t>
      </w:r>
      <w:r w:rsidR="00674428">
        <w:t xml:space="preserve"> dari </w:t>
      </w:r>
      <w:r w:rsidR="00674428">
        <w:rPr>
          <w:i/>
        </w:rPr>
        <w:t>log-Gabor filter</w:t>
      </w:r>
      <w:r w:rsidR="00120C22">
        <w:t>.</w:t>
      </w:r>
    </w:p>
    <w:p w14:paraId="47420122" w14:textId="3ACBAA71" w:rsidR="00900868" w:rsidRPr="00900868" w:rsidRDefault="00900868" w:rsidP="00900868">
      <w:pPr>
        <w:pStyle w:val="Heading2"/>
        <w:rPr>
          <w:lang w:val="en-US"/>
        </w:rPr>
      </w:pPr>
      <w:bookmarkStart w:id="331" w:name="_Toc453233685"/>
      <w:r>
        <w:rPr>
          <w:lang w:val="en-US"/>
        </w:rPr>
        <w:t>Skenario Uji Coba</w:t>
      </w:r>
      <w:bookmarkEnd w:id="331"/>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29F6BE3E"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281CC3">
        <w:rPr>
          <w:i/>
        </w:rPr>
        <w:t>w</w:t>
      </w:r>
      <w:r w:rsidR="000C339F" w:rsidRPr="000C339F">
        <w:rPr>
          <w:i/>
        </w:rPr>
        <w:t>avelet Haar</w:t>
      </w:r>
      <w:r w:rsidR="000C339F">
        <w:t xml:space="preserve"> dan </w:t>
      </w:r>
      <w:r w:rsidR="000C339F" w:rsidRPr="00C26836">
        <w:t xml:space="preserve">klasifikasi </w:t>
      </w:r>
      <w:r w:rsidR="00A642DE">
        <w:rPr>
          <w:i/>
        </w:rPr>
        <w:t>Support V</w:t>
      </w:r>
      <w:r w:rsidR="00281CC3">
        <w:rPr>
          <w:i/>
        </w:rPr>
        <w:t xml:space="preserve">ector </w:t>
      </w:r>
      <w:r w:rsidR="00A642DE">
        <w:rPr>
          <w:i/>
        </w:rPr>
        <w:t>M</w:t>
      </w:r>
      <w:r w:rsidR="000C339F" w:rsidRPr="000C339F">
        <w:rPr>
          <w:i/>
        </w:rPr>
        <w:t>achine</w:t>
      </w:r>
      <w:r w:rsidR="00C26836">
        <w:t xml:space="preserve"> berdasarkan level dekomposisi </w:t>
      </w:r>
      <w:r w:rsidR="00C26836" w:rsidRPr="004F3DDF">
        <w:rPr>
          <w:i/>
        </w:rPr>
        <w:t>wavelet</w:t>
      </w:r>
      <w:r w:rsidR="00160AE2">
        <w:rPr>
          <w:lang w:val="en-US"/>
        </w:rPr>
        <w:t>.</w:t>
      </w:r>
      <w:r w:rsidR="00C26836">
        <w:t xml:space="preserve"> Level dekomposisi yang diujikan adalah 1, 2, 3, dan 4. </w:t>
      </w:r>
    </w:p>
    <w:p w14:paraId="7CD2FC6E" w14:textId="195468D5"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w:t>
      </w:r>
      <w:r w:rsidRPr="00C26836">
        <w:t>klasifikasi</w:t>
      </w:r>
      <w:r w:rsidR="00281CC3">
        <w:rPr>
          <w:i/>
        </w:rPr>
        <w:t xml:space="preserve"> </w:t>
      </w:r>
      <w:r w:rsidR="00A642DE">
        <w:rPr>
          <w:i/>
        </w:rPr>
        <w:t>Support V</w:t>
      </w:r>
      <w:r w:rsidR="00281CC3">
        <w:rPr>
          <w:i/>
        </w:rPr>
        <w:t xml:space="preserve">ector </w:t>
      </w:r>
      <w:r w:rsidR="00A642DE">
        <w:rPr>
          <w:i/>
        </w:rPr>
        <w:t>M</w:t>
      </w:r>
      <w:r w:rsidRPr="000C339F">
        <w:rPr>
          <w:i/>
        </w:rPr>
        <w:t>achine</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3C1867EE"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281CC3">
        <w:rPr>
          <w:i/>
        </w:rPr>
        <w:t>w</w:t>
      </w:r>
      <w:r w:rsidR="00C26836" w:rsidRPr="000C339F">
        <w:rPr>
          <w:i/>
        </w:rPr>
        <w:t>avelet Haar</w:t>
      </w:r>
      <w:r w:rsidR="00C26836">
        <w:t xml:space="preserve"> dan </w:t>
      </w:r>
      <w:r w:rsidR="00A642DE">
        <w:rPr>
          <w:i/>
        </w:rPr>
        <w:t>klasifikasi S</w:t>
      </w:r>
      <w:r w:rsidR="00C26836" w:rsidRPr="000C339F">
        <w:rPr>
          <w:i/>
        </w:rPr>
        <w:t xml:space="preserve">upport </w:t>
      </w:r>
      <w:r w:rsidR="00A642DE">
        <w:rPr>
          <w:i/>
        </w:rPr>
        <w:t>V</w:t>
      </w:r>
      <w:r w:rsidR="00281CC3">
        <w:rPr>
          <w:i/>
        </w:rPr>
        <w:t xml:space="preserve">ector </w:t>
      </w:r>
      <w:r w:rsidR="00A642DE">
        <w:rPr>
          <w:i/>
        </w:rPr>
        <w:t>M</w:t>
      </w:r>
      <w:r w:rsidR="00C26836" w:rsidRPr="000C339F">
        <w:rPr>
          <w:i/>
        </w:rPr>
        <w:t>achine</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2DA382EA" w14:textId="4CD8F6C4" w:rsidR="00AD3032" w:rsidRDefault="00AD3032" w:rsidP="00AD3032">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 filter</w:t>
      </w:r>
      <w:r>
        <w:t xml:space="preserve"> dan</w:t>
      </w:r>
      <w:r w:rsidRPr="0014630F">
        <w:t xml:space="preserve"> </w:t>
      </w:r>
      <w:r w:rsidRPr="00C26836">
        <w:t>klasifikasi</w:t>
      </w:r>
      <w:r w:rsidR="00A642DE">
        <w:rPr>
          <w:i/>
        </w:rPr>
        <w:t xml:space="preserve"> Support V</w:t>
      </w:r>
      <w:r w:rsidRPr="000C339F">
        <w:rPr>
          <w:i/>
        </w:rPr>
        <w:t xml:space="preserve">ector </w:t>
      </w:r>
      <w:r w:rsidR="00A642DE">
        <w:rPr>
          <w:i/>
        </w:rPr>
        <w:t>M</w:t>
      </w:r>
      <w:r w:rsidRPr="000C339F">
        <w:rPr>
          <w:i/>
        </w:rPr>
        <w:t>achine</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74E2158F" w14:textId="7D2B00C4" w:rsidR="00AD3032" w:rsidRDefault="00AD3032" w:rsidP="00AD3032">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 filter</w:t>
      </w:r>
      <w:r>
        <w:t xml:space="preserve"> dan </w:t>
      </w:r>
      <w:r w:rsidRPr="00C26836">
        <w:t>klasifikasi</w:t>
      </w:r>
      <w:r w:rsidRPr="000C339F">
        <w:rPr>
          <w:i/>
        </w:rPr>
        <w:t xml:space="preserve"> </w:t>
      </w:r>
      <w:r w:rsidR="00A642DE">
        <w:rPr>
          <w:i/>
        </w:rPr>
        <w:t>S</w:t>
      </w:r>
      <w:r>
        <w:rPr>
          <w:i/>
        </w:rPr>
        <w:t xml:space="preserve">upport </w:t>
      </w:r>
      <w:r w:rsidR="00A642DE">
        <w:rPr>
          <w:i/>
        </w:rPr>
        <w:t>V</w:t>
      </w:r>
      <w:r w:rsidRPr="000C339F">
        <w:rPr>
          <w:i/>
        </w:rPr>
        <w:t xml:space="preserve">ector </w:t>
      </w:r>
      <w:r w:rsidR="00A642DE">
        <w:rPr>
          <w:i/>
        </w:rPr>
        <w:t>Machine</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047CD81" w14:textId="0A974E55" w:rsidR="00AD3032" w:rsidRDefault="00AD3032" w:rsidP="00AD3032">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akurasi menggunakan ekstraksi fitur l</w:t>
      </w:r>
      <w:r>
        <w:rPr>
          <w:i/>
        </w:rPr>
        <w:t>og-Gabor filter</w:t>
      </w:r>
      <w:r>
        <w:t xml:space="preserve"> dan </w:t>
      </w:r>
      <w:r w:rsidRPr="000C339F">
        <w:rPr>
          <w:i/>
        </w:rPr>
        <w:t xml:space="preserve">klasifikasi </w:t>
      </w:r>
      <w:r w:rsidR="00A642DE">
        <w:rPr>
          <w:i/>
        </w:rPr>
        <w:t>Support Vector M</w:t>
      </w:r>
      <w:r w:rsidRPr="000C339F">
        <w:rPr>
          <w:i/>
        </w:rPr>
        <w:t>achine</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61DB298B" w14:textId="311DBFF4"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metode </w:t>
      </w:r>
      <w:r w:rsidRPr="007972DF">
        <w:rPr>
          <w:i/>
        </w:rPr>
        <w:t>Hamming distance</w:t>
      </w:r>
      <w:r>
        <w:t xml:space="preserve"> berdasarkan level dekomposisi </w:t>
      </w:r>
      <w:r w:rsidRPr="004F3DDF">
        <w:rPr>
          <w:i/>
        </w:rPr>
        <w:t>wavelet</w:t>
      </w:r>
      <w:r>
        <w:rPr>
          <w:lang w:val="en-US"/>
        </w:rPr>
        <w:t>.</w:t>
      </w:r>
      <w:r>
        <w:t xml:space="preserve"> Level dekomposisi yang diujikan adalah 1, 2, 3, dan 4.</w:t>
      </w:r>
    </w:p>
    <w:p w14:paraId="1CC7D7B4" w14:textId="39DB5499" w:rsidR="00C80435" w:rsidRDefault="00AD3032"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Pr>
          <w:i/>
        </w:rPr>
        <w:t>log-Gabor filter</w:t>
      </w:r>
      <w:r>
        <w:t xml:space="preserve"> dan metode </w:t>
      </w:r>
      <w:r>
        <w:rPr>
          <w:i/>
        </w:rPr>
        <w:t>Hamming distance</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09BE239E" w14:textId="77777777" w:rsidR="00A90FD1" w:rsidRDefault="00A90FD1" w:rsidP="00A90FD1">
      <w:pPr>
        <w:pStyle w:val="ListParagraph"/>
        <w:spacing w:before="240"/>
        <w:ind w:left="567"/>
        <w:rPr>
          <w:lang w:val="en-US"/>
        </w:rPr>
      </w:pPr>
    </w:p>
    <w:p w14:paraId="4C045C5F" w14:textId="30742C33" w:rsidR="00CC3B7D" w:rsidRDefault="00CC3B7D" w:rsidP="00A90FD1">
      <w:pPr>
        <w:ind w:firstLine="720"/>
      </w:pPr>
      <w:r>
        <w:t>Perhitungan akurasi dilakukan dengan cara menghitung jumlah data uji yang benar sesuai dengan label kelas sesungguhnya kemudi</w:t>
      </w:r>
      <w:r w:rsidR="00A90FD1">
        <w:t>an dibagi dengan total data uji sep</w:t>
      </w:r>
      <w:r w:rsidR="006074EE">
        <w:t xml:space="preserve">erti yang ditunjukan persamaan </w:t>
      </w:r>
      <w:r w:rsidR="006004B1">
        <w:t>(</w:t>
      </w:r>
      <w:r w:rsidR="006074EE">
        <w:t>5</w:t>
      </w:r>
      <w:r w:rsidR="00A90FD1">
        <w:t>.1</w:t>
      </w:r>
      <w:r w:rsidR="006004B1">
        <w:t>)</w:t>
      </w:r>
      <w:r w:rsidR="00A90FD1">
        <w:t>.</w:t>
      </w:r>
    </w:p>
    <w:p w14:paraId="57A3B19C" w14:textId="77777777" w:rsidR="00A90FD1" w:rsidRDefault="00A90FD1" w:rsidP="00A90FD1">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90FD1" w:rsidRPr="0072581B" w14:paraId="4517CA90" w14:textId="77777777" w:rsidTr="00281CC3">
        <w:trPr>
          <w:trHeight w:val="262"/>
          <w:jc w:val="center"/>
        </w:trPr>
        <w:tc>
          <w:tcPr>
            <w:tcW w:w="4859" w:type="dxa"/>
            <w:vAlign w:val="center"/>
          </w:tcPr>
          <w:p w14:paraId="6D2324AF" w14:textId="3D419F69" w:rsidR="00A90FD1" w:rsidRPr="005D2E1A" w:rsidRDefault="00A90FD1" w:rsidP="00A90FD1">
            <w:pPr>
              <w:ind w:firstLine="720"/>
              <w:jc w:val="center"/>
              <w:rPr>
                <w:lang w:val="en-US"/>
              </w:rPr>
            </w:pPr>
            <m:oMathPara>
              <m:oMath>
                <m:r>
                  <w:rPr>
                    <w:rFonts w:ascii="Cambria Math" w:hAnsi="Cambria Math"/>
                    <w:lang w:val="en-US"/>
                  </w:rPr>
                  <m:t>Akurasi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data uji benar</m:t>
                        </m:r>
                      </m:e>
                    </m:nary>
                  </m:num>
                  <m:den>
                    <m:r>
                      <w:rPr>
                        <w:rFonts w:ascii="Cambria Math" w:hAnsi="Cambria Math"/>
                        <w:lang w:val="en-US"/>
                      </w:rPr>
                      <m:t>jumlah data uji</m:t>
                    </m:r>
                  </m:den>
                </m:f>
              </m:oMath>
            </m:oMathPara>
          </w:p>
        </w:tc>
        <w:tc>
          <w:tcPr>
            <w:tcW w:w="1001" w:type="dxa"/>
            <w:vAlign w:val="center"/>
          </w:tcPr>
          <w:p w14:paraId="78433366" w14:textId="6B57A596" w:rsidR="00A90FD1" w:rsidRPr="00177825" w:rsidRDefault="00A90FD1" w:rsidP="006074EE">
            <w:pPr>
              <w:pStyle w:val="Caption"/>
              <w:rPr>
                <w:lang w:val="en-US"/>
              </w:rPr>
            </w:pPr>
            <w:r w:rsidRPr="0072581B">
              <w:t>(</w:t>
            </w:r>
            <w:r w:rsidR="006074EE">
              <w:t>5</w:t>
            </w:r>
            <w:r>
              <w:t>.</w:t>
            </w:r>
            <w:r>
              <w:fldChar w:fldCharType="begin"/>
            </w:r>
            <w:r>
              <w:instrText xml:space="preserve"> SEQ Persamaan \* ARABIC \s 1 </w:instrText>
            </w:r>
            <w:r>
              <w:fldChar w:fldCharType="separate"/>
            </w:r>
            <w:r w:rsidR="00590976">
              <w:rPr>
                <w:noProof/>
              </w:rPr>
              <w:t>1</w:t>
            </w:r>
            <w:r>
              <w:fldChar w:fldCharType="end"/>
            </w:r>
            <w:r w:rsidRPr="0072581B">
              <w:t>)</w:t>
            </w:r>
          </w:p>
        </w:tc>
      </w:tr>
    </w:tbl>
    <w:p w14:paraId="10DC43D6" w14:textId="77777777" w:rsidR="00A90FD1" w:rsidRPr="00CC3B7D" w:rsidRDefault="00A90FD1" w:rsidP="00A90FD1">
      <w:pPr>
        <w:jc w:val="left"/>
      </w:pPr>
    </w:p>
    <w:p w14:paraId="026FAE10" w14:textId="023D4A10" w:rsidR="00C80435" w:rsidRDefault="00C80435" w:rsidP="00C80435">
      <w:pPr>
        <w:pStyle w:val="Heading3"/>
        <w:rPr>
          <w:lang w:val="en-US"/>
        </w:rPr>
      </w:pPr>
      <w:bookmarkStart w:id="332" w:name="_Ref440398660"/>
      <w:bookmarkStart w:id="333" w:name="_Toc453233686"/>
      <w:r>
        <w:rPr>
          <w:lang w:val="en-US"/>
        </w:rPr>
        <w:t>Skenario Uji Coba</w:t>
      </w:r>
      <w:r w:rsidR="00743E2A">
        <w:rPr>
          <w:lang w:val="en-US"/>
        </w:rPr>
        <w:t xml:space="preserve"> 1</w:t>
      </w:r>
      <w:bookmarkEnd w:id="332"/>
      <w:bookmarkEnd w:id="333"/>
    </w:p>
    <w:p w14:paraId="7D0725D8" w14:textId="349C2A0A"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607F0D">
        <w:t xml:space="preserve">SVM </w:t>
      </w:r>
      <w:r w:rsidR="00C23363">
        <w:t xml:space="preserve">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w:t>
      </w:r>
      <w:r w:rsidR="005E38B9">
        <w:t xml:space="preserve">si akan digunakan sebagai fitur karena </w:t>
      </w:r>
      <w:r w:rsidR="00E6386E">
        <w:t>memuat energi atau informasi yang lebih banyak dari bidang horizontal,vertikal, ataupun diagonal.</w:t>
      </w:r>
    </w:p>
    <w:p w14:paraId="39FD5640" w14:textId="77777777" w:rsidR="0012189C" w:rsidRDefault="0012189C" w:rsidP="00743E2A">
      <w:pPr>
        <w:ind w:firstLine="720"/>
        <w:rPr>
          <w:lang w:val="en-US"/>
        </w:rPr>
      </w:pPr>
    </w:p>
    <w:p w14:paraId="70489D88" w14:textId="3C437983" w:rsidR="008C1ACA" w:rsidRPr="00941F6C" w:rsidRDefault="0012189C" w:rsidP="005C13D3">
      <w:pPr>
        <w:pStyle w:val="Caption"/>
      </w:pPr>
      <w:bookmarkStart w:id="334" w:name="_Ref452551257"/>
      <w:bookmarkStart w:id="335" w:name="_Toc453763780"/>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590976">
        <w:rPr>
          <w:noProof/>
        </w:rPr>
        <w:t>3</w:t>
      </w:r>
      <w:r w:rsidR="00F039AB">
        <w:rPr>
          <w:noProof/>
        </w:rPr>
        <w:fldChar w:fldCharType="end"/>
      </w:r>
      <w:bookmarkEnd w:id="334"/>
      <w:r w:rsidRPr="00F348AC">
        <w:rPr>
          <w:lang w:val="en-US"/>
        </w:rPr>
        <w:t xml:space="preserve"> </w:t>
      </w:r>
      <w:bookmarkEnd w:id="335"/>
      <w:r w:rsidR="00231C7B">
        <w:t xml:space="preserve">Persentase Akurasi dan Waktu Eksekusi masing-masing level dekomposisi </w:t>
      </w:r>
      <w:r w:rsidR="00231C7B" w:rsidRPr="00B6610B">
        <w:rPr>
          <w:i/>
        </w:rPr>
        <w:t>wavelet</w:t>
      </w:r>
      <w:r w:rsidR="00231C7B">
        <w:t xml:space="preserve"> </w:t>
      </w:r>
      <w:r w:rsidR="00231C7B" w:rsidRPr="00D12C76">
        <w:rPr>
          <w:i/>
        </w:rPr>
        <w:t>Haar</w:t>
      </w:r>
      <w:r w:rsidR="00231C7B">
        <w:rPr>
          <w:i/>
        </w:rPr>
        <w:t xml:space="preserve"> </w:t>
      </w:r>
      <w:r w:rsidR="00231C7B">
        <w:t>(SVM)</w:t>
      </w:r>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6AEA2E85" w:rsidR="008A1405" w:rsidRPr="008A1405" w:rsidRDefault="008A1405" w:rsidP="00FC052F">
            <w:pPr>
              <w:jc w:val="center"/>
              <w:rPr>
                <w:sz w:val="22"/>
                <w:szCs w:val="22"/>
              </w:rPr>
            </w:pPr>
            <w:r w:rsidRPr="008A1405">
              <w:rPr>
                <w:sz w:val="22"/>
                <w:szCs w:val="22"/>
              </w:rPr>
              <w:t>Level dekomp</w:t>
            </w:r>
            <w:r w:rsidR="00851B2B">
              <w:rPr>
                <w:sz w:val="22"/>
                <w:szCs w:val="22"/>
              </w:rPr>
              <w:t>o</w:t>
            </w:r>
            <w:r w:rsidRPr="008A1405">
              <w:rPr>
                <w:sz w:val="22"/>
                <w:szCs w:val="22"/>
              </w:rPr>
              <w:t>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A46724">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A46724">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A46724">
            <w:pPr>
              <w:ind w:right="351"/>
              <w:jc w:val="right"/>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A46724">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A46724">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A46724">
            <w:pPr>
              <w:ind w:right="351"/>
              <w:jc w:val="right"/>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A46724">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A46724">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64595EE2" w:rsidR="008A1405" w:rsidRPr="005650E1" w:rsidRDefault="008A1405" w:rsidP="00A46724">
            <w:pPr>
              <w:ind w:right="351"/>
              <w:jc w:val="right"/>
              <w:rPr>
                <w:sz w:val="22"/>
                <w:szCs w:val="22"/>
                <w:lang w:val="en-US"/>
              </w:rPr>
            </w:pPr>
            <w:r>
              <w:rPr>
                <w:sz w:val="22"/>
                <w:szCs w:val="22"/>
              </w:rPr>
              <w:t>8.6</w:t>
            </w:r>
            <w:r w:rsidR="00851B2B">
              <w:rPr>
                <w:sz w:val="22"/>
                <w:szCs w:val="22"/>
              </w:rPr>
              <w:t>0</w:t>
            </w:r>
          </w:p>
        </w:tc>
      </w:tr>
      <w:tr w:rsidR="008A1405" w14:paraId="7A9021CE" w14:textId="77777777" w:rsidTr="008A1405">
        <w:trPr>
          <w:jc w:val="center"/>
        </w:trPr>
        <w:tc>
          <w:tcPr>
            <w:tcW w:w="1386" w:type="dxa"/>
            <w:vAlign w:val="center"/>
          </w:tcPr>
          <w:p w14:paraId="648F3717" w14:textId="23856903" w:rsidR="008A1405" w:rsidRPr="008A1405" w:rsidRDefault="008A1405" w:rsidP="00A46724">
            <w:pPr>
              <w:jc w:val="center"/>
              <w:rPr>
                <w:sz w:val="22"/>
                <w:szCs w:val="22"/>
              </w:rPr>
            </w:pPr>
            <w:r>
              <w:rPr>
                <w:sz w:val="22"/>
                <w:szCs w:val="22"/>
              </w:rPr>
              <w:t>4</w:t>
            </w:r>
          </w:p>
        </w:tc>
        <w:tc>
          <w:tcPr>
            <w:tcW w:w="1386" w:type="dxa"/>
            <w:vAlign w:val="bottom"/>
          </w:tcPr>
          <w:p w14:paraId="65414804" w14:textId="4D2C58B9" w:rsidR="008A1405" w:rsidRPr="005650E1" w:rsidRDefault="008A1405" w:rsidP="00A46724">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A46724">
            <w:pPr>
              <w:ind w:right="351"/>
              <w:jc w:val="right"/>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6BFF30B" w14:textId="1CDBE15D" w:rsidR="000C6ACE" w:rsidRDefault="000C6ACE" w:rsidP="00975271">
      <w:pPr>
        <w:ind w:firstLine="720"/>
      </w:pPr>
      <w:r w:rsidRPr="003157DE">
        <w:t>Setiap level akan menghasilkan jumlah fitur yang berbeda.</w:t>
      </w:r>
      <w:r>
        <w:t xml:space="preserve"> Jumlah fitur pada level 1</w:t>
      </w:r>
      <w:r w:rsidRPr="003157DE">
        <w:t xml:space="preserve"> menghasilkan </w:t>
      </w:r>
      <w:r>
        <w:t xml:space="preserve">8192 fitur, </w:t>
      </w:r>
      <w:r>
        <w:lastRenderedPageBreak/>
        <w:t>level 2</w:t>
      </w:r>
      <w:r w:rsidRPr="003157DE">
        <w:t xml:space="preserve"> akan menghasilkan </w:t>
      </w:r>
      <w:r>
        <w:t>2048 fitur, level 3</w:t>
      </w:r>
      <w:r w:rsidRPr="003157DE">
        <w:t xml:space="preserve"> menghasilkan </w:t>
      </w:r>
      <w:r>
        <w:t>512 fitur dan level 4</w:t>
      </w:r>
      <w:r w:rsidRPr="003157DE">
        <w:t xml:space="preserve"> menghasilkan </w:t>
      </w:r>
      <w:r>
        <w:t>128</w:t>
      </w:r>
      <w:r w:rsidRPr="003157DE">
        <w:t xml:space="preserve"> fitur. Pada skenario 1, jenis </w:t>
      </w:r>
      <w:r>
        <w:rPr>
          <w:i/>
        </w:rPr>
        <w:t>wavelet</w:t>
      </w:r>
      <w:r w:rsidRPr="003157DE">
        <w:t xml:space="preserve"> yang digunakan adalah </w:t>
      </w:r>
      <w:r w:rsidRPr="00A90FD1">
        <w:rPr>
          <w:i/>
        </w:rPr>
        <w:t>Haar</w:t>
      </w:r>
      <w:r>
        <w:t xml:space="preserve">, sedangkan </w:t>
      </w:r>
      <w:r>
        <w:rPr>
          <w:lang w:val="en-US"/>
        </w:rPr>
        <w:t xml:space="preserve">parameter nilai </w:t>
      </w:r>
      <m:oMath>
        <m:r>
          <w:rPr>
            <w:rFonts w:ascii="Cambria Math" w:hAnsi="Cambria Math"/>
            <w:lang w:val="en-US"/>
          </w:rPr>
          <m:t>C</m:t>
        </m:r>
      </m:oMath>
      <w:r>
        <w:rPr>
          <w:lang w:val="en-US"/>
        </w:rPr>
        <w:t xml:space="preserve"> </w:t>
      </w:r>
      <w:r>
        <w:t>adalah</w:t>
      </w:r>
      <w:r>
        <w:rPr>
          <w:lang w:val="en-US"/>
        </w:rPr>
        <w:t xml:space="preserve"> 1 menggunakan kernel RBF</w:t>
      </w:r>
      <w:r w:rsidRPr="003157DE">
        <w:t xml:space="preserve">. Hasil performa dan </w:t>
      </w:r>
      <w:r>
        <w:t>waktu eksekusi masing-masing dekomposisi</w:t>
      </w:r>
      <w:r w:rsidRPr="003157DE">
        <w:t xml:space="preserve"> dapat dilihat pada</w:t>
      </w:r>
      <w:r>
        <w:t xml:space="preserve"> </w:t>
      </w:r>
      <w:r>
        <w:rPr>
          <w:highlight w:val="yellow"/>
        </w:rPr>
        <w:fldChar w:fldCharType="begin"/>
      </w:r>
      <w:r>
        <w:instrText xml:space="preserve"> REF _Ref452551257 \h </w:instrText>
      </w:r>
      <w:r>
        <w:rPr>
          <w:highlight w:val="yellow"/>
        </w:rPr>
      </w:r>
      <w:r>
        <w:rPr>
          <w:highlight w:val="yellow"/>
        </w:rPr>
        <w:fldChar w:fldCharType="separate"/>
      </w:r>
      <w:r w:rsidR="00590976">
        <w:t xml:space="preserve">Tabel </w:t>
      </w:r>
      <w:r w:rsidR="00590976">
        <w:rPr>
          <w:lang w:val="en-US"/>
        </w:rPr>
        <w:t>5</w:t>
      </w:r>
      <w:r w:rsidR="00590976">
        <w:t>.</w:t>
      </w:r>
      <w:r w:rsidR="00590976">
        <w:rPr>
          <w:noProof/>
        </w:rPr>
        <w:t>3</w:t>
      </w:r>
      <w:r>
        <w:rPr>
          <w:highlight w:val="yellow"/>
        </w:rPr>
        <w:fldChar w:fldCharType="end"/>
      </w:r>
      <w:r w:rsidRPr="003157DE">
        <w:t>.</w:t>
      </w:r>
    </w:p>
    <w:p w14:paraId="59F35E2D" w14:textId="1CEB8E09" w:rsidR="00E74CDE" w:rsidRDefault="00E74CDE" w:rsidP="00975271">
      <w:pPr>
        <w:ind w:firstLine="720"/>
      </w:pPr>
      <w:r>
        <w:t xml:space="preserve">Berdasarkan hasil performa </w:t>
      </w:r>
      <w:r w:rsidR="000C6ACE" w:rsidRPr="003157DE">
        <w:t>pada</w:t>
      </w:r>
      <w:r w:rsidR="000C6ACE">
        <w:t xml:space="preserve"> </w:t>
      </w:r>
      <w:r w:rsidR="000C6ACE">
        <w:rPr>
          <w:highlight w:val="yellow"/>
        </w:rPr>
        <w:fldChar w:fldCharType="begin"/>
      </w:r>
      <w:r w:rsidR="000C6ACE">
        <w:instrText xml:space="preserve"> REF _Ref452551257 \h </w:instrText>
      </w:r>
      <w:r w:rsidR="000C6ACE">
        <w:rPr>
          <w:highlight w:val="yellow"/>
        </w:rPr>
      </w:r>
      <w:r w:rsidR="000C6ACE">
        <w:rPr>
          <w:highlight w:val="yellow"/>
        </w:rPr>
        <w:fldChar w:fldCharType="separate"/>
      </w:r>
      <w:r w:rsidR="00590976">
        <w:t xml:space="preserve">Tabel </w:t>
      </w:r>
      <w:r w:rsidR="00590976">
        <w:rPr>
          <w:lang w:val="en-US"/>
        </w:rPr>
        <w:t>5</w:t>
      </w:r>
      <w:r w:rsidR="00590976">
        <w:t>.</w:t>
      </w:r>
      <w:r w:rsidR="00590976">
        <w:rPr>
          <w:noProof/>
        </w:rPr>
        <w:t>3</w:t>
      </w:r>
      <w:r w:rsidR="000C6ACE">
        <w:rPr>
          <w:highlight w:val="yellow"/>
        </w:rPr>
        <w:fldChar w:fldCharType="end"/>
      </w:r>
      <w:r w:rsidR="000C6ACE" w:rsidRPr="003157DE">
        <w:t>.</w:t>
      </w:r>
      <w:r w:rsidR="00AB14EC">
        <w:rPr>
          <w:lang w:val="en-US"/>
        </w:rPr>
        <w:t xml:space="preserve">, </w:t>
      </w:r>
      <w:r>
        <w:t xml:space="preserve">dekomposisi </w:t>
      </w:r>
      <w:r w:rsidRPr="004F3DDF">
        <w:rPr>
          <w:i/>
        </w:rPr>
        <w:t xml:space="preserve">wavelet </w:t>
      </w:r>
      <w:r w:rsidR="004F3DDF">
        <w:rPr>
          <w:i/>
        </w:rPr>
        <w:t>H</w:t>
      </w:r>
      <w:r w:rsidRPr="004F3DDF">
        <w:rPr>
          <w:i/>
        </w:rPr>
        <w:t>aar</w:t>
      </w:r>
      <w:r>
        <w:t xml:space="preserve">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36" w:name="_Ref440398638"/>
      <w:bookmarkStart w:id="337" w:name="_Toc453233687"/>
      <w:r>
        <w:rPr>
          <w:lang w:val="en-US"/>
        </w:rPr>
        <w:t>Skenario Uji Coba 2</w:t>
      </w:r>
      <w:bookmarkEnd w:id="336"/>
      <w:bookmarkEnd w:id="337"/>
    </w:p>
    <w:p w14:paraId="174FA346" w14:textId="797E1DA1" w:rsidR="002F57EE" w:rsidRDefault="00BF0167" w:rsidP="003F1B44">
      <w:pPr>
        <w:ind w:firstLine="720"/>
        <w:rPr>
          <w:lang w:val="en-US"/>
        </w:rPr>
      </w:pPr>
      <w:r>
        <w:rPr>
          <w:lang w:val="en-US"/>
        </w:rPr>
        <w:t>S</w:t>
      </w:r>
      <w:r w:rsidR="00F80919">
        <w:rPr>
          <w:lang w:val="en-US"/>
        </w:rPr>
        <w:t xml:space="preserve">kenario uji coba 2 </w:t>
      </w:r>
      <w:r w:rsidR="000F5904">
        <w:t>bertujuan</w:t>
      </w:r>
      <w:r w:rsidR="00F80919">
        <w:rPr>
          <w:lang w:val="en-US"/>
        </w:rPr>
        <w:t xml:space="preserve">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6908720B" w:rsidR="003F1B44" w:rsidRPr="00941F6C" w:rsidRDefault="003F1B44" w:rsidP="005C13D3">
      <w:pPr>
        <w:pStyle w:val="Caption"/>
      </w:pPr>
      <w:bookmarkStart w:id="338" w:name="_Ref453763269"/>
      <w:bookmarkStart w:id="339" w:name="_Toc453763781"/>
      <w:r>
        <w:t xml:space="preserve">Tabel </w:t>
      </w:r>
      <w:r>
        <w:rPr>
          <w:lang w:val="en-US"/>
        </w:rPr>
        <w:t>5</w:t>
      </w:r>
      <w:r>
        <w:t>.</w:t>
      </w:r>
      <w:r w:rsidR="00F039AB">
        <w:fldChar w:fldCharType="begin"/>
      </w:r>
      <w:r w:rsidR="00F039AB">
        <w:instrText xml:space="preserve"> SEQ Tabel \* ARABIC \s 1 </w:instrText>
      </w:r>
      <w:r w:rsidR="00F039AB">
        <w:fldChar w:fldCharType="separate"/>
      </w:r>
      <w:r w:rsidR="00590976">
        <w:rPr>
          <w:noProof/>
        </w:rPr>
        <w:t>4</w:t>
      </w:r>
      <w:r w:rsidR="00F039AB">
        <w:rPr>
          <w:noProof/>
        </w:rPr>
        <w:fldChar w:fldCharType="end"/>
      </w:r>
      <w:bookmarkEnd w:id="338"/>
      <w:r>
        <w:rPr>
          <w:lang w:val="en-US"/>
        </w:rPr>
        <w:t xml:space="preserve"> </w:t>
      </w:r>
      <w:bookmarkEnd w:id="339"/>
      <w:r w:rsidR="00231C7B">
        <w:t xml:space="preserve">Persentase Akurasi fitur </w:t>
      </w:r>
      <w:r w:rsidR="00231C7B" w:rsidRPr="00B6610B">
        <w:rPr>
          <w:i/>
        </w:rPr>
        <w:t>wavelet</w:t>
      </w:r>
      <w:r w:rsidR="00231C7B">
        <w:t xml:space="preserve"> menggunakan variasi nilai</w:t>
      </w:r>
      <w:r w:rsidR="00231C7B">
        <w:rPr>
          <w:lang w:val="en-US"/>
        </w:rPr>
        <w:t xml:space="preserve"> </w:t>
      </w:r>
      <m:oMath>
        <m:r>
          <w:rPr>
            <w:rFonts w:ascii="Cambria Math" w:hAnsi="Cambria Math"/>
            <w:lang w:val="en-US"/>
          </w:rPr>
          <m:t>C</m:t>
        </m:r>
      </m:oMath>
      <w:r w:rsidR="00231C7B">
        <w:t xml:space="preserve"> (SVM)</w:t>
      </w:r>
    </w:p>
    <w:tbl>
      <w:tblPr>
        <w:tblStyle w:val="TableGrid"/>
        <w:tblW w:w="0" w:type="auto"/>
        <w:jc w:val="center"/>
        <w:tblLook w:val="04A0" w:firstRow="1" w:lastRow="0" w:firstColumn="1" w:lastColumn="0" w:noHBand="0" w:noVBand="1"/>
      </w:tblPr>
      <w:tblGrid>
        <w:gridCol w:w="992"/>
        <w:gridCol w:w="856"/>
        <w:gridCol w:w="1418"/>
        <w:gridCol w:w="1418"/>
      </w:tblGrid>
      <w:tr w:rsidR="00AD3032" w14:paraId="1AEA1833" w14:textId="5D370E66" w:rsidTr="00AD3032">
        <w:trPr>
          <w:jc w:val="center"/>
        </w:trPr>
        <w:tc>
          <w:tcPr>
            <w:tcW w:w="992" w:type="dxa"/>
            <w:vAlign w:val="center"/>
          </w:tcPr>
          <w:p w14:paraId="1B36D3F3" w14:textId="56DC4194" w:rsidR="00AD3032" w:rsidRPr="00D325AC" w:rsidRDefault="00AD3032" w:rsidP="0028347D">
            <w:pPr>
              <w:jc w:val="center"/>
              <w:rPr>
                <w:sz w:val="22"/>
                <w:szCs w:val="22"/>
              </w:rPr>
            </w:pPr>
            <w:r w:rsidRPr="00D325AC">
              <w:rPr>
                <w:sz w:val="22"/>
                <w:szCs w:val="22"/>
              </w:rPr>
              <w:t>Level wavelet</w:t>
            </w:r>
          </w:p>
        </w:tc>
        <w:tc>
          <w:tcPr>
            <w:tcW w:w="856" w:type="dxa"/>
            <w:vAlign w:val="center"/>
          </w:tcPr>
          <w:p w14:paraId="0144DD88" w14:textId="0FADD7A7" w:rsidR="00AD3032" w:rsidRPr="00D325AC" w:rsidRDefault="00AD3032"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AD3032" w:rsidRPr="00D325AC" w:rsidRDefault="00AD3032" w:rsidP="0028347D">
            <w:pPr>
              <w:jc w:val="center"/>
              <w:rPr>
                <w:sz w:val="22"/>
                <w:szCs w:val="22"/>
                <w:lang w:val="en-US"/>
              </w:rPr>
            </w:pPr>
            <w:r w:rsidRPr="00D325AC">
              <w:rPr>
                <w:sz w:val="22"/>
                <w:szCs w:val="22"/>
              </w:rPr>
              <w:t>Akurasi</w:t>
            </w:r>
            <w:r w:rsidRPr="00D325AC">
              <w:rPr>
                <w:sz w:val="22"/>
                <w:szCs w:val="22"/>
                <w:lang w:val="en-US"/>
              </w:rPr>
              <w:t xml:space="preserve"> (%)</w:t>
            </w:r>
          </w:p>
        </w:tc>
        <w:tc>
          <w:tcPr>
            <w:tcW w:w="1418" w:type="dxa"/>
          </w:tcPr>
          <w:p w14:paraId="24305705" w14:textId="7F2412A8" w:rsidR="00AD3032" w:rsidRPr="00D325AC" w:rsidRDefault="00AD3032" w:rsidP="00AD3032">
            <w:pPr>
              <w:jc w:val="center"/>
            </w:pPr>
            <w:r w:rsidRPr="008A1405">
              <w:rPr>
                <w:sz w:val="22"/>
                <w:szCs w:val="22"/>
              </w:rPr>
              <w:t>Waktu</w:t>
            </w:r>
            <w:r>
              <w:rPr>
                <w:sz w:val="22"/>
                <w:szCs w:val="22"/>
              </w:rPr>
              <w:t xml:space="preserve"> Eksekusi (s)</w:t>
            </w:r>
          </w:p>
        </w:tc>
      </w:tr>
      <w:tr w:rsidR="00AD3032" w14:paraId="008BBA4E" w14:textId="6D871256" w:rsidTr="00232B32">
        <w:trPr>
          <w:jc w:val="center"/>
        </w:trPr>
        <w:tc>
          <w:tcPr>
            <w:tcW w:w="992" w:type="dxa"/>
            <w:vMerge w:val="restart"/>
            <w:vAlign w:val="center"/>
          </w:tcPr>
          <w:p w14:paraId="0A7299AD" w14:textId="49191069" w:rsidR="00AD3032" w:rsidRPr="00D325AC" w:rsidRDefault="00AD3032" w:rsidP="0028347D">
            <w:pPr>
              <w:jc w:val="center"/>
              <w:rPr>
                <w:sz w:val="22"/>
                <w:szCs w:val="22"/>
              </w:rPr>
            </w:pPr>
            <w:r w:rsidRPr="00D325AC">
              <w:rPr>
                <w:sz w:val="22"/>
                <w:szCs w:val="22"/>
              </w:rPr>
              <w:t>2</w:t>
            </w:r>
          </w:p>
        </w:tc>
        <w:tc>
          <w:tcPr>
            <w:tcW w:w="856" w:type="dxa"/>
            <w:vAlign w:val="center"/>
          </w:tcPr>
          <w:p w14:paraId="21AF0F8E" w14:textId="216DC02F" w:rsidR="00AD3032" w:rsidRPr="00D325AC" w:rsidRDefault="00AD3032"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AD3032" w:rsidRPr="00D325AC" w:rsidRDefault="00AD3032" w:rsidP="004F2E81">
            <w:pPr>
              <w:jc w:val="center"/>
              <w:rPr>
                <w:sz w:val="22"/>
                <w:szCs w:val="22"/>
              </w:rPr>
            </w:pPr>
            <w:r w:rsidRPr="00D325AC">
              <w:rPr>
                <w:sz w:val="22"/>
                <w:szCs w:val="22"/>
              </w:rPr>
              <w:t>91.98</w:t>
            </w:r>
          </w:p>
        </w:tc>
        <w:tc>
          <w:tcPr>
            <w:tcW w:w="1418" w:type="dxa"/>
            <w:vAlign w:val="center"/>
          </w:tcPr>
          <w:p w14:paraId="71D75DEE" w14:textId="1AA91138" w:rsidR="00AD3032" w:rsidRPr="00AD3032" w:rsidRDefault="00AD3032" w:rsidP="00232B32">
            <w:pPr>
              <w:jc w:val="center"/>
            </w:pPr>
            <w:r w:rsidRPr="00AD3032">
              <w:rPr>
                <w:sz w:val="22"/>
                <w:szCs w:val="22"/>
              </w:rPr>
              <w:t>39.82</w:t>
            </w:r>
          </w:p>
        </w:tc>
      </w:tr>
      <w:tr w:rsidR="00AD3032" w14:paraId="4A9B97C7" w14:textId="6E3B7ADB" w:rsidTr="00232B32">
        <w:trPr>
          <w:jc w:val="center"/>
        </w:trPr>
        <w:tc>
          <w:tcPr>
            <w:tcW w:w="992" w:type="dxa"/>
            <w:vMerge/>
            <w:vAlign w:val="center"/>
          </w:tcPr>
          <w:p w14:paraId="2CECBF01" w14:textId="77777777" w:rsidR="00AD3032" w:rsidRPr="00D325AC" w:rsidRDefault="00AD3032" w:rsidP="0028347D">
            <w:pPr>
              <w:jc w:val="center"/>
              <w:rPr>
                <w:sz w:val="22"/>
                <w:szCs w:val="22"/>
                <w:lang w:val="en-US"/>
              </w:rPr>
            </w:pPr>
          </w:p>
        </w:tc>
        <w:tc>
          <w:tcPr>
            <w:tcW w:w="856" w:type="dxa"/>
            <w:vAlign w:val="center"/>
          </w:tcPr>
          <w:p w14:paraId="0B76F092" w14:textId="070553AC" w:rsidR="00AD3032" w:rsidRPr="00D325AC" w:rsidRDefault="00AD3032"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AD3032" w:rsidRPr="00D325AC" w:rsidRDefault="00AD3032" w:rsidP="00143D77">
            <w:pPr>
              <w:jc w:val="center"/>
              <w:rPr>
                <w:sz w:val="22"/>
                <w:szCs w:val="22"/>
              </w:rPr>
            </w:pPr>
            <w:r w:rsidRPr="00D325AC">
              <w:rPr>
                <w:sz w:val="22"/>
                <w:szCs w:val="22"/>
              </w:rPr>
              <w:t>91.98</w:t>
            </w:r>
          </w:p>
        </w:tc>
        <w:tc>
          <w:tcPr>
            <w:tcW w:w="1418" w:type="dxa"/>
            <w:vAlign w:val="center"/>
          </w:tcPr>
          <w:p w14:paraId="7AE50616" w14:textId="63064917" w:rsidR="00AD3032" w:rsidRPr="00D325AC" w:rsidRDefault="00AD3032" w:rsidP="00232B32">
            <w:pPr>
              <w:jc w:val="center"/>
            </w:pPr>
            <w:r>
              <w:t>38.24</w:t>
            </w:r>
          </w:p>
        </w:tc>
      </w:tr>
      <w:tr w:rsidR="00AD3032" w14:paraId="208D3C09" w14:textId="3F2774CD" w:rsidTr="00232B32">
        <w:trPr>
          <w:jc w:val="center"/>
        </w:trPr>
        <w:tc>
          <w:tcPr>
            <w:tcW w:w="992" w:type="dxa"/>
            <w:vMerge/>
            <w:vAlign w:val="center"/>
          </w:tcPr>
          <w:p w14:paraId="6848E663" w14:textId="77777777" w:rsidR="00AD3032" w:rsidRPr="00D325AC" w:rsidRDefault="00AD3032" w:rsidP="0028347D">
            <w:pPr>
              <w:jc w:val="center"/>
              <w:rPr>
                <w:sz w:val="22"/>
                <w:szCs w:val="22"/>
                <w:lang w:val="en-US"/>
              </w:rPr>
            </w:pPr>
          </w:p>
        </w:tc>
        <w:tc>
          <w:tcPr>
            <w:tcW w:w="856" w:type="dxa"/>
            <w:vAlign w:val="center"/>
          </w:tcPr>
          <w:p w14:paraId="4E1A9106" w14:textId="631F770E" w:rsidR="00AD3032" w:rsidRPr="00D325AC" w:rsidRDefault="00AD3032" w:rsidP="004C17E8">
            <w:pPr>
              <w:jc w:val="center"/>
              <w:rPr>
                <w:sz w:val="22"/>
                <w:szCs w:val="22"/>
                <w:vertAlign w:val="superscript"/>
              </w:rPr>
            </w:pPr>
            <w:r w:rsidRPr="00D325AC">
              <w:rPr>
                <w:sz w:val="22"/>
                <w:szCs w:val="22"/>
              </w:rPr>
              <w:t>20</w:t>
            </w:r>
          </w:p>
        </w:tc>
        <w:tc>
          <w:tcPr>
            <w:tcW w:w="1418" w:type="dxa"/>
            <w:vAlign w:val="bottom"/>
          </w:tcPr>
          <w:p w14:paraId="6C3A63F3" w14:textId="11C256FE" w:rsidR="00AD3032" w:rsidRPr="00D325AC" w:rsidRDefault="00AD3032" w:rsidP="004C17E8">
            <w:pPr>
              <w:jc w:val="center"/>
              <w:rPr>
                <w:sz w:val="22"/>
                <w:szCs w:val="22"/>
              </w:rPr>
            </w:pPr>
            <w:r w:rsidRPr="00D325AC">
              <w:rPr>
                <w:sz w:val="22"/>
                <w:szCs w:val="22"/>
              </w:rPr>
              <w:t>91.98</w:t>
            </w:r>
          </w:p>
        </w:tc>
        <w:tc>
          <w:tcPr>
            <w:tcW w:w="1418" w:type="dxa"/>
            <w:vAlign w:val="center"/>
          </w:tcPr>
          <w:p w14:paraId="67B8AB38" w14:textId="032ED698" w:rsidR="00AD3032" w:rsidRPr="00D325AC" w:rsidRDefault="00AD3032" w:rsidP="00232B32">
            <w:pPr>
              <w:jc w:val="center"/>
            </w:pPr>
            <w:r>
              <w:t>39.02</w:t>
            </w:r>
          </w:p>
        </w:tc>
      </w:tr>
      <w:tr w:rsidR="00AD3032" w14:paraId="4434D67F" w14:textId="328D7FE0" w:rsidTr="00232B32">
        <w:trPr>
          <w:jc w:val="center"/>
        </w:trPr>
        <w:tc>
          <w:tcPr>
            <w:tcW w:w="992" w:type="dxa"/>
            <w:vMerge/>
            <w:vAlign w:val="center"/>
          </w:tcPr>
          <w:p w14:paraId="5E6CABED" w14:textId="77777777" w:rsidR="00AD3032" w:rsidRPr="00D325AC" w:rsidRDefault="00AD3032" w:rsidP="0028347D">
            <w:pPr>
              <w:jc w:val="center"/>
              <w:rPr>
                <w:sz w:val="22"/>
                <w:szCs w:val="22"/>
                <w:lang w:val="en-US"/>
              </w:rPr>
            </w:pPr>
          </w:p>
        </w:tc>
        <w:tc>
          <w:tcPr>
            <w:tcW w:w="856" w:type="dxa"/>
            <w:vAlign w:val="center"/>
          </w:tcPr>
          <w:p w14:paraId="52998BEA" w14:textId="01F6ADCC" w:rsidR="00AD3032" w:rsidRPr="00D325AC" w:rsidRDefault="00AD3032"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AD3032" w:rsidRPr="00D325AC" w:rsidRDefault="00AD3032"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c>
          <w:tcPr>
            <w:tcW w:w="1418" w:type="dxa"/>
            <w:vAlign w:val="center"/>
          </w:tcPr>
          <w:p w14:paraId="796F89DD" w14:textId="36EB3386" w:rsidR="00AD3032" w:rsidRPr="00D325AC" w:rsidRDefault="00AD3032" w:rsidP="00232B32">
            <w:pPr>
              <w:jc w:val="center"/>
              <w:rPr>
                <w:rFonts w:eastAsiaTheme="minorHAnsi"/>
                <w:b/>
                <w:color w:val="000000"/>
                <w:lang w:eastAsia="en-US"/>
              </w:rPr>
            </w:pPr>
            <w:r>
              <w:rPr>
                <w:rFonts w:eastAsiaTheme="minorHAnsi"/>
                <w:b/>
                <w:color w:val="000000"/>
                <w:lang w:eastAsia="en-US"/>
              </w:rPr>
              <w:t>39.66</w:t>
            </w:r>
          </w:p>
        </w:tc>
      </w:tr>
      <w:tr w:rsidR="00AD3032" w14:paraId="1B10D406" w14:textId="4708ED27" w:rsidTr="00232B32">
        <w:trPr>
          <w:jc w:val="center"/>
        </w:trPr>
        <w:tc>
          <w:tcPr>
            <w:tcW w:w="992" w:type="dxa"/>
            <w:vMerge/>
            <w:vAlign w:val="center"/>
          </w:tcPr>
          <w:p w14:paraId="15F4827E" w14:textId="77777777" w:rsidR="00AD3032" w:rsidRPr="00D325AC" w:rsidRDefault="00AD3032" w:rsidP="0028347D">
            <w:pPr>
              <w:jc w:val="center"/>
              <w:rPr>
                <w:sz w:val="22"/>
                <w:szCs w:val="22"/>
                <w:lang w:val="en-US"/>
              </w:rPr>
            </w:pPr>
          </w:p>
        </w:tc>
        <w:tc>
          <w:tcPr>
            <w:tcW w:w="856" w:type="dxa"/>
            <w:vAlign w:val="center"/>
          </w:tcPr>
          <w:p w14:paraId="603ECB34" w14:textId="6D80CF24" w:rsidR="00AD3032" w:rsidRPr="00D325AC" w:rsidRDefault="00AD3032" w:rsidP="004726EF">
            <w:pPr>
              <w:jc w:val="center"/>
              <w:rPr>
                <w:sz w:val="22"/>
                <w:szCs w:val="22"/>
              </w:rPr>
            </w:pPr>
            <w:r w:rsidRPr="00D325AC">
              <w:rPr>
                <w:sz w:val="22"/>
                <w:szCs w:val="22"/>
              </w:rPr>
              <w:t>40</w:t>
            </w:r>
          </w:p>
        </w:tc>
        <w:tc>
          <w:tcPr>
            <w:tcW w:w="1418" w:type="dxa"/>
            <w:vAlign w:val="bottom"/>
          </w:tcPr>
          <w:p w14:paraId="640662E7" w14:textId="1B8BA9D2" w:rsidR="00AD3032" w:rsidRPr="00D325AC" w:rsidRDefault="00AD3032" w:rsidP="004726EF">
            <w:pPr>
              <w:jc w:val="center"/>
              <w:rPr>
                <w:sz w:val="22"/>
                <w:szCs w:val="22"/>
              </w:rPr>
            </w:pPr>
            <w:r w:rsidRPr="00D325AC">
              <w:rPr>
                <w:sz w:val="22"/>
                <w:szCs w:val="22"/>
              </w:rPr>
              <w:t>91.98</w:t>
            </w:r>
          </w:p>
        </w:tc>
        <w:tc>
          <w:tcPr>
            <w:tcW w:w="1418" w:type="dxa"/>
            <w:vAlign w:val="center"/>
          </w:tcPr>
          <w:p w14:paraId="3C7ED366" w14:textId="5FA74175" w:rsidR="00AD3032" w:rsidRPr="00D325AC" w:rsidRDefault="00232B32" w:rsidP="00232B32">
            <w:pPr>
              <w:jc w:val="center"/>
            </w:pPr>
            <w:r>
              <w:t>39.71</w:t>
            </w:r>
          </w:p>
        </w:tc>
      </w:tr>
    </w:tbl>
    <w:p w14:paraId="6E0304ED" w14:textId="77777777" w:rsidR="003F1B44" w:rsidRDefault="003F1B44" w:rsidP="00E03646">
      <w:pPr>
        <w:ind w:firstLine="720"/>
        <w:rPr>
          <w:lang w:val="en-US"/>
        </w:rPr>
      </w:pPr>
    </w:p>
    <w:p w14:paraId="7818688C" w14:textId="7D9E2D45" w:rsidR="00E03646" w:rsidRPr="00C84896" w:rsidRDefault="00941F6C" w:rsidP="00E03646">
      <w:pPr>
        <w:ind w:firstLine="720"/>
      </w:pPr>
      <w:r>
        <w:t xml:space="preserve">Pada </w:t>
      </w:r>
      <w:r>
        <w:fldChar w:fldCharType="begin"/>
      </w:r>
      <w:r>
        <w:instrText xml:space="preserve"> REF _Ref453763269 \h </w:instrText>
      </w:r>
      <w:r>
        <w:fldChar w:fldCharType="separate"/>
      </w:r>
      <w:r w:rsidR="00590976">
        <w:t xml:space="preserve">Tabel </w:t>
      </w:r>
      <w:r w:rsidR="00590976">
        <w:rPr>
          <w:lang w:val="en-US"/>
        </w:rPr>
        <w:t>5</w:t>
      </w:r>
      <w:r w:rsidR="00590976">
        <w:t>.</w:t>
      </w:r>
      <w:r w:rsidR="00590976">
        <w:rPr>
          <w:noProof/>
        </w:rPr>
        <w:t>4</w:t>
      </w:r>
      <w:r>
        <w:fldChar w:fldCharType="end"/>
      </w:r>
      <w:r>
        <w:t xml:space="preserve"> </w:t>
      </w:r>
      <w:r w:rsidR="00EC0499">
        <w:rPr>
          <w:lang w:val="en-US"/>
        </w:rPr>
        <w:t>Hasil uji coba 2</w:t>
      </w:r>
      <w:r w:rsidR="001F7685">
        <w:rPr>
          <w:lang w:val="en-US"/>
        </w:rPr>
        <w:t xml:space="preserve"> hasil terbaik didapatkan ketika </w:t>
      </w:r>
      <w:r w:rsidR="001A0959">
        <w:rPr>
          <w:lang w:val="en-US"/>
        </w:rPr>
        <w:t>nilai</w:t>
      </w:r>
      <w:r w:rsidR="00EC0499">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40" w:name="_Ref440398995"/>
      <w:bookmarkStart w:id="341" w:name="_Ref440399015"/>
      <w:bookmarkStart w:id="342" w:name="_Toc453233688"/>
      <w:r>
        <w:rPr>
          <w:lang w:val="en-US"/>
        </w:rPr>
        <w:t>Skenario Uji Coba 3</w:t>
      </w:r>
      <w:bookmarkEnd w:id="340"/>
      <w:bookmarkEnd w:id="341"/>
      <w:bookmarkEnd w:id="342"/>
    </w:p>
    <w:p w14:paraId="08732D78" w14:textId="76439E99"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607F0D">
        <w:t>SVM</w:t>
      </w:r>
      <w:r w:rsidR="000F5904">
        <w:t xml:space="preserve"> untuk melihat persentase akurasi</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1999F76B" w:rsidR="003906D2" w:rsidRPr="00941F6C" w:rsidRDefault="00E06ECE" w:rsidP="005C13D3">
      <w:pPr>
        <w:pStyle w:val="Caption"/>
      </w:pPr>
      <w:bookmarkStart w:id="343" w:name="_Ref453763301"/>
      <w:bookmarkStart w:id="344" w:name="_Toc453763782"/>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590976">
        <w:rPr>
          <w:noProof/>
        </w:rPr>
        <w:t>5</w:t>
      </w:r>
      <w:r w:rsidR="00F039AB">
        <w:rPr>
          <w:noProof/>
        </w:rPr>
        <w:fldChar w:fldCharType="end"/>
      </w:r>
      <w:bookmarkEnd w:id="343"/>
      <w:r>
        <w:rPr>
          <w:lang w:val="en-US"/>
        </w:rPr>
        <w:t xml:space="preserve"> </w:t>
      </w:r>
      <w:bookmarkEnd w:id="344"/>
      <w:r w:rsidR="00231C7B">
        <w:t xml:space="preserve">Persentase Akurasi fitur </w:t>
      </w:r>
      <w:r w:rsidR="00231C7B" w:rsidRPr="00B6610B">
        <w:rPr>
          <w:i/>
        </w:rPr>
        <w:t>wavelet</w:t>
      </w:r>
      <w:r w:rsidR="00231C7B">
        <w:t xml:space="preserve"> menggunakan variasi kernel SVM</w:t>
      </w:r>
    </w:p>
    <w:tbl>
      <w:tblPr>
        <w:tblStyle w:val="TableGrid"/>
        <w:tblW w:w="0" w:type="auto"/>
        <w:jc w:val="center"/>
        <w:tblLook w:val="04A0" w:firstRow="1" w:lastRow="0" w:firstColumn="1" w:lastColumn="0" w:noHBand="0" w:noVBand="1"/>
      </w:tblPr>
      <w:tblGrid>
        <w:gridCol w:w="901"/>
        <w:gridCol w:w="509"/>
        <w:gridCol w:w="1463"/>
        <w:gridCol w:w="950"/>
        <w:gridCol w:w="1353"/>
      </w:tblGrid>
      <w:tr w:rsidR="00232B32" w14:paraId="281F81C7" w14:textId="033EC548" w:rsidTr="00232B32">
        <w:trPr>
          <w:jc w:val="center"/>
        </w:trPr>
        <w:tc>
          <w:tcPr>
            <w:tcW w:w="901" w:type="dxa"/>
            <w:vAlign w:val="center"/>
          </w:tcPr>
          <w:p w14:paraId="6A0566CB" w14:textId="77777777" w:rsidR="00232B32" w:rsidRPr="0028347D" w:rsidRDefault="00232B32" w:rsidP="00E91ADB">
            <w:pPr>
              <w:jc w:val="center"/>
            </w:pPr>
            <w:r w:rsidRPr="0028347D">
              <w:rPr>
                <w:sz w:val="22"/>
              </w:rPr>
              <w:t>Level wavelet</w:t>
            </w:r>
          </w:p>
        </w:tc>
        <w:tc>
          <w:tcPr>
            <w:tcW w:w="509" w:type="dxa"/>
            <w:vAlign w:val="center"/>
          </w:tcPr>
          <w:p w14:paraId="6C4563FE" w14:textId="77777777" w:rsidR="00232B32" w:rsidRPr="005650E1" w:rsidRDefault="00232B32"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63" w:type="dxa"/>
            <w:vAlign w:val="center"/>
          </w:tcPr>
          <w:p w14:paraId="60A6443F" w14:textId="4B90CAD9" w:rsidR="00232B32" w:rsidRPr="008944FC" w:rsidRDefault="00232B32" w:rsidP="008944FC">
            <w:pPr>
              <w:jc w:val="center"/>
              <w:rPr>
                <w:sz w:val="22"/>
              </w:rPr>
            </w:pPr>
            <w:r w:rsidRPr="008944FC">
              <w:rPr>
                <w:sz w:val="22"/>
              </w:rPr>
              <w:t>Kernel</w:t>
            </w:r>
          </w:p>
        </w:tc>
        <w:tc>
          <w:tcPr>
            <w:tcW w:w="950" w:type="dxa"/>
            <w:vAlign w:val="center"/>
          </w:tcPr>
          <w:p w14:paraId="3D19F6D8" w14:textId="224F8B78" w:rsidR="00232B32" w:rsidRPr="0028347D" w:rsidRDefault="00232B32" w:rsidP="00E91ADB">
            <w:pPr>
              <w:jc w:val="center"/>
              <w:rPr>
                <w:sz w:val="22"/>
                <w:szCs w:val="22"/>
                <w:lang w:val="en-US"/>
              </w:rPr>
            </w:pPr>
            <w:r>
              <w:rPr>
                <w:sz w:val="22"/>
                <w:szCs w:val="22"/>
              </w:rPr>
              <w:t>Akurasi</w:t>
            </w:r>
            <w:r w:rsidRPr="0028347D">
              <w:rPr>
                <w:sz w:val="22"/>
                <w:szCs w:val="22"/>
                <w:lang w:val="en-US"/>
              </w:rPr>
              <w:t xml:space="preserve"> (%)</w:t>
            </w:r>
          </w:p>
        </w:tc>
        <w:tc>
          <w:tcPr>
            <w:tcW w:w="1353" w:type="dxa"/>
            <w:vAlign w:val="center"/>
          </w:tcPr>
          <w:p w14:paraId="1A230BF0" w14:textId="4FF31DC1" w:rsidR="00232B32" w:rsidRDefault="00232B32" w:rsidP="00232B32">
            <w:pPr>
              <w:jc w:val="center"/>
            </w:pPr>
            <w:r w:rsidRPr="008A1405">
              <w:rPr>
                <w:sz w:val="22"/>
                <w:szCs w:val="22"/>
              </w:rPr>
              <w:t>Waktu</w:t>
            </w:r>
            <w:r>
              <w:rPr>
                <w:sz w:val="22"/>
                <w:szCs w:val="22"/>
              </w:rPr>
              <w:t xml:space="preserve"> Eksekusi (s)</w:t>
            </w:r>
          </w:p>
        </w:tc>
      </w:tr>
      <w:tr w:rsidR="00232B32" w14:paraId="58D14B17" w14:textId="4D8DB32E" w:rsidTr="00232B32">
        <w:trPr>
          <w:jc w:val="center"/>
        </w:trPr>
        <w:tc>
          <w:tcPr>
            <w:tcW w:w="901" w:type="dxa"/>
            <w:vMerge w:val="restart"/>
            <w:vAlign w:val="center"/>
          </w:tcPr>
          <w:p w14:paraId="5BC289CE" w14:textId="77777777" w:rsidR="00232B32" w:rsidRPr="008944FC" w:rsidRDefault="00232B32" w:rsidP="00E91ADB">
            <w:pPr>
              <w:jc w:val="center"/>
              <w:rPr>
                <w:sz w:val="22"/>
              </w:rPr>
            </w:pPr>
            <w:r w:rsidRPr="008944FC">
              <w:rPr>
                <w:sz w:val="22"/>
              </w:rPr>
              <w:t>2</w:t>
            </w:r>
          </w:p>
        </w:tc>
        <w:tc>
          <w:tcPr>
            <w:tcW w:w="509" w:type="dxa"/>
            <w:vMerge w:val="restart"/>
            <w:vAlign w:val="center"/>
          </w:tcPr>
          <w:p w14:paraId="512D8DDC" w14:textId="71C53F09" w:rsidR="00232B32" w:rsidRPr="008944FC" w:rsidRDefault="00232B32" w:rsidP="00E91ADB">
            <w:pPr>
              <w:jc w:val="center"/>
              <w:rPr>
                <w:sz w:val="22"/>
                <w:szCs w:val="22"/>
              </w:rPr>
            </w:pPr>
            <w:r w:rsidRPr="008944FC">
              <w:rPr>
                <w:sz w:val="22"/>
              </w:rPr>
              <w:t>30</w:t>
            </w:r>
          </w:p>
        </w:tc>
        <w:tc>
          <w:tcPr>
            <w:tcW w:w="1463" w:type="dxa"/>
          </w:tcPr>
          <w:p w14:paraId="232A72A5" w14:textId="0CC2C0C0" w:rsidR="00232B32" w:rsidRPr="008944FC" w:rsidRDefault="00232B32" w:rsidP="00E91ADB">
            <w:pPr>
              <w:jc w:val="center"/>
              <w:rPr>
                <w:sz w:val="22"/>
              </w:rPr>
            </w:pPr>
            <w:r w:rsidRPr="008944FC">
              <w:rPr>
                <w:sz w:val="22"/>
              </w:rPr>
              <w:t>Linear</w:t>
            </w:r>
          </w:p>
        </w:tc>
        <w:tc>
          <w:tcPr>
            <w:tcW w:w="950" w:type="dxa"/>
            <w:vAlign w:val="bottom"/>
          </w:tcPr>
          <w:p w14:paraId="5BA80B95" w14:textId="659513EE" w:rsidR="00232B32" w:rsidRPr="0028347D" w:rsidRDefault="00232B32" w:rsidP="00E91ADB">
            <w:pPr>
              <w:jc w:val="center"/>
              <w:rPr>
                <w:sz w:val="22"/>
                <w:szCs w:val="22"/>
              </w:rPr>
            </w:pPr>
            <w:r>
              <w:rPr>
                <w:sz w:val="22"/>
                <w:szCs w:val="22"/>
              </w:rPr>
              <w:t>91.98</w:t>
            </w:r>
          </w:p>
        </w:tc>
        <w:tc>
          <w:tcPr>
            <w:tcW w:w="1353" w:type="dxa"/>
            <w:vAlign w:val="center"/>
          </w:tcPr>
          <w:p w14:paraId="501FD702" w14:textId="09E820BD" w:rsidR="00232B32" w:rsidRDefault="00232B32" w:rsidP="00232B32">
            <w:pPr>
              <w:jc w:val="center"/>
            </w:pPr>
            <w:r>
              <w:t>38.56</w:t>
            </w:r>
          </w:p>
        </w:tc>
      </w:tr>
      <w:tr w:rsidR="00232B32" w14:paraId="0FC6DF60" w14:textId="708845C2" w:rsidTr="00232B32">
        <w:trPr>
          <w:jc w:val="center"/>
        </w:trPr>
        <w:tc>
          <w:tcPr>
            <w:tcW w:w="901" w:type="dxa"/>
            <w:vMerge/>
            <w:vAlign w:val="center"/>
          </w:tcPr>
          <w:p w14:paraId="703A83C6" w14:textId="77777777" w:rsidR="00232B32" w:rsidRPr="005650E1" w:rsidRDefault="00232B32" w:rsidP="00E91ADB">
            <w:pPr>
              <w:jc w:val="center"/>
              <w:rPr>
                <w:lang w:val="en-US"/>
              </w:rPr>
            </w:pPr>
          </w:p>
        </w:tc>
        <w:tc>
          <w:tcPr>
            <w:tcW w:w="509" w:type="dxa"/>
            <w:vMerge/>
            <w:vAlign w:val="center"/>
          </w:tcPr>
          <w:p w14:paraId="0FDE3BA4" w14:textId="7D698235" w:rsidR="00232B32" w:rsidRPr="005650E1" w:rsidRDefault="00232B32" w:rsidP="00E91ADB">
            <w:pPr>
              <w:jc w:val="center"/>
              <w:rPr>
                <w:sz w:val="22"/>
                <w:szCs w:val="22"/>
                <w:vertAlign w:val="superscript"/>
                <w:lang w:val="en-US"/>
              </w:rPr>
            </w:pPr>
          </w:p>
        </w:tc>
        <w:tc>
          <w:tcPr>
            <w:tcW w:w="1463" w:type="dxa"/>
          </w:tcPr>
          <w:p w14:paraId="09C22E9F" w14:textId="26693807" w:rsidR="00232B32" w:rsidRPr="008944FC" w:rsidRDefault="00232B32" w:rsidP="00E91ADB">
            <w:pPr>
              <w:jc w:val="center"/>
              <w:rPr>
                <w:sz w:val="22"/>
              </w:rPr>
            </w:pPr>
            <w:r w:rsidRPr="008944FC">
              <w:rPr>
                <w:sz w:val="22"/>
              </w:rPr>
              <w:t>Polynomial 2</w:t>
            </w:r>
          </w:p>
        </w:tc>
        <w:tc>
          <w:tcPr>
            <w:tcW w:w="950" w:type="dxa"/>
            <w:vAlign w:val="bottom"/>
          </w:tcPr>
          <w:p w14:paraId="5BA2CE08" w14:textId="0CD63BD8" w:rsidR="00232B32" w:rsidRPr="0028347D" w:rsidRDefault="00232B32" w:rsidP="00E91ADB">
            <w:pPr>
              <w:jc w:val="center"/>
              <w:rPr>
                <w:sz w:val="22"/>
                <w:szCs w:val="22"/>
              </w:rPr>
            </w:pPr>
            <w:r>
              <w:rPr>
                <w:sz w:val="22"/>
                <w:szCs w:val="22"/>
              </w:rPr>
              <w:t>91.98</w:t>
            </w:r>
          </w:p>
        </w:tc>
        <w:tc>
          <w:tcPr>
            <w:tcW w:w="1353" w:type="dxa"/>
            <w:vAlign w:val="center"/>
          </w:tcPr>
          <w:p w14:paraId="36E9221B" w14:textId="4019B4D9" w:rsidR="00232B32" w:rsidRDefault="00232B32" w:rsidP="00232B32">
            <w:pPr>
              <w:jc w:val="center"/>
            </w:pPr>
            <w:r>
              <w:t>39.89</w:t>
            </w:r>
          </w:p>
        </w:tc>
      </w:tr>
      <w:tr w:rsidR="00232B32" w14:paraId="7C086A06" w14:textId="28CE3EC0" w:rsidTr="00232B32">
        <w:trPr>
          <w:jc w:val="center"/>
        </w:trPr>
        <w:tc>
          <w:tcPr>
            <w:tcW w:w="901" w:type="dxa"/>
            <w:vMerge/>
            <w:vAlign w:val="center"/>
          </w:tcPr>
          <w:p w14:paraId="5B7430E0" w14:textId="77777777" w:rsidR="00232B32" w:rsidRPr="005650E1" w:rsidRDefault="00232B32" w:rsidP="00E91ADB">
            <w:pPr>
              <w:jc w:val="center"/>
              <w:rPr>
                <w:lang w:val="en-US"/>
              </w:rPr>
            </w:pPr>
          </w:p>
        </w:tc>
        <w:tc>
          <w:tcPr>
            <w:tcW w:w="509" w:type="dxa"/>
            <w:vMerge/>
            <w:vAlign w:val="center"/>
          </w:tcPr>
          <w:p w14:paraId="1383FAC3" w14:textId="53B51919" w:rsidR="00232B32" w:rsidRPr="0028347D" w:rsidRDefault="00232B32" w:rsidP="00E91ADB">
            <w:pPr>
              <w:jc w:val="center"/>
              <w:rPr>
                <w:sz w:val="22"/>
                <w:szCs w:val="22"/>
                <w:vertAlign w:val="superscript"/>
              </w:rPr>
            </w:pPr>
          </w:p>
        </w:tc>
        <w:tc>
          <w:tcPr>
            <w:tcW w:w="1463" w:type="dxa"/>
          </w:tcPr>
          <w:p w14:paraId="38D455B9" w14:textId="2D9739D0" w:rsidR="00232B32" w:rsidRPr="008944FC" w:rsidRDefault="00232B32" w:rsidP="00E91ADB">
            <w:pPr>
              <w:jc w:val="center"/>
              <w:rPr>
                <w:sz w:val="22"/>
              </w:rPr>
            </w:pPr>
            <w:r w:rsidRPr="008944FC">
              <w:rPr>
                <w:sz w:val="22"/>
              </w:rPr>
              <w:t>Polynomial 3</w:t>
            </w:r>
          </w:p>
        </w:tc>
        <w:tc>
          <w:tcPr>
            <w:tcW w:w="950" w:type="dxa"/>
            <w:vAlign w:val="bottom"/>
          </w:tcPr>
          <w:p w14:paraId="4937C835" w14:textId="41EF9D62" w:rsidR="00232B32" w:rsidRPr="0028347D" w:rsidRDefault="00232B32" w:rsidP="00E91ADB">
            <w:pPr>
              <w:jc w:val="center"/>
              <w:rPr>
                <w:sz w:val="22"/>
                <w:szCs w:val="22"/>
              </w:rPr>
            </w:pPr>
            <w:r>
              <w:rPr>
                <w:sz w:val="22"/>
                <w:szCs w:val="22"/>
              </w:rPr>
              <w:t>91.67</w:t>
            </w:r>
          </w:p>
        </w:tc>
        <w:tc>
          <w:tcPr>
            <w:tcW w:w="1353" w:type="dxa"/>
            <w:vAlign w:val="center"/>
          </w:tcPr>
          <w:p w14:paraId="0B4A1688" w14:textId="6D6B1536" w:rsidR="00232B32" w:rsidRDefault="00232B32" w:rsidP="00232B32">
            <w:pPr>
              <w:jc w:val="center"/>
            </w:pPr>
            <w:r>
              <w:t>40.23</w:t>
            </w:r>
          </w:p>
        </w:tc>
      </w:tr>
      <w:tr w:rsidR="00232B32" w14:paraId="44C98B89" w14:textId="344F1D86" w:rsidTr="00232B32">
        <w:trPr>
          <w:jc w:val="center"/>
        </w:trPr>
        <w:tc>
          <w:tcPr>
            <w:tcW w:w="901" w:type="dxa"/>
            <w:vMerge/>
            <w:vAlign w:val="center"/>
          </w:tcPr>
          <w:p w14:paraId="69D86109" w14:textId="77777777" w:rsidR="00232B32" w:rsidRPr="005650E1" w:rsidRDefault="00232B32" w:rsidP="00E91ADB">
            <w:pPr>
              <w:jc w:val="center"/>
              <w:rPr>
                <w:lang w:val="en-US"/>
              </w:rPr>
            </w:pPr>
          </w:p>
        </w:tc>
        <w:tc>
          <w:tcPr>
            <w:tcW w:w="509" w:type="dxa"/>
            <w:vMerge/>
            <w:vAlign w:val="center"/>
          </w:tcPr>
          <w:p w14:paraId="2D0F9606" w14:textId="6590B902" w:rsidR="00232B32" w:rsidRPr="005650E1" w:rsidRDefault="00232B32" w:rsidP="00E91ADB">
            <w:pPr>
              <w:jc w:val="center"/>
              <w:rPr>
                <w:sz w:val="22"/>
                <w:szCs w:val="22"/>
                <w:lang w:val="en-US"/>
              </w:rPr>
            </w:pPr>
          </w:p>
        </w:tc>
        <w:tc>
          <w:tcPr>
            <w:tcW w:w="1463" w:type="dxa"/>
          </w:tcPr>
          <w:p w14:paraId="4B1B81C6" w14:textId="1D91AF2A" w:rsidR="00232B32" w:rsidRPr="00641EB2" w:rsidRDefault="00232B32"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950" w:type="dxa"/>
            <w:vAlign w:val="bottom"/>
          </w:tcPr>
          <w:p w14:paraId="49FB3268" w14:textId="44E97432" w:rsidR="00232B32" w:rsidRPr="00641EB2" w:rsidRDefault="00232B32"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c>
          <w:tcPr>
            <w:tcW w:w="1353" w:type="dxa"/>
            <w:vAlign w:val="center"/>
          </w:tcPr>
          <w:p w14:paraId="5A2C6768" w14:textId="48E45210" w:rsidR="00232B32" w:rsidRPr="00641EB2" w:rsidRDefault="00232B32" w:rsidP="00232B32">
            <w:pPr>
              <w:jc w:val="center"/>
              <w:rPr>
                <w:rFonts w:eastAsiaTheme="minorHAnsi"/>
                <w:b/>
                <w:color w:val="000000"/>
                <w:lang w:eastAsia="en-US"/>
              </w:rPr>
            </w:pPr>
            <w:r>
              <w:rPr>
                <w:rFonts w:eastAsiaTheme="minorHAnsi"/>
                <w:b/>
                <w:color w:val="000000"/>
                <w:lang w:eastAsia="en-US"/>
              </w:rPr>
              <w:t>39.66</w:t>
            </w:r>
          </w:p>
        </w:tc>
      </w:tr>
    </w:tbl>
    <w:p w14:paraId="09EE5F4F" w14:textId="77777777" w:rsidR="00E06ECE" w:rsidRDefault="00E06ECE" w:rsidP="008944FC">
      <w:pPr>
        <w:ind w:firstLine="720"/>
        <w:jc w:val="center"/>
        <w:rPr>
          <w:lang w:val="en-US"/>
        </w:rPr>
      </w:pPr>
    </w:p>
    <w:p w14:paraId="5B6FAA56" w14:textId="3B5FC55B" w:rsidR="00E03646" w:rsidRDefault="00BC2743" w:rsidP="005750E1">
      <w:pPr>
        <w:ind w:firstLine="720"/>
        <w:rPr>
          <w:lang w:val="en-US"/>
        </w:rPr>
      </w:pPr>
      <w:r>
        <w:t xml:space="preserve">Berdasarkan </w:t>
      </w:r>
      <w:r w:rsidR="00941F6C">
        <w:fldChar w:fldCharType="begin"/>
      </w:r>
      <w:r w:rsidR="00941F6C">
        <w:instrText xml:space="preserve"> REF _Ref453763301 \h </w:instrText>
      </w:r>
      <w:r w:rsidR="00941F6C">
        <w:fldChar w:fldCharType="separate"/>
      </w:r>
      <w:r w:rsidR="00590976">
        <w:t xml:space="preserve">Tabel </w:t>
      </w:r>
      <w:r w:rsidR="00590976">
        <w:rPr>
          <w:lang w:val="en-US"/>
        </w:rPr>
        <w:t>5</w:t>
      </w:r>
      <w:r w:rsidR="00590976">
        <w:t>.</w:t>
      </w:r>
      <w:r w:rsidR="00590976">
        <w:rPr>
          <w:noProof/>
        </w:rPr>
        <w:t>5</w:t>
      </w:r>
      <w:r w:rsidR="00941F6C">
        <w:fldChar w:fldCharType="end"/>
      </w:r>
      <w:r w:rsidR="00941F6C">
        <w:t xml:space="preserve">, </w:t>
      </w:r>
      <w:r>
        <w:t>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45" w:name="_Toc453233689"/>
      <w:r>
        <w:rPr>
          <w:lang w:val="en-US"/>
        </w:rPr>
        <w:t>Skenario Uji Coba 4</w:t>
      </w:r>
      <w:bookmarkEnd w:id="345"/>
    </w:p>
    <w:p w14:paraId="5CF186E4" w14:textId="46505AC0" w:rsidR="00AD3032" w:rsidRDefault="00AD3032" w:rsidP="00AD3032">
      <w:pPr>
        <w:ind w:firstLine="720"/>
      </w:pPr>
      <w:r w:rsidRPr="003157DE">
        <w:t xml:space="preserve">Pada </w:t>
      </w:r>
      <w:r>
        <w:t>skenario uji coba 4</w:t>
      </w:r>
      <w:r w:rsidRPr="003157DE">
        <w:t xml:space="preserve"> akan dilakukan percobaan </w:t>
      </w:r>
      <w:r>
        <w:t xml:space="preserve">untuk menghitung akurasi dan waktu eksekusi menggunakan fitur </w:t>
      </w:r>
      <w:r>
        <w:rPr>
          <w:i/>
        </w:rPr>
        <w:t>l</w:t>
      </w:r>
      <w:r w:rsidRPr="00FB625C">
        <w:rPr>
          <w:i/>
        </w:rPr>
        <w:t>og-Gabor</w:t>
      </w:r>
      <w:r>
        <w:rPr>
          <w:i/>
        </w:rPr>
        <w:t xml:space="preserve"> filter</w:t>
      </w:r>
      <w:r w:rsidRPr="003157DE">
        <w:t xml:space="preserve"> </w:t>
      </w:r>
      <w:r>
        <w:t>dan klasifikasi SVM.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w:t>
      </w:r>
      <w:r w:rsidRPr="003157DE">
        <w:lastRenderedPageBreak/>
        <w:t>pada</w:t>
      </w:r>
      <w:r>
        <w:t xml:space="preserve"> </w:t>
      </w:r>
      <w:r>
        <w:rPr>
          <w:highlight w:val="yellow"/>
        </w:rPr>
        <w:fldChar w:fldCharType="begin"/>
      </w:r>
      <w:r>
        <w:instrText xml:space="preserve"> REF _Ref452551320 \h </w:instrText>
      </w:r>
      <w:r>
        <w:rPr>
          <w:highlight w:val="yellow"/>
        </w:rPr>
      </w:r>
      <w:r>
        <w:rPr>
          <w:highlight w:val="yellow"/>
        </w:rPr>
        <w:fldChar w:fldCharType="separate"/>
      </w:r>
      <w:r w:rsidR="00590976">
        <w:t xml:space="preserve">Tabel </w:t>
      </w:r>
      <w:r w:rsidR="00590976">
        <w:rPr>
          <w:lang w:val="en-US"/>
        </w:rPr>
        <w:t>5</w:t>
      </w:r>
      <w:r w:rsidR="00590976">
        <w:t>.</w:t>
      </w:r>
      <w:r w:rsidR="00590976">
        <w:rPr>
          <w:noProof/>
        </w:rPr>
        <w:t>6</w:t>
      </w:r>
      <w:r>
        <w:rPr>
          <w:highlight w:val="yellow"/>
        </w:rPr>
        <w:fldChar w:fldCharType="end"/>
      </w:r>
      <w:r>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8D0B5AA" w14:textId="77777777" w:rsidR="00AD3032" w:rsidRDefault="00AD3032" w:rsidP="00AD3032">
      <w:pPr>
        <w:ind w:firstLine="720"/>
        <w:rPr>
          <w:lang w:val="en-US"/>
        </w:rPr>
      </w:pPr>
    </w:p>
    <w:p w14:paraId="39D6169F" w14:textId="77777777" w:rsidR="00AD3032" w:rsidRPr="00941F6C" w:rsidRDefault="00AD3032" w:rsidP="00AD3032">
      <w:pPr>
        <w:pStyle w:val="Caption"/>
      </w:pPr>
      <w:bookmarkStart w:id="346" w:name="_Ref452551320"/>
      <w:bookmarkStart w:id="347" w:name="_Toc453763785"/>
      <w:r>
        <w:t xml:space="preserve">Tabel </w:t>
      </w:r>
      <w:r>
        <w:rPr>
          <w:lang w:val="en-US"/>
        </w:rPr>
        <w:t>5</w:t>
      </w:r>
      <w:r>
        <w:t>.</w:t>
      </w:r>
      <w:r>
        <w:fldChar w:fldCharType="begin"/>
      </w:r>
      <w:r>
        <w:instrText xml:space="preserve"> SEQ Tabel \* ARABIC \s 1 </w:instrText>
      </w:r>
      <w:r>
        <w:fldChar w:fldCharType="separate"/>
      </w:r>
      <w:r w:rsidR="00590976">
        <w:rPr>
          <w:noProof/>
        </w:rPr>
        <w:t>6</w:t>
      </w:r>
      <w:r>
        <w:rPr>
          <w:noProof/>
        </w:rPr>
        <w:fldChar w:fldCharType="end"/>
      </w:r>
      <w:bookmarkEnd w:id="346"/>
      <w:r>
        <w:rPr>
          <w:lang w:val="en-US"/>
        </w:rPr>
        <w:t xml:space="preserve"> </w:t>
      </w:r>
      <w:bookmarkEnd w:id="347"/>
      <w:r>
        <w:t>Persentase Akurasi dan Waktu Eksekusi fitur biner menggunakan variasi standar deviasi (</w:t>
      </w:r>
      <w:r w:rsidRPr="00B6610B">
        <w:t>SVM</w:t>
      </w:r>
      <w:r>
        <w:t>)</w:t>
      </w:r>
    </w:p>
    <w:tbl>
      <w:tblPr>
        <w:tblStyle w:val="TableGrid"/>
        <w:tblW w:w="0" w:type="auto"/>
        <w:jc w:val="center"/>
        <w:tblLook w:val="04A0" w:firstRow="1" w:lastRow="0" w:firstColumn="1" w:lastColumn="0" w:noHBand="0" w:noVBand="1"/>
      </w:tblPr>
      <w:tblGrid>
        <w:gridCol w:w="1386"/>
        <w:gridCol w:w="1386"/>
        <w:gridCol w:w="1387"/>
      </w:tblGrid>
      <w:tr w:rsidR="00AD3032" w14:paraId="64FB6592" w14:textId="77777777" w:rsidTr="00AD3032">
        <w:trPr>
          <w:jc w:val="center"/>
        </w:trPr>
        <w:tc>
          <w:tcPr>
            <w:tcW w:w="1386" w:type="dxa"/>
            <w:vAlign w:val="center"/>
          </w:tcPr>
          <w:p w14:paraId="652E9FC3" w14:textId="77777777" w:rsidR="00AD3032" w:rsidRPr="008A1405" w:rsidRDefault="00AD3032" w:rsidP="00AD3032">
            <w:pPr>
              <w:jc w:val="center"/>
              <w:rPr>
                <w:sz w:val="22"/>
                <w:szCs w:val="22"/>
              </w:rPr>
            </w:pPr>
            <w:r>
              <w:rPr>
                <w:sz w:val="22"/>
                <w:szCs w:val="22"/>
              </w:rPr>
              <w:t>Standar deviasi</w:t>
            </w:r>
          </w:p>
        </w:tc>
        <w:tc>
          <w:tcPr>
            <w:tcW w:w="1386" w:type="dxa"/>
            <w:vAlign w:val="center"/>
          </w:tcPr>
          <w:p w14:paraId="48B3D90D" w14:textId="77777777" w:rsidR="00AD3032" w:rsidRPr="005650E1" w:rsidRDefault="00AD3032" w:rsidP="00AD3032">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69AA010" w14:textId="77777777" w:rsidR="00AD3032" w:rsidRPr="008A1405" w:rsidRDefault="00AD3032" w:rsidP="00AD3032">
            <w:pPr>
              <w:jc w:val="center"/>
              <w:rPr>
                <w:sz w:val="22"/>
                <w:szCs w:val="22"/>
              </w:rPr>
            </w:pPr>
            <w:r w:rsidRPr="008A1405">
              <w:rPr>
                <w:sz w:val="22"/>
                <w:szCs w:val="22"/>
              </w:rPr>
              <w:t>Waktu</w:t>
            </w:r>
            <w:r>
              <w:rPr>
                <w:sz w:val="22"/>
                <w:szCs w:val="22"/>
              </w:rPr>
              <w:t xml:space="preserve"> Eksekusi (s)</w:t>
            </w:r>
          </w:p>
        </w:tc>
      </w:tr>
      <w:tr w:rsidR="00AD3032" w14:paraId="310C0D31" w14:textId="77777777" w:rsidTr="00AD3032">
        <w:trPr>
          <w:jc w:val="center"/>
        </w:trPr>
        <w:tc>
          <w:tcPr>
            <w:tcW w:w="1386" w:type="dxa"/>
            <w:vAlign w:val="center"/>
          </w:tcPr>
          <w:p w14:paraId="1B747120" w14:textId="77777777" w:rsidR="00AD3032" w:rsidRPr="00641EB2" w:rsidRDefault="00AD3032" w:rsidP="00AD3032">
            <w:pPr>
              <w:jc w:val="center"/>
              <w:rPr>
                <w:b/>
                <w:sz w:val="22"/>
                <w:szCs w:val="22"/>
                <w:vertAlign w:val="superscript"/>
              </w:rPr>
            </w:pPr>
            <w:r w:rsidRPr="00641EB2">
              <w:rPr>
                <w:b/>
                <w:sz w:val="22"/>
                <w:szCs w:val="22"/>
              </w:rPr>
              <w:t>0.2</w:t>
            </w:r>
          </w:p>
        </w:tc>
        <w:tc>
          <w:tcPr>
            <w:tcW w:w="1386" w:type="dxa"/>
            <w:vAlign w:val="bottom"/>
          </w:tcPr>
          <w:p w14:paraId="5D249F5B" w14:textId="77777777" w:rsidR="00AD3032" w:rsidRPr="00641EB2" w:rsidRDefault="00AD3032" w:rsidP="00AD3032">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610251E1" w14:textId="77777777" w:rsidR="00AD3032" w:rsidRPr="00641EB2" w:rsidRDefault="00AD3032" w:rsidP="00AD3032">
            <w:pPr>
              <w:jc w:val="center"/>
              <w:rPr>
                <w:b/>
                <w:sz w:val="22"/>
                <w:szCs w:val="22"/>
                <w:lang w:val="en-US"/>
              </w:rPr>
            </w:pPr>
            <w:r>
              <w:rPr>
                <w:b/>
                <w:sz w:val="22"/>
                <w:szCs w:val="22"/>
              </w:rPr>
              <w:t>45</w:t>
            </w:r>
            <w:r w:rsidRPr="00641EB2">
              <w:rPr>
                <w:b/>
                <w:sz w:val="22"/>
                <w:szCs w:val="22"/>
              </w:rPr>
              <w:t>.</w:t>
            </w:r>
            <w:r>
              <w:rPr>
                <w:b/>
                <w:sz w:val="22"/>
                <w:szCs w:val="22"/>
              </w:rPr>
              <w:t>96</w:t>
            </w:r>
          </w:p>
        </w:tc>
      </w:tr>
      <w:tr w:rsidR="00AD3032" w14:paraId="0790BE7C" w14:textId="77777777" w:rsidTr="00AD3032">
        <w:trPr>
          <w:jc w:val="center"/>
        </w:trPr>
        <w:tc>
          <w:tcPr>
            <w:tcW w:w="1386" w:type="dxa"/>
            <w:vAlign w:val="center"/>
          </w:tcPr>
          <w:p w14:paraId="3662CC38" w14:textId="77777777" w:rsidR="00AD3032" w:rsidRPr="008A1405" w:rsidRDefault="00AD3032" w:rsidP="00AD3032">
            <w:pPr>
              <w:jc w:val="center"/>
              <w:rPr>
                <w:sz w:val="22"/>
                <w:szCs w:val="22"/>
                <w:vertAlign w:val="superscript"/>
              </w:rPr>
            </w:pPr>
            <w:r>
              <w:rPr>
                <w:sz w:val="22"/>
                <w:szCs w:val="22"/>
              </w:rPr>
              <w:t>0.4</w:t>
            </w:r>
          </w:p>
        </w:tc>
        <w:tc>
          <w:tcPr>
            <w:tcW w:w="1386" w:type="dxa"/>
            <w:vAlign w:val="bottom"/>
          </w:tcPr>
          <w:p w14:paraId="07415BC3" w14:textId="77777777" w:rsidR="00AD3032" w:rsidRPr="005650E1" w:rsidRDefault="00AD3032" w:rsidP="00AD3032">
            <w:pPr>
              <w:jc w:val="center"/>
              <w:rPr>
                <w:sz w:val="22"/>
                <w:szCs w:val="22"/>
                <w:lang w:val="en-US"/>
              </w:rPr>
            </w:pPr>
            <w:r>
              <w:rPr>
                <w:sz w:val="22"/>
                <w:szCs w:val="22"/>
              </w:rPr>
              <w:t>81.48</w:t>
            </w:r>
          </w:p>
        </w:tc>
        <w:tc>
          <w:tcPr>
            <w:tcW w:w="1387" w:type="dxa"/>
            <w:vAlign w:val="bottom"/>
          </w:tcPr>
          <w:p w14:paraId="7169EC07" w14:textId="77777777" w:rsidR="00AD3032" w:rsidRPr="005650E1" w:rsidRDefault="00AD3032" w:rsidP="00AD3032">
            <w:pPr>
              <w:jc w:val="center"/>
              <w:rPr>
                <w:sz w:val="22"/>
                <w:szCs w:val="22"/>
                <w:lang w:val="en-US"/>
              </w:rPr>
            </w:pPr>
            <w:r>
              <w:rPr>
                <w:sz w:val="22"/>
                <w:szCs w:val="22"/>
              </w:rPr>
              <w:t>46.77</w:t>
            </w:r>
          </w:p>
        </w:tc>
      </w:tr>
      <w:tr w:rsidR="00AD3032" w14:paraId="68326A7B" w14:textId="77777777" w:rsidTr="00AD3032">
        <w:trPr>
          <w:jc w:val="center"/>
        </w:trPr>
        <w:tc>
          <w:tcPr>
            <w:tcW w:w="1386" w:type="dxa"/>
            <w:vAlign w:val="center"/>
          </w:tcPr>
          <w:p w14:paraId="56E84AED" w14:textId="77777777" w:rsidR="00AD3032" w:rsidRPr="008A1405" w:rsidRDefault="00AD3032" w:rsidP="00AD3032">
            <w:pPr>
              <w:jc w:val="center"/>
              <w:rPr>
                <w:sz w:val="22"/>
                <w:szCs w:val="22"/>
                <w:vertAlign w:val="superscript"/>
              </w:rPr>
            </w:pPr>
            <w:r>
              <w:rPr>
                <w:sz w:val="22"/>
                <w:szCs w:val="22"/>
              </w:rPr>
              <w:t>0.6</w:t>
            </w:r>
          </w:p>
        </w:tc>
        <w:tc>
          <w:tcPr>
            <w:tcW w:w="1386" w:type="dxa"/>
            <w:vAlign w:val="bottom"/>
          </w:tcPr>
          <w:p w14:paraId="288F4290" w14:textId="77777777" w:rsidR="00AD3032" w:rsidRPr="005650E1" w:rsidRDefault="00AD3032" w:rsidP="00AD3032">
            <w:pPr>
              <w:jc w:val="center"/>
              <w:rPr>
                <w:sz w:val="22"/>
                <w:szCs w:val="22"/>
                <w:lang w:val="en-US"/>
              </w:rPr>
            </w:pPr>
            <w:r>
              <w:rPr>
                <w:sz w:val="22"/>
                <w:szCs w:val="22"/>
              </w:rPr>
              <w:t>73.15</w:t>
            </w:r>
          </w:p>
        </w:tc>
        <w:tc>
          <w:tcPr>
            <w:tcW w:w="1387" w:type="dxa"/>
            <w:vAlign w:val="bottom"/>
          </w:tcPr>
          <w:p w14:paraId="1AF94756" w14:textId="77777777" w:rsidR="00AD3032" w:rsidRPr="005650E1" w:rsidRDefault="00AD3032" w:rsidP="00AD3032">
            <w:pPr>
              <w:jc w:val="center"/>
              <w:rPr>
                <w:sz w:val="22"/>
                <w:szCs w:val="22"/>
                <w:lang w:val="en-US"/>
              </w:rPr>
            </w:pPr>
            <w:r>
              <w:rPr>
                <w:sz w:val="22"/>
                <w:szCs w:val="22"/>
              </w:rPr>
              <w:t>45.90</w:t>
            </w:r>
          </w:p>
        </w:tc>
      </w:tr>
      <w:tr w:rsidR="00AD3032" w14:paraId="514F4BD4" w14:textId="77777777" w:rsidTr="00AD3032">
        <w:trPr>
          <w:jc w:val="center"/>
        </w:trPr>
        <w:tc>
          <w:tcPr>
            <w:tcW w:w="1386" w:type="dxa"/>
            <w:vAlign w:val="center"/>
          </w:tcPr>
          <w:p w14:paraId="712BF262" w14:textId="77777777" w:rsidR="00AD3032" w:rsidRPr="008A1405" w:rsidRDefault="00AD3032" w:rsidP="00AD3032">
            <w:pPr>
              <w:jc w:val="center"/>
              <w:rPr>
                <w:sz w:val="22"/>
                <w:szCs w:val="22"/>
              </w:rPr>
            </w:pPr>
            <w:r>
              <w:rPr>
                <w:sz w:val="22"/>
                <w:szCs w:val="22"/>
              </w:rPr>
              <w:t>0.8</w:t>
            </w:r>
          </w:p>
        </w:tc>
        <w:tc>
          <w:tcPr>
            <w:tcW w:w="1386" w:type="dxa"/>
            <w:vAlign w:val="bottom"/>
          </w:tcPr>
          <w:p w14:paraId="3DFE838D" w14:textId="77777777" w:rsidR="00AD3032" w:rsidRPr="005650E1" w:rsidRDefault="00AD3032" w:rsidP="00AD3032">
            <w:pPr>
              <w:jc w:val="center"/>
              <w:rPr>
                <w:sz w:val="22"/>
                <w:szCs w:val="22"/>
                <w:lang w:val="en-US"/>
              </w:rPr>
            </w:pPr>
            <w:r>
              <w:rPr>
                <w:sz w:val="22"/>
                <w:szCs w:val="22"/>
              </w:rPr>
              <w:t>55.86</w:t>
            </w:r>
          </w:p>
        </w:tc>
        <w:tc>
          <w:tcPr>
            <w:tcW w:w="1387" w:type="dxa"/>
            <w:vAlign w:val="bottom"/>
          </w:tcPr>
          <w:p w14:paraId="68098C11" w14:textId="77777777" w:rsidR="00AD3032" w:rsidRPr="005650E1" w:rsidRDefault="00AD3032" w:rsidP="00AD3032">
            <w:pPr>
              <w:jc w:val="center"/>
              <w:rPr>
                <w:sz w:val="22"/>
                <w:szCs w:val="22"/>
                <w:lang w:val="en-US"/>
              </w:rPr>
            </w:pPr>
            <w:r>
              <w:rPr>
                <w:sz w:val="22"/>
                <w:szCs w:val="22"/>
              </w:rPr>
              <w:t>47.45</w:t>
            </w:r>
          </w:p>
        </w:tc>
      </w:tr>
    </w:tbl>
    <w:p w14:paraId="6A1CF42E" w14:textId="77777777" w:rsidR="00AD3032" w:rsidRDefault="00AD3032" w:rsidP="00AD3032">
      <w:pPr>
        <w:ind w:firstLine="720"/>
      </w:pPr>
    </w:p>
    <w:p w14:paraId="6121400F" w14:textId="73D085B0" w:rsidR="00992634" w:rsidRPr="00AC10D5" w:rsidRDefault="00AD3032" w:rsidP="00AD3032">
      <w:pPr>
        <w:ind w:firstLine="720"/>
        <w:rPr>
          <w:lang w:val="en-US"/>
        </w:rPr>
      </w:pPr>
      <w:r w:rsidRPr="003157DE">
        <w:t xml:space="preserve">Berdasarkan </w:t>
      </w:r>
      <w:r>
        <w:fldChar w:fldCharType="begin"/>
      </w:r>
      <w:r>
        <w:instrText xml:space="preserve"> REF _Ref452551320 \h </w:instrText>
      </w:r>
      <w:r>
        <w:fldChar w:fldCharType="separate"/>
      </w:r>
      <w:r w:rsidR="00590976">
        <w:t xml:space="preserve">Tabel </w:t>
      </w:r>
      <w:r w:rsidR="00590976">
        <w:rPr>
          <w:lang w:val="en-US"/>
        </w:rPr>
        <w:t>5</w:t>
      </w:r>
      <w:r w:rsidR="00590976">
        <w:t>.</w:t>
      </w:r>
      <w:r w:rsidR="00590976">
        <w:rPr>
          <w:noProof/>
        </w:rPr>
        <w:t>6</w:t>
      </w:r>
      <w:r>
        <w:fldChar w:fldCharType="end"/>
      </w:r>
      <w:r>
        <w:t xml:space="preserve">, </w:t>
      </w:r>
      <w:r w:rsidRPr="003157DE">
        <w:t xml:space="preserve">hasil yang ditunjukkan oleh </w:t>
      </w:r>
      <w:r>
        <w:fldChar w:fldCharType="begin"/>
      </w:r>
      <w:r>
        <w:instrText xml:space="preserve"> REF _Ref452551320 \h </w:instrText>
      </w:r>
      <w:r>
        <w:fldChar w:fldCharType="separate"/>
      </w:r>
      <w:r w:rsidR="00590976">
        <w:t xml:space="preserve">Tabel </w:t>
      </w:r>
      <w:r w:rsidR="00590976">
        <w:rPr>
          <w:lang w:val="en-US"/>
        </w:rPr>
        <w:t>5</w:t>
      </w:r>
      <w:r w:rsidR="00590976">
        <w:t>.</w:t>
      </w:r>
      <w:r w:rsidR="00590976">
        <w:rPr>
          <w:noProof/>
        </w:rPr>
        <w:t>6</w:t>
      </w:r>
      <w:r>
        <w:fldChar w:fldCharType="end"/>
      </w:r>
      <w:r>
        <w:t xml:space="preserve">  nilai simpangan 0.2 </w:t>
      </w:r>
      <w:r w:rsidRPr="003157DE">
        <w:t xml:space="preserve">memiliki hasil akurasi paling tinggi yaitu </w:t>
      </w:r>
      <w:r>
        <w:t>89</w:t>
      </w:r>
      <w:r w:rsidRPr="003157DE">
        <w:t>.</w:t>
      </w:r>
      <w:r>
        <w:t>51</w:t>
      </w:r>
      <w:r w:rsidRPr="003157DE">
        <w:t>%</w:t>
      </w:r>
      <w:r>
        <w:t xml:space="preserve">. </w:t>
      </w:r>
      <w:r>
        <w:rPr>
          <w:lang w:val="en-US"/>
        </w:rPr>
        <w:t xml:space="preserve">Hasil </w:t>
      </w:r>
      <w:r>
        <w:t>setiap data uji dengan parameter terbaik tersebut</w:t>
      </w:r>
      <w:r>
        <w:rPr>
          <w:lang w:val="en-US"/>
        </w:rPr>
        <w:t xml:space="preserve"> </w:t>
      </w:r>
      <w:r w:rsidRPr="00CA08C7">
        <w:rPr>
          <w:lang w:val="en-US"/>
        </w:rPr>
        <w:t>terdapat pada lampiran.</w:t>
      </w:r>
    </w:p>
    <w:p w14:paraId="77AFEFA0" w14:textId="0454D331" w:rsidR="00FD7BB8" w:rsidRDefault="00FD7BB8" w:rsidP="00FD7BB8">
      <w:pPr>
        <w:pStyle w:val="Heading3"/>
        <w:rPr>
          <w:lang w:val="en-US"/>
        </w:rPr>
      </w:pPr>
      <w:bookmarkStart w:id="348" w:name="_Ref440396213"/>
      <w:bookmarkStart w:id="349" w:name="_Ref440396219"/>
      <w:bookmarkStart w:id="350" w:name="_Ref440396435"/>
      <w:bookmarkStart w:id="351" w:name="_Toc453233690"/>
      <w:r>
        <w:rPr>
          <w:lang w:val="en-US"/>
        </w:rPr>
        <w:t>S</w:t>
      </w:r>
      <w:r w:rsidR="00045EF2">
        <w:rPr>
          <w:lang w:val="en-US"/>
        </w:rPr>
        <w:t>kenario Uji Coba 5</w:t>
      </w:r>
      <w:bookmarkEnd w:id="348"/>
      <w:bookmarkEnd w:id="349"/>
      <w:bookmarkEnd w:id="350"/>
      <w:bookmarkEnd w:id="351"/>
    </w:p>
    <w:p w14:paraId="14554E49" w14:textId="622AE873" w:rsidR="00AD3032" w:rsidRDefault="00AD3032" w:rsidP="00AD3032">
      <w:pPr>
        <w:ind w:firstLine="720"/>
      </w:pPr>
      <w:r>
        <w:rPr>
          <w:lang w:val="en-US"/>
        </w:rPr>
        <w:t>Skenario uji coba 5 dilakukan dengan menghitung nilai</w:t>
      </w:r>
      <w:r>
        <w:t xml:space="preserve"> akurasi jika menggunakan </w:t>
      </w:r>
      <w:r>
        <w:rPr>
          <w:lang w:val="en-US"/>
        </w:rPr>
        <w:t xml:space="preserve">variasi nilai </w:t>
      </w:r>
      <m:oMath>
        <m:r>
          <w:rPr>
            <w:rFonts w:ascii="Cambria Math" w:hAnsi="Cambria Math"/>
            <w:lang w:val="en-US"/>
          </w:rPr>
          <m:t>C</m:t>
        </m:r>
      </m:oMath>
      <w:r>
        <w:rPr>
          <w:lang w:val="en-US"/>
        </w:rPr>
        <w:t xml:space="preserve"> pada klasifikasi</w:t>
      </w:r>
      <w:r>
        <w:t xml:space="preserve"> SVM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adalah hasil </w:t>
      </w:r>
      <w:r w:rsidRPr="00E91ADB">
        <w:rPr>
          <w:i/>
        </w:rPr>
        <w:t>log-Gabor filter</w:t>
      </w:r>
      <w:r>
        <w:t xml:space="preserve"> pada saat standar deviasi 0.2 dan </w:t>
      </w:r>
      <w:r>
        <w:rPr>
          <w:lang w:val="en-US"/>
        </w:rPr>
        <w:t>menggunakan kernel RBF sebagai klasifikasi.</w:t>
      </w:r>
    </w:p>
    <w:p w14:paraId="19D8F9D0" w14:textId="77777777" w:rsidR="00AD3032" w:rsidRDefault="00AD3032" w:rsidP="00AD3032">
      <w:pPr>
        <w:ind w:firstLine="720"/>
        <w:rPr>
          <w:lang w:val="en-US"/>
        </w:rPr>
      </w:pPr>
    </w:p>
    <w:p w14:paraId="33F4508E" w14:textId="77777777" w:rsidR="00AD3032" w:rsidRPr="00941F6C" w:rsidRDefault="00AD3032" w:rsidP="00AD3032">
      <w:pPr>
        <w:pStyle w:val="Caption"/>
      </w:pPr>
      <w:bookmarkStart w:id="352" w:name="_Ref452551355"/>
      <w:bookmarkStart w:id="353" w:name="_Toc453763786"/>
      <w:r>
        <w:t xml:space="preserve">Tabel </w:t>
      </w:r>
      <w:r>
        <w:rPr>
          <w:lang w:val="en-US"/>
        </w:rPr>
        <w:t>5</w:t>
      </w:r>
      <w:r>
        <w:t>.</w:t>
      </w:r>
      <w:r>
        <w:fldChar w:fldCharType="begin"/>
      </w:r>
      <w:r>
        <w:instrText xml:space="preserve"> SEQ Tabel \* ARABIC \s 1 </w:instrText>
      </w:r>
      <w:r>
        <w:fldChar w:fldCharType="separate"/>
      </w:r>
      <w:r w:rsidR="00590976">
        <w:rPr>
          <w:noProof/>
        </w:rPr>
        <w:t>7</w:t>
      </w:r>
      <w:r>
        <w:rPr>
          <w:noProof/>
        </w:rPr>
        <w:fldChar w:fldCharType="end"/>
      </w:r>
      <w:bookmarkEnd w:id="352"/>
      <w:r>
        <w:rPr>
          <w:lang w:val="en-US"/>
        </w:rPr>
        <w:t xml:space="preserve"> </w:t>
      </w:r>
      <w:bookmarkEnd w:id="353"/>
      <w:r>
        <w:t>Persentase Akurasi fitur biner menggunakan variasi nilai</w:t>
      </w:r>
      <w:r>
        <w:rPr>
          <w:lang w:val="en-US"/>
        </w:rPr>
        <w:t xml:space="preserve"> </w:t>
      </w:r>
      <m:oMath>
        <m:r>
          <w:rPr>
            <w:rFonts w:ascii="Cambria Math" w:hAnsi="Cambria Math"/>
            <w:lang w:val="en-US"/>
          </w:rPr>
          <m:t>C</m:t>
        </m:r>
      </m:oMath>
      <w:r>
        <w:t xml:space="preserve"> (</w:t>
      </w:r>
      <w:r w:rsidRPr="00B6610B">
        <w:t>SVM</w:t>
      </w:r>
      <w:r>
        <w:t>)</w:t>
      </w:r>
    </w:p>
    <w:tbl>
      <w:tblPr>
        <w:tblStyle w:val="TableGrid"/>
        <w:tblW w:w="0" w:type="auto"/>
        <w:jc w:val="center"/>
        <w:tblBorders>
          <w:bottom w:val="single" w:sz="4" w:space="0" w:color="auto"/>
        </w:tblBorders>
        <w:tblLook w:val="04A0" w:firstRow="1" w:lastRow="0" w:firstColumn="1" w:lastColumn="0" w:noHBand="0" w:noVBand="1"/>
      </w:tblPr>
      <w:tblGrid>
        <w:gridCol w:w="988"/>
        <w:gridCol w:w="992"/>
        <w:gridCol w:w="1559"/>
        <w:gridCol w:w="1570"/>
      </w:tblGrid>
      <w:tr w:rsidR="00232B32" w:rsidRPr="00E91ADB" w14:paraId="1AA74224" w14:textId="45275EBE" w:rsidTr="00232B32">
        <w:trPr>
          <w:jc w:val="center"/>
        </w:trPr>
        <w:tc>
          <w:tcPr>
            <w:tcW w:w="988" w:type="dxa"/>
            <w:vAlign w:val="center"/>
          </w:tcPr>
          <w:p w14:paraId="3EC32B52" w14:textId="77777777" w:rsidR="00232B32" w:rsidRPr="00E91ADB" w:rsidRDefault="00232B32" w:rsidP="00232B32">
            <w:pPr>
              <w:jc w:val="center"/>
              <w:rPr>
                <w:sz w:val="22"/>
                <w:szCs w:val="22"/>
              </w:rPr>
            </w:pPr>
            <w:r>
              <w:rPr>
                <w:sz w:val="22"/>
                <w:szCs w:val="22"/>
              </w:rPr>
              <w:t>S</w:t>
            </w:r>
            <w:r w:rsidRPr="00E91ADB">
              <w:rPr>
                <w:sz w:val="22"/>
                <w:szCs w:val="22"/>
              </w:rPr>
              <w:t>tandar deviasi</w:t>
            </w:r>
          </w:p>
        </w:tc>
        <w:tc>
          <w:tcPr>
            <w:tcW w:w="992" w:type="dxa"/>
            <w:vAlign w:val="center"/>
          </w:tcPr>
          <w:p w14:paraId="6061AECF" w14:textId="77777777" w:rsidR="00232B32" w:rsidRPr="00E91ADB" w:rsidRDefault="00232B32" w:rsidP="00232B32">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59" w:type="dxa"/>
            <w:vAlign w:val="center"/>
          </w:tcPr>
          <w:p w14:paraId="1E7C1E68" w14:textId="3D2C8B9F" w:rsidR="00232B32" w:rsidRPr="00E91ADB" w:rsidRDefault="00232B32" w:rsidP="00232B32">
            <w:pPr>
              <w:jc w:val="center"/>
              <w:rPr>
                <w:sz w:val="22"/>
                <w:szCs w:val="22"/>
                <w:lang w:val="en-US"/>
              </w:rPr>
            </w:pPr>
            <w:r w:rsidRPr="00E91ADB">
              <w:rPr>
                <w:sz w:val="22"/>
                <w:szCs w:val="22"/>
              </w:rPr>
              <w:t>Akurasi</w:t>
            </w:r>
            <w:r w:rsidRPr="00E91ADB">
              <w:rPr>
                <w:sz w:val="22"/>
                <w:szCs w:val="22"/>
                <w:lang w:val="en-US"/>
              </w:rPr>
              <w:t xml:space="preserve"> (%)</w:t>
            </w:r>
          </w:p>
        </w:tc>
        <w:tc>
          <w:tcPr>
            <w:tcW w:w="1570" w:type="dxa"/>
            <w:vAlign w:val="center"/>
          </w:tcPr>
          <w:p w14:paraId="126A8634" w14:textId="553E1C8F" w:rsidR="00232B32" w:rsidRPr="00E91ADB" w:rsidRDefault="00232B32" w:rsidP="00232B32">
            <w:pPr>
              <w:jc w:val="center"/>
            </w:pPr>
            <w:r w:rsidRPr="008A1405">
              <w:rPr>
                <w:sz w:val="22"/>
                <w:szCs w:val="22"/>
              </w:rPr>
              <w:t>Waktu</w:t>
            </w:r>
            <w:r>
              <w:rPr>
                <w:sz w:val="22"/>
                <w:szCs w:val="22"/>
              </w:rPr>
              <w:t xml:space="preserve"> Eksekusi (s)</w:t>
            </w:r>
          </w:p>
        </w:tc>
      </w:tr>
      <w:tr w:rsidR="00232B32" w:rsidRPr="00E91ADB" w14:paraId="66697291" w14:textId="1BAB30F1" w:rsidTr="00232B32">
        <w:trPr>
          <w:jc w:val="center"/>
        </w:trPr>
        <w:tc>
          <w:tcPr>
            <w:tcW w:w="988" w:type="dxa"/>
            <w:vMerge w:val="restart"/>
            <w:vAlign w:val="center"/>
          </w:tcPr>
          <w:p w14:paraId="1DA12810" w14:textId="77777777" w:rsidR="00232B32" w:rsidRPr="00E91ADB" w:rsidRDefault="00232B32" w:rsidP="00232B32">
            <w:pPr>
              <w:jc w:val="center"/>
              <w:rPr>
                <w:sz w:val="22"/>
                <w:szCs w:val="22"/>
              </w:rPr>
            </w:pPr>
            <w:r w:rsidRPr="00E91ADB">
              <w:rPr>
                <w:sz w:val="22"/>
                <w:szCs w:val="22"/>
              </w:rPr>
              <w:t>0.2</w:t>
            </w:r>
          </w:p>
        </w:tc>
        <w:tc>
          <w:tcPr>
            <w:tcW w:w="992" w:type="dxa"/>
            <w:vAlign w:val="center"/>
          </w:tcPr>
          <w:p w14:paraId="4A8A9E24" w14:textId="77777777" w:rsidR="00232B32" w:rsidRPr="00E91ADB" w:rsidRDefault="00232B32" w:rsidP="00232B32">
            <w:pPr>
              <w:jc w:val="center"/>
              <w:rPr>
                <w:b/>
                <w:sz w:val="22"/>
                <w:szCs w:val="22"/>
                <w:vertAlign w:val="superscript"/>
                <w:lang w:val="en-US"/>
              </w:rPr>
            </w:pPr>
            <w:r w:rsidRPr="00E91ADB">
              <w:rPr>
                <w:b/>
                <w:sz w:val="22"/>
                <w:szCs w:val="22"/>
                <w:lang w:val="en-US"/>
              </w:rPr>
              <w:t>1</w:t>
            </w:r>
          </w:p>
        </w:tc>
        <w:tc>
          <w:tcPr>
            <w:tcW w:w="1559" w:type="dxa"/>
            <w:vAlign w:val="bottom"/>
          </w:tcPr>
          <w:p w14:paraId="42E1AAFD" w14:textId="093E3BCD" w:rsidR="00232B32" w:rsidRPr="00E91ADB" w:rsidRDefault="00232B32" w:rsidP="00232B32">
            <w:pPr>
              <w:jc w:val="center"/>
              <w:rPr>
                <w:b/>
                <w:sz w:val="22"/>
                <w:szCs w:val="22"/>
              </w:rPr>
            </w:pPr>
            <w:r w:rsidRPr="00E91ADB">
              <w:rPr>
                <w:b/>
                <w:sz w:val="22"/>
                <w:szCs w:val="22"/>
              </w:rPr>
              <w:t>89.51</w:t>
            </w:r>
          </w:p>
        </w:tc>
        <w:tc>
          <w:tcPr>
            <w:tcW w:w="1570" w:type="dxa"/>
            <w:vAlign w:val="bottom"/>
          </w:tcPr>
          <w:p w14:paraId="11813BEF" w14:textId="4ADA85FF" w:rsidR="00232B32" w:rsidRPr="00E91ADB" w:rsidRDefault="00232B32" w:rsidP="00232B32">
            <w:pPr>
              <w:jc w:val="center"/>
              <w:rPr>
                <w:b/>
              </w:rPr>
            </w:pPr>
            <w:r>
              <w:rPr>
                <w:b/>
                <w:sz w:val="22"/>
                <w:szCs w:val="22"/>
              </w:rPr>
              <w:t>45</w:t>
            </w:r>
            <w:r w:rsidRPr="00641EB2">
              <w:rPr>
                <w:b/>
                <w:sz w:val="22"/>
                <w:szCs w:val="22"/>
              </w:rPr>
              <w:t>.</w:t>
            </w:r>
            <w:r>
              <w:rPr>
                <w:b/>
                <w:sz w:val="22"/>
                <w:szCs w:val="22"/>
              </w:rPr>
              <w:t>96</w:t>
            </w:r>
          </w:p>
        </w:tc>
      </w:tr>
      <w:tr w:rsidR="00232B32" w:rsidRPr="00E91ADB" w14:paraId="287641DB" w14:textId="25E50403" w:rsidTr="00232B32">
        <w:trPr>
          <w:jc w:val="center"/>
        </w:trPr>
        <w:tc>
          <w:tcPr>
            <w:tcW w:w="988" w:type="dxa"/>
            <w:vMerge/>
            <w:vAlign w:val="center"/>
          </w:tcPr>
          <w:p w14:paraId="765D0987" w14:textId="77777777" w:rsidR="00232B32" w:rsidRPr="00E91ADB" w:rsidRDefault="00232B32" w:rsidP="00232B32">
            <w:pPr>
              <w:jc w:val="center"/>
              <w:rPr>
                <w:sz w:val="22"/>
                <w:szCs w:val="22"/>
                <w:lang w:val="en-US"/>
              </w:rPr>
            </w:pPr>
          </w:p>
        </w:tc>
        <w:tc>
          <w:tcPr>
            <w:tcW w:w="992" w:type="dxa"/>
            <w:vAlign w:val="center"/>
          </w:tcPr>
          <w:p w14:paraId="6A436C9D" w14:textId="77777777" w:rsidR="00232B32" w:rsidRPr="00E91ADB" w:rsidRDefault="00232B32" w:rsidP="00232B32">
            <w:pPr>
              <w:jc w:val="center"/>
              <w:rPr>
                <w:sz w:val="22"/>
                <w:szCs w:val="22"/>
                <w:vertAlign w:val="superscript"/>
                <w:lang w:val="en-US"/>
              </w:rPr>
            </w:pPr>
            <w:r w:rsidRPr="00E91ADB">
              <w:rPr>
                <w:sz w:val="22"/>
                <w:szCs w:val="22"/>
                <w:lang w:val="en-US"/>
              </w:rPr>
              <w:t>10</w:t>
            </w:r>
          </w:p>
        </w:tc>
        <w:tc>
          <w:tcPr>
            <w:tcW w:w="1559" w:type="dxa"/>
            <w:vAlign w:val="bottom"/>
          </w:tcPr>
          <w:p w14:paraId="37AAA485" w14:textId="252A639B" w:rsidR="00232B32" w:rsidRPr="00E91ADB" w:rsidRDefault="00232B32" w:rsidP="00232B32">
            <w:pPr>
              <w:jc w:val="center"/>
              <w:rPr>
                <w:sz w:val="22"/>
                <w:szCs w:val="22"/>
              </w:rPr>
            </w:pPr>
            <w:r>
              <w:rPr>
                <w:sz w:val="22"/>
                <w:szCs w:val="22"/>
              </w:rPr>
              <w:t>88.58</w:t>
            </w:r>
          </w:p>
        </w:tc>
        <w:tc>
          <w:tcPr>
            <w:tcW w:w="1570" w:type="dxa"/>
            <w:vAlign w:val="bottom"/>
          </w:tcPr>
          <w:p w14:paraId="5DD7A5CE" w14:textId="729A0353" w:rsidR="00232B32" w:rsidRDefault="00232B32" w:rsidP="00232B32">
            <w:pPr>
              <w:jc w:val="center"/>
            </w:pPr>
            <w:r>
              <w:rPr>
                <w:sz w:val="22"/>
                <w:szCs w:val="22"/>
              </w:rPr>
              <w:t>45.12</w:t>
            </w:r>
          </w:p>
        </w:tc>
      </w:tr>
      <w:tr w:rsidR="00232B32" w:rsidRPr="00E91ADB" w14:paraId="0A8258D7" w14:textId="3500AAF3" w:rsidTr="00232B32">
        <w:trPr>
          <w:jc w:val="center"/>
        </w:trPr>
        <w:tc>
          <w:tcPr>
            <w:tcW w:w="988" w:type="dxa"/>
            <w:vMerge/>
            <w:vAlign w:val="center"/>
          </w:tcPr>
          <w:p w14:paraId="5BC94998" w14:textId="77777777" w:rsidR="00232B32" w:rsidRPr="00E91ADB" w:rsidRDefault="00232B32" w:rsidP="00232B32">
            <w:pPr>
              <w:jc w:val="center"/>
              <w:rPr>
                <w:sz w:val="22"/>
                <w:szCs w:val="22"/>
                <w:lang w:val="en-US"/>
              </w:rPr>
            </w:pPr>
          </w:p>
        </w:tc>
        <w:tc>
          <w:tcPr>
            <w:tcW w:w="992" w:type="dxa"/>
            <w:vAlign w:val="center"/>
          </w:tcPr>
          <w:p w14:paraId="541940A8" w14:textId="77777777" w:rsidR="00232B32" w:rsidRPr="00E91ADB" w:rsidRDefault="00232B32" w:rsidP="00232B32">
            <w:pPr>
              <w:jc w:val="center"/>
              <w:rPr>
                <w:sz w:val="22"/>
                <w:szCs w:val="22"/>
                <w:vertAlign w:val="superscript"/>
              </w:rPr>
            </w:pPr>
            <w:r w:rsidRPr="00E91ADB">
              <w:rPr>
                <w:sz w:val="22"/>
                <w:szCs w:val="22"/>
              </w:rPr>
              <w:t>20</w:t>
            </w:r>
          </w:p>
        </w:tc>
        <w:tc>
          <w:tcPr>
            <w:tcW w:w="1559" w:type="dxa"/>
            <w:vAlign w:val="bottom"/>
          </w:tcPr>
          <w:p w14:paraId="67D25135" w14:textId="25096A92" w:rsidR="00232B32" w:rsidRPr="00E91ADB" w:rsidRDefault="00232B32" w:rsidP="00232B32">
            <w:pPr>
              <w:jc w:val="center"/>
              <w:rPr>
                <w:sz w:val="22"/>
                <w:szCs w:val="22"/>
              </w:rPr>
            </w:pPr>
            <w:r>
              <w:rPr>
                <w:sz w:val="22"/>
                <w:szCs w:val="22"/>
              </w:rPr>
              <w:t>88.27</w:t>
            </w:r>
          </w:p>
        </w:tc>
        <w:tc>
          <w:tcPr>
            <w:tcW w:w="1570" w:type="dxa"/>
            <w:vAlign w:val="bottom"/>
          </w:tcPr>
          <w:p w14:paraId="75AB0151" w14:textId="3BD227DF" w:rsidR="00232B32" w:rsidRDefault="00232B32" w:rsidP="00232B32">
            <w:pPr>
              <w:jc w:val="center"/>
            </w:pPr>
            <w:r>
              <w:rPr>
                <w:sz w:val="22"/>
                <w:szCs w:val="22"/>
              </w:rPr>
              <w:t>46.31</w:t>
            </w:r>
          </w:p>
        </w:tc>
      </w:tr>
      <w:tr w:rsidR="00232B32" w:rsidRPr="00E91ADB" w14:paraId="38C5668B" w14:textId="3C5E86D9" w:rsidTr="00232B32">
        <w:trPr>
          <w:jc w:val="center"/>
        </w:trPr>
        <w:tc>
          <w:tcPr>
            <w:tcW w:w="988" w:type="dxa"/>
            <w:vMerge/>
            <w:vAlign w:val="center"/>
          </w:tcPr>
          <w:p w14:paraId="4596E9E0" w14:textId="77777777" w:rsidR="00232B32" w:rsidRPr="00E91ADB" w:rsidRDefault="00232B32" w:rsidP="00232B32">
            <w:pPr>
              <w:jc w:val="center"/>
              <w:rPr>
                <w:sz w:val="22"/>
                <w:szCs w:val="22"/>
                <w:lang w:val="en-US"/>
              </w:rPr>
            </w:pPr>
          </w:p>
        </w:tc>
        <w:tc>
          <w:tcPr>
            <w:tcW w:w="992" w:type="dxa"/>
            <w:vAlign w:val="center"/>
          </w:tcPr>
          <w:p w14:paraId="499711F0" w14:textId="77777777" w:rsidR="00232B32" w:rsidRPr="00E91ADB" w:rsidRDefault="00232B32" w:rsidP="00232B32">
            <w:pPr>
              <w:jc w:val="center"/>
              <w:rPr>
                <w:sz w:val="22"/>
                <w:szCs w:val="22"/>
                <w:lang w:val="en-US"/>
              </w:rPr>
            </w:pPr>
            <w:r w:rsidRPr="00E91ADB">
              <w:rPr>
                <w:sz w:val="22"/>
                <w:szCs w:val="22"/>
                <w:lang w:val="en-US"/>
              </w:rPr>
              <w:t>30</w:t>
            </w:r>
          </w:p>
        </w:tc>
        <w:tc>
          <w:tcPr>
            <w:tcW w:w="1559" w:type="dxa"/>
            <w:vAlign w:val="bottom"/>
          </w:tcPr>
          <w:p w14:paraId="4397FCAE" w14:textId="37F8047C" w:rsidR="00232B32" w:rsidRPr="00E91ADB" w:rsidRDefault="00232B32" w:rsidP="00232B32">
            <w:pPr>
              <w:jc w:val="center"/>
              <w:rPr>
                <w:rFonts w:eastAsiaTheme="minorHAnsi"/>
                <w:color w:val="000000"/>
                <w:sz w:val="22"/>
                <w:szCs w:val="22"/>
                <w:lang w:eastAsia="en-US"/>
              </w:rPr>
            </w:pPr>
            <w:r>
              <w:rPr>
                <w:rFonts w:eastAsiaTheme="minorHAnsi"/>
                <w:color w:val="000000"/>
                <w:sz w:val="22"/>
                <w:szCs w:val="22"/>
                <w:lang w:eastAsia="en-US"/>
              </w:rPr>
              <w:t>88.27</w:t>
            </w:r>
          </w:p>
        </w:tc>
        <w:tc>
          <w:tcPr>
            <w:tcW w:w="1570" w:type="dxa"/>
            <w:vAlign w:val="bottom"/>
          </w:tcPr>
          <w:p w14:paraId="11680794" w14:textId="11588A70" w:rsidR="00232B32" w:rsidRDefault="00232B32" w:rsidP="00232B32">
            <w:pPr>
              <w:jc w:val="center"/>
              <w:rPr>
                <w:rFonts w:eastAsiaTheme="minorHAnsi"/>
                <w:color w:val="000000"/>
                <w:lang w:eastAsia="en-US"/>
              </w:rPr>
            </w:pPr>
            <w:r>
              <w:rPr>
                <w:sz w:val="22"/>
                <w:szCs w:val="22"/>
              </w:rPr>
              <w:t>47.95</w:t>
            </w:r>
          </w:p>
        </w:tc>
      </w:tr>
      <w:tr w:rsidR="00232B32" w:rsidRPr="00E91ADB" w14:paraId="6830912B" w14:textId="5EF77CF3" w:rsidTr="00232B32">
        <w:trPr>
          <w:jc w:val="center"/>
        </w:trPr>
        <w:tc>
          <w:tcPr>
            <w:tcW w:w="988" w:type="dxa"/>
            <w:vMerge/>
            <w:vAlign w:val="center"/>
          </w:tcPr>
          <w:p w14:paraId="07FBB957" w14:textId="77777777" w:rsidR="00232B32" w:rsidRPr="00E91ADB" w:rsidRDefault="00232B32" w:rsidP="00232B32">
            <w:pPr>
              <w:jc w:val="center"/>
              <w:rPr>
                <w:sz w:val="22"/>
                <w:szCs w:val="22"/>
                <w:lang w:val="en-US"/>
              </w:rPr>
            </w:pPr>
          </w:p>
        </w:tc>
        <w:tc>
          <w:tcPr>
            <w:tcW w:w="992" w:type="dxa"/>
            <w:vAlign w:val="center"/>
          </w:tcPr>
          <w:p w14:paraId="5F020616" w14:textId="77777777" w:rsidR="00232B32" w:rsidRPr="00E91ADB" w:rsidRDefault="00232B32" w:rsidP="00232B32">
            <w:pPr>
              <w:jc w:val="center"/>
              <w:rPr>
                <w:sz w:val="22"/>
                <w:szCs w:val="22"/>
              </w:rPr>
            </w:pPr>
            <w:r w:rsidRPr="00E91ADB">
              <w:rPr>
                <w:sz w:val="22"/>
                <w:szCs w:val="22"/>
              </w:rPr>
              <w:t>40</w:t>
            </w:r>
          </w:p>
        </w:tc>
        <w:tc>
          <w:tcPr>
            <w:tcW w:w="1559" w:type="dxa"/>
            <w:vAlign w:val="bottom"/>
          </w:tcPr>
          <w:p w14:paraId="6BB05EC5" w14:textId="2926E9EE" w:rsidR="00232B32" w:rsidRPr="00E91ADB" w:rsidRDefault="00232B32" w:rsidP="00232B32">
            <w:pPr>
              <w:jc w:val="center"/>
              <w:rPr>
                <w:sz w:val="22"/>
                <w:szCs w:val="22"/>
              </w:rPr>
            </w:pPr>
            <w:r>
              <w:rPr>
                <w:sz w:val="22"/>
                <w:szCs w:val="22"/>
              </w:rPr>
              <w:t>88.27</w:t>
            </w:r>
          </w:p>
        </w:tc>
        <w:tc>
          <w:tcPr>
            <w:tcW w:w="1570" w:type="dxa"/>
          </w:tcPr>
          <w:p w14:paraId="57815B5B" w14:textId="0CC3B073" w:rsidR="00232B32" w:rsidRDefault="00232B32" w:rsidP="00232B32">
            <w:pPr>
              <w:jc w:val="center"/>
            </w:pPr>
            <w:r>
              <w:t>45.34</w:t>
            </w:r>
          </w:p>
        </w:tc>
      </w:tr>
    </w:tbl>
    <w:p w14:paraId="6D227DF5" w14:textId="7745614A" w:rsidR="008C1647" w:rsidRDefault="00AD3032" w:rsidP="008C1647">
      <w:pPr>
        <w:ind w:firstLine="720"/>
        <w:rPr>
          <w:lang w:val="en-US"/>
        </w:rPr>
      </w:pPr>
      <w:r w:rsidRPr="003157DE">
        <w:lastRenderedPageBreak/>
        <w:t>Berdasarkan hasil yang ditunjukkan oleh</w:t>
      </w:r>
      <w:r>
        <w:t xml:space="preserve"> </w:t>
      </w:r>
      <w:r>
        <w:rPr>
          <w:highlight w:val="yellow"/>
        </w:rPr>
        <w:fldChar w:fldCharType="begin"/>
      </w:r>
      <w:r>
        <w:instrText xml:space="preserve"> REF _Ref452551355 \h </w:instrText>
      </w:r>
      <w:r>
        <w:rPr>
          <w:highlight w:val="yellow"/>
        </w:rPr>
      </w:r>
      <w:r>
        <w:rPr>
          <w:highlight w:val="yellow"/>
        </w:rPr>
        <w:fldChar w:fldCharType="separate"/>
      </w:r>
      <w:r w:rsidR="00590976">
        <w:t xml:space="preserve">Tabel </w:t>
      </w:r>
      <w:r w:rsidR="00590976">
        <w:rPr>
          <w:lang w:val="en-US"/>
        </w:rPr>
        <w:t>5</w:t>
      </w:r>
      <w:r w:rsidR="00590976">
        <w:t>.</w:t>
      </w:r>
      <w:r w:rsidR="00590976">
        <w:rPr>
          <w:noProof/>
        </w:rPr>
        <w:t>7</w:t>
      </w:r>
      <w:r>
        <w:rPr>
          <w:highlight w:val="yellow"/>
        </w:rPr>
        <w:fldChar w:fldCharType="end"/>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w:t>
      </w:r>
    </w:p>
    <w:p w14:paraId="056CD1D4" w14:textId="3D6F239F" w:rsidR="00C12E1C" w:rsidRDefault="00C12E1C" w:rsidP="00C12E1C">
      <w:pPr>
        <w:pStyle w:val="Heading3"/>
        <w:rPr>
          <w:lang w:val="en-US"/>
        </w:rPr>
      </w:pPr>
      <w:bookmarkStart w:id="354" w:name="_Ref440396225"/>
      <w:bookmarkStart w:id="355" w:name="_Ref440398928"/>
      <w:bookmarkStart w:id="356" w:name="_Toc453233691"/>
      <w:r>
        <w:rPr>
          <w:lang w:val="en-US"/>
        </w:rPr>
        <w:t>Skenario Uji Coba 6</w:t>
      </w:r>
      <w:bookmarkEnd w:id="354"/>
      <w:bookmarkEnd w:id="355"/>
      <w:bookmarkEnd w:id="356"/>
    </w:p>
    <w:p w14:paraId="386FCD66" w14:textId="53F4C492" w:rsidR="00AD3032" w:rsidRDefault="00AD3032" w:rsidP="00AD3032">
      <w:pPr>
        <w:ind w:firstLine="720"/>
        <w:rPr>
          <w:lang w:val="en-US"/>
        </w:rPr>
      </w:pPr>
      <w:r>
        <w:rPr>
          <w:lang w:val="en-US"/>
        </w:rPr>
        <w:t>Uji</w:t>
      </w:r>
      <w:r>
        <w:t xml:space="preserve"> coba</w:t>
      </w:r>
      <w:r>
        <w:rPr>
          <w:lang w:val="en-US"/>
        </w:rPr>
        <w:t xml:space="preserve"> </w:t>
      </w:r>
      <w:r>
        <w:t>6 adalah percobaan</w:t>
      </w:r>
      <w:r>
        <w:rPr>
          <w:lang w:val="en-US"/>
        </w:rPr>
        <w:t xml:space="preserve"> </w:t>
      </w:r>
      <w:r>
        <w:t xml:space="preserve">menggunakan </w:t>
      </w:r>
      <w:r>
        <w:rPr>
          <w:lang w:val="en-US"/>
        </w:rPr>
        <w:t xml:space="preserve">variasi kernel </w:t>
      </w:r>
      <w:r>
        <w:t>SVM untuk menghitung persentase akurasi</w:t>
      </w:r>
      <w:r>
        <w:rPr>
          <w:lang w:val="en-US"/>
        </w:rPr>
        <w:t xml:space="preserve">. Variasi kernel yang digunakan yaitu </w:t>
      </w:r>
      <w:r>
        <w:t xml:space="preserve">linear, </w:t>
      </w:r>
      <w:r>
        <w:rPr>
          <w:i/>
          <w:lang w:val="en-US"/>
        </w:rPr>
        <w:t>polynomial 2, polynomial 3</w:t>
      </w:r>
      <w:r>
        <w:rPr>
          <w:lang w:val="en-US"/>
        </w:rPr>
        <w:t xml:space="preserve">, dan RBF. </w:t>
      </w:r>
      <w:r>
        <w:t xml:space="preserve">Fitur yang digunakan adalah hasil </w:t>
      </w:r>
      <w:r w:rsidRPr="00E91ADB">
        <w:rPr>
          <w:i/>
        </w:rPr>
        <w:t>log-Gabor filter</w:t>
      </w:r>
      <w:r>
        <w:t xml:space="preserve"> dengan standar deviasi 0.2 </w:t>
      </w:r>
      <w:r>
        <w:rPr>
          <w:lang w:val="en-US"/>
        </w:rPr>
        <w:t xml:space="preserve">dan nilai </w:t>
      </w:r>
      <m:oMath>
        <m:r>
          <w:rPr>
            <w:rFonts w:ascii="Cambria Math" w:hAnsi="Cambria Math"/>
            <w:lang w:val="en-US"/>
          </w:rPr>
          <m:t>C</m:t>
        </m:r>
      </m:oMath>
      <w:r>
        <w:rPr>
          <w:lang w:val="en-US"/>
        </w:rPr>
        <w:t xml:space="preserve"> diberikan </w:t>
      </w:r>
      <w:r>
        <w:t>adalah 1</w:t>
      </w:r>
      <w:r>
        <w:rPr>
          <w:lang w:val="en-US"/>
        </w:rPr>
        <w:t>.</w:t>
      </w:r>
      <w:r>
        <w:t xml:space="preserve"> </w:t>
      </w:r>
      <w:r w:rsidRPr="003157DE">
        <w:t xml:space="preserve">Hasil perhitungan </w:t>
      </w:r>
      <w:r>
        <w:t>akurasi</w:t>
      </w:r>
      <w:r w:rsidRPr="003157DE">
        <w:t xml:space="preserve"> </w:t>
      </w:r>
      <w:r>
        <w:t>variasi kernel</w:t>
      </w:r>
      <w:r w:rsidRPr="003157DE">
        <w:t xml:space="preserve"> dapat dilihat pada</w:t>
      </w:r>
      <w:r>
        <w:t xml:space="preserve"> </w:t>
      </w:r>
      <w:r>
        <w:rPr>
          <w:highlight w:val="yellow"/>
        </w:rPr>
        <w:fldChar w:fldCharType="begin"/>
      </w:r>
      <w:r>
        <w:instrText xml:space="preserve"> REF _Ref452551421 \h </w:instrText>
      </w:r>
      <w:r>
        <w:rPr>
          <w:highlight w:val="yellow"/>
        </w:rPr>
      </w:r>
      <w:r>
        <w:rPr>
          <w:highlight w:val="yellow"/>
        </w:rPr>
        <w:fldChar w:fldCharType="separate"/>
      </w:r>
      <w:r w:rsidR="00590976">
        <w:t xml:space="preserve">Tabel </w:t>
      </w:r>
      <w:r w:rsidR="00590976">
        <w:rPr>
          <w:lang w:val="en-US"/>
        </w:rPr>
        <w:t>5</w:t>
      </w:r>
      <w:r w:rsidR="00590976">
        <w:t>.</w:t>
      </w:r>
      <w:r w:rsidR="00590976">
        <w:rPr>
          <w:noProof/>
        </w:rPr>
        <w:t>8</w:t>
      </w:r>
      <w:r>
        <w:rPr>
          <w:highlight w:val="yellow"/>
        </w:rPr>
        <w:fldChar w:fldCharType="end"/>
      </w:r>
      <w:r>
        <w:rPr>
          <w:lang w:val="en-US"/>
        </w:rPr>
        <w:t>.</w:t>
      </w:r>
    </w:p>
    <w:p w14:paraId="342788B7" w14:textId="77777777" w:rsidR="00AD3032" w:rsidRPr="008741A4" w:rsidRDefault="00AD3032" w:rsidP="00AD3032">
      <w:pPr>
        <w:ind w:firstLine="720"/>
        <w:rPr>
          <w:lang w:val="en-US"/>
        </w:rPr>
      </w:pPr>
      <w:r w:rsidRPr="003157DE">
        <w:t>Berdasarkan hasil yang ditunjukkan</w:t>
      </w:r>
      <w:r>
        <w:t>,</w:t>
      </w:r>
      <w:r w:rsidRPr="003157DE">
        <w:t xml:space="preserve"> </w:t>
      </w:r>
      <w:r>
        <w:t xml:space="preserve">kernal RBF </w:t>
      </w:r>
      <w:r w:rsidRPr="003157DE">
        <w:t xml:space="preserve">memiliki hasil akurasi paling tinggi yaitu </w:t>
      </w:r>
      <w:r>
        <w:t>89</w:t>
      </w:r>
      <w:r w:rsidRPr="003157DE">
        <w:t>.</w:t>
      </w:r>
      <w:r>
        <w:t>51</w:t>
      </w:r>
      <w:r w:rsidRPr="003157DE">
        <w:t>%</w:t>
      </w:r>
      <w:r>
        <w:t xml:space="preserve">. </w:t>
      </w:r>
    </w:p>
    <w:p w14:paraId="6BB492F8" w14:textId="77777777" w:rsidR="00AD3032" w:rsidRDefault="00AD3032" w:rsidP="00AD3032">
      <w:pPr>
        <w:ind w:firstLine="720"/>
        <w:rPr>
          <w:lang w:val="en-US"/>
        </w:rPr>
      </w:pPr>
      <w:r>
        <w:rPr>
          <w:lang w:val="en-US"/>
        </w:rPr>
        <w:t xml:space="preserve"> </w:t>
      </w:r>
    </w:p>
    <w:p w14:paraId="097720AB" w14:textId="77777777" w:rsidR="00AD3032" w:rsidRPr="00941F6C" w:rsidRDefault="00AD3032" w:rsidP="00AD3032">
      <w:pPr>
        <w:pStyle w:val="Caption"/>
      </w:pPr>
      <w:bookmarkStart w:id="357" w:name="_Ref452551421"/>
      <w:bookmarkStart w:id="358" w:name="_Toc453763787"/>
      <w:r>
        <w:t xml:space="preserve">Tabel </w:t>
      </w:r>
      <w:r>
        <w:rPr>
          <w:lang w:val="en-US"/>
        </w:rPr>
        <w:t>5</w:t>
      </w:r>
      <w:r>
        <w:t>.</w:t>
      </w:r>
      <w:r>
        <w:fldChar w:fldCharType="begin"/>
      </w:r>
      <w:r>
        <w:instrText xml:space="preserve"> SEQ Tabel \* ARABIC \s 1 </w:instrText>
      </w:r>
      <w:r>
        <w:fldChar w:fldCharType="separate"/>
      </w:r>
      <w:r w:rsidR="00590976">
        <w:rPr>
          <w:noProof/>
        </w:rPr>
        <w:t>8</w:t>
      </w:r>
      <w:r>
        <w:rPr>
          <w:noProof/>
        </w:rPr>
        <w:fldChar w:fldCharType="end"/>
      </w:r>
      <w:bookmarkEnd w:id="357"/>
      <w:r>
        <w:rPr>
          <w:lang w:val="en-US"/>
        </w:rPr>
        <w:t xml:space="preserve"> </w:t>
      </w:r>
      <w:bookmarkEnd w:id="358"/>
      <w:r>
        <w:t xml:space="preserve">Persentase Akurasi fitur </w:t>
      </w:r>
      <w:r w:rsidRPr="00B6610B">
        <w:t>biner</w:t>
      </w:r>
      <w:r>
        <w:t xml:space="preserve"> menggunakan variasi kernel SVM</w:t>
      </w:r>
    </w:p>
    <w:tbl>
      <w:tblPr>
        <w:tblStyle w:val="TableGrid"/>
        <w:tblW w:w="5524" w:type="dxa"/>
        <w:jc w:val="center"/>
        <w:tblLook w:val="04A0" w:firstRow="1" w:lastRow="0" w:firstColumn="1" w:lastColumn="0" w:noHBand="0" w:noVBand="1"/>
      </w:tblPr>
      <w:tblGrid>
        <w:gridCol w:w="889"/>
        <w:gridCol w:w="666"/>
        <w:gridCol w:w="1701"/>
        <w:gridCol w:w="992"/>
        <w:gridCol w:w="1276"/>
      </w:tblGrid>
      <w:tr w:rsidR="00232B32" w14:paraId="70BF8D3E" w14:textId="600FB6F1" w:rsidTr="00232B32">
        <w:trPr>
          <w:jc w:val="center"/>
        </w:trPr>
        <w:tc>
          <w:tcPr>
            <w:tcW w:w="889" w:type="dxa"/>
            <w:vAlign w:val="center"/>
          </w:tcPr>
          <w:p w14:paraId="3A2CFB3D" w14:textId="77777777" w:rsidR="00232B32" w:rsidRPr="0028347D" w:rsidRDefault="00232B32" w:rsidP="00232B32">
            <w:pPr>
              <w:jc w:val="center"/>
            </w:pPr>
            <w:r>
              <w:rPr>
                <w:sz w:val="22"/>
                <w:szCs w:val="22"/>
              </w:rPr>
              <w:t>S</w:t>
            </w:r>
            <w:r w:rsidRPr="00E91ADB">
              <w:rPr>
                <w:sz w:val="22"/>
                <w:szCs w:val="22"/>
              </w:rPr>
              <w:t>tandar deviasi</w:t>
            </w:r>
          </w:p>
        </w:tc>
        <w:tc>
          <w:tcPr>
            <w:tcW w:w="666" w:type="dxa"/>
            <w:vAlign w:val="center"/>
          </w:tcPr>
          <w:p w14:paraId="6AAF390F" w14:textId="77777777" w:rsidR="00232B32" w:rsidRPr="005650E1" w:rsidRDefault="00232B32" w:rsidP="00232B32">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701" w:type="dxa"/>
            <w:vAlign w:val="center"/>
          </w:tcPr>
          <w:p w14:paraId="5F2CF5D9" w14:textId="77777777" w:rsidR="00232B32" w:rsidRPr="008944FC" w:rsidRDefault="00232B32" w:rsidP="00232B32">
            <w:pPr>
              <w:jc w:val="center"/>
              <w:rPr>
                <w:sz w:val="22"/>
              </w:rPr>
            </w:pPr>
            <w:r w:rsidRPr="008944FC">
              <w:rPr>
                <w:sz w:val="22"/>
              </w:rPr>
              <w:t>Kernel</w:t>
            </w:r>
          </w:p>
        </w:tc>
        <w:tc>
          <w:tcPr>
            <w:tcW w:w="992" w:type="dxa"/>
            <w:vAlign w:val="center"/>
          </w:tcPr>
          <w:p w14:paraId="5AE07A45" w14:textId="029FFF10" w:rsidR="00232B32" w:rsidRPr="0028347D" w:rsidRDefault="00232B32" w:rsidP="00232B32">
            <w:pPr>
              <w:jc w:val="center"/>
              <w:rPr>
                <w:sz w:val="22"/>
                <w:szCs w:val="22"/>
                <w:lang w:val="en-US"/>
              </w:rPr>
            </w:pPr>
            <w:r>
              <w:rPr>
                <w:sz w:val="22"/>
                <w:szCs w:val="22"/>
              </w:rPr>
              <w:t>Akurasi</w:t>
            </w:r>
            <w:r w:rsidRPr="0028347D">
              <w:rPr>
                <w:sz w:val="22"/>
                <w:szCs w:val="22"/>
                <w:lang w:val="en-US"/>
              </w:rPr>
              <w:t xml:space="preserve"> (%)</w:t>
            </w:r>
          </w:p>
        </w:tc>
        <w:tc>
          <w:tcPr>
            <w:tcW w:w="1276" w:type="dxa"/>
            <w:vAlign w:val="center"/>
          </w:tcPr>
          <w:p w14:paraId="55EA37EE" w14:textId="619FC2D9" w:rsidR="00232B32" w:rsidRDefault="00232B32" w:rsidP="00232B32">
            <w:pPr>
              <w:jc w:val="center"/>
            </w:pPr>
            <w:r w:rsidRPr="008A1405">
              <w:rPr>
                <w:sz w:val="22"/>
                <w:szCs w:val="22"/>
              </w:rPr>
              <w:t>Waktu</w:t>
            </w:r>
            <w:r>
              <w:rPr>
                <w:sz w:val="22"/>
                <w:szCs w:val="22"/>
              </w:rPr>
              <w:t xml:space="preserve"> Eksekusi (s)</w:t>
            </w:r>
          </w:p>
        </w:tc>
      </w:tr>
      <w:tr w:rsidR="00232B32" w14:paraId="39E100C4" w14:textId="15709362" w:rsidTr="00232B32">
        <w:trPr>
          <w:jc w:val="center"/>
        </w:trPr>
        <w:tc>
          <w:tcPr>
            <w:tcW w:w="889" w:type="dxa"/>
            <w:vMerge w:val="restart"/>
            <w:vAlign w:val="center"/>
          </w:tcPr>
          <w:p w14:paraId="7F9A7E1A" w14:textId="77777777" w:rsidR="00232B32" w:rsidRPr="008944FC" w:rsidRDefault="00232B32" w:rsidP="00232B32">
            <w:pPr>
              <w:jc w:val="center"/>
              <w:rPr>
                <w:sz w:val="22"/>
              </w:rPr>
            </w:pPr>
            <w:r>
              <w:rPr>
                <w:sz w:val="22"/>
              </w:rPr>
              <w:t>0.</w:t>
            </w:r>
            <w:r w:rsidRPr="008944FC">
              <w:rPr>
                <w:sz w:val="22"/>
              </w:rPr>
              <w:t>2</w:t>
            </w:r>
          </w:p>
        </w:tc>
        <w:tc>
          <w:tcPr>
            <w:tcW w:w="666" w:type="dxa"/>
            <w:vMerge w:val="restart"/>
            <w:vAlign w:val="center"/>
          </w:tcPr>
          <w:p w14:paraId="64E4B1F1" w14:textId="77777777" w:rsidR="00232B32" w:rsidRPr="008944FC" w:rsidRDefault="00232B32" w:rsidP="00232B32">
            <w:pPr>
              <w:jc w:val="center"/>
              <w:rPr>
                <w:sz w:val="22"/>
                <w:szCs w:val="22"/>
              </w:rPr>
            </w:pPr>
            <w:r>
              <w:rPr>
                <w:sz w:val="22"/>
              </w:rPr>
              <w:t>1</w:t>
            </w:r>
          </w:p>
        </w:tc>
        <w:tc>
          <w:tcPr>
            <w:tcW w:w="1701" w:type="dxa"/>
          </w:tcPr>
          <w:p w14:paraId="348B4630" w14:textId="77777777" w:rsidR="00232B32" w:rsidRPr="008944FC" w:rsidRDefault="00232B32" w:rsidP="00232B32">
            <w:pPr>
              <w:jc w:val="center"/>
              <w:rPr>
                <w:sz w:val="22"/>
              </w:rPr>
            </w:pPr>
            <w:r w:rsidRPr="008944FC">
              <w:rPr>
                <w:sz w:val="22"/>
              </w:rPr>
              <w:t>Linear</w:t>
            </w:r>
          </w:p>
        </w:tc>
        <w:tc>
          <w:tcPr>
            <w:tcW w:w="992" w:type="dxa"/>
            <w:vAlign w:val="bottom"/>
          </w:tcPr>
          <w:p w14:paraId="5E107EE5" w14:textId="1DBBEE18" w:rsidR="00232B32" w:rsidRPr="0028347D" w:rsidRDefault="00232B32" w:rsidP="00232B32">
            <w:pPr>
              <w:jc w:val="center"/>
              <w:rPr>
                <w:sz w:val="22"/>
                <w:szCs w:val="22"/>
              </w:rPr>
            </w:pPr>
            <w:r>
              <w:rPr>
                <w:sz w:val="22"/>
                <w:szCs w:val="22"/>
              </w:rPr>
              <w:t>87.96</w:t>
            </w:r>
          </w:p>
        </w:tc>
        <w:tc>
          <w:tcPr>
            <w:tcW w:w="1276" w:type="dxa"/>
            <w:vAlign w:val="bottom"/>
          </w:tcPr>
          <w:p w14:paraId="1AD2DBFD" w14:textId="01D87F67" w:rsidR="00232B32" w:rsidRDefault="00232B32" w:rsidP="00232B32">
            <w:pPr>
              <w:jc w:val="center"/>
            </w:pPr>
            <w:r w:rsidRPr="00232B32">
              <w:rPr>
                <w:sz w:val="22"/>
              </w:rPr>
              <w:t>47.12</w:t>
            </w:r>
          </w:p>
        </w:tc>
      </w:tr>
      <w:tr w:rsidR="00232B32" w14:paraId="62EFDBD6" w14:textId="264E3408" w:rsidTr="00232B32">
        <w:trPr>
          <w:jc w:val="center"/>
        </w:trPr>
        <w:tc>
          <w:tcPr>
            <w:tcW w:w="889" w:type="dxa"/>
            <w:vMerge/>
            <w:vAlign w:val="center"/>
          </w:tcPr>
          <w:p w14:paraId="07E7366C" w14:textId="77777777" w:rsidR="00232B32" w:rsidRPr="005650E1" w:rsidRDefault="00232B32" w:rsidP="00232B32">
            <w:pPr>
              <w:jc w:val="center"/>
              <w:rPr>
                <w:lang w:val="en-US"/>
              </w:rPr>
            </w:pPr>
          </w:p>
        </w:tc>
        <w:tc>
          <w:tcPr>
            <w:tcW w:w="666" w:type="dxa"/>
            <w:vMerge/>
            <w:vAlign w:val="center"/>
          </w:tcPr>
          <w:p w14:paraId="4C1F9132" w14:textId="77777777" w:rsidR="00232B32" w:rsidRPr="005650E1" w:rsidRDefault="00232B32" w:rsidP="00232B32">
            <w:pPr>
              <w:jc w:val="center"/>
              <w:rPr>
                <w:sz w:val="22"/>
                <w:szCs w:val="22"/>
                <w:vertAlign w:val="superscript"/>
                <w:lang w:val="en-US"/>
              </w:rPr>
            </w:pPr>
          </w:p>
        </w:tc>
        <w:tc>
          <w:tcPr>
            <w:tcW w:w="1701" w:type="dxa"/>
          </w:tcPr>
          <w:p w14:paraId="7211FB56" w14:textId="77777777" w:rsidR="00232B32" w:rsidRPr="008944FC" w:rsidRDefault="00232B32" w:rsidP="00232B32">
            <w:pPr>
              <w:jc w:val="center"/>
              <w:rPr>
                <w:sz w:val="22"/>
              </w:rPr>
            </w:pPr>
            <w:r w:rsidRPr="008944FC">
              <w:rPr>
                <w:sz w:val="22"/>
              </w:rPr>
              <w:t>Polynomial 2</w:t>
            </w:r>
          </w:p>
        </w:tc>
        <w:tc>
          <w:tcPr>
            <w:tcW w:w="992" w:type="dxa"/>
            <w:vAlign w:val="bottom"/>
          </w:tcPr>
          <w:p w14:paraId="36E3F9B8" w14:textId="05CADB7C" w:rsidR="00232B32" w:rsidRPr="0028347D" w:rsidRDefault="00232B32" w:rsidP="00232B32">
            <w:pPr>
              <w:jc w:val="center"/>
              <w:rPr>
                <w:sz w:val="22"/>
                <w:szCs w:val="22"/>
              </w:rPr>
            </w:pPr>
            <w:r>
              <w:rPr>
                <w:sz w:val="22"/>
                <w:szCs w:val="22"/>
              </w:rPr>
              <w:t>88.89</w:t>
            </w:r>
          </w:p>
        </w:tc>
        <w:tc>
          <w:tcPr>
            <w:tcW w:w="1276" w:type="dxa"/>
            <w:vAlign w:val="bottom"/>
          </w:tcPr>
          <w:p w14:paraId="212ED673" w14:textId="2B4932D5" w:rsidR="00232B32" w:rsidRDefault="00232B32" w:rsidP="00232B32">
            <w:pPr>
              <w:jc w:val="center"/>
            </w:pPr>
            <w:r>
              <w:rPr>
                <w:sz w:val="22"/>
                <w:szCs w:val="22"/>
              </w:rPr>
              <w:t>46.61</w:t>
            </w:r>
          </w:p>
        </w:tc>
      </w:tr>
      <w:tr w:rsidR="00232B32" w14:paraId="63F60550" w14:textId="1CE5AE74" w:rsidTr="00232B32">
        <w:trPr>
          <w:jc w:val="center"/>
        </w:trPr>
        <w:tc>
          <w:tcPr>
            <w:tcW w:w="889" w:type="dxa"/>
            <w:vMerge/>
            <w:vAlign w:val="center"/>
          </w:tcPr>
          <w:p w14:paraId="26D19256" w14:textId="77777777" w:rsidR="00232B32" w:rsidRPr="005650E1" w:rsidRDefault="00232B32" w:rsidP="00232B32">
            <w:pPr>
              <w:jc w:val="center"/>
              <w:rPr>
                <w:lang w:val="en-US"/>
              </w:rPr>
            </w:pPr>
          </w:p>
        </w:tc>
        <w:tc>
          <w:tcPr>
            <w:tcW w:w="666" w:type="dxa"/>
            <w:vMerge/>
            <w:vAlign w:val="center"/>
          </w:tcPr>
          <w:p w14:paraId="50E7AECE" w14:textId="77777777" w:rsidR="00232B32" w:rsidRPr="0028347D" w:rsidRDefault="00232B32" w:rsidP="00232B32">
            <w:pPr>
              <w:jc w:val="center"/>
              <w:rPr>
                <w:sz w:val="22"/>
                <w:szCs w:val="22"/>
                <w:vertAlign w:val="superscript"/>
              </w:rPr>
            </w:pPr>
          </w:p>
        </w:tc>
        <w:tc>
          <w:tcPr>
            <w:tcW w:w="1701" w:type="dxa"/>
          </w:tcPr>
          <w:p w14:paraId="6329EC33" w14:textId="77777777" w:rsidR="00232B32" w:rsidRPr="008944FC" w:rsidRDefault="00232B32" w:rsidP="00232B32">
            <w:pPr>
              <w:jc w:val="center"/>
              <w:rPr>
                <w:sz w:val="22"/>
              </w:rPr>
            </w:pPr>
            <w:r w:rsidRPr="008944FC">
              <w:rPr>
                <w:sz w:val="22"/>
              </w:rPr>
              <w:t>Polynomial 3</w:t>
            </w:r>
          </w:p>
        </w:tc>
        <w:tc>
          <w:tcPr>
            <w:tcW w:w="992" w:type="dxa"/>
            <w:vAlign w:val="bottom"/>
          </w:tcPr>
          <w:p w14:paraId="5A5758C9" w14:textId="4F81DD15" w:rsidR="00232B32" w:rsidRPr="0028347D" w:rsidRDefault="00232B32" w:rsidP="00232B32">
            <w:pPr>
              <w:jc w:val="center"/>
              <w:rPr>
                <w:sz w:val="22"/>
                <w:szCs w:val="22"/>
              </w:rPr>
            </w:pPr>
            <w:r>
              <w:rPr>
                <w:sz w:val="22"/>
                <w:szCs w:val="22"/>
              </w:rPr>
              <w:t>89.20</w:t>
            </w:r>
          </w:p>
        </w:tc>
        <w:tc>
          <w:tcPr>
            <w:tcW w:w="1276" w:type="dxa"/>
            <w:vAlign w:val="bottom"/>
          </w:tcPr>
          <w:p w14:paraId="32626638" w14:textId="72697AFD" w:rsidR="00232B32" w:rsidRDefault="00232B32" w:rsidP="00232B32">
            <w:pPr>
              <w:jc w:val="center"/>
            </w:pPr>
            <w:r>
              <w:rPr>
                <w:sz w:val="22"/>
                <w:szCs w:val="22"/>
              </w:rPr>
              <w:t>45.89</w:t>
            </w:r>
          </w:p>
        </w:tc>
      </w:tr>
      <w:tr w:rsidR="00232B32" w14:paraId="28128DCA" w14:textId="03F8302A" w:rsidTr="00232B32">
        <w:trPr>
          <w:jc w:val="center"/>
        </w:trPr>
        <w:tc>
          <w:tcPr>
            <w:tcW w:w="889" w:type="dxa"/>
            <w:vMerge/>
            <w:vAlign w:val="center"/>
          </w:tcPr>
          <w:p w14:paraId="7036B649" w14:textId="77777777" w:rsidR="00232B32" w:rsidRPr="005650E1" w:rsidRDefault="00232B32" w:rsidP="00232B32">
            <w:pPr>
              <w:jc w:val="center"/>
              <w:rPr>
                <w:lang w:val="en-US"/>
              </w:rPr>
            </w:pPr>
          </w:p>
        </w:tc>
        <w:tc>
          <w:tcPr>
            <w:tcW w:w="666" w:type="dxa"/>
            <w:vMerge/>
            <w:vAlign w:val="center"/>
          </w:tcPr>
          <w:p w14:paraId="7DFC01C1" w14:textId="77777777" w:rsidR="00232B32" w:rsidRPr="005650E1" w:rsidRDefault="00232B32" w:rsidP="00232B32">
            <w:pPr>
              <w:jc w:val="center"/>
              <w:rPr>
                <w:sz w:val="22"/>
                <w:szCs w:val="22"/>
                <w:lang w:val="en-US"/>
              </w:rPr>
            </w:pPr>
          </w:p>
        </w:tc>
        <w:tc>
          <w:tcPr>
            <w:tcW w:w="1701" w:type="dxa"/>
          </w:tcPr>
          <w:p w14:paraId="47DC5767" w14:textId="77777777" w:rsidR="00232B32" w:rsidRPr="00641EB2" w:rsidRDefault="00232B32" w:rsidP="00232B32">
            <w:pPr>
              <w:jc w:val="center"/>
              <w:rPr>
                <w:rFonts w:eastAsiaTheme="minorHAnsi"/>
                <w:b/>
                <w:color w:val="000000"/>
                <w:sz w:val="22"/>
                <w:lang w:eastAsia="en-US"/>
              </w:rPr>
            </w:pPr>
            <w:r w:rsidRPr="00641EB2">
              <w:rPr>
                <w:rFonts w:eastAsiaTheme="minorHAnsi"/>
                <w:b/>
                <w:color w:val="000000"/>
                <w:sz w:val="22"/>
                <w:lang w:eastAsia="en-US"/>
              </w:rPr>
              <w:t>RBF</w:t>
            </w:r>
          </w:p>
        </w:tc>
        <w:tc>
          <w:tcPr>
            <w:tcW w:w="992" w:type="dxa"/>
            <w:vAlign w:val="bottom"/>
          </w:tcPr>
          <w:p w14:paraId="6B11E1DB" w14:textId="027477EA" w:rsidR="00232B32" w:rsidRPr="00641EB2" w:rsidRDefault="00232B32" w:rsidP="00232B32">
            <w:pPr>
              <w:jc w:val="center"/>
              <w:rPr>
                <w:rFonts w:eastAsiaTheme="minorHAnsi"/>
                <w:b/>
                <w:color w:val="000000"/>
                <w:sz w:val="22"/>
                <w:szCs w:val="22"/>
                <w:lang w:eastAsia="en-US"/>
              </w:rPr>
            </w:pPr>
            <w:r>
              <w:rPr>
                <w:rFonts w:eastAsiaTheme="minorHAnsi"/>
                <w:b/>
                <w:color w:val="000000"/>
                <w:sz w:val="22"/>
                <w:szCs w:val="22"/>
                <w:lang w:eastAsia="en-US"/>
              </w:rPr>
              <w:t>89.51</w:t>
            </w:r>
          </w:p>
        </w:tc>
        <w:tc>
          <w:tcPr>
            <w:tcW w:w="1276" w:type="dxa"/>
            <w:vAlign w:val="bottom"/>
          </w:tcPr>
          <w:p w14:paraId="635C691D" w14:textId="20AC0214" w:rsidR="00232B32" w:rsidRDefault="00232B32" w:rsidP="00232B32">
            <w:pPr>
              <w:jc w:val="center"/>
              <w:rPr>
                <w:rFonts w:eastAsiaTheme="minorHAnsi"/>
                <w:b/>
                <w:color w:val="000000"/>
                <w:lang w:eastAsia="en-US"/>
              </w:rPr>
            </w:pPr>
            <w:r>
              <w:rPr>
                <w:b/>
                <w:sz w:val="22"/>
                <w:szCs w:val="22"/>
              </w:rPr>
              <w:t>45</w:t>
            </w:r>
            <w:r w:rsidRPr="00641EB2">
              <w:rPr>
                <w:b/>
                <w:sz w:val="22"/>
                <w:szCs w:val="22"/>
              </w:rPr>
              <w:t>.</w:t>
            </w:r>
            <w:r>
              <w:rPr>
                <w:b/>
                <w:sz w:val="22"/>
                <w:szCs w:val="22"/>
              </w:rPr>
              <w:t>96</w:t>
            </w:r>
          </w:p>
        </w:tc>
      </w:tr>
    </w:tbl>
    <w:p w14:paraId="38E978B5" w14:textId="40141189" w:rsidR="008741A4" w:rsidRDefault="008741A4" w:rsidP="008741A4">
      <w:pPr>
        <w:ind w:firstLine="720"/>
        <w:rPr>
          <w:lang w:val="en-US"/>
        </w:rPr>
      </w:pPr>
    </w:p>
    <w:p w14:paraId="7DCC26F0" w14:textId="78D32DD3" w:rsidR="008741A4" w:rsidRDefault="008741A4" w:rsidP="008741A4">
      <w:pPr>
        <w:pStyle w:val="Heading3"/>
        <w:rPr>
          <w:lang w:val="en-US"/>
        </w:rPr>
      </w:pPr>
      <w:bookmarkStart w:id="359" w:name="_Toc453233692"/>
      <w:r>
        <w:rPr>
          <w:lang w:val="en-US"/>
        </w:rPr>
        <w:t>Skenario Uji Coba 7</w:t>
      </w:r>
      <w:bookmarkEnd w:id="359"/>
    </w:p>
    <w:p w14:paraId="1C250E98" w14:textId="3AB5B5AF" w:rsidR="00FC05FD" w:rsidRDefault="00AD3032" w:rsidP="00FC05FD">
      <w:pPr>
        <w:ind w:firstLine="720"/>
      </w:pPr>
      <w:r>
        <w:t>Skenario uji coba 7</w:t>
      </w:r>
      <w:r w:rsidR="00FC05FD" w:rsidRPr="003157DE">
        <w:t xml:space="preserve"> adalah perhitungan akurasi dan </w:t>
      </w:r>
      <w:r w:rsidR="00FC05FD">
        <w:t>waktu eksekusi.</w:t>
      </w:r>
      <w:r w:rsidR="00FC05FD" w:rsidRPr="003157DE">
        <w:t xml:space="preserve"> </w:t>
      </w:r>
      <w:r w:rsidR="00FC05FD">
        <w:t>Uji coba ini dicoba dengan menggunakan</w:t>
      </w:r>
      <w:r w:rsidR="00FC05FD" w:rsidRPr="003157DE">
        <w:t xml:space="preserve"> beberapa level</w:t>
      </w:r>
      <w:r w:rsidR="00FC05FD">
        <w:t xml:space="preserve"> dekomposisi</w:t>
      </w:r>
      <w:r w:rsidR="00FC05FD" w:rsidRPr="003157DE">
        <w:t xml:space="preserve"> </w:t>
      </w:r>
      <w:r w:rsidR="00FC05FD" w:rsidRPr="008C6E0C">
        <w:rPr>
          <w:i/>
        </w:rPr>
        <w:t>wavetlet Haar</w:t>
      </w:r>
      <w:r w:rsidR="00FC05FD" w:rsidRPr="003157DE">
        <w:t xml:space="preserve"> pada proses ekstraksi fitur</w:t>
      </w:r>
      <w:r w:rsidR="00FC05FD">
        <w:t xml:space="preserve"> dan </w:t>
      </w:r>
      <w:r w:rsidR="00FC05FD">
        <w:rPr>
          <w:i/>
        </w:rPr>
        <w:t>Hamming distance</w:t>
      </w:r>
      <w:r w:rsidR="00FC05FD">
        <w:t xml:space="preserve"> sebagai </w:t>
      </w:r>
      <w:r w:rsidR="00FC05FD" w:rsidRPr="008C1647">
        <w:t>metode</w:t>
      </w:r>
      <w:r w:rsidR="00FC05FD">
        <w:t xml:space="preserve"> untuk pengklasifikasiannya</w:t>
      </w:r>
      <w:r w:rsidR="00FC05FD" w:rsidRPr="003157DE">
        <w:t xml:space="preserve">. Level </w:t>
      </w:r>
      <w:r w:rsidR="00FC05FD">
        <w:t xml:space="preserve">dekomposisi </w:t>
      </w:r>
      <w:r w:rsidR="00FC05FD" w:rsidRPr="008C1647">
        <w:rPr>
          <w:i/>
        </w:rPr>
        <w:t>wavelet</w:t>
      </w:r>
      <w:r w:rsidR="00FC05FD">
        <w:t xml:space="preserve"> </w:t>
      </w:r>
      <w:r w:rsidR="00FC05FD" w:rsidRPr="003157DE">
        <w:t>yang di uji coba</w:t>
      </w:r>
      <w:r w:rsidR="00FC05FD">
        <w:t xml:space="preserve"> yaitu 1, 2, 3</w:t>
      </w:r>
      <w:r w:rsidR="00FC05FD" w:rsidRPr="003157DE">
        <w:t xml:space="preserve"> dan </w:t>
      </w:r>
      <w:r w:rsidR="00FC05FD">
        <w:t>4</w:t>
      </w:r>
      <w:r w:rsidR="00FC05FD" w:rsidRPr="003157DE">
        <w:t xml:space="preserve">. </w:t>
      </w:r>
      <w:r w:rsidR="00E6386E">
        <w:t>Bidang aproksimasi akan digunakan sebagai fitur karena memuat energi atau informasi yang lebih banyak dari bidang horizontal,vertikal, ataupun diagonal</w:t>
      </w:r>
      <w:r w:rsidR="00FC05FD">
        <w:t xml:space="preserve">. Hasil percobaan ditunjukan pada </w:t>
      </w:r>
      <w:r w:rsidR="00FC05FD">
        <w:fldChar w:fldCharType="begin"/>
      </w:r>
      <w:r w:rsidR="00FC05FD">
        <w:instrText xml:space="preserve"> REF _Ref453763361 \h </w:instrText>
      </w:r>
      <w:r w:rsidR="00FC05FD">
        <w:fldChar w:fldCharType="separate"/>
      </w:r>
      <w:r w:rsidR="00590976">
        <w:t xml:space="preserve">Tabel </w:t>
      </w:r>
      <w:r w:rsidR="00590976">
        <w:rPr>
          <w:lang w:val="en-US"/>
        </w:rPr>
        <w:t>5</w:t>
      </w:r>
      <w:r w:rsidR="00590976">
        <w:t>.</w:t>
      </w:r>
      <w:r w:rsidR="00590976">
        <w:rPr>
          <w:noProof/>
        </w:rPr>
        <w:t>9</w:t>
      </w:r>
      <w:r w:rsidR="00FC05FD">
        <w:fldChar w:fldCharType="end"/>
      </w:r>
      <w:r w:rsidR="00FC05FD">
        <w:t>.</w:t>
      </w:r>
    </w:p>
    <w:p w14:paraId="54AD903E" w14:textId="77777777" w:rsidR="00FC05FD" w:rsidRDefault="00FC05FD" w:rsidP="00FC05FD">
      <w:pPr>
        <w:ind w:firstLine="720"/>
        <w:rPr>
          <w:lang w:val="en-US"/>
        </w:rPr>
      </w:pPr>
    </w:p>
    <w:p w14:paraId="21838F1D" w14:textId="77777777" w:rsidR="00FC05FD" w:rsidRPr="00941F6C" w:rsidRDefault="00FC05FD" w:rsidP="00FC05FD">
      <w:pPr>
        <w:pStyle w:val="Caption"/>
      </w:pPr>
      <w:bookmarkStart w:id="360" w:name="_Ref453763361"/>
      <w:bookmarkStart w:id="361" w:name="_Toc453763784"/>
      <w:r>
        <w:lastRenderedPageBreak/>
        <w:t xml:space="preserve">Tabel </w:t>
      </w:r>
      <w:r>
        <w:rPr>
          <w:lang w:val="en-US"/>
        </w:rPr>
        <w:t>5</w:t>
      </w:r>
      <w:r>
        <w:t>.</w:t>
      </w:r>
      <w:r>
        <w:fldChar w:fldCharType="begin"/>
      </w:r>
      <w:r>
        <w:instrText xml:space="preserve"> SEQ Tabel \* ARABIC \s 1 </w:instrText>
      </w:r>
      <w:r>
        <w:fldChar w:fldCharType="separate"/>
      </w:r>
      <w:r w:rsidR="00590976">
        <w:rPr>
          <w:noProof/>
        </w:rPr>
        <w:t>9</w:t>
      </w:r>
      <w:r>
        <w:rPr>
          <w:noProof/>
        </w:rPr>
        <w:fldChar w:fldCharType="end"/>
      </w:r>
      <w:bookmarkEnd w:id="360"/>
      <w:r>
        <w:rPr>
          <w:lang w:val="en-US"/>
        </w:rPr>
        <w:t xml:space="preserve"> </w:t>
      </w:r>
      <w:bookmarkEnd w:id="361"/>
      <w:r>
        <w:t xml:space="preserve">Persentase Akurasi dan Waktu Eksekusi masing-masing level dekomposisi </w:t>
      </w:r>
      <w:r w:rsidRPr="004F3DDF">
        <w:rPr>
          <w:i/>
        </w:rPr>
        <w:t>wavelet</w:t>
      </w:r>
      <w:r>
        <w:t xml:space="preserve"> </w:t>
      </w:r>
      <w:r w:rsidRPr="00D12C76">
        <w:rPr>
          <w:i/>
        </w:rPr>
        <w:t>Haar</w:t>
      </w:r>
      <w:r>
        <w:rPr>
          <w:i/>
        </w:rPr>
        <w:t xml:space="preserve"> </w:t>
      </w:r>
      <w:r>
        <w:t>(</w:t>
      </w:r>
      <w:r w:rsidRPr="00B6610B">
        <w:rPr>
          <w:i/>
        </w:rPr>
        <w:t>Hamming distance</w:t>
      </w:r>
      <w:r>
        <w:t>)</w:t>
      </w:r>
    </w:p>
    <w:tbl>
      <w:tblPr>
        <w:tblStyle w:val="TableGrid"/>
        <w:tblW w:w="0" w:type="auto"/>
        <w:jc w:val="center"/>
        <w:tblLook w:val="04A0" w:firstRow="1" w:lastRow="0" w:firstColumn="1" w:lastColumn="0" w:noHBand="0" w:noVBand="1"/>
      </w:tblPr>
      <w:tblGrid>
        <w:gridCol w:w="1386"/>
        <w:gridCol w:w="1386"/>
        <w:gridCol w:w="1387"/>
      </w:tblGrid>
      <w:tr w:rsidR="00FC05FD" w14:paraId="10E4105C" w14:textId="77777777" w:rsidTr="00FC05FD">
        <w:trPr>
          <w:jc w:val="center"/>
        </w:trPr>
        <w:tc>
          <w:tcPr>
            <w:tcW w:w="1386" w:type="dxa"/>
            <w:vAlign w:val="center"/>
          </w:tcPr>
          <w:p w14:paraId="4F161749" w14:textId="77777777" w:rsidR="00FC05FD" w:rsidRPr="008A1405" w:rsidRDefault="00FC05FD" w:rsidP="00FC05FD">
            <w:pPr>
              <w:jc w:val="center"/>
              <w:rPr>
                <w:sz w:val="22"/>
                <w:szCs w:val="22"/>
              </w:rPr>
            </w:pPr>
            <w:r w:rsidRPr="008A1405">
              <w:rPr>
                <w:sz w:val="22"/>
                <w:szCs w:val="22"/>
              </w:rPr>
              <w:t>Level dekompsisi</w:t>
            </w:r>
          </w:p>
        </w:tc>
        <w:tc>
          <w:tcPr>
            <w:tcW w:w="1386" w:type="dxa"/>
            <w:vAlign w:val="center"/>
          </w:tcPr>
          <w:p w14:paraId="1D883DDD" w14:textId="77777777" w:rsidR="00FC05FD" w:rsidRPr="005650E1" w:rsidRDefault="00FC05FD" w:rsidP="00FC05FD">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0EBA01CF" w14:textId="77777777" w:rsidR="00FC05FD" w:rsidRPr="008A1405" w:rsidRDefault="00FC05FD" w:rsidP="00FC05FD">
            <w:pPr>
              <w:jc w:val="center"/>
              <w:rPr>
                <w:sz w:val="22"/>
                <w:szCs w:val="22"/>
              </w:rPr>
            </w:pPr>
            <w:r w:rsidRPr="008A1405">
              <w:rPr>
                <w:sz w:val="22"/>
                <w:szCs w:val="22"/>
              </w:rPr>
              <w:t>Waktu</w:t>
            </w:r>
            <w:r>
              <w:rPr>
                <w:sz w:val="22"/>
                <w:szCs w:val="22"/>
              </w:rPr>
              <w:t xml:space="preserve"> Eksekusi (s)</w:t>
            </w:r>
          </w:p>
        </w:tc>
      </w:tr>
      <w:tr w:rsidR="00FC05FD" w14:paraId="1CC6E0D1" w14:textId="77777777" w:rsidTr="00FC05FD">
        <w:trPr>
          <w:jc w:val="center"/>
        </w:trPr>
        <w:tc>
          <w:tcPr>
            <w:tcW w:w="1386" w:type="dxa"/>
            <w:vAlign w:val="center"/>
          </w:tcPr>
          <w:p w14:paraId="185448B4" w14:textId="77777777" w:rsidR="00FC05FD" w:rsidRPr="008A1405" w:rsidRDefault="00FC05FD" w:rsidP="00FC05FD">
            <w:pPr>
              <w:jc w:val="center"/>
              <w:rPr>
                <w:sz w:val="22"/>
                <w:szCs w:val="22"/>
                <w:vertAlign w:val="superscript"/>
              </w:rPr>
            </w:pPr>
            <w:r>
              <w:rPr>
                <w:sz w:val="22"/>
                <w:szCs w:val="22"/>
              </w:rPr>
              <w:t>1</w:t>
            </w:r>
          </w:p>
        </w:tc>
        <w:tc>
          <w:tcPr>
            <w:tcW w:w="1386" w:type="dxa"/>
            <w:vAlign w:val="bottom"/>
          </w:tcPr>
          <w:p w14:paraId="7475EC77" w14:textId="77777777" w:rsidR="00FC05FD" w:rsidRPr="008C1647" w:rsidRDefault="00FC05FD" w:rsidP="00FC05FD">
            <w:pPr>
              <w:jc w:val="center"/>
              <w:rPr>
                <w:b/>
                <w:sz w:val="22"/>
                <w:szCs w:val="22"/>
                <w:lang w:val="en-US"/>
              </w:rPr>
            </w:pPr>
            <w:r w:rsidRPr="008C1647">
              <w:rPr>
                <w:b/>
                <w:sz w:val="22"/>
                <w:szCs w:val="22"/>
              </w:rPr>
              <w:t>83.02</w:t>
            </w:r>
          </w:p>
        </w:tc>
        <w:tc>
          <w:tcPr>
            <w:tcW w:w="1387" w:type="dxa"/>
            <w:vAlign w:val="bottom"/>
          </w:tcPr>
          <w:p w14:paraId="6AFD9195" w14:textId="77777777" w:rsidR="00FC05FD" w:rsidRPr="008C1647" w:rsidRDefault="00FC05FD" w:rsidP="00FC05FD">
            <w:pPr>
              <w:ind w:right="351"/>
              <w:jc w:val="right"/>
              <w:rPr>
                <w:b/>
                <w:sz w:val="22"/>
                <w:szCs w:val="22"/>
                <w:lang w:val="en-US"/>
              </w:rPr>
            </w:pPr>
            <w:r>
              <w:rPr>
                <w:b/>
                <w:sz w:val="22"/>
                <w:szCs w:val="22"/>
              </w:rPr>
              <w:t>311</w:t>
            </w:r>
            <w:r w:rsidRPr="008C1647">
              <w:rPr>
                <w:b/>
                <w:sz w:val="22"/>
                <w:szCs w:val="22"/>
              </w:rPr>
              <w:t>.</w:t>
            </w:r>
            <w:r>
              <w:rPr>
                <w:b/>
                <w:sz w:val="22"/>
                <w:szCs w:val="22"/>
              </w:rPr>
              <w:t>15</w:t>
            </w:r>
          </w:p>
        </w:tc>
      </w:tr>
      <w:tr w:rsidR="00FC05FD" w14:paraId="4414CA27" w14:textId="77777777" w:rsidTr="00FC05FD">
        <w:trPr>
          <w:jc w:val="center"/>
        </w:trPr>
        <w:tc>
          <w:tcPr>
            <w:tcW w:w="1386" w:type="dxa"/>
            <w:vAlign w:val="center"/>
          </w:tcPr>
          <w:p w14:paraId="14AB63C2" w14:textId="77777777" w:rsidR="00FC05FD" w:rsidRPr="008A1405" w:rsidRDefault="00FC05FD" w:rsidP="00FC05FD">
            <w:pPr>
              <w:jc w:val="center"/>
              <w:rPr>
                <w:sz w:val="22"/>
                <w:szCs w:val="22"/>
                <w:vertAlign w:val="superscript"/>
              </w:rPr>
            </w:pPr>
            <w:r>
              <w:rPr>
                <w:sz w:val="22"/>
                <w:szCs w:val="22"/>
              </w:rPr>
              <w:t>2</w:t>
            </w:r>
          </w:p>
        </w:tc>
        <w:tc>
          <w:tcPr>
            <w:tcW w:w="1386" w:type="dxa"/>
            <w:vAlign w:val="bottom"/>
          </w:tcPr>
          <w:p w14:paraId="0E1EB4F0" w14:textId="77777777" w:rsidR="00FC05FD" w:rsidRPr="008C1647" w:rsidRDefault="00FC05FD" w:rsidP="00FC05FD">
            <w:pPr>
              <w:jc w:val="center"/>
              <w:rPr>
                <w:sz w:val="22"/>
                <w:szCs w:val="22"/>
                <w:lang w:val="en-US"/>
              </w:rPr>
            </w:pPr>
            <w:r w:rsidRPr="008C1647">
              <w:rPr>
                <w:sz w:val="22"/>
                <w:szCs w:val="22"/>
              </w:rPr>
              <w:t>78.09</w:t>
            </w:r>
          </w:p>
        </w:tc>
        <w:tc>
          <w:tcPr>
            <w:tcW w:w="1387" w:type="dxa"/>
            <w:vAlign w:val="bottom"/>
          </w:tcPr>
          <w:p w14:paraId="4B101C26" w14:textId="77777777" w:rsidR="00FC05FD" w:rsidRPr="008C1647" w:rsidRDefault="00FC05FD" w:rsidP="00FC05FD">
            <w:pPr>
              <w:ind w:right="351"/>
              <w:jc w:val="right"/>
              <w:rPr>
                <w:sz w:val="22"/>
                <w:szCs w:val="22"/>
                <w:lang w:val="en-US"/>
              </w:rPr>
            </w:pPr>
            <w:r>
              <w:rPr>
                <w:sz w:val="22"/>
                <w:szCs w:val="22"/>
              </w:rPr>
              <w:t>76.74</w:t>
            </w:r>
          </w:p>
        </w:tc>
      </w:tr>
      <w:tr w:rsidR="00FC05FD" w14:paraId="2F716B8C" w14:textId="77777777" w:rsidTr="00FC05FD">
        <w:trPr>
          <w:jc w:val="center"/>
        </w:trPr>
        <w:tc>
          <w:tcPr>
            <w:tcW w:w="1386" w:type="dxa"/>
            <w:vAlign w:val="center"/>
          </w:tcPr>
          <w:p w14:paraId="6C9C06AB" w14:textId="77777777" w:rsidR="00FC05FD" w:rsidRPr="008A1405" w:rsidRDefault="00FC05FD" w:rsidP="00FC05FD">
            <w:pPr>
              <w:jc w:val="center"/>
              <w:rPr>
                <w:sz w:val="22"/>
                <w:szCs w:val="22"/>
                <w:vertAlign w:val="superscript"/>
              </w:rPr>
            </w:pPr>
            <w:r>
              <w:rPr>
                <w:sz w:val="22"/>
                <w:szCs w:val="22"/>
              </w:rPr>
              <w:t>3</w:t>
            </w:r>
          </w:p>
        </w:tc>
        <w:tc>
          <w:tcPr>
            <w:tcW w:w="1386" w:type="dxa"/>
            <w:vAlign w:val="bottom"/>
          </w:tcPr>
          <w:p w14:paraId="38B8B96B" w14:textId="77777777" w:rsidR="00FC05FD" w:rsidRPr="005650E1" w:rsidRDefault="00FC05FD" w:rsidP="00FC05FD">
            <w:pPr>
              <w:jc w:val="center"/>
              <w:rPr>
                <w:sz w:val="22"/>
                <w:szCs w:val="22"/>
                <w:lang w:val="en-US"/>
              </w:rPr>
            </w:pPr>
            <w:r>
              <w:rPr>
                <w:sz w:val="22"/>
                <w:szCs w:val="22"/>
              </w:rPr>
              <w:t>75.00</w:t>
            </w:r>
          </w:p>
        </w:tc>
        <w:tc>
          <w:tcPr>
            <w:tcW w:w="1387" w:type="dxa"/>
            <w:vAlign w:val="bottom"/>
          </w:tcPr>
          <w:p w14:paraId="21AE1BE9" w14:textId="77777777" w:rsidR="00FC05FD" w:rsidRPr="005650E1" w:rsidRDefault="00FC05FD" w:rsidP="00FC05FD">
            <w:pPr>
              <w:ind w:right="351"/>
              <w:jc w:val="right"/>
              <w:rPr>
                <w:sz w:val="22"/>
                <w:szCs w:val="22"/>
                <w:lang w:val="en-US"/>
              </w:rPr>
            </w:pPr>
            <w:r>
              <w:rPr>
                <w:sz w:val="22"/>
                <w:szCs w:val="22"/>
              </w:rPr>
              <w:t>17.88</w:t>
            </w:r>
          </w:p>
        </w:tc>
      </w:tr>
      <w:tr w:rsidR="00FC05FD" w14:paraId="0F043343" w14:textId="77777777" w:rsidTr="00FC05FD">
        <w:trPr>
          <w:jc w:val="center"/>
        </w:trPr>
        <w:tc>
          <w:tcPr>
            <w:tcW w:w="1386" w:type="dxa"/>
            <w:vAlign w:val="center"/>
          </w:tcPr>
          <w:p w14:paraId="2D37B2A7" w14:textId="77777777" w:rsidR="00FC05FD" w:rsidRPr="008A1405" w:rsidRDefault="00FC05FD" w:rsidP="00FC05FD">
            <w:pPr>
              <w:jc w:val="center"/>
              <w:rPr>
                <w:sz w:val="22"/>
                <w:szCs w:val="22"/>
              </w:rPr>
            </w:pPr>
            <w:r>
              <w:rPr>
                <w:sz w:val="22"/>
                <w:szCs w:val="22"/>
              </w:rPr>
              <w:t>4</w:t>
            </w:r>
          </w:p>
        </w:tc>
        <w:tc>
          <w:tcPr>
            <w:tcW w:w="1386" w:type="dxa"/>
            <w:vAlign w:val="bottom"/>
          </w:tcPr>
          <w:p w14:paraId="4CCD6D82" w14:textId="77777777" w:rsidR="00FC05FD" w:rsidRPr="005650E1" w:rsidRDefault="00FC05FD" w:rsidP="00FC05FD">
            <w:pPr>
              <w:jc w:val="center"/>
              <w:rPr>
                <w:sz w:val="22"/>
                <w:szCs w:val="22"/>
                <w:lang w:val="en-US"/>
              </w:rPr>
            </w:pPr>
            <w:r>
              <w:rPr>
                <w:sz w:val="22"/>
                <w:szCs w:val="22"/>
              </w:rPr>
              <w:t>64.81</w:t>
            </w:r>
          </w:p>
        </w:tc>
        <w:tc>
          <w:tcPr>
            <w:tcW w:w="1387" w:type="dxa"/>
            <w:vAlign w:val="bottom"/>
          </w:tcPr>
          <w:p w14:paraId="7FEF00F2" w14:textId="77777777" w:rsidR="00FC05FD" w:rsidRPr="005650E1" w:rsidRDefault="00FC05FD" w:rsidP="00FC05FD">
            <w:pPr>
              <w:ind w:right="351"/>
              <w:jc w:val="right"/>
              <w:rPr>
                <w:sz w:val="22"/>
                <w:szCs w:val="22"/>
                <w:lang w:val="en-US"/>
              </w:rPr>
            </w:pPr>
            <w:r>
              <w:rPr>
                <w:sz w:val="22"/>
                <w:szCs w:val="22"/>
              </w:rPr>
              <w:t>2.52</w:t>
            </w:r>
          </w:p>
        </w:tc>
      </w:tr>
    </w:tbl>
    <w:p w14:paraId="2F2F41D2" w14:textId="77777777" w:rsidR="00FC05FD" w:rsidRDefault="00FC05FD" w:rsidP="00FC05FD">
      <w:pPr>
        <w:rPr>
          <w:lang w:val="en-US"/>
        </w:rPr>
      </w:pPr>
    </w:p>
    <w:p w14:paraId="1ED21DC1" w14:textId="37C1D9E3" w:rsidR="008741A4" w:rsidRDefault="00FC05FD" w:rsidP="00FC05FD">
      <w:pPr>
        <w:ind w:firstLine="720"/>
        <w:rPr>
          <w:lang w:val="en-US"/>
        </w:rPr>
      </w:pPr>
      <w:r>
        <w:t>Dari</w:t>
      </w:r>
      <w:r>
        <w:rPr>
          <w:lang w:val="en-US"/>
        </w:rPr>
        <w:t xml:space="preserve"> uji coba </w:t>
      </w:r>
      <w:r w:rsidR="00AD3032">
        <w:t>7,</w:t>
      </w:r>
      <w:r>
        <w:rPr>
          <w:lang w:val="en-US"/>
        </w:rPr>
        <w:t xml:space="preserve"> hasil terbaik didapatkan </w:t>
      </w:r>
      <w:r>
        <w:t xml:space="preserve">pada dekomposisi </w:t>
      </w:r>
      <w:r w:rsidRPr="00525BA2">
        <w:rPr>
          <w:i/>
        </w:rPr>
        <w:t>wavelet Haar</w:t>
      </w:r>
      <w:r>
        <w:t xml:space="preserve"> level 1</w:t>
      </w:r>
      <w:r>
        <w:rPr>
          <w:lang w:val="en-US"/>
        </w:rPr>
        <w:t>, dimana memiliki akurasi</w:t>
      </w:r>
      <w:r>
        <w:rPr>
          <w:i/>
          <w:lang w:val="en-US"/>
        </w:rPr>
        <w:t xml:space="preserve"> </w:t>
      </w:r>
      <w:r>
        <w:rPr>
          <w:lang w:val="en-US"/>
        </w:rPr>
        <w:t>yang lebih tinggi dari yang lainnya.</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01F4023B" w14:textId="7220A6D7" w:rsidR="008741A4" w:rsidRDefault="008741A4" w:rsidP="008741A4">
      <w:pPr>
        <w:pStyle w:val="Heading3"/>
        <w:rPr>
          <w:lang w:val="en-US"/>
        </w:rPr>
      </w:pPr>
      <w:bookmarkStart w:id="362" w:name="_Toc453233693"/>
      <w:r>
        <w:rPr>
          <w:lang w:val="en-US"/>
        </w:rPr>
        <w:t>Skenario Uji Coba 8</w:t>
      </w:r>
      <w:bookmarkEnd w:id="362"/>
    </w:p>
    <w:p w14:paraId="0377FD08" w14:textId="45211064" w:rsidR="00FC05FD" w:rsidRDefault="00FC05FD" w:rsidP="00FC05FD">
      <w:pPr>
        <w:ind w:firstLine="720"/>
        <w:rPr>
          <w:lang w:val="en-US"/>
        </w:rPr>
      </w:pPr>
      <w:r w:rsidRPr="003157DE">
        <w:t xml:space="preserve">Pada uji skenario yang </w:t>
      </w:r>
      <w:r w:rsidR="00AD3032">
        <w:t>terakhir</w:t>
      </w:r>
      <w:r w:rsidRPr="003157DE">
        <w:t xml:space="preserve"> akan dilakukan percobaan </w:t>
      </w:r>
      <w:r>
        <w:t xml:space="preserve">untuk melihat akurasi dan waktu eksekusi 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t xml:space="preserve"> </w:t>
      </w:r>
      <w:r>
        <w:rPr>
          <w:highlight w:val="yellow"/>
        </w:rPr>
        <w:fldChar w:fldCharType="begin"/>
      </w:r>
      <w:r>
        <w:instrText xml:space="preserve"> REF _Ref452551291 \h </w:instrText>
      </w:r>
      <w:r>
        <w:rPr>
          <w:highlight w:val="yellow"/>
        </w:rPr>
      </w:r>
      <w:r>
        <w:rPr>
          <w:highlight w:val="yellow"/>
        </w:rPr>
        <w:fldChar w:fldCharType="separate"/>
      </w:r>
      <w:r w:rsidR="00590976">
        <w:t xml:space="preserve">Tabel </w:t>
      </w:r>
      <w:r w:rsidR="00590976">
        <w:rPr>
          <w:lang w:val="en-US"/>
        </w:rPr>
        <w:t>5</w:t>
      </w:r>
      <w:r w:rsidR="00590976">
        <w:t>.</w:t>
      </w:r>
      <w:r w:rsidR="00590976">
        <w:rPr>
          <w:noProof/>
        </w:rPr>
        <w:t>10</w:t>
      </w:r>
      <w:r>
        <w:rPr>
          <w:highlight w:val="yellow"/>
        </w:rPr>
        <w:fldChar w:fldCharType="end"/>
      </w:r>
      <w:r>
        <w:rPr>
          <w:lang w:val="en-US"/>
        </w:rPr>
        <w:t>.</w:t>
      </w:r>
    </w:p>
    <w:p w14:paraId="1308403B" w14:textId="77777777" w:rsidR="00FC05FD" w:rsidRDefault="00FC05FD" w:rsidP="00FC05FD">
      <w:pPr>
        <w:ind w:firstLine="720"/>
        <w:rPr>
          <w:lang w:val="en-US"/>
        </w:rPr>
      </w:pPr>
    </w:p>
    <w:p w14:paraId="3E94D7DF" w14:textId="77777777" w:rsidR="00FC05FD" w:rsidRPr="00941F6C" w:rsidRDefault="00FC05FD" w:rsidP="00FC05FD">
      <w:pPr>
        <w:pStyle w:val="Caption"/>
      </w:pPr>
      <w:bookmarkStart w:id="363" w:name="_Ref452551291"/>
      <w:bookmarkStart w:id="364" w:name="_Toc453763783"/>
      <w:r>
        <w:t xml:space="preserve">Tabel </w:t>
      </w:r>
      <w:r>
        <w:rPr>
          <w:lang w:val="en-US"/>
        </w:rPr>
        <w:t>5</w:t>
      </w:r>
      <w:r>
        <w:t>.</w:t>
      </w:r>
      <w:r>
        <w:fldChar w:fldCharType="begin"/>
      </w:r>
      <w:r>
        <w:instrText xml:space="preserve"> SEQ Tabel \* ARABIC \s 1 </w:instrText>
      </w:r>
      <w:r>
        <w:fldChar w:fldCharType="separate"/>
      </w:r>
      <w:r w:rsidR="00590976">
        <w:rPr>
          <w:noProof/>
        </w:rPr>
        <w:t>10</w:t>
      </w:r>
      <w:r>
        <w:rPr>
          <w:noProof/>
        </w:rPr>
        <w:fldChar w:fldCharType="end"/>
      </w:r>
      <w:bookmarkEnd w:id="363"/>
      <w:r>
        <w:rPr>
          <w:lang w:val="en-US"/>
        </w:rPr>
        <w:t xml:space="preserve"> </w:t>
      </w:r>
      <w:bookmarkEnd w:id="364"/>
      <w:r>
        <w:t>Persentase Akurasi dan Waktu Eksekusi fitur biner menggunakan variasi standar deviasi</w:t>
      </w:r>
      <w:r>
        <w:rPr>
          <w:i/>
        </w:rPr>
        <w:t xml:space="preserve"> </w:t>
      </w:r>
      <w:r>
        <w:t>(</w:t>
      </w:r>
      <w:r w:rsidRPr="00D010D9">
        <w:rPr>
          <w:i/>
        </w:rPr>
        <w:t>Hamming distance</w:t>
      </w:r>
      <w:r>
        <w:t>)</w:t>
      </w:r>
    </w:p>
    <w:tbl>
      <w:tblPr>
        <w:tblStyle w:val="TableGrid"/>
        <w:tblW w:w="0" w:type="auto"/>
        <w:jc w:val="center"/>
        <w:tblLook w:val="04A0" w:firstRow="1" w:lastRow="0" w:firstColumn="1" w:lastColumn="0" w:noHBand="0" w:noVBand="1"/>
      </w:tblPr>
      <w:tblGrid>
        <w:gridCol w:w="1386"/>
        <w:gridCol w:w="1386"/>
        <w:gridCol w:w="1387"/>
      </w:tblGrid>
      <w:tr w:rsidR="00FC05FD" w14:paraId="39C90080" w14:textId="77777777" w:rsidTr="00FC05FD">
        <w:trPr>
          <w:jc w:val="center"/>
        </w:trPr>
        <w:tc>
          <w:tcPr>
            <w:tcW w:w="1386" w:type="dxa"/>
            <w:vAlign w:val="center"/>
          </w:tcPr>
          <w:p w14:paraId="6F2A67F1" w14:textId="77777777" w:rsidR="00FC05FD" w:rsidRPr="008A1405" w:rsidRDefault="00FC05FD" w:rsidP="00FC05FD">
            <w:pPr>
              <w:jc w:val="center"/>
              <w:rPr>
                <w:sz w:val="22"/>
                <w:szCs w:val="22"/>
              </w:rPr>
            </w:pPr>
            <w:r>
              <w:rPr>
                <w:sz w:val="22"/>
                <w:szCs w:val="22"/>
              </w:rPr>
              <w:t>Standar deviasi</w:t>
            </w:r>
          </w:p>
        </w:tc>
        <w:tc>
          <w:tcPr>
            <w:tcW w:w="1386" w:type="dxa"/>
            <w:vAlign w:val="center"/>
          </w:tcPr>
          <w:p w14:paraId="48E271E6" w14:textId="77777777" w:rsidR="00FC05FD" w:rsidRPr="005650E1" w:rsidRDefault="00FC05FD" w:rsidP="00FC05FD">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2386D61" w14:textId="77777777" w:rsidR="00FC05FD" w:rsidRPr="008A1405" w:rsidRDefault="00FC05FD" w:rsidP="00FC05FD">
            <w:pPr>
              <w:jc w:val="center"/>
              <w:rPr>
                <w:sz w:val="22"/>
                <w:szCs w:val="22"/>
              </w:rPr>
            </w:pPr>
            <w:r w:rsidRPr="008A1405">
              <w:rPr>
                <w:sz w:val="22"/>
                <w:szCs w:val="22"/>
              </w:rPr>
              <w:t>Waktu</w:t>
            </w:r>
            <w:r>
              <w:rPr>
                <w:sz w:val="22"/>
                <w:szCs w:val="22"/>
              </w:rPr>
              <w:t xml:space="preserve"> Eksekusi (s)</w:t>
            </w:r>
          </w:p>
        </w:tc>
      </w:tr>
      <w:tr w:rsidR="00FC05FD" w14:paraId="1E67C9E0" w14:textId="77777777" w:rsidTr="00FC05FD">
        <w:trPr>
          <w:jc w:val="center"/>
        </w:trPr>
        <w:tc>
          <w:tcPr>
            <w:tcW w:w="1386" w:type="dxa"/>
            <w:vAlign w:val="center"/>
          </w:tcPr>
          <w:p w14:paraId="6F24F54E" w14:textId="77777777" w:rsidR="00FC05FD" w:rsidRPr="00641EB2" w:rsidRDefault="00FC05FD" w:rsidP="00FC05FD">
            <w:pPr>
              <w:jc w:val="center"/>
              <w:rPr>
                <w:b/>
                <w:sz w:val="22"/>
                <w:szCs w:val="22"/>
                <w:vertAlign w:val="superscript"/>
              </w:rPr>
            </w:pPr>
            <w:r w:rsidRPr="00641EB2">
              <w:rPr>
                <w:b/>
                <w:sz w:val="22"/>
                <w:szCs w:val="22"/>
              </w:rPr>
              <w:t>0.2</w:t>
            </w:r>
          </w:p>
        </w:tc>
        <w:tc>
          <w:tcPr>
            <w:tcW w:w="1386" w:type="dxa"/>
            <w:vAlign w:val="bottom"/>
          </w:tcPr>
          <w:p w14:paraId="77E3A41F" w14:textId="77777777" w:rsidR="00FC05FD" w:rsidRPr="00641EB2" w:rsidRDefault="00FC05FD" w:rsidP="00FC05FD">
            <w:pPr>
              <w:jc w:val="center"/>
              <w:rPr>
                <w:b/>
                <w:sz w:val="22"/>
                <w:szCs w:val="22"/>
                <w:lang w:val="en-US"/>
              </w:rPr>
            </w:pPr>
            <w:r w:rsidRPr="00641EB2">
              <w:rPr>
                <w:b/>
                <w:sz w:val="22"/>
                <w:szCs w:val="22"/>
              </w:rPr>
              <w:t>91.67</w:t>
            </w:r>
          </w:p>
        </w:tc>
        <w:tc>
          <w:tcPr>
            <w:tcW w:w="1387" w:type="dxa"/>
            <w:vAlign w:val="bottom"/>
          </w:tcPr>
          <w:p w14:paraId="731C43F4" w14:textId="77777777" w:rsidR="00FC05FD" w:rsidRPr="00641EB2" w:rsidRDefault="00FC05FD" w:rsidP="00FC05FD">
            <w:pPr>
              <w:jc w:val="center"/>
              <w:rPr>
                <w:b/>
                <w:sz w:val="22"/>
                <w:szCs w:val="22"/>
                <w:lang w:val="en-US"/>
              </w:rPr>
            </w:pPr>
            <w:r w:rsidRPr="00641EB2">
              <w:rPr>
                <w:b/>
                <w:sz w:val="22"/>
                <w:szCs w:val="22"/>
              </w:rPr>
              <w:t>279.52</w:t>
            </w:r>
          </w:p>
        </w:tc>
      </w:tr>
      <w:tr w:rsidR="00FC05FD" w14:paraId="106C4AA6" w14:textId="77777777" w:rsidTr="00FC05FD">
        <w:trPr>
          <w:jc w:val="center"/>
        </w:trPr>
        <w:tc>
          <w:tcPr>
            <w:tcW w:w="1386" w:type="dxa"/>
            <w:vAlign w:val="center"/>
          </w:tcPr>
          <w:p w14:paraId="0EB84EF3" w14:textId="77777777" w:rsidR="00FC05FD" w:rsidRPr="008A1405" w:rsidRDefault="00FC05FD" w:rsidP="00FC05FD">
            <w:pPr>
              <w:jc w:val="center"/>
              <w:rPr>
                <w:sz w:val="22"/>
                <w:szCs w:val="22"/>
                <w:vertAlign w:val="superscript"/>
              </w:rPr>
            </w:pPr>
            <w:r>
              <w:rPr>
                <w:sz w:val="22"/>
                <w:szCs w:val="22"/>
              </w:rPr>
              <w:t>0.4</w:t>
            </w:r>
          </w:p>
        </w:tc>
        <w:tc>
          <w:tcPr>
            <w:tcW w:w="1386" w:type="dxa"/>
            <w:vAlign w:val="bottom"/>
          </w:tcPr>
          <w:p w14:paraId="4FB97913" w14:textId="77777777" w:rsidR="00FC05FD" w:rsidRPr="005650E1" w:rsidRDefault="00FC05FD" w:rsidP="00FC05FD">
            <w:pPr>
              <w:jc w:val="center"/>
              <w:rPr>
                <w:sz w:val="22"/>
                <w:szCs w:val="22"/>
                <w:lang w:val="en-US"/>
              </w:rPr>
            </w:pPr>
            <w:r>
              <w:rPr>
                <w:sz w:val="22"/>
                <w:szCs w:val="22"/>
              </w:rPr>
              <w:t>86.73</w:t>
            </w:r>
          </w:p>
        </w:tc>
        <w:tc>
          <w:tcPr>
            <w:tcW w:w="1387" w:type="dxa"/>
            <w:vAlign w:val="bottom"/>
          </w:tcPr>
          <w:p w14:paraId="19669B9B" w14:textId="77777777" w:rsidR="00FC05FD" w:rsidRPr="005650E1" w:rsidRDefault="00FC05FD" w:rsidP="00FC05FD">
            <w:pPr>
              <w:jc w:val="center"/>
              <w:rPr>
                <w:sz w:val="22"/>
                <w:szCs w:val="22"/>
                <w:lang w:val="en-US"/>
              </w:rPr>
            </w:pPr>
            <w:r>
              <w:rPr>
                <w:sz w:val="22"/>
                <w:szCs w:val="22"/>
              </w:rPr>
              <w:t>280.32</w:t>
            </w:r>
          </w:p>
        </w:tc>
      </w:tr>
      <w:tr w:rsidR="00FC05FD" w14:paraId="35027110" w14:textId="77777777" w:rsidTr="00FC05FD">
        <w:trPr>
          <w:jc w:val="center"/>
        </w:trPr>
        <w:tc>
          <w:tcPr>
            <w:tcW w:w="1386" w:type="dxa"/>
            <w:vAlign w:val="center"/>
          </w:tcPr>
          <w:p w14:paraId="257884C5" w14:textId="77777777" w:rsidR="00FC05FD" w:rsidRPr="008A1405" w:rsidRDefault="00FC05FD" w:rsidP="00FC05FD">
            <w:pPr>
              <w:jc w:val="center"/>
              <w:rPr>
                <w:sz w:val="22"/>
                <w:szCs w:val="22"/>
                <w:vertAlign w:val="superscript"/>
              </w:rPr>
            </w:pPr>
            <w:r>
              <w:rPr>
                <w:sz w:val="22"/>
                <w:szCs w:val="22"/>
              </w:rPr>
              <w:t>0.6</w:t>
            </w:r>
          </w:p>
        </w:tc>
        <w:tc>
          <w:tcPr>
            <w:tcW w:w="1386" w:type="dxa"/>
            <w:vAlign w:val="bottom"/>
          </w:tcPr>
          <w:p w14:paraId="1B8A3177" w14:textId="77777777" w:rsidR="00FC05FD" w:rsidRPr="005650E1" w:rsidRDefault="00FC05FD" w:rsidP="00FC05FD">
            <w:pPr>
              <w:jc w:val="center"/>
              <w:rPr>
                <w:sz w:val="22"/>
                <w:szCs w:val="22"/>
                <w:lang w:val="en-US"/>
              </w:rPr>
            </w:pPr>
            <w:r>
              <w:rPr>
                <w:sz w:val="22"/>
                <w:szCs w:val="22"/>
              </w:rPr>
              <w:t>82.41</w:t>
            </w:r>
          </w:p>
        </w:tc>
        <w:tc>
          <w:tcPr>
            <w:tcW w:w="1387" w:type="dxa"/>
            <w:vAlign w:val="bottom"/>
          </w:tcPr>
          <w:p w14:paraId="1F98690A" w14:textId="77777777" w:rsidR="00FC05FD" w:rsidRPr="005650E1" w:rsidRDefault="00FC05FD" w:rsidP="00FC05FD">
            <w:pPr>
              <w:jc w:val="center"/>
              <w:rPr>
                <w:sz w:val="22"/>
                <w:szCs w:val="22"/>
                <w:lang w:val="en-US"/>
              </w:rPr>
            </w:pPr>
            <w:r>
              <w:rPr>
                <w:sz w:val="22"/>
                <w:szCs w:val="22"/>
              </w:rPr>
              <w:t>278.93</w:t>
            </w:r>
          </w:p>
        </w:tc>
      </w:tr>
      <w:tr w:rsidR="00FC05FD" w14:paraId="2969A76F" w14:textId="77777777" w:rsidTr="00FC05FD">
        <w:trPr>
          <w:jc w:val="center"/>
        </w:trPr>
        <w:tc>
          <w:tcPr>
            <w:tcW w:w="1386" w:type="dxa"/>
            <w:vAlign w:val="center"/>
          </w:tcPr>
          <w:p w14:paraId="39B830C7" w14:textId="77777777" w:rsidR="00FC05FD" w:rsidRPr="008A1405" w:rsidRDefault="00FC05FD" w:rsidP="00FC05FD">
            <w:pPr>
              <w:jc w:val="center"/>
              <w:rPr>
                <w:sz w:val="22"/>
                <w:szCs w:val="22"/>
              </w:rPr>
            </w:pPr>
            <w:r>
              <w:rPr>
                <w:sz w:val="22"/>
                <w:szCs w:val="22"/>
              </w:rPr>
              <w:t>0.8</w:t>
            </w:r>
          </w:p>
        </w:tc>
        <w:tc>
          <w:tcPr>
            <w:tcW w:w="1386" w:type="dxa"/>
            <w:vAlign w:val="bottom"/>
          </w:tcPr>
          <w:p w14:paraId="6A342472" w14:textId="77777777" w:rsidR="00FC05FD" w:rsidRPr="005650E1" w:rsidRDefault="00FC05FD" w:rsidP="00FC05FD">
            <w:pPr>
              <w:jc w:val="center"/>
              <w:rPr>
                <w:sz w:val="22"/>
                <w:szCs w:val="22"/>
                <w:lang w:val="en-US"/>
              </w:rPr>
            </w:pPr>
            <w:r>
              <w:rPr>
                <w:sz w:val="22"/>
                <w:szCs w:val="22"/>
              </w:rPr>
              <w:t>76.23</w:t>
            </w:r>
          </w:p>
        </w:tc>
        <w:tc>
          <w:tcPr>
            <w:tcW w:w="1387" w:type="dxa"/>
            <w:vAlign w:val="bottom"/>
          </w:tcPr>
          <w:p w14:paraId="6D6727AA" w14:textId="77777777" w:rsidR="00FC05FD" w:rsidRPr="005650E1" w:rsidRDefault="00FC05FD" w:rsidP="00FC05FD">
            <w:pPr>
              <w:jc w:val="center"/>
              <w:rPr>
                <w:sz w:val="22"/>
                <w:szCs w:val="22"/>
                <w:lang w:val="en-US"/>
              </w:rPr>
            </w:pPr>
            <w:r>
              <w:rPr>
                <w:sz w:val="22"/>
                <w:szCs w:val="22"/>
              </w:rPr>
              <w:t>281.84</w:t>
            </w:r>
          </w:p>
        </w:tc>
      </w:tr>
    </w:tbl>
    <w:p w14:paraId="789FF967" w14:textId="77777777" w:rsidR="00AD3032" w:rsidRDefault="00AD3032" w:rsidP="00FC05FD"/>
    <w:p w14:paraId="2C599363" w14:textId="200B9D58" w:rsidR="00FC05FD" w:rsidRPr="00FC05FD" w:rsidRDefault="00AD3032" w:rsidP="00AD3032">
      <w:pPr>
        <w:ind w:firstLine="720"/>
        <w:rPr>
          <w:lang w:val="en-US"/>
        </w:rPr>
      </w:pPr>
      <w:r w:rsidRPr="003157DE">
        <w:lastRenderedPageBreak/>
        <w:t>Berdasarkan hasil yang ditunjukkan oleh</w:t>
      </w:r>
      <w:r>
        <w:t xml:space="preserve"> </w:t>
      </w:r>
      <w:r>
        <w:fldChar w:fldCharType="begin"/>
      </w:r>
      <w:r>
        <w:instrText xml:space="preserve"> REF _Ref452551291 \h </w:instrText>
      </w:r>
      <w:r>
        <w:fldChar w:fldCharType="separate"/>
      </w:r>
      <w:r w:rsidR="00590976">
        <w:t xml:space="preserve">Tabel </w:t>
      </w:r>
      <w:r w:rsidR="00590976">
        <w:rPr>
          <w:lang w:val="en-US"/>
        </w:rPr>
        <w:t>5</w:t>
      </w:r>
      <w:r w:rsidR="00590976">
        <w:t>.</w:t>
      </w:r>
      <w:r w:rsidR="00590976">
        <w:rPr>
          <w:noProof/>
        </w:rPr>
        <w:t>10</w:t>
      </w:r>
      <w:r>
        <w:fldChar w:fldCharType="end"/>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7B801AA6" w14:textId="600317D5" w:rsidR="004B76F7" w:rsidRDefault="003F2D30" w:rsidP="004B76F7">
      <w:pPr>
        <w:pStyle w:val="Heading2"/>
        <w:rPr>
          <w:lang w:val="en-US"/>
        </w:rPr>
      </w:pPr>
      <w:bookmarkStart w:id="365" w:name="_Toc453233694"/>
      <w:r>
        <w:rPr>
          <w:lang w:val="en-US"/>
        </w:rPr>
        <w:t>Analisis Hasil Uji Coba</w:t>
      </w:r>
      <w:bookmarkEnd w:id="365"/>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42A8955"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607F0D">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6DB29D0C"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00AD441A">
        <w:rPr>
          <w:i/>
        </w:rPr>
        <w:t>H</w:t>
      </w:r>
      <w:r w:rsidRPr="003E74CF">
        <w:rPr>
          <w:i/>
        </w:rPr>
        <w:t>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00607F0D">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dengan menggun</w:t>
      </w:r>
      <w:r w:rsidR="004F3DDF">
        <w:t xml:space="preserve">akan level dekomposisi </w:t>
      </w:r>
      <w:r w:rsidR="004F3DDF" w:rsidRPr="004F3DDF">
        <w:rPr>
          <w:i/>
        </w:rPr>
        <w:t>wavelet H</w:t>
      </w:r>
      <w:r w:rsidR="00586C02" w:rsidRPr="004F3DDF">
        <w:rPr>
          <w:i/>
        </w:rPr>
        <w:t>aar</w:t>
      </w:r>
      <w:r w:rsidR="00586C02">
        <w:t xml:space="preserve">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lastRenderedPageBreak/>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958A96C" w:rsidR="00DD57B6" w:rsidRPr="00DD57B6" w:rsidRDefault="00DD57B6" w:rsidP="0025058D">
      <w:pPr>
        <w:ind w:firstLine="720"/>
      </w:pPr>
      <w:r>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dan variasi kernel </w:t>
      </w:r>
      <w:r w:rsidR="00607F0D">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30C15075" w:rsidR="0025058D" w:rsidRDefault="0025058D" w:rsidP="008F7053">
      <w:pPr>
        <w:ind w:firstLine="720"/>
      </w:pPr>
      <w:r>
        <w:t xml:space="preserve">Perbandingan akurasi dua metode klasifikasi sudah terlihat cukup efektif untuk dapat melakukan pengenalan </w:t>
      </w:r>
      <w:r w:rsidR="003E74CF">
        <w:t>orang melalui iris mata. Perbandingan dua metode klasifikasi ini dapat dilihat pada</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590976">
        <w:t xml:space="preserve">Tabel </w:t>
      </w:r>
      <w:r w:rsidR="00590976">
        <w:rPr>
          <w:lang w:val="en-US"/>
        </w:rPr>
        <w:t>5</w:t>
      </w:r>
      <w:r w:rsidR="00590976">
        <w:t>.</w:t>
      </w:r>
      <w:r w:rsidR="00590976">
        <w:rPr>
          <w:noProof/>
        </w:rPr>
        <w:t>11</w:t>
      </w:r>
      <w:r w:rsidR="00787888">
        <w:rPr>
          <w:highlight w:val="yellow"/>
        </w:rPr>
        <w:fldChar w:fldCharType="end"/>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66" w:name="_Ref452551593"/>
      <w:bookmarkStart w:id="367" w:name="_Toc453763788"/>
      <w:r>
        <w:t xml:space="preserve">Tabel </w:t>
      </w:r>
      <w:r>
        <w:rPr>
          <w:lang w:val="en-US"/>
        </w:rPr>
        <w:t>5</w:t>
      </w:r>
      <w:r>
        <w:t>.</w:t>
      </w:r>
      <w:r>
        <w:fldChar w:fldCharType="begin"/>
      </w:r>
      <w:r>
        <w:instrText xml:space="preserve"> SEQ Tabel \* ARABIC \s 1 </w:instrText>
      </w:r>
      <w:r>
        <w:fldChar w:fldCharType="separate"/>
      </w:r>
      <w:r w:rsidR="00590976">
        <w:rPr>
          <w:noProof/>
        </w:rPr>
        <w:t>11</w:t>
      </w:r>
      <w:r>
        <w:rPr>
          <w:noProof/>
        </w:rPr>
        <w:fldChar w:fldCharType="end"/>
      </w:r>
      <w:bookmarkEnd w:id="366"/>
      <w:r>
        <w:rPr>
          <w:lang w:val="en-US"/>
        </w:rPr>
        <w:t xml:space="preserve"> </w:t>
      </w:r>
      <w:r>
        <w:t xml:space="preserve">Perbandingan Akurasi </w:t>
      </w:r>
      <w:r w:rsidR="0068612B">
        <w:t xml:space="preserve">Metode </w:t>
      </w:r>
      <w:r>
        <w:t>Klasifikasi</w:t>
      </w:r>
      <w:bookmarkEnd w:id="367"/>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308615E2" w:rsidR="003F2D30" w:rsidRPr="007D007F" w:rsidRDefault="00FD58F3" w:rsidP="008F7053">
      <w:pPr>
        <w:ind w:firstLine="720"/>
      </w:pPr>
      <w:r>
        <w:t>Berdasarkan</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590976">
        <w:t xml:space="preserve">Tabel </w:t>
      </w:r>
      <w:r w:rsidR="00590976">
        <w:rPr>
          <w:lang w:val="en-US"/>
        </w:rPr>
        <w:t>5</w:t>
      </w:r>
      <w:r w:rsidR="00590976">
        <w:t>.</w:t>
      </w:r>
      <w:r w:rsidR="00590976">
        <w:rPr>
          <w:noProof/>
        </w:rPr>
        <w:t>11</w:t>
      </w:r>
      <w:r w:rsidR="00787888">
        <w:rPr>
          <w:highlight w:val="yellow"/>
        </w:rPr>
        <w:fldChar w:fldCharType="end"/>
      </w:r>
      <w:r w:rsidR="00CE006A">
        <w:rPr>
          <w:lang w:val="en-US"/>
        </w:rPr>
        <w:t xml:space="preserve">, </w:t>
      </w:r>
      <w:r w:rsidR="007D007F">
        <w:t xml:space="preserve">klasifikasi </w:t>
      </w:r>
      <w:r w:rsidR="007D007F" w:rsidRPr="007D007F">
        <w:rPr>
          <w:i/>
        </w:rPr>
        <w:t>Support Vector Machine</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Default="008E082A">
      <w:pPr>
        <w:spacing w:after="200" w:line="276" w:lineRule="auto"/>
        <w:jc w:val="left"/>
      </w:pPr>
      <w:r w:rsidRPr="00962831">
        <w:br w:type="page"/>
      </w:r>
    </w:p>
    <w:p w14:paraId="6279CCC4" w14:textId="4DFC6E13" w:rsidR="005B67B5" w:rsidRPr="00962831" w:rsidRDefault="005B67B5" w:rsidP="005B67B5">
      <w:pPr>
        <w:spacing w:after="200" w:line="276" w:lineRule="auto"/>
        <w:jc w:val="left"/>
        <w:sectPr w:rsidR="005B67B5" w:rsidRPr="00962831" w:rsidSect="002971E5">
          <w:pgSz w:w="8392" w:h="11907" w:code="11"/>
          <w:pgMar w:top="1418" w:right="1134" w:bottom="1418" w:left="1418" w:header="709" w:footer="709" w:gutter="284"/>
          <w:cols w:space="708"/>
          <w:titlePg/>
          <w:docGrid w:linePitch="360"/>
        </w:sectPr>
      </w:pPr>
    </w:p>
    <w:p w14:paraId="62B81E7B" w14:textId="77777777" w:rsidR="0098724F" w:rsidRPr="00962831" w:rsidRDefault="00C74395" w:rsidP="00BB693C">
      <w:pPr>
        <w:pStyle w:val="Heading1"/>
      </w:pPr>
      <w:r w:rsidRPr="00962831">
        <w:lastRenderedPageBreak/>
        <w:br/>
      </w:r>
      <w:bookmarkStart w:id="368" w:name="_Toc453233695"/>
      <w:r w:rsidR="00893607" w:rsidRPr="00962831">
        <w:t xml:space="preserve">KESIMPULAN </w:t>
      </w:r>
      <w:r w:rsidR="00833EC5" w:rsidRPr="00962831">
        <w:t>DAN</w:t>
      </w:r>
      <w:r w:rsidR="00893607" w:rsidRPr="00962831">
        <w:t xml:space="preserve"> SARAN</w:t>
      </w:r>
      <w:bookmarkEnd w:id="368"/>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69" w:name="_Toc417388698"/>
      <w:bookmarkStart w:id="370" w:name="_Toc417388745"/>
      <w:bookmarkStart w:id="371" w:name="_Toc417388789"/>
      <w:bookmarkStart w:id="372" w:name="_Toc417388839"/>
      <w:bookmarkStart w:id="373" w:name="_Toc417388883"/>
      <w:bookmarkStart w:id="374" w:name="_Toc420877531"/>
      <w:bookmarkStart w:id="375" w:name="_Toc420877575"/>
      <w:bookmarkStart w:id="376" w:name="_Toc420877618"/>
      <w:bookmarkStart w:id="377" w:name="_Toc420877663"/>
      <w:bookmarkStart w:id="378" w:name="_Toc420877706"/>
      <w:bookmarkStart w:id="379" w:name="_Toc420877944"/>
      <w:bookmarkStart w:id="380" w:name="_Toc420877987"/>
      <w:bookmarkStart w:id="381" w:name="_Toc420878817"/>
      <w:bookmarkStart w:id="382" w:name="_Toc420886647"/>
      <w:bookmarkStart w:id="383" w:name="_Toc420893604"/>
      <w:bookmarkStart w:id="384" w:name="_Toc420918024"/>
      <w:bookmarkStart w:id="385" w:name="_Toc420928101"/>
      <w:bookmarkStart w:id="386" w:name="_Toc421009015"/>
      <w:bookmarkStart w:id="387" w:name="_Toc421020294"/>
      <w:bookmarkStart w:id="388" w:name="_Toc421053077"/>
      <w:bookmarkStart w:id="389" w:name="_Toc421054258"/>
      <w:bookmarkStart w:id="390" w:name="_Toc421090987"/>
      <w:bookmarkStart w:id="391" w:name="_Toc421093384"/>
      <w:bookmarkStart w:id="392" w:name="_Toc421094388"/>
      <w:bookmarkStart w:id="393" w:name="_Toc421123103"/>
      <w:bookmarkStart w:id="394" w:name="_Toc421123371"/>
      <w:bookmarkStart w:id="395" w:name="_Toc422156649"/>
      <w:bookmarkStart w:id="396" w:name="_Toc422157046"/>
      <w:bookmarkStart w:id="397" w:name="_Toc422157793"/>
      <w:bookmarkStart w:id="398" w:name="_Toc422157850"/>
      <w:bookmarkStart w:id="399" w:name="_Toc422157907"/>
      <w:bookmarkStart w:id="400" w:name="_Toc422160651"/>
      <w:bookmarkStart w:id="401" w:name="_Toc453233696"/>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r w:rsidRPr="00962831">
        <w:t>Kesimpulan</w:t>
      </w:r>
      <w:bookmarkEnd w:id="401"/>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2D45654E" w:rsidR="00AA2C55" w:rsidRPr="00AA2C55" w:rsidRDefault="00AA2C55" w:rsidP="0008754D">
      <w:pPr>
        <w:pStyle w:val="ListParagraph"/>
        <w:numPr>
          <w:ilvl w:val="0"/>
          <w:numId w:val="35"/>
        </w:numPr>
        <w:rPr>
          <w:lang w:val="en-US"/>
        </w:rPr>
      </w:pPr>
      <w:r>
        <w:t xml:space="preserve">Metode pengenalan </w:t>
      </w:r>
      <w:r w:rsidR="00B95D1C">
        <w:t xml:space="preserve">iris mata </w:t>
      </w:r>
      <w:r>
        <w:t xml:space="preserve">menggunakan </w:t>
      </w:r>
      <w:r w:rsidR="00583A20">
        <w:t>klasifikasi</w:t>
      </w:r>
      <w:r>
        <w:t xml:space="preserve"> </w:t>
      </w:r>
      <w:r w:rsidR="00FC172F">
        <w:t>SVM</w:t>
      </w:r>
      <w:r>
        <w:t xml:space="preserve"> dan </w:t>
      </w:r>
      <w:r w:rsidR="00583A20">
        <w:t>klasifikasi</w:t>
      </w:r>
      <w:r>
        <w:t xml:space="preserve"> </w:t>
      </w:r>
      <w:r w:rsidR="00FC172F" w:rsidRPr="00FC172F">
        <w:rPr>
          <w:i/>
        </w:rPr>
        <w:t>Hamming distance</w:t>
      </w:r>
      <w:r>
        <w:t xml:space="preserve"> memberikan hasi</w:t>
      </w:r>
      <w:r w:rsidR="00583A20">
        <w:t>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7F29510F" w:rsidR="00804303" w:rsidRPr="00804303" w:rsidRDefault="00804303" w:rsidP="0008754D">
      <w:pPr>
        <w:pStyle w:val="ListParagraph"/>
        <w:numPr>
          <w:ilvl w:val="0"/>
          <w:numId w:val="35"/>
        </w:numPr>
        <w:rPr>
          <w:lang w:val="en-US"/>
        </w:rPr>
      </w:pPr>
      <w:r>
        <w:t xml:space="preserve">Penggunaan klasifikasi </w:t>
      </w:r>
      <w:r w:rsidR="00FC172F">
        <w:t xml:space="preserve">SVM </w:t>
      </w:r>
      <w:r>
        <w:t xml:space="preserve">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1FCE6EA4" w:rsidR="00FB5FD3" w:rsidRPr="00580938" w:rsidRDefault="00B80C47" w:rsidP="0008754D">
      <w:pPr>
        <w:pStyle w:val="ListParagraph"/>
        <w:numPr>
          <w:ilvl w:val="0"/>
          <w:numId w:val="35"/>
        </w:numPr>
        <w:rPr>
          <w:lang w:val="en-US"/>
        </w:rPr>
      </w:pPr>
      <w:r>
        <w:t xml:space="preserve">Variasi kernel pada klasifikasi mempengaruhi hasil akurasi. Kernel </w:t>
      </w:r>
      <w:r w:rsidR="00851B2B">
        <w:t xml:space="preserve">yang menghasilkan akurasi </w:t>
      </w:r>
      <w:r>
        <w:t>terbaik</w:t>
      </w:r>
      <w:r w:rsidR="00580938">
        <w:t xml:space="preserve"> adalah RBF</w:t>
      </w:r>
    </w:p>
    <w:p w14:paraId="4D8FE81B" w14:textId="64565238"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00FC172F">
        <w:rPr>
          <w:i/>
        </w:rPr>
        <w:t>S</w:t>
      </w:r>
      <w:r w:rsidRPr="00580938">
        <w:rPr>
          <w:i/>
        </w:rPr>
        <w:t xml:space="preserve">upport </w:t>
      </w:r>
      <w:r w:rsidR="00FC172F">
        <w:rPr>
          <w:i/>
        </w:rPr>
        <w:t>V</w:t>
      </w:r>
      <w:r w:rsidRPr="00580938">
        <w:rPr>
          <w:i/>
        </w:rPr>
        <w:t xml:space="preserve">ector </w:t>
      </w:r>
      <w:r w:rsidR="00FC172F">
        <w:rPr>
          <w:i/>
        </w:rPr>
        <w:t>Machine</w:t>
      </w:r>
      <w:r>
        <w:t xml:space="preserve"> dengan nilai</w:t>
      </w:r>
      <w:r w:rsidR="0068612B">
        <w:t xml:space="preserve"> </w:t>
      </w:r>
      <m:oMath>
        <m:r>
          <w:rPr>
            <w:rFonts w:ascii="Cambria Math" w:hAnsi="Cambria Math"/>
            <w:lang w:val="en-US"/>
          </w:rPr>
          <m:t>C</m:t>
        </m:r>
      </m:oMath>
      <w:r w:rsidR="0068612B">
        <w:rPr>
          <w:lang w:val="en-US"/>
        </w:rPr>
        <w:t xml:space="preserve"> = 30</w:t>
      </w:r>
      <w:r w:rsidR="00851B2B">
        <w:t xml:space="preserve"> dengan kernel RBF</w:t>
      </w:r>
      <w:r>
        <w:t xml:space="preserve">. </w:t>
      </w:r>
    </w:p>
    <w:p w14:paraId="08ED1E81" w14:textId="06069C05" w:rsidR="009B352C" w:rsidRPr="00962831" w:rsidRDefault="00893607" w:rsidP="0000785C">
      <w:pPr>
        <w:pStyle w:val="Heading2"/>
        <w:spacing w:before="240" w:after="200"/>
        <w:ind w:left="540" w:hanging="540"/>
      </w:pPr>
      <w:bookmarkStart w:id="402" w:name="_Toc453233697"/>
      <w:r w:rsidRPr="00962831">
        <w:lastRenderedPageBreak/>
        <w:t>Saran</w:t>
      </w:r>
      <w:bookmarkEnd w:id="402"/>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195C8E15"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00A642DE">
        <w:rPr>
          <w:i/>
        </w:rPr>
        <w:t>Support V</w:t>
      </w:r>
      <w:r w:rsidRPr="00AA2C55">
        <w:rPr>
          <w:i/>
        </w:rPr>
        <w:t xml:space="preserve">ector </w:t>
      </w:r>
      <w:r w:rsidR="00A642DE">
        <w:rPr>
          <w:i/>
        </w:rPr>
        <w:t>M</w:t>
      </w:r>
      <w:r w:rsidRPr="00AA2C55">
        <w:rPr>
          <w:i/>
        </w:rPr>
        <w:t>achine</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403" w:name="_Toc453233698"/>
      <w:r w:rsidRPr="00962831">
        <w:lastRenderedPageBreak/>
        <w:t xml:space="preserve">DAFTAR </w:t>
      </w:r>
      <w:r w:rsidR="00C948A4">
        <w:rPr>
          <w:lang w:val="en-US"/>
        </w:rPr>
        <w:t>PUSTAKA</w:t>
      </w:r>
      <w:bookmarkEnd w:id="403"/>
    </w:p>
    <w:p w14:paraId="017B774A" w14:textId="77777777" w:rsidR="00310CF7" w:rsidRDefault="00725214" w:rsidP="008A2A16">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310CF7" w14:paraId="60E178DA" w14:textId="77777777">
        <w:trPr>
          <w:divId w:val="1414165004"/>
          <w:tblCellSpacing w:w="15" w:type="dxa"/>
        </w:trPr>
        <w:tc>
          <w:tcPr>
            <w:tcW w:w="50" w:type="pct"/>
            <w:hideMark/>
          </w:tcPr>
          <w:p w14:paraId="6517C2AC" w14:textId="77777777" w:rsidR="00310CF7" w:rsidRDefault="00310CF7">
            <w:pPr>
              <w:pStyle w:val="Bibliography"/>
              <w:rPr>
                <w:noProof/>
                <w:sz w:val="24"/>
                <w:szCs w:val="24"/>
                <w:lang w:val="en-US"/>
              </w:rPr>
            </w:pPr>
            <w:r>
              <w:rPr>
                <w:noProof/>
                <w:lang w:val="en-US"/>
              </w:rPr>
              <w:t xml:space="preserve">[1] </w:t>
            </w:r>
          </w:p>
        </w:tc>
        <w:tc>
          <w:tcPr>
            <w:tcW w:w="0" w:type="auto"/>
            <w:hideMark/>
          </w:tcPr>
          <w:p w14:paraId="5B943C7D" w14:textId="77777777" w:rsidR="00310CF7" w:rsidRDefault="00310CF7">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310CF7" w14:paraId="0534D1BA" w14:textId="77777777">
        <w:trPr>
          <w:divId w:val="1414165004"/>
          <w:tblCellSpacing w:w="15" w:type="dxa"/>
        </w:trPr>
        <w:tc>
          <w:tcPr>
            <w:tcW w:w="50" w:type="pct"/>
            <w:hideMark/>
          </w:tcPr>
          <w:p w14:paraId="44E61D2F" w14:textId="77777777" w:rsidR="00310CF7" w:rsidRDefault="00310CF7">
            <w:pPr>
              <w:pStyle w:val="Bibliography"/>
              <w:rPr>
                <w:noProof/>
                <w:lang w:val="en-US"/>
              </w:rPr>
            </w:pPr>
            <w:r>
              <w:rPr>
                <w:noProof/>
                <w:lang w:val="en-US"/>
              </w:rPr>
              <w:t xml:space="preserve">[2] </w:t>
            </w:r>
          </w:p>
        </w:tc>
        <w:tc>
          <w:tcPr>
            <w:tcW w:w="0" w:type="auto"/>
            <w:hideMark/>
          </w:tcPr>
          <w:p w14:paraId="4AFA73AF" w14:textId="77777777" w:rsidR="00310CF7" w:rsidRDefault="00310CF7">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310CF7" w14:paraId="39A1F826" w14:textId="77777777">
        <w:trPr>
          <w:divId w:val="1414165004"/>
          <w:tblCellSpacing w:w="15" w:type="dxa"/>
        </w:trPr>
        <w:tc>
          <w:tcPr>
            <w:tcW w:w="50" w:type="pct"/>
            <w:hideMark/>
          </w:tcPr>
          <w:p w14:paraId="565E752E" w14:textId="77777777" w:rsidR="00310CF7" w:rsidRDefault="00310CF7">
            <w:pPr>
              <w:pStyle w:val="Bibliography"/>
              <w:rPr>
                <w:noProof/>
                <w:lang w:val="en-US"/>
              </w:rPr>
            </w:pPr>
            <w:r>
              <w:rPr>
                <w:noProof/>
                <w:lang w:val="en-US"/>
              </w:rPr>
              <w:t xml:space="preserve">[3] </w:t>
            </w:r>
          </w:p>
        </w:tc>
        <w:tc>
          <w:tcPr>
            <w:tcW w:w="0" w:type="auto"/>
            <w:hideMark/>
          </w:tcPr>
          <w:p w14:paraId="00C250CA" w14:textId="77777777" w:rsidR="00310CF7" w:rsidRDefault="00310CF7">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310CF7" w14:paraId="4CD536E5" w14:textId="77777777">
        <w:trPr>
          <w:divId w:val="1414165004"/>
          <w:tblCellSpacing w:w="15" w:type="dxa"/>
        </w:trPr>
        <w:tc>
          <w:tcPr>
            <w:tcW w:w="50" w:type="pct"/>
            <w:hideMark/>
          </w:tcPr>
          <w:p w14:paraId="15B9AE70" w14:textId="77777777" w:rsidR="00310CF7" w:rsidRDefault="00310CF7">
            <w:pPr>
              <w:pStyle w:val="Bibliography"/>
              <w:rPr>
                <w:noProof/>
                <w:lang w:val="en-US"/>
              </w:rPr>
            </w:pPr>
            <w:r>
              <w:rPr>
                <w:noProof/>
                <w:lang w:val="en-US"/>
              </w:rPr>
              <w:t xml:space="preserve">[4] </w:t>
            </w:r>
          </w:p>
        </w:tc>
        <w:tc>
          <w:tcPr>
            <w:tcW w:w="0" w:type="auto"/>
            <w:hideMark/>
          </w:tcPr>
          <w:p w14:paraId="0F65BB75" w14:textId="77777777" w:rsidR="00310CF7" w:rsidRDefault="00310CF7">
            <w:pPr>
              <w:pStyle w:val="Bibliography"/>
              <w:rPr>
                <w:noProof/>
                <w:lang w:val="en-US"/>
              </w:rPr>
            </w:pPr>
            <w:r>
              <w:rPr>
                <w:noProof/>
                <w:lang w:val="en-US"/>
              </w:rPr>
              <w:t xml:space="preserve">Y. P. Syamsuddin, Aplikasi Pengenalan Iris yang Mengalami Deformasi dengan Metode Bayesian, Surabaya: Buku Tugas Akhir Teknik Informatika FtIf ITS, 2009. </w:t>
            </w:r>
          </w:p>
        </w:tc>
      </w:tr>
      <w:tr w:rsidR="00310CF7" w14:paraId="1D31FABF" w14:textId="77777777">
        <w:trPr>
          <w:divId w:val="1414165004"/>
          <w:tblCellSpacing w:w="15" w:type="dxa"/>
        </w:trPr>
        <w:tc>
          <w:tcPr>
            <w:tcW w:w="50" w:type="pct"/>
            <w:hideMark/>
          </w:tcPr>
          <w:p w14:paraId="2AA7BC4B" w14:textId="77777777" w:rsidR="00310CF7" w:rsidRDefault="00310CF7">
            <w:pPr>
              <w:pStyle w:val="Bibliography"/>
              <w:rPr>
                <w:noProof/>
                <w:lang w:val="en-US"/>
              </w:rPr>
            </w:pPr>
            <w:r>
              <w:rPr>
                <w:noProof/>
                <w:lang w:val="en-US"/>
              </w:rPr>
              <w:t xml:space="preserve">[5] </w:t>
            </w:r>
          </w:p>
        </w:tc>
        <w:tc>
          <w:tcPr>
            <w:tcW w:w="0" w:type="auto"/>
            <w:hideMark/>
          </w:tcPr>
          <w:p w14:paraId="7FEF5F8F" w14:textId="77777777" w:rsidR="00310CF7" w:rsidRDefault="00310CF7">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310CF7" w14:paraId="1820ED36" w14:textId="77777777">
        <w:trPr>
          <w:divId w:val="1414165004"/>
          <w:tblCellSpacing w:w="15" w:type="dxa"/>
        </w:trPr>
        <w:tc>
          <w:tcPr>
            <w:tcW w:w="50" w:type="pct"/>
            <w:hideMark/>
          </w:tcPr>
          <w:p w14:paraId="216D265D" w14:textId="77777777" w:rsidR="00310CF7" w:rsidRDefault="00310CF7">
            <w:pPr>
              <w:pStyle w:val="Bibliography"/>
              <w:rPr>
                <w:noProof/>
                <w:lang w:val="en-US"/>
              </w:rPr>
            </w:pPr>
            <w:r>
              <w:rPr>
                <w:noProof/>
                <w:lang w:val="en-US"/>
              </w:rPr>
              <w:t xml:space="preserve">[6] </w:t>
            </w:r>
          </w:p>
        </w:tc>
        <w:tc>
          <w:tcPr>
            <w:tcW w:w="0" w:type="auto"/>
            <w:hideMark/>
          </w:tcPr>
          <w:p w14:paraId="7365815E" w14:textId="77777777" w:rsidR="00310CF7" w:rsidRDefault="00310CF7">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310CF7" w14:paraId="37F3059F" w14:textId="77777777">
        <w:trPr>
          <w:divId w:val="1414165004"/>
          <w:tblCellSpacing w:w="15" w:type="dxa"/>
        </w:trPr>
        <w:tc>
          <w:tcPr>
            <w:tcW w:w="50" w:type="pct"/>
            <w:hideMark/>
          </w:tcPr>
          <w:p w14:paraId="4238E00C" w14:textId="77777777" w:rsidR="00310CF7" w:rsidRDefault="00310CF7">
            <w:pPr>
              <w:pStyle w:val="Bibliography"/>
              <w:rPr>
                <w:noProof/>
                <w:lang w:val="en-US"/>
              </w:rPr>
            </w:pPr>
            <w:r>
              <w:rPr>
                <w:noProof/>
                <w:lang w:val="en-US"/>
              </w:rPr>
              <w:t xml:space="preserve">[7] </w:t>
            </w:r>
          </w:p>
        </w:tc>
        <w:tc>
          <w:tcPr>
            <w:tcW w:w="0" w:type="auto"/>
            <w:hideMark/>
          </w:tcPr>
          <w:p w14:paraId="1AF80560" w14:textId="77777777" w:rsidR="00310CF7" w:rsidRDefault="00310CF7">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310CF7" w14:paraId="4E46A247" w14:textId="77777777">
        <w:trPr>
          <w:divId w:val="1414165004"/>
          <w:tblCellSpacing w:w="15" w:type="dxa"/>
        </w:trPr>
        <w:tc>
          <w:tcPr>
            <w:tcW w:w="50" w:type="pct"/>
            <w:hideMark/>
          </w:tcPr>
          <w:p w14:paraId="012B8520" w14:textId="77777777" w:rsidR="00310CF7" w:rsidRDefault="00310CF7">
            <w:pPr>
              <w:pStyle w:val="Bibliography"/>
              <w:rPr>
                <w:noProof/>
                <w:lang w:val="en-US"/>
              </w:rPr>
            </w:pPr>
            <w:r>
              <w:rPr>
                <w:noProof/>
                <w:lang w:val="en-US"/>
              </w:rPr>
              <w:t xml:space="preserve">[8] </w:t>
            </w:r>
          </w:p>
        </w:tc>
        <w:tc>
          <w:tcPr>
            <w:tcW w:w="0" w:type="auto"/>
            <w:hideMark/>
          </w:tcPr>
          <w:p w14:paraId="7D9EC05D" w14:textId="77777777" w:rsidR="00310CF7" w:rsidRDefault="00310CF7">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310CF7" w14:paraId="7B61B198" w14:textId="77777777">
        <w:trPr>
          <w:divId w:val="1414165004"/>
          <w:tblCellSpacing w:w="15" w:type="dxa"/>
        </w:trPr>
        <w:tc>
          <w:tcPr>
            <w:tcW w:w="50" w:type="pct"/>
            <w:hideMark/>
          </w:tcPr>
          <w:p w14:paraId="06CC51CB" w14:textId="77777777" w:rsidR="00310CF7" w:rsidRDefault="00310CF7">
            <w:pPr>
              <w:pStyle w:val="Bibliography"/>
              <w:rPr>
                <w:noProof/>
                <w:lang w:val="en-US"/>
              </w:rPr>
            </w:pPr>
            <w:r>
              <w:rPr>
                <w:noProof/>
                <w:lang w:val="en-US"/>
              </w:rPr>
              <w:lastRenderedPageBreak/>
              <w:t xml:space="preserve">[9] </w:t>
            </w:r>
          </w:p>
        </w:tc>
        <w:tc>
          <w:tcPr>
            <w:tcW w:w="0" w:type="auto"/>
            <w:hideMark/>
          </w:tcPr>
          <w:p w14:paraId="676A7D9C" w14:textId="77777777" w:rsidR="00310CF7" w:rsidRDefault="00310CF7">
            <w:pPr>
              <w:pStyle w:val="Bibliography"/>
              <w:rPr>
                <w:noProof/>
                <w:lang w:val="en-US"/>
              </w:rPr>
            </w:pPr>
            <w:r>
              <w:rPr>
                <w:noProof/>
                <w:lang w:val="en-US"/>
              </w:rPr>
              <w:t>"Chinese Academy of Sciences(CASIA)," National Laboratory of Pattern Recognition (NLPR), February 2003. [Online]. Available: http://biometrics.idealtest.org/.</w:t>
            </w:r>
          </w:p>
        </w:tc>
      </w:tr>
      <w:tr w:rsidR="00310CF7" w14:paraId="5BDD6B18" w14:textId="77777777">
        <w:trPr>
          <w:divId w:val="1414165004"/>
          <w:tblCellSpacing w:w="15" w:type="dxa"/>
        </w:trPr>
        <w:tc>
          <w:tcPr>
            <w:tcW w:w="50" w:type="pct"/>
            <w:hideMark/>
          </w:tcPr>
          <w:p w14:paraId="6DE711F2" w14:textId="77777777" w:rsidR="00310CF7" w:rsidRDefault="00310CF7">
            <w:pPr>
              <w:pStyle w:val="Bibliography"/>
              <w:rPr>
                <w:noProof/>
                <w:lang w:val="en-US"/>
              </w:rPr>
            </w:pPr>
            <w:r>
              <w:rPr>
                <w:noProof/>
                <w:lang w:val="en-US"/>
              </w:rPr>
              <w:t xml:space="preserve">[10] </w:t>
            </w:r>
          </w:p>
        </w:tc>
        <w:tc>
          <w:tcPr>
            <w:tcW w:w="0" w:type="auto"/>
            <w:hideMark/>
          </w:tcPr>
          <w:p w14:paraId="54A86953" w14:textId="77777777" w:rsidR="00310CF7" w:rsidRDefault="00310CF7">
            <w:pPr>
              <w:pStyle w:val="Bibliography"/>
              <w:rPr>
                <w:noProof/>
                <w:lang w:val="en-US"/>
              </w:rPr>
            </w:pPr>
            <w:r>
              <w:rPr>
                <w:noProof/>
                <w:lang w:val="en-US"/>
              </w:rPr>
              <w:t xml:space="preserve">R. C. Gonzalez and R. E. Woods, Digital Image Processing, New Jersey: Prentice Hall, 2002. </w:t>
            </w:r>
          </w:p>
        </w:tc>
      </w:tr>
      <w:tr w:rsidR="00310CF7" w14:paraId="58108C04" w14:textId="77777777">
        <w:trPr>
          <w:divId w:val="1414165004"/>
          <w:tblCellSpacing w:w="15" w:type="dxa"/>
        </w:trPr>
        <w:tc>
          <w:tcPr>
            <w:tcW w:w="50" w:type="pct"/>
            <w:hideMark/>
          </w:tcPr>
          <w:p w14:paraId="58625EAB" w14:textId="77777777" w:rsidR="00310CF7" w:rsidRDefault="00310CF7">
            <w:pPr>
              <w:pStyle w:val="Bibliography"/>
              <w:rPr>
                <w:noProof/>
                <w:lang w:val="en-US"/>
              </w:rPr>
            </w:pPr>
            <w:r>
              <w:rPr>
                <w:noProof/>
                <w:lang w:val="en-US"/>
              </w:rPr>
              <w:t xml:space="preserve">[11] </w:t>
            </w:r>
          </w:p>
        </w:tc>
        <w:tc>
          <w:tcPr>
            <w:tcW w:w="0" w:type="auto"/>
            <w:hideMark/>
          </w:tcPr>
          <w:p w14:paraId="50D6B5FD" w14:textId="77777777" w:rsidR="00310CF7" w:rsidRDefault="00310CF7">
            <w:pPr>
              <w:pStyle w:val="Bibliography"/>
              <w:rPr>
                <w:noProof/>
                <w:lang w:val="en-US"/>
              </w:rPr>
            </w:pPr>
            <w:r>
              <w:rPr>
                <w:noProof/>
                <w:lang w:val="en-US"/>
              </w:rPr>
              <w:t xml:space="preserve">M. R. Faundra, Aplikasi Filter Log-Gabor pada Sistem Pengenalan Iris Mata, Surabaya: Buku Tugas Akhir Fakultas Matematika dan Ilmu Pengetahuan Alam ITS , 2011. </w:t>
            </w:r>
          </w:p>
        </w:tc>
      </w:tr>
      <w:tr w:rsidR="00310CF7" w14:paraId="20603705" w14:textId="77777777">
        <w:trPr>
          <w:divId w:val="1414165004"/>
          <w:tblCellSpacing w:w="15" w:type="dxa"/>
        </w:trPr>
        <w:tc>
          <w:tcPr>
            <w:tcW w:w="50" w:type="pct"/>
            <w:hideMark/>
          </w:tcPr>
          <w:p w14:paraId="0DD85EE1" w14:textId="77777777" w:rsidR="00310CF7" w:rsidRDefault="00310CF7">
            <w:pPr>
              <w:pStyle w:val="Bibliography"/>
              <w:rPr>
                <w:noProof/>
                <w:lang w:val="en-US"/>
              </w:rPr>
            </w:pPr>
            <w:r>
              <w:rPr>
                <w:noProof/>
                <w:lang w:val="en-US"/>
              </w:rPr>
              <w:t xml:space="preserve">[12] </w:t>
            </w:r>
          </w:p>
        </w:tc>
        <w:tc>
          <w:tcPr>
            <w:tcW w:w="0" w:type="auto"/>
            <w:hideMark/>
          </w:tcPr>
          <w:p w14:paraId="40BCA705" w14:textId="77777777" w:rsidR="00310CF7" w:rsidRDefault="00310CF7">
            <w:pPr>
              <w:pStyle w:val="Bibliography"/>
              <w:rPr>
                <w:noProof/>
                <w:lang w:val="en-US"/>
              </w:rPr>
            </w:pPr>
            <w:r>
              <w:rPr>
                <w:noProof/>
                <w:lang w:val="en-US"/>
              </w:rPr>
              <w:t xml:space="preserve">L. Masek, Recognition of Human Iris Patterns for Biometric Identification, The University of Western Australia, 2003. </w:t>
            </w:r>
          </w:p>
        </w:tc>
      </w:tr>
      <w:tr w:rsidR="00310CF7" w14:paraId="4BE8CDFA" w14:textId="77777777">
        <w:trPr>
          <w:divId w:val="1414165004"/>
          <w:tblCellSpacing w:w="15" w:type="dxa"/>
        </w:trPr>
        <w:tc>
          <w:tcPr>
            <w:tcW w:w="50" w:type="pct"/>
            <w:hideMark/>
          </w:tcPr>
          <w:p w14:paraId="262B8A3E" w14:textId="77777777" w:rsidR="00310CF7" w:rsidRDefault="00310CF7">
            <w:pPr>
              <w:pStyle w:val="Bibliography"/>
              <w:rPr>
                <w:noProof/>
                <w:lang w:val="en-US"/>
              </w:rPr>
            </w:pPr>
            <w:r>
              <w:rPr>
                <w:noProof/>
                <w:lang w:val="en-US"/>
              </w:rPr>
              <w:t xml:space="preserve">[13] </w:t>
            </w:r>
          </w:p>
        </w:tc>
        <w:tc>
          <w:tcPr>
            <w:tcW w:w="0" w:type="auto"/>
            <w:hideMark/>
          </w:tcPr>
          <w:p w14:paraId="6F6334AD" w14:textId="77777777" w:rsidR="00310CF7" w:rsidRDefault="00310CF7">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r w:rsidR="00310CF7" w14:paraId="74167452" w14:textId="77777777">
        <w:trPr>
          <w:divId w:val="1414165004"/>
          <w:tblCellSpacing w:w="15" w:type="dxa"/>
        </w:trPr>
        <w:tc>
          <w:tcPr>
            <w:tcW w:w="50" w:type="pct"/>
            <w:hideMark/>
          </w:tcPr>
          <w:p w14:paraId="3D32D6D9" w14:textId="77777777" w:rsidR="00310CF7" w:rsidRDefault="00310CF7">
            <w:pPr>
              <w:pStyle w:val="Bibliography"/>
              <w:rPr>
                <w:noProof/>
                <w:lang w:val="en-US"/>
              </w:rPr>
            </w:pPr>
            <w:r>
              <w:rPr>
                <w:noProof/>
                <w:lang w:val="en-US"/>
              </w:rPr>
              <w:t xml:space="preserve">[14] </w:t>
            </w:r>
          </w:p>
        </w:tc>
        <w:tc>
          <w:tcPr>
            <w:tcW w:w="0" w:type="auto"/>
            <w:hideMark/>
          </w:tcPr>
          <w:p w14:paraId="6269134E" w14:textId="77777777" w:rsidR="00310CF7" w:rsidRDefault="00310CF7">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310CF7" w14:paraId="11A4C200" w14:textId="77777777">
        <w:trPr>
          <w:divId w:val="1414165004"/>
          <w:tblCellSpacing w:w="15" w:type="dxa"/>
        </w:trPr>
        <w:tc>
          <w:tcPr>
            <w:tcW w:w="50" w:type="pct"/>
            <w:hideMark/>
          </w:tcPr>
          <w:p w14:paraId="1C795797" w14:textId="77777777" w:rsidR="00310CF7" w:rsidRDefault="00310CF7">
            <w:pPr>
              <w:pStyle w:val="Bibliography"/>
              <w:rPr>
                <w:noProof/>
                <w:lang w:val="en-US"/>
              </w:rPr>
            </w:pPr>
            <w:r>
              <w:rPr>
                <w:noProof/>
                <w:lang w:val="en-US"/>
              </w:rPr>
              <w:t xml:space="preserve">[15] </w:t>
            </w:r>
          </w:p>
        </w:tc>
        <w:tc>
          <w:tcPr>
            <w:tcW w:w="0" w:type="auto"/>
            <w:hideMark/>
          </w:tcPr>
          <w:p w14:paraId="7622019C" w14:textId="77777777" w:rsidR="00310CF7" w:rsidRDefault="00310CF7">
            <w:pPr>
              <w:pStyle w:val="Bibliography"/>
              <w:rPr>
                <w:noProof/>
                <w:lang w:val="en-US"/>
              </w:rPr>
            </w:pPr>
            <w:r>
              <w:rPr>
                <w:noProof/>
                <w:lang w:val="en-US"/>
              </w:rPr>
              <w:t>C.-J. L. Chih-Chung Chang, "A Library for Support Vector Machines," Taipei, Taiwan, 2001.</w:t>
            </w:r>
          </w:p>
        </w:tc>
      </w:tr>
      <w:tr w:rsidR="00310CF7" w14:paraId="744E000E" w14:textId="77777777">
        <w:trPr>
          <w:divId w:val="1414165004"/>
          <w:tblCellSpacing w:w="15" w:type="dxa"/>
        </w:trPr>
        <w:tc>
          <w:tcPr>
            <w:tcW w:w="50" w:type="pct"/>
            <w:hideMark/>
          </w:tcPr>
          <w:p w14:paraId="78B32515" w14:textId="77777777" w:rsidR="00310CF7" w:rsidRDefault="00310CF7">
            <w:pPr>
              <w:pStyle w:val="Bibliography"/>
              <w:rPr>
                <w:noProof/>
                <w:lang w:val="en-US"/>
              </w:rPr>
            </w:pPr>
            <w:r>
              <w:rPr>
                <w:noProof/>
                <w:lang w:val="en-US"/>
              </w:rPr>
              <w:t xml:space="preserve">[16] </w:t>
            </w:r>
          </w:p>
        </w:tc>
        <w:tc>
          <w:tcPr>
            <w:tcW w:w="0" w:type="auto"/>
            <w:hideMark/>
          </w:tcPr>
          <w:p w14:paraId="0BA2817B" w14:textId="77777777" w:rsidR="00310CF7" w:rsidRDefault="00310CF7">
            <w:pPr>
              <w:pStyle w:val="Bibliography"/>
              <w:rPr>
                <w:noProof/>
                <w:lang w:val="en-US"/>
              </w:rPr>
            </w:pPr>
            <w:r>
              <w:rPr>
                <w:noProof/>
                <w:lang w:val="en-US"/>
              </w:rPr>
              <w:t>X. Hou, "Support Vector Machine," github, 25 April 2015. [Online]. Available: http://houxianxu.github.io/support-vector-machine/. [Accessed 23 May 2016].</w:t>
            </w:r>
          </w:p>
        </w:tc>
      </w:tr>
      <w:tr w:rsidR="00310CF7" w14:paraId="6D6FC1A6" w14:textId="77777777">
        <w:trPr>
          <w:divId w:val="1414165004"/>
          <w:tblCellSpacing w:w="15" w:type="dxa"/>
        </w:trPr>
        <w:tc>
          <w:tcPr>
            <w:tcW w:w="50" w:type="pct"/>
            <w:hideMark/>
          </w:tcPr>
          <w:p w14:paraId="6F651803" w14:textId="77777777" w:rsidR="00310CF7" w:rsidRDefault="00310CF7">
            <w:pPr>
              <w:pStyle w:val="Bibliography"/>
              <w:rPr>
                <w:noProof/>
                <w:lang w:val="en-US"/>
              </w:rPr>
            </w:pPr>
            <w:r>
              <w:rPr>
                <w:noProof/>
                <w:lang w:val="en-US"/>
              </w:rPr>
              <w:t xml:space="preserve">[17] </w:t>
            </w:r>
          </w:p>
        </w:tc>
        <w:tc>
          <w:tcPr>
            <w:tcW w:w="0" w:type="auto"/>
            <w:hideMark/>
          </w:tcPr>
          <w:p w14:paraId="14571FE8" w14:textId="77777777" w:rsidR="00310CF7" w:rsidRDefault="00310CF7">
            <w:pPr>
              <w:pStyle w:val="Bibliography"/>
              <w:rPr>
                <w:noProof/>
                <w:lang w:val="en-US"/>
              </w:rPr>
            </w:pPr>
            <w:r>
              <w:rPr>
                <w:noProof/>
                <w:lang w:val="en-US"/>
              </w:rPr>
              <w:t xml:space="preserve">V. Vapnik, The Nature of Statistical Learning Theory, NY: Springer-Verlag, 1995. </w:t>
            </w:r>
          </w:p>
        </w:tc>
      </w:tr>
    </w:tbl>
    <w:p w14:paraId="7364EA3F" w14:textId="77777777" w:rsidR="00310CF7" w:rsidRDefault="00310CF7">
      <w:pPr>
        <w:divId w:val="1414165004"/>
        <w:rPr>
          <w:noProof/>
        </w:rPr>
      </w:pPr>
    </w:p>
    <w:p w14:paraId="0F3876F4" w14:textId="3987736C" w:rsidR="008E0742" w:rsidRPr="00962831" w:rsidRDefault="00725214" w:rsidP="008A2A16">
      <w:pPr>
        <w:jc w:val="center"/>
        <w:sectPr w:rsidR="008E0742" w:rsidRPr="00962831" w:rsidSect="002971E5">
          <w:pgSz w:w="8392" w:h="11907" w:code="11"/>
          <w:pgMar w:top="1418" w:right="1134" w:bottom="1418" w:left="1418" w:header="709" w:footer="709" w:gutter="284"/>
          <w:cols w:space="708"/>
          <w:titlePg/>
          <w:docGrid w:linePitch="360"/>
        </w:sectPr>
      </w:pPr>
      <w:r w:rsidRPr="00962831">
        <w:fldChar w:fldCharType="end"/>
      </w:r>
    </w:p>
    <w:p w14:paraId="3BB46754" w14:textId="77777777" w:rsidR="00CA08C7" w:rsidRDefault="00CA08C7" w:rsidP="00CA08C7">
      <w:pPr>
        <w:rPr>
          <w:lang w:eastAsia="en-US"/>
        </w:rPr>
      </w:pPr>
      <w:bookmarkStart w:id="404" w:name="_Ref406659248"/>
      <w:bookmarkStart w:id="405" w:name="_Ref407054063"/>
    </w:p>
    <w:p w14:paraId="3CEDA288" w14:textId="77777777" w:rsidR="005B67B5" w:rsidRDefault="005B67B5" w:rsidP="00CA08C7">
      <w:pPr>
        <w:rPr>
          <w:lang w:eastAsia="en-US"/>
        </w:rPr>
      </w:pPr>
    </w:p>
    <w:p w14:paraId="03811BC5" w14:textId="77777777" w:rsidR="005B67B5" w:rsidRDefault="005B67B5" w:rsidP="00CA08C7">
      <w:pPr>
        <w:rPr>
          <w:lang w:eastAsia="en-US"/>
        </w:rPr>
      </w:pPr>
    </w:p>
    <w:p w14:paraId="3535712A"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729C3942" w14:textId="49149370" w:rsidR="00976B0E" w:rsidRPr="00962831" w:rsidRDefault="00976B0E" w:rsidP="00976B0E">
      <w:pPr>
        <w:pStyle w:val="Heading1"/>
        <w:numPr>
          <w:ilvl w:val="0"/>
          <w:numId w:val="0"/>
        </w:numPr>
      </w:pPr>
      <w:bookmarkStart w:id="406" w:name="_Toc453233699"/>
      <w:bookmarkEnd w:id="404"/>
      <w:bookmarkEnd w:id="405"/>
      <w:r>
        <w:lastRenderedPageBreak/>
        <w:t>LAMPIRAN A</w:t>
      </w:r>
      <w:r w:rsidRPr="00962831">
        <w:br/>
      </w:r>
      <w:r>
        <w:t>TABEL UJI COBA</w:t>
      </w:r>
      <w:bookmarkEnd w:id="406"/>
    </w:p>
    <w:p w14:paraId="5D1CF23C" w14:textId="7B310C83" w:rsidR="00261858" w:rsidRPr="004731A6" w:rsidRDefault="00261858" w:rsidP="00261858">
      <w:pPr>
        <w:pStyle w:val="Caption"/>
        <w:rPr>
          <w:lang w:val="en-US"/>
        </w:rPr>
      </w:pPr>
      <w:bookmarkStart w:id="407" w:name="_Toc453763789"/>
      <w:r w:rsidRPr="00962831">
        <w:t xml:space="preserve">Tabel </w:t>
      </w:r>
      <w:r>
        <w:rPr>
          <w:lang w:val="en-US"/>
        </w:rPr>
        <w:t>A</w:t>
      </w:r>
      <w:r>
        <w:t>.</w:t>
      </w:r>
      <w:r>
        <w:fldChar w:fldCharType="begin"/>
      </w:r>
      <w:r>
        <w:instrText xml:space="preserve"> SEQ Tabel \* ARABIC \s 1 </w:instrText>
      </w:r>
      <w:r>
        <w:fldChar w:fldCharType="separate"/>
      </w:r>
      <w:r w:rsidR="00590976">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407"/>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5CA86F5F" w:rsidR="00A877F5" w:rsidRPr="00EF6649" w:rsidRDefault="0023147D">
            <w:pPr>
              <w:jc w:val="right"/>
              <w:rPr>
                <w:b/>
                <w:color w:val="000000"/>
                <w:sz w:val="22"/>
                <w:szCs w:val="22"/>
              </w:rPr>
            </w:pPr>
            <w:r>
              <w:rPr>
                <w:b/>
                <w:color w:val="000000"/>
                <w:sz w:val="22"/>
                <w:szCs w:val="22"/>
              </w:rPr>
              <w:t>91.</w:t>
            </w:r>
            <w:r w:rsidR="00A877F5" w:rsidRPr="00EF6649">
              <w:rPr>
                <w:b/>
                <w:color w:val="000000"/>
                <w:sz w:val="22"/>
                <w:szCs w:val="22"/>
              </w:rPr>
              <w:t>98%</w:t>
            </w:r>
          </w:p>
        </w:tc>
      </w:tr>
    </w:tbl>
    <w:p w14:paraId="1F2DFD85" w14:textId="77777777" w:rsidR="00A877F5" w:rsidRDefault="00A877F5" w:rsidP="005C13D3">
      <w:pPr>
        <w:pStyle w:val="Caption"/>
      </w:pPr>
      <w:bookmarkStart w:id="408" w:name="_Ref422142904"/>
      <w:bookmarkStart w:id="409" w:name="_Ref421055882"/>
    </w:p>
    <w:p w14:paraId="3B40815F" w14:textId="0A6FFE2C" w:rsidR="009D4217" w:rsidRPr="00261858" w:rsidRDefault="009D4217" w:rsidP="005C13D3">
      <w:pPr>
        <w:pStyle w:val="Caption"/>
      </w:pPr>
      <w:bookmarkStart w:id="410" w:name="_Toc453763790"/>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590976">
        <w:rPr>
          <w:noProof/>
        </w:rPr>
        <w:t>2</w:t>
      </w:r>
      <w:r w:rsidR="00F039AB">
        <w:rPr>
          <w:noProof/>
        </w:rPr>
        <w:fldChar w:fldCharType="end"/>
      </w:r>
      <w:bookmarkEnd w:id="408"/>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410"/>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409"/>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655EA83E" w:rsidR="00C84896" w:rsidRPr="00C84896" w:rsidRDefault="00C84896"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6F4B7E2B" w14:textId="77777777" w:rsidR="0038072C" w:rsidRPr="00962831" w:rsidRDefault="0038072C" w:rsidP="009D4217">
      <w:pPr>
        <w:rPr>
          <w:lang w:eastAsia="en-US"/>
        </w:rPr>
      </w:pPr>
    </w:p>
    <w:p w14:paraId="554D8A76" w14:textId="50D57A96" w:rsidR="00143861" w:rsidRDefault="00F35DF0" w:rsidP="005C13D3">
      <w:pPr>
        <w:pStyle w:val="Caption"/>
        <w:rPr>
          <w:lang w:val="en-US"/>
        </w:rPr>
      </w:pPr>
      <w:bookmarkStart w:id="411" w:name="_Toc453763791"/>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590976">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411"/>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11278BCD" w:rsidR="002A0EE4" w:rsidRPr="00C84896" w:rsidRDefault="002A0EE4"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412" w:name="_Toc453763792"/>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590976">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412"/>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4908CF05" w:rsidR="00CA08C7" w:rsidRPr="002A0EE4" w:rsidRDefault="00CA08C7" w:rsidP="0023147D">
            <w:pPr>
              <w:jc w:val="right"/>
              <w:rPr>
                <w:b/>
                <w:bCs/>
                <w:color w:val="000000"/>
                <w:lang w:eastAsia="id-ID"/>
              </w:rPr>
            </w:pPr>
            <w:r w:rsidRPr="002A0EE4">
              <w:rPr>
                <w:b/>
                <w:bCs/>
                <w:color w:val="000000"/>
                <w:lang w:eastAsia="id-ID"/>
              </w:rPr>
              <w:t>91</w:t>
            </w:r>
            <w:r w:rsidR="0023147D">
              <w:rPr>
                <w:b/>
                <w:bCs/>
                <w:color w:val="000000"/>
                <w:lang w:eastAsia="id-ID"/>
              </w:rPr>
              <w:t>.</w:t>
            </w:r>
            <w:r w:rsidRPr="002A0EE4">
              <w:rPr>
                <w:b/>
                <w:bCs/>
                <w:color w:val="000000"/>
                <w:lang w:eastAsia="id-ID"/>
              </w:rPr>
              <w:t>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413" w:name="_Toc453763793"/>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590976">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413"/>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3E814F95" w:rsidR="00CA08C7" w:rsidRPr="00C45BBF" w:rsidRDefault="00CA08C7" w:rsidP="0023147D">
            <w:pPr>
              <w:jc w:val="right"/>
              <w:rPr>
                <w:b/>
                <w:bCs/>
                <w:color w:val="000000"/>
                <w:lang w:eastAsia="id-ID"/>
              </w:rPr>
            </w:pPr>
            <w:r w:rsidRPr="00C45BBF">
              <w:rPr>
                <w:b/>
                <w:bCs/>
                <w:color w:val="000000"/>
                <w:lang w:eastAsia="id-ID"/>
              </w:rPr>
              <w:t>83</w:t>
            </w:r>
            <w:r w:rsidR="0023147D">
              <w:rPr>
                <w:b/>
                <w:bCs/>
                <w:color w:val="000000"/>
                <w:lang w:eastAsia="id-ID"/>
              </w:rPr>
              <w:t>.</w:t>
            </w:r>
            <w:r w:rsidRPr="00C45BBF">
              <w:rPr>
                <w:b/>
                <w:bCs/>
                <w:color w:val="000000"/>
                <w:lang w:eastAsia="id-ID"/>
              </w:rPr>
              <w:t>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63D15413" w:rsidR="00FB40C8" w:rsidRPr="00FB40C8" w:rsidRDefault="006B160F" w:rsidP="005C13D3">
      <w:pPr>
        <w:pStyle w:val="Caption"/>
        <w:rPr>
          <w:lang w:val="en-US"/>
        </w:rPr>
      </w:pPr>
      <w:bookmarkStart w:id="414" w:name="_Toc453763794"/>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590976">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414"/>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2A116C52" w:rsidR="006962C4" w:rsidRPr="006962C4" w:rsidRDefault="006962C4" w:rsidP="0023147D">
            <w:pPr>
              <w:jc w:val="right"/>
              <w:rPr>
                <w:b/>
                <w:bCs/>
                <w:color w:val="000000"/>
                <w:lang w:eastAsia="id-ID"/>
              </w:rPr>
            </w:pPr>
            <w:r w:rsidRPr="006962C4">
              <w:rPr>
                <w:b/>
                <w:bCs/>
                <w:color w:val="000000"/>
                <w:lang w:eastAsia="id-ID"/>
              </w:rPr>
              <w:t>89</w:t>
            </w:r>
            <w:r w:rsidR="0023147D">
              <w:rPr>
                <w:b/>
                <w:bCs/>
                <w:color w:val="000000"/>
                <w:lang w:eastAsia="id-ID"/>
              </w:rPr>
              <w:t>.</w:t>
            </w:r>
            <w:r w:rsidRPr="006962C4">
              <w:rPr>
                <w:b/>
                <w:bCs/>
                <w:color w:val="000000"/>
                <w:lang w:eastAsia="id-ID"/>
              </w:rPr>
              <w:t>51%</w:t>
            </w:r>
          </w:p>
        </w:tc>
      </w:tr>
    </w:tbl>
    <w:p w14:paraId="7E971F85" w14:textId="77777777" w:rsidR="00E165D7" w:rsidRDefault="00E165D7">
      <w:pPr>
        <w:spacing w:after="200" w:line="276" w:lineRule="auto"/>
        <w:jc w:val="left"/>
        <w:rPr>
          <w:lang w:eastAsia="en-US"/>
        </w:rPr>
      </w:pPr>
    </w:p>
    <w:p w14:paraId="7BFDBF46" w14:textId="7029CC4F" w:rsidR="001B1C85" w:rsidRDefault="001B1C85" w:rsidP="0035425E">
      <w:pPr>
        <w:spacing w:after="200" w:line="276" w:lineRule="auto"/>
        <w:jc w:val="left"/>
        <w:rPr>
          <w:rFonts w:eastAsia="PMingLiU" w:cs="Arial"/>
          <w:b/>
          <w:bCs/>
          <w:kern w:val="32"/>
          <w:sz w:val="24"/>
          <w:szCs w:val="32"/>
          <w:lang w:eastAsia="en-US"/>
        </w:rPr>
      </w:pPr>
    </w:p>
    <w:p w14:paraId="218273B4" w14:textId="77777777" w:rsidR="005B67B5" w:rsidRDefault="005B67B5" w:rsidP="0035425E">
      <w:pPr>
        <w:spacing w:after="200" w:line="276" w:lineRule="auto"/>
        <w:jc w:val="left"/>
        <w:rPr>
          <w:rFonts w:eastAsia="PMingLiU" w:cs="Arial"/>
          <w:b/>
          <w:bCs/>
          <w:kern w:val="32"/>
          <w:sz w:val="24"/>
          <w:szCs w:val="32"/>
          <w:lang w:eastAsia="en-US"/>
        </w:rPr>
      </w:pPr>
    </w:p>
    <w:p w14:paraId="10FE28FD"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17E4A5A2" w14:textId="78827C0B" w:rsidR="00976B0E" w:rsidRPr="00962831" w:rsidRDefault="00976B0E" w:rsidP="00976B0E">
      <w:pPr>
        <w:pStyle w:val="Heading1"/>
        <w:numPr>
          <w:ilvl w:val="0"/>
          <w:numId w:val="0"/>
        </w:numPr>
      </w:pPr>
      <w:bookmarkStart w:id="415" w:name="_Toc453233700"/>
      <w:r>
        <w:lastRenderedPageBreak/>
        <w:t>LAMPIRAN B</w:t>
      </w:r>
      <w:r w:rsidRPr="00962831">
        <w:br/>
      </w:r>
      <w:r>
        <w:t>SNAPSHOT PERANGKAT LUNAK</w:t>
      </w:r>
      <w:bookmarkEnd w:id="415"/>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43FC8D2D">
            <wp:extent cx="3220107" cy="219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220107" cy="2196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5585CC1D" w14:textId="77777777" w:rsidR="00740ECD" w:rsidRDefault="00740ECD" w:rsidP="00F40564">
      <w:pPr>
        <w:rPr>
          <w:lang w:eastAsia="en-US"/>
        </w:rPr>
      </w:pPr>
    </w:p>
    <w:p w14:paraId="1609BABC" w14:textId="525826A0" w:rsidR="00F40564" w:rsidRDefault="00F40564" w:rsidP="00F40564">
      <w:pPr>
        <w:rPr>
          <w:lang w:eastAsia="en-US"/>
        </w:rPr>
      </w:pPr>
      <w:r>
        <w:rPr>
          <w:lang w:eastAsia="en-US"/>
        </w:rPr>
        <w:lastRenderedPageBreak/>
        <w:t>Snapshot ketika menekan tombol Reset</w:t>
      </w:r>
    </w:p>
    <w:p w14:paraId="1ACE98FA" w14:textId="01532F22" w:rsidR="00F40564" w:rsidRDefault="00F40564" w:rsidP="00F40564">
      <w:pPr>
        <w:rPr>
          <w:lang w:eastAsia="en-US"/>
        </w:rPr>
      </w:pPr>
      <w:r>
        <w:rPr>
          <w:noProof/>
          <w:lang w:eastAsia="id-ID"/>
        </w:rPr>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227A8780" w:rsidR="00F40564" w:rsidRDefault="00F40564" w:rsidP="00F40564">
      <w:pPr>
        <w:rPr>
          <w:lang w:eastAsia="en-US"/>
        </w:rPr>
      </w:pPr>
      <w:r>
        <w:rPr>
          <w:lang w:eastAsia="en-US"/>
        </w:rPr>
        <w:t>Snapshot saat hendak me</w:t>
      </w:r>
      <w:r w:rsidR="00740ECD">
        <w:rPr>
          <w:lang w:eastAsia="en-US"/>
        </w:rPr>
        <w:t>nekan</w:t>
      </w:r>
      <w:r>
        <w:rPr>
          <w:lang w:eastAsia="en-US"/>
        </w:rPr>
        <w:t xml:space="preserve"> tombol Quit dan keluar dari antarmuka</w:t>
      </w:r>
    </w:p>
    <w:p w14:paraId="50230132" w14:textId="17F1F575" w:rsid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350BC26C" w14:textId="77777777" w:rsidR="005B67B5" w:rsidRDefault="005B67B5" w:rsidP="005B67B5">
      <w:pPr>
        <w:spacing w:after="200" w:line="276" w:lineRule="auto"/>
        <w:jc w:val="left"/>
        <w:rPr>
          <w:rFonts w:eastAsia="PMingLiU" w:cs="Arial"/>
          <w:b/>
          <w:bCs/>
          <w:kern w:val="32"/>
          <w:sz w:val="24"/>
          <w:szCs w:val="32"/>
          <w:lang w:eastAsia="en-US"/>
        </w:rPr>
        <w:sectPr w:rsidR="005B67B5" w:rsidSect="005B67B5">
          <w:type w:val="continuous"/>
          <w:pgSz w:w="8392" w:h="11907" w:code="11"/>
          <w:pgMar w:top="1418" w:right="1134" w:bottom="1418" w:left="1418" w:header="720" w:footer="720" w:gutter="284"/>
          <w:cols w:space="720"/>
          <w:titlePg/>
          <w:docGrid w:linePitch="360"/>
        </w:sectPr>
      </w:pPr>
    </w:p>
    <w:p w14:paraId="53F49DC4" w14:textId="77777777" w:rsidR="005B67B5" w:rsidRPr="00962831" w:rsidRDefault="005B67B5" w:rsidP="005B67B5">
      <w:pPr>
        <w:pStyle w:val="Heading1"/>
        <w:numPr>
          <w:ilvl w:val="0"/>
          <w:numId w:val="0"/>
        </w:numPr>
      </w:pPr>
      <w:bookmarkStart w:id="416" w:name="_Toc441189751"/>
      <w:bookmarkStart w:id="417" w:name="_Toc453233701"/>
      <w:r w:rsidRPr="00962831">
        <w:lastRenderedPageBreak/>
        <w:t>BIODATA PENULIS</w:t>
      </w:r>
      <w:bookmarkEnd w:id="416"/>
      <w:bookmarkEnd w:id="417"/>
    </w:p>
    <w:p w14:paraId="6A5551A0" w14:textId="77777777" w:rsidR="005B67B5" w:rsidRPr="008963D9" w:rsidRDefault="005B67B5" w:rsidP="005B67B5">
      <w:pPr>
        <w:pStyle w:val="judulbab"/>
        <w:jc w:val="both"/>
      </w:pPr>
    </w:p>
    <w:p w14:paraId="662956C4" w14:textId="2D392F50" w:rsidR="005B67B5" w:rsidRPr="008963D9" w:rsidRDefault="00941F6C" w:rsidP="005B67B5">
      <w:pPr>
        <w:pStyle w:val="ListParagraph"/>
        <w:ind w:left="0"/>
        <w:rPr>
          <w:noProof/>
        </w:rPr>
      </w:pPr>
      <w:r w:rsidRPr="00131BE5">
        <w:rPr>
          <w:noProof/>
          <w:lang w:eastAsia="id-ID"/>
        </w:rPr>
        <w:drawing>
          <wp:anchor distT="0" distB="0" distL="114300" distR="114300" simplePos="0" relativeHeight="251671552" behindDoc="1" locked="0" layoutInCell="1" allowOverlap="1" wp14:anchorId="1D78213D" wp14:editId="57106C10">
            <wp:simplePos x="0" y="0"/>
            <wp:positionH relativeFrom="column">
              <wp:posOffset>5080</wp:posOffset>
            </wp:positionH>
            <wp:positionV relativeFrom="paragraph">
              <wp:posOffset>111125</wp:posOffset>
            </wp:positionV>
            <wp:extent cx="1062355" cy="1438910"/>
            <wp:effectExtent l="0" t="0" r="4445" b="8890"/>
            <wp:wrapTight wrapText="bothSides">
              <wp:wrapPolygon edited="0">
                <wp:start x="0" y="0"/>
                <wp:lineTo x="0" y="21447"/>
                <wp:lineTo x="21303" y="21447"/>
                <wp:lineTo x="21303" y="0"/>
                <wp:lineTo x="0" y="0"/>
              </wp:wrapPolygon>
            </wp:wrapTight>
            <wp:docPr id="2" name="Picture 2" descr="E:\foto anung\fot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to anung\fotoo.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062355" cy="1438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28FC4" w14:textId="25FFDC80" w:rsidR="005B67B5" w:rsidRPr="00E36BFF" w:rsidRDefault="00C204C3" w:rsidP="005B67B5">
      <w:pPr>
        <w:pStyle w:val="ListParagraph"/>
        <w:ind w:left="0" w:firstLine="720"/>
        <w:rPr>
          <w:noProof/>
          <w:lang w:val="en-US"/>
        </w:rPr>
      </w:pPr>
      <w:r>
        <w:rPr>
          <w:noProof/>
        </w:rPr>
        <w:t>Lahir pada tahun 1994 di pinggiran kota Bandung, tepatnya pada 13 Agustus penulis memulai awal kehidupan di dunia.</w:t>
      </w:r>
      <w:r w:rsidR="005B67B5" w:rsidRPr="008963D9">
        <w:rPr>
          <w:noProof/>
        </w:rPr>
        <w:t xml:space="preserve"> Penulis adalah anak </w:t>
      </w:r>
      <w:r>
        <w:rPr>
          <w:noProof/>
        </w:rPr>
        <w:t>ketiga</w:t>
      </w:r>
      <w:r w:rsidR="00152AA4">
        <w:rPr>
          <w:noProof/>
        </w:rPr>
        <w:t xml:space="preserve"> dari tiga bersaudara dari pasangan suami istri Bapak AMA Suyanto dan Ibu Restu Kemala. Penulis bertempat tinggal di Komplek Ujungberung Indah blok 17 no 3 </w:t>
      </w:r>
      <w:r w:rsidR="00934EF5">
        <w:rPr>
          <w:noProof/>
        </w:rPr>
        <w:t xml:space="preserve">Kecamatan Cigending Kota </w:t>
      </w:r>
      <w:r w:rsidR="00152AA4">
        <w:rPr>
          <w:noProof/>
        </w:rPr>
        <w:t>Bandung.</w:t>
      </w:r>
    </w:p>
    <w:p w14:paraId="268247FE" w14:textId="613B7DFE" w:rsidR="005B67B5" w:rsidRPr="008963D9" w:rsidRDefault="005B67B5" w:rsidP="005B67B5">
      <w:pPr>
        <w:pStyle w:val="ListParagraph"/>
        <w:ind w:left="0" w:firstLine="720"/>
        <w:rPr>
          <w:noProof/>
        </w:rPr>
      </w:pPr>
      <w:r w:rsidRPr="008963D9">
        <w:rPr>
          <w:noProof/>
        </w:rPr>
        <w:t xml:space="preserve">Penulis menempuh pendidikan </w:t>
      </w:r>
      <w:r w:rsidR="00152AA4">
        <w:rPr>
          <w:noProof/>
        </w:rPr>
        <w:t xml:space="preserve">formalnya </w:t>
      </w:r>
      <w:r w:rsidRPr="008963D9">
        <w:rPr>
          <w:noProof/>
        </w:rPr>
        <w:t xml:space="preserve">di </w:t>
      </w:r>
      <w:r w:rsidR="00152AA4">
        <w:rPr>
          <w:noProof/>
        </w:rPr>
        <w:t>SD Islam Zakaria Bandung</w:t>
      </w:r>
      <w:r>
        <w:rPr>
          <w:noProof/>
        </w:rPr>
        <w:t xml:space="preserve"> (</w:t>
      </w:r>
      <w:r w:rsidR="00152AA4">
        <w:rPr>
          <w:noProof/>
        </w:rPr>
        <w:t>2000</w:t>
      </w:r>
      <w:r w:rsidR="00934EF5">
        <w:rPr>
          <w:noProof/>
        </w:rPr>
        <w:t>-2006</w:t>
      </w:r>
      <w:r w:rsidRPr="008963D9">
        <w:rPr>
          <w:noProof/>
        </w:rPr>
        <w:t>)</w:t>
      </w:r>
      <w:r>
        <w:rPr>
          <w:noProof/>
        </w:rPr>
        <w:t xml:space="preserve">, </w:t>
      </w:r>
      <w:r>
        <w:rPr>
          <w:noProof/>
          <w:lang w:val="en-US"/>
        </w:rPr>
        <w:t xml:space="preserve">SMP N </w:t>
      </w:r>
      <w:r w:rsidR="00152AA4">
        <w:rPr>
          <w:noProof/>
        </w:rPr>
        <w:t>44</w:t>
      </w:r>
      <w:r>
        <w:rPr>
          <w:noProof/>
          <w:lang w:val="en-US"/>
        </w:rPr>
        <w:t xml:space="preserve"> </w:t>
      </w:r>
      <w:r w:rsidR="00152AA4">
        <w:rPr>
          <w:noProof/>
        </w:rPr>
        <w:t>Bandung</w:t>
      </w:r>
      <w:r w:rsidR="00934EF5">
        <w:rPr>
          <w:noProof/>
        </w:rPr>
        <w:t xml:space="preserve"> (2006-2009</w:t>
      </w:r>
      <w:r w:rsidRPr="008963D9">
        <w:rPr>
          <w:noProof/>
        </w:rPr>
        <w:t xml:space="preserve">), dan </w:t>
      </w:r>
      <w:r>
        <w:rPr>
          <w:noProof/>
        </w:rPr>
        <w:t xml:space="preserve">SMA </w:t>
      </w:r>
      <w:r w:rsidR="00152AA4">
        <w:rPr>
          <w:noProof/>
        </w:rPr>
        <w:t>Darul Hikam Bandung</w:t>
      </w:r>
      <w:r>
        <w:rPr>
          <w:noProof/>
        </w:rPr>
        <w:t xml:space="preserve"> (2009-2012</w:t>
      </w:r>
      <w:r w:rsidRPr="008963D9">
        <w:rPr>
          <w:noProof/>
        </w:rPr>
        <w:t>). Setelah lulus SMA penulis melanjutkan ke jenjang perkuliahan di Jurusan Teknik Informatika, Fakultas Teknologi Informasi, Institut Teknologi Sepuluh Nopember Surabaya. Bidang Studi yang diambil oleh penulis pada saat kuliah di Teknik Informatika ITS adalah Komputasi Cerdas dan Visualisasi.</w:t>
      </w:r>
    </w:p>
    <w:p w14:paraId="503B1B82" w14:textId="78D0EC9A" w:rsidR="009F178E" w:rsidRDefault="00934EF5" w:rsidP="009F178E">
      <w:pPr>
        <w:pStyle w:val="ListParagraph"/>
        <w:ind w:left="0" w:firstLine="720"/>
        <w:rPr>
          <w:noProof/>
        </w:rPr>
      </w:pPr>
      <w:r>
        <w:rPr>
          <w:noProof/>
        </w:rPr>
        <w:t>Penulis yang mempunyai nama lengkap Afdhal Basith Anugrah mempunyai motto hidup “</w:t>
      </w:r>
      <w:r w:rsidR="00663352">
        <w:rPr>
          <w:noProof/>
        </w:rPr>
        <w:t>Kesempurnaan hanya milik Allah</w:t>
      </w:r>
      <w:r>
        <w:rPr>
          <w:noProof/>
        </w:rPr>
        <w:t>”</w:t>
      </w:r>
      <w:r w:rsidR="00284418">
        <w:rPr>
          <w:noProof/>
        </w:rPr>
        <w:t xml:space="preserve"> agar kita selalu sadar bahwa semua hal tidak sempurna</w:t>
      </w:r>
      <w:r>
        <w:rPr>
          <w:noProof/>
        </w:rPr>
        <w:t xml:space="preserve">. Penulis mempunyai hobi membaca. Dengan nilai kesederhanaan, penulis ingin berbagi pengalaman dan ilmu pengetahuan dengan pembaca yang berminat pada penulis atau hal lain dengan menghubungi melalui </w:t>
      </w:r>
      <w:r w:rsidRPr="00934EF5">
        <w:rPr>
          <w:i/>
          <w:noProof/>
        </w:rPr>
        <w:t>email</w:t>
      </w:r>
      <w:r>
        <w:rPr>
          <w:i/>
          <w:noProof/>
        </w:rPr>
        <w:t xml:space="preserve"> </w:t>
      </w:r>
      <w:hyperlink r:id="rId120" w:history="1">
        <w:r w:rsidRPr="006058ED">
          <w:rPr>
            <w:rStyle w:val="Hyperlink"/>
            <w:noProof/>
          </w:rPr>
          <w:t>afdhalbasith@gmail.com</w:t>
        </w:r>
      </w:hyperlink>
      <w:r>
        <w:rPr>
          <w:noProof/>
        </w:rPr>
        <w:t xml:space="preserve"> karena </w:t>
      </w:r>
      <w:r w:rsidR="009F178E">
        <w:rPr>
          <w:noProof/>
        </w:rPr>
        <w:t>pengalaman dan ilmu pengetahuan dapat menjadikan seseorang lebih maju dari yang sekarang.</w:t>
      </w:r>
    </w:p>
    <w:p w14:paraId="68628B98" w14:textId="3D18E68F" w:rsidR="005B67B5" w:rsidRPr="00962831" w:rsidRDefault="009F178E" w:rsidP="009F178E">
      <w:pPr>
        <w:pStyle w:val="ListParagraph"/>
        <w:ind w:left="0" w:firstLine="720"/>
        <w:rPr>
          <w:noProof/>
        </w:rPr>
      </w:pPr>
      <w:r>
        <w:rPr>
          <w:noProof/>
        </w:rPr>
        <w:t xml:space="preserve">Semoga para pembaca dapat memberikan saran dan kritik yang membangun penulis agar bisa menjadi pribadi yang unik, </w:t>
      </w:r>
      <w:r w:rsidR="00CB1CDA">
        <w:rPr>
          <w:noProof/>
        </w:rPr>
        <w:t>tahan banting</w:t>
      </w:r>
      <w:r>
        <w:rPr>
          <w:noProof/>
        </w:rPr>
        <w:t>, dan bersahaja.</w:t>
      </w:r>
    </w:p>
    <w:p w14:paraId="4CFEE8A1" w14:textId="77777777" w:rsidR="005B67B5" w:rsidRPr="00F40564" w:rsidRDefault="005B67B5" w:rsidP="00F40564">
      <w:pPr>
        <w:rPr>
          <w:lang w:eastAsia="en-US"/>
        </w:rPr>
      </w:pPr>
    </w:p>
    <w:sectPr w:rsidR="005B67B5" w:rsidRPr="00F40564"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4218B7" w14:textId="77777777" w:rsidR="00AF3241" w:rsidRDefault="00AF3241" w:rsidP="00E774EF">
      <w:r>
        <w:separator/>
      </w:r>
    </w:p>
  </w:endnote>
  <w:endnote w:type="continuationSeparator" w:id="0">
    <w:p w14:paraId="185FA81D" w14:textId="77777777" w:rsidR="00AF3241" w:rsidRDefault="00AF3241"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B95D1C" w:rsidRDefault="00B95D1C"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B95D1C" w:rsidRDefault="00B95D1C">
    <w:pPr>
      <w:pStyle w:val="Footer"/>
      <w:jc w:val="center"/>
    </w:pPr>
    <w:r>
      <w:fldChar w:fldCharType="begin"/>
    </w:r>
    <w:r>
      <w:instrText xml:space="preserve"> PAGE   \* MERGEFORMAT </w:instrText>
    </w:r>
    <w:r>
      <w:fldChar w:fldCharType="separate"/>
    </w:r>
    <w:r w:rsidR="00590976">
      <w:rPr>
        <w:noProof/>
      </w:rPr>
      <w:t>iv</w:t>
    </w:r>
    <w:r>
      <w:rPr>
        <w:noProof/>
      </w:rPr>
      <w:fldChar w:fldCharType="end"/>
    </w:r>
  </w:p>
  <w:p w14:paraId="304C849D" w14:textId="77777777" w:rsidR="00B95D1C" w:rsidRDefault="00B95D1C"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B95D1C" w:rsidRDefault="00B95D1C">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B95D1C" w:rsidRDefault="00B95D1C"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B95D1C" w:rsidRDefault="00B95D1C" w:rsidP="002104C4">
    <w:pPr>
      <w:pStyle w:val="Footer"/>
      <w:tabs>
        <w:tab w:val="clear" w:pos="4320"/>
      </w:tabs>
      <w:jc w:val="center"/>
    </w:pPr>
    <w:r>
      <w:fldChar w:fldCharType="begin"/>
    </w:r>
    <w:r>
      <w:instrText xml:space="preserve"> PAGE   \* MERGEFORMAT </w:instrText>
    </w:r>
    <w:r>
      <w:fldChar w:fldCharType="separate"/>
    </w:r>
    <w:r w:rsidR="00590976">
      <w:rPr>
        <w:noProof/>
      </w:rPr>
      <w:t>iii</w:t>
    </w:r>
    <w:r>
      <w:rPr>
        <w:noProof/>
      </w:rPr>
      <w:fldChar w:fldCharType="end"/>
    </w:r>
  </w:p>
  <w:p w14:paraId="366CABA1" w14:textId="77777777" w:rsidR="00B95D1C" w:rsidRDefault="00B95D1C"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B95D1C" w:rsidRDefault="00B95D1C">
    <w:pPr>
      <w:pStyle w:val="Footer"/>
      <w:jc w:val="center"/>
    </w:pPr>
    <w:r>
      <w:fldChar w:fldCharType="begin"/>
    </w:r>
    <w:r>
      <w:instrText xml:space="preserve"> PAGE   \* MERGEFORMAT </w:instrText>
    </w:r>
    <w:r>
      <w:fldChar w:fldCharType="separate"/>
    </w:r>
    <w:r w:rsidR="00590976">
      <w:rPr>
        <w:noProof/>
      </w:rPr>
      <w:t>vi</w:t>
    </w:r>
    <w:r>
      <w:rPr>
        <w:noProof/>
      </w:rPr>
      <w:fldChar w:fldCharType="end"/>
    </w:r>
  </w:p>
  <w:p w14:paraId="6F9405DA" w14:textId="77777777" w:rsidR="00B95D1C" w:rsidRDefault="00B95D1C"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B95D1C" w:rsidRDefault="00B95D1C">
    <w:pPr>
      <w:pStyle w:val="Footer"/>
      <w:jc w:val="center"/>
    </w:pPr>
    <w:r>
      <w:fldChar w:fldCharType="begin"/>
    </w:r>
    <w:r>
      <w:instrText xml:space="preserve"> PAGE   \* MERGEFORMAT </w:instrText>
    </w:r>
    <w:r>
      <w:fldChar w:fldCharType="separate"/>
    </w:r>
    <w:r w:rsidR="00590976">
      <w:rPr>
        <w:noProof/>
      </w:rPr>
      <w:t>vii</w:t>
    </w:r>
    <w:r>
      <w:rPr>
        <w:noProof/>
      </w:rPr>
      <w:fldChar w:fldCharType="end"/>
    </w:r>
  </w:p>
  <w:p w14:paraId="44537032" w14:textId="77777777" w:rsidR="00B95D1C" w:rsidRDefault="00B95D1C"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B95D1C" w:rsidRDefault="00B95D1C">
    <w:pPr>
      <w:pStyle w:val="Footer"/>
      <w:jc w:val="center"/>
    </w:pPr>
    <w:r>
      <w:fldChar w:fldCharType="begin"/>
    </w:r>
    <w:r>
      <w:instrText xml:space="preserve"> PAGE   \* MERGEFORMAT </w:instrText>
    </w:r>
    <w:r>
      <w:fldChar w:fldCharType="separate"/>
    </w:r>
    <w:r w:rsidR="00590976">
      <w:rPr>
        <w:noProof/>
      </w:rPr>
      <w:t>v</w:t>
    </w:r>
    <w:r>
      <w:rPr>
        <w:noProof/>
      </w:rPr>
      <w:fldChar w:fldCharType="end"/>
    </w:r>
  </w:p>
  <w:p w14:paraId="0AF57C67" w14:textId="77777777" w:rsidR="00B95D1C" w:rsidRDefault="00B95D1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B95D1C" w:rsidRDefault="00B95D1C">
    <w:pPr>
      <w:pStyle w:val="Footer"/>
      <w:jc w:val="center"/>
    </w:pPr>
    <w:r>
      <w:fldChar w:fldCharType="begin"/>
    </w:r>
    <w:r>
      <w:instrText xml:space="preserve"> PAGE   \* MERGEFORMAT </w:instrText>
    </w:r>
    <w:r>
      <w:fldChar w:fldCharType="separate"/>
    </w:r>
    <w:r w:rsidR="00590976">
      <w:rPr>
        <w:noProof/>
      </w:rPr>
      <w:t>viii</w:t>
    </w:r>
    <w:r>
      <w:rPr>
        <w:noProof/>
      </w:rPr>
      <w:fldChar w:fldCharType="end"/>
    </w:r>
  </w:p>
  <w:p w14:paraId="312B30D4" w14:textId="77777777" w:rsidR="00B95D1C" w:rsidRDefault="00B95D1C"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B95D1C" w:rsidRDefault="00B95D1C">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B95D1C" w:rsidRDefault="00B95D1C">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B95D1C" w:rsidRDefault="00B95D1C">
    <w:pPr>
      <w:pStyle w:val="Footer"/>
      <w:jc w:val="center"/>
    </w:pPr>
    <w:r>
      <w:fldChar w:fldCharType="begin"/>
    </w:r>
    <w:r>
      <w:instrText xml:space="preserve"> PAGE   \* MERGEFORMAT </w:instrText>
    </w:r>
    <w:r>
      <w:fldChar w:fldCharType="separate"/>
    </w:r>
    <w:r w:rsidR="00590976">
      <w:rPr>
        <w:noProof/>
      </w:rPr>
      <w:t>x</w:t>
    </w:r>
    <w:r>
      <w:rPr>
        <w:noProof/>
      </w:rPr>
      <w:fldChar w:fldCharType="end"/>
    </w:r>
  </w:p>
  <w:p w14:paraId="57B2A175" w14:textId="77777777" w:rsidR="00B95D1C" w:rsidRDefault="00B95D1C"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B95D1C" w:rsidRDefault="00B95D1C">
    <w:pPr>
      <w:pStyle w:val="Footer"/>
      <w:jc w:val="center"/>
    </w:pPr>
    <w:r>
      <w:fldChar w:fldCharType="begin"/>
    </w:r>
    <w:r>
      <w:instrText xml:space="preserve"> PAGE   \* MERGEFORMAT </w:instrText>
    </w:r>
    <w:r>
      <w:fldChar w:fldCharType="separate"/>
    </w:r>
    <w:r w:rsidR="00590976">
      <w:rPr>
        <w:noProof/>
      </w:rPr>
      <w:t>ix</w:t>
    </w:r>
    <w:r>
      <w:rPr>
        <w:noProof/>
      </w:rPr>
      <w:fldChar w:fldCharType="end"/>
    </w:r>
  </w:p>
  <w:p w14:paraId="2321D381" w14:textId="77777777" w:rsidR="00B95D1C" w:rsidRDefault="00B95D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B95D1C" w:rsidRDefault="00B95D1C">
    <w:pPr>
      <w:pStyle w:val="Footer"/>
      <w:jc w:val="center"/>
    </w:pPr>
  </w:p>
  <w:p w14:paraId="5D73FABD" w14:textId="77777777" w:rsidR="00B95D1C" w:rsidRDefault="00B95D1C"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B95D1C" w:rsidRDefault="00B95D1C">
    <w:pPr>
      <w:pStyle w:val="Footer"/>
      <w:jc w:val="center"/>
    </w:pPr>
    <w:r>
      <w:fldChar w:fldCharType="begin"/>
    </w:r>
    <w:r>
      <w:instrText xml:space="preserve"> PAGE   \* MERGEFORMAT </w:instrText>
    </w:r>
    <w:r>
      <w:fldChar w:fldCharType="separate"/>
    </w:r>
    <w:r w:rsidR="00590976">
      <w:rPr>
        <w:noProof/>
      </w:rPr>
      <w:t>xiv</w:t>
    </w:r>
    <w:r>
      <w:rPr>
        <w:noProof/>
      </w:rPr>
      <w:fldChar w:fldCharType="end"/>
    </w:r>
  </w:p>
  <w:p w14:paraId="515EB459" w14:textId="77777777" w:rsidR="00B95D1C" w:rsidRDefault="00B95D1C"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B95D1C" w:rsidRDefault="00B95D1C">
    <w:pPr>
      <w:pStyle w:val="Footer"/>
      <w:jc w:val="center"/>
    </w:pPr>
    <w:r>
      <w:fldChar w:fldCharType="begin"/>
    </w:r>
    <w:r>
      <w:instrText xml:space="preserve"> PAGE   \* MERGEFORMAT </w:instrText>
    </w:r>
    <w:r>
      <w:fldChar w:fldCharType="separate"/>
    </w:r>
    <w:r w:rsidR="00590976">
      <w:rPr>
        <w:noProof/>
      </w:rPr>
      <w:t>xv</w:t>
    </w:r>
    <w:r>
      <w:rPr>
        <w:noProof/>
      </w:rPr>
      <w:fldChar w:fldCharType="end"/>
    </w:r>
  </w:p>
  <w:p w14:paraId="5DFFC6EA" w14:textId="77777777" w:rsidR="00B95D1C" w:rsidRDefault="00B95D1C"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B95D1C" w:rsidRDefault="00B95D1C">
    <w:pPr>
      <w:pStyle w:val="Footer"/>
      <w:jc w:val="center"/>
    </w:pPr>
    <w:r>
      <w:fldChar w:fldCharType="begin"/>
    </w:r>
    <w:r>
      <w:instrText xml:space="preserve"> PAGE   \* MERGEFORMAT </w:instrText>
    </w:r>
    <w:r>
      <w:fldChar w:fldCharType="separate"/>
    </w:r>
    <w:r w:rsidR="00590976">
      <w:rPr>
        <w:noProof/>
      </w:rPr>
      <w:t>xi</w:t>
    </w:r>
    <w:r>
      <w:rPr>
        <w:noProof/>
      </w:rPr>
      <w:fldChar w:fldCharType="end"/>
    </w:r>
  </w:p>
  <w:p w14:paraId="5316EF95" w14:textId="77777777" w:rsidR="00B95D1C" w:rsidRDefault="00B95D1C">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B95D1C" w:rsidRDefault="00B95D1C">
    <w:pPr>
      <w:pStyle w:val="Footer"/>
      <w:jc w:val="center"/>
    </w:pPr>
    <w:r>
      <w:fldChar w:fldCharType="begin"/>
    </w:r>
    <w:r>
      <w:instrText xml:space="preserve"> PAGE   \* MERGEFORMAT </w:instrText>
    </w:r>
    <w:r>
      <w:fldChar w:fldCharType="separate"/>
    </w:r>
    <w:r w:rsidR="00590976">
      <w:rPr>
        <w:noProof/>
      </w:rPr>
      <w:t>xviii</w:t>
    </w:r>
    <w:r>
      <w:rPr>
        <w:noProof/>
      </w:rPr>
      <w:fldChar w:fldCharType="end"/>
    </w:r>
  </w:p>
  <w:p w14:paraId="593E432E" w14:textId="77777777" w:rsidR="00B95D1C" w:rsidRDefault="00B95D1C"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B95D1C" w:rsidRDefault="00B95D1C">
    <w:pPr>
      <w:pStyle w:val="Footer"/>
      <w:jc w:val="center"/>
    </w:pPr>
    <w:r>
      <w:fldChar w:fldCharType="begin"/>
    </w:r>
    <w:r>
      <w:instrText xml:space="preserve"> PAGE   \* MERGEFORMAT </w:instrText>
    </w:r>
    <w:r>
      <w:fldChar w:fldCharType="separate"/>
    </w:r>
    <w:r w:rsidR="00590976">
      <w:rPr>
        <w:noProof/>
      </w:rPr>
      <w:t>xvii</w:t>
    </w:r>
    <w:r>
      <w:rPr>
        <w:noProof/>
      </w:rPr>
      <w:fldChar w:fldCharType="end"/>
    </w:r>
  </w:p>
  <w:p w14:paraId="08789AE6" w14:textId="77777777" w:rsidR="00B95D1C" w:rsidRDefault="00B95D1C"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B95D1C" w:rsidRDefault="00B95D1C">
    <w:pPr>
      <w:pStyle w:val="Footer"/>
      <w:jc w:val="center"/>
    </w:pPr>
    <w:r>
      <w:fldChar w:fldCharType="begin"/>
    </w:r>
    <w:r>
      <w:instrText xml:space="preserve"> PAGE   \* MERGEFORMAT </w:instrText>
    </w:r>
    <w:r>
      <w:fldChar w:fldCharType="separate"/>
    </w:r>
    <w:r w:rsidR="00590976">
      <w:rPr>
        <w:noProof/>
      </w:rPr>
      <w:t>xvi</w:t>
    </w:r>
    <w:r>
      <w:rPr>
        <w:noProof/>
      </w:rPr>
      <w:fldChar w:fldCharType="end"/>
    </w:r>
  </w:p>
  <w:p w14:paraId="78186478" w14:textId="77777777" w:rsidR="00B95D1C" w:rsidRDefault="00B95D1C">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B95D1C" w:rsidRDefault="00B95D1C">
    <w:pPr>
      <w:pStyle w:val="Footer"/>
      <w:jc w:val="center"/>
    </w:pPr>
    <w:r>
      <w:fldChar w:fldCharType="begin"/>
    </w:r>
    <w:r>
      <w:instrText xml:space="preserve"> PAGE   \* MERGEFORMAT </w:instrText>
    </w:r>
    <w:r>
      <w:fldChar w:fldCharType="separate"/>
    </w:r>
    <w:r w:rsidR="00590976">
      <w:rPr>
        <w:noProof/>
      </w:rPr>
      <w:t>xx</w:t>
    </w:r>
    <w:r>
      <w:rPr>
        <w:noProof/>
      </w:rPr>
      <w:fldChar w:fldCharType="end"/>
    </w:r>
  </w:p>
  <w:p w14:paraId="52F8CC46" w14:textId="77777777" w:rsidR="00B95D1C" w:rsidRDefault="00B95D1C"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B95D1C" w:rsidRDefault="00B95D1C">
    <w:pPr>
      <w:pStyle w:val="Footer"/>
      <w:jc w:val="center"/>
    </w:pPr>
    <w:r>
      <w:fldChar w:fldCharType="begin"/>
    </w:r>
    <w:r>
      <w:instrText xml:space="preserve"> PAGE   \* MERGEFORMAT </w:instrText>
    </w:r>
    <w:r>
      <w:fldChar w:fldCharType="separate"/>
    </w:r>
    <w:r w:rsidR="00590976">
      <w:rPr>
        <w:noProof/>
      </w:rPr>
      <w:t>xix</w:t>
    </w:r>
    <w:r>
      <w:rPr>
        <w:noProof/>
      </w:rPr>
      <w:fldChar w:fldCharType="end"/>
    </w:r>
  </w:p>
  <w:p w14:paraId="50B4A4D3" w14:textId="77777777" w:rsidR="00B95D1C" w:rsidRDefault="00B95D1C">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B95D1C" w:rsidRDefault="00B95D1C">
    <w:pPr>
      <w:pStyle w:val="Footer"/>
      <w:jc w:val="center"/>
    </w:pPr>
    <w:r>
      <w:fldChar w:fldCharType="begin"/>
    </w:r>
    <w:r>
      <w:instrText xml:space="preserve"> PAGE   \* MERGEFORMAT </w:instrText>
    </w:r>
    <w:r>
      <w:fldChar w:fldCharType="separate"/>
    </w:r>
    <w:r w:rsidR="00590976">
      <w:rPr>
        <w:noProof/>
      </w:rPr>
      <w:t>xxii</w:t>
    </w:r>
    <w:r>
      <w:rPr>
        <w:noProof/>
      </w:rPr>
      <w:fldChar w:fldCharType="end"/>
    </w:r>
  </w:p>
  <w:p w14:paraId="4D6E4E9E" w14:textId="77777777" w:rsidR="00B95D1C" w:rsidRDefault="00B95D1C"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B95D1C" w:rsidRDefault="00B95D1C">
    <w:pPr>
      <w:pStyle w:val="Footer"/>
      <w:jc w:val="center"/>
    </w:pPr>
    <w:r>
      <w:fldChar w:fldCharType="begin"/>
    </w:r>
    <w:r>
      <w:instrText xml:space="preserve"> PAGE   \* MERGEFORMAT </w:instrText>
    </w:r>
    <w:r>
      <w:fldChar w:fldCharType="separate"/>
    </w:r>
    <w:r>
      <w:rPr>
        <w:noProof/>
      </w:rPr>
      <w:t>xxi</w:t>
    </w:r>
    <w:r>
      <w:rPr>
        <w:noProof/>
      </w:rPr>
      <w:fldChar w:fldCharType="end"/>
    </w:r>
  </w:p>
  <w:p w14:paraId="3A3F860C" w14:textId="77777777" w:rsidR="00B95D1C" w:rsidRDefault="00B95D1C" w:rsidP="002104C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B95D1C" w:rsidRDefault="00B95D1C">
    <w:pPr>
      <w:pStyle w:val="Footer"/>
      <w:jc w:val="center"/>
    </w:pPr>
    <w:r>
      <w:fldChar w:fldCharType="begin"/>
    </w:r>
    <w:r>
      <w:instrText xml:space="preserve"> PAGE   \* MERGEFORMAT </w:instrText>
    </w:r>
    <w:r>
      <w:fldChar w:fldCharType="separate"/>
    </w:r>
    <w:r w:rsidR="00590976">
      <w:rPr>
        <w:noProof/>
      </w:rPr>
      <w:t>i</w:t>
    </w:r>
    <w:r>
      <w:rPr>
        <w:noProof/>
      </w:rPr>
      <w:fldChar w:fldCharType="end"/>
    </w:r>
  </w:p>
  <w:p w14:paraId="6CA4C227" w14:textId="77777777" w:rsidR="00B95D1C" w:rsidRDefault="00B95D1C"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B95D1C" w:rsidRDefault="00B95D1C">
    <w:pPr>
      <w:pStyle w:val="Footer"/>
      <w:jc w:val="center"/>
    </w:pPr>
    <w:r>
      <w:fldChar w:fldCharType="begin"/>
    </w:r>
    <w:r>
      <w:instrText xml:space="preserve"> PAGE   \* MERGEFORMAT </w:instrText>
    </w:r>
    <w:r>
      <w:fldChar w:fldCharType="separate"/>
    </w:r>
    <w:r w:rsidR="00590976">
      <w:rPr>
        <w:noProof/>
      </w:rPr>
      <w:t>xxi</w:t>
    </w:r>
    <w:r>
      <w:rPr>
        <w:noProof/>
      </w:rPr>
      <w:fldChar w:fldCharType="end"/>
    </w:r>
  </w:p>
  <w:p w14:paraId="1E789CFB" w14:textId="77777777" w:rsidR="00B95D1C" w:rsidRDefault="00B95D1C">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B95D1C" w:rsidRPr="00BC3CCB" w:rsidRDefault="00B95D1C" w:rsidP="00BC3CCB">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B95D1C" w:rsidRDefault="00B95D1C" w:rsidP="002971E5">
    <w:pPr>
      <w:pStyle w:val="Footer"/>
      <w:jc w:val="center"/>
    </w:pPr>
  </w:p>
  <w:p w14:paraId="38ECEAE5" w14:textId="77777777" w:rsidR="00B95D1C" w:rsidRDefault="00B95D1C" w:rsidP="002104C4">
    <w:pPr>
      <w:pStyle w:val="Footer"/>
      <w:ind w:right="36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545905363"/>
      <w:docPartObj>
        <w:docPartGallery w:val="Page Numbers (Bottom of Page)"/>
        <w:docPartUnique/>
      </w:docPartObj>
    </w:sdtPr>
    <w:sdtEndPr>
      <w:rPr>
        <w:noProof/>
      </w:rPr>
    </w:sdtEndPr>
    <w:sdtContent>
      <w:p w14:paraId="4665DC4E" w14:textId="77777777" w:rsidR="00B95D1C" w:rsidRPr="008F181C" w:rsidRDefault="00B95D1C"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590976">
          <w:rPr>
            <w:noProof/>
            <w:sz w:val="22"/>
            <w:szCs w:val="22"/>
          </w:rPr>
          <w:t>7</w:t>
        </w:r>
        <w:r w:rsidRPr="008F181C">
          <w:rPr>
            <w:noProof/>
            <w:sz w:val="22"/>
            <w:szCs w:val="22"/>
          </w:rPr>
          <w:fldChar w:fldCharType="end"/>
        </w:r>
      </w:p>
    </w:sdtContent>
  </w:sdt>
  <w:p w14:paraId="4CC16876" w14:textId="77777777" w:rsidR="00B95D1C" w:rsidRDefault="00B95D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B95D1C" w:rsidRDefault="00B95D1C">
    <w:pPr>
      <w:pStyle w:val="Footer"/>
      <w:jc w:val="center"/>
    </w:pPr>
  </w:p>
  <w:p w14:paraId="568BC05A" w14:textId="77777777" w:rsidR="00B95D1C" w:rsidRDefault="00B95D1C"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B95D1C" w:rsidRDefault="00B95D1C">
    <w:pPr>
      <w:pStyle w:val="Footer"/>
      <w:jc w:val="center"/>
    </w:pPr>
  </w:p>
  <w:p w14:paraId="1FE8943C" w14:textId="77777777" w:rsidR="00B95D1C" w:rsidRDefault="00B95D1C"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B95D1C" w:rsidRDefault="00B95D1C">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B95D1C" w:rsidRDefault="00B95D1C"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B95D1C" w:rsidRDefault="00B95D1C">
    <w:pPr>
      <w:pStyle w:val="Footer"/>
      <w:jc w:val="center"/>
    </w:pPr>
    <w:r>
      <w:fldChar w:fldCharType="begin"/>
    </w:r>
    <w:r>
      <w:instrText xml:space="preserve"> PAGE   \* MERGEFORMAT </w:instrText>
    </w:r>
    <w:r>
      <w:fldChar w:fldCharType="separate"/>
    </w:r>
    <w:r w:rsidR="00590976">
      <w:rPr>
        <w:noProof/>
      </w:rPr>
      <w:t>ii</w:t>
    </w:r>
    <w:r>
      <w:rPr>
        <w:noProof/>
      </w:rPr>
      <w:fldChar w:fldCharType="end"/>
    </w:r>
  </w:p>
  <w:p w14:paraId="54BC989E" w14:textId="77777777" w:rsidR="00B95D1C" w:rsidRDefault="00B95D1C"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B95D1C" w:rsidRDefault="00B95D1C">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B95D1C" w:rsidRDefault="00B95D1C"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B95D1C" w:rsidRDefault="00B95D1C">
    <w:pPr>
      <w:pStyle w:val="Footer"/>
      <w:jc w:val="center"/>
    </w:pPr>
    <w:r>
      <w:fldChar w:fldCharType="begin"/>
    </w:r>
    <w:r>
      <w:instrText xml:space="preserve"> PAGE   \* MERGEFORMAT </w:instrText>
    </w:r>
    <w:r>
      <w:fldChar w:fldCharType="separate"/>
    </w:r>
    <w:r w:rsidR="00590976">
      <w:rPr>
        <w:noProof/>
      </w:rPr>
      <w:t>i</w:t>
    </w:r>
    <w:r>
      <w:rPr>
        <w:noProof/>
      </w:rPr>
      <w:fldChar w:fldCharType="end"/>
    </w:r>
  </w:p>
  <w:p w14:paraId="5CABF0F1" w14:textId="77777777" w:rsidR="00B95D1C" w:rsidRDefault="00B95D1C"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B58EA" w14:textId="77777777" w:rsidR="00AF3241" w:rsidRDefault="00AF3241" w:rsidP="00E774EF">
      <w:r>
        <w:separator/>
      </w:r>
    </w:p>
  </w:footnote>
  <w:footnote w:type="continuationSeparator" w:id="0">
    <w:p w14:paraId="2BC01653" w14:textId="77777777" w:rsidR="00AF3241" w:rsidRDefault="00AF3241"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4B7E09DF" w:rsidR="00B95D1C" w:rsidRDefault="00A91E14" w:rsidP="002104C4">
    <w:pPr>
      <w:pStyle w:val="Header"/>
      <w:rPr>
        <w:rFonts w:eastAsia="Times New Roman"/>
        <w:lang w:eastAsia="ja-JP"/>
      </w:rPr>
    </w:pPr>
    <w:r>
      <w:rPr>
        <w:noProof/>
      </w:rPr>
      <w:pict w14:anchorId="5EBE743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82" o:spid="_x0000_s2050" type="#_x0000_t136" style="position:absolute;left:0;text-align:left;margin-left:0;margin-top:0;width:277.8pt;height:138.9pt;z-index:-251655168;mso-position-horizontal:center;mso-position-horizontal-relative:margin;mso-position-vertical:center;mso-position-vertical-relative:margin" o:allowincell="f" fillcolor="silver" stroked="f">
          <v:fill opacity=".5"/>
          <v:textpath style="font-family:&quot;Times New Roman&quot;;font-size:1pt" string="RBTC"/>
        </v:shape>
      </w:pict>
    </w:r>
  </w:p>
  <w:p w14:paraId="0EA7AB6D" w14:textId="77777777" w:rsidR="00B95D1C" w:rsidRDefault="00B95D1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5E2D9721" w:rsidR="00B95D1C" w:rsidRDefault="00A91E14" w:rsidP="002104C4">
    <w:pPr>
      <w:pStyle w:val="Header"/>
      <w:tabs>
        <w:tab w:val="clear" w:pos="4320"/>
      </w:tabs>
      <w:ind w:right="28" w:firstLine="0"/>
    </w:pPr>
    <w:r>
      <w:rPr>
        <w:noProof/>
      </w:rPr>
      <w:pict w14:anchorId="1009AC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91" o:spid="_x0000_s2059" type="#_x0000_t136" style="position:absolute;margin-left:0;margin-top:0;width:277.8pt;height:138.9pt;z-index:-251636736;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14FB36D5" w:rsidR="00B95D1C" w:rsidRDefault="00A91E14">
    <w:pPr>
      <w:pStyle w:val="Header"/>
      <w:jc w:val="right"/>
    </w:pPr>
    <w:r>
      <w:rPr>
        <w:noProof/>
      </w:rPr>
      <w:pict w14:anchorId="319DFCE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92" o:spid="_x0000_s2060" type="#_x0000_t136" style="position:absolute;left:0;text-align:left;margin-left:0;margin-top:0;width:277.8pt;height:138.9pt;z-index:-251634688;mso-position-horizontal:center;mso-position-horizontal-relative:margin;mso-position-vertical:center;mso-position-vertical-relative:margin" o:allowincell="f" fillcolor="silver" stroked="f">
          <v:fill opacity=".5"/>
          <v:textpath style="font-family:&quot;Times New Roman&quot;;font-size:1pt" string="RBTC"/>
        </v:shape>
      </w:pict>
    </w:r>
  </w:p>
  <w:p w14:paraId="661C31B6" w14:textId="77777777" w:rsidR="00B95D1C" w:rsidRDefault="00B95D1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11EA03" w:rsidR="00B95D1C" w:rsidRDefault="00A91E14" w:rsidP="002104C4">
    <w:pPr>
      <w:pStyle w:val="Header"/>
      <w:tabs>
        <w:tab w:val="clear" w:pos="4320"/>
      </w:tabs>
      <w:ind w:right="28" w:firstLine="0"/>
      <w:jc w:val="center"/>
    </w:pPr>
    <w:r>
      <w:rPr>
        <w:noProof/>
      </w:rPr>
      <w:pict w14:anchorId="0326803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90" o:spid="_x0000_s2058" type="#_x0000_t136" style="position:absolute;left:0;text-align:left;margin-left:0;margin-top:0;width:277.8pt;height:138.9pt;z-index:-251638784;mso-position-horizontal:center;mso-position-horizontal-relative:margin;mso-position-vertical:center;mso-position-vertical-relative:margin" o:allowincell="f" fillcolor="silver" stroked="f">
          <v:fill opacity=".5"/>
          <v:textpath style="font-family:&quot;Times New Roman&quot;;font-size:1pt" string="RBTC"/>
        </v:shape>
      </w:pict>
    </w:r>
  </w:p>
  <w:p w14:paraId="4F81A846" w14:textId="77777777" w:rsidR="00B95D1C" w:rsidRDefault="00B95D1C"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57A4B518" w:rsidR="00B95D1C" w:rsidRDefault="00A91E14" w:rsidP="002104C4">
    <w:pPr>
      <w:pStyle w:val="Header"/>
      <w:ind w:right="-47"/>
    </w:pPr>
    <w:r>
      <w:rPr>
        <w:noProof/>
      </w:rPr>
      <w:pict w14:anchorId="1D300E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94" o:spid="_x0000_s2062" type="#_x0000_t136" style="position:absolute;left:0;text-align:left;margin-left:0;margin-top:0;width:277.8pt;height:138.9pt;z-index:-251630592;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1142CE11" w:rsidR="00B95D1C" w:rsidRDefault="00A91E14">
    <w:pPr>
      <w:pStyle w:val="Header"/>
      <w:jc w:val="right"/>
    </w:pPr>
    <w:r>
      <w:rPr>
        <w:noProof/>
      </w:rPr>
      <w:pict w14:anchorId="65D757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95" o:spid="_x0000_s2063" type="#_x0000_t136" style="position:absolute;left:0;text-align:left;margin-left:0;margin-top:0;width:277.8pt;height:138.9pt;z-index:-251628544;mso-position-horizontal:center;mso-position-horizontal-relative:margin;mso-position-vertical:center;mso-position-vertical-relative:margin" o:allowincell="f" fillcolor="silver" stroked="f">
          <v:fill opacity=".5"/>
          <v:textpath style="font-family:&quot;Times New Roman&quot;;font-size:1pt" string="RBTC"/>
        </v:shape>
      </w:pict>
    </w:r>
  </w:p>
  <w:p w14:paraId="78932233" w14:textId="77777777" w:rsidR="00B95D1C" w:rsidRDefault="00B95D1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47ABC05F" w:rsidR="00B95D1C" w:rsidRDefault="00A91E14" w:rsidP="002104C4">
    <w:pPr>
      <w:pStyle w:val="Header"/>
      <w:tabs>
        <w:tab w:val="clear" w:pos="4320"/>
      </w:tabs>
      <w:ind w:right="28" w:firstLine="0"/>
      <w:jc w:val="center"/>
    </w:pPr>
    <w:r>
      <w:rPr>
        <w:noProof/>
      </w:rPr>
      <w:pict w14:anchorId="5E4CE9A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93" o:spid="_x0000_s2061" type="#_x0000_t136" style="position:absolute;left:0;text-align:left;margin-left:0;margin-top:0;width:277.8pt;height:138.9pt;z-index:-251632640;mso-position-horizontal:center;mso-position-horizontal-relative:margin;mso-position-vertical:center;mso-position-vertical-relative:margin" o:allowincell="f" fillcolor="silver" stroked="f">
          <v:fill opacity=".5"/>
          <v:textpath style="font-family:&quot;Times New Roman&quot;;font-size:1pt" string="RBTC"/>
        </v:shape>
      </w:pict>
    </w:r>
  </w:p>
  <w:p w14:paraId="224F3C83" w14:textId="77777777" w:rsidR="00B95D1C" w:rsidRDefault="00B95D1C"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10F2FEE6" w:rsidR="00B95D1C" w:rsidRDefault="00A91E14" w:rsidP="002104C4">
    <w:pPr>
      <w:pStyle w:val="Header"/>
      <w:ind w:right="-47"/>
    </w:pPr>
    <w:r>
      <w:rPr>
        <w:noProof/>
      </w:rPr>
      <w:pict w14:anchorId="4FA1E5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97" o:spid="_x0000_s2065" type="#_x0000_t136" style="position:absolute;left:0;text-align:left;margin-left:0;margin-top:0;width:277.8pt;height:138.9pt;z-index:-251624448;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CEC01" w14:textId="474C755A" w:rsidR="00A91E14" w:rsidRDefault="00A91E14">
    <w:pPr>
      <w:pStyle w:val="Header"/>
    </w:pPr>
    <w:r>
      <w:rPr>
        <w:noProof/>
      </w:rPr>
      <w:pict w14:anchorId="1A6F9FA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98" o:spid="_x0000_s2066" type="#_x0000_t136" style="position:absolute;left:0;text-align:left;margin-left:0;margin-top:0;width:277.8pt;height:138.9pt;z-index:-251622400;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6BD2583A" w:rsidR="00B95D1C" w:rsidRDefault="00A91E14" w:rsidP="002104C4">
    <w:pPr>
      <w:pStyle w:val="Header"/>
      <w:tabs>
        <w:tab w:val="clear" w:pos="4320"/>
      </w:tabs>
      <w:ind w:right="28" w:firstLine="0"/>
      <w:jc w:val="center"/>
    </w:pPr>
    <w:r>
      <w:rPr>
        <w:noProof/>
      </w:rPr>
      <w:pict w14:anchorId="30FCC30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96" o:spid="_x0000_s2064" type="#_x0000_t136" style="position:absolute;left:0;text-align:left;margin-left:0;margin-top:0;width:277.8pt;height:138.9pt;z-index:-251626496;mso-position-horizontal:center;mso-position-horizontal-relative:margin;mso-position-vertical:center;mso-position-vertical-relative:margin" o:allowincell="f" fillcolor="silver" stroked="f">
          <v:fill opacity=".5"/>
          <v:textpath style="font-family:&quot;Times New Roman&quot;;font-size:1pt" string="RBTC"/>
        </v:shape>
      </w:pict>
    </w:r>
  </w:p>
  <w:p w14:paraId="685EE5E0" w14:textId="77777777" w:rsidR="00B95D1C" w:rsidRDefault="00B95D1C" w:rsidP="002104C4">
    <w:pPr>
      <w:pStyle w:val="Header"/>
      <w:tabs>
        <w:tab w:val="clear" w:pos="4320"/>
      </w:tabs>
      <w:ind w:right="28" w:firstLine="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289F3BEC" w:rsidR="00B95D1C" w:rsidRDefault="00A91E14" w:rsidP="002104C4">
    <w:pPr>
      <w:pStyle w:val="Header"/>
      <w:ind w:right="-47"/>
    </w:pPr>
    <w:r>
      <w:rPr>
        <w:noProof/>
      </w:rPr>
      <w:pict w14:anchorId="399F20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00" o:spid="_x0000_s2068" type="#_x0000_t136" style="position:absolute;left:0;text-align:left;margin-left:0;margin-top:0;width:277.8pt;height:138.9pt;z-index:-251618304;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0237FB66" w:rsidR="00B95D1C" w:rsidRDefault="00A91E14">
    <w:pPr>
      <w:pStyle w:val="Header"/>
      <w:jc w:val="right"/>
    </w:pPr>
    <w:r>
      <w:rPr>
        <w:noProof/>
      </w:rPr>
      <w:pict w14:anchorId="0E0F76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83" o:spid="_x0000_s2051" type="#_x0000_t136" style="position:absolute;left:0;text-align:left;margin-left:0;margin-top:0;width:277.8pt;height:138.9pt;z-index:-251653120;mso-position-horizontal:center;mso-position-horizontal-relative:margin;mso-position-vertical:center;mso-position-vertical-relative:margin" o:allowincell="f" fillcolor="silver" stroked="f">
          <v:fill opacity=".5"/>
          <v:textpath style="font-family:&quot;Times New Roman&quot;;font-size:1pt" string="RBTC"/>
        </v:shape>
      </w:pict>
    </w:r>
  </w:p>
  <w:p w14:paraId="35B5D40A" w14:textId="77777777" w:rsidR="00B95D1C" w:rsidRDefault="00B95D1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305CD" w14:textId="142F3CCE" w:rsidR="00A91E14" w:rsidRDefault="00A91E14">
    <w:pPr>
      <w:pStyle w:val="Header"/>
    </w:pPr>
    <w:r>
      <w:rPr>
        <w:noProof/>
      </w:rPr>
      <w:pict w14:anchorId="5239F3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01" o:spid="_x0000_s2069" type="#_x0000_t136" style="position:absolute;left:0;text-align:left;margin-left:0;margin-top:0;width:277.8pt;height:138.9pt;z-index:-251616256;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65DC55B8" w:rsidR="00B95D1C" w:rsidRDefault="00A91E14" w:rsidP="002104C4">
    <w:pPr>
      <w:pStyle w:val="Header"/>
      <w:tabs>
        <w:tab w:val="clear" w:pos="4320"/>
      </w:tabs>
      <w:ind w:right="28" w:firstLine="0"/>
      <w:jc w:val="center"/>
    </w:pPr>
    <w:r>
      <w:rPr>
        <w:noProof/>
      </w:rPr>
      <w:pict w14:anchorId="4EF69C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99" o:spid="_x0000_s2067" type="#_x0000_t136" style="position:absolute;left:0;text-align:left;margin-left:0;margin-top:0;width:277.8pt;height:138.9pt;z-index:-251620352;mso-position-horizontal:center;mso-position-horizontal-relative:margin;mso-position-vertical:center;mso-position-vertical-relative:margin" o:allowincell="f" fillcolor="silver" stroked="f">
          <v:fill opacity=".5"/>
          <v:textpath style="font-family:&quot;Times New Roman&quot;;font-size:1pt" string="RBTC"/>
        </v:shape>
      </w:pict>
    </w:r>
  </w:p>
  <w:p w14:paraId="29DF7391" w14:textId="77777777" w:rsidR="00B95D1C" w:rsidRDefault="00B95D1C" w:rsidP="002104C4">
    <w:pPr>
      <w:pStyle w:val="Header"/>
      <w:tabs>
        <w:tab w:val="clear" w:pos="4320"/>
      </w:tabs>
      <w:ind w:right="28"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5D94A990" w:rsidR="00B95D1C" w:rsidRDefault="00A91E14" w:rsidP="002104C4">
    <w:pPr>
      <w:pStyle w:val="Header"/>
      <w:ind w:right="-47"/>
    </w:pPr>
    <w:r>
      <w:rPr>
        <w:noProof/>
      </w:rPr>
      <w:pict w14:anchorId="604BF8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03" o:spid="_x0000_s2071" type="#_x0000_t136" style="position:absolute;left:0;text-align:left;margin-left:0;margin-top:0;width:277.8pt;height:138.9pt;z-index:-251612160;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2A6F46A1" w:rsidR="00B95D1C" w:rsidRDefault="00A91E14">
    <w:pPr>
      <w:pStyle w:val="Header"/>
      <w:jc w:val="right"/>
    </w:pPr>
    <w:r>
      <w:rPr>
        <w:noProof/>
      </w:rPr>
      <w:pict w14:anchorId="711414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04" o:spid="_x0000_s2072" type="#_x0000_t136" style="position:absolute;left:0;text-align:left;margin-left:0;margin-top:0;width:277.8pt;height:138.9pt;z-index:-251610112;mso-position-horizontal:center;mso-position-horizontal-relative:margin;mso-position-vertical:center;mso-position-vertical-relative:margin" o:allowincell="f" fillcolor="silver" stroked="f">
          <v:fill opacity=".5"/>
          <v:textpath style="font-family:&quot;Times New Roman&quot;;font-size:1pt" string="RBTC"/>
        </v:shape>
      </w:pict>
    </w:r>
  </w:p>
  <w:p w14:paraId="0CF4E9F5" w14:textId="77777777" w:rsidR="00B95D1C" w:rsidRDefault="00B95D1C">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4AC46158" w:rsidR="00B95D1C" w:rsidRDefault="00A91E14" w:rsidP="002104C4">
    <w:pPr>
      <w:pStyle w:val="Header"/>
      <w:tabs>
        <w:tab w:val="clear" w:pos="4320"/>
      </w:tabs>
      <w:ind w:right="28" w:firstLine="0"/>
      <w:jc w:val="center"/>
    </w:pPr>
    <w:r>
      <w:rPr>
        <w:noProof/>
      </w:rPr>
      <w:pict w14:anchorId="3CF62A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02" o:spid="_x0000_s2070" type="#_x0000_t136" style="position:absolute;left:0;text-align:left;margin-left:0;margin-top:0;width:277.8pt;height:138.9pt;z-index:-251614208;mso-position-horizontal:center;mso-position-horizontal-relative:margin;mso-position-vertical:center;mso-position-vertical-relative:margin" o:allowincell="f" fillcolor="silver" stroked="f">
          <v:fill opacity=".5"/>
          <v:textpath style="font-family:&quot;Times New Roman&quot;;font-size:1pt" string="RBTC"/>
        </v:shape>
      </w:pict>
    </w:r>
  </w:p>
  <w:p w14:paraId="69D55CA2" w14:textId="77777777" w:rsidR="00B95D1C" w:rsidRDefault="00B95D1C" w:rsidP="002104C4">
    <w:pPr>
      <w:pStyle w:val="Header"/>
      <w:tabs>
        <w:tab w:val="clear" w:pos="4320"/>
      </w:tabs>
      <w:ind w:right="28" w:firstLine="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085946DF" w:rsidR="00B95D1C" w:rsidRDefault="00A91E14" w:rsidP="002104C4">
    <w:pPr>
      <w:pStyle w:val="Header"/>
      <w:ind w:right="-47"/>
    </w:pPr>
    <w:r>
      <w:rPr>
        <w:noProof/>
      </w:rPr>
      <w:pict w14:anchorId="1D0C9F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06" o:spid="_x0000_s2074" type="#_x0000_t136" style="position:absolute;left:0;text-align:left;margin-left:0;margin-top:0;width:277.8pt;height:138.9pt;z-index:-251606016;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6735FA2E" w:rsidR="00B95D1C" w:rsidRDefault="00A91E14">
    <w:pPr>
      <w:pStyle w:val="Header"/>
      <w:jc w:val="right"/>
    </w:pPr>
    <w:r>
      <w:rPr>
        <w:noProof/>
      </w:rPr>
      <w:pict w14:anchorId="5AFAEB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07" o:spid="_x0000_s2075" type="#_x0000_t136" style="position:absolute;left:0;text-align:left;margin-left:0;margin-top:0;width:277.8pt;height:138.9pt;z-index:-251603968;mso-position-horizontal:center;mso-position-horizontal-relative:margin;mso-position-vertical:center;mso-position-vertical-relative:margin" o:allowincell="f" fillcolor="silver" stroked="f">
          <v:fill opacity=".5"/>
          <v:textpath style="font-family:&quot;Times New Roman&quot;;font-size:1pt" string="RBTC"/>
        </v:shape>
      </w:pict>
    </w:r>
  </w:p>
  <w:p w14:paraId="2EBAFD2B" w14:textId="77777777" w:rsidR="00B95D1C" w:rsidRDefault="00B95D1C">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12781089" w:rsidR="00B95D1C" w:rsidRDefault="00A91E14" w:rsidP="002104C4">
    <w:pPr>
      <w:pStyle w:val="Header"/>
      <w:tabs>
        <w:tab w:val="clear" w:pos="4320"/>
      </w:tabs>
      <w:ind w:right="28" w:firstLine="0"/>
      <w:jc w:val="center"/>
    </w:pPr>
    <w:r>
      <w:rPr>
        <w:noProof/>
      </w:rPr>
      <w:pict w14:anchorId="7C1D7E0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05" o:spid="_x0000_s2073" type="#_x0000_t136" style="position:absolute;left:0;text-align:left;margin-left:0;margin-top:0;width:277.8pt;height:138.9pt;z-index:-251608064;mso-position-horizontal:center;mso-position-horizontal-relative:margin;mso-position-vertical:center;mso-position-vertical-relative:margin" o:allowincell="f" fillcolor="silver" stroked="f">
          <v:fill opacity=".5"/>
          <v:textpath style="font-family:&quot;Times New Roman&quot;;font-size:1pt" string="RBTC"/>
        </v:shape>
      </w:pict>
    </w:r>
  </w:p>
  <w:p w14:paraId="772251A9" w14:textId="77777777" w:rsidR="00B95D1C" w:rsidRDefault="00B95D1C"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0228760B" w:rsidR="00B95D1C" w:rsidRDefault="00A91E14" w:rsidP="002104C4">
    <w:pPr>
      <w:pStyle w:val="Header"/>
      <w:ind w:right="-47"/>
    </w:pPr>
    <w:r>
      <w:rPr>
        <w:noProof/>
      </w:rPr>
      <w:pict w14:anchorId="1CF51B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09" o:spid="_x0000_s2077" type="#_x0000_t136" style="position:absolute;left:0;text-align:left;margin-left:0;margin-top:0;width:277.8pt;height:138.9pt;z-index:-251599872;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C6496" w14:textId="11BAF89A" w:rsidR="00A91E14" w:rsidRDefault="00A91E14">
    <w:pPr>
      <w:pStyle w:val="Header"/>
    </w:pPr>
    <w:r>
      <w:rPr>
        <w:noProof/>
      </w:rPr>
      <w:pict w14:anchorId="753BC9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10" o:spid="_x0000_s2078" type="#_x0000_t136" style="position:absolute;left:0;text-align:left;margin-left:0;margin-top:0;width:277.8pt;height:138.9pt;z-index:-251597824;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1F26D6B6" w:rsidR="00B95D1C" w:rsidRDefault="00A91E14" w:rsidP="002104C4">
    <w:pPr>
      <w:pStyle w:val="Header"/>
      <w:ind w:firstLine="0"/>
      <w:jc w:val="center"/>
    </w:pPr>
    <w:r>
      <w:rPr>
        <w:noProof/>
      </w:rPr>
      <w:pict w14:anchorId="682CF10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81" o:spid="_x0000_s2049" type="#_x0000_t136" style="position:absolute;left:0;text-align:left;margin-left:0;margin-top:0;width:277.8pt;height:138.9pt;z-index:-251657216;mso-position-horizontal:center;mso-position-horizontal-relative:margin;mso-position-vertical:center;mso-position-vertical-relative:margin" o:allowincell="f" fillcolor="silver" stroked="f">
          <v:fill opacity=".5"/>
          <v:textpath style="font-family:&quot;Times New Roman&quot;;font-size:1pt" string="RBTC"/>
        </v:shape>
      </w:pict>
    </w:r>
  </w:p>
  <w:p w14:paraId="446E343F" w14:textId="77777777" w:rsidR="00B95D1C" w:rsidRDefault="00B95D1C"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018B3724" w:rsidR="00B95D1C" w:rsidRDefault="00A91E14" w:rsidP="002104C4">
    <w:pPr>
      <w:pStyle w:val="Header"/>
      <w:tabs>
        <w:tab w:val="clear" w:pos="4320"/>
      </w:tabs>
      <w:ind w:right="28" w:firstLine="0"/>
      <w:jc w:val="center"/>
    </w:pPr>
    <w:r>
      <w:rPr>
        <w:noProof/>
      </w:rPr>
      <w:pict w14:anchorId="1D347C2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08" o:spid="_x0000_s2076" type="#_x0000_t136" style="position:absolute;left:0;text-align:left;margin-left:0;margin-top:0;width:277.8pt;height:138.9pt;z-index:-251601920;mso-position-horizontal:center;mso-position-horizontal-relative:margin;mso-position-vertical:center;mso-position-vertical-relative:margin" o:allowincell="f" fillcolor="silver" stroked="f">
          <v:fill opacity=".5"/>
          <v:textpath style="font-family:&quot;Times New Roman&quot;;font-size:1pt" string="RBTC"/>
        </v:shape>
      </w:pict>
    </w:r>
  </w:p>
  <w:p w14:paraId="2B72A8F5" w14:textId="77777777" w:rsidR="00B95D1C" w:rsidRDefault="00B95D1C" w:rsidP="002104C4">
    <w:pPr>
      <w:pStyle w:val="Header"/>
      <w:tabs>
        <w:tab w:val="clear" w:pos="4320"/>
      </w:tabs>
      <w:ind w:right="28" w:firstLine="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60980FDB" w:rsidR="00B95D1C" w:rsidRDefault="00A91E14" w:rsidP="002104C4">
    <w:pPr>
      <w:pStyle w:val="Header"/>
      <w:ind w:right="-47"/>
    </w:pPr>
    <w:r>
      <w:rPr>
        <w:noProof/>
      </w:rPr>
      <w:pict w14:anchorId="6344C7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12" o:spid="_x0000_s2080" type="#_x0000_t136" style="position:absolute;left:0;text-align:left;margin-left:0;margin-top:0;width:277.8pt;height:138.9pt;z-index:-251593728;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42E8848E" w:rsidR="00B95D1C" w:rsidRDefault="00A91E14">
    <w:pPr>
      <w:pStyle w:val="Header"/>
      <w:jc w:val="right"/>
    </w:pPr>
    <w:r>
      <w:rPr>
        <w:noProof/>
      </w:rPr>
      <w:pict w14:anchorId="4EC3A6F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13" o:spid="_x0000_s2081" type="#_x0000_t136" style="position:absolute;left:0;text-align:left;margin-left:0;margin-top:0;width:277.8pt;height:138.9pt;z-index:-251591680;mso-position-horizontal:center;mso-position-horizontal-relative:margin;mso-position-vertical:center;mso-position-vertical-relative:margin" o:allowincell="f" fillcolor="silver" stroked="f">
          <v:fill opacity=".5"/>
          <v:textpath style="font-family:&quot;Times New Roman&quot;;font-size:1pt" string="RBTC"/>
        </v:shape>
      </w:pict>
    </w:r>
  </w:p>
  <w:p w14:paraId="0047704D" w14:textId="77777777" w:rsidR="00B95D1C" w:rsidRDefault="00B95D1C">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31A09A3D" w:rsidR="00B95D1C" w:rsidRDefault="00A91E14" w:rsidP="002104C4">
    <w:pPr>
      <w:pStyle w:val="Header"/>
      <w:tabs>
        <w:tab w:val="clear" w:pos="4320"/>
      </w:tabs>
      <w:ind w:right="28" w:firstLine="0"/>
      <w:jc w:val="center"/>
    </w:pPr>
    <w:r>
      <w:rPr>
        <w:noProof/>
      </w:rPr>
      <w:pict w14:anchorId="7BBD8B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11" o:spid="_x0000_s2079" type="#_x0000_t136" style="position:absolute;left:0;text-align:left;margin-left:0;margin-top:0;width:277.8pt;height:138.9pt;z-index:-251595776;mso-position-horizontal:center;mso-position-horizontal-relative:margin;mso-position-vertical:center;mso-position-vertical-relative:margin" o:allowincell="f" fillcolor="silver" stroked="f">
          <v:fill opacity=".5"/>
          <v:textpath style="font-family:&quot;Times New Roman&quot;;font-size:1pt" string="RBTC"/>
        </v:shape>
      </w:pict>
    </w:r>
  </w:p>
  <w:p w14:paraId="6759032F" w14:textId="77777777" w:rsidR="00B95D1C" w:rsidRDefault="00B95D1C" w:rsidP="002104C4">
    <w:pPr>
      <w:pStyle w:val="Header"/>
      <w:tabs>
        <w:tab w:val="clear" w:pos="4320"/>
      </w:tabs>
      <w:ind w:right="28" w:firstLine="0"/>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2BAA4" w14:textId="7B58D841" w:rsidR="00B95D1C" w:rsidRDefault="00A91E14" w:rsidP="007A728E">
    <w:pPr>
      <w:pStyle w:val="Header"/>
      <w:ind w:firstLine="0"/>
    </w:pPr>
    <w:r>
      <w:rPr>
        <w:noProof/>
      </w:rPr>
      <w:pict w14:anchorId="788AAE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15" o:spid="_x0000_s2083" type="#_x0000_t136" style="position:absolute;margin-left:0;margin-top:0;width:277.8pt;height:138.9pt;z-index:-251587584;mso-position-horizontal:center;mso-position-horizontal-relative:margin;mso-position-vertical:center;mso-position-vertical-relative:margin" o:allowincell="f" fillcolor="silver" stroked="f">
          <v:fill opacity=".5"/>
          <v:textpath style="font-family:&quot;Times New Roman&quot;;font-size:1pt" string="RBTC"/>
        </v:shape>
      </w:pict>
    </w:r>
    <w:sdt>
      <w:sdtPr>
        <w:id w:val="201057004"/>
        <w:docPartObj>
          <w:docPartGallery w:val="Page Numbers (Top of Page)"/>
          <w:docPartUnique/>
        </w:docPartObj>
      </w:sdtPr>
      <w:sdtEndPr>
        <w:rPr>
          <w:noProof/>
        </w:rPr>
      </w:sdtEndPr>
      <w:sdtContent>
        <w:r w:rsidR="00B95D1C">
          <w:fldChar w:fldCharType="begin"/>
        </w:r>
        <w:r w:rsidR="00B95D1C">
          <w:instrText xml:space="preserve"> PAGE   \* MERGEFORMAT </w:instrText>
        </w:r>
        <w:r w:rsidR="00B95D1C">
          <w:fldChar w:fldCharType="separate"/>
        </w:r>
        <w:r w:rsidR="00590976">
          <w:rPr>
            <w:noProof/>
          </w:rPr>
          <w:t>14</w:t>
        </w:r>
        <w:r w:rsidR="00B95D1C">
          <w:rPr>
            <w:noProof/>
          </w:rPr>
          <w:fldChar w:fldCharType="end"/>
        </w:r>
      </w:sdtContent>
    </w:sdt>
  </w:p>
  <w:p w14:paraId="76030651" w14:textId="77777777" w:rsidR="00B95D1C" w:rsidRPr="00BC3CCB" w:rsidRDefault="00B95D1C" w:rsidP="00BC3CCB">
    <w:pPr>
      <w:pStyle w:val="Header"/>
      <w:ind w:firstLine="0"/>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F8948" w14:textId="578876B3" w:rsidR="00B95D1C" w:rsidRDefault="00A91E14" w:rsidP="007A728E">
    <w:pPr>
      <w:pStyle w:val="Header"/>
      <w:ind w:right="-24"/>
      <w:jc w:val="right"/>
    </w:pPr>
    <w:r>
      <w:rPr>
        <w:noProof/>
      </w:rPr>
      <w:pict w14:anchorId="458D447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16" o:spid="_x0000_s2084" type="#_x0000_t136" style="position:absolute;left:0;text-align:left;margin-left:0;margin-top:0;width:277.8pt;height:138.9pt;z-index:-251585536;mso-position-horizontal:center;mso-position-horizontal-relative:margin;mso-position-vertical:center;mso-position-vertical-relative:margin" o:allowincell="f" fillcolor="silver" stroked="f">
          <v:fill opacity=".5"/>
          <v:textpath style="font-family:&quot;Times New Roman&quot;;font-size:1pt" string="RBTC"/>
        </v:shape>
      </w:pict>
    </w:r>
    <w:sdt>
      <w:sdtPr>
        <w:id w:val="-682203158"/>
        <w:docPartObj>
          <w:docPartGallery w:val="Page Numbers (Top of Page)"/>
          <w:docPartUnique/>
        </w:docPartObj>
      </w:sdtPr>
      <w:sdtEndPr>
        <w:rPr>
          <w:noProof/>
        </w:rPr>
      </w:sdtEndPr>
      <w:sdtContent>
        <w:r w:rsidR="00B95D1C">
          <w:fldChar w:fldCharType="begin"/>
        </w:r>
        <w:r w:rsidR="00B95D1C">
          <w:instrText xml:space="preserve"> PAGE   \* MERGEFORMAT </w:instrText>
        </w:r>
        <w:r w:rsidR="00B95D1C">
          <w:fldChar w:fldCharType="separate"/>
        </w:r>
        <w:r w:rsidR="00590976">
          <w:rPr>
            <w:noProof/>
          </w:rPr>
          <w:t>15</w:t>
        </w:r>
        <w:r w:rsidR="00B95D1C">
          <w:rPr>
            <w:noProof/>
          </w:rPr>
          <w:fldChar w:fldCharType="end"/>
        </w:r>
      </w:sdtContent>
    </w:sdt>
  </w:p>
  <w:p w14:paraId="6B4F3F0E" w14:textId="77777777" w:rsidR="00B95D1C" w:rsidRPr="00FA5D60" w:rsidRDefault="00B95D1C" w:rsidP="00FA5D60">
    <w:pPr>
      <w:pStyle w:val="Header"/>
      <w:ind w:firstLine="0"/>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72577FF5" w:rsidR="00B95D1C" w:rsidRDefault="00A91E14" w:rsidP="00AA7D7C">
    <w:pPr>
      <w:pStyle w:val="Header"/>
      <w:tabs>
        <w:tab w:val="clear" w:pos="4320"/>
        <w:tab w:val="left" w:pos="4447"/>
      </w:tabs>
      <w:ind w:right="28" w:firstLine="0"/>
    </w:pPr>
    <w:r>
      <w:rPr>
        <w:noProof/>
      </w:rPr>
      <w:pict w14:anchorId="670628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314" o:spid="_x0000_s2082" type="#_x0000_t136" style="position:absolute;margin-left:0;margin-top:0;width:277.8pt;height:138.9pt;z-index:-251589632;mso-position-horizontal:center;mso-position-horizontal-relative:margin;mso-position-vertical:center;mso-position-vertical-relative:margin" o:allowincell="f" fillcolor="silver" stroked="f">
          <v:fill opacity=".5"/>
          <v:textpath style="font-family:&quot;Times New Roman&quot;;font-size:1pt" string="RBTC"/>
        </v:shape>
      </w:pict>
    </w:r>
    <w:r w:rsidR="00B95D1C">
      <w:tab/>
    </w:r>
  </w:p>
  <w:p w14:paraId="12307A10" w14:textId="77777777" w:rsidR="00B95D1C" w:rsidRDefault="00B95D1C"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01FAAC7F" w:rsidR="00B95D1C" w:rsidRDefault="00A91E14">
    <w:pPr>
      <w:pStyle w:val="Header"/>
    </w:pPr>
    <w:r>
      <w:rPr>
        <w:noProof/>
      </w:rPr>
      <w:pict w14:anchorId="58103C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85" o:spid="_x0000_s2053" type="#_x0000_t136" style="position:absolute;left:0;text-align:left;margin-left:0;margin-top:0;width:277.8pt;height:138.9pt;z-index:-251649024;mso-position-horizontal:center;mso-position-horizontal-relative:margin;mso-position-vertical:center;mso-position-vertical-relative:margin" o:allowincell="f" fillcolor="silver" stroked="f">
          <v:fill opacity=".5"/>
          <v:textpath style="font-family:&quot;Times New Roman&quot;;font-size:1pt" string="RBTC"/>
        </v:shape>
      </w:pict>
    </w:r>
  </w:p>
  <w:p w14:paraId="4B00CFAB" w14:textId="77777777" w:rsidR="00B95D1C" w:rsidRDefault="00B95D1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0BD8E20A" w:rsidR="00B95D1C" w:rsidRDefault="00A91E14">
    <w:pPr>
      <w:pStyle w:val="Header"/>
      <w:jc w:val="right"/>
    </w:pPr>
    <w:r>
      <w:rPr>
        <w:noProof/>
      </w:rPr>
      <w:pict w14:anchorId="070FFF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86" o:spid="_x0000_s2054" type="#_x0000_t136" style="position:absolute;left:0;text-align:left;margin-left:0;margin-top:0;width:277.8pt;height:138.9pt;z-index:-251646976;mso-position-horizontal:center;mso-position-horizontal-relative:margin;mso-position-vertical:center;mso-position-vertical-relative:margin" o:allowincell="f" fillcolor="silver" stroked="f">
          <v:fill opacity=".5"/>
          <v:textpath style="font-family:&quot;Times New Roman&quot;;font-size:1pt" string="RBTC"/>
        </v:shape>
      </w:pict>
    </w:r>
  </w:p>
  <w:p w14:paraId="7824EEE9" w14:textId="77777777" w:rsidR="00B95D1C" w:rsidRDefault="00B95D1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30BC28BB" w:rsidR="00B95D1C" w:rsidRDefault="00A91E14" w:rsidP="00A11A0A">
    <w:pPr>
      <w:pStyle w:val="Header"/>
      <w:ind w:firstLine="0"/>
      <w:jc w:val="center"/>
    </w:pPr>
    <w:r>
      <w:rPr>
        <w:noProof/>
      </w:rPr>
      <w:pict w14:anchorId="198C26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84" o:spid="_x0000_s2052" type="#_x0000_t136" style="position:absolute;left:0;text-align:left;margin-left:0;margin-top:0;width:277.8pt;height:138.9pt;z-index:-251651072;mso-position-horizontal:center;mso-position-horizontal-relative:margin;mso-position-vertical:center;mso-position-vertical-relative:margin" o:allowincell="f" fillcolor="silver" stroked="f">
          <v:fill opacity=".5"/>
          <v:textpath style="font-family:&quot;Times New Roman&quot;;font-size:1pt" string="RBTC"/>
        </v:shape>
      </w:pict>
    </w:r>
  </w:p>
  <w:p w14:paraId="36AE95B6" w14:textId="77777777" w:rsidR="00B95D1C" w:rsidRDefault="00B95D1C"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425B79E" w:rsidR="00B95D1C" w:rsidRDefault="00A91E14">
    <w:pPr>
      <w:pStyle w:val="Header"/>
    </w:pPr>
    <w:r>
      <w:rPr>
        <w:noProof/>
      </w:rPr>
      <w:pict w14:anchorId="7B9DE9F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88" o:spid="_x0000_s2056" type="#_x0000_t136" style="position:absolute;left:0;text-align:left;margin-left:0;margin-top:0;width:277.8pt;height:138.9pt;z-index:-251642880;mso-position-horizontal:center;mso-position-horizontal-relative:margin;mso-position-vertical:center;mso-position-vertical-relative:margin" o:allowincell="f" fillcolor="silver" stroked="f">
          <v:fill opacity=".5"/>
          <v:textpath style="font-family:&quot;Times New Roman&quot;;font-size:1pt" string="RBTC"/>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6A2D0720" w:rsidR="00B95D1C" w:rsidRDefault="00A91E14">
    <w:pPr>
      <w:pStyle w:val="Header"/>
      <w:jc w:val="right"/>
    </w:pPr>
    <w:r>
      <w:rPr>
        <w:noProof/>
      </w:rPr>
      <w:pict w14:anchorId="6F033C4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89" o:spid="_x0000_s2057" type="#_x0000_t136" style="position:absolute;left:0;text-align:left;margin-left:0;margin-top:0;width:277.8pt;height:138.9pt;z-index:-251640832;mso-position-horizontal:center;mso-position-horizontal-relative:margin;mso-position-vertical:center;mso-position-vertical-relative:margin" o:allowincell="f" fillcolor="silver" stroked="f">
          <v:fill opacity=".5"/>
          <v:textpath style="font-family:&quot;Times New Roman&quot;;font-size:1pt" string="RBTC"/>
        </v:shape>
      </w:pict>
    </w:r>
  </w:p>
  <w:p w14:paraId="3B053666" w14:textId="77777777" w:rsidR="00B95D1C" w:rsidRDefault="00B95D1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3F2D2D5E" w:rsidR="00B95D1C" w:rsidRDefault="00A91E14" w:rsidP="002104C4">
    <w:pPr>
      <w:pStyle w:val="Header"/>
      <w:ind w:firstLine="0"/>
      <w:jc w:val="center"/>
    </w:pPr>
    <w:r>
      <w:rPr>
        <w:noProof/>
      </w:rPr>
      <w:pict w14:anchorId="4FA9C6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863287" o:spid="_x0000_s2055" type="#_x0000_t136" style="position:absolute;left:0;text-align:left;margin-left:0;margin-top:0;width:277.8pt;height:138.9pt;z-index:-251644928;mso-position-horizontal:center;mso-position-horizontal-relative:margin;mso-position-vertical:center;mso-position-vertical-relative:margin" o:allowincell="f" fillcolor="silver" stroked="f">
          <v:fill opacity=".5"/>
          <v:textpath style="font-family:&quot;Times New Roman&quot;;font-size:1pt" string="RBTC"/>
        </v:shape>
      </w:pict>
    </w:r>
  </w:p>
  <w:p w14:paraId="290254E8" w14:textId="77777777" w:rsidR="00B95D1C" w:rsidRDefault="00B95D1C"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85" fill="f" fillcolor="white" stroke="f">
      <v:fill color="white" on="f"/>
      <v:stroke on="f"/>
      <o:colormru v:ext="edit" colors="#eae12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5B9"/>
    <w:rsid w:val="00040843"/>
    <w:rsid w:val="00040C06"/>
    <w:rsid w:val="00040DC7"/>
    <w:rsid w:val="000416D3"/>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16"/>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958"/>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39D"/>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DD5"/>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ACE"/>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904"/>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17"/>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E65"/>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1BE5"/>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AA4"/>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05D"/>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613"/>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3E1C"/>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5C8"/>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ACA"/>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47D"/>
    <w:rsid w:val="00231C7B"/>
    <w:rsid w:val="00231E10"/>
    <w:rsid w:val="002321BB"/>
    <w:rsid w:val="002322F5"/>
    <w:rsid w:val="0023285A"/>
    <w:rsid w:val="00232B32"/>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6B4"/>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CC3"/>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418"/>
    <w:rsid w:val="00284DDF"/>
    <w:rsid w:val="0028525B"/>
    <w:rsid w:val="00285694"/>
    <w:rsid w:val="00285DE2"/>
    <w:rsid w:val="00285DFE"/>
    <w:rsid w:val="00285E93"/>
    <w:rsid w:val="00285FDF"/>
    <w:rsid w:val="002865DE"/>
    <w:rsid w:val="00286636"/>
    <w:rsid w:val="002868DE"/>
    <w:rsid w:val="002868F1"/>
    <w:rsid w:val="0028694E"/>
    <w:rsid w:val="002870B2"/>
    <w:rsid w:val="0028713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C71"/>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0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912"/>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B71"/>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0CF7"/>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17A95"/>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4F"/>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53D"/>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55D"/>
    <w:rsid w:val="00395609"/>
    <w:rsid w:val="00395C4E"/>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16"/>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24C"/>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55D"/>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555"/>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37FD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CFC"/>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935"/>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3997"/>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9C9"/>
    <w:rsid w:val="004D5ACB"/>
    <w:rsid w:val="004D5E68"/>
    <w:rsid w:val="004D5E6D"/>
    <w:rsid w:val="004D6253"/>
    <w:rsid w:val="004D64CC"/>
    <w:rsid w:val="004D6549"/>
    <w:rsid w:val="004D672D"/>
    <w:rsid w:val="004D678E"/>
    <w:rsid w:val="004D6794"/>
    <w:rsid w:val="004D691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DDF"/>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9F6"/>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48C"/>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39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20"/>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976"/>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7B5"/>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8B9"/>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09F"/>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871"/>
    <w:rsid w:val="005F6DE0"/>
    <w:rsid w:val="005F7285"/>
    <w:rsid w:val="005F761D"/>
    <w:rsid w:val="005F79FB"/>
    <w:rsid w:val="005F7B97"/>
    <w:rsid w:val="005F7EE5"/>
    <w:rsid w:val="006002E9"/>
    <w:rsid w:val="006004B1"/>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4EE"/>
    <w:rsid w:val="006076FE"/>
    <w:rsid w:val="00607944"/>
    <w:rsid w:val="00607F0D"/>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4BE"/>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145"/>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A2D"/>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352"/>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428"/>
    <w:rsid w:val="006745E0"/>
    <w:rsid w:val="00674AE8"/>
    <w:rsid w:val="0067556D"/>
    <w:rsid w:val="00675FC3"/>
    <w:rsid w:val="00676024"/>
    <w:rsid w:val="0067604D"/>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699"/>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BFA"/>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683"/>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8C1"/>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9A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AB9"/>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CD"/>
    <w:rsid w:val="00740ED6"/>
    <w:rsid w:val="00740F22"/>
    <w:rsid w:val="00740FE9"/>
    <w:rsid w:val="00740FEC"/>
    <w:rsid w:val="0074100E"/>
    <w:rsid w:val="007410B3"/>
    <w:rsid w:val="007410B8"/>
    <w:rsid w:val="00741A00"/>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2C3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448"/>
    <w:rsid w:val="0077168E"/>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6AC8"/>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888"/>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886"/>
    <w:rsid w:val="007B1911"/>
    <w:rsid w:val="007B1C21"/>
    <w:rsid w:val="007B25BC"/>
    <w:rsid w:val="007B27FF"/>
    <w:rsid w:val="007B2905"/>
    <w:rsid w:val="007B31D7"/>
    <w:rsid w:val="007B3230"/>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A02"/>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2B"/>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5D2E"/>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3B4"/>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A16"/>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315"/>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61A"/>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4EF5"/>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1F6C"/>
    <w:rsid w:val="00942011"/>
    <w:rsid w:val="009421E4"/>
    <w:rsid w:val="009421F8"/>
    <w:rsid w:val="009424E7"/>
    <w:rsid w:val="009425B6"/>
    <w:rsid w:val="009428BB"/>
    <w:rsid w:val="00942F47"/>
    <w:rsid w:val="009432EC"/>
    <w:rsid w:val="009433EF"/>
    <w:rsid w:val="009435A5"/>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CFA"/>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2E1"/>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5E85"/>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78E"/>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24"/>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4B1"/>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2DE"/>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67F03"/>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0FD1"/>
    <w:rsid w:val="00A9115C"/>
    <w:rsid w:val="00A914A1"/>
    <w:rsid w:val="00A917ED"/>
    <w:rsid w:val="00A918CA"/>
    <w:rsid w:val="00A9196E"/>
    <w:rsid w:val="00A91ABD"/>
    <w:rsid w:val="00A91C1F"/>
    <w:rsid w:val="00A91E14"/>
    <w:rsid w:val="00A92622"/>
    <w:rsid w:val="00A92911"/>
    <w:rsid w:val="00A92C28"/>
    <w:rsid w:val="00A92CD5"/>
    <w:rsid w:val="00A92E68"/>
    <w:rsid w:val="00A93110"/>
    <w:rsid w:val="00A93892"/>
    <w:rsid w:val="00A93D9B"/>
    <w:rsid w:val="00A93E0B"/>
    <w:rsid w:val="00A94257"/>
    <w:rsid w:val="00A942D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6B"/>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6C3"/>
    <w:rsid w:val="00AD2BBB"/>
    <w:rsid w:val="00AD2E94"/>
    <w:rsid w:val="00AD3032"/>
    <w:rsid w:val="00AD303F"/>
    <w:rsid w:val="00AD3178"/>
    <w:rsid w:val="00AD3463"/>
    <w:rsid w:val="00AD3B26"/>
    <w:rsid w:val="00AD3DD4"/>
    <w:rsid w:val="00AD3FBE"/>
    <w:rsid w:val="00AD3FC7"/>
    <w:rsid w:val="00AD41BF"/>
    <w:rsid w:val="00AD4288"/>
    <w:rsid w:val="00AD42D0"/>
    <w:rsid w:val="00AD43E8"/>
    <w:rsid w:val="00AD43FD"/>
    <w:rsid w:val="00AD441A"/>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241"/>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BD4"/>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490"/>
    <w:rsid w:val="00B42509"/>
    <w:rsid w:val="00B426DF"/>
    <w:rsid w:val="00B42770"/>
    <w:rsid w:val="00B427CB"/>
    <w:rsid w:val="00B42823"/>
    <w:rsid w:val="00B4289C"/>
    <w:rsid w:val="00B4290D"/>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827"/>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035"/>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57EC4"/>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10B"/>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D44"/>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8F5"/>
    <w:rsid w:val="00B95996"/>
    <w:rsid w:val="00B959DC"/>
    <w:rsid w:val="00B95B53"/>
    <w:rsid w:val="00B95D1C"/>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9D1"/>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4C3"/>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75B"/>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132"/>
    <w:rsid w:val="00C372F6"/>
    <w:rsid w:val="00C3767E"/>
    <w:rsid w:val="00C3799C"/>
    <w:rsid w:val="00C37ADF"/>
    <w:rsid w:val="00C37B7A"/>
    <w:rsid w:val="00C37BD3"/>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6FB"/>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0B65"/>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3DBA"/>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CDA"/>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CEC"/>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0D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2C76"/>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26A"/>
    <w:rsid w:val="00D43380"/>
    <w:rsid w:val="00D434DA"/>
    <w:rsid w:val="00D435F7"/>
    <w:rsid w:val="00D438B3"/>
    <w:rsid w:val="00D438BD"/>
    <w:rsid w:val="00D43B61"/>
    <w:rsid w:val="00D43C28"/>
    <w:rsid w:val="00D43D9A"/>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A97"/>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254"/>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AD3"/>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46B"/>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9E2"/>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6FA2"/>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83"/>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1F38"/>
    <w:rsid w:val="00E62181"/>
    <w:rsid w:val="00E625CC"/>
    <w:rsid w:val="00E62924"/>
    <w:rsid w:val="00E62AFC"/>
    <w:rsid w:val="00E63306"/>
    <w:rsid w:val="00E634CC"/>
    <w:rsid w:val="00E63535"/>
    <w:rsid w:val="00E6386E"/>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3F64"/>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B8A"/>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17C5"/>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6EA7"/>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534"/>
    <w:rsid w:val="00EE471A"/>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4A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AD8"/>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E7B"/>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716"/>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678"/>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5ED"/>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5FD"/>
    <w:rsid w:val="00FC067A"/>
    <w:rsid w:val="00FC0DED"/>
    <w:rsid w:val="00FC0E25"/>
    <w:rsid w:val="00FC0F94"/>
    <w:rsid w:val="00FC1054"/>
    <w:rsid w:val="00FC14E6"/>
    <w:rsid w:val="00FC172F"/>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544"/>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2AE"/>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5"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73869">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1351408">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172189">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343796">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5788696">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161734">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790980">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89015303">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7797573">
      <w:bodyDiv w:val="1"/>
      <w:marLeft w:val="0"/>
      <w:marRight w:val="0"/>
      <w:marTop w:val="0"/>
      <w:marBottom w:val="0"/>
      <w:divBdr>
        <w:top w:val="none" w:sz="0" w:space="0" w:color="auto"/>
        <w:left w:val="none" w:sz="0" w:space="0" w:color="auto"/>
        <w:bottom w:val="none" w:sz="0" w:space="0" w:color="auto"/>
        <w:right w:val="none" w:sz="0" w:space="0" w:color="auto"/>
      </w:divBdr>
    </w:div>
    <w:div w:id="98720970">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09933966">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429935">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2990639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43475079">
      <w:bodyDiv w:val="1"/>
      <w:marLeft w:val="0"/>
      <w:marRight w:val="0"/>
      <w:marTop w:val="0"/>
      <w:marBottom w:val="0"/>
      <w:divBdr>
        <w:top w:val="none" w:sz="0" w:space="0" w:color="auto"/>
        <w:left w:val="none" w:sz="0" w:space="0" w:color="auto"/>
        <w:bottom w:val="none" w:sz="0" w:space="0" w:color="auto"/>
        <w:right w:val="none" w:sz="0" w:space="0" w:color="auto"/>
      </w:divBdr>
    </w:div>
    <w:div w:id="14820943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77588">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216331">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6605120">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0584403">
      <w:bodyDiv w:val="1"/>
      <w:marLeft w:val="0"/>
      <w:marRight w:val="0"/>
      <w:marTop w:val="0"/>
      <w:marBottom w:val="0"/>
      <w:divBdr>
        <w:top w:val="none" w:sz="0" w:space="0" w:color="auto"/>
        <w:left w:val="none" w:sz="0" w:space="0" w:color="auto"/>
        <w:bottom w:val="none" w:sz="0" w:space="0" w:color="auto"/>
        <w:right w:val="none" w:sz="0" w:space="0" w:color="auto"/>
      </w:divBdr>
    </w:div>
    <w:div w:id="181407066">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2790231">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1502793">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39600804">
      <w:bodyDiv w:val="1"/>
      <w:marLeft w:val="0"/>
      <w:marRight w:val="0"/>
      <w:marTop w:val="0"/>
      <w:marBottom w:val="0"/>
      <w:divBdr>
        <w:top w:val="none" w:sz="0" w:space="0" w:color="auto"/>
        <w:left w:val="none" w:sz="0" w:space="0" w:color="auto"/>
        <w:bottom w:val="none" w:sz="0" w:space="0" w:color="auto"/>
        <w:right w:val="none" w:sz="0" w:space="0" w:color="auto"/>
      </w:divBdr>
    </w:div>
    <w:div w:id="240599644">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6445587">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83654648">
      <w:bodyDiv w:val="1"/>
      <w:marLeft w:val="0"/>
      <w:marRight w:val="0"/>
      <w:marTop w:val="0"/>
      <w:marBottom w:val="0"/>
      <w:divBdr>
        <w:top w:val="none" w:sz="0" w:space="0" w:color="auto"/>
        <w:left w:val="none" w:sz="0" w:space="0" w:color="auto"/>
        <w:bottom w:val="none" w:sz="0" w:space="0" w:color="auto"/>
        <w:right w:val="none" w:sz="0" w:space="0" w:color="auto"/>
      </w:divBdr>
    </w:div>
    <w:div w:id="28654595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1035498">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4941342">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477092">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6078246">
      <w:bodyDiv w:val="1"/>
      <w:marLeft w:val="0"/>
      <w:marRight w:val="0"/>
      <w:marTop w:val="0"/>
      <w:marBottom w:val="0"/>
      <w:divBdr>
        <w:top w:val="none" w:sz="0" w:space="0" w:color="auto"/>
        <w:left w:val="none" w:sz="0" w:space="0" w:color="auto"/>
        <w:bottom w:val="none" w:sz="0" w:space="0" w:color="auto"/>
        <w:right w:val="none" w:sz="0" w:space="0" w:color="auto"/>
      </w:divBdr>
    </w:div>
    <w:div w:id="357046731">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2829237">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2198513">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5128742">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8455179">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542724">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6828872">
      <w:bodyDiv w:val="1"/>
      <w:marLeft w:val="0"/>
      <w:marRight w:val="0"/>
      <w:marTop w:val="0"/>
      <w:marBottom w:val="0"/>
      <w:divBdr>
        <w:top w:val="none" w:sz="0" w:space="0" w:color="auto"/>
        <w:left w:val="none" w:sz="0" w:space="0" w:color="auto"/>
        <w:bottom w:val="none" w:sz="0" w:space="0" w:color="auto"/>
        <w:right w:val="none" w:sz="0" w:space="0" w:color="auto"/>
      </w:divBdr>
    </w:div>
    <w:div w:id="399065541">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6734723">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3555346">
      <w:bodyDiv w:val="1"/>
      <w:marLeft w:val="0"/>
      <w:marRight w:val="0"/>
      <w:marTop w:val="0"/>
      <w:marBottom w:val="0"/>
      <w:divBdr>
        <w:top w:val="none" w:sz="0" w:space="0" w:color="auto"/>
        <w:left w:val="none" w:sz="0" w:space="0" w:color="auto"/>
        <w:bottom w:val="none" w:sz="0" w:space="0" w:color="auto"/>
        <w:right w:val="none" w:sz="0" w:space="0" w:color="auto"/>
      </w:divBdr>
    </w:div>
    <w:div w:id="414206961">
      <w:bodyDiv w:val="1"/>
      <w:marLeft w:val="0"/>
      <w:marRight w:val="0"/>
      <w:marTop w:val="0"/>
      <w:marBottom w:val="0"/>
      <w:divBdr>
        <w:top w:val="none" w:sz="0" w:space="0" w:color="auto"/>
        <w:left w:val="none" w:sz="0" w:space="0" w:color="auto"/>
        <w:bottom w:val="none" w:sz="0" w:space="0" w:color="auto"/>
        <w:right w:val="none" w:sz="0" w:space="0" w:color="auto"/>
      </w:divBdr>
    </w:div>
    <w:div w:id="414864646">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17749162">
      <w:bodyDiv w:val="1"/>
      <w:marLeft w:val="0"/>
      <w:marRight w:val="0"/>
      <w:marTop w:val="0"/>
      <w:marBottom w:val="0"/>
      <w:divBdr>
        <w:top w:val="none" w:sz="0" w:space="0" w:color="auto"/>
        <w:left w:val="none" w:sz="0" w:space="0" w:color="auto"/>
        <w:bottom w:val="none" w:sz="0" w:space="0" w:color="auto"/>
        <w:right w:val="none" w:sz="0" w:space="0" w:color="auto"/>
      </w:divBdr>
    </w:div>
    <w:div w:id="422996938">
      <w:bodyDiv w:val="1"/>
      <w:marLeft w:val="0"/>
      <w:marRight w:val="0"/>
      <w:marTop w:val="0"/>
      <w:marBottom w:val="0"/>
      <w:divBdr>
        <w:top w:val="none" w:sz="0" w:space="0" w:color="auto"/>
        <w:left w:val="none" w:sz="0" w:space="0" w:color="auto"/>
        <w:bottom w:val="none" w:sz="0" w:space="0" w:color="auto"/>
        <w:right w:val="none" w:sz="0" w:space="0" w:color="auto"/>
      </w:divBdr>
    </w:div>
    <w:div w:id="425343600">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0704661">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861633">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07257">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1925539">
      <w:bodyDiv w:val="1"/>
      <w:marLeft w:val="0"/>
      <w:marRight w:val="0"/>
      <w:marTop w:val="0"/>
      <w:marBottom w:val="0"/>
      <w:divBdr>
        <w:top w:val="none" w:sz="0" w:space="0" w:color="auto"/>
        <w:left w:val="none" w:sz="0" w:space="0" w:color="auto"/>
        <w:bottom w:val="none" w:sz="0" w:space="0" w:color="auto"/>
        <w:right w:val="none" w:sz="0" w:space="0" w:color="auto"/>
      </w:divBdr>
    </w:div>
    <w:div w:id="464392722">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61392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1800371">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4612351">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7228237">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7522614">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198202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37362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1962805">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324068">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012399">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7516235">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229703">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3459926">
      <w:bodyDiv w:val="1"/>
      <w:marLeft w:val="0"/>
      <w:marRight w:val="0"/>
      <w:marTop w:val="0"/>
      <w:marBottom w:val="0"/>
      <w:divBdr>
        <w:top w:val="none" w:sz="0" w:space="0" w:color="auto"/>
        <w:left w:val="none" w:sz="0" w:space="0" w:color="auto"/>
        <w:bottom w:val="none" w:sz="0" w:space="0" w:color="auto"/>
        <w:right w:val="none" w:sz="0" w:space="0" w:color="auto"/>
      </w:divBdr>
    </w:div>
    <w:div w:id="675422768">
      <w:bodyDiv w:val="1"/>
      <w:marLeft w:val="0"/>
      <w:marRight w:val="0"/>
      <w:marTop w:val="0"/>
      <w:marBottom w:val="0"/>
      <w:divBdr>
        <w:top w:val="none" w:sz="0" w:space="0" w:color="auto"/>
        <w:left w:val="none" w:sz="0" w:space="0" w:color="auto"/>
        <w:bottom w:val="none" w:sz="0" w:space="0" w:color="auto"/>
        <w:right w:val="none" w:sz="0" w:space="0" w:color="auto"/>
      </w:divBdr>
    </w:div>
    <w:div w:id="676036136">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6642450">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594">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744047">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56755609">
      <w:bodyDiv w:val="1"/>
      <w:marLeft w:val="0"/>
      <w:marRight w:val="0"/>
      <w:marTop w:val="0"/>
      <w:marBottom w:val="0"/>
      <w:divBdr>
        <w:top w:val="none" w:sz="0" w:space="0" w:color="auto"/>
        <w:left w:val="none" w:sz="0" w:space="0" w:color="auto"/>
        <w:bottom w:val="none" w:sz="0" w:space="0" w:color="auto"/>
        <w:right w:val="none" w:sz="0" w:space="0" w:color="auto"/>
      </w:divBdr>
    </w:div>
    <w:div w:id="759759704">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3839568">
      <w:bodyDiv w:val="1"/>
      <w:marLeft w:val="0"/>
      <w:marRight w:val="0"/>
      <w:marTop w:val="0"/>
      <w:marBottom w:val="0"/>
      <w:divBdr>
        <w:top w:val="none" w:sz="0" w:space="0" w:color="auto"/>
        <w:left w:val="none" w:sz="0" w:space="0" w:color="auto"/>
        <w:bottom w:val="none" w:sz="0" w:space="0" w:color="auto"/>
        <w:right w:val="none" w:sz="0" w:space="0" w:color="auto"/>
      </w:divBdr>
    </w:div>
    <w:div w:id="766006121">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3228108">
      <w:bodyDiv w:val="1"/>
      <w:marLeft w:val="0"/>
      <w:marRight w:val="0"/>
      <w:marTop w:val="0"/>
      <w:marBottom w:val="0"/>
      <w:divBdr>
        <w:top w:val="none" w:sz="0" w:space="0" w:color="auto"/>
        <w:left w:val="none" w:sz="0" w:space="0" w:color="auto"/>
        <w:bottom w:val="none" w:sz="0" w:space="0" w:color="auto"/>
        <w:right w:val="none" w:sz="0" w:space="0" w:color="auto"/>
      </w:divBdr>
    </w:div>
    <w:div w:id="787041824">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1919967">
      <w:bodyDiv w:val="1"/>
      <w:marLeft w:val="0"/>
      <w:marRight w:val="0"/>
      <w:marTop w:val="0"/>
      <w:marBottom w:val="0"/>
      <w:divBdr>
        <w:top w:val="none" w:sz="0" w:space="0" w:color="auto"/>
        <w:left w:val="none" w:sz="0" w:space="0" w:color="auto"/>
        <w:bottom w:val="none" w:sz="0" w:space="0" w:color="auto"/>
        <w:right w:val="none" w:sz="0" w:space="0" w:color="auto"/>
      </w:divBdr>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2450957">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4879574">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19640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694048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768720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43316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158533">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6502703">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8855404">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251375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478585">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78847308">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201055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816748">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3216977">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5134422">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39471497">
      <w:bodyDiv w:val="1"/>
      <w:marLeft w:val="0"/>
      <w:marRight w:val="0"/>
      <w:marTop w:val="0"/>
      <w:marBottom w:val="0"/>
      <w:divBdr>
        <w:top w:val="none" w:sz="0" w:space="0" w:color="auto"/>
        <w:left w:val="none" w:sz="0" w:space="0" w:color="auto"/>
        <w:bottom w:val="none" w:sz="0" w:space="0" w:color="auto"/>
        <w:right w:val="none" w:sz="0" w:space="0" w:color="auto"/>
      </w:divBdr>
    </w:div>
    <w:div w:id="1042435221">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602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6106722">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308600">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0154085">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4089752">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4108459">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89233628">
      <w:bodyDiv w:val="1"/>
      <w:marLeft w:val="0"/>
      <w:marRight w:val="0"/>
      <w:marTop w:val="0"/>
      <w:marBottom w:val="0"/>
      <w:divBdr>
        <w:top w:val="none" w:sz="0" w:space="0" w:color="auto"/>
        <w:left w:val="none" w:sz="0" w:space="0" w:color="auto"/>
        <w:bottom w:val="none" w:sz="0" w:space="0" w:color="auto"/>
        <w:right w:val="none" w:sz="0" w:space="0" w:color="auto"/>
      </w:divBdr>
    </w:div>
    <w:div w:id="1092818075">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1340057">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032212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254413">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280570">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24481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1358975">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037679">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29464879">
      <w:bodyDiv w:val="1"/>
      <w:marLeft w:val="0"/>
      <w:marRight w:val="0"/>
      <w:marTop w:val="0"/>
      <w:marBottom w:val="0"/>
      <w:divBdr>
        <w:top w:val="none" w:sz="0" w:space="0" w:color="auto"/>
        <w:left w:val="none" w:sz="0" w:space="0" w:color="auto"/>
        <w:bottom w:val="none" w:sz="0" w:space="0" w:color="auto"/>
        <w:right w:val="none" w:sz="0" w:space="0" w:color="auto"/>
      </w:divBdr>
    </w:div>
    <w:div w:id="122987925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57474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3757150">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5768831">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182886">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65157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4968454">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07785300">
      <w:bodyDiv w:val="1"/>
      <w:marLeft w:val="0"/>
      <w:marRight w:val="0"/>
      <w:marTop w:val="0"/>
      <w:marBottom w:val="0"/>
      <w:divBdr>
        <w:top w:val="none" w:sz="0" w:space="0" w:color="auto"/>
        <w:left w:val="none" w:sz="0" w:space="0" w:color="auto"/>
        <w:bottom w:val="none" w:sz="0" w:space="0" w:color="auto"/>
        <w:right w:val="none" w:sz="0" w:space="0" w:color="auto"/>
      </w:divBdr>
    </w:div>
    <w:div w:id="1311861644">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7031130">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245921">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98352">
      <w:bodyDiv w:val="1"/>
      <w:marLeft w:val="0"/>
      <w:marRight w:val="0"/>
      <w:marTop w:val="0"/>
      <w:marBottom w:val="0"/>
      <w:divBdr>
        <w:top w:val="none" w:sz="0" w:space="0" w:color="auto"/>
        <w:left w:val="none" w:sz="0" w:space="0" w:color="auto"/>
        <w:bottom w:val="none" w:sz="0" w:space="0" w:color="auto"/>
        <w:right w:val="none" w:sz="0" w:space="0" w:color="auto"/>
      </w:divBdr>
    </w:div>
    <w:div w:id="1381595461">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8800481">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219222">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165004">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3390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148774">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593078">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554000">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252295">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4951083">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6145911">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0414791">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39008193">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4365204">
      <w:bodyDiv w:val="1"/>
      <w:marLeft w:val="0"/>
      <w:marRight w:val="0"/>
      <w:marTop w:val="0"/>
      <w:marBottom w:val="0"/>
      <w:divBdr>
        <w:top w:val="none" w:sz="0" w:space="0" w:color="auto"/>
        <w:left w:val="none" w:sz="0" w:space="0" w:color="auto"/>
        <w:bottom w:val="none" w:sz="0" w:space="0" w:color="auto"/>
        <w:right w:val="none" w:sz="0" w:space="0" w:color="auto"/>
      </w:divBdr>
    </w:div>
    <w:div w:id="1546484982">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49684595">
      <w:bodyDiv w:val="1"/>
      <w:marLeft w:val="0"/>
      <w:marRight w:val="0"/>
      <w:marTop w:val="0"/>
      <w:marBottom w:val="0"/>
      <w:divBdr>
        <w:top w:val="none" w:sz="0" w:space="0" w:color="auto"/>
        <w:left w:val="none" w:sz="0" w:space="0" w:color="auto"/>
        <w:bottom w:val="none" w:sz="0" w:space="0" w:color="auto"/>
        <w:right w:val="none" w:sz="0" w:space="0" w:color="auto"/>
      </w:divBdr>
    </w:div>
    <w:div w:id="1550458655">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7273846">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1743863">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5797011">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8271844">
      <w:bodyDiv w:val="1"/>
      <w:marLeft w:val="0"/>
      <w:marRight w:val="0"/>
      <w:marTop w:val="0"/>
      <w:marBottom w:val="0"/>
      <w:divBdr>
        <w:top w:val="none" w:sz="0" w:space="0" w:color="auto"/>
        <w:left w:val="none" w:sz="0" w:space="0" w:color="auto"/>
        <w:bottom w:val="none" w:sz="0" w:space="0" w:color="auto"/>
        <w:right w:val="none" w:sz="0" w:space="0" w:color="auto"/>
      </w:divBdr>
    </w:div>
    <w:div w:id="1588877396">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2426269">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0676833">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0820732">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862937">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1305690">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7104509">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7756263">
      <w:bodyDiv w:val="1"/>
      <w:marLeft w:val="0"/>
      <w:marRight w:val="0"/>
      <w:marTop w:val="0"/>
      <w:marBottom w:val="0"/>
      <w:divBdr>
        <w:top w:val="none" w:sz="0" w:space="0" w:color="auto"/>
        <w:left w:val="none" w:sz="0" w:space="0" w:color="auto"/>
        <w:bottom w:val="none" w:sz="0" w:space="0" w:color="auto"/>
        <w:right w:val="none" w:sz="0" w:space="0" w:color="auto"/>
      </w:divBdr>
    </w:div>
    <w:div w:id="1657758174">
      <w:bodyDiv w:val="1"/>
      <w:marLeft w:val="0"/>
      <w:marRight w:val="0"/>
      <w:marTop w:val="0"/>
      <w:marBottom w:val="0"/>
      <w:divBdr>
        <w:top w:val="none" w:sz="0" w:space="0" w:color="auto"/>
        <w:left w:val="none" w:sz="0" w:space="0" w:color="auto"/>
        <w:bottom w:val="none" w:sz="0" w:space="0" w:color="auto"/>
        <w:right w:val="none" w:sz="0" w:space="0" w:color="auto"/>
      </w:divBdr>
    </w:div>
    <w:div w:id="1657763569">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0039822">
      <w:bodyDiv w:val="1"/>
      <w:marLeft w:val="0"/>
      <w:marRight w:val="0"/>
      <w:marTop w:val="0"/>
      <w:marBottom w:val="0"/>
      <w:divBdr>
        <w:top w:val="none" w:sz="0" w:space="0" w:color="auto"/>
        <w:left w:val="none" w:sz="0" w:space="0" w:color="auto"/>
        <w:bottom w:val="none" w:sz="0" w:space="0" w:color="auto"/>
        <w:right w:val="none" w:sz="0" w:space="0" w:color="auto"/>
      </w:divBdr>
    </w:div>
    <w:div w:id="1662152583">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2221876">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7489709">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1077676">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3358402">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00283">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22511590">
      <w:bodyDiv w:val="1"/>
      <w:marLeft w:val="0"/>
      <w:marRight w:val="0"/>
      <w:marTop w:val="0"/>
      <w:marBottom w:val="0"/>
      <w:divBdr>
        <w:top w:val="none" w:sz="0" w:space="0" w:color="auto"/>
        <w:left w:val="none" w:sz="0" w:space="0" w:color="auto"/>
        <w:bottom w:val="none" w:sz="0" w:space="0" w:color="auto"/>
        <w:right w:val="none" w:sz="0" w:space="0" w:color="auto"/>
      </w:divBdr>
    </w:div>
    <w:div w:id="1724718642">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396459">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2022154">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67462332">
      <w:bodyDiv w:val="1"/>
      <w:marLeft w:val="0"/>
      <w:marRight w:val="0"/>
      <w:marTop w:val="0"/>
      <w:marBottom w:val="0"/>
      <w:divBdr>
        <w:top w:val="none" w:sz="0" w:space="0" w:color="auto"/>
        <w:left w:val="none" w:sz="0" w:space="0" w:color="auto"/>
        <w:bottom w:val="none" w:sz="0" w:space="0" w:color="auto"/>
        <w:right w:val="none" w:sz="0" w:space="0" w:color="auto"/>
      </w:divBdr>
    </w:div>
    <w:div w:id="1768497316">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308659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303069">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5223126">
      <w:bodyDiv w:val="1"/>
      <w:marLeft w:val="0"/>
      <w:marRight w:val="0"/>
      <w:marTop w:val="0"/>
      <w:marBottom w:val="0"/>
      <w:divBdr>
        <w:top w:val="none" w:sz="0" w:space="0" w:color="auto"/>
        <w:left w:val="none" w:sz="0" w:space="0" w:color="auto"/>
        <w:bottom w:val="none" w:sz="0" w:space="0" w:color="auto"/>
        <w:right w:val="none" w:sz="0" w:space="0" w:color="auto"/>
      </w:divBdr>
    </w:div>
    <w:div w:id="1835994877">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6990955">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3742070">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5363180">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85406724">
      <w:bodyDiv w:val="1"/>
      <w:marLeft w:val="0"/>
      <w:marRight w:val="0"/>
      <w:marTop w:val="0"/>
      <w:marBottom w:val="0"/>
      <w:divBdr>
        <w:top w:val="none" w:sz="0" w:space="0" w:color="auto"/>
        <w:left w:val="none" w:sz="0" w:space="0" w:color="auto"/>
        <w:bottom w:val="none" w:sz="0" w:space="0" w:color="auto"/>
        <w:right w:val="none" w:sz="0" w:space="0" w:color="auto"/>
      </w:divBdr>
    </w:div>
    <w:div w:id="1890417328">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894344623">
      <w:bodyDiv w:val="1"/>
      <w:marLeft w:val="0"/>
      <w:marRight w:val="0"/>
      <w:marTop w:val="0"/>
      <w:marBottom w:val="0"/>
      <w:divBdr>
        <w:top w:val="none" w:sz="0" w:space="0" w:color="auto"/>
        <w:left w:val="none" w:sz="0" w:space="0" w:color="auto"/>
        <w:bottom w:val="none" w:sz="0" w:space="0" w:color="auto"/>
        <w:right w:val="none" w:sz="0" w:space="0" w:color="auto"/>
      </w:divBdr>
    </w:div>
    <w:div w:id="1894462999">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064634">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5572848">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0502585">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774038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2399007">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2226973">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1995914008">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42919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29595249">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104377">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39967783">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647177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2557052">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1.jpeg"/><Relationship Id="rId21" Type="http://schemas.openxmlformats.org/officeDocument/2006/relationships/header" Target="header7.xml"/><Relationship Id="rId42" Type="http://schemas.openxmlformats.org/officeDocument/2006/relationships/header" Target="header18.xml"/><Relationship Id="rId47" Type="http://schemas.openxmlformats.org/officeDocument/2006/relationships/header" Target="header21.xml"/><Relationship Id="rId63" Type="http://schemas.openxmlformats.org/officeDocument/2006/relationships/header" Target="header29.xml"/><Relationship Id="rId68" Type="http://schemas.openxmlformats.org/officeDocument/2006/relationships/header" Target="header32.xml"/><Relationship Id="rId84" Type="http://schemas.openxmlformats.org/officeDocument/2006/relationships/image" Target="media/image8.png"/><Relationship Id="rId89" Type="http://schemas.openxmlformats.org/officeDocument/2006/relationships/image" Target="media/image13.JPG"/><Relationship Id="rId112" Type="http://schemas.openxmlformats.org/officeDocument/2006/relationships/image" Target="media/image36.jpeg"/><Relationship Id="rId16" Type="http://schemas.openxmlformats.org/officeDocument/2006/relationships/header" Target="header5.xml"/><Relationship Id="rId107" Type="http://schemas.openxmlformats.org/officeDocument/2006/relationships/image" Target="media/image31.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1.xml"/><Relationship Id="rId58" Type="http://schemas.openxmlformats.org/officeDocument/2006/relationships/footer" Target="footer23.xml"/><Relationship Id="rId74" Type="http://schemas.openxmlformats.org/officeDocument/2006/relationships/header" Target="header35.xml"/><Relationship Id="rId79" Type="http://schemas.openxmlformats.org/officeDocument/2006/relationships/image" Target="media/image3.JPG"/><Relationship Id="rId102" Type="http://schemas.openxmlformats.org/officeDocument/2006/relationships/image" Target="media/image26.JPG"/><Relationship Id="rId5" Type="http://schemas.openxmlformats.org/officeDocument/2006/relationships/webSettings" Target="webSettings.xml"/><Relationship Id="rId90" Type="http://schemas.openxmlformats.org/officeDocument/2006/relationships/image" Target="media/image14.JPG"/><Relationship Id="rId95" Type="http://schemas.openxmlformats.org/officeDocument/2006/relationships/image" Target="media/image19.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footer" Target="footer17.xml"/><Relationship Id="rId48" Type="http://schemas.openxmlformats.org/officeDocument/2006/relationships/footer" Target="footer19.xml"/><Relationship Id="rId64" Type="http://schemas.openxmlformats.org/officeDocument/2006/relationships/footer" Target="footer26.xml"/><Relationship Id="rId69" Type="http://schemas.openxmlformats.org/officeDocument/2006/relationships/footer" Target="footer28.xml"/><Relationship Id="rId113" Type="http://schemas.openxmlformats.org/officeDocument/2006/relationships/image" Target="media/image37.jpeg"/><Relationship Id="rId118" Type="http://schemas.openxmlformats.org/officeDocument/2006/relationships/image" Target="media/image42.jpeg"/><Relationship Id="rId80" Type="http://schemas.openxmlformats.org/officeDocument/2006/relationships/image" Target="media/image4.JPG"/><Relationship Id="rId85" Type="http://schemas.openxmlformats.org/officeDocument/2006/relationships/image" Target="media/image9.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4.xml"/><Relationship Id="rId103" Type="http://schemas.openxmlformats.org/officeDocument/2006/relationships/image" Target="media/image27.jpeg"/><Relationship Id="rId108" Type="http://schemas.openxmlformats.org/officeDocument/2006/relationships/image" Target="media/image32.JPG"/><Relationship Id="rId54" Type="http://schemas.openxmlformats.org/officeDocument/2006/relationships/header" Target="header24.xml"/><Relationship Id="rId70" Type="http://schemas.openxmlformats.org/officeDocument/2006/relationships/footer" Target="footer29.xml"/><Relationship Id="rId75" Type="http://schemas.openxmlformats.org/officeDocument/2006/relationships/footer" Target="footer31.xml"/><Relationship Id="rId91" Type="http://schemas.openxmlformats.org/officeDocument/2006/relationships/image" Target="media/image15.png"/><Relationship Id="rId96"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image" Target="media/image2.png"/><Relationship Id="rId114" Type="http://schemas.openxmlformats.org/officeDocument/2006/relationships/image" Target="media/image38.jpeg"/><Relationship Id="rId119" Type="http://schemas.openxmlformats.org/officeDocument/2006/relationships/image" Target="media/image43.png"/><Relationship Id="rId44" Type="http://schemas.openxmlformats.org/officeDocument/2006/relationships/header" Target="header19.xml"/><Relationship Id="rId60" Type="http://schemas.openxmlformats.org/officeDocument/2006/relationships/header" Target="header27.xml"/><Relationship Id="rId65" Type="http://schemas.openxmlformats.org/officeDocument/2006/relationships/header" Target="header30.xml"/><Relationship Id="rId81" Type="http://schemas.openxmlformats.org/officeDocument/2006/relationships/image" Target="media/image5.JPG"/><Relationship Id="rId86"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3.jpeg"/><Relationship Id="rId34" Type="http://schemas.openxmlformats.org/officeDocument/2006/relationships/header" Target="header14.xml"/><Relationship Id="rId50" Type="http://schemas.openxmlformats.org/officeDocument/2006/relationships/header" Target="header22.xml"/><Relationship Id="rId55" Type="http://schemas.openxmlformats.org/officeDocument/2006/relationships/footer" Target="footer22.xml"/><Relationship Id="rId76" Type="http://schemas.openxmlformats.org/officeDocument/2006/relationships/footer" Target="footer32.xml"/><Relationship Id="rId97" Type="http://schemas.openxmlformats.org/officeDocument/2006/relationships/image" Target="media/image21.png"/><Relationship Id="rId104" Type="http://schemas.openxmlformats.org/officeDocument/2006/relationships/image" Target="media/image28.png"/><Relationship Id="rId120" Type="http://schemas.openxmlformats.org/officeDocument/2006/relationships/hyperlink" Target="mailto:afdhalbasith@gmail.com" TargetMode="External"/><Relationship Id="rId7" Type="http://schemas.openxmlformats.org/officeDocument/2006/relationships/endnotes" Target="endnotes.xml"/><Relationship Id="rId71" Type="http://schemas.openxmlformats.org/officeDocument/2006/relationships/header" Target="header33.xm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20.xml"/><Relationship Id="rId66" Type="http://schemas.openxmlformats.org/officeDocument/2006/relationships/footer" Target="footer27.xml"/><Relationship Id="rId87" Type="http://schemas.openxmlformats.org/officeDocument/2006/relationships/image" Target="media/image11.JPG"/><Relationship Id="rId110" Type="http://schemas.openxmlformats.org/officeDocument/2006/relationships/image" Target="media/image34.jpeg"/><Relationship Id="rId115" Type="http://schemas.openxmlformats.org/officeDocument/2006/relationships/image" Target="media/image39.jpeg"/><Relationship Id="rId61" Type="http://schemas.openxmlformats.org/officeDocument/2006/relationships/footer" Target="footer25.xml"/><Relationship Id="rId82" Type="http://schemas.openxmlformats.org/officeDocument/2006/relationships/image" Target="media/image6.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header" Target="header25.xml"/><Relationship Id="rId77" Type="http://schemas.openxmlformats.org/officeDocument/2006/relationships/header" Target="header36.xml"/><Relationship Id="rId100" Type="http://schemas.openxmlformats.org/officeDocument/2006/relationships/image" Target="media/image24.png"/><Relationship Id="rId105" Type="http://schemas.openxmlformats.org/officeDocument/2006/relationships/image" Target="media/image29.jpeg"/><Relationship Id="rId8" Type="http://schemas.openxmlformats.org/officeDocument/2006/relationships/image" Target="media/image1.png"/><Relationship Id="rId51" Type="http://schemas.openxmlformats.org/officeDocument/2006/relationships/header" Target="header23.xml"/><Relationship Id="rId72" Type="http://schemas.openxmlformats.org/officeDocument/2006/relationships/footer" Target="footer30.xml"/><Relationship Id="rId93" Type="http://schemas.openxmlformats.org/officeDocument/2006/relationships/image" Target="media/image17.png"/><Relationship Id="rId98" Type="http://schemas.openxmlformats.org/officeDocument/2006/relationships/image" Target="media/image22.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8.xml"/><Relationship Id="rId67" Type="http://schemas.openxmlformats.org/officeDocument/2006/relationships/header" Target="header31.xml"/><Relationship Id="rId116" Type="http://schemas.openxmlformats.org/officeDocument/2006/relationships/image" Target="media/image40.jpeg"/><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header" Target="header28.xml"/><Relationship Id="rId83" Type="http://schemas.openxmlformats.org/officeDocument/2006/relationships/image" Target="media/image7.png"/><Relationship Id="rId88" Type="http://schemas.openxmlformats.org/officeDocument/2006/relationships/image" Target="media/image12.jpg"/><Relationship Id="rId111" Type="http://schemas.openxmlformats.org/officeDocument/2006/relationships/image" Target="media/image35.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6.xml"/><Relationship Id="rId106" Type="http://schemas.openxmlformats.org/officeDocument/2006/relationships/image" Target="media/image30.jpe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footer" Target="footer20.xml"/><Relationship Id="rId73" Type="http://schemas.openxmlformats.org/officeDocument/2006/relationships/header" Target="header34.xml"/><Relationship Id="rId78" Type="http://schemas.openxmlformats.org/officeDocument/2006/relationships/footer" Target="footer33.xml"/><Relationship Id="rId94" Type="http://schemas.openxmlformats.org/officeDocument/2006/relationships/image" Target="media/image18.JPG"/><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5</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6</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7</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8</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9</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10</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11</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12</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14</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3</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17</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13</b:RefOrder>
  </b:Source>
  <b:Source>
    <b:Tag>Chi01</b:Tag>
    <b:SourceType>Report</b:SourceType>
    <b:Guid>{5681DF47-168E-4B72-99A9-DC3154F3F9BA}</b:Guid>
    <b:Author>
      <b:Author>
        <b:NameList>
          <b:Person>
            <b:Last>Chih-Chung Chang</b:Last>
            <b:First>Chih-Jen</b:First>
            <b:Middle>Lin</b:Middle>
          </b:Person>
        </b:NameList>
      </b:Author>
    </b:Author>
    <b:Title>A Library for Support Vector Machines</b:Title>
    <b:Year>2001</b:Year>
    <b:City> Taipei, Taiwan</b:City>
    <b:RefOrder>15</b:RefOrder>
  </b:Source>
  <b:Source>
    <b:Tag>Hou15</b:Tag>
    <b:SourceType>InternetSite</b:SourceType>
    <b:Guid>{C8FBB631-4B33-49EA-B5BB-8113F1979C4A}</b:Guid>
    <b:Title>Support Vector Machine</b:Title>
    <b:Year>2015</b:Year>
    <b:Month>April</b:Month>
    <b:Day>25</b:Day>
    <b:ProductionCompany>github</b:ProductionCompany>
    <b:YearAccessed>2016</b:YearAccessed>
    <b:MonthAccessed>May</b:MonthAccessed>
    <b:DayAccessed>23</b:DayAccessed>
    <b:URL>http://houxianxu.github.io/support-vector-machine/</b:URL>
    <b:Author>
      <b:Author>
        <b:NameList>
          <b:Person>
            <b:Last>Hou</b:Last>
            <b:First>Xianxu</b:First>
          </b:Person>
        </b:NameList>
      </b:Author>
    </b:Author>
    <b:RefOrder>16</b:RefOrder>
  </b:Source>
  <b:Source>
    <b:Tag>Sya09</b:Tag>
    <b:SourceType>Book</b:SourceType>
    <b:Guid>{5F86ED8C-0B12-4DF3-901E-21B12752210F}</b:Guid>
    <b:Title>Aplikasi Pengenalan Iris yang Mengalami Deformasi dengan Metode Bayesian</b:Title>
    <b:Year>2009</b:Year>
    <b:Publisher>Buku Tugas Akhir Teknik Informatika FtIf ITS</b:Publisher>
    <b:City>Surabaya</b:City>
    <b:Author>
      <b:Author>
        <b:NameList>
          <b:Person>
            <b:Last>Syamsuddin</b:Last>
            <b:Middle>Pitra</b:Middle>
            <b:First>Yonnas</b:First>
          </b:Person>
        </b:NameList>
      </b:Author>
    </b:Author>
    <b:RefOrder>4</b:RefOrder>
  </b:Source>
</b:Sources>
</file>

<file path=customXml/itemProps1.xml><?xml version="1.0" encoding="utf-8"?>
<ds:datastoreItem xmlns:ds="http://schemas.openxmlformats.org/officeDocument/2006/customXml" ds:itemID="{AD9B81F7-D95E-4D87-BDCB-CCB234D84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TotalTime>
  <Pages>1</Pages>
  <Words>20541</Words>
  <Characters>117084</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671</cp:revision>
  <cp:lastPrinted>2016-07-15T13:09:00Z</cp:lastPrinted>
  <dcterms:created xsi:type="dcterms:W3CDTF">2016-01-09T17:54:00Z</dcterms:created>
  <dcterms:modified xsi:type="dcterms:W3CDTF">2016-07-15T13:09:00Z</dcterms:modified>
</cp:coreProperties>
</file>