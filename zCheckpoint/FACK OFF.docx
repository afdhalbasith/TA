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media/image4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7F0C21" w:rsidRPr="003B19CA" w:rsidRDefault="007F0C21"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7F0C21" w:rsidRPr="0064297E" w:rsidRDefault="007F0C21" w:rsidP="00F6596B">
                            <w:pPr>
                              <w:rPr>
                                <w:rFonts w:ascii="Trebuchet MS" w:hAnsi="Trebuchet MS"/>
                                <w:b/>
                                <w:color w:val="FFFFFF"/>
                                <w:sz w:val="20"/>
                                <w:szCs w:val="20"/>
                              </w:rPr>
                            </w:pPr>
                          </w:p>
                          <w:p w14:paraId="49427481" w14:textId="77777777" w:rsidR="007F0C21" w:rsidRPr="006C74D3" w:rsidRDefault="007F0C21"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7F0C21" w:rsidRPr="00BF47E6" w:rsidRDefault="007F0C21" w:rsidP="00F6596B">
                            <w:pPr>
                              <w:contextualSpacing/>
                              <w:rPr>
                                <w:rFonts w:ascii="Trebuchet MS" w:hAnsi="Trebuchet MS"/>
                                <w:b/>
                                <w:color w:val="FFFFFF"/>
                                <w:sz w:val="32"/>
                                <w:szCs w:val="28"/>
                              </w:rPr>
                            </w:pPr>
                          </w:p>
                          <w:p w14:paraId="5E9D0821" w14:textId="77777777" w:rsidR="007F0C21" w:rsidRPr="002552CA" w:rsidRDefault="007F0C21"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7F0C21" w:rsidRDefault="007F0C21"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7F0C21" w:rsidRPr="000545FF" w:rsidRDefault="007F0C21" w:rsidP="00F6596B">
                            <w:pPr>
                              <w:contextualSpacing/>
                              <w:rPr>
                                <w:rFonts w:ascii="Trebuchet MS" w:hAnsi="Trebuchet MS"/>
                                <w:b/>
                                <w:color w:val="FFFFFF"/>
                                <w:sz w:val="20"/>
                                <w:szCs w:val="20"/>
                              </w:rPr>
                            </w:pPr>
                          </w:p>
                          <w:p w14:paraId="576E608D"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7F0C21" w:rsidRPr="00737F7B" w:rsidRDefault="007F0C21"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7F0C21" w:rsidRPr="000545FF" w:rsidRDefault="007F0C21" w:rsidP="00F6596B">
                            <w:pPr>
                              <w:contextualSpacing/>
                              <w:rPr>
                                <w:rFonts w:ascii="Trebuchet MS" w:hAnsi="Trebuchet MS"/>
                                <w:b/>
                                <w:color w:val="FFFFFF"/>
                                <w:sz w:val="20"/>
                                <w:szCs w:val="20"/>
                              </w:rPr>
                            </w:pPr>
                          </w:p>
                          <w:p w14:paraId="7AC80E7B"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7F0C21" w:rsidRPr="00F7226B" w:rsidRDefault="007F0C21"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7F0C21" w:rsidRPr="000545FF" w:rsidRDefault="007F0C21" w:rsidP="00F6596B">
                            <w:pPr>
                              <w:contextualSpacing/>
                              <w:rPr>
                                <w:rFonts w:ascii="Trebuchet MS" w:hAnsi="Trebuchet MS"/>
                                <w:b/>
                                <w:color w:val="FFFFFF"/>
                                <w:sz w:val="20"/>
                                <w:szCs w:val="20"/>
                                <w:lang w:val="sv-SE"/>
                              </w:rPr>
                            </w:pPr>
                          </w:p>
                          <w:p w14:paraId="4613B726"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7F0C21" w:rsidRPr="00572FA3" w:rsidRDefault="007F0C21"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7F0C21" w:rsidRPr="00C824D2" w:rsidRDefault="007F0C21"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7F0C21" w:rsidRPr="003B19CA" w:rsidRDefault="007F0C21"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7F0C21" w:rsidRPr="0064297E" w:rsidRDefault="007F0C21" w:rsidP="00F6596B">
                      <w:pPr>
                        <w:rPr>
                          <w:rFonts w:ascii="Trebuchet MS" w:hAnsi="Trebuchet MS"/>
                          <w:b/>
                          <w:color w:val="FFFFFF"/>
                          <w:sz w:val="20"/>
                          <w:szCs w:val="20"/>
                        </w:rPr>
                      </w:pPr>
                    </w:p>
                    <w:p w14:paraId="49427481" w14:textId="77777777" w:rsidR="007F0C21" w:rsidRPr="006C74D3" w:rsidRDefault="007F0C21"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7F0C21" w:rsidRPr="00BF47E6" w:rsidRDefault="007F0C21" w:rsidP="00F6596B">
                      <w:pPr>
                        <w:contextualSpacing/>
                        <w:rPr>
                          <w:rFonts w:ascii="Trebuchet MS" w:hAnsi="Trebuchet MS"/>
                          <w:b/>
                          <w:color w:val="FFFFFF"/>
                          <w:sz w:val="32"/>
                          <w:szCs w:val="28"/>
                        </w:rPr>
                      </w:pPr>
                    </w:p>
                    <w:p w14:paraId="5E9D0821" w14:textId="77777777" w:rsidR="007F0C21" w:rsidRPr="002552CA" w:rsidRDefault="007F0C21"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7F0C21" w:rsidRDefault="007F0C21"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7F0C21" w:rsidRPr="000545FF" w:rsidRDefault="007F0C21" w:rsidP="00F6596B">
                      <w:pPr>
                        <w:contextualSpacing/>
                        <w:rPr>
                          <w:rFonts w:ascii="Trebuchet MS" w:hAnsi="Trebuchet MS"/>
                          <w:b/>
                          <w:color w:val="FFFFFF"/>
                          <w:sz w:val="20"/>
                          <w:szCs w:val="20"/>
                        </w:rPr>
                      </w:pPr>
                    </w:p>
                    <w:p w14:paraId="576E608D"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7F0C21" w:rsidRPr="00737F7B" w:rsidRDefault="007F0C21"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7F0C21" w:rsidRPr="000545FF" w:rsidRDefault="007F0C21" w:rsidP="00F6596B">
                      <w:pPr>
                        <w:contextualSpacing/>
                        <w:rPr>
                          <w:rFonts w:ascii="Trebuchet MS" w:hAnsi="Trebuchet MS"/>
                          <w:b/>
                          <w:color w:val="FFFFFF"/>
                          <w:sz w:val="20"/>
                          <w:szCs w:val="20"/>
                        </w:rPr>
                      </w:pPr>
                    </w:p>
                    <w:p w14:paraId="7AC80E7B"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7F0C21" w:rsidRPr="00F7226B" w:rsidRDefault="007F0C21"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7F0C21" w:rsidRPr="000545FF" w:rsidRDefault="007F0C21" w:rsidP="00F6596B">
                      <w:pPr>
                        <w:contextualSpacing/>
                        <w:rPr>
                          <w:rFonts w:ascii="Trebuchet MS" w:hAnsi="Trebuchet MS"/>
                          <w:b/>
                          <w:color w:val="FFFFFF"/>
                          <w:sz w:val="20"/>
                          <w:szCs w:val="20"/>
                          <w:lang w:val="sv-SE"/>
                        </w:rPr>
                      </w:pPr>
                    </w:p>
                    <w:p w14:paraId="4613B726"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7F0C21" w:rsidRPr="00572FA3" w:rsidRDefault="007F0C21"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7F0C21" w:rsidRPr="00C824D2" w:rsidRDefault="007F0C21"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7F0C21" w:rsidRPr="008C0618" w:rsidRDefault="007F0C21" w:rsidP="0023772B">
                            <w:pPr>
                              <w:rPr>
                                <w:rFonts w:ascii="Trebuchet MS" w:hAnsi="Trebuchet MS"/>
                                <w:b/>
                                <w:sz w:val="20"/>
                                <w:szCs w:val="20"/>
                              </w:rPr>
                            </w:pPr>
                          </w:p>
                          <w:p w14:paraId="7D76182E" w14:textId="77777777" w:rsidR="007F0C21" w:rsidRPr="00E6064F" w:rsidRDefault="007F0C21"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7F0C21" w:rsidRPr="008C0618" w:rsidRDefault="007F0C21" w:rsidP="0023772B">
                            <w:pPr>
                              <w:rPr>
                                <w:rFonts w:ascii="Trebuchet MS" w:hAnsi="Trebuchet MS"/>
                                <w:b/>
                                <w:sz w:val="20"/>
                                <w:szCs w:val="20"/>
                              </w:rPr>
                            </w:pPr>
                          </w:p>
                          <w:p w14:paraId="0002DF8E" w14:textId="77777777" w:rsidR="007F0C21" w:rsidRPr="00DA1A60" w:rsidRDefault="007F0C21"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7F0C21" w:rsidRPr="008C0618" w:rsidRDefault="007F0C21" w:rsidP="0023772B">
                            <w:pPr>
                              <w:rPr>
                                <w:rFonts w:ascii="Trebuchet MS" w:hAnsi="Trebuchet MS"/>
                                <w:b/>
                                <w:i/>
                                <w:sz w:val="20"/>
                                <w:szCs w:val="20"/>
                              </w:rPr>
                            </w:pPr>
                            <w:r>
                              <w:rPr>
                                <w:rFonts w:ascii="Trebuchet MS" w:hAnsi="Trebuchet MS"/>
                                <w:b/>
                                <w:sz w:val="20"/>
                                <w:szCs w:val="20"/>
                              </w:rPr>
                              <w:t>NRP 5112100153</w:t>
                            </w:r>
                          </w:p>
                          <w:p w14:paraId="0037C3E6" w14:textId="77777777" w:rsidR="007F0C21" w:rsidRPr="008C0618" w:rsidRDefault="007F0C21" w:rsidP="0023772B">
                            <w:pPr>
                              <w:rPr>
                                <w:rFonts w:ascii="Trebuchet MS" w:hAnsi="Trebuchet MS"/>
                                <w:b/>
                                <w:sz w:val="20"/>
                                <w:szCs w:val="20"/>
                              </w:rPr>
                            </w:pPr>
                          </w:p>
                          <w:p w14:paraId="76630BBD"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7F0C21" w:rsidRPr="008C0618" w:rsidRDefault="007F0C21" w:rsidP="0023772B">
                            <w:pPr>
                              <w:rPr>
                                <w:rFonts w:ascii="Trebuchet MS" w:hAnsi="Trebuchet MS"/>
                                <w:b/>
                                <w:sz w:val="20"/>
                                <w:szCs w:val="20"/>
                              </w:rPr>
                            </w:pPr>
                          </w:p>
                          <w:p w14:paraId="49FA7D0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7F0C21" w:rsidRPr="008C0618" w:rsidRDefault="007F0C21" w:rsidP="0023772B">
                            <w:pPr>
                              <w:rPr>
                                <w:rFonts w:ascii="Trebuchet MS" w:hAnsi="Trebuchet MS"/>
                                <w:b/>
                                <w:sz w:val="20"/>
                                <w:szCs w:val="20"/>
                                <w:lang w:val="sv-SE"/>
                              </w:rPr>
                            </w:pPr>
                          </w:p>
                          <w:p w14:paraId="4F6D3607"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7F0C21" w:rsidRPr="008C0618" w:rsidRDefault="007F0C21" w:rsidP="0023772B">
                            <w:pPr>
                              <w:rPr>
                                <w:rFonts w:ascii="Trebuchet MS" w:hAnsi="Trebuchet MS"/>
                                <w:b/>
                                <w:sz w:val="20"/>
                                <w:szCs w:val="20"/>
                              </w:rPr>
                            </w:pPr>
                            <w:r>
                              <w:rPr>
                                <w:rFonts w:ascii="Trebuchet MS" w:hAnsi="Trebuchet MS"/>
                                <w:b/>
                                <w:sz w:val="20"/>
                                <w:szCs w:val="20"/>
                              </w:rPr>
                              <w:t>Surabaya 2016</w:t>
                            </w:r>
                          </w:p>
                          <w:p w14:paraId="507130DF" w14:textId="77777777" w:rsidR="007F0C21" w:rsidRPr="008C0618" w:rsidRDefault="007F0C21" w:rsidP="008C0618">
                            <w:pPr>
                              <w:rPr>
                                <w:rFonts w:ascii="Trebuchet MS" w:hAnsi="Trebuchet MS"/>
                                <w:b/>
                                <w:sz w:val="20"/>
                                <w:szCs w:val="20"/>
                              </w:rPr>
                            </w:pPr>
                          </w:p>
                          <w:p w14:paraId="216CBCF2" w14:textId="77777777" w:rsidR="007F0C21" w:rsidRPr="0020126B" w:rsidRDefault="007F0C21"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7F0C21" w:rsidRPr="008C0618" w:rsidRDefault="007F0C21" w:rsidP="0023772B">
                      <w:pPr>
                        <w:rPr>
                          <w:rFonts w:ascii="Trebuchet MS" w:hAnsi="Trebuchet MS"/>
                          <w:b/>
                          <w:sz w:val="20"/>
                          <w:szCs w:val="20"/>
                        </w:rPr>
                      </w:pPr>
                    </w:p>
                    <w:p w14:paraId="7D76182E" w14:textId="77777777" w:rsidR="007F0C21" w:rsidRPr="00E6064F" w:rsidRDefault="007F0C21"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7F0C21" w:rsidRPr="008C0618" w:rsidRDefault="007F0C21" w:rsidP="0023772B">
                      <w:pPr>
                        <w:rPr>
                          <w:rFonts w:ascii="Trebuchet MS" w:hAnsi="Trebuchet MS"/>
                          <w:b/>
                          <w:sz w:val="20"/>
                          <w:szCs w:val="20"/>
                        </w:rPr>
                      </w:pPr>
                    </w:p>
                    <w:p w14:paraId="0002DF8E" w14:textId="77777777" w:rsidR="007F0C21" w:rsidRPr="00DA1A60" w:rsidRDefault="007F0C21"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7F0C21" w:rsidRPr="008C0618" w:rsidRDefault="007F0C21" w:rsidP="0023772B">
                      <w:pPr>
                        <w:rPr>
                          <w:rFonts w:ascii="Trebuchet MS" w:hAnsi="Trebuchet MS"/>
                          <w:b/>
                          <w:i/>
                          <w:sz w:val="20"/>
                          <w:szCs w:val="20"/>
                        </w:rPr>
                      </w:pPr>
                      <w:r>
                        <w:rPr>
                          <w:rFonts w:ascii="Trebuchet MS" w:hAnsi="Trebuchet MS"/>
                          <w:b/>
                          <w:sz w:val="20"/>
                          <w:szCs w:val="20"/>
                        </w:rPr>
                        <w:t>NRP 5112100153</w:t>
                      </w:r>
                    </w:p>
                    <w:p w14:paraId="0037C3E6" w14:textId="77777777" w:rsidR="007F0C21" w:rsidRPr="008C0618" w:rsidRDefault="007F0C21" w:rsidP="0023772B">
                      <w:pPr>
                        <w:rPr>
                          <w:rFonts w:ascii="Trebuchet MS" w:hAnsi="Trebuchet MS"/>
                          <w:b/>
                          <w:sz w:val="20"/>
                          <w:szCs w:val="20"/>
                        </w:rPr>
                      </w:pPr>
                    </w:p>
                    <w:p w14:paraId="76630BBD"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7F0C21" w:rsidRPr="008C0618" w:rsidRDefault="007F0C21" w:rsidP="0023772B">
                      <w:pPr>
                        <w:rPr>
                          <w:rFonts w:ascii="Trebuchet MS" w:hAnsi="Trebuchet MS"/>
                          <w:b/>
                          <w:sz w:val="20"/>
                          <w:szCs w:val="20"/>
                        </w:rPr>
                      </w:pPr>
                    </w:p>
                    <w:p w14:paraId="49FA7D0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7F0C21" w:rsidRPr="008C0618" w:rsidRDefault="007F0C21" w:rsidP="0023772B">
                      <w:pPr>
                        <w:rPr>
                          <w:rFonts w:ascii="Trebuchet MS" w:hAnsi="Trebuchet MS"/>
                          <w:b/>
                          <w:sz w:val="20"/>
                          <w:szCs w:val="20"/>
                          <w:lang w:val="sv-SE"/>
                        </w:rPr>
                      </w:pPr>
                    </w:p>
                    <w:p w14:paraId="4F6D3607"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7F0C21" w:rsidRPr="008C0618" w:rsidRDefault="007F0C21" w:rsidP="0023772B">
                      <w:pPr>
                        <w:rPr>
                          <w:rFonts w:ascii="Trebuchet MS" w:hAnsi="Trebuchet MS"/>
                          <w:b/>
                          <w:sz w:val="20"/>
                          <w:szCs w:val="20"/>
                        </w:rPr>
                      </w:pPr>
                      <w:r>
                        <w:rPr>
                          <w:rFonts w:ascii="Trebuchet MS" w:hAnsi="Trebuchet MS"/>
                          <w:b/>
                          <w:sz w:val="20"/>
                          <w:szCs w:val="20"/>
                        </w:rPr>
                        <w:t>Surabaya 2016</w:t>
                      </w:r>
                    </w:p>
                    <w:p w14:paraId="507130DF" w14:textId="77777777" w:rsidR="007F0C21" w:rsidRPr="008C0618" w:rsidRDefault="007F0C21" w:rsidP="008C0618">
                      <w:pPr>
                        <w:rPr>
                          <w:rFonts w:ascii="Trebuchet MS" w:hAnsi="Trebuchet MS"/>
                          <w:b/>
                          <w:sz w:val="20"/>
                          <w:szCs w:val="20"/>
                        </w:rPr>
                      </w:pPr>
                    </w:p>
                    <w:p w14:paraId="216CBCF2" w14:textId="77777777" w:rsidR="007F0C21" w:rsidRPr="0020126B" w:rsidRDefault="007F0C21"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7F0C21" w:rsidRPr="003B19CA" w:rsidRDefault="007F0C21"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7F0C21" w:rsidRPr="00291B21" w:rsidRDefault="007F0C21" w:rsidP="0023772B">
                            <w:pPr>
                              <w:rPr>
                                <w:rFonts w:ascii="Trebuchet MS" w:hAnsi="Trebuchet MS"/>
                                <w:b/>
                                <w:sz w:val="20"/>
                                <w:szCs w:val="20"/>
                              </w:rPr>
                            </w:pPr>
                          </w:p>
                          <w:p w14:paraId="40355781" w14:textId="77777777" w:rsidR="007F0C21" w:rsidRPr="00291B21" w:rsidRDefault="007F0C21" w:rsidP="0023772B">
                            <w:pPr>
                              <w:rPr>
                                <w:rFonts w:ascii="Trebuchet MS" w:hAnsi="Trebuchet MS"/>
                                <w:b/>
                                <w:sz w:val="20"/>
                                <w:szCs w:val="20"/>
                              </w:rPr>
                            </w:pPr>
                          </w:p>
                          <w:p w14:paraId="596AD265" w14:textId="77777777" w:rsidR="007F0C21" w:rsidRPr="00E6064F" w:rsidRDefault="007F0C21"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7F0C21" w:rsidRPr="00291B21" w:rsidRDefault="007F0C21" w:rsidP="0023772B">
                            <w:pPr>
                              <w:contextualSpacing/>
                              <w:rPr>
                                <w:rFonts w:ascii="Trebuchet MS" w:hAnsi="Trebuchet MS"/>
                                <w:b/>
                                <w:sz w:val="26"/>
                                <w:szCs w:val="26"/>
                              </w:rPr>
                            </w:pPr>
                          </w:p>
                          <w:p w14:paraId="5ACACA84" w14:textId="77777777" w:rsidR="007F0C21" w:rsidRPr="00EB36BA" w:rsidRDefault="007F0C21"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7F0C21" w:rsidRPr="00EB36BA" w:rsidRDefault="007F0C21"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7F0C21" w:rsidRPr="00291B21" w:rsidRDefault="007F0C21" w:rsidP="0023772B">
                            <w:pPr>
                              <w:contextualSpacing/>
                              <w:rPr>
                                <w:rFonts w:ascii="Trebuchet MS" w:hAnsi="Trebuchet MS"/>
                                <w:b/>
                                <w:sz w:val="20"/>
                                <w:szCs w:val="20"/>
                              </w:rPr>
                            </w:pPr>
                          </w:p>
                          <w:p w14:paraId="1A4D9BB0" w14:textId="77777777" w:rsidR="007F0C21" w:rsidRPr="00291B21" w:rsidRDefault="007F0C21"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7F0C21" w:rsidRPr="00291B21" w:rsidRDefault="007F0C21" w:rsidP="0023772B">
                            <w:pPr>
                              <w:contextualSpacing/>
                              <w:rPr>
                                <w:rFonts w:ascii="Trebuchet MS" w:hAnsi="Trebuchet MS"/>
                                <w:b/>
                                <w:sz w:val="20"/>
                                <w:szCs w:val="20"/>
                              </w:rPr>
                            </w:pPr>
                          </w:p>
                          <w:p w14:paraId="0275E216" w14:textId="77777777" w:rsidR="007F0C21" w:rsidRPr="008C0618" w:rsidRDefault="007F0C21"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7F0C21" w:rsidRPr="00291B21" w:rsidRDefault="007F0C21" w:rsidP="0023772B">
                            <w:pPr>
                              <w:contextualSpacing/>
                              <w:rPr>
                                <w:rFonts w:ascii="Trebuchet MS" w:hAnsi="Trebuchet MS"/>
                                <w:b/>
                                <w:sz w:val="20"/>
                                <w:szCs w:val="20"/>
                                <w:lang w:val="sv-SE"/>
                              </w:rPr>
                            </w:pPr>
                          </w:p>
                          <w:p w14:paraId="5031EC0B"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7F0C21" w:rsidRPr="00291B21" w:rsidRDefault="007F0C21" w:rsidP="0023772B">
                            <w:pPr>
                              <w:rPr>
                                <w:rFonts w:ascii="Trebuchet MS" w:hAnsi="Trebuchet MS"/>
                                <w:b/>
                                <w:sz w:val="20"/>
                                <w:szCs w:val="20"/>
                              </w:rPr>
                            </w:pPr>
                            <w:r>
                              <w:rPr>
                                <w:rFonts w:ascii="Trebuchet MS" w:hAnsi="Trebuchet MS"/>
                                <w:b/>
                                <w:sz w:val="20"/>
                                <w:szCs w:val="20"/>
                              </w:rPr>
                              <w:t>SURABAYA 2016</w:t>
                            </w:r>
                          </w:p>
                          <w:p w14:paraId="189F84FC" w14:textId="77777777" w:rsidR="007F0C21" w:rsidRPr="00E10B39" w:rsidRDefault="007F0C21" w:rsidP="008A394D">
                            <w:pPr>
                              <w:rPr>
                                <w:rFonts w:ascii="Trebuchet MS" w:hAnsi="Trebuchet MS"/>
                                <w:color w:val="000000" w:themeColor="text1"/>
                                <w:sz w:val="20"/>
                              </w:rPr>
                            </w:pPr>
                          </w:p>
                          <w:p w14:paraId="3ABD7D9B" w14:textId="77777777" w:rsidR="007F0C21" w:rsidRPr="00E10B39" w:rsidRDefault="007F0C21"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7F0C21" w:rsidRPr="003B19CA" w:rsidRDefault="007F0C21"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7F0C21" w:rsidRPr="00291B21" w:rsidRDefault="007F0C21" w:rsidP="0023772B">
                      <w:pPr>
                        <w:rPr>
                          <w:rFonts w:ascii="Trebuchet MS" w:hAnsi="Trebuchet MS"/>
                          <w:b/>
                          <w:sz w:val="20"/>
                          <w:szCs w:val="20"/>
                        </w:rPr>
                      </w:pPr>
                    </w:p>
                    <w:p w14:paraId="40355781" w14:textId="77777777" w:rsidR="007F0C21" w:rsidRPr="00291B21" w:rsidRDefault="007F0C21" w:rsidP="0023772B">
                      <w:pPr>
                        <w:rPr>
                          <w:rFonts w:ascii="Trebuchet MS" w:hAnsi="Trebuchet MS"/>
                          <w:b/>
                          <w:sz w:val="20"/>
                          <w:szCs w:val="20"/>
                        </w:rPr>
                      </w:pPr>
                    </w:p>
                    <w:p w14:paraId="596AD265" w14:textId="77777777" w:rsidR="007F0C21" w:rsidRPr="00E6064F" w:rsidRDefault="007F0C21"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7F0C21" w:rsidRPr="00291B21" w:rsidRDefault="007F0C21" w:rsidP="0023772B">
                      <w:pPr>
                        <w:contextualSpacing/>
                        <w:rPr>
                          <w:rFonts w:ascii="Trebuchet MS" w:hAnsi="Trebuchet MS"/>
                          <w:b/>
                          <w:sz w:val="26"/>
                          <w:szCs w:val="26"/>
                        </w:rPr>
                      </w:pPr>
                    </w:p>
                    <w:p w14:paraId="5ACACA84" w14:textId="77777777" w:rsidR="007F0C21" w:rsidRPr="00EB36BA" w:rsidRDefault="007F0C21"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7F0C21" w:rsidRPr="00EB36BA" w:rsidRDefault="007F0C21"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7F0C21" w:rsidRPr="00291B21" w:rsidRDefault="007F0C21" w:rsidP="0023772B">
                      <w:pPr>
                        <w:contextualSpacing/>
                        <w:rPr>
                          <w:rFonts w:ascii="Trebuchet MS" w:hAnsi="Trebuchet MS"/>
                          <w:b/>
                          <w:sz w:val="20"/>
                          <w:szCs w:val="20"/>
                        </w:rPr>
                      </w:pPr>
                    </w:p>
                    <w:p w14:paraId="1A4D9BB0" w14:textId="77777777" w:rsidR="007F0C21" w:rsidRPr="00291B21" w:rsidRDefault="007F0C21"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7F0C21" w:rsidRPr="00291B21" w:rsidRDefault="007F0C21" w:rsidP="0023772B">
                      <w:pPr>
                        <w:contextualSpacing/>
                        <w:rPr>
                          <w:rFonts w:ascii="Trebuchet MS" w:hAnsi="Trebuchet MS"/>
                          <w:b/>
                          <w:sz w:val="20"/>
                          <w:szCs w:val="20"/>
                        </w:rPr>
                      </w:pPr>
                    </w:p>
                    <w:p w14:paraId="0275E216" w14:textId="77777777" w:rsidR="007F0C21" w:rsidRPr="008C0618" w:rsidRDefault="007F0C21"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7F0C21" w:rsidRPr="00291B21" w:rsidRDefault="007F0C21" w:rsidP="0023772B">
                      <w:pPr>
                        <w:contextualSpacing/>
                        <w:rPr>
                          <w:rFonts w:ascii="Trebuchet MS" w:hAnsi="Trebuchet MS"/>
                          <w:b/>
                          <w:sz w:val="20"/>
                          <w:szCs w:val="20"/>
                          <w:lang w:val="sv-SE"/>
                        </w:rPr>
                      </w:pPr>
                    </w:p>
                    <w:p w14:paraId="5031EC0B"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7F0C21" w:rsidRPr="00291B21" w:rsidRDefault="007F0C21" w:rsidP="0023772B">
                      <w:pPr>
                        <w:rPr>
                          <w:rFonts w:ascii="Trebuchet MS" w:hAnsi="Trebuchet MS"/>
                          <w:b/>
                          <w:sz w:val="20"/>
                          <w:szCs w:val="20"/>
                        </w:rPr>
                      </w:pPr>
                      <w:r>
                        <w:rPr>
                          <w:rFonts w:ascii="Trebuchet MS" w:hAnsi="Trebuchet MS"/>
                          <w:b/>
                          <w:sz w:val="20"/>
                          <w:szCs w:val="20"/>
                        </w:rPr>
                        <w:t>SURABAYA 2016</w:t>
                      </w:r>
                    </w:p>
                    <w:p w14:paraId="189F84FC" w14:textId="77777777" w:rsidR="007F0C21" w:rsidRPr="00E10B39" w:rsidRDefault="007F0C21" w:rsidP="008A394D">
                      <w:pPr>
                        <w:rPr>
                          <w:rFonts w:ascii="Trebuchet MS" w:hAnsi="Trebuchet MS"/>
                          <w:color w:val="000000" w:themeColor="text1"/>
                          <w:sz w:val="20"/>
                        </w:rPr>
                      </w:pPr>
                    </w:p>
                    <w:p w14:paraId="3ABD7D9B" w14:textId="77777777" w:rsidR="007F0C21" w:rsidRPr="00E10B39" w:rsidRDefault="007F0C21"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41189682"/>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4D6086D" w:rsidR="00EE59C2" w:rsidRPr="00962831" w:rsidRDefault="00BF21A6" w:rsidP="00EE59C2">
      <w:pPr>
        <w:jc w:val="center"/>
        <w:rPr>
          <w:b/>
          <w:color w:val="000000"/>
        </w:rPr>
      </w:pPr>
      <w:r w:rsidRPr="00BF21A6">
        <w:rPr>
          <w:b/>
          <w:color w:val="000000"/>
        </w:rPr>
        <w:t>DETEKSI API BERBASIS SENSOR VISUAL MENGGUNAKAN METODE SUPPORT VECTOR MACHINES</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41189683"/>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0A35CC5" w:rsidR="0023772B" w:rsidRPr="00B410E5" w:rsidRDefault="0023772B" w:rsidP="0023772B">
      <w:pPr>
        <w:ind w:firstLine="720"/>
        <w:rPr>
          <w:i/>
          <w:lang w:eastAsia="en-US"/>
        </w:rPr>
      </w:pPr>
      <w:r>
        <w:rPr>
          <w:i/>
          <w:lang w:val="en-US" w:eastAsia="en-US"/>
        </w:rPr>
        <w:t xml:space="preserve">Dalam Tugas Akhir ini </w:t>
      </w:r>
      <w:r>
        <w:rPr>
          <w:i/>
          <w:lang w:eastAsia="en-US"/>
        </w:rPr>
        <w:t>mengim</w:t>
      </w:r>
      <w:r>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Pr>
          <w:i/>
          <w:lang w:eastAsia="en-US"/>
        </w:rPr>
        <w:t>ekstraksi fitur</w:t>
      </w:r>
      <w:r w:rsidR="00A11A0A">
        <w:rPr>
          <w:i/>
          <w:lang w:eastAsia="en-US"/>
        </w:rPr>
        <w:t>nya</w:t>
      </w:r>
      <w:r>
        <w:rPr>
          <w:i/>
          <w:lang w:val="en-US" w:eastAsia="en-US"/>
        </w:rPr>
        <w:t>.</w:t>
      </w:r>
      <w:r>
        <w:rPr>
          <w:i/>
          <w:lang w:eastAsia="en-US"/>
        </w:rPr>
        <w:t xml:space="preserve"> Sebelum dilakukan ekstraksi fitur, terlebih dahulu dilakukan praproses untuk identifikasi bagian iris mata dan melakukan proses normalisasi.</w:t>
      </w:r>
    </w:p>
    <w:p w14:paraId="73B76087" w14:textId="508528B2"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4369C0">
        <w:rPr>
          <w:i/>
          <w:lang w:eastAsia="en-US"/>
        </w:rPr>
        <w:t>P</w:t>
      </w:r>
      <w:r>
        <w:rPr>
          <w:i/>
          <w:lang w:eastAsia="en-US"/>
        </w:rPr>
        <w:t>roses menggunakan metode klasifikasi SVM</w:t>
      </w:r>
      <w:r w:rsidR="00A11A0A">
        <w:rPr>
          <w:i/>
          <w:lang w:eastAsia="en-US"/>
        </w:rPr>
        <w:t xml:space="preserve"> menghasilkan akurasi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DF115F">
        <w:rPr>
          <w:i/>
          <w:lang w:eastAsia="en-US"/>
        </w:rPr>
        <w:t>Proses</w:t>
      </w:r>
      <w:r>
        <w:rPr>
          <w:i/>
          <w:lang w:eastAsia="en-US"/>
        </w:rPr>
        <w:t xml:space="preserve"> </w:t>
      </w:r>
      <w:r w:rsidR="00DF115F">
        <w:rPr>
          <w:i/>
          <w:lang w:eastAsia="en-US"/>
        </w:rPr>
        <w:t xml:space="preserve">menggunakan </w:t>
      </w:r>
      <w:r w:rsidR="00101389">
        <w:rPr>
          <w:i/>
          <w:lang w:eastAsia="en-US"/>
        </w:rPr>
        <w:t>metode</w:t>
      </w:r>
      <w:r>
        <w:rPr>
          <w:i/>
          <w:lang w:eastAsia="en-US"/>
        </w:rPr>
        <w:t xml:space="preserve"> Hamming distance</w:t>
      </w:r>
      <w:r w:rsidR="00A11A0A">
        <w:rPr>
          <w:i/>
          <w:lang w:eastAsia="en-US"/>
        </w:rPr>
        <w:t xml:space="preserve"> menghasilkan akurasi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w:t>
      </w:r>
      <w:bookmarkStart w:id="17" w:name="_GoBack"/>
      <w:bookmarkEnd w:id="17"/>
      <w:r w:rsidR="0023772B">
        <w:rPr>
          <w:b/>
          <w:i/>
          <w:lang w:val="en-US"/>
        </w:rPr>
        <w:t>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77777777" w:rsidR="00D453C2" w:rsidRPr="00962831" w:rsidRDefault="00D453C2" w:rsidP="00D453C2">
            <w:pPr>
              <w:jc w:val="left"/>
              <w:rPr>
                <w:b/>
                <w:bCs/>
                <w:iCs/>
              </w:rPr>
            </w:pPr>
            <w:r w:rsidRPr="00962831">
              <w:rPr>
                <w:b/>
              </w:rPr>
              <w:t>Teknik Informatika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8" w:name="_Toc263602510"/>
      <w:bookmarkStart w:id="19"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20" w:name="_Toc441189684"/>
      <w:r w:rsidRPr="00962831">
        <w:rPr>
          <w:rFonts w:cs="Times New Roman"/>
          <w:i/>
          <w:sz w:val="22"/>
          <w:szCs w:val="22"/>
        </w:rPr>
        <w:t>Abstract</w:t>
      </w:r>
      <w:bookmarkEnd w:id="18"/>
      <w:bookmarkEnd w:id="19"/>
      <w:bookmarkEnd w:id="20"/>
    </w:p>
    <w:p w14:paraId="5D0E9CA1" w14:textId="77777777" w:rsidR="0023772B" w:rsidRPr="00412A4E" w:rsidRDefault="0023772B" w:rsidP="0023772B">
      <w:pPr>
        <w:ind w:firstLine="720"/>
        <w:rPr>
          <w:i/>
          <w:lang w:val="en-US" w:eastAsia="en-US"/>
        </w:rPr>
      </w:pPr>
      <w:bookmarkStart w:id="21" w:name="_Toc201483401"/>
      <w:bookmarkStart w:id="22" w:name="_Toc201678688"/>
      <w:bookmarkStart w:id="23" w:name="_Toc202014714"/>
      <w:bookmarkStart w:id="24" w:name="_Toc202027159"/>
      <w:bookmarkStart w:id="25" w:name="_Toc202027262"/>
      <w:bookmarkStart w:id="26" w:name="_Toc202027503"/>
      <w:bookmarkStart w:id="27"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F995263"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Before feature extraction, first performed preprocessing for part identification iris of the eye and the process of normalization.</w:t>
      </w:r>
    </w:p>
    <w:p w14:paraId="0D5AB587" w14:textId="0D1325E7"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w:t>
      </w:r>
      <w:r w:rsidR="004369C0">
        <w:rPr>
          <w:i/>
          <w:lang w:eastAsia="en-US"/>
        </w:rPr>
        <w:t>The p</w:t>
      </w:r>
      <w:r w:rsidRPr="0008759F">
        <w:rPr>
          <w:i/>
          <w:lang w:val="en-US" w:eastAsia="en-US"/>
        </w:rPr>
        <w:t xml:space="preserve">rocess using SVM classification </w:t>
      </w:r>
      <w:r w:rsidR="00A13721">
        <w:rPr>
          <w:i/>
          <w:lang w:eastAsia="en-US"/>
        </w:rPr>
        <w:t>showed</w:t>
      </w:r>
      <w:r w:rsidR="004369C0">
        <w:rPr>
          <w:i/>
          <w:lang w:val="en-US" w:eastAsia="en-US"/>
        </w:rPr>
        <w:t xml:space="preserve"> </w:t>
      </w:r>
      <w:r w:rsidR="00101389">
        <w:rPr>
          <w:i/>
          <w:lang w:eastAsia="en-US"/>
        </w:rPr>
        <w:t>92</w:t>
      </w:r>
      <w:r w:rsidR="00CA135A">
        <w:rPr>
          <w:i/>
          <w:lang w:eastAsia="en-US"/>
        </w:rPr>
        <w:t>.</w:t>
      </w:r>
      <w:r w:rsidR="00101389">
        <w:rPr>
          <w:i/>
          <w:lang w:eastAsia="en-US"/>
        </w:rPr>
        <w:t>28</w:t>
      </w:r>
      <w:r w:rsidRPr="0008759F">
        <w:rPr>
          <w:i/>
          <w:lang w:val="en-US" w:eastAsia="en-US"/>
        </w:rPr>
        <w:t>%</w:t>
      </w:r>
      <w:r w:rsidR="004369C0">
        <w:rPr>
          <w:i/>
          <w:lang w:eastAsia="en-US"/>
        </w:rPr>
        <w:t xml:space="preserve"> of accuracy</w:t>
      </w:r>
      <w:r w:rsidR="00101389">
        <w:rPr>
          <w:i/>
          <w:lang w:eastAsia="en-US"/>
        </w:rPr>
        <w:t xml:space="preserve"> with Haar Wavelet feature extraction at decomposition level 2.</w:t>
      </w:r>
      <w:r w:rsidRPr="0008759F">
        <w:rPr>
          <w:i/>
          <w:lang w:val="en-US" w:eastAsia="en-US"/>
        </w:rPr>
        <w:t xml:space="preserve"> </w:t>
      </w:r>
      <w:r w:rsidR="00101389">
        <w:rPr>
          <w:i/>
          <w:lang w:eastAsia="en-US"/>
        </w:rPr>
        <w:t>The p</w:t>
      </w:r>
      <w:r w:rsidR="00101389" w:rsidRPr="0008759F">
        <w:rPr>
          <w:i/>
          <w:lang w:val="en-US" w:eastAsia="en-US"/>
        </w:rPr>
        <w:t>rocess using</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ed 91,67% of</w:t>
      </w:r>
      <w:r w:rsidR="004369C0">
        <w:rPr>
          <w:i/>
          <w:lang w:eastAsia="en-US"/>
        </w:rPr>
        <w:t xml:space="preserve"> accuracy</w:t>
      </w:r>
      <w:r w:rsidR="00101389">
        <w:rPr>
          <w:i/>
          <w:lang w:eastAsia="en-US"/>
        </w:rPr>
        <w:t xml:space="preserve">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8" w:name="_Toc263602511"/>
      <w:bookmarkStart w:id="29" w:name="_Toc297322775"/>
      <w:bookmarkStart w:id="30" w:name="_Toc441189685"/>
      <w:bookmarkEnd w:id="21"/>
      <w:bookmarkEnd w:id="22"/>
      <w:bookmarkEnd w:id="23"/>
      <w:bookmarkEnd w:id="24"/>
      <w:bookmarkEnd w:id="25"/>
      <w:bookmarkEnd w:id="26"/>
      <w:bookmarkEnd w:id="27"/>
      <w:r w:rsidRPr="00962831">
        <w:rPr>
          <w:rFonts w:cs="Times New Roman"/>
          <w:szCs w:val="24"/>
        </w:rPr>
        <w:lastRenderedPageBreak/>
        <w:t>KATA PENGANTAR</w:t>
      </w:r>
      <w:bookmarkEnd w:id="28"/>
      <w:bookmarkEnd w:id="29"/>
      <w:bookmarkEnd w:id="30"/>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1" w:name="_Toc263602512"/>
      <w:bookmarkStart w:id="32"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3" w:name="_Toc441189686"/>
      <w:r w:rsidRPr="00962831">
        <w:rPr>
          <w:rFonts w:cs="Times New Roman"/>
          <w:szCs w:val="24"/>
        </w:rPr>
        <w:lastRenderedPageBreak/>
        <w:t>D</w:t>
      </w:r>
      <w:r w:rsidR="000D256C" w:rsidRPr="00962831">
        <w:rPr>
          <w:rFonts w:cs="Times New Roman"/>
          <w:szCs w:val="24"/>
        </w:rPr>
        <w:t>AFTAR ISI</w:t>
      </w:r>
      <w:bookmarkEnd w:id="31"/>
      <w:bookmarkEnd w:id="32"/>
      <w:bookmarkEnd w:id="33"/>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62C8AC61" w14:textId="77777777" w:rsidR="00E77E75" w:rsidRDefault="00884E43">
          <w:pPr>
            <w:pStyle w:val="TOC1"/>
            <w:rPr>
              <w:rFonts w:asciiTheme="minorHAnsi" w:eastAsiaTheme="minorEastAsia" w:hAnsiTheme="minorHAnsi" w:cstheme="minorBidi"/>
              <w:noProof/>
              <w:lang w:val="en-US" w:eastAsia="en-US"/>
            </w:rPr>
          </w:pPr>
          <w:r w:rsidRPr="00962831">
            <w:fldChar w:fldCharType="begin"/>
          </w:r>
          <w:r w:rsidRPr="00962831">
            <w:instrText xml:space="preserve"> TOC \o "1-3" \h \z \u </w:instrText>
          </w:r>
          <w:r w:rsidRPr="00962831">
            <w:fldChar w:fldCharType="separate"/>
          </w:r>
          <w:hyperlink w:anchor="_Toc441189682" w:history="1">
            <w:r w:rsidR="00E77E75" w:rsidRPr="00134B81">
              <w:rPr>
                <w:rStyle w:val="Hyperlink"/>
                <w:noProof/>
              </w:rPr>
              <w:t>LEMBAR PENGESAHAN</w:t>
            </w:r>
            <w:r w:rsidR="00E77E75">
              <w:rPr>
                <w:noProof/>
                <w:webHidden/>
              </w:rPr>
              <w:tab/>
            </w:r>
            <w:r w:rsidR="00E77E75">
              <w:rPr>
                <w:noProof/>
                <w:webHidden/>
              </w:rPr>
              <w:fldChar w:fldCharType="begin"/>
            </w:r>
            <w:r w:rsidR="00E77E75">
              <w:rPr>
                <w:noProof/>
                <w:webHidden/>
              </w:rPr>
              <w:instrText xml:space="preserve"> PAGEREF _Toc441189682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4789F242" w14:textId="77777777" w:rsidR="00E77E75" w:rsidRDefault="00A57752">
          <w:pPr>
            <w:pStyle w:val="TOC1"/>
            <w:rPr>
              <w:rFonts w:asciiTheme="minorHAnsi" w:eastAsiaTheme="minorEastAsia" w:hAnsiTheme="minorHAnsi" w:cstheme="minorBidi"/>
              <w:noProof/>
              <w:lang w:val="en-US" w:eastAsia="en-US"/>
            </w:rPr>
          </w:pPr>
          <w:hyperlink w:anchor="_Toc441189683" w:history="1">
            <w:r w:rsidR="00E77E75" w:rsidRPr="00134B81">
              <w:rPr>
                <w:rStyle w:val="Hyperlink"/>
                <w:i/>
                <w:noProof/>
              </w:rPr>
              <w:t>Abstrak</w:t>
            </w:r>
            <w:r w:rsidR="00E77E75">
              <w:rPr>
                <w:noProof/>
                <w:webHidden/>
              </w:rPr>
              <w:tab/>
            </w:r>
            <w:r w:rsidR="00E77E75">
              <w:rPr>
                <w:noProof/>
                <w:webHidden/>
              </w:rPr>
              <w:fldChar w:fldCharType="begin"/>
            </w:r>
            <w:r w:rsidR="00E77E75">
              <w:rPr>
                <w:noProof/>
                <w:webHidden/>
              </w:rPr>
              <w:instrText xml:space="preserve"> PAGEREF _Toc441189683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121FB2D5" w14:textId="77777777" w:rsidR="00E77E75" w:rsidRDefault="00A57752">
          <w:pPr>
            <w:pStyle w:val="TOC1"/>
            <w:rPr>
              <w:rFonts w:asciiTheme="minorHAnsi" w:eastAsiaTheme="minorEastAsia" w:hAnsiTheme="minorHAnsi" w:cstheme="minorBidi"/>
              <w:noProof/>
              <w:lang w:val="en-US" w:eastAsia="en-US"/>
            </w:rPr>
          </w:pPr>
          <w:hyperlink w:anchor="_Toc441189684" w:history="1">
            <w:r w:rsidR="00E77E75" w:rsidRPr="00134B81">
              <w:rPr>
                <w:rStyle w:val="Hyperlink"/>
                <w:i/>
                <w:noProof/>
              </w:rPr>
              <w:t>Abstract</w:t>
            </w:r>
            <w:r w:rsidR="00E77E75">
              <w:rPr>
                <w:noProof/>
                <w:webHidden/>
              </w:rPr>
              <w:tab/>
            </w:r>
            <w:r w:rsidR="00E77E75">
              <w:rPr>
                <w:noProof/>
                <w:webHidden/>
              </w:rPr>
              <w:fldChar w:fldCharType="begin"/>
            </w:r>
            <w:r w:rsidR="00E77E75">
              <w:rPr>
                <w:noProof/>
                <w:webHidden/>
              </w:rPr>
              <w:instrText xml:space="preserve"> PAGEREF _Toc441189684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651C5B96" w14:textId="77777777" w:rsidR="00E77E75" w:rsidRDefault="00A57752">
          <w:pPr>
            <w:pStyle w:val="TOC1"/>
            <w:rPr>
              <w:rFonts w:asciiTheme="minorHAnsi" w:eastAsiaTheme="minorEastAsia" w:hAnsiTheme="minorHAnsi" w:cstheme="minorBidi"/>
              <w:noProof/>
              <w:lang w:val="en-US" w:eastAsia="en-US"/>
            </w:rPr>
          </w:pPr>
          <w:hyperlink w:anchor="_Toc441189685" w:history="1">
            <w:r w:rsidR="00E77E75" w:rsidRPr="00134B81">
              <w:rPr>
                <w:rStyle w:val="Hyperlink"/>
                <w:noProof/>
              </w:rPr>
              <w:t>KATA PENGANTAR</w:t>
            </w:r>
            <w:r w:rsidR="00E77E75">
              <w:rPr>
                <w:noProof/>
                <w:webHidden/>
              </w:rPr>
              <w:tab/>
            </w:r>
            <w:r w:rsidR="00E77E75">
              <w:rPr>
                <w:noProof/>
                <w:webHidden/>
              </w:rPr>
              <w:fldChar w:fldCharType="begin"/>
            </w:r>
            <w:r w:rsidR="00E77E75">
              <w:rPr>
                <w:noProof/>
                <w:webHidden/>
              </w:rPr>
              <w:instrText xml:space="preserve"> PAGEREF _Toc441189685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0BF26AE7" w14:textId="77777777" w:rsidR="00E77E75" w:rsidRDefault="00A57752">
          <w:pPr>
            <w:pStyle w:val="TOC1"/>
            <w:rPr>
              <w:rFonts w:asciiTheme="minorHAnsi" w:eastAsiaTheme="minorEastAsia" w:hAnsiTheme="minorHAnsi" w:cstheme="minorBidi"/>
              <w:noProof/>
              <w:lang w:val="en-US" w:eastAsia="en-US"/>
            </w:rPr>
          </w:pPr>
          <w:hyperlink w:anchor="_Toc441189686" w:history="1">
            <w:r w:rsidR="00E77E75" w:rsidRPr="00134B81">
              <w:rPr>
                <w:rStyle w:val="Hyperlink"/>
                <w:noProof/>
              </w:rPr>
              <w:t>DAFTAR ISI</w:t>
            </w:r>
            <w:r w:rsidR="00E77E75">
              <w:rPr>
                <w:noProof/>
                <w:webHidden/>
              </w:rPr>
              <w:tab/>
            </w:r>
            <w:r w:rsidR="00E77E75">
              <w:rPr>
                <w:noProof/>
                <w:webHidden/>
              </w:rPr>
              <w:fldChar w:fldCharType="begin"/>
            </w:r>
            <w:r w:rsidR="00E77E75">
              <w:rPr>
                <w:noProof/>
                <w:webHidden/>
              </w:rPr>
              <w:instrText xml:space="preserve"> PAGEREF _Toc441189686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6DFBD87D" w14:textId="77777777" w:rsidR="00E77E75" w:rsidRDefault="00A57752">
          <w:pPr>
            <w:pStyle w:val="TOC1"/>
            <w:rPr>
              <w:rFonts w:asciiTheme="minorHAnsi" w:eastAsiaTheme="minorEastAsia" w:hAnsiTheme="minorHAnsi" w:cstheme="minorBidi"/>
              <w:noProof/>
              <w:lang w:val="en-US" w:eastAsia="en-US"/>
            </w:rPr>
          </w:pPr>
          <w:hyperlink w:anchor="_Toc441189687" w:history="1">
            <w:r w:rsidR="00E77E75" w:rsidRPr="00134B81">
              <w:rPr>
                <w:rStyle w:val="Hyperlink"/>
                <w:noProof/>
              </w:rPr>
              <w:t>DAFTAR GAMBAR</w:t>
            </w:r>
            <w:r w:rsidR="00E77E75">
              <w:rPr>
                <w:noProof/>
                <w:webHidden/>
              </w:rPr>
              <w:tab/>
            </w:r>
            <w:r w:rsidR="00E77E75">
              <w:rPr>
                <w:noProof/>
                <w:webHidden/>
              </w:rPr>
              <w:fldChar w:fldCharType="begin"/>
            </w:r>
            <w:r w:rsidR="00E77E75">
              <w:rPr>
                <w:noProof/>
                <w:webHidden/>
              </w:rPr>
              <w:instrText xml:space="preserve"> PAGEREF _Toc441189687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71AD1291" w14:textId="77777777" w:rsidR="00E77E75" w:rsidRDefault="00A57752">
          <w:pPr>
            <w:pStyle w:val="TOC1"/>
            <w:rPr>
              <w:rFonts w:asciiTheme="minorHAnsi" w:eastAsiaTheme="minorEastAsia" w:hAnsiTheme="minorHAnsi" w:cstheme="minorBidi"/>
              <w:noProof/>
              <w:lang w:val="en-US" w:eastAsia="en-US"/>
            </w:rPr>
          </w:pPr>
          <w:hyperlink w:anchor="_Toc441189688" w:history="1">
            <w:r w:rsidR="00E77E75" w:rsidRPr="00134B81">
              <w:rPr>
                <w:rStyle w:val="Hyperlink"/>
                <w:noProof/>
              </w:rPr>
              <w:t>DAFTAR TABEL</w:t>
            </w:r>
            <w:r w:rsidR="00E77E75">
              <w:rPr>
                <w:noProof/>
                <w:webHidden/>
              </w:rPr>
              <w:tab/>
            </w:r>
            <w:r w:rsidR="00E77E75">
              <w:rPr>
                <w:noProof/>
                <w:webHidden/>
              </w:rPr>
              <w:fldChar w:fldCharType="begin"/>
            </w:r>
            <w:r w:rsidR="00E77E75">
              <w:rPr>
                <w:noProof/>
                <w:webHidden/>
              </w:rPr>
              <w:instrText xml:space="preserve"> PAGEREF _Toc441189688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17AE38E4" w14:textId="77777777" w:rsidR="00E77E75" w:rsidRDefault="00A57752">
          <w:pPr>
            <w:pStyle w:val="TOC1"/>
            <w:rPr>
              <w:rFonts w:asciiTheme="minorHAnsi" w:eastAsiaTheme="minorEastAsia" w:hAnsiTheme="minorHAnsi" w:cstheme="minorBidi"/>
              <w:noProof/>
              <w:lang w:val="en-US" w:eastAsia="en-US"/>
            </w:rPr>
          </w:pPr>
          <w:hyperlink w:anchor="_Toc441189689" w:history="1">
            <w:r w:rsidR="00E77E75" w:rsidRPr="00134B81">
              <w:rPr>
                <w:rStyle w:val="Hyperlink"/>
                <w:noProof/>
              </w:rPr>
              <w:t>DAFTAR KODE SUMBER</w:t>
            </w:r>
            <w:r w:rsidR="00E77E75">
              <w:rPr>
                <w:noProof/>
                <w:webHidden/>
              </w:rPr>
              <w:tab/>
            </w:r>
            <w:r w:rsidR="00E77E75">
              <w:rPr>
                <w:noProof/>
                <w:webHidden/>
              </w:rPr>
              <w:fldChar w:fldCharType="begin"/>
            </w:r>
            <w:r w:rsidR="00E77E75">
              <w:rPr>
                <w:noProof/>
                <w:webHidden/>
              </w:rPr>
              <w:instrText xml:space="preserve"> PAGEREF _Toc441189689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11C9522E" w14:textId="77777777" w:rsidR="00E77E75" w:rsidRDefault="00A57752">
          <w:pPr>
            <w:pStyle w:val="TOC1"/>
            <w:rPr>
              <w:rFonts w:asciiTheme="minorHAnsi" w:eastAsiaTheme="minorEastAsia" w:hAnsiTheme="minorHAnsi" w:cstheme="minorBidi"/>
              <w:noProof/>
              <w:lang w:val="en-US" w:eastAsia="en-US"/>
            </w:rPr>
          </w:pPr>
          <w:hyperlink w:anchor="_Toc441189690" w:history="1">
            <w:r w:rsidR="00E77E75" w:rsidRPr="00134B81">
              <w:rPr>
                <w:rStyle w:val="Hyperlink"/>
                <w:noProof/>
              </w:rPr>
              <w:t>BAB I PENDAHULUAN</w:t>
            </w:r>
            <w:r w:rsidR="00E77E75">
              <w:rPr>
                <w:noProof/>
                <w:webHidden/>
              </w:rPr>
              <w:tab/>
            </w:r>
            <w:r w:rsidR="00E77E75">
              <w:rPr>
                <w:noProof/>
                <w:webHidden/>
              </w:rPr>
              <w:fldChar w:fldCharType="begin"/>
            </w:r>
            <w:r w:rsidR="00E77E75">
              <w:rPr>
                <w:noProof/>
                <w:webHidden/>
              </w:rPr>
              <w:instrText xml:space="preserve"> PAGEREF _Toc441189690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3626FE5" w14:textId="77777777" w:rsidR="00E77E75" w:rsidRDefault="00A57752">
          <w:pPr>
            <w:pStyle w:val="TOC2"/>
            <w:rPr>
              <w:rFonts w:asciiTheme="minorHAnsi" w:eastAsiaTheme="minorEastAsia" w:hAnsiTheme="minorHAnsi" w:cstheme="minorBidi"/>
              <w:noProof/>
              <w:lang w:val="en-US" w:eastAsia="en-US"/>
            </w:rPr>
          </w:pPr>
          <w:hyperlink w:anchor="_Toc441189691" w:history="1">
            <w:r w:rsidR="00E77E75" w:rsidRPr="00134B81">
              <w:rPr>
                <w:rStyle w:val="Hyperlink"/>
                <w:noProof/>
              </w:rPr>
              <w:t>1.1 Latar Belakang</w:t>
            </w:r>
            <w:r w:rsidR="00E77E75">
              <w:rPr>
                <w:noProof/>
                <w:webHidden/>
              </w:rPr>
              <w:tab/>
            </w:r>
            <w:r w:rsidR="00E77E75">
              <w:rPr>
                <w:noProof/>
                <w:webHidden/>
              </w:rPr>
              <w:fldChar w:fldCharType="begin"/>
            </w:r>
            <w:r w:rsidR="00E77E75">
              <w:rPr>
                <w:noProof/>
                <w:webHidden/>
              </w:rPr>
              <w:instrText xml:space="preserve"> PAGEREF _Toc441189691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26BA572" w14:textId="77777777" w:rsidR="00E77E75" w:rsidRDefault="00A57752">
          <w:pPr>
            <w:pStyle w:val="TOC2"/>
            <w:rPr>
              <w:rFonts w:asciiTheme="minorHAnsi" w:eastAsiaTheme="minorEastAsia" w:hAnsiTheme="minorHAnsi" w:cstheme="minorBidi"/>
              <w:noProof/>
              <w:lang w:val="en-US" w:eastAsia="en-US"/>
            </w:rPr>
          </w:pPr>
          <w:hyperlink w:anchor="_Toc441189692" w:history="1">
            <w:r w:rsidR="00E77E75" w:rsidRPr="00134B81">
              <w:rPr>
                <w:rStyle w:val="Hyperlink"/>
                <w:noProof/>
              </w:rPr>
              <w:t>1.2 Rumusan Masalah</w:t>
            </w:r>
            <w:r w:rsidR="00E77E75">
              <w:rPr>
                <w:noProof/>
                <w:webHidden/>
              </w:rPr>
              <w:tab/>
            </w:r>
            <w:r w:rsidR="00E77E75">
              <w:rPr>
                <w:noProof/>
                <w:webHidden/>
              </w:rPr>
              <w:fldChar w:fldCharType="begin"/>
            </w:r>
            <w:r w:rsidR="00E77E75">
              <w:rPr>
                <w:noProof/>
                <w:webHidden/>
              </w:rPr>
              <w:instrText xml:space="preserve"> PAGEREF _Toc441189692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6B6C6A1" w14:textId="77777777" w:rsidR="00E77E75" w:rsidRDefault="00A57752">
          <w:pPr>
            <w:pStyle w:val="TOC2"/>
            <w:rPr>
              <w:rFonts w:asciiTheme="minorHAnsi" w:eastAsiaTheme="minorEastAsia" w:hAnsiTheme="minorHAnsi" w:cstheme="minorBidi"/>
              <w:noProof/>
              <w:lang w:val="en-US" w:eastAsia="en-US"/>
            </w:rPr>
          </w:pPr>
          <w:hyperlink w:anchor="_Toc441189693" w:history="1">
            <w:r w:rsidR="00E77E75" w:rsidRPr="00134B81">
              <w:rPr>
                <w:rStyle w:val="Hyperlink"/>
                <w:noProof/>
              </w:rPr>
              <w:t>1.3 Batasan Masalah</w:t>
            </w:r>
            <w:r w:rsidR="00E77E75">
              <w:rPr>
                <w:noProof/>
                <w:webHidden/>
              </w:rPr>
              <w:tab/>
            </w:r>
            <w:r w:rsidR="00E77E75">
              <w:rPr>
                <w:noProof/>
                <w:webHidden/>
              </w:rPr>
              <w:fldChar w:fldCharType="begin"/>
            </w:r>
            <w:r w:rsidR="00E77E75">
              <w:rPr>
                <w:noProof/>
                <w:webHidden/>
              </w:rPr>
              <w:instrText xml:space="preserve"> PAGEREF _Toc441189693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CEEDB83" w14:textId="77777777" w:rsidR="00E77E75" w:rsidRDefault="00A57752">
          <w:pPr>
            <w:pStyle w:val="TOC2"/>
            <w:rPr>
              <w:rFonts w:asciiTheme="minorHAnsi" w:eastAsiaTheme="minorEastAsia" w:hAnsiTheme="minorHAnsi" w:cstheme="minorBidi"/>
              <w:noProof/>
              <w:lang w:val="en-US" w:eastAsia="en-US"/>
            </w:rPr>
          </w:pPr>
          <w:hyperlink w:anchor="_Toc441189694" w:history="1">
            <w:r w:rsidR="00E77E75" w:rsidRPr="00134B81">
              <w:rPr>
                <w:rStyle w:val="Hyperlink"/>
                <w:noProof/>
              </w:rPr>
              <w:t>1.4 Tujuan</w:t>
            </w:r>
            <w:r w:rsidR="00E77E75">
              <w:rPr>
                <w:noProof/>
                <w:webHidden/>
              </w:rPr>
              <w:tab/>
            </w:r>
            <w:r w:rsidR="00E77E75">
              <w:rPr>
                <w:noProof/>
                <w:webHidden/>
              </w:rPr>
              <w:fldChar w:fldCharType="begin"/>
            </w:r>
            <w:r w:rsidR="00E77E75">
              <w:rPr>
                <w:noProof/>
                <w:webHidden/>
              </w:rPr>
              <w:instrText xml:space="preserve"> PAGEREF _Toc441189694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268264D" w14:textId="77777777" w:rsidR="00E77E75" w:rsidRDefault="00A57752">
          <w:pPr>
            <w:pStyle w:val="TOC2"/>
            <w:rPr>
              <w:rFonts w:asciiTheme="minorHAnsi" w:eastAsiaTheme="minorEastAsia" w:hAnsiTheme="minorHAnsi" w:cstheme="minorBidi"/>
              <w:noProof/>
              <w:lang w:val="en-US" w:eastAsia="en-US"/>
            </w:rPr>
          </w:pPr>
          <w:hyperlink w:anchor="_Toc441189695" w:history="1">
            <w:r w:rsidR="00E77E75" w:rsidRPr="00134B81">
              <w:rPr>
                <w:rStyle w:val="Hyperlink"/>
                <w:noProof/>
              </w:rPr>
              <w:t>1.5 Manfaat</w:t>
            </w:r>
            <w:r w:rsidR="00E77E75">
              <w:rPr>
                <w:noProof/>
                <w:webHidden/>
              </w:rPr>
              <w:tab/>
            </w:r>
            <w:r w:rsidR="00E77E75">
              <w:rPr>
                <w:noProof/>
                <w:webHidden/>
              </w:rPr>
              <w:fldChar w:fldCharType="begin"/>
            </w:r>
            <w:r w:rsidR="00E77E75">
              <w:rPr>
                <w:noProof/>
                <w:webHidden/>
              </w:rPr>
              <w:instrText xml:space="preserve"> PAGEREF _Toc441189695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0923F9A" w14:textId="77777777" w:rsidR="00E77E75" w:rsidRDefault="00A57752">
          <w:pPr>
            <w:pStyle w:val="TOC2"/>
            <w:rPr>
              <w:rFonts w:asciiTheme="minorHAnsi" w:eastAsiaTheme="minorEastAsia" w:hAnsiTheme="minorHAnsi" w:cstheme="minorBidi"/>
              <w:noProof/>
              <w:lang w:val="en-US" w:eastAsia="en-US"/>
            </w:rPr>
          </w:pPr>
          <w:hyperlink w:anchor="_Toc441189696" w:history="1">
            <w:r w:rsidR="00E77E75" w:rsidRPr="00134B81">
              <w:rPr>
                <w:rStyle w:val="Hyperlink"/>
                <w:noProof/>
              </w:rPr>
              <w:t>1.6 Metodologi</w:t>
            </w:r>
            <w:r w:rsidR="00E77E75">
              <w:rPr>
                <w:noProof/>
                <w:webHidden/>
              </w:rPr>
              <w:tab/>
            </w:r>
            <w:r w:rsidR="00E77E75">
              <w:rPr>
                <w:noProof/>
                <w:webHidden/>
              </w:rPr>
              <w:fldChar w:fldCharType="begin"/>
            </w:r>
            <w:r w:rsidR="00E77E75">
              <w:rPr>
                <w:noProof/>
                <w:webHidden/>
              </w:rPr>
              <w:instrText xml:space="preserve"> PAGEREF _Toc441189696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59EB284" w14:textId="77777777" w:rsidR="00E77E75" w:rsidRDefault="00A57752">
          <w:pPr>
            <w:pStyle w:val="TOC1"/>
            <w:rPr>
              <w:rFonts w:asciiTheme="minorHAnsi" w:eastAsiaTheme="minorEastAsia" w:hAnsiTheme="minorHAnsi" w:cstheme="minorBidi"/>
              <w:noProof/>
              <w:lang w:val="en-US" w:eastAsia="en-US"/>
            </w:rPr>
          </w:pPr>
          <w:hyperlink w:anchor="_Toc441189697" w:history="1">
            <w:r w:rsidR="00E77E75" w:rsidRPr="00134B81">
              <w:rPr>
                <w:rStyle w:val="Hyperlink"/>
                <w:noProof/>
              </w:rPr>
              <w:t>BAB II TINJAUAN PUSTAKA</w:t>
            </w:r>
            <w:r w:rsidR="00E77E75">
              <w:rPr>
                <w:noProof/>
                <w:webHidden/>
              </w:rPr>
              <w:tab/>
            </w:r>
            <w:r w:rsidR="00E77E75">
              <w:rPr>
                <w:noProof/>
                <w:webHidden/>
              </w:rPr>
              <w:fldChar w:fldCharType="begin"/>
            </w:r>
            <w:r w:rsidR="00E77E75">
              <w:rPr>
                <w:noProof/>
                <w:webHidden/>
              </w:rPr>
              <w:instrText xml:space="preserve"> PAGEREF _Toc441189697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43334F0" w14:textId="77777777" w:rsidR="00E77E75" w:rsidRDefault="00A57752">
          <w:pPr>
            <w:pStyle w:val="TOC2"/>
            <w:rPr>
              <w:rFonts w:asciiTheme="minorHAnsi" w:eastAsiaTheme="minorEastAsia" w:hAnsiTheme="minorHAnsi" w:cstheme="minorBidi"/>
              <w:noProof/>
              <w:lang w:val="en-US" w:eastAsia="en-US"/>
            </w:rPr>
          </w:pPr>
          <w:hyperlink w:anchor="_Toc441189698" w:history="1">
            <w:r w:rsidR="00E77E75" w:rsidRPr="00134B81">
              <w:rPr>
                <w:rStyle w:val="Hyperlink"/>
                <w:noProof/>
                <w:lang w:val="en-US"/>
              </w:rPr>
              <w:t>2.1 Gaussian Mixture Models</w:t>
            </w:r>
            <w:r w:rsidR="00E77E75">
              <w:rPr>
                <w:noProof/>
                <w:webHidden/>
              </w:rPr>
              <w:tab/>
            </w:r>
            <w:r w:rsidR="00E77E75">
              <w:rPr>
                <w:noProof/>
                <w:webHidden/>
              </w:rPr>
              <w:fldChar w:fldCharType="begin"/>
            </w:r>
            <w:r w:rsidR="00E77E75">
              <w:rPr>
                <w:noProof/>
                <w:webHidden/>
              </w:rPr>
              <w:instrText xml:space="preserve"> PAGEREF _Toc441189698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B82C3DD" w14:textId="77777777" w:rsidR="00E77E75" w:rsidRDefault="00A57752">
          <w:pPr>
            <w:pStyle w:val="TOC2"/>
            <w:rPr>
              <w:rFonts w:asciiTheme="minorHAnsi" w:eastAsiaTheme="minorEastAsia" w:hAnsiTheme="minorHAnsi" w:cstheme="minorBidi"/>
              <w:noProof/>
              <w:lang w:val="en-US" w:eastAsia="en-US"/>
            </w:rPr>
          </w:pPr>
          <w:hyperlink w:anchor="_Toc441189699" w:history="1">
            <w:r w:rsidR="00E77E75" w:rsidRPr="00134B81">
              <w:rPr>
                <w:rStyle w:val="Hyperlink"/>
                <w:noProof/>
                <w:lang w:val="en-US"/>
              </w:rPr>
              <w:t>2.2 Gaussian Pyramid</w:t>
            </w:r>
            <w:r w:rsidR="00E77E75">
              <w:rPr>
                <w:noProof/>
                <w:webHidden/>
              </w:rPr>
              <w:tab/>
            </w:r>
            <w:r w:rsidR="00E77E75">
              <w:rPr>
                <w:noProof/>
                <w:webHidden/>
              </w:rPr>
              <w:fldChar w:fldCharType="begin"/>
            </w:r>
            <w:r w:rsidR="00E77E75">
              <w:rPr>
                <w:noProof/>
                <w:webHidden/>
              </w:rPr>
              <w:instrText xml:space="preserve"> PAGEREF _Toc441189699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2A0C59B" w14:textId="77777777" w:rsidR="00E77E75" w:rsidRDefault="00A57752">
          <w:pPr>
            <w:pStyle w:val="TOC2"/>
            <w:rPr>
              <w:rFonts w:asciiTheme="minorHAnsi" w:eastAsiaTheme="minorEastAsia" w:hAnsiTheme="minorHAnsi" w:cstheme="minorBidi"/>
              <w:noProof/>
              <w:lang w:val="en-US" w:eastAsia="en-US"/>
            </w:rPr>
          </w:pPr>
          <w:hyperlink w:anchor="_Toc441189700" w:history="1">
            <w:r w:rsidR="00E77E75" w:rsidRPr="00134B81">
              <w:rPr>
                <w:rStyle w:val="Hyperlink"/>
                <w:noProof/>
                <w:lang w:val="en-US"/>
              </w:rPr>
              <w:t>2.3 Probabilitas Distribusi Gaussian</w:t>
            </w:r>
            <w:r w:rsidR="00E77E75">
              <w:rPr>
                <w:noProof/>
                <w:webHidden/>
              </w:rPr>
              <w:tab/>
            </w:r>
            <w:r w:rsidR="00E77E75">
              <w:rPr>
                <w:noProof/>
                <w:webHidden/>
              </w:rPr>
              <w:fldChar w:fldCharType="begin"/>
            </w:r>
            <w:r w:rsidR="00E77E75">
              <w:rPr>
                <w:noProof/>
                <w:webHidden/>
              </w:rPr>
              <w:instrText xml:space="preserve"> PAGEREF _Toc441189700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CC9C0B9" w14:textId="77777777" w:rsidR="00E77E75" w:rsidRDefault="00A57752">
          <w:pPr>
            <w:pStyle w:val="TOC2"/>
            <w:rPr>
              <w:rFonts w:asciiTheme="minorHAnsi" w:eastAsiaTheme="minorEastAsia" w:hAnsiTheme="minorHAnsi" w:cstheme="minorBidi"/>
              <w:noProof/>
              <w:lang w:val="en-US" w:eastAsia="en-US"/>
            </w:rPr>
          </w:pPr>
          <w:hyperlink w:anchor="_Toc441189701" w:history="1">
            <w:r w:rsidR="00E77E75" w:rsidRPr="00134B81">
              <w:rPr>
                <w:rStyle w:val="Hyperlink"/>
                <w:noProof/>
              </w:rPr>
              <w:t>2.4</w:t>
            </w:r>
            <w:r w:rsidR="00E77E75" w:rsidRPr="00134B81">
              <w:rPr>
                <w:rStyle w:val="Hyperlink"/>
                <w:noProof/>
                <w:lang w:val="en-US"/>
              </w:rPr>
              <w:t xml:space="preserve"> Region Growing</w:t>
            </w:r>
            <w:r w:rsidR="00E77E75">
              <w:rPr>
                <w:noProof/>
                <w:webHidden/>
              </w:rPr>
              <w:tab/>
            </w:r>
            <w:r w:rsidR="00E77E75">
              <w:rPr>
                <w:noProof/>
                <w:webHidden/>
              </w:rPr>
              <w:fldChar w:fldCharType="begin"/>
            </w:r>
            <w:r w:rsidR="00E77E75">
              <w:rPr>
                <w:noProof/>
                <w:webHidden/>
              </w:rPr>
              <w:instrText xml:space="preserve"> PAGEREF _Toc441189701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2F344F7" w14:textId="77777777" w:rsidR="00E77E75" w:rsidRDefault="00A57752">
          <w:pPr>
            <w:pStyle w:val="TOC2"/>
            <w:rPr>
              <w:rFonts w:asciiTheme="minorHAnsi" w:eastAsiaTheme="minorEastAsia" w:hAnsiTheme="minorHAnsi" w:cstheme="minorBidi"/>
              <w:noProof/>
              <w:lang w:val="en-US" w:eastAsia="en-US"/>
            </w:rPr>
          </w:pPr>
          <w:hyperlink w:anchor="_Toc441189702" w:history="1">
            <w:r w:rsidR="00E77E75" w:rsidRPr="00134B81">
              <w:rPr>
                <w:rStyle w:val="Hyperlink"/>
                <w:noProof/>
                <w:lang w:val="en-US"/>
              </w:rPr>
              <w:t>2.5 Daubachies 4 Wavelet</w:t>
            </w:r>
            <w:r w:rsidR="00E77E75">
              <w:rPr>
                <w:noProof/>
                <w:webHidden/>
              </w:rPr>
              <w:tab/>
            </w:r>
            <w:r w:rsidR="00E77E75">
              <w:rPr>
                <w:noProof/>
                <w:webHidden/>
              </w:rPr>
              <w:fldChar w:fldCharType="begin"/>
            </w:r>
            <w:r w:rsidR="00E77E75">
              <w:rPr>
                <w:noProof/>
                <w:webHidden/>
              </w:rPr>
              <w:instrText xml:space="preserve"> PAGEREF _Toc441189702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9A95D58" w14:textId="77777777" w:rsidR="00E77E75" w:rsidRDefault="00A57752">
          <w:pPr>
            <w:pStyle w:val="TOC2"/>
            <w:rPr>
              <w:rFonts w:asciiTheme="minorHAnsi" w:eastAsiaTheme="minorEastAsia" w:hAnsiTheme="minorHAnsi" w:cstheme="minorBidi"/>
              <w:noProof/>
              <w:lang w:val="en-US" w:eastAsia="en-US"/>
            </w:rPr>
          </w:pPr>
          <w:hyperlink w:anchor="_Toc441189703" w:history="1">
            <w:r w:rsidR="00E77E75" w:rsidRPr="00134B81">
              <w:rPr>
                <w:rStyle w:val="Hyperlink"/>
                <w:noProof/>
                <w:lang w:val="en-US"/>
              </w:rPr>
              <w:t>2.6 Normalisasi Min-Max</w:t>
            </w:r>
            <w:r w:rsidR="00E77E75">
              <w:rPr>
                <w:noProof/>
                <w:webHidden/>
              </w:rPr>
              <w:tab/>
            </w:r>
            <w:r w:rsidR="00E77E75">
              <w:rPr>
                <w:noProof/>
                <w:webHidden/>
              </w:rPr>
              <w:fldChar w:fldCharType="begin"/>
            </w:r>
            <w:r w:rsidR="00E77E75">
              <w:rPr>
                <w:noProof/>
                <w:webHidden/>
              </w:rPr>
              <w:instrText xml:space="preserve"> PAGEREF _Toc441189703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16ED9DC" w14:textId="77777777" w:rsidR="00E77E75" w:rsidRDefault="00A57752">
          <w:pPr>
            <w:pStyle w:val="TOC2"/>
            <w:rPr>
              <w:rFonts w:asciiTheme="minorHAnsi" w:eastAsiaTheme="minorEastAsia" w:hAnsiTheme="minorHAnsi" w:cstheme="minorBidi"/>
              <w:noProof/>
              <w:lang w:val="en-US" w:eastAsia="en-US"/>
            </w:rPr>
          </w:pPr>
          <w:hyperlink w:anchor="_Toc441189704" w:history="1">
            <w:r w:rsidR="00E77E75" w:rsidRPr="00134B81">
              <w:rPr>
                <w:rStyle w:val="Hyperlink"/>
                <w:noProof/>
                <w:lang w:val="en-US"/>
              </w:rPr>
              <w:t>2.7 Support Vector Machines</w:t>
            </w:r>
            <w:r w:rsidR="00E77E75">
              <w:rPr>
                <w:noProof/>
                <w:webHidden/>
              </w:rPr>
              <w:tab/>
            </w:r>
            <w:r w:rsidR="00E77E75">
              <w:rPr>
                <w:noProof/>
                <w:webHidden/>
              </w:rPr>
              <w:fldChar w:fldCharType="begin"/>
            </w:r>
            <w:r w:rsidR="00E77E75">
              <w:rPr>
                <w:noProof/>
                <w:webHidden/>
              </w:rPr>
              <w:instrText xml:space="preserve"> PAGEREF _Toc441189704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4A86BB8" w14:textId="77777777" w:rsidR="00E77E75" w:rsidRDefault="00A57752">
          <w:pPr>
            <w:pStyle w:val="TOC1"/>
            <w:rPr>
              <w:rFonts w:asciiTheme="minorHAnsi" w:eastAsiaTheme="minorEastAsia" w:hAnsiTheme="minorHAnsi" w:cstheme="minorBidi"/>
              <w:noProof/>
              <w:lang w:val="en-US" w:eastAsia="en-US"/>
            </w:rPr>
          </w:pPr>
          <w:hyperlink w:anchor="_Toc441189705" w:history="1">
            <w:r w:rsidR="00E77E75" w:rsidRPr="00134B81">
              <w:rPr>
                <w:rStyle w:val="Hyperlink"/>
                <w:noProof/>
              </w:rPr>
              <w:t>BAB III DESAIN PERANGKAT LUNAK</w:t>
            </w:r>
            <w:r w:rsidR="00E77E75">
              <w:rPr>
                <w:noProof/>
                <w:webHidden/>
              </w:rPr>
              <w:tab/>
            </w:r>
            <w:r w:rsidR="00E77E75">
              <w:rPr>
                <w:noProof/>
                <w:webHidden/>
              </w:rPr>
              <w:fldChar w:fldCharType="begin"/>
            </w:r>
            <w:r w:rsidR="00E77E75">
              <w:rPr>
                <w:noProof/>
                <w:webHidden/>
              </w:rPr>
              <w:instrText xml:space="preserve"> PAGEREF _Toc441189705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C393E6D" w14:textId="77777777" w:rsidR="00E77E75" w:rsidRDefault="00A57752">
          <w:pPr>
            <w:pStyle w:val="TOC2"/>
            <w:rPr>
              <w:rFonts w:asciiTheme="minorHAnsi" w:eastAsiaTheme="minorEastAsia" w:hAnsiTheme="minorHAnsi" w:cstheme="minorBidi"/>
              <w:noProof/>
              <w:lang w:val="en-US" w:eastAsia="en-US"/>
            </w:rPr>
          </w:pPr>
          <w:hyperlink w:anchor="_Toc441189706" w:history="1">
            <w:r w:rsidR="00E77E75" w:rsidRPr="00134B81">
              <w:rPr>
                <w:rStyle w:val="Hyperlink"/>
                <w:noProof/>
              </w:rPr>
              <w:t>3.1 D</w:t>
            </w:r>
            <w:r w:rsidR="00E77E75" w:rsidRPr="00134B81">
              <w:rPr>
                <w:rStyle w:val="Hyperlink"/>
                <w:noProof/>
                <w:lang w:val="en-US"/>
              </w:rPr>
              <w:t>ata</w:t>
            </w:r>
            <w:r w:rsidR="00E77E75">
              <w:rPr>
                <w:noProof/>
                <w:webHidden/>
              </w:rPr>
              <w:tab/>
            </w:r>
            <w:r w:rsidR="00E77E75">
              <w:rPr>
                <w:noProof/>
                <w:webHidden/>
              </w:rPr>
              <w:fldChar w:fldCharType="begin"/>
            </w:r>
            <w:r w:rsidR="00E77E75">
              <w:rPr>
                <w:noProof/>
                <w:webHidden/>
              </w:rPr>
              <w:instrText xml:space="preserve"> PAGEREF _Toc441189706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B1C8CA3" w14:textId="77777777" w:rsidR="00E77E75" w:rsidRDefault="00A57752">
          <w:pPr>
            <w:pStyle w:val="TOC3"/>
            <w:rPr>
              <w:rFonts w:asciiTheme="minorHAnsi" w:eastAsiaTheme="minorEastAsia" w:hAnsiTheme="minorHAnsi" w:cstheme="minorBidi"/>
              <w:noProof/>
              <w:lang w:val="en-US"/>
            </w:rPr>
          </w:pPr>
          <w:hyperlink w:anchor="_Toc441189707" w:history="1">
            <w:r w:rsidR="00E77E75" w:rsidRPr="00134B81">
              <w:rPr>
                <w:rStyle w:val="Hyperlink"/>
                <w:noProof/>
              </w:rPr>
              <w:t>3.1.1 D</w:t>
            </w:r>
            <w:r w:rsidR="00E77E75" w:rsidRPr="00134B81">
              <w:rPr>
                <w:rStyle w:val="Hyperlink"/>
                <w:noProof/>
                <w:lang w:val="en-US"/>
              </w:rPr>
              <w:t>ata Masukan</w:t>
            </w:r>
            <w:r w:rsidR="00E77E75">
              <w:rPr>
                <w:noProof/>
                <w:webHidden/>
              </w:rPr>
              <w:tab/>
            </w:r>
            <w:r w:rsidR="00E77E75">
              <w:rPr>
                <w:noProof/>
                <w:webHidden/>
              </w:rPr>
              <w:fldChar w:fldCharType="begin"/>
            </w:r>
            <w:r w:rsidR="00E77E75">
              <w:rPr>
                <w:noProof/>
                <w:webHidden/>
              </w:rPr>
              <w:instrText xml:space="preserve"> PAGEREF _Toc441189707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14C31C6" w14:textId="77777777" w:rsidR="00E77E75" w:rsidRDefault="00A57752">
          <w:pPr>
            <w:pStyle w:val="TOC3"/>
            <w:rPr>
              <w:rFonts w:asciiTheme="minorHAnsi" w:eastAsiaTheme="minorEastAsia" w:hAnsiTheme="minorHAnsi" w:cstheme="minorBidi"/>
              <w:noProof/>
              <w:lang w:val="en-US"/>
            </w:rPr>
          </w:pPr>
          <w:hyperlink w:anchor="_Toc441189708" w:history="1">
            <w:r w:rsidR="00E77E75" w:rsidRPr="00134B81">
              <w:rPr>
                <w:rStyle w:val="Hyperlink"/>
                <w:noProof/>
                <w:lang w:val="en-US"/>
              </w:rPr>
              <w:t>3.1.2</w:t>
            </w:r>
            <w:r w:rsidR="00E77E75" w:rsidRPr="00134B81">
              <w:rPr>
                <w:rStyle w:val="Hyperlink"/>
                <w:noProof/>
              </w:rPr>
              <w:t xml:space="preserve"> D</w:t>
            </w:r>
            <w:r w:rsidR="00E77E75" w:rsidRPr="00134B81">
              <w:rPr>
                <w:rStyle w:val="Hyperlink"/>
                <w:noProof/>
                <w:lang w:val="en-US"/>
              </w:rPr>
              <w:t>ata Pembelajaran</w:t>
            </w:r>
            <w:r w:rsidR="00E77E75">
              <w:rPr>
                <w:noProof/>
                <w:webHidden/>
              </w:rPr>
              <w:tab/>
            </w:r>
            <w:r w:rsidR="00E77E75">
              <w:rPr>
                <w:noProof/>
                <w:webHidden/>
              </w:rPr>
              <w:fldChar w:fldCharType="begin"/>
            </w:r>
            <w:r w:rsidR="00E77E75">
              <w:rPr>
                <w:noProof/>
                <w:webHidden/>
              </w:rPr>
              <w:instrText xml:space="preserve"> PAGEREF _Toc441189708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31E7850" w14:textId="77777777" w:rsidR="00E77E75" w:rsidRDefault="00A57752">
          <w:pPr>
            <w:pStyle w:val="TOC3"/>
            <w:rPr>
              <w:rFonts w:asciiTheme="minorHAnsi" w:eastAsiaTheme="minorEastAsia" w:hAnsiTheme="minorHAnsi" w:cstheme="minorBidi"/>
              <w:noProof/>
              <w:lang w:val="en-US"/>
            </w:rPr>
          </w:pPr>
          <w:hyperlink w:anchor="_Toc441189709" w:history="1">
            <w:r w:rsidR="00E77E75" w:rsidRPr="00134B81">
              <w:rPr>
                <w:rStyle w:val="Hyperlink"/>
                <w:noProof/>
              </w:rPr>
              <w:t>3.1.3 D</w:t>
            </w:r>
            <w:r w:rsidR="00E77E75" w:rsidRPr="00134B81">
              <w:rPr>
                <w:rStyle w:val="Hyperlink"/>
                <w:noProof/>
                <w:lang w:val="en-US"/>
              </w:rPr>
              <w:t>ata Keluaran</w:t>
            </w:r>
            <w:r w:rsidR="00E77E75">
              <w:rPr>
                <w:noProof/>
                <w:webHidden/>
              </w:rPr>
              <w:tab/>
            </w:r>
            <w:r w:rsidR="00E77E75">
              <w:rPr>
                <w:noProof/>
                <w:webHidden/>
              </w:rPr>
              <w:fldChar w:fldCharType="begin"/>
            </w:r>
            <w:r w:rsidR="00E77E75">
              <w:rPr>
                <w:noProof/>
                <w:webHidden/>
              </w:rPr>
              <w:instrText xml:space="preserve"> PAGEREF _Toc441189709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2FA4073" w14:textId="77777777" w:rsidR="00E77E75" w:rsidRDefault="00A57752">
          <w:pPr>
            <w:pStyle w:val="TOC2"/>
            <w:rPr>
              <w:rFonts w:asciiTheme="minorHAnsi" w:eastAsiaTheme="minorEastAsia" w:hAnsiTheme="minorHAnsi" w:cstheme="minorBidi"/>
              <w:noProof/>
              <w:lang w:val="en-US" w:eastAsia="en-US"/>
            </w:rPr>
          </w:pPr>
          <w:hyperlink w:anchor="_Toc441189710" w:history="1">
            <w:r w:rsidR="00E77E75" w:rsidRPr="00134B81">
              <w:rPr>
                <w:rStyle w:val="Hyperlink"/>
                <w:noProof/>
              </w:rPr>
              <w:t>3.2 Desain Sistem Secara Umum</w:t>
            </w:r>
            <w:r w:rsidR="00E77E75">
              <w:rPr>
                <w:noProof/>
                <w:webHidden/>
              </w:rPr>
              <w:tab/>
            </w:r>
            <w:r w:rsidR="00E77E75">
              <w:rPr>
                <w:noProof/>
                <w:webHidden/>
              </w:rPr>
              <w:fldChar w:fldCharType="begin"/>
            </w:r>
            <w:r w:rsidR="00E77E75">
              <w:rPr>
                <w:noProof/>
                <w:webHidden/>
              </w:rPr>
              <w:instrText xml:space="preserve"> PAGEREF _Toc441189710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58735C6" w14:textId="77777777" w:rsidR="00E77E75" w:rsidRDefault="00A57752">
          <w:pPr>
            <w:pStyle w:val="TOC2"/>
            <w:rPr>
              <w:rFonts w:asciiTheme="minorHAnsi" w:eastAsiaTheme="minorEastAsia" w:hAnsiTheme="minorHAnsi" w:cstheme="minorBidi"/>
              <w:noProof/>
              <w:lang w:val="en-US" w:eastAsia="en-US"/>
            </w:rPr>
          </w:pPr>
          <w:hyperlink w:anchor="_Toc441189711" w:history="1">
            <w:r w:rsidR="00E77E75" w:rsidRPr="00134B81">
              <w:rPr>
                <w:rStyle w:val="Hyperlink"/>
                <w:noProof/>
              </w:rPr>
              <w:t>3.3</w:t>
            </w:r>
            <w:r w:rsidR="00E77E75" w:rsidRPr="00134B81">
              <w:rPr>
                <w:rStyle w:val="Hyperlink"/>
                <w:noProof/>
                <w:lang w:val="en-US"/>
              </w:rPr>
              <w:t xml:space="preserve"> Preprocessing</w:t>
            </w:r>
            <w:r w:rsidR="00E77E75">
              <w:rPr>
                <w:noProof/>
                <w:webHidden/>
              </w:rPr>
              <w:tab/>
            </w:r>
            <w:r w:rsidR="00E77E75">
              <w:rPr>
                <w:noProof/>
                <w:webHidden/>
              </w:rPr>
              <w:fldChar w:fldCharType="begin"/>
            </w:r>
            <w:r w:rsidR="00E77E75">
              <w:rPr>
                <w:noProof/>
                <w:webHidden/>
              </w:rPr>
              <w:instrText xml:space="preserve"> PAGEREF _Toc441189711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F26B708" w14:textId="77777777" w:rsidR="00E77E75" w:rsidRDefault="00A57752">
          <w:pPr>
            <w:pStyle w:val="TOC3"/>
            <w:rPr>
              <w:rFonts w:asciiTheme="minorHAnsi" w:eastAsiaTheme="minorEastAsia" w:hAnsiTheme="minorHAnsi" w:cstheme="minorBidi"/>
              <w:noProof/>
              <w:lang w:val="en-US"/>
            </w:rPr>
          </w:pPr>
          <w:hyperlink w:anchor="_Toc441189712" w:history="1">
            <w:r w:rsidR="00E77E75" w:rsidRPr="00134B81">
              <w:rPr>
                <w:rStyle w:val="Hyperlink"/>
                <w:noProof/>
                <w:lang w:val="en-US"/>
              </w:rPr>
              <w:t>3.3.1 Reduksi Size Frame</w:t>
            </w:r>
            <w:r w:rsidR="00E77E75">
              <w:rPr>
                <w:noProof/>
                <w:webHidden/>
              </w:rPr>
              <w:tab/>
            </w:r>
            <w:r w:rsidR="00E77E75">
              <w:rPr>
                <w:noProof/>
                <w:webHidden/>
              </w:rPr>
              <w:fldChar w:fldCharType="begin"/>
            </w:r>
            <w:r w:rsidR="00E77E75">
              <w:rPr>
                <w:noProof/>
                <w:webHidden/>
              </w:rPr>
              <w:instrText xml:space="preserve"> PAGEREF _Toc441189712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B48A066" w14:textId="77777777" w:rsidR="00E77E75" w:rsidRDefault="00A57752">
          <w:pPr>
            <w:pStyle w:val="TOC3"/>
            <w:rPr>
              <w:rFonts w:asciiTheme="minorHAnsi" w:eastAsiaTheme="minorEastAsia" w:hAnsiTheme="minorHAnsi" w:cstheme="minorBidi"/>
              <w:noProof/>
              <w:lang w:val="en-US"/>
            </w:rPr>
          </w:pPr>
          <w:hyperlink w:anchor="_Toc441189713" w:history="1">
            <w:r w:rsidR="00E77E75" w:rsidRPr="00134B81">
              <w:rPr>
                <w:rStyle w:val="Hyperlink"/>
                <w:noProof/>
                <w:lang w:val="en-US"/>
              </w:rPr>
              <w:t>3.3.2 Deteksi Gerak</w:t>
            </w:r>
            <w:r w:rsidR="00E77E75">
              <w:rPr>
                <w:noProof/>
                <w:webHidden/>
              </w:rPr>
              <w:tab/>
            </w:r>
            <w:r w:rsidR="00E77E75">
              <w:rPr>
                <w:noProof/>
                <w:webHidden/>
              </w:rPr>
              <w:fldChar w:fldCharType="begin"/>
            </w:r>
            <w:r w:rsidR="00E77E75">
              <w:rPr>
                <w:noProof/>
                <w:webHidden/>
              </w:rPr>
              <w:instrText xml:space="preserve"> PAGEREF _Toc441189713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C3E3183" w14:textId="77777777" w:rsidR="00E77E75" w:rsidRDefault="00A57752">
          <w:pPr>
            <w:pStyle w:val="TOC3"/>
            <w:rPr>
              <w:rFonts w:asciiTheme="minorHAnsi" w:eastAsiaTheme="minorEastAsia" w:hAnsiTheme="minorHAnsi" w:cstheme="minorBidi"/>
              <w:noProof/>
              <w:lang w:val="en-US"/>
            </w:rPr>
          </w:pPr>
          <w:hyperlink w:anchor="_Toc441189714" w:history="1">
            <w:r w:rsidR="00E77E75" w:rsidRPr="00134B81">
              <w:rPr>
                <w:rStyle w:val="Hyperlink"/>
                <w:noProof/>
                <w:lang w:val="en-US"/>
              </w:rPr>
              <w:t>3.3.3 Deteksi Warna Piksel</w:t>
            </w:r>
            <w:r w:rsidR="00E77E75">
              <w:rPr>
                <w:noProof/>
                <w:webHidden/>
              </w:rPr>
              <w:tab/>
            </w:r>
            <w:r w:rsidR="00E77E75">
              <w:rPr>
                <w:noProof/>
                <w:webHidden/>
              </w:rPr>
              <w:fldChar w:fldCharType="begin"/>
            </w:r>
            <w:r w:rsidR="00E77E75">
              <w:rPr>
                <w:noProof/>
                <w:webHidden/>
              </w:rPr>
              <w:instrText xml:space="preserve"> PAGEREF _Toc441189714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8FE3ADF" w14:textId="77777777" w:rsidR="00E77E75" w:rsidRDefault="00A57752">
          <w:pPr>
            <w:pStyle w:val="TOC3"/>
            <w:rPr>
              <w:rFonts w:asciiTheme="minorHAnsi" w:eastAsiaTheme="minorEastAsia" w:hAnsiTheme="minorHAnsi" w:cstheme="minorBidi"/>
              <w:noProof/>
              <w:lang w:val="en-US"/>
            </w:rPr>
          </w:pPr>
          <w:hyperlink w:anchor="_Toc441189715" w:history="1">
            <w:r w:rsidR="00E77E75" w:rsidRPr="00134B81">
              <w:rPr>
                <w:rStyle w:val="Hyperlink"/>
                <w:noProof/>
                <w:lang w:val="en-US"/>
              </w:rPr>
              <w:t>3.3.4 Region Growing</w:t>
            </w:r>
            <w:r w:rsidR="00E77E75">
              <w:rPr>
                <w:noProof/>
                <w:webHidden/>
              </w:rPr>
              <w:tab/>
            </w:r>
            <w:r w:rsidR="00E77E75">
              <w:rPr>
                <w:noProof/>
                <w:webHidden/>
              </w:rPr>
              <w:fldChar w:fldCharType="begin"/>
            </w:r>
            <w:r w:rsidR="00E77E75">
              <w:rPr>
                <w:noProof/>
                <w:webHidden/>
              </w:rPr>
              <w:instrText xml:space="preserve"> PAGEREF _Toc441189715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C252D0B" w14:textId="77777777" w:rsidR="00E77E75" w:rsidRDefault="00A57752">
          <w:pPr>
            <w:pStyle w:val="TOC3"/>
            <w:rPr>
              <w:rFonts w:asciiTheme="minorHAnsi" w:eastAsiaTheme="minorEastAsia" w:hAnsiTheme="minorHAnsi" w:cstheme="minorBidi"/>
              <w:noProof/>
              <w:lang w:val="en-US"/>
            </w:rPr>
          </w:pPr>
          <w:hyperlink w:anchor="_Toc441189716" w:history="1">
            <w:r w:rsidR="00E77E75" w:rsidRPr="00134B81">
              <w:rPr>
                <w:rStyle w:val="Hyperlink"/>
                <w:noProof/>
                <w:lang w:val="en-US"/>
              </w:rPr>
              <w:t>3.3.5 Perhitungan Luasan Region</w:t>
            </w:r>
            <w:r w:rsidR="00E77E75">
              <w:rPr>
                <w:noProof/>
                <w:webHidden/>
              </w:rPr>
              <w:tab/>
            </w:r>
            <w:r w:rsidR="00E77E75">
              <w:rPr>
                <w:noProof/>
                <w:webHidden/>
              </w:rPr>
              <w:fldChar w:fldCharType="begin"/>
            </w:r>
            <w:r w:rsidR="00E77E75">
              <w:rPr>
                <w:noProof/>
                <w:webHidden/>
              </w:rPr>
              <w:instrText xml:space="preserve"> PAGEREF _Toc441189716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93DC308" w14:textId="77777777" w:rsidR="00E77E75" w:rsidRDefault="00A57752">
          <w:pPr>
            <w:pStyle w:val="TOC2"/>
            <w:rPr>
              <w:rFonts w:asciiTheme="minorHAnsi" w:eastAsiaTheme="minorEastAsia" w:hAnsiTheme="minorHAnsi" w:cstheme="minorBidi"/>
              <w:noProof/>
              <w:lang w:val="en-US" w:eastAsia="en-US"/>
            </w:rPr>
          </w:pPr>
          <w:hyperlink w:anchor="_Toc441189717" w:history="1">
            <w:r w:rsidR="00E77E75" w:rsidRPr="00134B81">
              <w:rPr>
                <w:rStyle w:val="Hyperlink"/>
                <w:noProof/>
                <w:lang w:val="en-US"/>
              </w:rPr>
              <w:t>3.4 Verifikasi</w:t>
            </w:r>
            <w:r w:rsidR="00E77E75">
              <w:rPr>
                <w:noProof/>
                <w:webHidden/>
              </w:rPr>
              <w:tab/>
            </w:r>
            <w:r w:rsidR="00E77E75">
              <w:rPr>
                <w:noProof/>
                <w:webHidden/>
              </w:rPr>
              <w:fldChar w:fldCharType="begin"/>
            </w:r>
            <w:r w:rsidR="00E77E75">
              <w:rPr>
                <w:noProof/>
                <w:webHidden/>
              </w:rPr>
              <w:instrText xml:space="preserve"> PAGEREF _Toc441189717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16FE10D" w14:textId="77777777" w:rsidR="00E77E75" w:rsidRDefault="00A57752">
          <w:pPr>
            <w:pStyle w:val="TOC3"/>
            <w:rPr>
              <w:rFonts w:asciiTheme="minorHAnsi" w:eastAsiaTheme="minorEastAsia" w:hAnsiTheme="minorHAnsi" w:cstheme="minorBidi"/>
              <w:noProof/>
              <w:lang w:val="en-US"/>
            </w:rPr>
          </w:pPr>
          <w:hyperlink w:anchor="_Toc441189718" w:history="1">
            <w:r w:rsidR="00E77E75" w:rsidRPr="00134B81">
              <w:rPr>
                <w:rStyle w:val="Hyperlink"/>
                <w:noProof/>
                <w:lang w:val="en-US"/>
              </w:rPr>
              <w:t>3.4.1 Ekstraksi Fitur dengan Wavelet</w:t>
            </w:r>
            <w:r w:rsidR="00E77E75">
              <w:rPr>
                <w:noProof/>
                <w:webHidden/>
              </w:rPr>
              <w:tab/>
            </w:r>
            <w:r w:rsidR="00E77E75">
              <w:rPr>
                <w:noProof/>
                <w:webHidden/>
              </w:rPr>
              <w:fldChar w:fldCharType="begin"/>
            </w:r>
            <w:r w:rsidR="00E77E75">
              <w:rPr>
                <w:noProof/>
                <w:webHidden/>
              </w:rPr>
              <w:instrText xml:space="preserve"> PAGEREF _Toc441189718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C196CB7" w14:textId="77777777" w:rsidR="00E77E75" w:rsidRDefault="00A57752">
          <w:pPr>
            <w:pStyle w:val="TOC3"/>
            <w:rPr>
              <w:rFonts w:asciiTheme="minorHAnsi" w:eastAsiaTheme="minorEastAsia" w:hAnsiTheme="minorHAnsi" w:cstheme="minorBidi"/>
              <w:noProof/>
              <w:lang w:val="en-US"/>
            </w:rPr>
          </w:pPr>
          <w:hyperlink w:anchor="_Toc441189719" w:history="1">
            <w:r w:rsidR="00E77E75" w:rsidRPr="00134B81">
              <w:rPr>
                <w:rStyle w:val="Hyperlink"/>
                <w:noProof/>
                <w:lang w:val="en-US"/>
              </w:rPr>
              <w:t>3.4.2 Klasifikasi</w:t>
            </w:r>
            <w:r w:rsidR="00E77E75">
              <w:rPr>
                <w:noProof/>
                <w:webHidden/>
              </w:rPr>
              <w:tab/>
            </w:r>
            <w:r w:rsidR="00E77E75">
              <w:rPr>
                <w:noProof/>
                <w:webHidden/>
              </w:rPr>
              <w:fldChar w:fldCharType="begin"/>
            </w:r>
            <w:r w:rsidR="00E77E75">
              <w:rPr>
                <w:noProof/>
                <w:webHidden/>
              </w:rPr>
              <w:instrText xml:space="preserve"> PAGEREF _Toc441189719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66C7CC6" w14:textId="77777777" w:rsidR="00E77E75" w:rsidRDefault="00A57752">
          <w:pPr>
            <w:pStyle w:val="TOC2"/>
            <w:rPr>
              <w:rFonts w:asciiTheme="minorHAnsi" w:eastAsiaTheme="minorEastAsia" w:hAnsiTheme="minorHAnsi" w:cstheme="minorBidi"/>
              <w:noProof/>
              <w:lang w:val="en-US" w:eastAsia="en-US"/>
            </w:rPr>
          </w:pPr>
          <w:hyperlink w:anchor="_Toc441189720" w:history="1">
            <w:r w:rsidR="00E77E75" w:rsidRPr="00134B81">
              <w:rPr>
                <w:rStyle w:val="Hyperlink"/>
                <w:noProof/>
                <w:lang w:val="en-US"/>
              </w:rPr>
              <w:t>3.5 Menandai Region Api</w:t>
            </w:r>
            <w:r w:rsidR="00E77E75">
              <w:rPr>
                <w:noProof/>
                <w:webHidden/>
              </w:rPr>
              <w:tab/>
            </w:r>
            <w:r w:rsidR="00E77E75">
              <w:rPr>
                <w:noProof/>
                <w:webHidden/>
              </w:rPr>
              <w:fldChar w:fldCharType="begin"/>
            </w:r>
            <w:r w:rsidR="00E77E75">
              <w:rPr>
                <w:noProof/>
                <w:webHidden/>
              </w:rPr>
              <w:instrText xml:space="preserve"> PAGEREF _Toc441189720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AFB9F07" w14:textId="77777777" w:rsidR="00E77E75" w:rsidRDefault="00A57752">
          <w:pPr>
            <w:pStyle w:val="TOC1"/>
            <w:rPr>
              <w:rFonts w:asciiTheme="minorHAnsi" w:eastAsiaTheme="minorEastAsia" w:hAnsiTheme="minorHAnsi" w:cstheme="minorBidi"/>
              <w:noProof/>
              <w:lang w:val="en-US" w:eastAsia="en-US"/>
            </w:rPr>
          </w:pPr>
          <w:hyperlink w:anchor="_Toc441189721" w:history="1">
            <w:r w:rsidR="00E77E75" w:rsidRPr="00134B81">
              <w:rPr>
                <w:rStyle w:val="Hyperlink"/>
                <w:noProof/>
              </w:rPr>
              <w:t>BAB IV IMPLEMENTASI</w:t>
            </w:r>
            <w:r w:rsidR="00E77E75">
              <w:rPr>
                <w:noProof/>
                <w:webHidden/>
              </w:rPr>
              <w:tab/>
            </w:r>
            <w:r w:rsidR="00E77E75">
              <w:rPr>
                <w:noProof/>
                <w:webHidden/>
              </w:rPr>
              <w:fldChar w:fldCharType="begin"/>
            </w:r>
            <w:r w:rsidR="00E77E75">
              <w:rPr>
                <w:noProof/>
                <w:webHidden/>
              </w:rPr>
              <w:instrText xml:space="preserve"> PAGEREF _Toc441189721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210CD59" w14:textId="77777777" w:rsidR="00E77E75" w:rsidRDefault="00A57752">
          <w:pPr>
            <w:pStyle w:val="TOC2"/>
            <w:rPr>
              <w:rFonts w:asciiTheme="minorHAnsi" w:eastAsiaTheme="minorEastAsia" w:hAnsiTheme="minorHAnsi" w:cstheme="minorBidi"/>
              <w:noProof/>
              <w:lang w:val="en-US" w:eastAsia="en-US"/>
            </w:rPr>
          </w:pPr>
          <w:hyperlink w:anchor="_Toc441189722" w:history="1">
            <w:r w:rsidR="00E77E75" w:rsidRPr="00134B81">
              <w:rPr>
                <w:rStyle w:val="Hyperlink"/>
                <w:noProof/>
              </w:rPr>
              <w:t>4.1 Lingkungan Implementasi</w:t>
            </w:r>
            <w:r w:rsidR="00E77E75">
              <w:rPr>
                <w:noProof/>
                <w:webHidden/>
              </w:rPr>
              <w:tab/>
            </w:r>
            <w:r w:rsidR="00E77E75">
              <w:rPr>
                <w:noProof/>
                <w:webHidden/>
              </w:rPr>
              <w:fldChar w:fldCharType="begin"/>
            </w:r>
            <w:r w:rsidR="00E77E75">
              <w:rPr>
                <w:noProof/>
                <w:webHidden/>
              </w:rPr>
              <w:instrText xml:space="preserve"> PAGEREF _Toc441189722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9A2A845" w14:textId="77777777" w:rsidR="00E77E75" w:rsidRDefault="00A57752">
          <w:pPr>
            <w:pStyle w:val="TOC2"/>
            <w:rPr>
              <w:rFonts w:asciiTheme="minorHAnsi" w:eastAsiaTheme="minorEastAsia" w:hAnsiTheme="minorHAnsi" w:cstheme="minorBidi"/>
              <w:noProof/>
              <w:lang w:val="en-US" w:eastAsia="en-US"/>
            </w:rPr>
          </w:pPr>
          <w:hyperlink w:anchor="_Toc441189723" w:history="1">
            <w:r w:rsidR="00E77E75" w:rsidRPr="00134B81">
              <w:rPr>
                <w:rStyle w:val="Hyperlink"/>
                <w:noProof/>
                <w:lang w:val="en-US"/>
              </w:rPr>
              <w:t>4.2 Implementasi</w:t>
            </w:r>
            <w:r w:rsidR="00E77E75">
              <w:rPr>
                <w:noProof/>
                <w:webHidden/>
              </w:rPr>
              <w:tab/>
            </w:r>
            <w:r w:rsidR="00E77E75">
              <w:rPr>
                <w:noProof/>
                <w:webHidden/>
              </w:rPr>
              <w:fldChar w:fldCharType="begin"/>
            </w:r>
            <w:r w:rsidR="00E77E75">
              <w:rPr>
                <w:noProof/>
                <w:webHidden/>
              </w:rPr>
              <w:instrText xml:space="preserve"> PAGEREF _Toc441189723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01E5036" w14:textId="77777777" w:rsidR="00E77E75" w:rsidRDefault="00A57752">
          <w:pPr>
            <w:pStyle w:val="TOC3"/>
            <w:rPr>
              <w:rFonts w:asciiTheme="minorHAnsi" w:eastAsiaTheme="minorEastAsia" w:hAnsiTheme="minorHAnsi" w:cstheme="minorBidi"/>
              <w:noProof/>
              <w:lang w:val="en-US"/>
            </w:rPr>
          </w:pPr>
          <w:hyperlink w:anchor="_Toc441189724" w:history="1">
            <w:r w:rsidR="00E77E75" w:rsidRPr="00134B81">
              <w:rPr>
                <w:rStyle w:val="Hyperlink"/>
                <w:noProof/>
                <w:lang w:val="en-US"/>
              </w:rPr>
              <w:t>4.2.1 Implementasi Tahap Reduksi Size Frame</w:t>
            </w:r>
            <w:r w:rsidR="00E77E75">
              <w:rPr>
                <w:noProof/>
                <w:webHidden/>
              </w:rPr>
              <w:tab/>
            </w:r>
            <w:r w:rsidR="00E77E75">
              <w:rPr>
                <w:noProof/>
                <w:webHidden/>
              </w:rPr>
              <w:fldChar w:fldCharType="begin"/>
            </w:r>
            <w:r w:rsidR="00E77E75">
              <w:rPr>
                <w:noProof/>
                <w:webHidden/>
              </w:rPr>
              <w:instrText xml:space="preserve"> PAGEREF _Toc441189724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5F7E5BC" w14:textId="77777777" w:rsidR="00E77E75" w:rsidRDefault="00A57752">
          <w:pPr>
            <w:pStyle w:val="TOC3"/>
            <w:rPr>
              <w:rFonts w:asciiTheme="minorHAnsi" w:eastAsiaTheme="minorEastAsia" w:hAnsiTheme="minorHAnsi" w:cstheme="minorBidi"/>
              <w:noProof/>
              <w:lang w:val="en-US"/>
            </w:rPr>
          </w:pPr>
          <w:hyperlink w:anchor="_Toc441189725" w:history="1">
            <w:r w:rsidR="00E77E75" w:rsidRPr="00134B81">
              <w:rPr>
                <w:rStyle w:val="Hyperlink"/>
                <w:noProof/>
                <w:lang w:val="en-US"/>
              </w:rPr>
              <w:t>4.2.2 Implementasi Tahap Deteksi Gerak</w:t>
            </w:r>
            <w:r w:rsidR="00E77E75">
              <w:rPr>
                <w:noProof/>
                <w:webHidden/>
              </w:rPr>
              <w:tab/>
            </w:r>
            <w:r w:rsidR="00E77E75">
              <w:rPr>
                <w:noProof/>
                <w:webHidden/>
              </w:rPr>
              <w:fldChar w:fldCharType="begin"/>
            </w:r>
            <w:r w:rsidR="00E77E75">
              <w:rPr>
                <w:noProof/>
                <w:webHidden/>
              </w:rPr>
              <w:instrText xml:space="preserve"> PAGEREF _Toc441189725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2352707" w14:textId="77777777" w:rsidR="00E77E75" w:rsidRDefault="00A57752">
          <w:pPr>
            <w:pStyle w:val="TOC3"/>
            <w:rPr>
              <w:rFonts w:asciiTheme="minorHAnsi" w:eastAsiaTheme="minorEastAsia" w:hAnsiTheme="minorHAnsi" w:cstheme="minorBidi"/>
              <w:noProof/>
              <w:lang w:val="en-US"/>
            </w:rPr>
          </w:pPr>
          <w:hyperlink w:anchor="_Toc441189726" w:history="1">
            <w:r w:rsidR="00E77E75" w:rsidRPr="00134B81">
              <w:rPr>
                <w:rStyle w:val="Hyperlink"/>
                <w:noProof/>
                <w:lang w:val="en-US"/>
              </w:rPr>
              <w:t>4.2.3 Implementasi Tahap Deteksi Warna Piksel</w:t>
            </w:r>
            <w:r w:rsidR="00E77E75">
              <w:rPr>
                <w:noProof/>
                <w:webHidden/>
              </w:rPr>
              <w:tab/>
            </w:r>
            <w:r w:rsidR="00E77E75">
              <w:rPr>
                <w:noProof/>
                <w:webHidden/>
              </w:rPr>
              <w:fldChar w:fldCharType="begin"/>
            </w:r>
            <w:r w:rsidR="00E77E75">
              <w:rPr>
                <w:noProof/>
                <w:webHidden/>
              </w:rPr>
              <w:instrText xml:space="preserve"> PAGEREF _Toc441189726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C270731" w14:textId="77777777" w:rsidR="00E77E75" w:rsidRDefault="00A57752">
          <w:pPr>
            <w:pStyle w:val="TOC3"/>
            <w:rPr>
              <w:rFonts w:asciiTheme="minorHAnsi" w:eastAsiaTheme="minorEastAsia" w:hAnsiTheme="minorHAnsi" w:cstheme="minorBidi"/>
              <w:noProof/>
              <w:lang w:val="en-US"/>
            </w:rPr>
          </w:pPr>
          <w:hyperlink w:anchor="_Toc441189727" w:history="1">
            <w:r w:rsidR="00E77E75" w:rsidRPr="00134B81">
              <w:rPr>
                <w:rStyle w:val="Hyperlink"/>
                <w:noProof/>
                <w:lang w:val="en-US"/>
              </w:rPr>
              <w:t>4.2.4 Implementasi Tahap Region Growing</w:t>
            </w:r>
            <w:r w:rsidR="00E77E75">
              <w:rPr>
                <w:noProof/>
                <w:webHidden/>
              </w:rPr>
              <w:tab/>
            </w:r>
            <w:r w:rsidR="00E77E75">
              <w:rPr>
                <w:noProof/>
                <w:webHidden/>
              </w:rPr>
              <w:fldChar w:fldCharType="begin"/>
            </w:r>
            <w:r w:rsidR="00E77E75">
              <w:rPr>
                <w:noProof/>
                <w:webHidden/>
              </w:rPr>
              <w:instrText xml:space="preserve"> PAGEREF _Toc441189727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04BBFDC" w14:textId="77777777" w:rsidR="00E77E75" w:rsidRDefault="00A57752">
          <w:pPr>
            <w:pStyle w:val="TOC3"/>
            <w:rPr>
              <w:rFonts w:asciiTheme="minorHAnsi" w:eastAsiaTheme="minorEastAsia" w:hAnsiTheme="minorHAnsi" w:cstheme="minorBidi"/>
              <w:noProof/>
              <w:lang w:val="en-US"/>
            </w:rPr>
          </w:pPr>
          <w:hyperlink w:anchor="_Toc441189728" w:history="1">
            <w:r w:rsidR="00E77E75" w:rsidRPr="00134B81">
              <w:rPr>
                <w:rStyle w:val="Hyperlink"/>
                <w:noProof/>
                <w:lang w:val="en-US"/>
              </w:rPr>
              <w:t>4.2.5 Implementasi Tahap Perhitungan Luasan Region</w:t>
            </w:r>
            <w:r w:rsidR="00E77E75">
              <w:rPr>
                <w:noProof/>
                <w:webHidden/>
              </w:rPr>
              <w:tab/>
            </w:r>
            <w:r w:rsidR="00E77E75">
              <w:rPr>
                <w:noProof/>
                <w:webHidden/>
              </w:rPr>
              <w:fldChar w:fldCharType="begin"/>
            </w:r>
            <w:r w:rsidR="00E77E75">
              <w:rPr>
                <w:noProof/>
                <w:webHidden/>
              </w:rPr>
              <w:instrText xml:space="preserve"> PAGEREF _Toc441189728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50C4BB0" w14:textId="77777777" w:rsidR="00E77E75" w:rsidRDefault="00A57752">
          <w:pPr>
            <w:pStyle w:val="TOC3"/>
            <w:rPr>
              <w:rFonts w:asciiTheme="minorHAnsi" w:eastAsiaTheme="minorEastAsia" w:hAnsiTheme="minorHAnsi" w:cstheme="minorBidi"/>
              <w:noProof/>
              <w:lang w:val="en-US"/>
            </w:rPr>
          </w:pPr>
          <w:hyperlink w:anchor="_Toc441189729" w:history="1">
            <w:r w:rsidR="00E77E75" w:rsidRPr="00134B81">
              <w:rPr>
                <w:rStyle w:val="Hyperlink"/>
                <w:noProof/>
                <w:lang w:val="en-US"/>
              </w:rPr>
              <w:t>4.2.6 Implementasi Tahap Ekstraksi Fitur dengan Wavelet</w:t>
            </w:r>
            <w:r w:rsidR="00E77E75">
              <w:rPr>
                <w:noProof/>
                <w:webHidden/>
              </w:rPr>
              <w:tab/>
            </w:r>
            <w:r w:rsidR="00E77E75">
              <w:rPr>
                <w:noProof/>
                <w:webHidden/>
              </w:rPr>
              <w:fldChar w:fldCharType="begin"/>
            </w:r>
            <w:r w:rsidR="00E77E75">
              <w:rPr>
                <w:noProof/>
                <w:webHidden/>
              </w:rPr>
              <w:instrText xml:space="preserve"> PAGEREF _Toc441189729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3C086F0" w14:textId="77777777" w:rsidR="00E77E75" w:rsidRDefault="00A57752">
          <w:pPr>
            <w:pStyle w:val="TOC3"/>
            <w:rPr>
              <w:rFonts w:asciiTheme="minorHAnsi" w:eastAsiaTheme="minorEastAsia" w:hAnsiTheme="minorHAnsi" w:cstheme="minorBidi"/>
              <w:noProof/>
              <w:lang w:val="en-US"/>
            </w:rPr>
          </w:pPr>
          <w:hyperlink w:anchor="_Toc441189730" w:history="1">
            <w:r w:rsidR="00E77E75" w:rsidRPr="00134B81">
              <w:rPr>
                <w:rStyle w:val="Hyperlink"/>
                <w:noProof/>
                <w:lang w:val="en-US"/>
              </w:rPr>
              <w:t>4.2.7 Implementasi Tahap Klasifikasi</w:t>
            </w:r>
            <w:r w:rsidR="00E77E75">
              <w:rPr>
                <w:noProof/>
                <w:webHidden/>
              </w:rPr>
              <w:tab/>
            </w:r>
            <w:r w:rsidR="00E77E75">
              <w:rPr>
                <w:noProof/>
                <w:webHidden/>
              </w:rPr>
              <w:fldChar w:fldCharType="begin"/>
            </w:r>
            <w:r w:rsidR="00E77E75">
              <w:rPr>
                <w:noProof/>
                <w:webHidden/>
              </w:rPr>
              <w:instrText xml:space="preserve"> PAGEREF _Toc441189730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C058386" w14:textId="77777777" w:rsidR="00E77E75" w:rsidRDefault="00A57752">
          <w:pPr>
            <w:pStyle w:val="TOC3"/>
            <w:rPr>
              <w:rFonts w:asciiTheme="minorHAnsi" w:eastAsiaTheme="minorEastAsia" w:hAnsiTheme="minorHAnsi" w:cstheme="minorBidi"/>
              <w:noProof/>
              <w:lang w:val="en-US"/>
            </w:rPr>
          </w:pPr>
          <w:hyperlink w:anchor="_Toc441189731" w:history="1">
            <w:r w:rsidR="00E77E75" w:rsidRPr="00134B81">
              <w:rPr>
                <w:rStyle w:val="Hyperlink"/>
                <w:noProof/>
                <w:lang w:val="en-US"/>
              </w:rPr>
              <w:t>4.2.8 Implementasi Tahap Menandai Region Api</w:t>
            </w:r>
            <w:r w:rsidR="00E77E75">
              <w:rPr>
                <w:noProof/>
                <w:webHidden/>
              </w:rPr>
              <w:tab/>
            </w:r>
            <w:r w:rsidR="00E77E75">
              <w:rPr>
                <w:noProof/>
                <w:webHidden/>
              </w:rPr>
              <w:fldChar w:fldCharType="begin"/>
            </w:r>
            <w:r w:rsidR="00E77E75">
              <w:rPr>
                <w:noProof/>
                <w:webHidden/>
              </w:rPr>
              <w:instrText xml:space="preserve"> PAGEREF _Toc441189731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A937975" w14:textId="77777777" w:rsidR="00E77E75" w:rsidRDefault="00A57752">
          <w:pPr>
            <w:pStyle w:val="TOC1"/>
            <w:rPr>
              <w:rFonts w:asciiTheme="minorHAnsi" w:eastAsiaTheme="minorEastAsia" w:hAnsiTheme="minorHAnsi" w:cstheme="minorBidi"/>
              <w:noProof/>
              <w:lang w:val="en-US" w:eastAsia="en-US"/>
            </w:rPr>
          </w:pPr>
          <w:hyperlink w:anchor="_Toc441189732" w:history="1">
            <w:r w:rsidR="00E77E75" w:rsidRPr="00134B81">
              <w:rPr>
                <w:rStyle w:val="Hyperlink"/>
                <w:noProof/>
              </w:rPr>
              <w:t>BAB V UJI COBA DAN EVALUASI</w:t>
            </w:r>
            <w:r w:rsidR="00E77E75">
              <w:rPr>
                <w:noProof/>
                <w:webHidden/>
              </w:rPr>
              <w:tab/>
            </w:r>
            <w:r w:rsidR="00E77E75">
              <w:rPr>
                <w:noProof/>
                <w:webHidden/>
              </w:rPr>
              <w:fldChar w:fldCharType="begin"/>
            </w:r>
            <w:r w:rsidR="00E77E75">
              <w:rPr>
                <w:noProof/>
                <w:webHidden/>
              </w:rPr>
              <w:instrText xml:space="preserve"> PAGEREF _Toc441189732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6A745D0" w14:textId="77777777" w:rsidR="00E77E75" w:rsidRDefault="00A57752">
          <w:pPr>
            <w:pStyle w:val="TOC2"/>
            <w:rPr>
              <w:rFonts w:asciiTheme="minorHAnsi" w:eastAsiaTheme="minorEastAsia" w:hAnsiTheme="minorHAnsi" w:cstheme="minorBidi"/>
              <w:noProof/>
              <w:lang w:val="en-US" w:eastAsia="en-US"/>
            </w:rPr>
          </w:pPr>
          <w:hyperlink w:anchor="_Toc441189733" w:history="1">
            <w:r w:rsidR="00E77E75" w:rsidRPr="00134B81">
              <w:rPr>
                <w:rStyle w:val="Hyperlink"/>
                <w:noProof/>
              </w:rPr>
              <w:t>5.1 Lingkungan Uji Coba</w:t>
            </w:r>
            <w:r w:rsidR="00E77E75">
              <w:rPr>
                <w:noProof/>
                <w:webHidden/>
              </w:rPr>
              <w:tab/>
            </w:r>
            <w:r w:rsidR="00E77E75">
              <w:rPr>
                <w:noProof/>
                <w:webHidden/>
              </w:rPr>
              <w:fldChar w:fldCharType="begin"/>
            </w:r>
            <w:r w:rsidR="00E77E75">
              <w:rPr>
                <w:noProof/>
                <w:webHidden/>
              </w:rPr>
              <w:instrText xml:space="preserve"> PAGEREF _Toc441189733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A2DFAE6" w14:textId="77777777" w:rsidR="00E77E75" w:rsidRDefault="00A57752">
          <w:pPr>
            <w:pStyle w:val="TOC2"/>
            <w:rPr>
              <w:rFonts w:asciiTheme="minorHAnsi" w:eastAsiaTheme="minorEastAsia" w:hAnsiTheme="minorHAnsi" w:cstheme="minorBidi"/>
              <w:noProof/>
              <w:lang w:val="en-US" w:eastAsia="en-US"/>
            </w:rPr>
          </w:pPr>
          <w:hyperlink w:anchor="_Toc441189734" w:history="1">
            <w:r w:rsidR="00E77E75" w:rsidRPr="00134B81">
              <w:rPr>
                <w:rStyle w:val="Hyperlink"/>
                <w:noProof/>
              </w:rPr>
              <w:t>5.2</w:t>
            </w:r>
            <w:r w:rsidR="00E77E75" w:rsidRPr="00134B81">
              <w:rPr>
                <w:rStyle w:val="Hyperlink"/>
                <w:noProof/>
                <w:lang w:val="en-US"/>
              </w:rPr>
              <w:t xml:space="preserve"> Data Uji Coba</w:t>
            </w:r>
            <w:r w:rsidR="00E77E75">
              <w:rPr>
                <w:noProof/>
                <w:webHidden/>
              </w:rPr>
              <w:tab/>
            </w:r>
            <w:r w:rsidR="00E77E75">
              <w:rPr>
                <w:noProof/>
                <w:webHidden/>
              </w:rPr>
              <w:fldChar w:fldCharType="begin"/>
            </w:r>
            <w:r w:rsidR="00E77E75">
              <w:rPr>
                <w:noProof/>
                <w:webHidden/>
              </w:rPr>
              <w:instrText xml:space="preserve"> PAGEREF _Toc441189734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0FF4E8D" w14:textId="77777777" w:rsidR="00E77E75" w:rsidRDefault="00A57752">
          <w:pPr>
            <w:pStyle w:val="TOC2"/>
            <w:rPr>
              <w:rFonts w:asciiTheme="minorHAnsi" w:eastAsiaTheme="minorEastAsia" w:hAnsiTheme="minorHAnsi" w:cstheme="minorBidi"/>
              <w:noProof/>
              <w:lang w:val="en-US" w:eastAsia="en-US"/>
            </w:rPr>
          </w:pPr>
          <w:hyperlink w:anchor="_Toc441189735" w:history="1">
            <w:r w:rsidR="00E77E75" w:rsidRPr="00134B81">
              <w:rPr>
                <w:rStyle w:val="Hyperlink"/>
                <w:noProof/>
                <w:lang w:val="en-US"/>
              </w:rPr>
              <w:t>5.3 Alur Uji Coba</w:t>
            </w:r>
            <w:r w:rsidR="00E77E75">
              <w:rPr>
                <w:noProof/>
                <w:webHidden/>
              </w:rPr>
              <w:tab/>
            </w:r>
            <w:r w:rsidR="00E77E75">
              <w:rPr>
                <w:noProof/>
                <w:webHidden/>
              </w:rPr>
              <w:fldChar w:fldCharType="begin"/>
            </w:r>
            <w:r w:rsidR="00E77E75">
              <w:rPr>
                <w:noProof/>
                <w:webHidden/>
              </w:rPr>
              <w:instrText xml:space="preserve"> PAGEREF _Toc441189735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D7560F2" w14:textId="77777777" w:rsidR="00E77E75" w:rsidRDefault="00A57752">
          <w:pPr>
            <w:pStyle w:val="TOC3"/>
            <w:rPr>
              <w:rFonts w:asciiTheme="minorHAnsi" w:eastAsiaTheme="minorEastAsia" w:hAnsiTheme="minorHAnsi" w:cstheme="minorBidi"/>
              <w:noProof/>
              <w:lang w:val="en-US"/>
            </w:rPr>
          </w:pPr>
          <w:hyperlink w:anchor="_Toc441189736" w:history="1">
            <w:r w:rsidR="00E77E75" w:rsidRPr="00134B81">
              <w:rPr>
                <w:rStyle w:val="Hyperlink"/>
                <w:noProof/>
                <w:lang w:val="en-US"/>
              </w:rPr>
              <w:t>5.3.1 Preprocessing</w:t>
            </w:r>
            <w:r w:rsidR="00E77E75">
              <w:rPr>
                <w:noProof/>
                <w:webHidden/>
              </w:rPr>
              <w:tab/>
            </w:r>
            <w:r w:rsidR="00E77E75">
              <w:rPr>
                <w:noProof/>
                <w:webHidden/>
              </w:rPr>
              <w:fldChar w:fldCharType="begin"/>
            </w:r>
            <w:r w:rsidR="00E77E75">
              <w:rPr>
                <w:noProof/>
                <w:webHidden/>
              </w:rPr>
              <w:instrText xml:space="preserve"> PAGEREF _Toc441189736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B150911" w14:textId="77777777" w:rsidR="00E77E75" w:rsidRDefault="00A57752">
          <w:pPr>
            <w:pStyle w:val="TOC3"/>
            <w:rPr>
              <w:rFonts w:asciiTheme="minorHAnsi" w:eastAsiaTheme="minorEastAsia" w:hAnsiTheme="minorHAnsi" w:cstheme="minorBidi"/>
              <w:noProof/>
              <w:lang w:val="en-US"/>
            </w:rPr>
          </w:pPr>
          <w:hyperlink w:anchor="_Toc441189737" w:history="1">
            <w:r w:rsidR="00E77E75" w:rsidRPr="00134B81">
              <w:rPr>
                <w:rStyle w:val="Hyperlink"/>
                <w:noProof/>
                <w:lang w:val="en-US"/>
              </w:rPr>
              <w:t>5.3.2 Verifikasi</w:t>
            </w:r>
            <w:r w:rsidR="00E77E75">
              <w:rPr>
                <w:noProof/>
                <w:webHidden/>
              </w:rPr>
              <w:tab/>
            </w:r>
            <w:r w:rsidR="00E77E75">
              <w:rPr>
                <w:noProof/>
                <w:webHidden/>
              </w:rPr>
              <w:fldChar w:fldCharType="begin"/>
            </w:r>
            <w:r w:rsidR="00E77E75">
              <w:rPr>
                <w:noProof/>
                <w:webHidden/>
              </w:rPr>
              <w:instrText xml:space="preserve"> PAGEREF _Toc441189737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109B369" w14:textId="77777777" w:rsidR="00E77E75" w:rsidRDefault="00A57752">
          <w:pPr>
            <w:pStyle w:val="TOC2"/>
            <w:rPr>
              <w:rFonts w:asciiTheme="minorHAnsi" w:eastAsiaTheme="minorEastAsia" w:hAnsiTheme="minorHAnsi" w:cstheme="minorBidi"/>
              <w:noProof/>
              <w:lang w:val="en-US" w:eastAsia="en-US"/>
            </w:rPr>
          </w:pPr>
          <w:hyperlink w:anchor="_Toc441189738" w:history="1">
            <w:r w:rsidR="00E77E75" w:rsidRPr="00134B81">
              <w:rPr>
                <w:rStyle w:val="Hyperlink"/>
                <w:noProof/>
                <w:lang w:val="en-US"/>
              </w:rPr>
              <w:t>5.4 Skenario Uji Coba</w:t>
            </w:r>
            <w:r w:rsidR="00E77E75">
              <w:rPr>
                <w:noProof/>
                <w:webHidden/>
              </w:rPr>
              <w:tab/>
            </w:r>
            <w:r w:rsidR="00E77E75">
              <w:rPr>
                <w:noProof/>
                <w:webHidden/>
              </w:rPr>
              <w:fldChar w:fldCharType="begin"/>
            </w:r>
            <w:r w:rsidR="00E77E75">
              <w:rPr>
                <w:noProof/>
                <w:webHidden/>
              </w:rPr>
              <w:instrText xml:space="preserve"> PAGEREF _Toc441189738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C347BA3" w14:textId="77777777" w:rsidR="00E77E75" w:rsidRDefault="00A57752">
          <w:pPr>
            <w:pStyle w:val="TOC3"/>
            <w:rPr>
              <w:rFonts w:asciiTheme="minorHAnsi" w:eastAsiaTheme="minorEastAsia" w:hAnsiTheme="minorHAnsi" w:cstheme="minorBidi"/>
              <w:noProof/>
              <w:lang w:val="en-US"/>
            </w:rPr>
          </w:pPr>
          <w:hyperlink w:anchor="_Toc441189739" w:history="1">
            <w:r w:rsidR="00E77E75" w:rsidRPr="00134B81">
              <w:rPr>
                <w:rStyle w:val="Hyperlink"/>
                <w:noProof/>
                <w:lang w:val="en-US"/>
              </w:rPr>
              <w:t>5.4.1 Skenario Uji Coba 1</w:t>
            </w:r>
            <w:r w:rsidR="00E77E75">
              <w:rPr>
                <w:noProof/>
                <w:webHidden/>
              </w:rPr>
              <w:tab/>
            </w:r>
            <w:r w:rsidR="00E77E75">
              <w:rPr>
                <w:noProof/>
                <w:webHidden/>
              </w:rPr>
              <w:fldChar w:fldCharType="begin"/>
            </w:r>
            <w:r w:rsidR="00E77E75">
              <w:rPr>
                <w:noProof/>
                <w:webHidden/>
              </w:rPr>
              <w:instrText xml:space="preserve"> PAGEREF _Toc441189739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4781AC5" w14:textId="77777777" w:rsidR="00E77E75" w:rsidRDefault="00A57752">
          <w:pPr>
            <w:pStyle w:val="TOC3"/>
            <w:rPr>
              <w:rFonts w:asciiTheme="minorHAnsi" w:eastAsiaTheme="minorEastAsia" w:hAnsiTheme="minorHAnsi" w:cstheme="minorBidi"/>
              <w:noProof/>
              <w:lang w:val="en-US"/>
            </w:rPr>
          </w:pPr>
          <w:hyperlink w:anchor="_Toc441189740" w:history="1">
            <w:r w:rsidR="00E77E75" w:rsidRPr="00134B81">
              <w:rPr>
                <w:rStyle w:val="Hyperlink"/>
                <w:noProof/>
                <w:lang w:val="en-US"/>
              </w:rPr>
              <w:t>5.4.2 Skenario Uji Coba 2</w:t>
            </w:r>
            <w:r w:rsidR="00E77E75">
              <w:rPr>
                <w:noProof/>
                <w:webHidden/>
              </w:rPr>
              <w:tab/>
            </w:r>
            <w:r w:rsidR="00E77E75">
              <w:rPr>
                <w:noProof/>
                <w:webHidden/>
              </w:rPr>
              <w:fldChar w:fldCharType="begin"/>
            </w:r>
            <w:r w:rsidR="00E77E75">
              <w:rPr>
                <w:noProof/>
                <w:webHidden/>
              </w:rPr>
              <w:instrText xml:space="preserve"> PAGEREF _Toc441189740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EA7D500" w14:textId="77777777" w:rsidR="00E77E75" w:rsidRDefault="00A57752">
          <w:pPr>
            <w:pStyle w:val="TOC3"/>
            <w:rPr>
              <w:rFonts w:asciiTheme="minorHAnsi" w:eastAsiaTheme="minorEastAsia" w:hAnsiTheme="minorHAnsi" w:cstheme="minorBidi"/>
              <w:noProof/>
              <w:lang w:val="en-US"/>
            </w:rPr>
          </w:pPr>
          <w:hyperlink w:anchor="_Toc441189741" w:history="1">
            <w:r w:rsidR="00E77E75" w:rsidRPr="00134B81">
              <w:rPr>
                <w:rStyle w:val="Hyperlink"/>
                <w:noProof/>
                <w:lang w:val="en-US"/>
              </w:rPr>
              <w:t>5.4.3 Skenario Uji Coba 3</w:t>
            </w:r>
            <w:r w:rsidR="00E77E75">
              <w:rPr>
                <w:noProof/>
                <w:webHidden/>
              </w:rPr>
              <w:tab/>
            </w:r>
            <w:r w:rsidR="00E77E75">
              <w:rPr>
                <w:noProof/>
                <w:webHidden/>
              </w:rPr>
              <w:fldChar w:fldCharType="begin"/>
            </w:r>
            <w:r w:rsidR="00E77E75">
              <w:rPr>
                <w:noProof/>
                <w:webHidden/>
              </w:rPr>
              <w:instrText xml:space="preserve"> PAGEREF _Toc441189741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7A34E40" w14:textId="77777777" w:rsidR="00E77E75" w:rsidRDefault="00A57752">
          <w:pPr>
            <w:pStyle w:val="TOC3"/>
            <w:rPr>
              <w:rFonts w:asciiTheme="minorHAnsi" w:eastAsiaTheme="minorEastAsia" w:hAnsiTheme="minorHAnsi" w:cstheme="minorBidi"/>
              <w:noProof/>
              <w:lang w:val="en-US"/>
            </w:rPr>
          </w:pPr>
          <w:hyperlink w:anchor="_Toc441189742" w:history="1">
            <w:r w:rsidR="00E77E75" w:rsidRPr="00134B81">
              <w:rPr>
                <w:rStyle w:val="Hyperlink"/>
                <w:noProof/>
                <w:lang w:val="en-US"/>
              </w:rPr>
              <w:t>5.4.4 Skenario Uji Coba 4</w:t>
            </w:r>
            <w:r w:rsidR="00E77E75">
              <w:rPr>
                <w:noProof/>
                <w:webHidden/>
              </w:rPr>
              <w:tab/>
            </w:r>
            <w:r w:rsidR="00E77E75">
              <w:rPr>
                <w:noProof/>
                <w:webHidden/>
              </w:rPr>
              <w:fldChar w:fldCharType="begin"/>
            </w:r>
            <w:r w:rsidR="00E77E75">
              <w:rPr>
                <w:noProof/>
                <w:webHidden/>
              </w:rPr>
              <w:instrText xml:space="preserve"> PAGEREF _Toc441189742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EFD9A6F" w14:textId="77777777" w:rsidR="00E77E75" w:rsidRDefault="00A57752">
          <w:pPr>
            <w:pStyle w:val="TOC3"/>
            <w:rPr>
              <w:rFonts w:asciiTheme="minorHAnsi" w:eastAsiaTheme="minorEastAsia" w:hAnsiTheme="minorHAnsi" w:cstheme="minorBidi"/>
              <w:noProof/>
              <w:lang w:val="en-US"/>
            </w:rPr>
          </w:pPr>
          <w:hyperlink w:anchor="_Toc441189743" w:history="1">
            <w:r w:rsidR="00E77E75" w:rsidRPr="00134B81">
              <w:rPr>
                <w:rStyle w:val="Hyperlink"/>
                <w:noProof/>
                <w:lang w:val="en-US"/>
              </w:rPr>
              <w:t>5.4.5 Skenario Uji Coba 5</w:t>
            </w:r>
            <w:r w:rsidR="00E77E75">
              <w:rPr>
                <w:noProof/>
                <w:webHidden/>
              </w:rPr>
              <w:tab/>
            </w:r>
            <w:r w:rsidR="00E77E75">
              <w:rPr>
                <w:noProof/>
                <w:webHidden/>
              </w:rPr>
              <w:fldChar w:fldCharType="begin"/>
            </w:r>
            <w:r w:rsidR="00E77E75">
              <w:rPr>
                <w:noProof/>
                <w:webHidden/>
              </w:rPr>
              <w:instrText xml:space="preserve"> PAGEREF _Toc441189743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21A5C1C" w14:textId="77777777" w:rsidR="00E77E75" w:rsidRDefault="00A57752">
          <w:pPr>
            <w:pStyle w:val="TOC3"/>
            <w:rPr>
              <w:rFonts w:asciiTheme="minorHAnsi" w:eastAsiaTheme="minorEastAsia" w:hAnsiTheme="minorHAnsi" w:cstheme="minorBidi"/>
              <w:noProof/>
              <w:lang w:val="en-US"/>
            </w:rPr>
          </w:pPr>
          <w:hyperlink w:anchor="_Toc441189744" w:history="1">
            <w:r w:rsidR="00E77E75" w:rsidRPr="00134B81">
              <w:rPr>
                <w:rStyle w:val="Hyperlink"/>
                <w:noProof/>
                <w:lang w:val="en-US"/>
              </w:rPr>
              <w:t>5.4.6 Skenario Uji Coba 6</w:t>
            </w:r>
            <w:r w:rsidR="00E77E75">
              <w:rPr>
                <w:noProof/>
                <w:webHidden/>
              </w:rPr>
              <w:tab/>
            </w:r>
            <w:r w:rsidR="00E77E75">
              <w:rPr>
                <w:noProof/>
                <w:webHidden/>
              </w:rPr>
              <w:fldChar w:fldCharType="begin"/>
            </w:r>
            <w:r w:rsidR="00E77E75">
              <w:rPr>
                <w:noProof/>
                <w:webHidden/>
              </w:rPr>
              <w:instrText xml:space="preserve"> PAGEREF _Toc441189744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84C5219" w14:textId="77777777" w:rsidR="00E77E75" w:rsidRDefault="00A57752">
          <w:pPr>
            <w:pStyle w:val="TOC2"/>
            <w:rPr>
              <w:rFonts w:asciiTheme="minorHAnsi" w:eastAsiaTheme="minorEastAsia" w:hAnsiTheme="minorHAnsi" w:cstheme="minorBidi"/>
              <w:noProof/>
              <w:lang w:val="en-US" w:eastAsia="en-US"/>
            </w:rPr>
          </w:pPr>
          <w:hyperlink w:anchor="_Toc441189745" w:history="1">
            <w:r w:rsidR="00E77E75" w:rsidRPr="00134B81">
              <w:rPr>
                <w:rStyle w:val="Hyperlink"/>
                <w:noProof/>
                <w:lang w:val="en-US"/>
              </w:rPr>
              <w:t>5.5 Analisis Hasil Uji Coba</w:t>
            </w:r>
            <w:r w:rsidR="00E77E75">
              <w:rPr>
                <w:noProof/>
                <w:webHidden/>
              </w:rPr>
              <w:tab/>
            </w:r>
            <w:r w:rsidR="00E77E75">
              <w:rPr>
                <w:noProof/>
                <w:webHidden/>
              </w:rPr>
              <w:fldChar w:fldCharType="begin"/>
            </w:r>
            <w:r w:rsidR="00E77E75">
              <w:rPr>
                <w:noProof/>
                <w:webHidden/>
              </w:rPr>
              <w:instrText xml:space="preserve"> PAGEREF _Toc441189745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2F65E34" w14:textId="77777777" w:rsidR="00E77E75" w:rsidRDefault="00A57752">
          <w:pPr>
            <w:pStyle w:val="TOC1"/>
            <w:rPr>
              <w:rFonts w:asciiTheme="minorHAnsi" w:eastAsiaTheme="minorEastAsia" w:hAnsiTheme="minorHAnsi" w:cstheme="minorBidi"/>
              <w:noProof/>
              <w:lang w:val="en-US" w:eastAsia="en-US"/>
            </w:rPr>
          </w:pPr>
          <w:hyperlink w:anchor="_Toc441189746" w:history="1">
            <w:r w:rsidR="00E77E75" w:rsidRPr="00134B81">
              <w:rPr>
                <w:rStyle w:val="Hyperlink"/>
                <w:noProof/>
              </w:rPr>
              <w:t>BAB VI KESIMPULAN DAN SARAN</w:t>
            </w:r>
            <w:r w:rsidR="00E77E75">
              <w:rPr>
                <w:noProof/>
                <w:webHidden/>
              </w:rPr>
              <w:tab/>
            </w:r>
            <w:r w:rsidR="00E77E75">
              <w:rPr>
                <w:noProof/>
                <w:webHidden/>
              </w:rPr>
              <w:fldChar w:fldCharType="begin"/>
            </w:r>
            <w:r w:rsidR="00E77E75">
              <w:rPr>
                <w:noProof/>
                <w:webHidden/>
              </w:rPr>
              <w:instrText xml:space="preserve"> PAGEREF _Toc441189746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088C88F" w14:textId="77777777" w:rsidR="00E77E75" w:rsidRDefault="00A57752">
          <w:pPr>
            <w:pStyle w:val="TOC2"/>
            <w:rPr>
              <w:rFonts w:asciiTheme="minorHAnsi" w:eastAsiaTheme="minorEastAsia" w:hAnsiTheme="minorHAnsi" w:cstheme="minorBidi"/>
              <w:noProof/>
              <w:lang w:val="en-US" w:eastAsia="en-US"/>
            </w:rPr>
          </w:pPr>
          <w:hyperlink w:anchor="_Toc441189747" w:history="1">
            <w:r w:rsidR="00E77E75" w:rsidRPr="00134B81">
              <w:rPr>
                <w:rStyle w:val="Hyperlink"/>
                <w:noProof/>
              </w:rPr>
              <w:t>6.1 Kesimpulan</w:t>
            </w:r>
            <w:r w:rsidR="00E77E75">
              <w:rPr>
                <w:noProof/>
                <w:webHidden/>
              </w:rPr>
              <w:tab/>
            </w:r>
            <w:r w:rsidR="00E77E75">
              <w:rPr>
                <w:noProof/>
                <w:webHidden/>
              </w:rPr>
              <w:fldChar w:fldCharType="begin"/>
            </w:r>
            <w:r w:rsidR="00E77E75">
              <w:rPr>
                <w:noProof/>
                <w:webHidden/>
              </w:rPr>
              <w:instrText xml:space="preserve"> PAGEREF _Toc441189747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A82DD5C" w14:textId="77777777" w:rsidR="00E77E75" w:rsidRDefault="00A57752">
          <w:pPr>
            <w:pStyle w:val="TOC2"/>
            <w:rPr>
              <w:rFonts w:asciiTheme="minorHAnsi" w:eastAsiaTheme="minorEastAsia" w:hAnsiTheme="minorHAnsi" w:cstheme="minorBidi"/>
              <w:noProof/>
              <w:lang w:val="en-US" w:eastAsia="en-US"/>
            </w:rPr>
          </w:pPr>
          <w:hyperlink w:anchor="_Toc441189748" w:history="1">
            <w:r w:rsidR="00E77E75" w:rsidRPr="00134B81">
              <w:rPr>
                <w:rStyle w:val="Hyperlink"/>
                <w:noProof/>
              </w:rPr>
              <w:t>6.2 Saran</w:t>
            </w:r>
            <w:r w:rsidR="00E77E75">
              <w:rPr>
                <w:noProof/>
                <w:webHidden/>
              </w:rPr>
              <w:tab/>
            </w:r>
            <w:r w:rsidR="00E77E75">
              <w:rPr>
                <w:noProof/>
                <w:webHidden/>
              </w:rPr>
              <w:fldChar w:fldCharType="begin"/>
            </w:r>
            <w:r w:rsidR="00E77E75">
              <w:rPr>
                <w:noProof/>
                <w:webHidden/>
              </w:rPr>
              <w:instrText xml:space="preserve"> PAGEREF _Toc441189748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972C9DE" w14:textId="77777777" w:rsidR="00E77E75" w:rsidRDefault="00A57752">
          <w:pPr>
            <w:pStyle w:val="TOC1"/>
            <w:rPr>
              <w:rFonts w:asciiTheme="minorHAnsi" w:eastAsiaTheme="minorEastAsia" w:hAnsiTheme="minorHAnsi" w:cstheme="minorBidi"/>
              <w:noProof/>
              <w:lang w:val="en-US" w:eastAsia="en-US"/>
            </w:rPr>
          </w:pPr>
          <w:hyperlink w:anchor="_Toc441189749" w:history="1">
            <w:r w:rsidR="00E77E75" w:rsidRPr="00134B81">
              <w:rPr>
                <w:rStyle w:val="Hyperlink"/>
                <w:noProof/>
              </w:rPr>
              <w:t xml:space="preserve">DAFTAR </w:t>
            </w:r>
            <w:r w:rsidR="00E77E75" w:rsidRPr="00134B81">
              <w:rPr>
                <w:rStyle w:val="Hyperlink"/>
                <w:noProof/>
                <w:lang w:val="en-US"/>
              </w:rPr>
              <w:t>PUSTAKA</w:t>
            </w:r>
            <w:r w:rsidR="00E77E75">
              <w:rPr>
                <w:noProof/>
                <w:webHidden/>
              </w:rPr>
              <w:tab/>
            </w:r>
            <w:r w:rsidR="00E77E75">
              <w:rPr>
                <w:noProof/>
                <w:webHidden/>
              </w:rPr>
              <w:fldChar w:fldCharType="begin"/>
            </w:r>
            <w:r w:rsidR="00E77E75">
              <w:rPr>
                <w:noProof/>
                <w:webHidden/>
              </w:rPr>
              <w:instrText xml:space="preserve"> PAGEREF _Toc441189749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3B73360" w14:textId="77777777" w:rsidR="00E77E75" w:rsidRDefault="00A57752">
          <w:pPr>
            <w:pStyle w:val="TOC1"/>
            <w:rPr>
              <w:rFonts w:asciiTheme="minorHAnsi" w:eastAsiaTheme="minorEastAsia" w:hAnsiTheme="minorHAnsi" w:cstheme="minorBidi"/>
              <w:noProof/>
              <w:lang w:val="en-US" w:eastAsia="en-US"/>
            </w:rPr>
          </w:pPr>
          <w:hyperlink w:anchor="_Toc441189750" w:history="1">
            <w:r w:rsidR="00E77E75" w:rsidRPr="00134B81">
              <w:rPr>
                <w:rStyle w:val="Hyperlink"/>
                <w:noProof/>
              </w:rPr>
              <w:t>LAMPIRAN A</w:t>
            </w:r>
            <w:r w:rsidR="00E77E75">
              <w:rPr>
                <w:noProof/>
                <w:webHidden/>
              </w:rPr>
              <w:tab/>
            </w:r>
            <w:r w:rsidR="00E77E75">
              <w:rPr>
                <w:noProof/>
                <w:webHidden/>
              </w:rPr>
              <w:fldChar w:fldCharType="begin"/>
            </w:r>
            <w:r w:rsidR="00E77E75">
              <w:rPr>
                <w:noProof/>
                <w:webHidden/>
              </w:rPr>
              <w:instrText xml:space="preserve"> PAGEREF _Toc441189750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63AA8AA" w14:textId="77777777" w:rsidR="00E77E75" w:rsidRDefault="00A57752">
          <w:pPr>
            <w:pStyle w:val="TOC1"/>
            <w:rPr>
              <w:rFonts w:asciiTheme="minorHAnsi" w:eastAsiaTheme="minorEastAsia" w:hAnsiTheme="minorHAnsi" w:cstheme="minorBidi"/>
              <w:noProof/>
              <w:lang w:val="en-US" w:eastAsia="en-US"/>
            </w:rPr>
          </w:pPr>
          <w:hyperlink w:anchor="_Toc441189751" w:history="1">
            <w:r w:rsidR="00E77E75" w:rsidRPr="00134B81">
              <w:rPr>
                <w:rStyle w:val="Hyperlink"/>
                <w:noProof/>
              </w:rPr>
              <w:t>BIODATA PENULIS</w:t>
            </w:r>
            <w:r w:rsidR="00E77E75">
              <w:rPr>
                <w:noProof/>
                <w:webHidden/>
              </w:rPr>
              <w:tab/>
            </w:r>
            <w:r w:rsidR="00E77E75">
              <w:rPr>
                <w:noProof/>
                <w:webHidden/>
              </w:rPr>
              <w:fldChar w:fldCharType="begin"/>
            </w:r>
            <w:r w:rsidR="00E77E75">
              <w:rPr>
                <w:noProof/>
                <w:webHidden/>
              </w:rPr>
              <w:instrText xml:space="preserve"> PAGEREF _Toc441189751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4" w:name="_Toc263602513"/>
      <w:bookmarkStart w:id="35"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07BD132C" w14:textId="77777777" w:rsidR="00E77E75" w:rsidRDefault="000D256C" w:rsidP="00837B2C">
      <w:pPr>
        <w:pStyle w:val="Heading1"/>
        <w:numPr>
          <w:ilvl w:val="0"/>
          <w:numId w:val="0"/>
        </w:numPr>
        <w:rPr>
          <w:noProof/>
        </w:rPr>
      </w:pPr>
      <w:bookmarkStart w:id="36" w:name="_Toc441189687"/>
      <w:r w:rsidRPr="00962831">
        <w:rPr>
          <w:rFonts w:cs="Times New Roman"/>
          <w:szCs w:val="24"/>
        </w:rPr>
        <w:lastRenderedPageBreak/>
        <w:t>DAFTAR GAMBAR</w:t>
      </w:r>
      <w:bookmarkEnd w:id="34"/>
      <w:bookmarkEnd w:id="35"/>
      <w:bookmarkEnd w:id="36"/>
      <w:r w:rsidR="00837B2C" w:rsidRPr="00962831">
        <w:fldChar w:fldCharType="begin"/>
      </w:r>
      <w:r w:rsidR="00837B2C" w:rsidRPr="00962831">
        <w:instrText xml:space="preserve"> TOC \h \z \c "Gambar" </w:instrText>
      </w:r>
      <w:r w:rsidR="00837B2C" w:rsidRPr="00962831">
        <w:fldChar w:fldCharType="separate"/>
      </w:r>
    </w:p>
    <w:p w14:paraId="7B95348E"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52"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.1</w:t>
        </w:r>
        <w:r w:rsidR="00E77E75" w:rsidRPr="00713C9C">
          <w:rPr>
            <w:rStyle w:val="Hyperlink"/>
            <w:noProof/>
            <w:lang w:val="en-US"/>
          </w:rPr>
          <w:t xml:space="preserve"> Ilustrasi </w:t>
        </w:r>
        <w:r w:rsidR="00E77E75" w:rsidRPr="00713C9C">
          <w:rPr>
            <w:rStyle w:val="Hyperlink"/>
            <w:i/>
            <w:noProof/>
            <w:lang w:val="en-US"/>
          </w:rPr>
          <w:t xml:space="preserve">Gaussian Pyramid </w:t>
        </w:r>
        <w:r w:rsidR="00E77E75" w:rsidRPr="00713C9C">
          <w:rPr>
            <w:rStyle w:val="Hyperlink"/>
            <w:noProof/>
            <w:lang w:val="en-US"/>
          </w:rPr>
          <w:t>[3]</w:t>
        </w:r>
        <w:r w:rsidR="00E77E75">
          <w:rPr>
            <w:noProof/>
            <w:webHidden/>
          </w:rPr>
          <w:tab/>
        </w:r>
        <w:r w:rsidR="00E77E75">
          <w:rPr>
            <w:noProof/>
            <w:webHidden/>
          </w:rPr>
          <w:fldChar w:fldCharType="begin"/>
        </w:r>
        <w:r w:rsidR="00E77E75">
          <w:rPr>
            <w:noProof/>
            <w:webHidden/>
          </w:rPr>
          <w:instrText xml:space="preserve"> PAGEREF _Toc441189752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60E26EB"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53"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.2</w:t>
        </w:r>
        <w:r w:rsidR="00E77E75" w:rsidRPr="00713C9C">
          <w:rPr>
            <w:rStyle w:val="Hyperlink"/>
            <w:noProof/>
            <w:lang w:val="en-US"/>
          </w:rPr>
          <w:t xml:space="preserve"> </w:t>
        </w:r>
        <w:r w:rsidR="00E77E75" w:rsidRPr="00713C9C">
          <w:rPr>
            <w:rStyle w:val="Hyperlink"/>
            <w:i/>
            <w:noProof/>
            <w:lang w:val="en-US"/>
          </w:rPr>
          <w:t xml:space="preserve">Seed </w:t>
        </w:r>
        <w:r w:rsidR="00E77E75" w:rsidRPr="00713C9C">
          <w:rPr>
            <w:rStyle w:val="Hyperlink"/>
            <w:noProof/>
            <w:lang w:val="en-US"/>
          </w:rPr>
          <w:t xml:space="preserve">Awal </w:t>
        </w:r>
        <w:r w:rsidR="00E77E75" w:rsidRPr="00713C9C">
          <w:rPr>
            <w:rStyle w:val="Hyperlink"/>
            <w:i/>
            <w:noProof/>
            <w:lang w:val="en-US"/>
          </w:rPr>
          <w:t>Region Growing</w:t>
        </w:r>
        <w:r w:rsidR="00E77E75">
          <w:rPr>
            <w:noProof/>
            <w:webHidden/>
          </w:rPr>
          <w:tab/>
        </w:r>
        <w:r w:rsidR="00E77E75">
          <w:rPr>
            <w:noProof/>
            <w:webHidden/>
          </w:rPr>
          <w:fldChar w:fldCharType="begin"/>
        </w:r>
        <w:r w:rsidR="00E77E75">
          <w:rPr>
            <w:noProof/>
            <w:webHidden/>
          </w:rPr>
          <w:instrText xml:space="preserve"> PAGEREF _Toc441189753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7F7DE9D"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54"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.3</w:t>
        </w:r>
        <w:r w:rsidR="00E77E75" w:rsidRPr="00713C9C">
          <w:rPr>
            <w:rStyle w:val="Hyperlink"/>
            <w:noProof/>
            <w:lang w:val="en-US"/>
          </w:rPr>
          <w:t xml:space="preserve"> Piksel yang diamati dan </w:t>
        </w:r>
        <w:r w:rsidR="00E77E75" w:rsidRPr="00713C9C">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_Toc441189754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B23ED53"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55"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.4</w:t>
        </w:r>
        <w:r w:rsidR="00E77E75" w:rsidRPr="00713C9C">
          <w:rPr>
            <w:rStyle w:val="Hyperlink"/>
            <w:noProof/>
            <w:lang w:val="en-US"/>
          </w:rPr>
          <w:t xml:space="preserve"> Ilustrasi </w:t>
        </w:r>
        <w:r w:rsidR="00E77E75" w:rsidRPr="00713C9C">
          <w:rPr>
            <w:rStyle w:val="Hyperlink"/>
            <w:i/>
            <w:noProof/>
            <w:lang w:val="en-US"/>
          </w:rPr>
          <w:t>Low Pass Filter</w:t>
        </w:r>
        <w:r w:rsidR="00E77E75">
          <w:rPr>
            <w:noProof/>
            <w:webHidden/>
          </w:rPr>
          <w:tab/>
        </w:r>
        <w:r w:rsidR="00E77E75">
          <w:rPr>
            <w:noProof/>
            <w:webHidden/>
          </w:rPr>
          <w:fldChar w:fldCharType="begin"/>
        </w:r>
        <w:r w:rsidR="00E77E75">
          <w:rPr>
            <w:noProof/>
            <w:webHidden/>
          </w:rPr>
          <w:instrText xml:space="preserve"> PAGEREF _Toc441189755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C545D26"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56"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.5</w:t>
        </w:r>
        <w:r w:rsidR="00E77E75" w:rsidRPr="00713C9C">
          <w:rPr>
            <w:rStyle w:val="Hyperlink"/>
            <w:noProof/>
            <w:lang w:val="en-US"/>
          </w:rPr>
          <w:t xml:space="preserve"> Ilustrasi </w:t>
        </w:r>
        <w:r w:rsidR="00E77E75" w:rsidRPr="00713C9C">
          <w:rPr>
            <w:rStyle w:val="Hyperlink"/>
            <w:i/>
            <w:noProof/>
            <w:lang w:val="en-US"/>
          </w:rPr>
          <w:t xml:space="preserve">Filter </w:t>
        </w:r>
        <w:r w:rsidR="00E77E75" w:rsidRPr="00713C9C">
          <w:rPr>
            <w:rStyle w:val="Hyperlink"/>
            <w:noProof/>
            <w:lang w:val="en-US"/>
          </w:rPr>
          <w:t>yang dilakukan</w:t>
        </w:r>
        <w:r w:rsidR="00E77E75">
          <w:rPr>
            <w:noProof/>
            <w:webHidden/>
          </w:rPr>
          <w:tab/>
        </w:r>
        <w:r w:rsidR="00E77E75">
          <w:rPr>
            <w:noProof/>
            <w:webHidden/>
          </w:rPr>
          <w:fldChar w:fldCharType="begin"/>
        </w:r>
        <w:r w:rsidR="00E77E75">
          <w:rPr>
            <w:noProof/>
            <w:webHidden/>
          </w:rPr>
          <w:instrText xml:space="preserve"> PAGEREF _Toc441189756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B864609"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57" w:history="1">
        <w:r w:rsidR="00E77E75" w:rsidRPr="00713C9C">
          <w:rPr>
            <w:rStyle w:val="Hyperlink"/>
            <w:noProof/>
          </w:rPr>
          <w:t>Gambar</w:t>
        </w:r>
        <w:r w:rsidR="00E77E75" w:rsidRPr="00713C9C">
          <w:rPr>
            <w:rStyle w:val="Hyperlink"/>
            <w:noProof/>
            <w:lang w:val="en-US"/>
          </w:rPr>
          <w:t xml:space="preserve"> 2.6 Citra Masukan</w:t>
        </w:r>
        <w:r w:rsidR="00E77E75">
          <w:rPr>
            <w:noProof/>
            <w:webHidden/>
          </w:rPr>
          <w:tab/>
        </w:r>
        <w:r w:rsidR="00E77E75">
          <w:rPr>
            <w:noProof/>
            <w:webHidden/>
          </w:rPr>
          <w:fldChar w:fldCharType="begin"/>
        </w:r>
        <w:r w:rsidR="00E77E75">
          <w:rPr>
            <w:noProof/>
            <w:webHidden/>
          </w:rPr>
          <w:instrText xml:space="preserve"> PAGEREF _Toc441189757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93988D5"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58"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.7</w:t>
        </w:r>
        <w:r w:rsidR="00E77E75" w:rsidRPr="00713C9C">
          <w:rPr>
            <w:rStyle w:val="Hyperlink"/>
            <w:noProof/>
            <w:lang w:val="en-US"/>
          </w:rPr>
          <w:t xml:space="preserve"> Citra Keluaran Hasil </w:t>
        </w:r>
        <w:r w:rsidR="00E77E75" w:rsidRPr="00713C9C">
          <w:rPr>
            <w:rStyle w:val="Hyperlink"/>
            <w:i/>
            <w:noProof/>
            <w:lang w:val="en-US"/>
          </w:rPr>
          <w:t>Wavelet</w:t>
        </w:r>
        <w:r w:rsidR="00E77E75">
          <w:rPr>
            <w:noProof/>
            <w:webHidden/>
          </w:rPr>
          <w:tab/>
        </w:r>
        <w:r w:rsidR="00E77E75">
          <w:rPr>
            <w:noProof/>
            <w:webHidden/>
          </w:rPr>
          <w:fldChar w:fldCharType="begin"/>
        </w:r>
        <w:r w:rsidR="00E77E75">
          <w:rPr>
            <w:noProof/>
            <w:webHidden/>
          </w:rPr>
          <w:instrText xml:space="preserve"> PAGEREF _Toc441189758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F432ABE"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59"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.8</w:t>
        </w:r>
        <w:r w:rsidR="00E77E75" w:rsidRPr="00713C9C">
          <w:rPr>
            <w:rStyle w:val="Hyperlink"/>
            <w:noProof/>
            <w:lang w:val="en-US"/>
          </w:rPr>
          <w:t xml:space="preserve"> Ilustrasi </w:t>
        </w:r>
        <w:r w:rsidR="00E77E75" w:rsidRPr="00713C9C">
          <w:rPr>
            <w:rStyle w:val="Hyperlink"/>
            <w:i/>
            <w:noProof/>
            <w:lang w:val="en-US"/>
          </w:rPr>
          <w:t>Support Vector Machines</w:t>
        </w:r>
        <w:r w:rsidR="00E77E75">
          <w:rPr>
            <w:noProof/>
            <w:webHidden/>
          </w:rPr>
          <w:tab/>
        </w:r>
        <w:r w:rsidR="00E77E75">
          <w:rPr>
            <w:noProof/>
            <w:webHidden/>
          </w:rPr>
          <w:fldChar w:fldCharType="begin"/>
        </w:r>
        <w:r w:rsidR="00E77E75">
          <w:rPr>
            <w:noProof/>
            <w:webHidden/>
          </w:rPr>
          <w:instrText xml:space="preserve"> PAGEREF _Toc441189759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ECBB348"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60"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w:t>
        </w:r>
        <w:r w:rsidR="00E77E75" w:rsidRPr="00713C9C">
          <w:rPr>
            <w:rStyle w:val="Hyperlink"/>
            <w:noProof/>
            <w:lang w:val="en-US"/>
          </w:rPr>
          <w:t xml:space="preserve"> Contoh Data Masukan</w:t>
        </w:r>
        <w:r w:rsidR="00E77E75">
          <w:rPr>
            <w:noProof/>
            <w:webHidden/>
          </w:rPr>
          <w:tab/>
        </w:r>
        <w:r w:rsidR="00E77E75">
          <w:rPr>
            <w:noProof/>
            <w:webHidden/>
          </w:rPr>
          <w:fldChar w:fldCharType="begin"/>
        </w:r>
        <w:r w:rsidR="00E77E75">
          <w:rPr>
            <w:noProof/>
            <w:webHidden/>
          </w:rPr>
          <w:instrText xml:space="preserve"> PAGEREF _Toc441189760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7A9BF86"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61"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.2</w:t>
        </w:r>
        <w:r w:rsidR="00E77E75" w:rsidRPr="00713C9C">
          <w:rPr>
            <w:rStyle w:val="Hyperlink"/>
            <w:noProof/>
            <w:lang w:val="en-US"/>
          </w:rPr>
          <w:t xml:space="preserve"> Contoh Data Keluaran</w:t>
        </w:r>
        <w:r w:rsidR="00E77E75">
          <w:rPr>
            <w:noProof/>
            <w:webHidden/>
          </w:rPr>
          <w:tab/>
        </w:r>
        <w:r w:rsidR="00E77E75">
          <w:rPr>
            <w:noProof/>
            <w:webHidden/>
          </w:rPr>
          <w:fldChar w:fldCharType="begin"/>
        </w:r>
        <w:r w:rsidR="00E77E75">
          <w:rPr>
            <w:noProof/>
            <w:webHidden/>
          </w:rPr>
          <w:instrText xml:space="preserve"> PAGEREF _Toc441189761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62566F2"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62"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.3</w:t>
        </w:r>
        <w:r w:rsidR="00E77E75" w:rsidRPr="00713C9C">
          <w:rPr>
            <w:rStyle w:val="Hyperlink"/>
            <w:noProof/>
            <w:lang w:val="en-US"/>
          </w:rPr>
          <w:t xml:space="preserve"> Diagram Alir Rancangan Perangkat Lunak Secara Umum</w:t>
        </w:r>
        <w:r w:rsidR="00E77E75">
          <w:rPr>
            <w:noProof/>
            <w:webHidden/>
          </w:rPr>
          <w:tab/>
        </w:r>
        <w:r w:rsidR="00E77E75">
          <w:rPr>
            <w:noProof/>
            <w:webHidden/>
          </w:rPr>
          <w:fldChar w:fldCharType="begin"/>
        </w:r>
        <w:r w:rsidR="00E77E75">
          <w:rPr>
            <w:noProof/>
            <w:webHidden/>
          </w:rPr>
          <w:instrText xml:space="preserve"> PAGEREF _Toc441189762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3EB4801"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63"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.4</w:t>
        </w:r>
        <w:r w:rsidR="00E77E75" w:rsidRPr="00713C9C">
          <w:rPr>
            <w:rStyle w:val="Hyperlink"/>
            <w:noProof/>
            <w:lang w:val="en-US"/>
          </w:rPr>
          <w:t xml:space="preserve"> Digram Alir Reduksi </w:t>
        </w:r>
        <w:r w:rsidR="00E77E75" w:rsidRPr="00713C9C">
          <w:rPr>
            <w:rStyle w:val="Hyperlink"/>
            <w:i/>
            <w:noProof/>
            <w:lang w:val="en-US"/>
          </w:rPr>
          <w:t>Size Frame</w:t>
        </w:r>
        <w:r w:rsidR="00E77E75">
          <w:rPr>
            <w:noProof/>
            <w:webHidden/>
          </w:rPr>
          <w:tab/>
        </w:r>
        <w:r w:rsidR="00E77E75">
          <w:rPr>
            <w:noProof/>
            <w:webHidden/>
          </w:rPr>
          <w:fldChar w:fldCharType="begin"/>
        </w:r>
        <w:r w:rsidR="00E77E75">
          <w:rPr>
            <w:noProof/>
            <w:webHidden/>
          </w:rPr>
          <w:instrText xml:space="preserve"> PAGEREF _Toc441189763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4360C08"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64"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.5</w:t>
        </w:r>
        <w:r w:rsidR="00E77E75" w:rsidRPr="00713C9C">
          <w:rPr>
            <w:rStyle w:val="Hyperlink"/>
            <w:noProof/>
            <w:lang w:val="en-US"/>
          </w:rPr>
          <w:t xml:space="preserve"> Diagram Alir </w:t>
        </w:r>
        <w:r w:rsidR="00E77E75" w:rsidRPr="00713C9C">
          <w:rPr>
            <w:rStyle w:val="Hyperlink"/>
            <w:i/>
            <w:noProof/>
            <w:lang w:val="en-US"/>
          </w:rPr>
          <w:t>Preprocessing</w:t>
        </w:r>
        <w:r w:rsidR="00E77E75">
          <w:rPr>
            <w:noProof/>
            <w:webHidden/>
          </w:rPr>
          <w:tab/>
        </w:r>
        <w:r w:rsidR="00E77E75">
          <w:rPr>
            <w:noProof/>
            <w:webHidden/>
          </w:rPr>
          <w:fldChar w:fldCharType="begin"/>
        </w:r>
        <w:r w:rsidR="00E77E75">
          <w:rPr>
            <w:noProof/>
            <w:webHidden/>
          </w:rPr>
          <w:instrText xml:space="preserve"> PAGEREF _Toc441189764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8785530"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65"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.6</w:t>
        </w:r>
        <w:r w:rsidR="00E77E75" w:rsidRPr="00713C9C">
          <w:rPr>
            <w:rStyle w:val="Hyperlink"/>
            <w:noProof/>
            <w:lang w:val="en-US"/>
          </w:rPr>
          <w:t xml:space="preserve"> Contoh Deteksi Gerak</w:t>
        </w:r>
        <w:r w:rsidR="00E77E75">
          <w:rPr>
            <w:noProof/>
            <w:webHidden/>
          </w:rPr>
          <w:tab/>
        </w:r>
        <w:r w:rsidR="00E77E75">
          <w:rPr>
            <w:noProof/>
            <w:webHidden/>
          </w:rPr>
          <w:fldChar w:fldCharType="begin"/>
        </w:r>
        <w:r w:rsidR="00E77E75">
          <w:rPr>
            <w:noProof/>
            <w:webHidden/>
          </w:rPr>
          <w:instrText xml:space="preserve"> PAGEREF _Toc441189765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B68FACF"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66"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.7</w:t>
        </w:r>
        <w:r w:rsidR="00E77E75" w:rsidRPr="00713C9C">
          <w:rPr>
            <w:rStyle w:val="Hyperlink"/>
            <w:noProof/>
            <w:lang w:val="en-US"/>
          </w:rPr>
          <w:t xml:space="preserve"> Contoh </w:t>
        </w:r>
        <w:r w:rsidR="00E77E75" w:rsidRPr="00713C9C">
          <w:rPr>
            <w:rStyle w:val="Hyperlink"/>
            <w:i/>
            <w:noProof/>
            <w:lang w:val="en-US"/>
          </w:rPr>
          <w:t>Dataset</w:t>
        </w:r>
        <w:r w:rsidR="00E77E75" w:rsidRPr="00713C9C">
          <w:rPr>
            <w:rStyle w:val="Hyperlink"/>
            <w:noProof/>
            <w:lang w:val="en-US"/>
          </w:rPr>
          <w:t xml:space="preserve"> Gambar Api</w:t>
        </w:r>
        <w:r w:rsidR="00E77E75">
          <w:rPr>
            <w:noProof/>
            <w:webHidden/>
          </w:rPr>
          <w:tab/>
        </w:r>
        <w:r w:rsidR="00E77E75">
          <w:rPr>
            <w:noProof/>
            <w:webHidden/>
          </w:rPr>
          <w:fldChar w:fldCharType="begin"/>
        </w:r>
        <w:r w:rsidR="00E77E75">
          <w:rPr>
            <w:noProof/>
            <w:webHidden/>
          </w:rPr>
          <w:instrText xml:space="preserve"> PAGEREF _Toc441189766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56AD860"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67"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.8</w:t>
        </w:r>
        <w:r w:rsidR="00E77E75" w:rsidRPr="00713C9C">
          <w:rPr>
            <w:rStyle w:val="Hyperlink"/>
            <w:noProof/>
            <w:lang w:val="en-US"/>
          </w:rPr>
          <w:t xml:space="preserve"> </w:t>
        </w:r>
        <w:r w:rsidR="00E77E75" w:rsidRPr="00713C9C">
          <w:rPr>
            <w:rStyle w:val="Hyperlink"/>
            <w:i/>
            <w:noProof/>
            <w:lang w:val="en-US"/>
          </w:rPr>
          <w:t xml:space="preserve">Pseudocode </w:t>
        </w:r>
        <w:r w:rsidR="00E77E75" w:rsidRPr="00713C9C">
          <w:rPr>
            <w:rStyle w:val="Hyperlink"/>
            <w:noProof/>
            <w:lang w:val="en-US"/>
          </w:rPr>
          <w:t>Deteksi Warna Piksel</w:t>
        </w:r>
        <w:r w:rsidR="00E77E75">
          <w:rPr>
            <w:noProof/>
            <w:webHidden/>
          </w:rPr>
          <w:tab/>
        </w:r>
        <w:r w:rsidR="00E77E75">
          <w:rPr>
            <w:noProof/>
            <w:webHidden/>
          </w:rPr>
          <w:fldChar w:fldCharType="begin"/>
        </w:r>
        <w:r w:rsidR="00E77E75">
          <w:rPr>
            <w:noProof/>
            <w:webHidden/>
          </w:rPr>
          <w:instrText xml:space="preserve"> PAGEREF _Toc441189767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EFBBA68"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68"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.9</w:t>
        </w:r>
        <w:r w:rsidR="00E77E75" w:rsidRPr="00713C9C">
          <w:rPr>
            <w:rStyle w:val="Hyperlink"/>
            <w:noProof/>
            <w:lang w:val="en-US"/>
          </w:rPr>
          <w:t xml:space="preserve"> </w:t>
        </w:r>
        <w:r w:rsidR="00E77E75" w:rsidRPr="00713C9C">
          <w:rPr>
            <w:rStyle w:val="Hyperlink"/>
            <w:i/>
            <w:noProof/>
            <w:lang w:val="en-US"/>
          </w:rPr>
          <w:t>Pseudocode Regon Growing</w:t>
        </w:r>
        <w:r w:rsidR="00E77E75">
          <w:rPr>
            <w:noProof/>
            <w:webHidden/>
          </w:rPr>
          <w:tab/>
        </w:r>
        <w:r w:rsidR="00E77E75">
          <w:rPr>
            <w:noProof/>
            <w:webHidden/>
          </w:rPr>
          <w:fldChar w:fldCharType="begin"/>
        </w:r>
        <w:r w:rsidR="00E77E75">
          <w:rPr>
            <w:noProof/>
            <w:webHidden/>
          </w:rPr>
          <w:instrText xml:space="preserve"> PAGEREF _Toc441189768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A2B1852"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69"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.10</w:t>
        </w:r>
        <w:r w:rsidR="00E77E75" w:rsidRPr="00713C9C">
          <w:rPr>
            <w:rStyle w:val="Hyperlink"/>
            <w:noProof/>
            <w:lang w:val="en-US"/>
          </w:rPr>
          <w:t xml:space="preserve"> Diagram Alir Perhitungan Luasan </w:t>
        </w:r>
        <w:r w:rsidR="00E77E75" w:rsidRPr="00713C9C">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_Toc441189769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250FB3F"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70"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.11</w:t>
        </w:r>
        <w:r w:rsidR="00E77E75" w:rsidRPr="00713C9C">
          <w:rPr>
            <w:rStyle w:val="Hyperlink"/>
            <w:noProof/>
            <w:lang w:val="en-US"/>
          </w:rPr>
          <w:t xml:space="preserve"> Diagram Alir Verifikasi</w:t>
        </w:r>
        <w:r w:rsidR="00E77E75">
          <w:rPr>
            <w:noProof/>
            <w:webHidden/>
          </w:rPr>
          <w:tab/>
        </w:r>
        <w:r w:rsidR="00E77E75">
          <w:rPr>
            <w:noProof/>
            <w:webHidden/>
          </w:rPr>
          <w:fldChar w:fldCharType="begin"/>
        </w:r>
        <w:r w:rsidR="00E77E75">
          <w:rPr>
            <w:noProof/>
            <w:webHidden/>
          </w:rPr>
          <w:instrText xml:space="preserve"> PAGEREF _Toc441189770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7C38AA9"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71"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.12</w:t>
        </w:r>
        <w:r w:rsidR="00E77E75" w:rsidRPr="00713C9C">
          <w:rPr>
            <w:rStyle w:val="Hyperlink"/>
            <w:noProof/>
            <w:lang w:val="en-US"/>
          </w:rPr>
          <w:t xml:space="preserve"> Diagram Alir Ekstraksi Fitur</w:t>
        </w:r>
        <w:r w:rsidR="00E77E75">
          <w:rPr>
            <w:noProof/>
            <w:webHidden/>
          </w:rPr>
          <w:tab/>
        </w:r>
        <w:r w:rsidR="00E77E75">
          <w:rPr>
            <w:noProof/>
            <w:webHidden/>
          </w:rPr>
          <w:fldChar w:fldCharType="begin"/>
        </w:r>
        <w:r w:rsidR="00E77E75">
          <w:rPr>
            <w:noProof/>
            <w:webHidden/>
          </w:rPr>
          <w:instrText xml:space="preserve"> PAGEREF _Toc441189771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3AB4905"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72"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.13</w:t>
        </w:r>
        <w:r w:rsidR="00E77E75" w:rsidRPr="00713C9C">
          <w:rPr>
            <w:rStyle w:val="Hyperlink"/>
            <w:noProof/>
            <w:lang w:val="en-US"/>
          </w:rPr>
          <w:t xml:space="preserve"> </w:t>
        </w:r>
        <w:r w:rsidR="00E77E75" w:rsidRPr="00713C9C">
          <w:rPr>
            <w:rStyle w:val="Hyperlink"/>
            <w:i/>
            <w:noProof/>
            <w:lang w:val="en-US"/>
          </w:rPr>
          <w:t xml:space="preserve">Pseudocode </w:t>
        </w:r>
        <w:r w:rsidR="00E77E75" w:rsidRPr="00713C9C">
          <w:rPr>
            <w:rStyle w:val="Hyperlink"/>
            <w:noProof/>
            <w:lang w:val="en-US"/>
          </w:rPr>
          <w:t xml:space="preserve">fungsi menandai </w:t>
        </w:r>
        <w:r w:rsidR="00E77E75" w:rsidRPr="00713C9C">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_Toc441189772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D1CED34"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73"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.14</w:t>
        </w:r>
        <w:r w:rsidR="00E77E75" w:rsidRPr="00713C9C">
          <w:rPr>
            <w:rStyle w:val="Hyperlink"/>
            <w:noProof/>
            <w:lang w:val="en-US"/>
          </w:rPr>
          <w:t xml:space="preserve"> Menandai </w:t>
        </w:r>
        <w:r w:rsidR="00E77E75" w:rsidRPr="00713C9C">
          <w:rPr>
            <w:rStyle w:val="Hyperlink"/>
            <w:i/>
            <w:noProof/>
            <w:lang w:val="en-US"/>
          </w:rPr>
          <w:t xml:space="preserve">region </w:t>
        </w:r>
        <w:r w:rsidR="00E77E75" w:rsidRPr="00713C9C">
          <w:rPr>
            <w:rStyle w:val="Hyperlink"/>
            <w:noProof/>
            <w:lang w:val="en-US"/>
          </w:rPr>
          <w:t>api</w:t>
        </w:r>
        <w:r w:rsidR="00E77E75">
          <w:rPr>
            <w:noProof/>
            <w:webHidden/>
          </w:rPr>
          <w:tab/>
        </w:r>
        <w:r w:rsidR="00E77E75">
          <w:rPr>
            <w:noProof/>
            <w:webHidden/>
          </w:rPr>
          <w:fldChar w:fldCharType="begin"/>
        </w:r>
        <w:r w:rsidR="00E77E75">
          <w:rPr>
            <w:noProof/>
            <w:webHidden/>
          </w:rPr>
          <w:instrText xml:space="preserve"> PAGEREF _Toc441189773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9C4BA0F"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74" w:history="1">
        <w:r w:rsidR="00E77E75" w:rsidRPr="00713C9C">
          <w:rPr>
            <w:rStyle w:val="Hyperlink"/>
            <w:noProof/>
          </w:rPr>
          <w:t xml:space="preserve">Gambar </w:t>
        </w:r>
        <w:r w:rsidR="00E77E75" w:rsidRPr="00713C9C">
          <w:rPr>
            <w:rStyle w:val="Hyperlink"/>
            <w:noProof/>
            <w:lang w:val="en-US"/>
          </w:rPr>
          <w:t>5</w:t>
        </w:r>
        <w:r w:rsidR="00E77E75" w:rsidRPr="00713C9C">
          <w:rPr>
            <w:rStyle w:val="Hyperlink"/>
            <w:noProof/>
          </w:rPr>
          <w:t>.1</w:t>
        </w:r>
        <w:r w:rsidR="00E77E75" w:rsidRPr="00713C9C">
          <w:rPr>
            <w:rStyle w:val="Hyperlink"/>
            <w:noProof/>
            <w:lang w:val="en-US"/>
          </w:rPr>
          <w:t xml:space="preserve"> Contoh Video Kejadian</w:t>
        </w:r>
        <w:r w:rsidR="00E77E75">
          <w:rPr>
            <w:noProof/>
            <w:webHidden/>
          </w:rPr>
          <w:tab/>
        </w:r>
        <w:r w:rsidR="00E77E75">
          <w:rPr>
            <w:noProof/>
            <w:webHidden/>
          </w:rPr>
          <w:fldChar w:fldCharType="begin"/>
        </w:r>
        <w:r w:rsidR="00E77E75">
          <w:rPr>
            <w:noProof/>
            <w:webHidden/>
          </w:rPr>
          <w:instrText xml:space="preserve"> PAGEREF _Toc441189774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B22A6F1"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75" w:history="1">
        <w:r w:rsidR="00E77E75" w:rsidRPr="00713C9C">
          <w:rPr>
            <w:rStyle w:val="Hyperlink"/>
            <w:noProof/>
          </w:rPr>
          <w:t xml:space="preserve">Gambar </w:t>
        </w:r>
        <w:r w:rsidR="00E77E75" w:rsidRPr="00713C9C">
          <w:rPr>
            <w:rStyle w:val="Hyperlink"/>
            <w:noProof/>
            <w:lang w:val="en-US"/>
          </w:rPr>
          <w:t>5</w:t>
        </w:r>
        <w:r w:rsidR="00E77E75" w:rsidRPr="00713C9C">
          <w:rPr>
            <w:rStyle w:val="Hyperlink"/>
            <w:noProof/>
          </w:rPr>
          <w:t>.2</w:t>
        </w:r>
        <w:r w:rsidR="00E77E75" w:rsidRPr="00713C9C">
          <w:rPr>
            <w:rStyle w:val="Hyperlink"/>
            <w:noProof/>
            <w:lang w:val="en-US"/>
          </w:rPr>
          <w:t xml:space="preserve"> Tahap </w:t>
        </w:r>
        <w:r w:rsidR="00E77E75" w:rsidRPr="00713C9C">
          <w:rPr>
            <w:rStyle w:val="Hyperlink"/>
            <w:i/>
            <w:noProof/>
            <w:lang w:val="en-US"/>
          </w:rPr>
          <w:t>Preprocessing</w:t>
        </w:r>
        <w:r w:rsidR="00E77E75">
          <w:rPr>
            <w:noProof/>
            <w:webHidden/>
          </w:rPr>
          <w:tab/>
        </w:r>
        <w:r w:rsidR="00E77E75">
          <w:rPr>
            <w:noProof/>
            <w:webHidden/>
          </w:rPr>
          <w:fldChar w:fldCharType="begin"/>
        </w:r>
        <w:r w:rsidR="00E77E75">
          <w:rPr>
            <w:noProof/>
            <w:webHidden/>
          </w:rPr>
          <w:instrText xml:space="preserve"> PAGEREF _Toc441189775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B6B4F0F"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76" w:history="1">
        <w:r w:rsidR="00E77E75" w:rsidRPr="00713C9C">
          <w:rPr>
            <w:rStyle w:val="Hyperlink"/>
            <w:noProof/>
          </w:rPr>
          <w:t xml:space="preserve">Gambar </w:t>
        </w:r>
        <w:r w:rsidR="00E77E75" w:rsidRPr="00713C9C">
          <w:rPr>
            <w:rStyle w:val="Hyperlink"/>
            <w:noProof/>
            <w:lang w:val="en-US"/>
          </w:rPr>
          <w:t>5</w:t>
        </w:r>
        <w:r w:rsidR="00E77E75" w:rsidRPr="00713C9C">
          <w:rPr>
            <w:rStyle w:val="Hyperlink"/>
            <w:noProof/>
          </w:rPr>
          <w:t>.3</w:t>
        </w:r>
        <w:r w:rsidR="00E77E75" w:rsidRPr="00713C9C">
          <w:rPr>
            <w:rStyle w:val="Hyperlink"/>
            <w:noProof/>
            <w:lang w:val="en-US"/>
          </w:rPr>
          <w:t xml:space="preserve"> Tahap Verifikasi</w:t>
        </w:r>
        <w:r w:rsidR="00E77E75">
          <w:rPr>
            <w:noProof/>
            <w:webHidden/>
          </w:rPr>
          <w:tab/>
        </w:r>
        <w:r w:rsidR="00E77E75">
          <w:rPr>
            <w:noProof/>
            <w:webHidden/>
          </w:rPr>
          <w:fldChar w:fldCharType="begin"/>
        </w:r>
        <w:r w:rsidR="00E77E75">
          <w:rPr>
            <w:noProof/>
            <w:webHidden/>
          </w:rPr>
          <w:instrText xml:space="preserve"> PAGEREF _Toc441189776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57DD88D0" w14:textId="15065E0B" w:rsidR="00C35489" w:rsidRPr="00962831" w:rsidRDefault="00C35489" w:rsidP="00CD1FCC">
      <w:pPr>
        <w:jc w:val="center"/>
        <w:rPr>
          <w:b/>
          <w:i/>
        </w:rPr>
        <w:sectPr w:rsidR="00C35489"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bookmarkStart w:id="37" w:name="_Toc236585576"/>
      <w:bookmarkStart w:id="38" w:name="_Toc263602514"/>
      <w:bookmarkStart w:id="39" w:name="_Toc297322778"/>
      <w:r w:rsidRPr="00962831">
        <w:rPr>
          <w:b/>
          <w:i/>
        </w:rPr>
        <w:lastRenderedPageBreak/>
        <w:t>[Halaman ini sengaja dikosongkan]</w:t>
      </w:r>
    </w:p>
    <w:p w14:paraId="0D84A5AC" w14:textId="528D4956" w:rsidR="003F2BBF" w:rsidRPr="00962831" w:rsidRDefault="000D256C" w:rsidP="002F1AED">
      <w:pPr>
        <w:pStyle w:val="Heading1"/>
        <w:numPr>
          <w:ilvl w:val="0"/>
          <w:numId w:val="0"/>
        </w:numPr>
      </w:pPr>
      <w:bookmarkStart w:id="40" w:name="_Toc441189688"/>
      <w:r w:rsidRPr="00962831">
        <w:lastRenderedPageBreak/>
        <w:t>DAFTAR TABEL</w:t>
      </w:r>
      <w:bookmarkEnd w:id="37"/>
      <w:bookmarkEnd w:id="38"/>
      <w:bookmarkEnd w:id="39"/>
      <w:bookmarkEnd w:id="40"/>
    </w:p>
    <w:p w14:paraId="7A7F65DF" w14:textId="77777777" w:rsidR="00E77E75" w:rsidRDefault="009547E0">
      <w:pPr>
        <w:pStyle w:val="TableofFigures"/>
        <w:tabs>
          <w:tab w:val="right" w:leader="dot" w:pos="5546"/>
        </w:tabs>
        <w:rPr>
          <w:rFonts w:asciiTheme="minorHAnsi" w:eastAsiaTheme="minorEastAsia" w:hAnsiTheme="minorHAnsi" w:cstheme="minorBidi"/>
          <w:noProof/>
          <w:lang w:val="en-US" w:eastAsia="en-US"/>
        </w:rPr>
      </w:pPr>
      <w:r w:rsidRPr="00962831">
        <w:fldChar w:fldCharType="begin"/>
      </w:r>
      <w:r w:rsidRPr="00962831">
        <w:instrText xml:space="preserve"> TOC \h \z \c "Tabel" </w:instrText>
      </w:r>
      <w:r w:rsidRPr="00962831">
        <w:fldChar w:fldCharType="separate"/>
      </w:r>
      <w:hyperlink w:anchor="_Toc441189777" w:history="1">
        <w:r w:rsidR="00E77E75" w:rsidRPr="005B315F">
          <w:rPr>
            <w:rStyle w:val="Hyperlink"/>
            <w:noProof/>
          </w:rPr>
          <w:t xml:space="preserve">Tabel </w:t>
        </w:r>
        <w:r w:rsidR="00E77E75" w:rsidRPr="005B315F">
          <w:rPr>
            <w:rStyle w:val="Hyperlink"/>
            <w:noProof/>
            <w:lang w:val="en-US"/>
          </w:rPr>
          <w:t>4</w:t>
        </w:r>
        <w:r w:rsidR="00E77E75" w:rsidRPr="005B315F">
          <w:rPr>
            <w:rStyle w:val="Hyperlink"/>
            <w:noProof/>
          </w:rPr>
          <w:t>.1</w:t>
        </w:r>
        <w:r w:rsidR="00E77E75" w:rsidRPr="005B315F">
          <w:rPr>
            <w:rStyle w:val="Hyperlink"/>
            <w:noProof/>
            <w:lang w:val="en-US"/>
          </w:rPr>
          <w:t xml:space="preserve"> Lingkungan Perancangan Perangkat Lunak</w:t>
        </w:r>
        <w:r w:rsidR="00E77E75">
          <w:rPr>
            <w:noProof/>
            <w:webHidden/>
          </w:rPr>
          <w:tab/>
        </w:r>
        <w:r w:rsidR="00E77E75">
          <w:rPr>
            <w:noProof/>
            <w:webHidden/>
          </w:rPr>
          <w:fldChar w:fldCharType="begin"/>
        </w:r>
        <w:r w:rsidR="00E77E75">
          <w:rPr>
            <w:noProof/>
            <w:webHidden/>
          </w:rPr>
          <w:instrText xml:space="preserve"> PAGEREF _Toc441189777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47410FB"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78"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.1</w:t>
        </w:r>
        <w:r w:rsidR="00E77E75" w:rsidRPr="005B315F">
          <w:rPr>
            <w:rStyle w:val="Hyperlink"/>
            <w:noProof/>
            <w:lang w:val="en-US"/>
          </w:rPr>
          <w:t xml:space="preserve"> Hasil Uji Coba 1</w:t>
        </w:r>
        <w:r w:rsidR="00E77E75">
          <w:rPr>
            <w:noProof/>
            <w:webHidden/>
          </w:rPr>
          <w:tab/>
        </w:r>
        <w:r w:rsidR="00E77E75">
          <w:rPr>
            <w:noProof/>
            <w:webHidden/>
          </w:rPr>
          <w:fldChar w:fldCharType="begin"/>
        </w:r>
        <w:r w:rsidR="00E77E75">
          <w:rPr>
            <w:noProof/>
            <w:webHidden/>
          </w:rPr>
          <w:instrText xml:space="preserve"> PAGEREF _Toc441189778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3BC0F20"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79"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.2</w:t>
        </w:r>
        <w:r w:rsidR="00E77E75" w:rsidRPr="005B315F">
          <w:rPr>
            <w:rStyle w:val="Hyperlink"/>
            <w:noProof/>
            <w:lang w:val="en-US"/>
          </w:rPr>
          <w:t xml:space="preserve"> Hasil Uji Coba 2</w:t>
        </w:r>
        <w:r w:rsidR="00E77E75">
          <w:rPr>
            <w:noProof/>
            <w:webHidden/>
          </w:rPr>
          <w:tab/>
        </w:r>
        <w:r w:rsidR="00E77E75">
          <w:rPr>
            <w:noProof/>
            <w:webHidden/>
          </w:rPr>
          <w:fldChar w:fldCharType="begin"/>
        </w:r>
        <w:r w:rsidR="00E77E75">
          <w:rPr>
            <w:noProof/>
            <w:webHidden/>
          </w:rPr>
          <w:instrText xml:space="preserve"> PAGEREF _Toc441189779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09D2355"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80"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.3</w:t>
        </w:r>
        <w:r w:rsidR="00E77E75" w:rsidRPr="005B315F">
          <w:rPr>
            <w:rStyle w:val="Hyperlink"/>
            <w:noProof/>
            <w:lang w:val="en-US"/>
          </w:rPr>
          <w:t xml:space="preserve"> Hasil Uji Coba 3</w:t>
        </w:r>
        <w:r w:rsidR="00E77E75">
          <w:rPr>
            <w:noProof/>
            <w:webHidden/>
          </w:rPr>
          <w:tab/>
        </w:r>
        <w:r w:rsidR="00E77E75">
          <w:rPr>
            <w:noProof/>
            <w:webHidden/>
          </w:rPr>
          <w:fldChar w:fldCharType="begin"/>
        </w:r>
        <w:r w:rsidR="00E77E75">
          <w:rPr>
            <w:noProof/>
            <w:webHidden/>
          </w:rPr>
          <w:instrText xml:space="preserve"> PAGEREF _Toc441189780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7612C26"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81"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.4</w:t>
        </w:r>
        <w:r w:rsidR="00E77E75" w:rsidRPr="005B315F">
          <w:rPr>
            <w:rStyle w:val="Hyperlink"/>
            <w:noProof/>
            <w:lang w:val="en-US"/>
          </w:rPr>
          <w:t xml:space="preserve"> Hasil Uji Coba 4</w:t>
        </w:r>
        <w:r w:rsidR="00E77E75">
          <w:rPr>
            <w:noProof/>
            <w:webHidden/>
          </w:rPr>
          <w:tab/>
        </w:r>
        <w:r w:rsidR="00E77E75">
          <w:rPr>
            <w:noProof/>
            <w:webHidden/>
          </w:rPr>
          <w:fldChar w:fldCharType="begin"/>
        </w:r>
        <w:r w:rsidR="00E77E75">
          <w:rPr>
            <w:noProof/>
            <w:webHidden/>
          </w:rPr>
          <w:instrText xml:space="preserve"> PAGEREF _Toc441189781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5E79774"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82"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.5</w:t>
        </w:r>
        <w:r w:rsidR="00E77E75" w:rsidRPr="005B315F">
          <w:rPr>
            <w:rStyle w:val="Hyperlink"/>
            <w:noProof/>
            <w:lang w:val="en-US"/>
          </w:rPr>
          <w:t xml:space="preserve"> Hasil Uji Coba 5</w:t>
        </w:r>
        <w:r w:rsidR="00E77E75">
          <w:rPr>
            <w:noProof/>
            <w:webHidden/>
          </w:rPr>
          <w:tab/>
        </w:r>
        <w:r w:rsidR="00E77E75">
          <w:rPr>
            <w:noProof/>
            <w:webHidden/>
          </w:rPr>
          <w:fldChar w:fldCharType="begin"/>
        </w:r>
        <w:r w:rsidR="00E77E75">
          <w:rPr>
            <w:noProof/>
            <w:webHidden/>
          </w:rPr>
          <w:instrText xml:space="preserve"> PAGEREF _Toc441189782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0AA1B7B"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83"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.6</w:t>
        </w:r>
        <w:r w:rsidR="00E77E75" w:rsidRPr="005B315F">
          <w:rPr>
            <w:rStyle w:val="Hyperlink"/>
            <w:noProof/>
            <w:lang w:val="en-US"/>
          </w:rPr>
          <w:t xml:space="preserve"> Hasil Uji Coba 6</w:t>
        </w:r>
        <w:r w:rsidR="00E77E75">
          <w:rPr>
            <w:noProof/>
            <w:webHidden/>
          </w:rPr>
          <w:tab/>
        </w:r>
        <w:r w:rsidR="00E77E75">
          <w:rPr>
            <w:noProof/>
            <w:webHidden/>
          </w:rPr>
          <w:fldChar w:fldCharType="begin"/>
        </w:r>
        <w:r w:rsidR="00E77E75">
          <w:rPr>
            <w:noProof/>
            <w:webHidden/>
          </w:rPr>
          <w:instrText xml:space="preserve"> PAGEREF _Toc441189783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8ECE519"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84"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10</w:t>
        </w:r>
        <w:r w:rsidR="00E77E75" w:rsidRPr="005B315F">
          <w:rPr>
            <w:rStyle w:val="Hyperlink"/>
            <w:noProof/>
            <w:vertAlign w:val="superscript"/>
            <w:lang w:val="en-US"/>
          </w:rPr>
          <w:t>-7</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31DB863"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85"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.2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10</w:t>
        </w:r>
        <w:r w:rsidR="00E77E75" w:rsidRPr="005B315F">
          <w:rPr>
            <w:rStyle w:val="Hyperlink"/>
            <w:noProof/>
            <w:vertAlign w:val="superscript"/>
            <w:lang w:val="en-US"/>
          </w:rPr>
          <w:t>-8</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6379E2C"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86"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.3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EBBC4DF"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87"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.4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47C4C0B"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88"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.5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1 dan kernel RBF</w:t>
        </w:r>
        <w:r w:rsidR="00E77E75">
          <w:rPr>
            <w:noProof/>
            <w:webHidden/>
          </w:rPr>
          <w:tab/>
        </w:r>
        <w:r w:rsidR="00E77E75">
          <w:rPr>
            <w:noProof/>
            <w:webHidden/>
          </w:rPr>
          <w:fldChar w:fldCharType="begin"/>
        </w:r>
        <w:r w:rsidR="00E77E75">
          <w:rPr>
            <w:noProof/>
            <w:webHidden/>
          </w:rPr>
          <w:instrText xml:space="preserve"> PAGEREF _Toc441189788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F7E2234"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89"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.6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3.5 dan kernel RBF</w:t>
        </w:r>
        <w:r w:rsidR="00E77E75">
          <w:rPr>
            <w:noProof/>
            <w:webHidden/>
          </w:rPr>
          <w:tab/>
        </w:r>
        <w:r w:rsidR="00E77E75">
          <w:rPr>
            <w:noProof/>
            <w:webHidden/>
          </w:rPr>
          <w:fldChar w:fldCharType="begin"/>
        </w:r>
        <w:r w:rsidR="00E77E75">
          <w:rPr>
            <w:noProof/>
            <w:webHidden/>
          </w:rPr>
          <w:instrText xml:space="preserve"> PAGEREF _Toc441189789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4F3076B"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90"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.7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7 dan kernel RBF</w:t>
        </w:r>
        <w:r w:rsidR="00E77E75">
          <w:rPr>
            <w:noProof/>
            <w:webHidden/>
          </w:rPr>
          <w:tab/>
        </w:r>
        <w:r w:rsidR="00E77E75">
          <w:rPr>
            <w:noProof/>
            <w:webHidden/>
          </w:rPr>
          <w:fldChar w:fldCharType="begin"/>
        </w:r>
        <w:r w:rsidR="00E77E75">
          <w:rPr>
            <w:noProof/>
            <w:webHidden/>
          </w:rPr>
          <w:instrText xml:space="preserve"> PAGEREF _Toc441189790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A708E9A"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91"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.8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w:t>
        </w:r>
        <w:r w:rsidR="00E77E75" w:rsidRPr="005B315F">
          <w:rPr>
            <w:rStyle w:val="Hyperlink"/>
            <w:i/>
            <w:noProof/>
            <w:lang w:val="en-US"/>
          </w:rPr>
          <w:t>Polynomial 2</w:t>
        </w:r>
        <w:r w:rsidR="00E77E75">
          <w:rPr>
            <w:noProof/>
            <w:webHidden/>
          </w:rPr>
          <w:tab/>
        </w:r>
        <w:r w:rsidR="00E77E75">
          <w:rPr>
            <w:noProof/>
            <w:webHidden/>
          </w:rPr>
          <w:fldChar w:fldCharType="begin"/>
        </w:r>
        <w:r w:rsidR="00E77E75">
          <w:rPr>
            <w:noProof/>
            <w:webHidden/>
          </w:rPr>
          <w:instrText xml:space="preserve"> PAGEREF _Toc441189791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B1B9804"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92"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.9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w:t>
        </w:r>
        <w:r w:rsidR="00E77E75" w:rsidRPr="005B315F">
          <w:rPr>
            <w:rStyle w:val="Hyperlink"/>
            <w:i/>
            <w:noProof/>
            <w:lang w:val="en-US"/>
          </w:rPr>
          <w:t>Polynomial 3</w:t>
        </w:r>
        <w:r w:rsidR="00E77E75">
          <w:rPr>
            <w:noProof/>
            <w:webHidden/>
          </w:rPr>
          <w:tab/>
        </w:r>
        <w:r w:rsidR="00E77E75">
          <w:rPr>
            <w:noProof/>
            <w:webHidden/>
          </w:rPr>
          <w:fldChar w:fldCharType="begin"/>
        </w:r>
        <w:r w:rsidR="00E77E75">
          <w:rPr>
            <w:noProof/>
            <w:webHidden/>
          </w:rPr>
          <w:instrText xml:space="preserve"> PAGEREF _Toc441189792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CA3A4C6"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93"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.10 Hasil Uji Coba Menggunakan</w:t>
        </w:r>
        <w:r w:rsidR="00E77E75" w:rsidRPr="005B315F">
          <w:rPr>
            <w:rStyle w:val="Hyperlink"/>
            <w:noProof/>
            <w:lang w:val="en-US"/>
          </w:rPr>
          <w:t xml:space="preserve"> Parameter konstanta </w:t>
        </w:r>
        <w:r w:rsidR="00E77E75" w:rsidRPr="005B315F">
          <w:rPr>
            <w:rStyle w:val="Hyperlink"/>
            <w:i/>
            <w:noProof/>
            <w:lang w:val="en-US"/>
          </w:rPr>
          <w:t>region</w:t>
        </w:r>
        <w:r w:rsidR="00E77E75" w:rsidRPr="005B315F">
          <w:rPr>
            <w:rStyle w:val="Hyperlink"/>
            <w:noProof/>
            <w:lang w:val="en-US"/>
          </w:rPr>
          <w:t xml:space="preserve"> = 5%,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CF5192C"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94"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.11 Hasil Uji Coba Menggunakan</w:t>
        </w:r>
        <w:r w:rsidR="00E77E75" w:rsidRPr="005B315F">
          <w:rPr>
            <w:rStyle w:val="Hyperlink"/>
            <w:noProof/>
            <w:lang w:val="en-US"/>
          </w:rPr>
          <w:t xml:space="preserve"> Parameter konstanta </w:t>
        </w:r>
        <w:r w:rsidR="00E77E75" w:rsidRPr="005B315F">
          <w:rPr>
            <w:rStyle w:val="Hyperlink"/>
            <w:i/>
            <w:noProof/>
            <w:lang w:val="en-US"/>
          </w:rPr>
          <w:t>region</w:t>
        </w:r>
        <w:r w:rsidR="00E77E75" w:rsidRPr="005B315F">
          <w:rPr>
            <w:rStyle w:val="Hyperlink"/>
            <w:noProof/>
            <w:lang w:val="en-US"/>
          </w:rPr>
          <w:t xml:space="preserve"> = 10%,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1D36D46"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95"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.12 Hasil Uji Coba Menggunakan</w:t>
        </w:r>
        <w:r w:rsidR="00E77E75" w:rsidRPr="005B315F">
          <w:rPr>
            <w:rStyle w:val="Hyperlink"/>
            <w:noProof/>
            <w:lang w:val="en-US"/>
          </w:rPr>
          <w:t xml:space="preserve"> Parameter </w:t>
        </w:r>
        <w:r w:rsidR="00E77E75" w:rsidRPr="005B315F">
          <w:rPr>
            <w:rStyle w:val="Hyperlink"/>
            <w:i/>
            <w:noProof/>
            <w:lang w:val="en-US"/>
          </w:rPr>
          <w:t>size frame</w:t>
        </w:r>
        <w:r w:rsidR="00E77E75" w:rsidRPr="005B315F">
          <w:rPr>
            <w:rStyle w:val="Hyperlink"/>
            <w:noProof/>
            <w:lang w:val="en-US"/>
          </w:rPr>
          <w:t xml:space="preserve"> = 240 x 320,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713EA6D"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96"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.13 Hasil Uji Coba Menggunakan</w:t>
        </w:r>
        <w:r w:rsidR="00E77E75" w:rsidRPr="005B315F">
          <w:rPr>
            <w:rStyle w:val="Hyperlink"/>
            <w:noProof/>
            <w:lang w:val="en-US"/>
          </w:rPr>
          <w:t xml:space="preserve"> Parameter </w:t>
        </w:r>
        <w:r w:rsidR="00E77E75" w:rsidRPr="005B315F">
          <w:rPr>
            <w:rStyle w:val="Hyperlink"/>
            <w:i/>
            <w:noProof/>
            <w:lang w:val="en-US"/>
          </w:rPr>
          <w:t>size frame</w:t>
        </w:r>
        <w:r w:rsidR="00E77E75" w:rsidRPr="005B315F">
          <w:rPr>
            <w:rStyle w:val="Hyperlink"/>
            <w:noProof/>
            <w:lang w:val="en-US"/>
          </w:rPr>
          <w:t xml:space="preserve"> = 60 x 80,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21522D3"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97"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.14 Hasil Uji Coba</w:t>
        </w:r>
        <w:r w:rsidR="00E77E75" w:rsidRPr="005B315F">
          <w:rPr>
            <w:rStyle w:val="Hyperlink"/>
            <w:noProof/>
            <w:lang w:val="en-US"/>
          </w:rPr>
          <w:t xml:space="preserve"> Tanpa</w:t>
        </w:r>
        <w:r w:rsidR="00E77E75" w:rsidRPr="005B315F">
          <w:rPr>
            <w:rStyle w:val="Hyperlink"/>
            <w:noProof/>
          </w:rPr>
          <w:t xml:space="preserve"> Menggunakan</w:t>
        </w:r>
        <w:r w:rsidR="00E77E75" w:rsidRPr="005B315F">
          <w:rPr>
            <w:rStyle w:val="Hyperlink"/>
            <w:noProof/>
            <w:lang w:val="en-US"/>
          </w:rPr>
          <w:t xml:space="preserve"> </w:t>
        </w:r>
        <w:r w:rsidR="00E77E75" w:rsidRPr="005B315F">
          <w:rPr>
            <w:rStyle w:val="Hyperlink"/>
            <w:i/>
            <w:noProof/>
            <w:lang w:val="en-US"/>
          </w:rPr>
          <w:t xml:space="preserve">region growing </w:t>
        </w:r>
        <w:r w:rsidR="00E77E75" w:rsidRPr="005B315F">
          <w:rPr>
            <w:rStyle w:val="Hyperlink"/>
            <w:noProof/>
            <w:lang w:val="en-US"/>
          </w:rPr>
          <w:t xml:space="preserve">dan perhitungan luasan </w:t>
        </w:r>
        <w:r w:rsidR="00E77E75" w:rsidRPr="005B315F">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_Toc441189797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B41716D" w14:textId="4873CA91" w:rsidR="00F83CCB" w:rsidRPr="00EC7355" w:rsidRDefault="009547E0" w:rsidP="00EC7355">
      <w:r w:rsidRPr="00962831">
        <w:fldChar w:fldCharType="end"/>
      </w:r>
      <w:r w:rsidR="00F83CCB" w:rsidRPr="00962831">
        <w:rPr>
          <w:b/>
          <w:i/>
          <w:sz w:val="24"/>
          <w:szCs w:val="24"/>
        </w:rPr>
        <w:br w:type="page"/>
      </w:r>
    </w:p>
    <w:p w14:paraId="18A952FE" w14:textId="77777777" w:rsidR="00373CD8" w:rsidRPr="00962831" w:rsidRDefault="00373CD8" w:rsidP="00090B9C">
      <w:pPr>
        <w:pStyle w:val="Heading1"/>
        <w:numPr>
          <w:ilvl w:val="0"/>
          <w:numId w:val="0"/>
        </w:numPr>
      </w:pPr>
      <w:bookmarkStart w:id="41" w:name="_Toc441189689"/>
      <w:r w:rsidRPr="00962831">
        <w:lastRenderedPageBreak/>
        <w:t xml:space="preserve">DAFTAR </w:t>
      </w:r>
      <w:r w:rsidR="00482E6B" w:rsidRPr="00962831">
        <w:t>KODE SUMBER</w:t>
      </w:r>
      <w:bookmarkEnd w:id="41"/>
    </w:p>
    <w:p w14:paraId="09B279E2" w14:textId="77777777" w:rsidR="00E77E75" w:rsidRDefault="009547E0">
      <w:pPr>
        <w:pStyle w:val="TableofFigures"/>
        <w:tabs>
          <w:tab w:val="right" w:leader="dot" w:pos="5546"/>
        </w:tabs>
        <w:rPr>
          <w:rFonts w:asciiTheme="minorHAnsi" w:eastAsiaTheme="minorEastAsia" w:hAnsiTheme="minorHAnsi" w:cstheme="minorBidi"/>
          <w:noProof/>
          <w:lang w:val="en-US" w:eastAsia="en-US"/>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41189798"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w:t>
        </w:r>
        <w:r w:rsidR="00E77E75" w:rsidRPr="00681247">
          <w:rPr>
            <w:rStyle w:val="Hyperlink"/>
            <w:noProof/>
            <w:lang w:val="en-US"/>
          </w:rPr>
          <w:t xml:space="preserve"> Implementasi Tahap Reduksi </w:t>
        </w:r>
        <w:r w:rsidR="00E77E75" w:rsidRPr="00681247">
          <w:rPr>
            <w:rStyle w:val="Hyperlink"/>
            <w:i/>
            <w:noProof/>
            <w:lang w:val="en-US"/>
          </w:rPr>
          <w:t>Size Frame</w:t>
        </w:r>
        <w:r w:rsidR="00E77E75">
          <w:rPr>
            <w:noProof/>
            <w:webHidden/>
          </w:rPr>
          <w:tab/>
        </w:r>
        <w:r w:rsidR="00E77E75">
          <w:rPr>
            <w:noProof/>
            <w:webHidden/>
          </w:rPr>
          <w:fldChar w:fldCharType="begin"/>
        </w:r>
        <w:r w:rsidR="00E77E75">
          <w:rPr>
            <w:noProof/>
            <w:webHidden/>
          </w:rPr>
          <w:instrText xml:space="preserve"> PAGEREF _Toc441189798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EFA76C5"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799"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.2</w:t>
        </w:r>
        <w:r w:rsidR="00E77E75" w:rsidRPr="00681247">
          <w:rPr>
            <w:rStyle w:val="Hyperlink"/>
            <w:noProof/>
            <w:lang w:val="en-US"/>
          </w:rPr>
          <w:t xml:space="preserve"> Penggunaan Fungsi pyrDown()</w:t>
        </w:r>
        <w:r w:rsidR="00E77E75">
          <w:rPr>
            <w:noProof/>
            <w:webHidden/>
          </w:rPr>
          <w:tab/>
        </w:r>
        <w:r w:rsidR="00E77E75">
          <w:rPr>
            <w:noProof/>
            <w:webHidden/>
          </w:rPr>
          <w:fldChar w:fldCharType="begin"/>
        </w:r>
        <w:r w:rsidR="00E77E75">
          <w:rPr>
            <w:noProof/>
            <w:webHidden/>
          </w:rPr>
          <w:instrText xml:space="preserve"> PAGEREF _Toc441189799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9AB28BB"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00"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.3</w:t>
        </w:r>
        <w:r w:rsidR="00E77E75" w:rsidRPr="00681247">
          <w:rPr>
            <w:rStyle w:val="Hyperlink"/>
            <w:noProof/>
            <w:lang w:val="en-US"/>
          </w:rPr>
          <w:t xml:space="preserve"> Implementasi Tahap Deteksi Gerak</w:t>
        </w:r>
        <w:r w:rsidR="00E77E75">
          <w:rPr>
            <w:noProof/>
            <w:webHidden/>
          </w:rPr>
          <w:tab/>
        </w:r>
        <w:r w:rsidR="00E77E75">
          <w:rPr>
            <w:noProof/>
            <w:webHidden/>
          </w:rPr>
          <w:fldChar w:fldCharType="begin"/>
        </w:r>
        <w:r w:rsidR="00E77E75">
          <w:rPr>
            <w:noProof/>
            <w:webHidden/>
          </w:rPr>
          <w:instrText xml:space="preserve"> PAGEREF _Toc441189800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6463427"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01"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.4</w:t>
        </w:r>
        <w:r w:rsidR="00E77E75" w:rsidRPr="00681247">
          <w:rPr>
            <w:rStyle w:val="Hyperlink"/>
            <w:noProof/>
            <w:lang w:val="en-US"/>
          </w:rPr>
          <w:t xml:space="preserve"> Implementasi Penyimpanan Piksel</w:t>
        </w:r>
        <w:r w:rsidR="00E77E75">
          <w:rPr>
            <w:noProof/>
            <w:webHidden/>
          </w:rPr>
          <w:tab/>
        </w:r>
        <w:r w:rsidR="00E77E75">
          <w:rPr>
            <w:noProof/>
            <w:webHidden/>
          </w:rPr>
          <w:fldChar w:fldCharType="begin"/>
        </w:r>
        <w:r w:rsidR="00E77E75">
          <w:rPr>
            <w:noProof/>
            <w:webHidden/>
          </w:rPr>
          <w:instrText xml:space="preserve"> PAGEREF _Toc441189801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E4B61B5"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02"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.5</w:t>
        </w:r>
        <w:r w:rsidR="00E77E75" w:rsidRPr="00681247">
          <w:rPr>
            <w:rStyle w:val="Hyperlink"/>
            <w:noProof/>
            <w:lang w:val="en-US"/>
          </w:rPr>
          <w:t xml:space="preserve"> Implementasi Menghitung Nilai Standar Deviasi dan Rata-Rata Setiap </w:t>
        </w:r>
        <w:r w:rsidR="00E77E75" w:rsidRPr="00681247">
          <w:rPr>
            <w:rStyle w:val="Hyperlink"/>
            <w:i/>
            <w:noProof/>
            <w:lang w:val="en-US"/>
          </w:rPr>
          <w:t>Channel</w:t>
        </w:r>
        <w:r w:rsidR="00E77E75">
          <w:rPr>
            <w:noProof/>
            <w:webHidden/>
          </w:rPr>
          <w:tab/>
        </w:r>
        <w:r w:rsidR="00E77E75">
          <w:rPr>
            <w:noProof/>
            <w:webHidden/>
          </w:rPr>
          <w:fldChar w:fldCharType="begin"/>
        </w:r>
        <w:r w:rsidR="00E77E75">
          <w:rPr>
            <w:noProof/>
            <w:webHidden/>
          </w:rPr>
          <w:instrText xml:space="preserve"> PAGEREF _Toc441189802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CF036AB"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03"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.6</w:t>
        </w:r>
        <w:r w:rsidR="00E77E75" w:rsidRPr="00681247">
          <w:rPr>
            <w:rStyle w:val="Hyperlink"/>
            <w:noProof/>
            <w:lang w:val="en-US"/>
          </w:rPr>
          <w:t xml:space="preserve"> </w:t>
        </w:r>
        <w:r w:rsidR="00E77E75" w:rsidRPr="00681247">
          <w:rPr>
            <w:rStyle w:val="Hyperlink"/>
            <w:i/>
            <w:noProof/>
            <w:lang w:val="en-US"/>
          </w:rPr>
          <w:t xml:space="preserve">Generate list </w:t>
        </w:r>
        <w:r w:rsidR="00E77E75" w:rsidRPr="00681247">
          <w:rPr>
            <w:rStyle w:val="Hyperlink"/>
            <w:noProof/>
            <w:lang w:val="en-US"/>
          </w:rPr>
          <w:t>piksel api</w:t>
        </w:r>
        <w:r w:rsidR="00E77E75">
          <w:rPr>
            <w:noProof/>
            <w:webHidden/>
          </w:rPr>
          <w:tab/>
        </w:r>
        <w:r w:rsidR="00E77E75">
          <w:rPr>
            <w:noProof/>
            <w:webHidden/>
          </w:rPr>
          <w:fldChar w:fldCharType="begin"/>
        </w:r>
        <w:r w:rsidR="00E77E75">
          <w:rPr>
            <w:noProof/>
            <w:webHidden/>
          </w:rPr>
          <w:instrText xml:space="preserve"> PAGEREF _Toc441189803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66E16C2"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04"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.7</w:t>
        </w:r>
        <w:r w:rsidR="00E77E75" w:rsidRPr="00681247">
          <w:rPr>
            <w:rStyle w:val="Hyperlink"/>
            <w:noProof/>
            <w:lang w:val="en-US"/>
          </w:rPr>
          <w:t xml:space="preserve"> Fungsi Menghitung Nilai Probabilitas Distribusi Gaussian</w:t>
        </w:r>
        <w:r w:rsidR="00E77E75">
          <w:rPr>
            <w:noProof/>
            <w:webHidden/>
          </w:rPr>
          <w:tab/>
        </w:r>
        <w:r w:rsidR="00E77E75">
          <w:rPr>
            <w:noProof/>
            <w:webHidden/>
          </w:rPr>
          <w:fldChar w:fldCharType="begin"/>
        </w:r>
        <w:r w:rsidR="00E77E75">
          <w:rPr>
            <w:noProof/>
            <w:webHidden/>
          </w:rPr>
          <w:instrText xml:space="preserve"> PAGEREF _Toc441189804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86C0C1C"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05"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.8</w:t>
        </w:r>
        <w:r w:rsidR="00E77E75" w:rsidRPr="00681247">
          <w:rPr>
            <w:rStyle w:val="Hyperlink"/>
            <w:noProof/>
            <w:lang w:val="en-US"/>
          </w:rPr>
          <w:t xml:space="preserve"> Mendapatkan Threshold</w:t>
        </w:r>
        <w:r w:rsidR="00E77E75">
          <w:rPr>
            <w:noProof/>
            <w:webHidden/>
          </w:rPr>
          <w:tab/>
        </w:r>
        <w:r w:rsidR="00E77E75">
          <w:rPr>
            <w:noProof/>
            <w:webHidden/>
          </w:rPr>
          <w:fldChar w:fldCharType="begin"/>
        </w:r>
        <w:r w:rsidR="00E77E75">
          <w:rPr>
            <w:noProof/>
            <w:webHidden/>
          </w:rPr>
          <w:instrText xml:space="preserve"> PAGEREF _Toc441189805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4195CC5"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06"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.9</w:t>
        </w:r>
        <w:r w:rsidR="00E77E75" w:rsidRPr="00681247">
          <w:rPr>
            <w:rStyle w:val="Hyperlink"/>
            <w:noProof/>
            <w:lang w:val="en-US"/>
          </w:rPr>
          <w:t xml:space="preserve"> Membaca </w:t>
        </w:r>
        <w:r w:rsidR="00E77E75" w:rsidRPr="00681247">
          <w:rPr>
            <w:rStyle w:val="Hyperlink"/>
            <w:i/>
            <w:noProof/>
            <w:lang w:val="en-US"/>
          </w:rPr>
          <w:t xml:space="preserve">List </w:t>
        </w:r>
        <w:r w:rsidR="00E77E75" w:rsidRPr="00681247">
          <w:rPr>
            <w:rStyle w:val="Hyperlink"/>
            <w:noProof/>
            <w:lang w:val="en-US"/>
          </w:rPr>
          <w:t>Piksel Api</w:t>
        </w:r>
        <w:r w:rsidR="00E77E75">
          <w:rPr>
            <w:noProof/>
            <w:webHidden/>
          </w:rPr>
          <w:tab/>
        </w:r>
        <w:r w:rsidR="00E77E75">
          <w:rPr>
            <w:noProof/>
            <w:webHidden/>
          </w:rPr>
          <w:fldChar w:fldCharType="begin"/>
        </w:r>
        <w:r w:rsidR="00E77E75">
          <w:rPr>
            <w:noProof/>
            <w:webHidden/>
          </w:rPr>
          <w:instrText xml:space="preserve"> PAGEREF _Toc441189806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C08E028"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07"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.10</w:t>
        </w:r>
        <w:r w:rsidR="00E77E75" w:rsidRPr="00681247">
          <w:rPr>
            <w:rStyle w:val="Hyperlink"/>
            <w:noProof/>
            <w:lang w:val="en-US"/>
          </w:rPr>
          <w:t xml:space="preserve"> Implementasi Tahap Deteksi Warna Piksel</w:t>
        </w:r>
        <w:r w:rsidR="00E77E75">
          <w:rPr>
            <w:noProof/>
            <w:webHidden/>
          </w:rPr>
          <w:tab/>
        </w:r>
        <w:r w:rsidR="00E77E75">
          <w:rPr>
            <w:noProof/>
            <w:webHidden/>
          </w:rPr>
          <w:fldChar w:fldCharType="begin"/>
        </w:r>
        <w:r w:rsidR="00E77E75">
          <w:rPr>
            <w:noProof/>
            <w:webHidden/>
          </w:rPr>
          <w:instrText xml:space="preserve"> PAGEREF _Toc441189807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B8C62A2"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08"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.11</w:t>
        </w:r>
        <w:r w:rsidR="00E77E75" w:rsidRPr="00681247">
          <w:rPr>
            <w:rStyle w:val="Hyperlink"/>
            <w:noProof/>
            <w:lang w:val="en-US"/>
          </w:rPr>
          <w:t xml:space="preserve"> Implementasi Tahap </w:t>
        </w:r>
        <w:r w:rsidR="00E77E75" w:rsidRPr="00681247">
          <w:rPr>
            <w:rStyle w:val="Hyperlink"/>
            <w:i/>
            <w:noProof/>
            <w:lang w:val="en-US"/>
          </w:rPr>
          <w:t>Region Growing</w:t>
        </w:r>
        <w:r w:rsidR="00E77E75">
          <w:rPr>
            <w:noProof/>
            <w:webHidden/>
          </w:rPr>
          <w:tab/>
        </w:r>
        <w:r w:rsidR="00E77E75">
          <w:rPr>
            <w:noProof/>
            <w:webHidden/>
          </w:rPr>
          <w:fldChar w:fldCharType="begin"/>
        </w:r>
        <w:r w:rsidR="00E77E75">
          <w:rPr>
            <w:noProof/>
            <w:webHidden/>
          </w:rPr>
          <w:instrText xml:space="preserve"> PAGEREF _Toc441189808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3B09D52"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09"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.12</w:t>
        </w:r>
        <w:r w:rsidR="00E77E75" w:rsidRPr="00681247">
          <w:rPr>
            <w:rStyle w:val="Hyperlink"/>
            <w:noProof/>
            <w:lang w:val="en-US"/>
          </w:rPr>
          <w:t xml:space="preserve"> Implementasi </w:t>
        </w:r>
        <w:r w:rsidR="00E77E75" w:rsidRPr="00681247">
          <w:rPr>
            <w:rStyle w:val="Hyperlink"/>
            <w:i/>
            <w:noProof/>
            <w:lang w:val="en-US"/>
          </w:rPr>
          <w:t>Growing</w:t>
        </w:r>
        <w:r w:rsidR="00E77E75">
          <w:rPr>
            <w:noProof/>
            <w:webHidden/>
          </w:rPr>
          <w:tab/>
        </w:r>
        <w:r w:rsidR="00E77E75">
          <w:rPr>
            <w:noProof/>
            <w:webHidden/>
          </w:rPr>
          <w:fldChar w:fldCharType="begin"/>
        </w:r>
        <w:r w:rsidR="00E77E75">
          <w:rPr>
            <w:noProof/>
            <w:webHidden/>
          </w:rPr>
          <w:instrText xml:space="preserve"> PAGEREF _Toc441189809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9901CAB"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10"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.13</w:t>
        </w:r>
        <w:r w:rsidR="00E77E75" w:rsidRPr="00681247">
          <w:rPr>
            <w:rStyle w:val="Hyperlink"/>
            <w:noProof/>
            <w:lang w:val="en-US"/>
          </w:rPr>
          <w:t xml:space="preserve"> Implementasi Tahap </w:t>
        </w:r>
        <w:r w:rsidR="00E77E75" w:rsidRPr="00681247">
          <w:rPr>
            <w:rStyle w:val="Hyperlink"/>
            <w:i/>
            <w:noProof/>
            <w:lang w:val="en-US"/>
          </w:rPr>
          <w:t>Clock Wise</w:t>
        </w:r>
        <w:r w:rsidR="00E77E75">
          <w:rPr>
            <w:noProof/>
            <w:webHidden/>
          </w:rPr>
          <w:tab/>
        </w:r>
        <w:r w:rsidR="00E77E75">
          <w:rPr>
            <w:noProof/>
            <w:webHidden/>
          </w:rPr>
          <w:fldChar w:fldCharType="begin"/>
        </w:r>
        <w:r w:rsidR="00E77E75">
          <w:rPr>
            <w:noProof/>
            <w:webHidden/>
          </w:rPr>
          <w:instrText xml:space="preserve"> PAGEREF _Toc441189810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8A8A9B5"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11"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.14</w:t>
        </w:r>
        <w:r w:rsidR="00E77E75" w:rsidRPr="00681247">
          <w:rPr>
            <w:rStyle w:val="Hyperlink"/>
            <w:noProof/>
            <w:lang w:val="en-US"/>
          </w:rPr>
          <w:t xml:space="preserve"> Implementasi Tahap Variasi Warna </w:t>
        </w:r>
        <w:r w:rsidR="00E77E75" w:rsidRPr="00681247">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_Toc441189811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9835992"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12"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.15</w:t>
        </w:r>
        <w:r w:rsidR="00E77E75" w:rsidRPr="00681247">
          <w:rPr>
            <w:rStyle w:val="Hyperlink"/>
            <w:noProof/>
            <w:lang w:val="en-US"/>
          </w:rPr>
          <w:t xml:space="preserve"> Implementasi Memasukan Nilai </w:t>
        </w:r>
        <w:r w:rsidR="00E77E75" w:rsidRPr="00681247">
          <w:rPr>
            <w:rStyle w:val="Hyperlink"/>
            <w:i/>
            <w:noProof/>
            <w:lang w:val="en-US"/>
          </w:rPr>
          <w:t>Wavelet</w:t>
        </w:r>
        <w:r w:rsidR="00E77E75" w:rsidRPr="00681247">
          <w:rPr>
            <w:rStyle w:val="Hyperlink"/>
            <w:noProof/>
            <w:lang w:val="en-US"/>
          </w:rPr>
          <w:t xml:space="preserve"> Kedalam </w:t>
        </w:r>
        <w:r w:rsidR="00E77E75" w:rsidRPr="00681247">
          <w:rPr>
            <w:rStyle w:val="Hyperlink"/>
            <w:i/>
            <w:noProof/>
            <w:lang w:val="en-US"/>
          </w:rPr>
          <w:t>List</w:t>
        </w:r>
        <w:r w:rsidR="00E77E75">
          <w:rPr>
            <w:noProof/>
            <w:webHidden/>
          </w:rPr>
          <w:tab/>
        </w:r>
        <w:r w:rsidR="00E77E75">
          <w:rPr>
            <w:noProof/>
            <w:webHidden/>
          </w:rPr>
          <w:fldChar w:fldCharType="begin"/>
        </w:r>
        <w:r w:rsidR="00E77E75">
          <w:rPr>
            <w:noProof/>
            <w:webHidden/>
          </w:rPr>
          <w:instrText xml:space="preserve"> PAGEREF _Toc441189812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F10278F"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13"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.16</w:t>
        </w:r>
        <w:r w:rsidR="00E77E75" w:rsidRPr="00681247">
          <w:rPr>
            <w:rStyle w:val="Hyperlink"/>
            <w:noProof/>
            <w:lang w:val="en-US"/>
          </w:rPr>
          <w:t xml:space="preserve"> Pemanggilan Fungsi </w:t>
        </w:r>
        <w:r w:rsidR="00E77E75" w:rsidRPr="00681247">
          <w:rPr>
            <w:rStyle w:val="Hyperlink"/>
            <w:i/>
            <w:noProof/>
            <w:lang w:val="en-US"/>
          </w:rPr>
          <w:t>Wavelet</w:t>
        </w:r>
        <w:r w:rsidR="00E77E75">
          <w:rPr>
            <w:noProof/>
            <w:webHidden/>
          </w:rPr>
          <w:tab/>
        </w:r>
        <w:r w:rsidR="00E77E75">
          <w:rPr>
            <w:noProof/>
            <w:webHidden/>
          </w:rPr>
          <w:fldChar w:fldCharType="begin"/>
        </w:r>
        <w:r w:rsidR="00E77E75">
          <w:rPr>
            <w:noProof/>
            <w:webHidden/>
          </w:rPr>
          <w:instrText xml:space="preserve"> PAGEREF _Toc441189813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9CA538B"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14"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.17</w:t>
        </w:r>
        <w:r w:rsidR="00E77E75" w:rsidRPr="00681247">
          <w:rPr>
            <w:rStyle w:val="Hyperlink"/>
            <w:noProof/>
            <w:lang w:val="en-US"/>
          </w:rPr>
          <w:t xml:space="preserve">  </w:t>
        </w:r>
        <w:r w:rsidR="00E77E75" w:rsidRPr="00681247">
          <w:rPr>
            <w:rStyle w:val="Hyperlink"/>
            <w:i/>
            <w:noProof/>
            <w:lang w:val="en-US"/>
          </w:rPr>
          <w:t>Training</w:t>
        </w:r>
        <w:r w:rsidR="00E77E75" w:rsidRPr="00681247">
          <w:rPr>
            <w:rStyle w:val="Hyperlink"/>
            <w:noProof/>
            <w:lang w:val="en-US"/>
          </w:rPr>
          <w:t xml:space="preserve"> Klasifikasi</w:t>
        </w:r>
        <w:r w:rsidR="00E77E75">
          <w:rPr>
            <w:noProof/>
            <w:webHidden/>
          </w:rPr>
          <w:tab/>
        </w:r>
        <w:r w:rsidR="00E77E75">
          <w:rPr>
            <w:noProof/>
            <w:webHidden/>
          </w:rPr>
          <w:fldChar w:fldCharType="begin"/>
        </w:r>
        <w:r w:rsidR="00E77E75">
          <w:rPr>
            <w:noProof/>
            <w:webHidden/>
          </w:rPr>
          <w:instrText xml:space="preserve"> PAGEREF _Toc441189814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1F3D6FB"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15"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.18</w:t>
        </w:r>
        <w:r w:rsidR="00E77E75" w:rsidRPr="00681247">
          <w:rPr>
            <w:rStyle w:val="Hyperlink"/>
            <w:noProof/>
            <w:lang w:val="en-US"/>
          </w:rPr>
          <w:t xml:space="preserve"> Implementasi Tahap Klasifikasi</w:t>
        </w:r>
        <w:r w:rsidR="00E77E75">
          <w:rPr>
            <w:noProof/>
            <w:webHidden/>
          </w:rPr>
          <w:tab/>
        </w:r>
        <w:r w:rsidR="00E77E75">
          <w:rPr>
            <w:noProof/>
            <w:webHidden/>
          </w:rPr>
          <w:fldChar w:fldCharType="begin"/>
        </w:r>
        <w:r w:rsidR="00E77E75">
          <w:rPr>
            <w:noProof/>
            <w:webHidden/>
          </w:rPr>
          <w:instrText xml:space="preserve"> PAGEREF _Toc441189815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28B5312" w14:textId="77777777" w:rsidR="00E77E75" w:rsidRDefault="00A57752">
      <w:pPr>
        <w:pStyle w:val="TableofFigures"/>
        <w:tabs>
          <w:tab w:val="right" w:leader="dot" w:pos="5546"/>
        </w:tabs>
        <w:rPr>
          <w:rFonts w:asciiTheme="minorHAnsi" w:eastAsiaTheme="minorEastAsia" w:hAnsiTheme="minorHAnsi" w:cstheme="minorBidi"/>
          <w:noProof/>
          <w:lang w:val="en-US" w:eastAsia="en-US"/>
        </w:rPr>
      </w:pPr>
      <w:hyperlink w:anchor="_Toc441189816"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.19</w:t>
        </w:r>
        <w:r w:rsidR="00E77E75" w:rsidRPr="00681247">
          <w:rPr>
            <w:rStyle w:val="Hyperlink"/>
            <w:noProof/>
            <w:lang w:val="en-US"/>
          </w:rPr>
          <w:t xml:space="preserve"> Implementasi Tahap Menandai Region Api</w:t>
        </w:r>
        <w:r w:rsidR="00E77E75">
          <w:rPr>
            <w:noProof/>
            <w:webHidden/>
          </w:rPr>
          <w:tab/>
        </w:r>
        <w:r w:rsidR="00E77E75">
          <w:rPr>
            <w:noProof/>
            <w:webHidden/>
          </w:rPr>
          <w:fldChar w:fldCharType="begin"/>
        </w:r>
        <w:r w:rsidR="00E77E75">
          <w:rPr>
            <w:noProof/>
            <w:webHidden/>
          </w:rPr>
          <w:instrText xml:space="preserve"> PAGEREF _Toc441189816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4"/>
          <w:headerReference w:type="default" r:id="rId65"/>
          <w:footerReference w:type="even" r:id="rId66"/>
          <w:footerReference w:type="default" r:id="rId67"/>
          <w:headerReference w:type="first" r:id="rId68"/>
          <w:footerReference w:type="first" r:id="rId6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2" w:name="_Toc263602515"/>
      <w:bookmarkStart w:id="43" w:name="_Toc297322779"/>
      <w:bookmarkStart w:id="44" w:name="_Toc441189690"/>
      <w:r w:rsidR="00760EB2" w:rsidRPr="00962831">
        <w:t>PENDAHULUAN</w:t>
      </w:r>
      <w:bookmarkEnd w:id="42"/>
      <w:bookmarkEnd w:id="43"/>
      <w:bookmarkEnd w:id="44"/>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5" w:name="_Toc263602516"/>
      <w:bookmarkStart w:id="46" w:name="_Toc297322780"/>
      <w:bookmarkStart w:id="47" w:name="_Toc441189691"/>
      <w:r w:rsidRPr="00EB0AE6">
        <w:t>Latar Belakang</w:t>
      </w:r>
      <w:bookmarkStart w:id="48" w:name="_Toc263602517"/>
      <w:bookmarkStart w:id="49" w:name="_Toc297322781"/>
      <w:bookmarkEnd w:id="45"/>
      <w:bookmarkEnd w:id="46"/>
      <w:bookmarkEnd w:id="47"/>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End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77777777" w:rsidR="002D145E" w:rsidRDefault="002D145E" w:rsidP="00CC6F3C">
      <w:pPr>
        <w:ind w:firstLine="720"/>
      </w:pPr>
      <w:r>
        <w:t xml:space="preserve">Metode pengklasifikasian yang dapat digunakan adalah </w:t>
      </w:r>
      <w:r>
        <w:rPr>
          <w:i/>
        </w:rPr>
        <w:t>Support Vector Machines</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End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50" w:name="_Toc441189692"/>
      <w:r w:rsidRPr="00962831">
        <w:t>Rumusan Masalah</w:t>
      </w:r>
      <w:bookmarkEnd w:id="48"/>
      <w:bookmarkEnd w:id="49"/>
      <w:bookmarkEnd w:id="50"/>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1" w:name="_Toc263602518"/>
      <w:bookmarkStart w:id="52" w:name="_Toc297322782"/>
      <w:bookmarkStart w:id="53" w:name="_Toc441189693"/>
      <w:r w:rsidRPr="00962831">
        <w:lastRenderedPageBreak/>
        <w:t>Batasan Masalah</w:t>
      </w:r>
      <w:bookmarkEnd w:id="51"/>
      <w:bookmarkEnd w:id="52"/>
      <w:bookmarkEnd w:id="53"/>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4" w:name="_Toc263602519"/>
      <w:bookmarkStart w:id="55" w:name="_Toc297322783"/>
      <w:bookmarkStart w:id="56" w:name="_Toc441189694"/>
      <w:r w:rsidRPr="00962831">
        <w:t>Tujuan</w:t>
      </w:r>
      <w:bookmarkEnd w:id="54"/>
      <w:bookmarkEnd w:id="55"/>
      <w:bookmarkEnd w:id="56"/>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7" w:name="_Toc441189695"/>
      <w:bookmarkStart w:id="58" w:name="_Toc263602520"/>
      <w:bookmarkStart w:id="59" w:name="_Toc297322784"/>
      <w:r w:rsidRPr="00962831">
        <w:t>Manfaat</w:t>
      </w:r>
      <w:bookmarkEnd w:id="57"/>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60" w:name="_Toc441189696"/>
      <w:r w:rsidRPr="00962831">
        <w:t>Metodologi</w:t>
      </w:r>
      <w:bookmarkEnd w:id="58"/>
      <w:bookmarkEnd w:id="59"/>
      <w:bookmarkEnd w:id="60"/>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7777777"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untuk melakukan implementasi pengklasifikasian pada iris mata pada metode Support Vector Machines dan Hamming distance</w:t>
      </w:r>
      <w:r w:rsidRPr="006205CA">
        <w:rPr>
          <w:rFonts w:eastAsiaTheme="minorEastAsia"/>
          <w:noProof/>
        </w:rPr>
        <w:t>.</w:t>
      </w:r>
    </w:p>
    <w:p w14:paraId="7540E1F2" w14:textId="77777777" w:rsidR="002D145E" w:rsidRPr="006205CA" w:rsidRDefault="002D145E" w:rsidP="002D145E">
      <w:pPr>
        <w:ind w:left="360"/>
        <w:contextualSpacing/>
        <w:rPr>
          <w:rFonts w:eastAsiaTheme="minorEastAsia"/>
          <w:noProof/>
        </w:rPr>
      </w:pP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wavelet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r>
        <w:lastRenderedPageBreak/>
        <w:t>Sistematika Penulisan</w:t>
      </w:r>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0"/>
          <w:headerReference w:type="default" r:id="rId71"/>
          <w:footerReference w:type="even" r:id="rId72"/>
          <w:footerReference w:type="default" r:id="rId73"/>
          <w:headerReference w:type="first" r:id="rId74"/>
          <w:footerReference w:type="first" r:id="rId75"/>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41189697"/>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41189698"/>
      <w:r>
        <w:t>Anatomi Mata</w:t>
      </w:r>
    </w:p>
    <w:p w14:paraId="1F90EB26" w14:textId="0A6652BB"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252DD1" w:rsidRPr="005C13D3">
        <w:t xml:space="preserve">Gambar </w:t>
      </w:r>
      <w:r w:rsidR="00252DD1" w:rsidRPr="005C13D3">
        <w:rPr>
          <w:lang w:val="en-US"/>
        </w:rPr>
        <w:t>2</w:t>
      </w:r>
      <w:r w:rsidR="00252DD1" w:rsidRPr="005C13D3">
        <w:t>.</w:t>
      </w:r>
      <w:r w:rsidR="00252DD1">
        <w:rPr>
          <w:noProof/>
        </w:rPr>
        <w:t>1</w:t>
      </w:r>
      <w:r w:rsidR="00252DD1" w:rsidRPr="005C13D3">
        <w:rPr>
          <w:lang w:val="en-US"/>
        </w:rPr>
        <w:t xml:space="preserve"> </w:t>
      </w:r>
      <w:r w:rsidR="00252DD1">
        <w:t>Anatomi Mata</w:t>
      </w:r>
      <w:r>
        <w:rPr>
          <w:highlight w:val="yellow"/>
        </w:rPr>
        <w:fldChar w:fldCharType="end"/>
      </w:r>
      <w:r>
        <w:t xml:space="preserve"> dijelaskan sebagai berikut</w:t>
      </w:r>
      <w:sdt>
        <w:sdtPr>
          <w:id w:val="832949453"/>
          <w:citation/>
        </w:sdtPr>
        <w:sdtEndPr/>
        <w:sdtContent>
          <w:r>
            <w:fldChar w:fldCharType="begin"/>
          </w:r>
          <w:r>
            <w:instrText xml:space="preserve"> CITATION Mor09 \l 1057 </w:instrText>
          </w:r>
          <w:r>
            <w:fldChar w:fldCharType="separate"/>
          </w:r>
          <w:r>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17583322">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76">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136168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1</w:t>
      </w:r>
      <w:r>
        <w:rPr>
          <w:noProof/>
        </w:rPr>
        <w:fldChar w:fldCharType="end"/>
      </w:r>
      <w:r w:rsidRPr="005C13D3">
        <w:rPr>
          <w:lang w:val="en-US"/>
        </w:rPr>
        <w:t xml:space="preserve"> </w:t>
      </w:r>
      <w:r>
        <w:t>Anatomi Mata</w:t>
      </w:r>
      <w:bookmarkEnd w:id="63"/>
    </w:p>
    <w:p w14:paraId="1EB99B9B" w14:textId="3FC14FEA" w:rsidR="002D145E" w:rsidRDefault="002D145E" w:rsidP="004B7E1D">
      <w:pPr>
        <w:pStyle w:val="Heading2"/>
      </w:pPr>
      <w:r>
        <w:lastRenderedPageBreak/>
        <w:t>Sistem Pengenalan Iris</w:t>
      </w:r>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11279DFD"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EndPr/>
        <w:sdtContent>
          <w:r>
            <w:rPr>
              <w:i/>
            </w:rPr>
            <w:fldChar w:fldCharType="begin"/>
          </w:r>
          <w:r>
            <w:rPr>
              <w:i/>
            </w:rPr>
            <w:instrText xml:space="preserve"> CITATION Har10 \l 1057 </w:instrText>
          </w:r>
          <w:r>
            <w:rPr>
              <w:i/>
            </w:rPr>
            <w:fldChar w:fldCharType="separate"/>
          </w:r>
          <w:r>
            <w:rPr>
              <w:i/>
              <w:noProof/>
            </w:rPr>
            <w:t xml:space="preserve"> </w:t>
          </w:r>
          <w:r>
            <w:rPr>
              <w:noProof/>
            </w:rPr>
            <w:t>[1]</w:t>
          </w:r>
          <w:r>
            <w:rPr>
              <w:i/>
            </w:rPr>
            <w:fldChar w:fldCharType="end"/>
          </w:r>
        </w:sdtContent>
      </w:sdt>
      <w:r>
        <w:t xml:space="preserve">, </w:t>
      </w:r>
      <w:r>
        <w:rPr>
          <w:i/>
        </w:rPr>
        <w:t>Laplacian of Gaussian Filter</w:t>
      </w:r>
      <w:sdt>
        <w:sdtPr>
          <w:rPr>
            <w:i/>
          </w:rPr>
          <w:id w:val="876277047"/>
          <w:citation/>
        </w:sdtPr>
        <w:sdtEndPr/>
        <w:sdtContent>
          <w:r>
            <w:rPr>
              <w:i/>
            </w:rPr>
            <w:fldChar w:fldCharType="begin"/>
          </w:r>
          <w:r>
            <w:rPr>
              <w:i/>
            </w:rPr>
            <w:instrText xml:space="preserve"> CITATION Cho10 \l 1057 </w:instrText>
          </w:r>
          <w:r>
            <w:rPr>
              <w:i/>
            </w:rPr>
            <w:fldChar w:fldCharType="separate"/>
          </w:r>
          <w:r>
            <w:rPr>
              <w:i/>
              <w:noProof/>
            </w:rPr>
            <w:t xml:space="preserve"> </w:t>
          </w:r>
          <w:r>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A4165D">
        <w:rPr>
          <w:i/>
        </w:rPr>
        <w:t>Support Vector Machines</w:t>
      </w:r>
      <w:sdt>
        <w:sdtPr>
          <w:rPr>
            <w:i/>
          </w:rPr>
          <w:id w:val="-524249808"/>
          <w:citation/>
        </w:sdtPr>
        <w:sdtEndPr/>
        <w:sdtContent>
          <w:r w:rsidR="00A4165D">
            <w:rPr>
              <w:i/>
            </w:rPr>
            <w:fldChar w:fldCharType="begin"/>
          </w:r>
          <w:r w:rsidR="00A4165D">
            <w:rPr>
              <w:i/>
            </w:rPr>
            <w:instrText xml:space="preserve"> CITATION Has11 \l 1057 </w:instrText>
          </w:r>
          <w:r w:rsidR="00A4165D">
            <w:rPr>
              <w:i/>
            </w:rPr>
            <w:fldChar w:fldCharType="separate"/>
          </w:r>
          <w:r w:rsidR="00A4165D">
            <w:rPr>
              <w:i/>
              <w:noProof/>
            </w:rPr>
            <w:t xml:space="preserve"> </w:t>
          </w:r>
          <w:r w:rsidR="00A4165D">
            <w:rPr>
              <w:noProof/>
            </w:rPr>
            <w:t>[5]</w:t>
          </w:r>
          <w:r w:rsidR="00A4165D">
            <w:rPr>
              <w:i/>
            </w:rPr>
            <w:fldChar w:fldCharType="end"/>
          </w:r>
        </w:sdtContent>
      </w:sdt>
      <w:r w:rsidR="00A4165D">
        <w:t xml:space="preserve">, </w:t>
      </w:r>
      <w:r w:rsidR="00A4165D">
        <w:rPr>
          <w:i/>
        </w:rPr>
        <w:t>Hamming distance</w:t>
      </w:r>
      <w:sdt>
        <w:sdtPr>
          <w:rPr>
            <w:i/>
          </w:rPr>
          <w:id w:val="-2138795032"/>
          <w:citation/>
        </w:sdtPr>
        <w:sdtEndPr/>
        <w:sdtContent>
          <w:r w:rsidR="00A4165D">
            <w:rPr>
              <w:i/>
            </w:rPr>
            <w:fldChar w:fldCharType="begin"/>
          </w:r>
          <w:r w:rsidR="00A4165D">
            <w:rPr>
              <w:i/>
            </w:rPr>
            <w:instrText xml:space="preserve"> CITATION Rai13 \l 1057 </w:instrText>
          </w:r>
          <w:r w:rsidR="00A4165D">
            <w:rPr>
              <w:i/>
            </w:rPr>
            <w:fldChar w:fldCharType="separate"/>
          </w:r>
          <w:r w:rsidR="00A4165D">
            <w:rPr>
              <w:i/>
              <w:noProof/>
            </w:rPr>
            <w:t xml:space="preserve"> </w:t>
          </w:r>
          <w:r w:rsidR="00A4165D">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12812B33"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EndPr/>
        <w:sdtContent>
          <w:r>
            <w:fldChar w:fldCharType="begin"/>
          </w:r>
          <w:r>
            <w:instrText xml:space="preserve"> CITATION Chi03 \l 1057 </w:instrText>
          </w:r>
          <w:r>
            <w:fldChar w:fldCharType="separate"/>
          </w:r>
          <w:r>
            <w:rPr>
              <w:noProof/>
            </w:rPr>
            <w:t xml:space="preserve"> [7]</w:t>
          </w:r>
          <w:r>
            <w:fldChar w:fldCharType="end"/>
          </w:r>
        </w:sdtContent>
      </w:sdt>
      <w:r>
        <w:t xml:space="preserve">. Proses selanjutnya adalah praproses citra atau melakukan pengolahan awal pada citra mata yang bertujuan untuk mengambil karakteristik tekstur iris mata dan melakukan normalisasi iris untuk mengatasi kondisi citra mata yang bervariasi pada setiap orang. Tekstur iris yang sudah terambil akan diekstraksi citi atau fitur iris. Setiap fitur akan disimpan didalam sebuah database yang nantinya akan dibandingkan dengan fitur masukan dalam proses pencocokan iris. Proses tersebut mencocokan fitur masukan dengan seluruh fitur yang terdapat didalam database dan menghasikan bobot atau tingkat kemiripan. Nilai tingkat kemiripan yang paling tinggi adalah </w:t>
      </w:r>
      <w:r>
        <w:lastRenderedPageBreak/>
        <w:t>citra yang dikenali paling mirip dengan citra masukan.</w:t>
      </w:r>
      <w:r w:rsidR="00787CC4">
        <w:t xml:space="preserve"> </w:t>
      </w:r>
      <w:r w:rsidR="00787CC4">
        <w:fldChar w:fldCharType="begin"/>
      </w:r>
      <w:r w:rsidR="00787CC4">
        <w:instrText xml:space="preserve"> REF _Ref451364464 \h </w:instrText>
      </w:r>
      <w:r w:rsidR="00787CC4">
        <w:fldChar w:fldCharType="separate"/>
      </w:r>
      <w:r w:rsidR="00252DD1" w:rsidRPr="005C13D3">
        <w:t xml:space="preserve">Gambar </w:t>
      </w:r>
      <w:r w:rsidR="00252DD1" w:rsidRPr="005C13D3">
        <w:rPr>
          <w:lang w:val="en-US"/>
        </w:rPr>
        <w:t>2</w:t>
      </w:r>
      <w:r w:rsidR="00252DD1" w:rsidRPr="005C13D3">
        <w:t>.</w:t>
      </w:r>
      <w:r w:rsidR="00252DD1">
        <w:rPr>
          <w:noProof/>
        </w:rPr>
        <w:t>2</w:t>
      </w:r>
      <w:r w:rsidR="00252DD1" w:rsidRPr="005C13D3">
        <w:rPr>
          <w:lang w:val="en-US"/>
        </w:rPr>
        <w:t xml:space="preserve"> </w:t>
      </w:r>
      <w:r w:rsidR="00252DD1">
        <w:t>Sistem Pengenalan I</w:t>
      </w:r>
      <w:r w:rsidR="00252DD1" w:rsidRPr="00D34214">
        <w:t xml:space="preserve">ris secara </w:t>
      </w:r>
      <w:r w:rsidR="00252DD1">
        <w:t>U</w:t>
      </w:r>
      <w:r w:rsidR="00252DD1" w:rsidRPr="00D34214">
        <w:t>mum</w:t>
      </w:r>
      <w:r w:rsidR="00787CC4">
        <w:fldChar w:fldCharType="end"/>
      </w:r>
      <w:r w:rsidR="00787CC4">
        <w:t>menjelaskan pengenalan iris secara umum.</w:t>
      </w: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77">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4" w:name="_Ref45136446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2</w:t>
      </w:r>
      <w:r>
        <w:rPr>
          <w:noProof/>
        </w:rPr>
        <w:fldChar w:fldCharType="end"/>
      </w:r>
      <w:r w:rsidRPr="005C13D3">
        <w:rPr>
          <w:lang w:val="en-US"/>
        </w:rPr>
        <w:t xml:space="preserve"> </w:t>
      </w:r>
      <w:r>
        <w:t>Sistem Pengenalan I</w:t>
      </w:r>
      <w:r w:rsidRPr="00D34214">
        <w:t xml:space="preserve">ris secara </w:t>
      </w:r>
      <w:r>
        <w:t>U</w:t>
      </w:r>
      <w:r w:rsidRPr="00D34214">
        <w:t>mum</w:t>
      </w:r>
      <w:bookmarkEnd w:id="64"/>
    </w:p>
    <w:p w14:paraId="6A16F6DA" w14:textId="6A244A04" w:rsidR="00787CC4" w:rsidRPr="00A4165D" w:rsidRDefault="00787CC4" w:rsidP="00787CC4"/>
    <w:p w14:paraId="1F5B4BFF" w14:textId="12AEB1E9" w:rsidR="00787CC4" w:rsidRDefault="00787CC4" w:rsidP="004B7E1D">
      <w:pPr>
        <w:pStyle w:val="Heading2"/>
      </w:pPr>
      <w:r>
        <w:t>Representasi Citra Digital</w:t>
      </w:r>
    </w:p>
    <w:p w14:paraId="52EC0246" w14:textId="0F27B3BD" w:rsidR="00787CC4" w:rsidRDefault="00787CC4" w:rsidP="00787CC4">
      <w:pPr>
        <w:ind w:firstLine="720"/>
      </w:pPr>
      <w:r w:rsidRPr="00AD5D07">
        <w:t>Citra dapat didefinisikan sebagai f(x,y)</w:t>
      </w:r>
      <w:r>
        <w:t>, yaitu fungsi dua dimensi</w:t>
      </w:r>
      <w:r w:rsidRPr="00AD5D07">
        <w:t xml:space="preserve">, dengan x dan y menyatakan koordinat spasial dan </w:t>
      </w:r>
      <w:r>
        <w:t>nilai</w:t>
      </w:r>
      <w:r w:rsidRPr="00AD5D07">
        <w:t xml:space="preserve"> f pada sembarang titik (x,y) </w:t>
      </w:r>
      <w:r>
        <w:t>disebut dengan intensitas atau tingkat keabuan</w:t>
      </w:r>
      <w:r w:rsidRPr="00AD5D07">
        <w:t xml:space="preserve"> dari citra pada </w:t>
      </w:r>
      <w:r>
        <w:t>koordinat</w:t>
      </w:r>
      <w:r w:rsidRPr="00AD5D07">
        <w:t xml:space="preserve"> tersebut.</w:t>
      </w:r>
      <w:r>
        <w:t xml:space="preserve"> Jika nilai x,y dan nilai f adalah </w:t>
      </w:r>
      <w:r>
        <w:rPr>
          <w:i/>
        </w:rPr>
        <w:t>finite</w:t>
      </w:r>
      <w:r>
        <w:t>, bernilai diskrit atau terbatas, maka dapat disebut bahwa citra tersebut merupakan citra digital</w:t>
      </w:r>
      <w:sdt>
        <w:sdtPr>
          <w:id w:val="656337358"/>
          <w:citation/>
        </w:sdtPr>
        <w:sdtEndPr/>
        <w:sdtContent>
          <w:r>
            <w:fldChar w:fldCharType="begin"/>
          </w:r>
          <w:r>
            <w:instrText xml:space="preserve"> CITATION Gon02 \l 1057 </w:instrText>
          </w:r>
          <w:r>
            <w:fldChar w:fldCharType="separate"/>
          </w:r>
          <w:r>
            <w:rPr>
              <w:noProof/>
            </w:rPr>
            <w:t xml:space="preserve"> [8]</w:t>
          </w:r>
          <w:r>
            <w:fldChar w:fldCharType="end"/>
          </w:r>
        </w:sdtContent>
      </w:sdt>
      <w:r>
        <w:t>.</w:t>
      </w:r>
    </w:p>
    <w:p w14:paraId="778CD10E" w14:textId="0CA107E4" w:rsidR="00787CC4" w:rsidRDefault="00787CC4" w:rsidP="00787CC4">
      <w:pPr>
        <w:ind w:firstLine="720"/>
      </w:pPr>
      <w:r>
        <w:t>S</w:t>
      </w:r>
      <w:r w:rsidRPr="002C70D3">
        <w:t xml:space="preserve">ebuah citra digital f(x,y)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 xml:space="preserve">seperti yang ditunjukan pada </w:t>
      </w:r>
      <w:r>
        <w:fldChar w:fldCharType="begin"/>
      </w:r>
      <w:r>
        <w:instrText xml:space="preserve"> REF _Ref451364673 \h </w:instrText>
      </w:r>
      <w:r>
        <w:fldChar w:fldCharType="separate"/>
      </w:r>
      <w:r w:rsidR="00252DD1" w:rsidRPr="005C13D3">
        <w:t xml:space="preserve">Gambar </w:t>
      </w:r>
      <w:r w:rsidR="00252DD1" w:rsidRPr="005C13D3">
        <w:rPr>
          <w:lang w:val="en-US"/>
        </w:rPr>
        <w:t>2</w:t>
      </w:r>
      <w:r w:rsidR="00252DD1" w:rsidRPr="005C13D3">
        <w:t>.</w:t>
      </w:r>
      <w:r w:rsidR="00252DD1">
        <w:rPr>
          <w:noProof/>
        </w:rPr>
        <w:t>3</w:t>
      </w:r>
      <w:r w:rsidR="00252DD1" w:rsidRPr="005C13D3">
        <w:rPr>
          <w:lang w:val="en-US"/>
        </w:rPr>
        <w:t xml:space="preserve"> </w:t>
      </w:r>
      <w:r w:rsidR="00252DD1">
        <w:t>Representasi Citra Digital</w:t>
      </w:r>
      <w:r>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78">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65" w:name="_Ref45136467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3</w:t>
      </w:r>
      <w:r>
        <w:rPr>
          <w:noProof/>
        </w:rPr>
        <w:fldChar w:fldCharType="end"/>
      </w:r>
      <w:r w:rsidRPr="005C13D3">
        <w:rPr>
          <w:lang w:val="en-US"/>
        </w:rPr>
        <w:t xml:space="preserve"> </w:t>
      </w:r>
      <w:r>
        <w:t>Representasi Citra Digital</w:t>
      </w:r>
      <w:bookmarkEnd w:id="65"/>
    </w:p>
    <w:p w14:paraId="08426B27" w14:textId="77777777" w:rsidR="00787CC4" w:rsidRPr="00787CC4" w:rsidRDefault="00787CC4" w:rsidP="00787CC4"/>
    <w:p w14:paraId="18B86A81" w14:textId="0C1B3D72" w:rsidR="00787CC4" w:rsidRDefault="00787CC4" w:rsidP="004B7E1D">
      <w:pPr>
        <w:pStyle w:val="Heading2"/>
        <w:rPr>
          <w:i/>
        </w:rPr>
      </w:pPr>
      <w:r>
        <w:t>Detek</w:t>
      </w:r>
      <w:r>
        <w:rPr>
          <w:lang w:val="en-US"/>
        </w:rPr>
        <w:t>s</w:t>
      </w:r>
      <w:r>
        <w:t xml:space="preserve">i Tepi </w:t>
      </w:r>
      <w:r w:rsidRPr="00A0548D">
        <w:rPr>
          <w:i/>
        </w:rPr>
        <w:t>Canny</w:t>
      </w:r>
    </w:p>
    <w:p w14:paraId="6259DE7D" w14:textId="77777777"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EndPr/>
        <w:sdtContent>
          <w:r>
            <w:fldChar w:fldCharType="begin"/>
          </w:r>
          <w:r>
            <w:instrText xml:space="preserve"> CITATION Fau11 \l 1057 </w:instrText>
          </w:r>
          <w:r>
            <w:fldChar w:fldCharType="separate"/>
          </w:r>
          <w:r>
            <w:rPr>
              <w:noProof/>
            </w:rPr>
            <w:t xml:space="preserve"> [9]</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EndPr/>
        <w:sdtContent>
          <w:r>
            <w:fldChar w:fldCharType="begin"/>
          </w:r>
          <w:r>
            <w:instrText xml:space="preserve"> CITATION Mas03 \l 1057 </w:instrText>
          </w:r>
          <w:r>
            <w:fldChar w:fldCharType="separate"/>
          </w:r>
          <w:r>
            <w:rPr>
              <w:noProof/>
            </w:rPr>
            <w:t xml:space="preserve"> [10]</w:t>
          </w:r>
          <w:r>
            <w:fldChar w:fldCharType="end"/>
          </w:r>
        </w:sdtContent>
      </w:sdt>
      <w:r>
        <w:t>.</w:t>
      </w:r>
    </w:p>
    <w:p w14:paraId="1F40D89A" w14:textId="477EB9E9"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persamaan 2.1.</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77777777" w:rsidR="00B827E9" w:rsidRPr="005D2E1A" w:rsidRDefault="00B827E9" w:rsidP="00F55AB3">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77777777" w:rsidR="00B827E9" w:rsidRDefault="00B827E9" w:rsidP="00B827E9">
      <w:pPr>
        <w:pStyle w:val="ListParagraph"/>
        <w:ind w:left="709"/>
      </w:pPr>
      <w:r>
        <w:t xml:space="preserve">selanjutnya mencari arah gradien dengan </w:t>
      </w:r>
      <w:r w:rsidRPr="006B25BE">
        <w:t>persamaan 2.2</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7777777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persamaan 2.3</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77777777" w:rsidR="0015415C" w:rsidRDefault="0015415C" w:rsidP="0015415C">
      <w:pPr>
        <w:pStyle w:val="ListParagraph"/>
        <w:ind w:left="709"/>
      </w:pPr>
      <w:r>
        <w:t xml:space="preserve">Kemudian mendapatkan hasil akir pengontrasan dengan </w:t>
      </w:r>
      <w:r w:rsidRPr="006B25BE">
        <w:t>persamaan 2.4</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740D431E" w:rsidR="0015415C" w:rsidRDefault="0015415C" w:rsidP="0015415C">
      <w:pPr>
        <w:pStyle w:val="ListParagraph"/>
        <w:ind w:left="709"/>
      </w:pPr>
      <w:r>
        <w:t xml:space="preserve">Menggunakan 8-konektivitas piksel untuk mengetahui titik yang berdekatan dengan titik yang telah ditandai sebagai tepi. </w:t>
      </w:r>
      <w:r>
        <w:fldChar w:fldCharType="begin"/>
      </w:r>
      <w:r>
        <w:instrText xml:space="preserve"> REF _Ref451365169 \h </w:instrText>
      </w:r>
      <w:r>
        <w:fldChar w:fldCharType="separate"/>
      </w:r>
      <w:r w:rsidR="00252DD1" w:rsidRPr="005C13D3">
        <w:t xml:space="preserve">Gambar </w:t>
      </w:r>
      <w:r w:rsidR="00252DD1" w:rsidRPr="005C13D3">
        <w:rPr>
          <w:lang w:val="en-US"/>
        </w:rPr>
        <w:t>2</w:t>
      </w:r>
      <w:r w:rsidR="00252DD1" w:rsidRPr="005C13D3">
        <w:t>.</w:t>
      </w:r>
      <w:r w:rsidR="00252DD1">
        <w:rPr>
          <w:noProof/>
        </w:rPr>
        <w:t>4</w:t>
      </w:r>
      <w:r w:rsidR="00252DD1" w:rsidRPr="005C13D3">
        <w:rPr>
          <w:lang w:val="en-US"/>
        </w:rPr>
        <w:t xml:space="preserve"> </w:t>
      </w:r>
      <w:r w:rsidR="00252DD1">
        <w:t>Ilustrasi 8-konektivitas</w:t>
      </w:r>
      <w:r>
        <w:fldChar w:fldCharType="end"/>
      </w:r>
      <w:r>
        <w:t xml:space="preserve"> menunjukan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79">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66" w:name="_Ref45136516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4</w:t>
      </w:r>
      <w:r>
        <w:rPr>
          <w:noProof/>
        </w:rPr>
        <w:fldChar w:fldCharType="end"/>
      </w:r>
      <w:r w:rsidRPr="005C13D3">
        <w:rPr>
          <w:lang w:val="en-US"/>
        </w:rPr>
        <w:t xml:space="preserve"> </w:t>
      </w:r>
      <w:r>
        <w:t>Ilustrasi 8-konektivitas</w:t>
      </w:r>
      <w:bookmarkEnd w:id="66"/>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r>
        <w:t>Transformasi Hough</w:t>
      </w:r>
    </w:p>
    <w:p w14:paraId="587F5CBC" w14:textId="7777777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 xml:space="preserve">batas tepi yang membentuk sebuah garis. Implementasi Transformasi </w:t>
      </w:r>
      <w:r>
        <w:lastRenderedPageBreak/>
        <w:t>Hough menjelaskan sebuah pemetaan pada ruang akumulator. Dalam hal ini, transformasi Hough membahas pada pencarian bentuk lingkaran atau biasa disebut Transformasi Hough lingkaran (</w:t>
      </w:r>
      <w:r w:rsidRPr="00EE4994">
        <w:rPr>
          <w:i/>
        </w:rPr>
        <w:t>Circular Hough Transform</w:t>
      </w:r>
      <w:r>
        <w:t xml:space="preserve">). Pencarian lingkaran ini menggunakan </w:t>
      </w:r>
      <w:r w:rsidRPr="006B25BE">
        <w:t>persamaan 2.5</w:t>
      </w:r>
      <w:r>
        <w:t xml:space="preserve"> untuk mencari titik pusat dan jaro-jari pada lingkaran iris dan lingkaran pupil.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A57752"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01FDBFD6"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p>
    <w:p w14:paraId="3BD4CF6F" w14:textId="126FD46F" w:rsidR="0015415C" w:rsidRDefault="0015415C" w:rsidP="0015415C">
      <w:pPr>
        <w:jc w:val="center"/>
      </w:pPr>
      <w:r>
        <w:rPr>
          <w:noProof/>
          <w:lang w:eastAsia="id-ID"/>
        </w:rPr>
        <w:drawing>
          <wp:inline distT="0" distB="0" distL="0" distR="0" wp14:anchorId="6735566D" wp14:editId="044184F8">
            <wp:extent cx="2918460" cy="13657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26310" cy="1369403"/>
                    </a:xfrm>
                    <a:prstGeom prst="rect">
                      <a:avLst/>
                    </a:prstGeom>
                  </pic:spPr>
                </pic:pic>
              </a:graphicData>
            </a:graphic>
          </wp:inline>
        </w:drawing>
      </w:r>
    </w:p>
    <w:p w14:paraId="6E26A0C6" w14:textId="3104069E" w:rsidR="0015415C" w:rsidRDefault="0015415C" w:rsidP="0015415C">
      <w:pPr>
        <w:spacing w:line="360" w:lineRule="auto"/>
        <w:jc w:val="center"/>
      </w:pPr>
      <w:bookmarkStart w:id="67" w:name="_Ref45136548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5</w:t>
      </w:r>
      <w:r>
        <w:rPr>
          <w:noProof/>
        </w:rPr>
        <w:fldChar w:fldCharType="end"/>
      </w:r>
      <w:r w:rsidRPr="005C13D3">
        <w:rPr>
          <w:lang w:val="en-US"/>
        </w:rPr>
        <w:t xml:space="preserve"> </w:t>
      </w:r>
      <w:r>
        <w:t>Ilustrasi Transformasi Hough Lingkaran</w:t>
      </w:r>
      <w:bookmarkEnd w:id="67"/>
    </w:p>
    <w:p w14:paraId="0C5D46D1" w14:textId="1510D978"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titik tersebut diasumsikan sebagai titik pusat lingkaran. Pada </w:t>
      </w:r>
      <w:r>
        <w:lastRenderedPageBreak/>
        <w:fldChar w:fldCharType="begin"/>
      </w:r>
      <w:r>
        <w:instrText xml:space="preserve"> REF _Ref451365483 \h </w:instrText>
      </w:r>
      <w:r>
        <w:fldChar w:fldCharType="separate"/>
      </w:r>
      <w:r w:rsidR="00252DD1" w:rsidRPr="005C13D3">
        <w:t xml:space="preserve">Gambar </w:t>
      </w:r>
      <w:r w:rsidR="00252DD1" w:rsidRPr="005C13D3">
        <w:rPr>
          <w:lang w:val="en-US"/>
        </w:rPr>
        <w:t>2</w:t>
      </w:r>
      <w:r w:rsidR="00252DD1" w:rsidRPr="005C13D3">
        <w:t>.</w:t>
      </w:r>
      <w:r w:rsidR="00252DD1">
        <w:rPr>
          <w:noProof/>
        </w:rPr>
        <w:t>5</w:t>
      </w:r>
      <w:r w:rsidR="00252DD1" w:rsidRPr="005C13D3">
        <w:rPr>
          <w:lang w:val="en-US"/>
        </w:rPr>
        <w:t xml:space="preserve"> </w:t>
      </w:r>
      <w:r w:rsidR="00252DD1">
        <w:t>Ilustrasi Transformasi Hough Lingkaran</w:t>
      </w:r>
      <w:r>
        <w:fldChar w:fldCharType="end"/>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r>
        <w:t>Transformasi Polar</w:t>
      </w:r>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EndPr/>
        <w:sdtContent>
          <w:r>
            <w:fldChar w:fldCharType="begin"/>
          </w:r>
          <w:r>
            <w:instrText xml:space="preserve"> CITATION Mas03 \l 1057 </w:instrText>
          </w:r>
          <w:r>
            <w:fldChar w:fldCharType="separate"/>
          </w:r>
          <w:r>
            <w:rPr>
              <w:noProof/>
            </w:rPr>
            <w:t xml:space="preserve"> [10]</w:t>
          </w:r>
          <w:r>
            <w:fldChar w:fldCharType="end"/>
          </w:r>
        </w:sdtContent>
      </w:sdt>
      <w:r>
        <w:t>.</w:t>
      </w:r>
    </w:p>
    <w:p w14:paraId="767469E8" w14:textId="1518AF99"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252DD1" w:rsidRPr="005C13D3">
        <w:t xml:space="preserve">Gambar </w:t>
      </w:r>
      <w:r w:rsidR="00252DD1" w:rsidRPr="005C13D3">
        <w:rPr>
          <w:lang w:val="en-US"/>
        </w:rPr>
        <w:t>2</w:t>
      </w:r>
      <w:r w:rsidR="00252DD1" w:rsidRPr="005C13D3">
        <w:t>.</w:t>
      </w:r>
      <w:r w:rsidR="00252DD1">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persamaan 2.7</w:t>
      </w:r>
      <w:r>
        <w:t xml:space="preserve"> dan </w:t>
      </w:r>
      <w:r w:rsidRPr="00311CDE">
        <w:t>persamaan 2.8</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A57752"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52DD1">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52DD1">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52DD1">
              <w:rPr>
                <w:noProof/>
                <w:sz w:val="22"/>
              </w:rPr>
              <w:t>8</w:t>
            </w:r>
            <w:r w:rsidRPr="00A575AC">
              <w:fldChar w:fldCharType="end"/>
            </w:r>
            <w:r w:rsidRPr="00A575AC">
              <w:rPr>
                <w:sz w:val="22"/>
              </w:rPr>
              <w:t>)</w:t>
            </w:r>
          </w:p>
        </w:tc>
      </w:tr>
    </w:tbl>
    <w:p w14:paraId="20E09458" w14:textId="77777777" w:rsidR="00A575AC" w:rsidRDefault="00A575AC" w:rsidP="00323A63"/>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1"/>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68" w:name="_Ref45136582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6</w:t>
      </w:r>
      <w:r>
        <w:rPr>
          <w:noProof/>
        </w:rPr>
        <w:fldChar w:fldCharType="end"/>
      </w:r>
      <w:bookmarkEnd w:id="68"/>
      <w:r w:rsidRPr="005C13D3">
        <w:rPr>
          <w:lang w:val="en-US"/>
        </w:rPr>
        <w:t xml:space="preserve"> </w:t>
      </w:r>
      <w:r w:rsidRPr="00A55EE1">
        <w:rPr>
          <w:i/>
        </w:rPr>
        <w:t>Daugman’s rubber sheet model</w:t>
      </w:r>
    </w:p>
    <w:p w14:paraId="22494355" w14:textId="77777777" w:rsidR="00A575AC" w:rsidRDefault="00A575AC" w:rsidP="00A575AC">
      <w:pPr>
        <w:jc w:val="center"/>
      </w:pPr>
    </w:p>
    <w:p w14:paraId="6714608B" w14:textId="13C8B1EE" w:rsidR="00A575AC" w:rsidRDefault="00A575AC" w:rsidP="00A575AC">
      <w:r w:rsidRPr="00EA1454">
        <w:rPr>
          <w:i/>
        </w:rPr>
        <w:t>Rubber sheet model</w:t>
      </w:r>
      <w:r>
        <w:t xml:space="preserve"> 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r>
        <w:t>Haar Wavelet</w:t>
      </w:r>
    </w:p>
    <w:p w14:paraId="37832232" w14:textId="05BAC8E5" w:rsidR="00A575AC" w:rsidRDefault="00A575AC" w:rsidP="00A575AC">
      <w:pPr>
        <w:ind w:firstLine="720"/>
      </w:pPr>
      <w:r>
        <w:t>Wavelet adalah sebuah fungsi matematika mampu melakukan dekomposisi terhadap sebuah fungsi. Transformasi wavelet akan mengkonversi signal ke dalam sederetan gelombang singkat. Transformasi wavelet merupakan sebuah fungsi konversi yang dapat membagi data ke dalam komponen frekuensi yang berbeda-beda dan menganalis komponen tersebut dengan resolusi tertentu sesuai dengan skalanya. Wavelet telah banyak diaplikasikan dalam berbagai bidang, salah satunya adalah pengolahan citra</w:t>
      </w:r>
      <w:sdt>
        <w:sdtPr>
          <w:id w:val="476108710"/>
          <w:citation/>
        </w:sdtPr>
        <w:sdtEndPr/>
        <w:sdtContent>
          <w:r>
            <w:fldChar w:fldCharType="begin"/>
          </w:r>
          <w:r>
            <w:instrText xml:space="preserve"> CITATION Wic12 \l 1057 </w:instrText>
          </w:r>
          <w:r>
            <w:fldChar w:fldCharType="separate"/>
          </w:r>
          <w:r>
            <w:rPr>
              <w:noProof/>
            </w:rPr>
            <w:t xml:space="preserve"> [11]</w:t>
          </w:r>
          <w:r>
            <w:fldChar w:fldCharType="end"/>
          </w:r>
        </w:sdtContent>
      </w:sdt>
      <w:r>
        <w:t>.</w:t>
      </w:r>
      <w:r w:rsidRPr="00A575AC">
        <w:rPr>
          <w:lang w:val="en-US"/>
        </w:rPr>
        <w:t xml:space="preserve"> </w:t>
      </w:r>
      <w:r>
        <w:rPr>
          <w:lang w:val="en-US"/>
        </w:rPr>
        <w:t xml:space="preserve">Pada citra, transformasi </w:t>
      </w:r>
      <w:r w:rsidRPr="00D36F8C">
        <w:rPr>
          <w:i/>
          <w:lang w:val="en-US"/>
        </w:rPr>
        <w:t>wavelet</w:t>
      </w:r>
      <w:r>
        <w:rPr>
          <w:lang w:val="en-US"/>
        </w:rPr>
        <w:t xml:space="preserve"> adalah transformasi yang melakukan filter </w:t>
      </w:r>
      <w:r>
        <w:rPr>
          <w:lang w:val="en-US"/>
        </w:rPr>
        <w:lastRenderedPageBreak/>
        <w:t xml:space="preserve">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Persamaan 2.9</w:t>
      </w:r>
      <w:r>
        <w:t xml:space="preserve"> dan </w:t>
      </w:r>
      <w:r w:rsidRPr="00311CDE">
        <w:t>persamaan 2.10</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t xml:space="preserve"> secara berturut-turut.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A57752"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A57752"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A57752"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10</w:t>
            </w:r>
            <w:r>
              <w:fldChar w:fldCharType="end"/>
            </w:r>
            <w:r w:rsidRPr="0072581B">
              <w:t>)</w:t>
            </w:r>
          </w:p>
        </w:tc>
      </w:tr>
    </w:tbl>
    <w:p w14:paraId="117FD134" w14:textId="77777777" w:rsidR="00A575AC" w:rsidRDefault="00A575AC" w:rsidP="00A575AC">
      <w:pPr>
        <w:ind w:firstLine="720"/>
      </w:pPr>
    </w:p>
    <w:p w14:paraId="1C5390B4" w14:textId="3498C1DA"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252DD1" w:rsidRPr="005C13D3">
        <w:t xml:space="preserve">Gambar </w:t>
      </w:r>
      <w:r w:rsidR="00252DD1" w:rsidRPr="005C13D3">
        <w:rPr>
          <w:lang w:val="en-US"/>
        </w:rPr>
        <w:t>2</w:t>
      </w:r>
      <w:r w:rsidR="00252DD1" w:rsidRPr="005C13D3">
        <w:t>.</w:t>
      </w:r>
      <w:r w:rsidR="00252DD1">
        <w:rPr>
          <w:noProof/>
        </w:rPr>
        <w:t>7</w:t>
      </w:r>
      <w:r>
        <w:fldChar w:fldCharType="end"/>
      </w:r>
      <w:r>
        <w:t>.</w:t>
      </w:r>
    </w:p>
    <w:p w14:paraId="56F72651" w14:textId="4FD3F5CF" w:rsidR="00A575AC" w:rsidRDefault="00A575AC" w:rsidP="00A575AC">
      <w:pPr>
        <w:jc w:val="center"/>
      </w:pPr>
      <w:r>
        <w:rPr>
          <w:noProof/>
          <w:lang w:eastAsia="id-ID"/>
        </w:rPr>
        <w:drawing>
          <wp:inline distT="0" distB="0" distL="0" distR="0" wp14:anchorId="1189F911" wp14:editId="7524C61B">
            <wp:extent cx="3411193" cy="137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velet.JPG"/>
                    <pic:cNvPicPr/>
                  </pic:nvPicPr>
                  <pic:blipFill>
                    <a:blip r:embed="rId82">
                      <a:extLst>
                        <a:ext uri="{28A0092B-C50C-407E-A947-70E740481C1C}">
                          <a14:useLocalDpi xmlns:a14="http://schemas.microsoft.com/office/drawing/2010/main" val="0"/>
                        </a:ext>
                      </a:extLst>
                    </a:blip>
                    <a:stretch>
                      <a:fillRect/>
                    </a:stretch>
                  </pic:blipFill>
                  <pic:spPr>
                    <a:xfrm>
                      <a:off x="0" y="0"/>
                      <a:ext cx="3424973" cy="1377141"/>
                    </a:xfrm>
                    <a:prstGeom prst="rect">
                      <a:avLst/>
                    </a:prstGeom>
                  </pic:spPr>
                </pic:pic>
              </a:graphicData>
            </a:graphic>
          </wp:inline>
        </w:drawing>
      </w:r>
    </w:p>
    <w:p w14:paraId="6285D4EE" w14:textId="5DE30D03" w:rsidR="00A575AC" w:rsidRDefault="00A575AC" w:rsidP="00A575AC">
      <w:pPr>
        <w:spacing w:line="360" w:lineRule="auto"/>
        <w:jc w:val="center"/>
      </w:pPr>
      <w:bookmarkStart w:id="69" w:name="_Ref45136599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7</w:t>
      </w:r>
      <w:r>
        <w:rPr>
          <w:noProof/>
        </w:rPr>
        <w:fldChar w:fldCharType="end"/>
      </w:r>
      <w:bookmarkEnd w:id="69"/>
      <w:r w:rsidRPr="005C13D3">
        <w:rPr>
          <w:lang w:val="en-US"/>
        </w:rPr>
        <w:t xml:space="preserve"> </w:t>
      </w:r>
      <w:r w:rsidRPr="00A575AC">
        <w:t>Ilustrasi Dekomposisi</w:t>
      </w:r>
      <w:r>
        <w:rPr>
          <w:i/>
        </w:rPr>
        <w:t xml:space="preserve"> Wavelet</w:t>
      </w:r>
    </w:p>
    <w:p w14:paraId="2238C509" w14:textId="3CAA860D" w:rsidR="00A575AC" w:rsidRDefault="00A575AC" w:rsidP="00A575AC">
      <w:r>
        <w:tab/>
        <w:t>Tahapan dari proses filter adalah melakukan filter terhadap baris dan kolom citra seperti pada</w:t>
      </w:r>
      <w:r>
        <w:fldChar w:fldCharType="begin"/>
      </w:r>
      <w:r>
        <w:instrText xml:space="preserve"> REF _Ref451366140 \h </w:instrText>
      </w:r>
      <w:r>
        <w:fldChar w:fldCharType="separate"/>
      </w:r>
      <w:r w:rsidR="00252DD1" w:rsidRPr="005C13D3">
        <w:t xml:space="preserve">Gambar </w:t>
      </w:r>
      <w:r w:rsidR="00252DD1" w:rsidRPr="005C13D3">
        <w:rPr>
          <w:lang w:val="en-US"/>
        </w:rPr>
        <w:t>2</w:t>
      </w:r>
      <w:r w:rsidR="00252DD1" w:rsidRPr="005C13D3">
        <w:t>.</w:t>
      </w:r>
      <w:r w:rsidR="00252DD1">
        <w:rPr>
          <w:noProof/>
        </w:rPr>
        <w:t>8</w:t>
      </w:r>
      <w:r>
        <w:fldChar w:fldCharType="end"/>
      </w:r>
      <w:r>
        <w:t xml:space="preserve">. Untuk </w:t>
      </w:r>
      <w:r>
        <w:lastRenderedPageBreak/>
        <w:t>mendapatkan citra approksimasi dan citra diagonal dilakukan dengan filter terdahap baris&amp;kolom. Kemudian melakukan filter terhadap baris saja untuk mendapatkan citra horizontal, dan terakhir melakukan filter terhadap kolom saja untuk mendapatkan citra vertikal.</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70" w:name="_Ref45136614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8</w:t>
      </w:r>
      <w:r>
        <w:rPr>
          <w:noProof/>
        </w:rPr>
        <w:fldChar w:fldCharType="end"/>
      </w:r>
      <w:bookmarkEnd w:id="70"/>
      <w:r w:rsidRPr="005C13D3">
        <w:rPr>
          <w:lang w:val="en-US"/>
        </w:rPr>
        <w:t xml:space="preserve"> </w:t>
      </w:r>
      <w:r>
        <w:t xml:space="preserve">Filter pada </w:t>
      </w:r>
      <w:r>
        <w:rPr>
          <w:i/>
        </w:rPr>
        <w:t>Wavelet</w:t>
      </w:r>
    </w:p>
    <w:p w14:paraId="58BA5B41" w14:textId="77777777" w:rsidR="00A575AC" w:rsidRPr="00A575AC" w:rsidRDefault="00A575AC" w:rsidP="00A575AC"/>
    <w:p w14:paraId="74E567FA" w14:textId="76B78333" w:rsidR="00A575AC" w:rsidRDefault="00A575AC" w:rsidP="004B7E1D">
      <w:pPr>
        <w:pStyle w:val="Heading2"/>
      </w:pPr>
      <w:r>
        <w:t>Log-Gabor Filter</w:t>
      </w:r>
    </w:p>
    <w:p w14:paraId="1D7913F5" w14:textId="77777777" w:rsidR="00A575AC" w:rsidRDefault="00A575AC" w:rsidP="00A575AC">
      <w:pPr>
        <w:ind w:firstLine="720"/>
      </w:pPr>
      <w:r w:rsidRPr="006F52F0">
        <w:rPr>
          <w:i/>
        </w:rPr>
        <w:t>Log-Gabor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EndPr/>
        <w:sdtContent>
          <w:r>
            <w:fldChar w:fldCharType="begin"/>
          </w:r>
          <w:r>
            <w:instrText xml:space="preserve"> CITATION DFi87 \l 1057 </w:instrText>
          </w:r>
          <w:r>
            <w:fldChar w:fldCharType="separate"/>
          </w:r>
          <w:r>
            <w:rPr>
              <w:noProof/>
            </w:rPr>
            <w:t xml:space="preserve"> [12]</w:t>
          </w:r>
          <w:r>
            <w:fldChar w:fldCharType="end"/>
          </w:r>
        </w:sdtContent>
      </w:sdt>
      <w:r>
        <w:t xml:space="preserve">. Komponen DC adalah nilai hasil dari transformasi pada frekuensi awal. Komponen DC akan bernilai nol pada bobot berapapun jika menggunakan skala logaritmik yang </w:t>
      </w:r>
      <w:r>
        <w:lastRenderedPageBreak/>
        <w:t xml:space="preserve">terdapat pada rumus frekuensi log-Gabor filter pada </w:t>
      </w:r>
      <w:r w:rsidRPr="00311CDE">
        <w:t>persamaan 2.11</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A57752"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252DD1">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243A3523" w:rsidR="00A575AC" w:rsidRPr="009958BA" w:rsidRDefault="00A575AC" w:rsidP="00A575AC">
      <w:r>
        <w:t xml:space="preserve">dengan </w:t>
      </w:r>
      <w:r w:rsidRPr="009958BA">
        <w:t>f adalah nilai frekuensi, f0 adalah pusat frekuensi dengan nilai 1/λ dan σ adalah bobot filter</w:t>
      </w:r>
      <w:r>
        <w:t>. Berdasarkan penelitian Masek(2003) pada pengenalan citra iris mata,</w:t>
      </w:r>
      <w:r w:rsidRPr="009958BA">
        <w:t xml:space="preserve"> </w:t>
      </w:r>
      <w:r>
        <w:t xml:space="preserve">ditetapkan nilai λ sebesar 18, σ sebesar 0.5, dan interval f0 sebesar [0-0.5]. </w:t>
      </w:r>
    </w:p>
    <w:p w14:paraId="44903BEE" w14:textId="77777777" w:rsidR="00A575AC" w:rsidRDefault="00A575AC" w:rsidP="00A575AC">
      <w:pPr>
        <w:ind w:firstLine="720"/>
      </w:pPr>
      <w:r>
        <w:t xml:space="preserve">Proses log-Gabor filter ini membutuhkan sinyal dari transform Fourier yang berasal dari setiap baris citra hasil normalisasi iris, karena akan direpresentasikan pada domain frekuensi. Kemudian dilakukan konvulsi antara sinyal citra iris dengan filter log-Gabor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081DDF5A" w:rsidR="00A575AC" w:rsidRDefault="00A575AC" w:rsidP="004B7E1D">
      <w:pPr>
        <w:pStyle w:val="Heading2"/>
        <w:rPr>
          <w:lang w:val="en-US"/>
        </w:rPr>
      </w:pPr>
      <w:r>
        <w:rPr>
          <w:lang w:val="en-US"/>
        </w:rPr>
        <w:t>Support Vector Machines</w:t>
      </w:r>
    </w:p>
    <w:p w14:paraId="506AD56C" w14:textId="77777777" w:rsidR="00A575AC" w:rsidRDefault="00A575AC" w:rsidP="00A575AC">
      <w:pPr>
        <w:ind w:firstLine="720"/>
        <w:rPr>
          <w:lang w:val="en-US"/>
        </w:rPr>
      </w:pPr>
      <w:r w:rsidRPr="00636114">
        <w:rPr>
          <w:i/>
          <w:lang w:val="en-US"/>
        </w:rPr>
        <w:t xml:space="preserve">Support vector machines </w:t>
      </w:r>
      <w:r w:rsidRPr="00636114">
        <w:rPr>
          <w:lang w:val="en-US"/>
        </w:rPr>
        <w:t xml:space="preserve">adalah metode klasifikasi yang </w:t>
      </w:r>
      <w:r>
        <w:t xml:space="preserve">hanya memfokuskan pada </w:t>
      </w:r>
      <w:r w:rsidRPr="00636114">
        <w:rPr>
          <w:lang w:val="en-US"/>
        </w:rPr>
        <w:t xml:space="preserve">klasifikasi dua kelas, yaitu kelas +1 dan -1. Pada metode klasifikasi </w:t>
      </w:r>
      <w:r w:rsidRPr="00636114">
        <w:rPr>
          <w:i/>
          <w:lang w:val="en-US"/>
        </w:rPr>
        <w:t>support vector machines</w:t>
      </w:r>
      <w:r w:rsidRPr="00636114">
        <w:rPr>
          <w:lang w:val="en-US"/>
        </w:rPr>
        <w:t>,</w:t>
      </w:r>
      <w:r>
        <w:t xml:space="preserve"> kedua kelas tersebut digambarkan ditaruh didalam sebuah bidang. Perlu untuk membagi bidang kedalam dua bagian dan masing-masing bagian merepresentasikan satu kelas. Dua kelas tersebut dipisahkan dengan sebuah</w:t>
      </w:r>
      <w:r w:rsidRPr="00636114">
        <w:rPr>
          <w:lang w:val="en-US"/>
        </w:rPr>
        <w:t xml:space="preserve"> </w:t>
      </w:r>
      <w:r w:rsidRPr="00636114">
        <w:rPr>
          <w:i/>
          <w:lang w:val="en-US"/>
        </w:rPr>
        <w:t>hyperplane</w:t>
      </w:r>
      <w:r w:rsidRPr="00636114">
        <w:rPr>
          <w:lang w:val="en-US"/>
        </w:rPr>
        <w:t xml:space="preserve">. </w:t>
      </w:r>
      <w:r w:rsidRPr="00636114">
        <w:rPr>
          <w:i/>
          <w:lang w:val="en-US"/>
        </w:rPr>
        <w:lastRenderedPageBreak/>
        <w:t xml:space="preserve">Hyperplane </w:t>
      </w:r>
      <w:r w:rsidRPr="00636114">
        <w:rPr>
          <w:lang w:val="en-US"/>
        </w:rPr>
        <w:t xml:space="preserve">adalah garis pemisah yang memisahkan dua kelas yang berbeda. </w:t>
      </w:r>
    </w:p>
    <w:p w14:paraId="7D0E34E2" w14:textId="5EAD9C91"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2.12</w:t>
      </w:r>
      <w:r w:rsidRPr="00636114">
        <w:rPr>
          <w:lang w:val="en-US"/>
        </w:rPr>
        <w:t>.</w:t>
      </w:r>
      <w:r>
        <w:t xml:space="preserve"> </w:t>
      </w:r>
      <w:r w:rsidRPr="0077189E">
        <w:t>Karena tujuan akhir</w:t>
      </w:r>
      <w:r>
        <w:t>nya</w:t>
      </w:r>
      <w:r w:rsidRPr="0077189E">
        <w:t xml:space="preserve"> </w:t>
      </w:r>
      <w:r>
        <w:t>adalah mencoba</w:t>
      </w:r>
      <w:r w:rsidRPr="0077189E">
        <w:t xml:space="preserve"> untuk menggunakan hyperplane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77189E">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 dan b yang optimal, dilakukan dengan </w:t>
      </w:r>
      <w:r w:rsidR="00311CDE">
        <w:rPr>
          <w:lang w:val="en-US"/>
        </w:rPr>
        <w:t>p</w:t>
      </w:r>
      <w:r w:rsidRPr="00311CDE">
        <w:rPr>
          <w:lang w:val="en-US"/>
        </w:rPr>
        <w:t xml:space="preserve">ersamaan </w:t>
      </w:r>
      <w:r w:rsidRPr="00311CDE">
        <w:t>2.13</w:t>
      </w:r>
      <w:r w:rsidRPr="00636114">
        <w:rPr>
          <w:lang w:val="en-US"/>
        </w:rPr>
        <w:t xml:space="preserve">. Ilustrasi </w:t>
      </w:r>
      <w:r w:rsidRPr="00636114">
        <w:rPr>
          <w:i/>
          <w:lang w:val="en-US"/>
        </w:rPr>
        <w:t xml:space="preserve">support vector machines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252DD1" w:rsidRPr="005C13D3">
        <w:t xml:space="preserve">Gambar </w:t>
      </w:r>
      <w:r w:rsidR="00252DD1" w:rsidRPr="005C13D3">
        <w:rPr>
          <w:lang w:val="en-US"/>
        </w:rPr>
        <w:t>2</w:t>
      </w:r>
      <w:r w:rsidR="00252DD1" w:rsidRPr="005C13D3">
        <w:t>.</w:t>
      </w:r>
      <w:r w:rsidR="00252DD1">
        <w:rPr>
          <w:noProof/>
        </w:rPr>
        <w:t>9</w:t>
      </w:r>
      <w:r w:rsidR="00970EF7">
        <w:rPr>
          <w:lang w:val="en-US"/>
        </w:rPr>
        <w:fldChar w:fldCharType="end"/>
      </w:r>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4">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3FB994C3" w:rsidR="00970EF7" w:rsidRDefault="00970EF7" w:rsidP="00970EF7">
      <w:pPr>
        <w:spacing w:line="360" w:lineRule="auto"/>
        <w:jc w:val="center"/>
        <w:rPr>
          <w:i/>
        </w:rPr>
      </w:pPr>
      <w:bookmarkStart w:id="71" w:name="_Ref45136639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9</w:t>
      </w:r>
      <w:r>
        <w:rPr>
          <w:noProof/>
        </w:rPr>
        <w:fldChar w:fldCharType="end"/>
      </w:r>
      <w:bookmarkEnd w:id="71"/>
      <w:r w:rsidRPr="005C13D3">
        <w:rPr>
          <w:lang w:val="en-US"/>
        </w:rPr>
        <w:t xml:space="preserve"> </w:t>
      </w:r>
      <w:r w:rsidRPr="00A575AC">
        <w:t xml:space="preserve">Ilustrasi </w:t>
      </w:r>
      <w:r>
        <w:rPr>
          <w:i/>
        </w:rPr>
        <w:t>Support Vector Machines</w:t>
      </w:r>
    </w:p>
    <w:p w14:paraId="2EAC9B44" w14:textId="77777777" w:rsidR="00970EF7" w:rsidRP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A57752"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13</w:t>
            </w:r>
            <w:r>
              <w:fldChar w:fldCharType="end"/>
            </w:r>
            <w:r w:rsidRPr="0072581B">
              <w:t>)</w:t>
            </w:r>
          </w:p>
        </w:tc>
      </w:tr>
    </w:tbl>
    <w:p w14:paraId="0EDBA8E9" w14:textId="77777777" w:rsidR="00970EF7" w:rsidRDefault="00970EF7" w:rsidP="00970EF7"/>
    <w:p w14:paraId="1BEBB27D" w14:textId="2FC7813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 xml:space="preserve">batasan yang ditulis menggnakan </w:t>
      </w:r>
      <w:r w:rsidR="00311CDE">
        <w:rPr>
          <w:lang w:eastAsia="en-US"/>
        </w:rPr>
        <w:t>p</w:t>
      </w:r>
      <w:r w:rsidRPr="00311CDE">
        <w:rPr>
          <w:lang w:val="en-US"/>
        </w:rPr>
        <w:t>ersamaan</w:t>
      </w:r>
      <w:r w:rsidRPr="00311CDE">
        <w:t xml:space="preserve"> 2.14</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A57752"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14</w:t>
            </w:r>
            <w:r>
              <w:fldChar w:fldCharType="end"/>
            </w:r>
            <w:r w:rsidRPr="0072581B">
              <w:t>)</w:t>
            </w:r>
          </w:p>
        </w:tc>
      </w:tr>
    </w:tbl>
    <w:p w14:paraId="78CC9175" w14:textId="77777777" w:rsidR="00970EF7" w:rsidRDefault="00970EF7" w:rsidP="00970EF7">
      <w:pPr>
        <w:rPr>
          <w:lang w:val="en-US"/>
        </w:rPr>
      </w:pPr>
    </w:p>
    <w:p w14:paraId="5AF540CB" w14:textId="07646ADF" w:rsidR="00970EF7" w:rsidRDefault="00970EF7" w:rsidP="00970EF7">
      <w:pPr>
        <w:ind w:firstLine="720"/>
        <w:rPr>
          <w:lang w:val="en-US"/>
        </w:rPr>
      </w:pPr>
      <w:r>
        <w:rPr>
          <w:lang w:val="en-US"/>
        </w:rPr>
        <w:t xml:space="preserve">Persamaan </w:t>
      </w:r>
      <w:r>
        <w:t>2.13</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t>2.13</w:t>
      </w:r>
      <w:r>
        <w:rPr>
          <w:lang w:val="en-US"/>
        </w:rPr>
        <w:t xml:space="preserve"> berbentuk kuadrat</w:t>
      </w:r>
      <w:r>
        <w:t xml:space="preserve"> pada variabel </w:t>
      </w:r>
      <w:r>
        <w:rPr>
          <w:i/>
        </w:rPr>
        <w:t>w</w:t>
      </w:r>
      <w:r>
        <w:rPr>
          <w:lang w:val="en-US"/>
        </w:rPr>
        <w:t xml:space="preserve">. </w:t>
      </w:r>
      <w:r>
        <w:t>Oleh karena itu pengoptimasian pada persamaan 2.13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Pr="00311CDE">
        <w:t>2.15</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A57752"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15</w:t>
            </w:r>
            <w:r>
              <w:fldChar w:fldCharType="end"/>
            </w:r>
            <w:r w:rsidRPr="0072581B">
              <w:t>)</w:t>
            </w:r>
          </w:p>
        </w:tc>
      </w:tr>
    </w:tbl>
    <w:p w14:paraId="7D951F17" w14:textId="77777777" w:rsidR="00970EF7" w:rsidRDefault="00970EF7" w:rsidP="00970EF7">
      <w:pPr>
        <w:rPr>
          <w:lang w:val="en-US"/>
        </w:rPr>
      </w:pPr>
    </w:p>
    <w:p w14:paraId="5CD6B0C3" w14:textId="5759E502"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Pr="00311CDE">
        <w:t>2.16</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A57752"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30671088"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 xml:space="preserve">) seperti contohnya </w:t>
      </w:r>
      <w:r w:rsidRPr="00AD434C">
        <w:rPr>
          <w:i/>
        </w:rPr>
        <w:t>CVXOPT</w:t>
      </w:r>
      <w:r>
        <w:t xml:space="preserve"> untuk Python</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lastRenderedPageBreak/>
        <w:t xml:space="preserve">menjadi seperti </w:t>
      </w:r>
      <w:r w:rsidRPr="00311CDE">
        <w:t>persamaan 2.17</w:t>
      </w:r>
      <w:r>
        <w:t xml:space="preserve">. 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Pr="00311CDE">
        <w:t>2.18</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3DA644DD"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p>
    <w:p w14:paraId="2ECD5666" w14:textId="78D99921" w:rsidR="00970EF7" w:rsidRDefault="00970EF7" w:rsidP="00970EF7">
      <w:pPr>
        <w:jc w:val="center"/>
      </w:pPr>
      <w:r>
        <w:rPr>
          <w:noProof/>
          <w:lang w:eastAsia="id-ID"/>
        </w:rPr>
        <w:drawing>
          <wp:inline distT="0" distB="0" distL="0" distR="0" wp14:anchorId="4ED47A87" wp14:editId="7846B99B">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5">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72" w:name="_Ref45136656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10</w:t>
      </w:r>
      <w:r>
        <w:rPr>
          <w:noProof/>
        </w:rPr>
        <w:fldChar w:fldCharType="end"/>
      </w:r>
      <w:bookmarkEnd w:id="72"/>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p>
    <w:p w14:paraId="1E531A9B" w14:textId="393CCA81"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Pr="00636114">
        <w:rPr>
          <w:i/>
          <w:lang w:val="en-US"/>
        </w:rPr>
        <w:t xml:space="preserve">support vector machines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252DD1" w:rsidRPr="005C13D3">
        <w:t xml:space="preserve">Gambar </w:t>
      </w:r>
      <w:r w:rsidR="00252DD1" w:rsidRPr="005C13D3">
        <w:rPr>
          <w:lang w:val="en-US"/>
        </w:rPr>
        <w:t>2</w:t>
      </w:r>
      <w:r w:rsidR="00252DD1" w:rsidRPr="005C13D3">
        <w:t>.</w:t>
      </w:r>
      <w:r w:rsidR="00252DD1">
        <w:rPr>
          <w:noProof/>
        </w:rPr>
        <w:t>10</w:t>
      </w:r>
      <w:r>
        <w:fldChar w:fldCharType="end"/>
      </w:r>
      <w:r>
        <w:t>.</w:t>
      </w:r>
    </w:p>
    <w:p w14:paraId="3BAC3D69" w14:textId="0719BBA2"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Pr>
          <w:i/>
        </w:rPr>
        <w:t>support vector machines</w:t>
      </w:r>
      <w:r>
        <w:t xml:space="preserve"> dirumuskan pada </w:t>
      </w:r>
      <w:r w:rsidRPr="00311CDE">
        <w:t>persamaan 2.19</w:t>
      </w:r>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252DD1">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EndPr/>
        <w:sdtContent>
          <w:r>
            <w:fldChar w:fldCharType="begin"/>
          </w:r>
          <w:r>
            <w:instrText xml:space="preserve"> CITATION Vap95 \l 1057 </w:instrText>
          </w:r>
          <w:r>
            <w:fldChar w:fldCharType="separate"/>
          </w:r>
          <w:r>
            <w:rPr>
              <w:noProof/>
            </w:rPr>
            <w:t xml:space="preserve"> [13]</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r>
        <w:lastRenderedPageBreak/>
        <w:t>Hamming Distance</w:t>
      </w:r>
    </w:p>
    <w:p w14:paraId="1985D991" w14:textId="353F7B78" w:rsidR="00625507" w:rsidRDefault="00625507" w:rsidP="00625507">
      <w:pPr>
        <w:ind w:firstLine="720"/>
      </w:pPr>
      <w:r>
        <w:rPr>
          <w:i/>
        </w:rPr>
        <w:t xml:space="preserve">Hamming distance </w:t>
      </w:r>
      <w:r>
        <w:t>adalah metode untuk melakukan pencocokan antara fitur-fitur iris mata yang sudah melalui proses ekstraksi fitur.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EndPr/>
        <w:sdtContent>
          <w:r>
            <w:fldChar w:fldCharType="begin"/>
          </w:r>
          <w:r>
            <w:instrText xml:space="preserve"> CITATION Stu09 \l 1057 </w:instrText>
          </w:r>
          <w:r>
            <w:fldChar w:fldCharType="separate"/>
          </w:r>
          <w:r>
            <w:rPr>
              <w:noProof/>
            </w:rPr>
            <w:t xml:space="preserve"> [13]</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252DD1">
        <w:t xml:space="preserve">Tabel </w:t>
      </w:r>
      <w:r w:rsidR="00252DD1">
        <w:rPr>
          <w:lang w:val="en-US"/>
        </w:rPr>
        <w:t>2</w:t>
      </w:r>
      <w:r w:rsidR="00252DD1">
        <w:t>.</w:t>
      </w:r>
      <w:r w:rsidR="00252DD1">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73" w:name="_Ref451771904"/>
      <w:r>
        <w:t xml:space="preserve">Tabel </w:t>
      </w:r>
      <w:r>
        <w:rPr>
          <w:lang w:val="en-US"/>
        </w:rPr>
        <w:t>2</w:t>
      </w:r>
      <w:r>
        <w:t>.</w:t>
      </w:r>
      <w:r>
        <w:fldChar w:fldCharType="begin"/>
      </w:r>
      <w:r>
        <w:instrText xml:space="preserve"> SEQ Tabel \* ARABIC \s 1 </w:instrText>
      </w:r>
      <w:r>
        <w:fldChar w:fldCharType="separate"/>
      </w:r>
      <w:r w:rsidR="00252DD1">
        <w:rPr>
          <w:noProof/>
        </w:rPr>
        <w:t>1</w:t>
      </w:r>
      <w:r>
        <w:rPr>
          <w:noProof/>
        </w:rPr>
        <w:fldChar w:fldCharType="end"/>
      </w:r>
      <w:bookmarkEnd w:id="73"/>
      <w:r>
        <w:rPr>
          <w:lang w:val="en-US"/>
        </w:rPr>
        <w:t xml:space="preserve"> </w:t>
      </w:r>
      <w:r>
        <w:t>Operasi XOR</w:t>
      </w:r>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77777777"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persamaan 2.20</w:t>
      </w:r>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252DD1">
              <w:rPr>
                <w:noProof/>
              </w:rPr>
              <w:t>20</w:t>
            </w:r>
            <w:r w:rsidRPr="00F36D0A">
              <w:fldChar w:fldCharType="end"/>
            </w:r>
            <w:r w:rsidRPr="00F36D0A">
              <w:t>)</w:t>
            </w:r>
          </w:p>
        </w:tc>
      </w:tr>
    </w:tbl>
    <w:p w14:paraId="3D3E312E" w14:textId="77777777" w:rsidR="00625507" w:rsidRDefault="00625507" w:rsidP="00625507"/>
    <w:p w14:paraId="168F1944" w14:textId="77777777" w:rsidR="00387658" w:rsidRDefault="00387658" w:rsidP="00625507"/>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3BE8AFF4" w14:textId="77777777" w:rsidR="00625507" w:rsidRDefault="00625507" w:rsidP="00625507">
      <w:pPr>
        <w:ind w:firstLine="720"/>
      </w:pPr>
    </w:p>
    <w:p w14:paraId="6E0A2260" w14:textId="68B2FB4E"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0,0. Sebaliknya jika dua bit vektor iris berasal dari iris yang sama, jarak </w:t>
      </w:r>
      <w:r w:rsidRPr="008327C4">
        <w:rPr>
          <w:i/>
        </w:rPr>
        <w:t>Hamming</w:t>
      </w:r>
      <w:r>
        <w:t xml:space="preserve"> akan mendekati nilai 0,0 karena saling berkorelasi.</w:t>
      </w:r>
    </w:p>
    <w:p w14:paraId="374C629F" w14:textId="77777777" w:rsidR="00625507" w:rsidRPr="00625507" w:rsidRDefault="00625507" w:rsidP="00625507"/>
    <w:p w14:paraId="355FCD1B" w14:textId="0E3B5F98" w:rsidR="00625507" w:rsidRDefault="00625507" w:rsidP="004B7E1D">
      <w:pPr>
        <w:pStyle w:val="Heading2"/>
      </w:pPr>
      <w:r>
        <w:t>Bahasa Pemograman Matlab 8.3</w:t>
      </w:r>
    </w:p>
    <w:p w14:paraId="43F61F75" w14:textId="77777777" w:rsidR="00625507" w:rsidRDefault="00625507" w:rsidP="00625507">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lastRenderedPageBreak/>
        <w:t>Development Environment</w:t>
      </w:r>
      <w:r>
        <w:t xml:space="preserve">. </w:t>
      </w:r>
      <w:r>
        <w:rPr>
          <w:i/>
        </w:rPr>
        <w:t xml:space="preserve">Tool </w:t>
      </w:r>
      <w:r>
        <w:t xml:space="preserve">dan fasilitas yang membantu penggunaan fungsi dan file Matlab. Sebagian 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bookmarkEnd w:id="62"/>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74" w:name="_Toc441189705"/>
      <w:r w:rsidR="00E07F80" w:rsidRPr="00F348AC">
        <w:t xml:space="preserve">DESAIN </w:t>
      </w:r>
      <w:r w:rsidR="00033D6A" w:rsidRPr="00F348AC">
        <w:t>PERANGKAT LUNAK</w:t>
      </w:r>
      <w:bookmarkEnd w:id="74"/>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75" w:name="_Toc379144524"/>
      <w:bookmarkStart w:id="76" w:name="_Toc407442676"/>
      <w:bookmarkStart w:id="77" w:name="_Toc408211576"/>
      <w:bookmarkStart w:id="78" w:name="_Toc408211641"/>
      <w:bookmarkStart w:id="79" w:name="_Toc408211706"/>
      <w:bookmarkStart w:id="80" w:name="_Toc408304517"/>
      <w:bookmarkStart w:id="81" w:name="_Toc409207785"/>
      <w:bookmarkStart w:id="82" w:name="_Toc409550542"/>
      <w:bookmarkStart w:id="83" w:name="_Toc409550616"/>
      <w:bookmarkStart w:id="84" w:name="_Toc416699990"/>
      <w:bookmarkStart w:id="85" w:name="_Toc417385689"/>
      <w:bookmarkStart w:id="86" w:name="_Toc417388424"/>
      <w:bookmarkStart w:id="87" w:name="_Toc417388466"/>
      <w:bookmarkStart w:id="88" w:name="_Toc417388510"/>
      <w:bookmarkStart w:id="89" w:name="_Toc417388554"/>
      <w:bookmarkStart w:id="90" w:name="_Toc417388596"/>
      <w:bookmarkStart w:id="91" w:name="_Toc417388687"/>
      <w:bookmarkStart w:id="92" w:name="_Toc417388734"/>
      <w:bookmarkStart w:id="93" w:name="_Toc417388778"/>
      <w:bookmarkStart w:id="94" w:name="_Toc417388828"/>
      <w:bookmarkStart w:id="95" w:name="_Toc417388872"/>
      <w:bookmarkStart w:id="96" w:name="_Toc420877520"/>
      <w:bookmarkStart w:id="97" w:name="_Toc420877564"/>
      <w:bookmarkStart w:id="98" w:name="_Toc420877607"/>
      <w:bookmarkStart w:id="99" w:name="_Toc420877652"/>
      <w:bookmarkStart w:id="100" w:name="_Toc420877695"/>
      <w:bookmarkStart w:id="101" w:name="_Toc420877933"/>
      <w:bookmarkStart w:id="102" w:name="_Toc420877976"/>
      <w:bookmarkStart w:id="103" w:name="_Toc420878806"/>
      <w:bookmarkStart w:id="104" w:name="_Toc420886636"/>
      <w:bookmarkStart w:id="105" w:name="_Toc420893593"/>
      <w:bookmarkStart w:id="106" w:name="_Toc420918013"/>
      <w:bookmarkStart w:id="107" w:name="_Toc420928085"/>
      <w:bookmarkStart w:id="108" w:name="_Toc421008999"/>
      <w:bookmarkStart w:id="109" w:name="_Toc421020278"/>
      <w:bookmarkStart w:id="110" w:name="_Toc421053054"/>
      <w:bookmarkStart w:id="111" w:name="_Toc421054233"/>
      <w:bookmarkStart w:id="112" w:name="_Toc421090962"/>
      <w:bookmarkStart w:id="113" w:name="_Toc421093359"/>
      <w:bookmarkStart w:id="114" w:name="_Toc421094363"/>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15" w:name="_Toc441189706"/>
      <w:r>
        <w:t xml:space="preserve">Perancangan </w:t>
      </w:r>
      <w:r w:rsidR="004E2A55" w:rsidRPr="00F348AC">
        <w:t>D</w:t>
      </w:r>
      <w:r w:rsidR="004E2A55" w:rsidRPr="00F348AC">
        <w:rPr>
          <w:lang w:val="en-US"/>
        </w:rPr>
        <w:t>ata</w:t>
      </w:r>
      <w:bookmarkEnd w:id="115"/>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16" w:name="_Toc441189707"/>
      <w:r w:rsidRPr="00F348AC">
        <w:t>D</w:t>
      </w:r>
      <w:r w:rsidRPr="00F348AC">
        <w:rPr>
          <w:lang w:val="en-US"/>
        </w:rPr>
        <w:t xml:space="preserve">ata </w:t>
      </w:r>
      <w:r w:rsidR="00373AAA">
        <w:rPr>
          <w:lang w:val="en-US"/>
        </w:rPr>
        <w:t>Masukan</w:t>
      </w:r>
      <w:bookmarkEnd w:id="116"/>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252DD1" w:rsidRPr="00F348AC">
        <w:t xml:space="preserve">Gambar </w:t>
      </w:r>
      <w:r w:rsidR="00252DD1">
        <w:rPr>
          <w:lang w:val="en-US"/>
        </w:rPr>
        <w:t>3</w:t>
      </w:r>
      <w:r w:rsidR="00252DD1">
        <w:t>.</w:t>
      </w:r>
      <w:r w:rsidR="00252DD1">
        <w:rPr>
          <w:noProof/>
        </w:rPr>
        <w:t>1</w:t>
      </w:r>
      <w:r w:rsidR="00252DD1" w:rsidRPr="00F348AC">
        <w:rPr>
          <w:lang w:val="en-US"/>
        </w:rPr>
        <w:t xml:space="preserve"> </w:t>
      </w:r>
      <w:r w:rsidR="00252DD1">
        <w:rPr>
          <w:lang w:val="en-US"/>
        </w:rPr>
        <w:t>C</w:t>
      </w:r>
      <w:r w:rsidR="00252DD1">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86">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17" w:name="_Ref451422466"/>
      <w:r w:rsidRPr="00F348AC">
        <w:t xml:space="preserve">Gambar </w:t>
      </w:r>
      <w:r>
        <w:rPr>
          <w:lang w:val="en-US"/>
        </w:rPr>
        <w:t>3</w:t>
      </w:r>
      <w:r>
        <w:t>.</w:t>
      </w:r>
      <w:r>
        <w:fldChar w:fldCharType="begin"/>
      </w:r>
      <w:r>
        <w:instrText xml:space="preserve"> SEQ Gambar \* ARABIC \s 1 </w:instrText>
      </w:r>
      <w:r>
        <w:fldChar w:fldCharType="separate"/>
      </w:r>
      <w:r w:rsidR="00252DD1">
        <w:rPr>
          <w:noProof/>
        </w:rPr>
        <w:t>1</w:t>
      </w:r>
      <w:r>
        <w:rPr>
          <w:noProof/>
        </w:rPr>
        <w:fldChar w:fldCharType="end"/>
      </w:r>
      <w:r w:rsidRPr="00F348AC">
        <w:rPr>
          <w:lang w:val="en-US"/>
        </w:rPr>
        <w:t xml:space="preserve"> </w:t>
      </w:r>
      <w:r>
        <w:rPr>
          <w:lang w:val="en-US"/>
        </w:rPr>
        <w:t>C</w:t>
      </w:r>
      <w:r>
        <w:t>itra Mata CASIA</w:t>
      </w:r>
      <w:bookmarkEnd w:id="117"/>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18" w:name="_Toc441189708"/>
      <w:r w:rsidRPr="00F348AC">
        <w:lastRenderedPageBreak/>
        <w:t>D</w:t>
      </w:r>
      <w:r w:rsidRPr="00F348AC">
        <w:rPr>
          <w:lang w:val="en-US"/>
        </w:rPr>
        <w:t xml:space="preserve">ata </w:t>
      </w:r>
      <w:r>
        <w:rPr>
          <w:lang w:val="en-US"/>
        </w:rPr>
        <w:t>P</w:t>
      </w:r>
      <w:bookmarkEnd w:id="118"/>
      <w:r w:rsidR="00F55AB3">
        <w:t>roses</w:t>
      </w:r>
    </w:p>
    <w:p w14:paraId="6B205AD6" w14:textId="77777777" w:rsidR="00F55AB3" w:rsidRPr="002D0E38" w:rsidRDefault="00F55AB3" w:rsidP="00F55AB3">
      <w:pPr>
        <w:ind w:firstLine="720"/>
      </w:pPr>
      <w:bookmarkStart w:id="119" w:name="_Toc441189709"/>
      <w:r>
        <w:t xml:space="preserve">Pemrosesan akan dilakukan dengan menggunakan data masukan yang berupa citra mata grayscale bertipe bitmap. Data citra mata ini akan dikonversi kedalam tipe data double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Data latih dan data uji ini nanti akan diproses sampai menjadikan vektor fitur citra iris. Data vektor fitur juga disimpan dalam tipe data double.</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r w:rsidRPr="00F348AC">
        <w:t>D</w:t>
      </w:r>
      <w:r>
        <w:rPr>
          <w:lang w:val="en-US"/>
        </w:rPr>
        <w:t>ata Keluaran</w:t>
      </w:r>
      <w:bookmarkEnd w:id="119"/>
    </w:p>
    <w:p w14:paraId="4B1244BC" w14:textId="77777777" w:rsidR="00F55AB3" w:rsidRDefault="00F55AB3" w:rsidP="00F55AB3">
      <w:pPr>
        <w:ind w:firstLine="720"/>
        <w:rPr>
          <w:lang w:val="en-US" w:eastAsia="en-US"/>
        </w:rPr>
      </w:pPr>
      <w:bookmarkStart w:id="120" w:name="_Toc441189710"/>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Pr>
          <w:i/>
          <w:lang w:eastAsia="en-US"/>
        </w:rPr>
        <w:t>support vector machines</w:t>
      </w:r>
      <w:r>
        <w:rPr>
          <w:lang w:eastAsia="en-US"/>
        </w:rPr>
        <w:t xml:space="preserve"> dan klasifikasi </w:t>
      </w:r>
      <w:r>
        <w:rPr>
          <w:i/>
          <w:lang w:eastAsia="en-US"/>
        </w:rPr>
        <w:t xml:space="preserve">Hamming distance </w:t>
      </w:r>
      <w:r>
        <w:rPr>
          <w:lang w:eastAsia="en-US"/>
        </w:rPr>
        <w:t>secara terpisah. Hasil dari proses klasifikasi tersebut adalah nama kelas pada masing-masing data uji dan akurasinya.</w:t>
      </w:r>
    </w:p>
    <w:p w14:paraId="0976677B" w14:textId="4C57E31D" w:rsidR="006401C5" w:rsidRPr="00F348AC" w:rsidRDefault="00C27C6A" w:rsidP="006401C5">
      <w:pPr>
        <w:pStyle w:val="Heading2"/>
      </w:pPr>
      <w:r w:rsidRPr="00F348AC">
        <w:t>Desain Umum</w:t>
      </w:r>
      <w:bookmarkEnd w:id="120"/>
      <w:r w:rsidR="00F55AB3">
        <w:t xml:space="preserve"> Sistem</w:t>
      </w:r>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xml:space="preserve">. Setelah mendapatkan sebuah citra mata, citra mata </w:t>
      </w:r>
      <w:r>
        <w:lastRenderedPageBreak/>
        <w:t>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3A07E2C9"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berkorelasi, yaitu </w:t>
      </w:r>
      <w:r w:rsidRPr="00004422">
        <w:rPr>
          <w:i/>
        </w:rPr>
        <w:t>wavelet haar</w:t>
      </w:r>
      <w:r>
        <w:t xml:space="preserve"> dan </w:t>
      </w:r>
      <w:r w:rsidRPr="00004422">
        <w:rPr>
          <w:i/>
        </w:rPr>
        <w:t>log-Gabor filters</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3019BF48"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252DD1" w:rsidRPr="00F348AC">
        <w:t xml:space="preserve">Gambar </w:t>
      </w:r>
      <w:r w:rsidR="00252DD1">
        <w:rPr>
          <w:lang w:val="en-US"/>
        </w:rPr>
        <w:t>3</w:t>
      </w:r>
      <w:r w:rsidR="00252DD1">
        <w:t>.</w:t>
      </w:r>
      <w:r w:rsidR="00252DD1">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w:t>
      </w:r>
      <w:r w:rsidR="000055EF">
        <w:lastRenderedPageBreak/>
        <w:t xml:space="preserve">terdiri dari dua metode, </w:t>
      </w:r>
      <w:r w:rsidR="000055EF" w:rsidRPr="000055EF">
        <w:rPr>
          <w:i/>
        </w:rPr>
        <w:t>wavelet haar</w:t>
      </w:r>
      <w:r w:rsidR="000055EF">
        <w:rPr>
          <w:i/>
        </w:rPr>
        <w:t xml:space="preserve"> </w:t>
      </w:r>
      <w:r w:rsidR="000055EF">
        <w:t xml:space="preserve">dan </w:t>
      </w:r>
      <w:r w:rsidR="000055EF" w:rsidRPr="00BB655B">
        <w:rPr>
          <w:i/>
        </w:rPr>
        <w:t>log-Gabor filters</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21" w:name="_Ref451422662"/>
      <w:r w:rsidRPr="00F348AC">
        <w:t xml:space="preserve">Gambar </w:t>
      </w:r>
      <w:r>
        <w:rPr>
          <w:lang w:val="en-US"/>
        </w:rPr>
        <w:t>3</w:t>
      </w:r>
      <w:r>
        <w:t>.</w:t>
      </w:r>
      <w:r>
        <w:fldChar w:fldCharType="begin"/>
      </w:r>
      <w:r>
        <w:instrText xml:space="preserve"> SEQ Gambar \* ARABIC \s 1 </w:instrText>
      </w:r>
      <w:r>
        <w:fldChar w:fldCharType="separate"/>
      </w:r>
      <w:r w:rsidR="00252DD1">
        <w:rPr>
          <w:noProof/>
        </w:rPr>
        <w:t>2</w:t>
      </w:r>
      <w:r>
        <w:rPr>
          <w:noProof/>
        </w:rPr>
        <w:fldChar w:fldCharType="end"/>
      </w:r>
      <w:bookmarkEnd w:id="121"/>
      <w:r w:rsidRPr="00F348AC">
        <w:rPr>
          <w:lang w:val="en-US"/>
        </w:rPr>
        <w:t xml:space="preserve"> </w:t>
      </w:r>
      <w:r>
        <w:t>Diagram Alir Rancangan Sistem</w:t>
      </w:r>
    </w:p>
    <w:p w14:paraId="0325E8C0" w14:textId="77777777" w:rsidR="00F55AB3" w:rsidRDefault="00F55AB3" w:rsidP="00F55AB3">
      <w:r>
        <w:t>Masing-masing proses ini akan dijelaskan lebih detail pada bagian selanjutnya dari subbab berikutnya.</w:t>
      </w:r>
    </w:p>
    <w:p w14:paraId="37E4CFA3" w14:textId="2AC6384A" w:rsidR="00F55AB3" w:rsidRDefault="00F55AB3" w:rsidP="00E45932">
      <w:pPr>
        <w:pStyle w:val="Heading2"/>
        <w:spacing w:before="320"/>
      </w:pPr>
      <w:bookmarkStart w:id="122" w:name="_Toc441189711"/>
      <w:r>
        <w:t>Akuisisi Citra Mata</w:t>
      </w:r>
    </w:p>
    <w:p w14:paraId="22CAF05C" w14:textId="784A07A5"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3</w:t>
      </w:r>
      <w:r w:rsidR="00A35FB4">
        <w:rPr>
          <w:highlight w:val="yellow"/>
        </w:rPr>
        <w:fldChar w:fldCharType="end"/>
      </w:r>
      <w:r>
        <w:t>.</w:t>
      </w:r>
    </w:p>
    <w:p w14:paraId="691D5B67" w14:textId="77777777" w:rsidR="00F55AB3" w:rsidRDefault="00F55AB3" w:rsidP="00F55AB3"/>
    <w:p w14:paraId="26486D9D" w14:textId="356C7589" w:rsidR="00F55AB3" w:rsidRDefault="00F55AB3" w:rsidP="00F55AB3">
      <w:pPr>
        <w:jc w:val="center"/>
      </w:pPr>
      <w:r>
        <w:rPr>
          <w:noProof/>
          <w:lang w:eastAsia="id-ID"/>
        </w:rPr>
        <w:lastRenderedPageBreak/>
        <w:drawing>
          <wp:inline distT="0" distB="0" distL="0" distR="0" wp14:anchorId="1CE5CEAE" wp14:editId="3736AEBF">
            <wp:extent cx="1626982" cy="36237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kuisisicitra.JPG"/>
                    <pic:cNvPicPr/>
                  </pic:nvPicPr>
                  <pic:blipFill>
                    <a:blip r:embed="rId88">
                      <a:extLst>
                        <a:ext uri="{28A0092B-C50C-407E-A947-70E740481C1C}">
                          <a14:useLocalDpi xmlns:a14="http://schemas.microsoft.com/office/drawing/2010/main" val="0"/>
                        </a:ext>
                      </a:extLst>
                    </a:blip>
                    <a:stretch>
                      <a:fillRect/>
                    </a:stretch>
                  </pic:blipFill>
                  <pic:spPr>
                    <a:xfrm>
                      <a:off x="0" y="0"/>
                      <a:ext cx="1632858" cy="3636822"/>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23" w:name="_Ref451424307"/>
      <w:r w:rsidRPr="00F348AC">
        <w:t xml:space="preserve">Gambar </w:t>
      </w:r>
      <w:r>
        <w:rPr>
          <w:lang w:val="en-US"/>
        </w:rPr>
        <w:t>3</w:t>
      </w:r>
      <w:r>
        <w:t>.</w:t>
      </w:r>
      <w:r>
        <w:fldChar w:fldCharType="begin"/>
      </w:r>
      <w:r>
        <w:instrText xml:space="preserve"> SEQ Gambar \* ARABIC \s 1 </w:instrText>
      </w:r>
      <w:r>
        <w:fldChar w:fldCharType="separate"/>
      </w:r>
      <w:r w:rsidR="00252DD1">
        <w:rPr>
          <w:noProof/>
        </w:rPr>
        <w:t>3</w:t>
      </w:r>
      <w:r>
        <w:rPr>
          <w:noProof/>
        </w:rPr>
        <w:fldChar w:fldCharType="end"/>
      </w:r>
      <w:bookmarkEnd w:id="123"/>
      <w:r w:rsidRPr="00F348AC">
        <w:rPr>
          <w:lang w:val="en-US"/>
        </w:rPr>
        <w:t xml:space="preserve"> </w:t>
      </w:r>
      <w:r w:rsidR="005F6DE0">
        <w:t>Diagram Alir Akuisisi Citra Mata</w:t>
      </w:r>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43A1E8CA" w14:textId="77777777" w:rsidR="00F55AB3" w:rsidRDefault="00F55AB3" w:rsidP="005F6DE0"/>
    <w:p w14:paraId="524268A2" w14:textId="2E558B3A" w:rsidR="00F55AB3" w:rsidRPr="00F55AB3" w:rsidRDefault="00F55AB3" w:rsidP="00F55AB3">
      <w:pPr>
        <w:ind w:left="720"/>
      </w:pPr>
    </w:p>
    <w:p w14:paraId="202EB5E5" w14:textId="45DAA9E8" w:rsidR="00A84737" w:rsidRDefault="00A84737" w:rsidP="00E45932">
      <w:pPr>
        <w:pStyle w:val="Heading2"/>
        <w:spacing w:before="320"/>
        <w:rPr>
          <w:lang w:val="en-US"/>
        </w:rPr>
      </w:pPr>
      <w:r>
        <w:lastRenderedPageBreak/>
        <w:t xml:space="preserve">Perancangan </w:t>
      </w:r>
      <w:r w:rsidRPr="00F348AC">
        <w:rPr>
          <w:lang w:val="en-US"/>
        </w:rPr>
        <w:t>Preprocessing</w:t>
      </w:r>
    </w:p>
    <w:p w14:paraId="7E02B35A" w14:textId="0B100C50"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P</w:t>
      </w:r>
      <w:r w:rsidRPr="00F348AC">
        <w:rPr>
          <w:i/>
          <w:lang w:val="en-US"/>
        </w:rPr>
        <w:t xml:space="preserve">reprocessing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Pr="00F348AC">
        <w:rPr>
          <w:i/>
          <w:lang w:val="en-US"/>
        </w:rPr>
        <w:t xml:space="preserve">Preprocessing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Pr>
          <w:i/>
          <w:lang w:val="en-US"/>
        </w:rPr>
        <w:t>preprocessing</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08322B1B" w:rsidR="00A84737" w:rsidRDefault="00A84737" w:rsidP="00A84737">
      <w:pPr>
        <w:jc w:val="center"/>
        <w:rPr>
          <w:lang w:val="en-US"/>
        </w:rPr>
      </w:pPr>
      <w:r>
        <w:rPr>
          <w:noProof/>
          <w:lang w:eastAsia="id-ID"/>
        </w:rPr>
        <w:drawing>
          <wp:inline distT="0" distB="0" distL="0" distR="0" wp14:anchorId="07AC7118" wp14:editId="4E52237C">
            <wp:extent cx="1219200" cy="340284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aproses.JPG"/>
                    <pic:cNvPicPr/>
                  </pic:nvPicPr>
                  <pic:blipFill>
                    <a:blip r:embed="rId89">
                      <a:extLst>
                        <a:ext uri="{28A0092B-C50C-407E-A947-70E740481C1C}">
                          <a14:useLocalDpi xmlns:a14="http://schemas.microsoft.com/office/drawing/2010/main" val="0"/>
                        </a:ext>
                      </a:extLst>
                    </a:blip>
                    <a:stretch>
                      <a:fillRect/>
                    </a:stretch>
                  </pic:blipFill>
                  <pic:spPr>
                    <a:xfrm>
                      <a:off x="0" y="0"/>
                      <a:ext cx="1227465" cy="3425912"/>
                    </a:xfrm>
                    <a:prstGeom prst="rect">
                      <a:avLst/>
                    </a:prstGeom>
                  </pic:spPr>
                </pic:pic>
              </a:graphicData>
            </a:graphic>
          </wp:inline>
        </w:drawing>
      </w:r>
    </w:p>
    <w:p w14:paraId="034FD0EB" w14:textId="4A8A3AC1" w:rsidR="00A84737" w:rsidRDefault="00A84737" w:rsidP="00A84737">
      <w:pPr>
        <w:spacing w:line="360" w:lineRule="auto"/>
        <w:jc w:val="center"/>
        <w:rPr>
          <w:lang w:val="en-US"/>
        </w:rPr>
      </w:pPr>
      <w:bookmarkStart w:id="124" w:name="_Ref451424319"/>
      <w:r w:rsidRPr="00F348AC">
        <w:t xml:space="preserve">Gambar </w:t>
      </w:r>
      <w:r>
        <w:rPr>
          <w:lang w:val="en-US"/>
        </w:rPr>
        <w:t>3</w:t>
      </w:r>
      <w:r>
        <w:t>.</w:t>
      </w:r>
      <w:r>
        <w:fldChar w:fldCharType="begin"/>
      </w:r>
      <w:r>
        <w:instrText xml:space="preserve"> SEQ Gambar \* ARABIC \s 1 </w:instrText>
      </w:r>
      <w:r>
        <w:fldChar w:fldCharType="separate"/>
      </w:r>
      <w:r w:rsidR="00252DD1">
        <w:rPr>
          <w:noProof/>
        </w:rPr>
        <w:t>4</w:t>
      </w:r>
      <w:r>
        <w:rPr>
          <w:noProof/>
        </w:rPr>
        <w:fldChar w:fldCharType="end"/>
      </w:r>
      <w:bookmarkEnd w:id="124"/>
      <w:r w:rsidRPr="00F348AC">
        <w:rPr>
          <w:lang w:val="en-US"/>
        </w:rPr>
        <w:t xml:space="preserve"> </w:t>
      </w:r>
      <w:r w:rsidR="005B64B9">
        <w:t xml:space="preserve">Diagram Alir </w:t>
      </w:r>
      <w:r w:rsidR="005B64B9" w:rsidRPr="00E31A4B">
        <w:rPr>
          <w:i/>
        </w:rPr>
        <w:t>Preprocessing</w:t>
      </w:r>
    </w:p>
    <w:p w14:paraId="5B4599DA" w14:textId="50FB1075" w:rsidR="00A84737" w:rsidRDefault="00A84737" w:rsidP="00A84737">
      <w:pPr>
        <w:ind w:firstLine="720"/>
      </w:pPr>
      <w:r>
        <w:t xml:space="preserve">Tahap pertama yaitu deteksi tepi pada citra mata. Kemudian mendeteksi batas antara pupil dan iris untuk </w:t>
      </w:r>
      <w:r>
        <w:lastRenderedPageBreak/>
        <w:t xml:space="preserve">mendapatkan citra iris. Setelah itu dipisahkan bagian bulu dan kelopak mata yang merupakan </w:t>
      </w:r>
      <w:r>
        <w:rPr>
          <w:i/>
        </w:rPr>
        <w:t>noise</w:t>
      </w:r>
      <w:r>
        <w:t xml:space="preserve"> pada daerah iris. Hasil akhir dari tahap ini adalah citra iris yang akan dinormalisasi. Masing-masing tahap akan dijelaskan lebih lanjutpada subbab ini.</w:t>
      </w:r>
    </w:p>
    <w:p w14:paraId="7AEA7662" w14:textId="5C38A65A" w:rsidR="005B64B9" w:rsidRDefault="005B64B9" w:rsidP="005B64B9">
      <w:pPr>
        <w:pStyle w:val="Heading3"/>
      </w:pPr>
      <w:r>
        <w:t>Deteksi Tepi</w:t>
      </w:r>
    </w:p>
    <w:p w14:paraId="190A5B92" w14:textId="331DEE14"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 xml:space="preserve">brighness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5</w:t>
      </w:r>
      <w:r w:rsidR="00A35FB4">
        <w:rPr>
          <w:highlight w:val="yellow"/>
        </w:rPr>
        <w:fldChar w:fldCharType="end"/>
      </w:r>
      <w:r>
        <w:t>.</w:t>
      </w:r>
    </w:p>
    <w:p w14:paraId="5A2A83DA" w14:textId="77777777" w:rsidR="005B64B9" w:rsidRDefault="005B64B9" w:rsidP="005B64B9"/>
    <w:p w14:paraId="2C112939" w14:textId="791601B2" w:rsidR="005B64B9" w:rsidRDefault="005B64B9" w:rsidP="005B64B9">
      <w:pPr>
        <w:jc w:val="center"/>
      </w:pPr>
      <w:r>
        <w:rPr>
          <w:noProof/>
          <w:lang w:eastAsia="id-ID"/>
        </w:rPr>
        <w:drawing>
          <wp:inline distT="0" distB="0" distL="0" distR="0" wp14:anchorId="5C4BF376" wp14:editId="68C7E1FD">
            <wp:extent cx="1769155" cy="2870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teksiTepi.JPG"/>
                    <pic:cNvPicPr/>
                  </pic:nvPicPr>
                  <pic:blipFill>
                    <a:blip r:embed="rId90">
                      <a:extLst>
                        <a:ext uri="{28A0092B-C50C-407E-A947-70E740481C1C}">
                          <a14:useLocalDpi xmlns:a14="http://schemas.microsoft.com/office/drawing/2010/main" val="0"/>
                        </a:ext>
                      </a:extLst>
                    </a:blip>
                    <a:stretch>
                      <a:fillRect/>
                    </a:stretch>
                  </pic:blipFill>
                  <pic:spPr>
                    <a:xfrm>
                      <a:off x="0" y="0"/>
                      <a:ext cx="1779544" cy="2887055"/>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25" w:name="_Ref451424331"/>
      <w:r w:rsidRPr="00F348AC">
        <w:t xml:space="preserve">Gambar </w:t>
      </w:r>
      <w:r>
        <w:rPr>
          <w:lang w:val="en-US"/>
        </w:rPr>
        <w:t>3</w:t>
      </w:r>
      <w:r>
        <w:t>.</w:t>
      </w:r>
      <w:r>
        <w:fldChar w:fldCharType="begin"/>
      </w:r>
      <w:r>
        <w:instrText xml:space="preserve"> SEQ Gambar \* ARABIC \s 1 </w:instrText>
      </w:r>
      <w:r>
        <w:fldChar w:fldCharType="separate"/>
      </w:r>
      <w:r w:rsidR="00252DD1">
        <w:rPr>
          <w:noProof/>
        </w:rPr>
        <w:t>5</w:t>
      </w:r>
      <w:r>
        <w:rPr>
          <w:noProof/>
        </w:rPr>
        <w:fldChar w:fldCharType="end"/>
      </w:r>
      <w:bookmarkEnd w:id="125"/>
      <w:r w:rsidRPr="00F348AC">
        <w:rPr>
          <w:lang w:val="en-US"/>
        </w:rPr>
        <w:t xml:space="preserve"> </w:t>
      </w:r>
      <w:r>
        <w:t>Diagram Alir Proses Deteksi Tepi</w:t>
      </w:r>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r w:rsidRPr="00F348AC">
        <w:rPr>
          <w:lang w:val="en-US"/>
        </w:rPr>
        <w:t xml:space="preserve">Deteksi </w:t>
      </w:r>
      <w:r>
        <w:rPr>
          <w:lang w:val="en-US"/>
        </w:rPr>
        <w:t>Batas Pupil dan Iris</w:t>
      </w:r>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1">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26" w:name="_Ref451424360"/>
      <w:r w:rsidRPr="00F348AC">
        <w:t xml:space="preserve">Gambar </w:t>
      </w:r>
      <w:r>
        <w:rPr>
          <w:lang w:val="en-US"/>
        </w:rPr>
        <w:t>3</w:t>
      </w:r>
      <w:r>
        <w:t>.</w:t>
      </w:r>
      <w:r>
        <w:fldChar w:fldCharType="begin"/>
      </w:r>
      <w:r>
        <w:instrText xml:space="preserve"> SEQ Gambar \* ARABIC \s 1 </w:instrText>
      </w:r>
      <w:r>
        <w:fldChar w:fldCharType="separate"/>
      </w:r>
      <w:r w:rsidR="00252DD1">
        <w:rPr>
          <w:noProof/>
        </w:rPr>
        <w:t>6</w:t>
      </w:r>
      <w:r>
        <w:rPr>
          <w:noProof/>
        </w:rPr>
        <w:fldChar w:fldCharType="end"/>
      </w:r>
      <w:bookmarkEnd w:id="126"/>
      <w:r w:rsidRPr="00F348AC">
        <w:rPr>
          <w:lang w:val="en-US"/>
        </w:rPr>
        <w:t xml:space="preserve"> </w:t>
      </w:r>
      <w:r>
        <w:t>Diagram Alir Proses Deteksi Batas Pupil dan Iris</w:t>
      </w:r>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252DD1" w:rsidRPr="00F348AC">
        <w:t xml:space="preserve">Gambar </w:t>
      </w:r>
      <w:r w:rsidR="00252DD1">
        <w:rPr>
          <w:lang w:val="en-US"/>
        </w:rPr>
        <w:t>3</w:t>
      </w:r>
      <w:r w:rsidR="00252DD1">
        <w:t>.</w:t>
      </w:r>
      <w:r w:rsidR="00252DD1">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r>
        <w:rPr>
          <w:lang w:val="en-US"/>
        </w:rPr>
        <w:t>Pemisahan Bulu dan Kelopak Mata</w:t>
      </w:r>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252DD1" w:rsidRPr="00F348AC">
        <w:t xml:space="preserve">Gambar </w:t>
      </w:r>
      <w:r w:rsidR="00252DD1">
        <w:rPr>
          <w:lang w:val="en-US"/>
        </w:rPr>
        <w:t>3</w:t>
      </w:r>
      <w:r w:rsidR="00252DD1">
        <w:t>.</w:t>
      </w:r>
      <w:r w:rsidR="00252DD1">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09D33B5E" w:rsidR="005B64B9" w:rsidRDefault="005B64B9" w:rsidP="005B64B9">
      <w:pPr>
        <w:jc w:val="center"/>
        <w:rPr>
          <w:lang w:val="en-US"/>
        </w:rPr>
      </w:pPr>
      <w:r>
        <w:rPr>
          <w:noProof/>
          <w:lang w:eastAsia="id-ID"/>
        </w:rPr>
        <w:drawing>
          <wp:inline distT="0" distB="0" distL="0" distR="0" wp14:anchorId="0799345B" wp14:editId="34FFE514">
            <wp:extent cx="1638300" cy="363723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misahanBuluKelopak.JPG"/>
                    <pic:cNvPicPr/>
                  </pic:nvPicPr>
                  <pic:blipFill>
                    <a:blip r:embed="rId92">
                      <a:extLst>
                        <a:ext uri="{28A0092B-C50C-407E-A947-70E740481C1C}">
                          <a14:useLocalDpi xmlns:a14="http://schemas.microsoft.com/office/drawing/2010/main" val="0"/>
                        </a:ext>
                      </a:extLst>
                    </a:blip>
                    <a:stretch>
                      <a:fillRect/>
                    </a:stretch>
                  </pic:blipFill>
                  <pic:spPr>
                    <a:xfrm>
                      <a:off x="0" y="0"/>
                      <a:ext cx="1665356" cy="3697303"/>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27" w:name="_Ref451424378"/>
      <w:r w:rsidRPr="00F348AC">
        <w:t xml:space="preserve">Gambar </w:t>
      </w:r>
      <w:r>
        <w:rPr>
          <w:lang w:val="en-US"/>
        </w:rPr>
        <w:t>3</w:t>
      </w:r>
      <w:r>
        <w:t>.</w:t>
      </w:r>
      <w:r>
        <w:fldChar w:fldCharType="begin"/>
      </w:r>
      <w:r>
        <w:instrText xml:space="preserve"> SEQ Gambar \* ARABIC \s 1 </w:instrText>
      </w:r>
      <w:r>
        <w:fldChar w:fldCharType="separate"/>
      </w:r>
      <w:r w:rsidR="00252DD1">
        <w:rPr>
          <w:noProof/>
        </w:rPr>
        <w:t>7</w:t>
      </w:r>
      <w:r>
        <w:rPr>
          <w:noProof/>
        </w:rPr>
        <w:fldChar w:fldCharType="end"/>
      </w:r>
      <w:bookmarkEnd w:id="127"/>
      <w:r w:rsidRPr="00F348AC">
        <w:rPr>
          <w:lang w:val="en-US"/>
        </w:rPr>
        <w:t xml:space="preserve"> </w:t>
      </w:r>
      <w:r>
        <w:t>Diagram Alir Pemisahan Bulu dan Kelopak Mata</w:t>
      </w:r>
    </w:p>
    <w:p w14:paraId="6D749C6C" w14:textId="2DA1D18C" w:rsidR="001A7301" w:rsidRDefault="001A7301" w:rsidP="00E45932">
      <w:pPr>
        <w:pStyle w:val="Heading2"/>
        <w:spacing w:before="320"/>
      </w:pPr>
      <w:r>
        <w:lastRenderedPageBreak/>
        <w:t>Normalisasi Iris</w:t>
      </w:r>
    </w:p>
    <w:p w14:paraId="060313EB" w14:textId="114D5E89"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ditujunkan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8</w:t>
      </w:r>
      <w:r w:rsidR="00A35FB4">
        <w:rPr>
          <w:highlight w:val="yellow"/>
        </w:rPr>
        <w:fldChar w:fldCharType="end"/>
      </w:r>
      <w:r>
        <w:t>.</w:t>
      </w:r>
    </w:p>
    <w:p w14:paraId="4160B369" w14:textId="1D487169" w:rsidR="001A7301" w:rsidRDefault="001A7301" w:rsidP="001A7301">
      <w:pPr>
        <w:jc w:val="center"/>
      </w:pPr>
      <w:r>
        <w:rPr>
          <w:noProof/>
          <w:lang w:eastAsia="id-ID"/>
        </w:rPr>
        <w:drawing>
          <wp:inline distT="0" distB="0" distL="0" distR="0" wp14:anchorId="7F33836F" wp14:editId="790D66EB">
            <wp:extent cx="1552575" cy="3476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rmalisasii.JPG"/>
                    <pic:cNvPicPr/>
                  </pic:nvPicPr>
                  <pic:blipFill>
                    <a:blip r:embed="rId93">
                      <a:extLst>
                        <a:ext uri="{28A0092B-C50C-407E-A947-70E740481C1C}">
                          <a14:useLocalDpi xmlns:a14="http://schemas.microsoft.com/office/drawing/2010/main" val="0"/>
                        </a:ext>
                      </a:extLst>
                    </a:blip>
                    <a:stretch>
                      <a:fillRect/>
                    </a:stretch>
                  </pic:blipFill>
                  <pic:spPr>
                    <a:xfrm>
                      <a:off x="0" y="0"/>
                      <a:ext cx="1567332" cy="3509259"/>
                    </a:xfrm>
                    <a:prstGeom prst="rect">
                      <a:avLst/>
                    </a:prstGeom>
                  </pic:spPr>
                </pic:pic>
              </a:graphicData>
            </a:graphic>
          </wp:inline>
        </w:drawing>
      </w:r>
    </w:p>
    <w:p w14:paraId="1E3A8419" w14:textId="77777777" w:rsidR="001A7301" w:rsidRDefault="001A7301" w:rsidP="001A7301">
      <w:pPr>
        <w:pStyle w:val="Caption"/>
      </w:pPr>
      <w:bookmarkStart w:id="128" w:name="_Ref451424391"/>
      <w:r w:rsidRPr="00F348AC">
        <w:t xml:space="preserve">Gambar </w:t>
      </w:r>
      <w:r>
        <w:rPr>
          <w:lang w:val="en-US"/>
        </w:rPr>
        <w:t>3</w:t>
      </w:r>
      <w:r>
        <w:t>.</w:t>
      </w:r>
      <w:r>
        <w:fldChar w:fldCharType="begin"/>
      </w:r>
      <w:r>
        <w:instrText xml:space="preserve"> SEQ Gambar \* ARABIC \s 1 </w:instrText>
      </w:r>
      <w:r>
        <w:fldChar w:fldCharType="separate"/>
      </w:r>
      <w:r w:rsidR="00252DD1">
        <w:rPr>
          <w:noProof/>
        </w:rPr>
        <w:t>8</w:t>
      </w:r>
      <w:r>
        <w:rPr>
          <w:noProof/>
        </w:rPr>
        <w:fldChar w:fldCharType="end"/>
      </w:r>
      <w:bookmarkEnd w:id="128"/>
      <w:r w:rsidRPr="00F348AC">
        <w:rPr>
          <w:lang w:val="en-US"/>
        </w:rPr>
        <w:t xml:space="preserve"> </w:t>
      </w:r>
      <w:r>
        <w:t>Diagram Alir Normalisasi Iris</w:t>
      </w:r>
    </w:p>
    <w:p w14:paraId="26BD9939" w14:textId="26D6EC78" w:rsidR="001A7301" w:rsidRDefault="001A7301" w:rsidP="001A7301">
      <w:pPr>
        <w:spacing w:line="360" w:lineRule="auto"/>
        <w:jc w:val="center"/>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r>
        <w:t>Perancangan Ekstraksi Fitur</w:t>
      </w:r>
    </w:p>
    <w:p w14:paraId="58301EBF" w14:textId="2541323E" w:rsidR="001A7301" w:rsidRDefault="001A7301" w:rsidP="001A7301">
      <w:pPr>
        <w:ind w:firstLine="720"/>
      </w:pPr>
      <w:r>
        <w:t>Ekstraksi fitur iris merupakan ciri khas penting pada citra iris ternormalisasi. Masukannya adalah hasil dari tahap normalisasi. Terdapat dua metode ekstraksi fitur yang dipakai. Kedua ekstraksi fitur ini tidak berkaitan satu sama lain. Metode ekstraksi fitur yang dipakai adalah wavelet haar dan log-Gabor filters. Ekstraksi fitur yang dipakai wavelet haar adalah koefisien aproksimasi dari hasil dekomposisi pada tingkat-tingkat tertentu. Sedangakan ekstraksi fitur log-Gabor filters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r>
        <w:t xml:space="preserve">Fitur Koefisien </w:t>
      </w:r>
      <w:r>
        <w:rPr>
          <w:lang w:val="en-US"/>
        </w:rPr>
        <w:t>Wavelet Haar</w:t>
      </w:r>
    </w:p>
    <w:p w14:paraId="0D47ED69" w14:textId="552E2060" w:rsidR="001A7301" w:rsidRDefault="001A7301" w:rsidP="001A7301">
      <w:pPr>
        <w:ind w:firstLine="720"/>
      </w:pPr>
      <w:r>
        <w:t xml:space="preserve">Ektraksi fitur dimulai dengan dengan melakukan transformasi wavelet haar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9</w:t>
      </w:r>
      <w:r w:rsidR="00A35FB4">
        <w:rPr>
          <w:highlight w:val="yellow"/>
        </w:rPr>
        <w:fldChar w:fldCharType="end"/>
      </w:r>
      <w:r>
        <w:t>.</w:t>
      </w:r>
    </w:p>
    <w:p w14:paraId="0D9CD0CE" w14:textId="77777777" w:rsidR="001A7301" w:rsidRDefault="001A7301" w:rsidP="001A7301"/>
    <w:tbl>
      <w:tblPr>
        <w:tblStyle w:val="TableGrid"/>
        <w:tblW w:w="5958" w:type="dxa"/>
        <w:tblLayout w:type="fixed"/>
        <w:tblLook w:val="04A0" w:firstRow="1" w:lastRow="0" w:firstColumn="1" w:lastColumn="0" w:noHBand="0" w:noVBand="1"/>
      </w:tblPr>
      <w:tblGrid>
        <w:gridCol w:w="648"/>
        <w:gridCol w:w="1528"/>
        <w:gridCol w:w="3782"/>
      </w:tblGrid>
      <w:tr w:rsidR="001A7301" w:rsidRPr="00201593" w14:paraId="1DE1AF59" w14:textId="77777777" w:rsidTr="00C2429A">
        <w:tc>
          <w:tcPr>
            <w:tcW w:w="2176" w:type="dxa"/>
            <w:gridSpan w:val="2"/>
          </w:tcPr>
          <w:p w14:paraId="1F0EA40B" w14:textId="77777777" w:rsidR="001A7301" w:rsidRPr="00201593" w:rsidRDefault="001A7301" w:rsidP="00C2429A">
            <w:pPr>
              <w:rPr>
                <w:rFonts w:ascii="Courier New" w:hAnsi="Courier New" w:cs="Courier New"/>
              </w:rPr>
            </w:pPr>
            <w:r>
              <w:rPr>
                <w:rFonts w:ascii="Courier New" w:hAnsi="Courier New" w:cs="Courier New"/>
              </w:rPr>
              <w:t>Masukan</w:t>
            </w:r>
          </w:p>
        </w:tc>
        <w:tc>
          <w:tcPr>
            <w:tcW w:w="3782" w:type="dxa"/>
          </w:tcPr>
          <w:p w14:paraId="0FB7EBE7" w14:textId="77777777" w:rsidR="001A7301" w:rsidRPr="00201593" w:rsidRDefault="001A7301" w:rsidP="00C2429A">
            <w:pPr>
              <w:rPr>
                <w:rFonts w:ascii="Courier New" w:hAnsi="Courier New" w:cs="Courier New"/>
              </w:rPr>
            </w:pPr>
            <w:r>
              <w:rPr>
                <w:rFonts w:ascii="Courier New" w:hAnsi="Courier New" w:cs="Courier New"/>
              </w:rPr>
              <w:t>Citra iris hasil normalisasi</w:t>
            </w:r>
          </w:p>
        </w:tc>
      </w:tr>
      <w:tr w:rsidR="001A7301" w:rsidRPr="00201593" w14:paraId="2E7732CF" w14:textId="77777777" w:rsidTr="00C2429A">
        <w:tc>
          <w:tcPr>
            <w:tcW w:w="2176" w:type="dxa"/>
            <w:gridSpan w:val="2"/>
          </w:tcPr>
          <w:p w14:paraId="7610A62C" w14:textId="77777777" w:rsidR="001A7301" w:rsidRPr="00201593" w:rsidRDefault="001A7301" w:rsidP="00C2429A">
            <w:pPr>
              <w:rPr>
                <w:rFonts w:ascii="Courier New" w:hAnsi="Courier New" w:cs="Courier New"/>
              </w:rPr>
            </w:pPr>
            <w:r>
              <w:rPr>
                <w:rFonts w:ascii="Courier New" w:hAnsi="Courier New" w:cs="Courier New"/>
              </w:rPr>
              <w:t>Keluaran</w:t>
            </w:r>
          </w:p>
        </w:tc>
        <w:tc>
          <w:tcPr>
            <w:tcW w:w="3782" w:type="dxa"/>
          </w:tcPr>
          <w:p w14:paraId="77C3D2B4" w14:textId="77777777" w:rsidR="001A7301" w:rsidRPr="00201593" w:rsidRDefault="001A7301" w:rsidP="00C2429A">
            <w:pPr>
              <w:jc w:val="left"/>
              <w:rPr>
                <w:rFonts w:ascii="Courier New" w:hAnsi="Courier New" w:cs="Courier New"/>
              </w:rPr>
            </w:pPr>
            <w:r>
              <w:rPr>
                <w:rFonts w:ascii="Courier New" w:hAnsi="Courier New" w:cs="Courier New"/>
              </w:rPr>
              <w:t>Vektor fitur koefisien aproksimasi dekomposisi tingkat 3</w:t>
            </w:r>
          </w:p>
        </w:tc>
      </w:tr>
      <w:tr w:rsidR="001A7301" w:rsidRPr="00201593" w14:paraId="44D55E13" w14:textId="77777777" w:rsidTr="00C2429A">
        <w:tc>
          <w:tcPr>
            <w:tcW w:w="648" w:type="dxa"/>
            <w:tcBorders>
              <w:right w:val="nil"/>
            </w:tcBorders>
          </w:tcPr>
          <w:p w14:paraId="2DE50CF0" w14:textId="77777777" w:rsidR="001A7301" w:rsidRDefault="001A7301" w:rsidP="00C2429A">
            <w:pPr>
              <w:rPr>
                <w:rFonts w:ascii="Courier New" w:hAnsi="Courier New" w:cs="Courier New"/>
              </w:rPr>
            </w:pPr>
            <w:r>
              <w:rPr>
                <w:rFonts w:ascii="Courier New" w:hAnsi="Courier New" w:cs="Courier New"/>
              </w:rPr>
              <w:t>1.</w:t>
            </w:r>
          </w:p>
          <w:p w14:paraId="472E0F94" w14:textId="77777777" w:rsidR="001A7301" w:rsidRDefault="001A7301" w:rsidP="00C2429A">
            <w:pPr>
              <w:rPr>
                <w:rFonts w:ascii="Courier New" w:hAnsi="Courier New" w:cs="Courier New"/>
              </w:rPr>
            </w:pPr>
            <w:r>
              <w:rPr>
                <w:rFonts w:ascii="Courier New" w:hAnsi="Courier New" w:cs="Courier New"/>
              </w:rPr>
              <w:t>2.</w:t>
            </w:r>
          </w:p>
          <w:p w14:paraId="4D188A0A" w14:textId="77777777" w:rsidR="001A7301" w:rsidRDefault="001A7301" w:rsidP="00C2429A">
            <w:pPr>
              <w:rPr>
                <w:rFonts w:ascii="Courier New" w:hAnsi="Courier New" w:cs="Courier New"/>
              </w:rPr>
            </w:pPr>
            <w:r>
              <w:rPr>
                <w:rFonts w:ascii="Courier New" w:hAnsi="Courier New" w:cs="Courier New"/>
              </w:rPr>
              <w:t>3.</w:t>
            </w:r>
          </w:p>
          <w:p w14:paraId="41748357" w14:textId="77777777" w:rsidR="001A7301" w:rsidRDefault="001A7301" w:rsidP="00C2429A">
            <w:pPr>
              <w:rPr>
                <w:rFonts w:ascii="Courier New" w:hAnsi="Courier New" w:cs="Courier New"/>
              </w:rPr>
            </w:pPr>
            <w:r>
              <w:rPr>
                <w:rFonts w:ascii="Courier New" w:hAnsi="Courier New" w:cs="Courier New"/>
              </w:rPr>
              <w:t>4.</w:t>
            </w:r>
          </w:p>
          <w:p w14:paraId="2DDF750D" w14:textId="77777777" w:rsidR="001A7301" w:rsidRDefault="001A7301" w:rsidP="00C2429A">
            <w:pPr>
              <w:rPr>
                <w:rFonts w:ascii="Courier New" w:hAnsi="Courier New" w:cs="Courier New"/>
              </w:rPr>
            </w:pPr>
            <w:r>
              <w:rPr>
                <w:rFonts w:ascii="Courier New" w:hAnsi="Courier New" w:cs="Courier New"/>
              </w:rPr>
              <w:t>5.</w:t>
            </w:r>
          </w:p>
          <w:p w14:paraId="709A4265" w14:textId="77777777" w:rsidR="001A7301" w:rsidRDefault="001A7301" w:rsidP="00C2429A">
            <w:pPr>
              <w:rPr>
                <w:rFonts w:ascii="Courier New" w:hAnsi="Courier New" w:cs="Courier New"/>
              </w:rPr>
            </w:pPr>
            <w:r>
              <w:rPr>
                <w:rFonts w:ascii="Courier New" w:hAnsi="Courier New" w:cs="Courier New"/>
              </w:rPr>
              <w:t>6.</w:t>
            </w:r>
          </w:p>
          <w:p w14:paraId="68F21240" w14:textId="77777777" w:rsidR="001A7301" w:rsidRPr="00201593" w:rsidRDefault="001A7301" w:rsidP="00C2429A">
            <w:pPr>
              <w:rPr>
                <w:rFonts w:ascii="Courier New" w:hAnsi="Courier New" w:cs="Courier New"/>
              </w:rPr>
            </w:pPr>
            <w:r>
              <w:rPr>
                <w:rFonts w:ascii="Courier New" w:hAnsi="Courier New" w:cs="Courier New"/>
              </w:rPr>
              <w:t>7.</w:t>
            </w:r>
          </w:p>
        </w:tc>
        <w:tc>
          <w:tcPr>
            <w:tcW w:w="5310" w:type="dxa"/>
            <w:gridSpan w:val="2"/>
            <w:tcBorders>
              <w:left w:val="nil"/>
            </w:tcBorders>
          </w:tcPr>
          <w:p w14:paraId="29B3214E" w14:textId="77777777" w:rsidR="001A7301" w:rsidRDefault="001A7301" w:rsidP="00C2429A">
            <w:pPr>
              <w:keepNext/>
              <w:ind w:left="-115"/>
              <w:jc w:val="left"/>
              <w:rPr>
                <w:rFonts w:ascii="Courier New" w:hAnsi="Courier New" w:cs="Courier New"/>
              </w:rPr>
            </w:pPr>
            <w:r>
              <w:rPr>
                <w:rFonts w:ascii="Courier New" w:hAnsi="Courier New" w:cs="Courier New"/>
              </w:rPr>
              <w:t xml:space="preserve">wname </w:t>
            </w:r>
            <w:r w:rsidRPr="00835A3B">
              <w:rPr>
                <w:rFonts w:ascii="Courier New" w:hAnsi="Courier New" w:cs="Courier New"/>
              </w:rPr>
              <w:sym w:font="Wingdings" w:char="F0DF"/>
            </w:r>
            <w:r w:rsidRPr="00835A3B">
              <w:rPr>
                <w:rFonts w:ascii="Courier New" w:hAnsi="Courier New" w:cs="Courier New"/>
              </w:rPr>
              <w:t xml:space="preserve"> </w:t>
            </w:r>
            <w:r>
              <w:rPr>
                <w:rFonts w:ascii="Courier New" w:hAnsi="Courier New" w:cs="Courier New"/>
              </w:rPr>
              <w:t xml:space="preserve">“haar“ </w:t>
            </w:r>
            <w:r w:rsidRPr="00835A3B">
              <w:rPr>
                <w:rFonts w:ascii="Courier New" w:hAnsi="Courier New" w:cs="Courier New"/>
              </w:rPr>
              <w:t>(</w:t>
            </w:r>
            <w:r>
              <w:rPr>
                <w:rFonts w:ascii="Courier New" w:hAnsi="Courier New" w:cs="Courier New"/>
              </w:rPr>
              <w:t>nama wavelet</w:t>
            </w:r>
            <w:r w:rsidRPr="00835A3B">
              <w:rPr>
                <w:rFonts w:ascii="Courier New" w:hAnsi="Courier New" w:cs="Courier New"/>
              </w:rPr>
              <w:t>)</w:t>
            </w:r>
          </w:p>
          <w:p w14:paraId="58117112" w14:textId="77777777" w:rsidR="001A7301" w:rsidRPr="00835A3B" w:rsidRDefault="001A7301" w:rsidP="00C2429A">
            <w:pPr>
              <w:keepNext/>
              <w:ind w:left="-115"/>
              <w:jc w:val="left"/>
              <w:rPr>
                <w:rFonts w:ascii="Courier New" w:hAnsi="Courier New" w:cs="Courier New"/>
              </w:rPr>
            </w:pPr>
          </w:p>
          <w:p w14:paraId="302BA12C" w14:textId="77777777" w:rsidR="001A7301" w:rsidRDefault="001A7301" w:rsidP="00C2429A">
            <w:pPr>
              <w:keepNext/>
              <w:ind w:left="-115"/>
              <w:jc w:val="left"/>
              <w:rPr>
                <w:rFonts w:ascii="Courier New" w:hAnsi="Courier New" w:cs="Courier New"/>
              </w:rPr>
            </w:pPr>
            <w:r>
              <w:rPr>
                <w:rFonts w:ascii="Courier New" w:hAnsi="Courier New" w:cs="Courier New"/>
              </w:rPr>
              <w:t>for i=1 to 3  (contoh jika direduksi lvl 3)</w:t>
            </w:r>
          </w:p>
          <w:p w14:paraId="14D2E277" w14:textId="77777777" w:rsidR="001A7301" w:rsidRDefault="001A7301" w:rsidP="00C2429A">
            <w:pPr>
              <w:keepNext/>
              <w:ind w:left="-115"/>
              <w:jc w:val="left"/>
              <w:rPr>
                <w:rFonts w:ascii="Courier New" w:hAnsi="Courier New" w:cs="Courier New"/>
              </w:rPr>
            </w:pPr>
            <w:r>
              <w:rPr>
                <w:rFonts w:ascii="Courier New" w:hAnsi="Courier New" w:cs="Courier New"/>
              </w:rPr>
              <w:t>[cA,~,~,~] = dwt2(citraNorm,wname)</w:t>
            </w:r>
          </w:p>
          <w:p w14:paraId="79469BA9" w14:textId="77777777" w:rsidR="001A7301" w:rsidRDefault="001A7301" w:rsidP="00C2429A">
            <w:pPr>
              <w:keepNext/>
              <w:ind w:left="-115"/>
              <w:jc w:val="left"/>
              <w:rPr>
                <w:rFonts w:ascii="Courier New" w:hAnsi="Courier New" w:cs="Courier New"/>
              </w:rPr>
            </w:pPr>
            <w:r>
              <w:rPr>
                <w:rFonts w:ascii="Courier New" w:hAnsi="Courier New" w:cs="Courier New"/>
              </w:rPr>
              <w:t xml:space="preserve">citraNormalisasi </w:t>
            </w:r>
            <w:r w:rsidRPr="00835A3B">
              <w:rPr>
                <w:rFonts w:ascii="Courier New" w:hAnsi="Courier New" w:cs="Courier New"/>
              </w:rPr>
              <w:sym w:font="Wingdings" w:char="F0DF"/>
            </w:r>
            <w:r>
              <w:rPr>
                <w:rFonts w:ascii="Courier New" w:hAnsi="Courier New" w:cs="Courier New"/>
              </w:rPr>
              <w:t xml:space="preserve"> cA</w:t>
            </w:r>
          </w:p>
          <w:p w14:paraId="24CE9796" w14:textId="77777777" w:rsidR="001A7301" w:rsidRDefault="001A7301" w:rsidP="00C2429A">
            <w:pPr>
              <w:keepNext/>
              <w:ind w:left="-115"/>
              <w:jc w:val="left"/>
              <w:rPr>
                <w:rFonts w:ascii="Courier New" w:hAnsi="Courier New" w:cs="Courier New"/>
              </w:rPr>
            </w:pPr>
            <w:r>
              <w:rPr>
                <w:rFonts w:ascii="Courier New" w:hAnsi="Courier New" w:cs="Courier New"/>
              </w:rPr>
              <w:t>end</w:t>
            </w:r>
          </w:p>
          <w:p w14:paraId="249A0C44" w14:textId="77777777" w:rsidR="001A7301" w:rsidRPr="00274452" w:rsidRDefault="001A7301" w:rsidP="00C2429A">
            <w:pPr>
              <w:keepNext/>
              <w:ind w:left="-115"/>
              <w:jc w:val="left"/>
              <w:rPr>
                <w:rFonts w:ascii="Courier New" w:hAnsi="Courier New" w:cs="Courier New"/>
              </w:rPr>
            </w:pPr>
            <w:r>
              <w:rPr>
                <w:rFonts w:ascii="Courier New" w:hAnsi="Courier New" w:cs="Courier New"/>
              </w:rPr>
              <w:t>return cA</w:t>
            </w:r>
          </w:p>
        </w:tc>
      </w:tr>
    </w:tbl>
    <w:p w14:paraId="79B6F15D" w14:textId="56934F34" w:rsidR="001A7301" w:rsidRDefault="001A7301" w:rsidP="001A7301">
      <w:pPr>
        <w:pStyle w:val="Caption"/>
      </w:pPr>
      <w:bookmarkStart w:id="129" w:name="_Ref451424409"/>
      <w:r w:rsidRPr="00F348AC">
        <w:t xml:space="preserve">Gambar </w:t>
      </w:r>
      <w:r>
        <w:rPr>
          <w:lang w:val="en-US"/>
        </w:rPr>
        <w:t>3</w:t>
      </w:r>
      <w:r>
        <w:t>.</w:t>
      </w:r>
      <w:r>
        <w:fldChar w:fldCharType="begin"/>
      </w:r>
      <w:r>
        <w:instrText xml:space="preserve"> SEQ Gambar \* ARABIC \s 1 </w:instrText>
      </w:r>
      <w:r>
        <w:fldChar w:fldCharType="separate"/>
      </w:r>
      <w:r w:rsidR="00252DD1">
        <w:rPr>
          <w:noProof/>
        </w:rPr>
        <w:t>9</w:t>
      </w:r>
      <w:r>
        <w:rPr>
          <w:noProof/>
        </w:rPr>
        <w:fldChar w:fldCharType="end"/>
      </w:r>
      <w:bookmarkEnd w:id="129"/>
      <w:r w:rsidRPr="00F348AC">
        <w:rPr>
          <w:lang w:val="en-US"/>
        </w:rPr>
        <w:t xml:space="preserve"> </w:t>
      </w:r>
      <w:r>
        <w:rPr>
          <w:i/>
        </w:rPr>
        <w:t xml:space="preserve">Pseudocode </w:t>
      </w:r>
      <w:r>
        <w:t>Dekomposisi Wavelet</w:t>
      </w:r>
    </w:p>
    <w:p w14:paraId="5682646B" w14:textId="77777777" w:rsidR="001A7301" w:rsidRPr="00F348AC" w:rsidRDefault="001A7301" w:rsidP="001A7301">
      <w:pPr>
        <w:ind w:firstLine="720"/>
        <w:rPr>
          <w:lang w:val="en-US"/>
        </w:rPr>
      </w:pPr>
      <w:r>
        <w:t>Keluaran dari tahap ini adalah vektor fitur dengan dimensi 8x64 piksel. Koefisien aproksimasi diambil karena berisi informasi yang jelas dibandingankan koefisien detail. Vektor fitur tersebut merupakan representasi dari citra iris yang dibentuk dengan transformasi wavelet yang akan digunakan sebagai masukan untuk tahap klasifikasi.</w:t>
      </w:r>
    </w:p>
    <w:p w14:paraId="513135EF" w14:textId="04A8803C" w:rsidR="001A7301" w:rsidRDefault="001A7301" w:rsidP="001A7301">
      <w:pPr>
        <w:pStyle w:val="Heading3"/>
        <w:rPr>
          <w:lang w:val="en-US"/>
        </w:rPr>
      </w:pPr>
      <w:r>
        <w:rPr>
          <w:lang w:val="en-US"/>
        </w:rPr>
        <w:t xml:space="preserve">Fitur </w:t>
      </w:r>
      <w:r w:rsidR="00C66CA1">
        <w:t>Log-Gabor Filter</w:t>
      </w:r>
    </w:p>
    <w:p w14:paraId="397C8E82" w14:textId="7065584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normalisasi kedalam bentuk bit biner dengan dimensi yang sama, yakni 64x512. Untuk itu digunakan ekstraksi fitur log-Gabor filters sebagai suatu batu loncatan untuk memperoleh bilangan biner tersebut. </w:t>
      </w:r>
      <w:r w:rsidR="00A35FB4">
        <w:fldChar w:fldCharType="begin"/>
      </w:r>
      <w:r w:rsidR="00A35FB4">
        <w:instrText xml:space="preserve"> REF _Ref451424422 \h </w:instrText>
      </w:r>
      <w:r w:rsidR="00A35FB4">
        <w:fldChar w:fldCharType="separate"/>
      </w:r>
      <w:r w:rsidR="00252DD1" w:rsidRPr="00F348AC">
        <w:t xml:space="preserve">Gambar </w:t>
      </w:r>
      <w:r w:rsidR="00252DD1">
        <w:rPr>
          <w:lang w:val="en-US"/>
        </w:rPr>
        <w:t>3</w:t>
      </w:r>
      <w:r w:rsidR="00252DD1">
        <w:t>.</w:t>
      </w:r>
      <w:r w:rsidR="00252DD1">
        <w:rPr>
          <w:noProof/>
        </w:rPr>
        <w:t>10</w:t>
      </w:r>
      <w:r w:rsidR="00A35FB4">
        <w:fldChar w:fldCharType="end"/>
      </w:r>
      <w:r w:rsidR="00A35FB4">
        <w:t xml:space="preserve"> </w:t>
      </w:r>
      <w:r>
        <w:t>menunjukan diagram alir dari ekstraksi fitur ini.</w:t>
      </w:r>
    </w:p>
    <w:p w14:paraId="4C1F6E1B" w14:textId="1591D2E2" w:rsidR="001A7301" w:rsidRDefault="001A7301" w:rsidP="001A7301">
      <w:pPr>
        <w:ind w:firstLine="720"/>
        <w:rPr>
          <w:lang w:val="en-US"/>
        </w:rPr>
      </w:pPr>
      <w:r>
        <w:t xml:space="preserve"> Proses ekstraksi fitur ini pada dasarnya menjadikan citra iris menjadi bilang biner seperti yang dijelaskan pada subbab 2.8. Setiap baris pada citra yang telah dinormalisasi, yaitu sebanyakak 512 piksel dilakukan proses fft untuk </w:t>
      </w:r>
      <w:r>
        <w:lastRenderedPageBreak/>
        <w:t xml:space="preserve">mempresentasikan citra pada domain frekuensi. Kemudian setelah dilakukan proses fft, nilai tersebut akan dikonvulsi dengan filter log-Gabor. Hasil konvulsi akan dilakukan proses ifft untuk mengembalikan representasi citra ke dalam domain spasial menggunakan ifft.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Pada citra </w:t>
      </w:r>
      <w:r w:rsidRPr="00D25462">
        <w:rPr>
          <w:i/>
        </w:rPr>
        <w:t>noise</w:t>
      </w:r>
      <w:r>
        <w:t xml:space="preserve"> dari hasil normalisasi juga akan diubah kedalam bentuk biner dengan melakukan proses kuantisasi yang sama.</w:t>
      </w:r>
    </w:p>
    <w:p w14:paraId="7E29FE14" w14:textId="1591D2E2" w:rsidR="001A7301" w:rsidRDefault="001A7301" w:rsidP="001A7301">
      <w:pPr>
        <w:jc w:val="center"/>
        <w:rPr>
          <w:lang w:val="en-US"/>
        </w:rPr>
      </w:pPr>
      <w:r>
        <w:rPr>
          <w:noProof/>
          <w:lang w:eastAsia="id-ID"/>
        </w:rPr>
        <w:drawing>
          <wp:inline distT="0" distB="0" distL="0" distR="0" wp14:anchorId="245AE22B" wp14:editId="143064F2">
            <wp:extent cx="1448432" cy="3752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abor.JPG"/>
                    <pic:cNvPicPr/>
                  </pic:nvPicPr>
                  <pic:blipFill>
                    <a:blip r:embed="rId94">
                      <a:extLst>
                        <a:ext uri="{28A0092B-C50C-407E-A947-70E740481C1C}">
                          <a14:useLocalDpi xmlns:a14="http://schemas.microsoft.com/office/drawing/2010/main" val="0"/>
                        </a:ext>
                      </a:extLst>
                    </a:blip>
                    <a:stretch>
                      <a:fillRect/>
                    </a:stretch>
                  </pic:blipFill>
                  <pic:spPr>
                    <a:xfrm>
                      <a:off x="0" y="0"/>
                      <a:ext cx="1467500" cy="3802256"/>
                    </a:xfrm>
                    <a:prstGeom prst="rect">
                      <a:avLst/>
                    </a:prstGeom>
                  </pic:spPr>
                </pic:pic>
              </a:graphicData>
            </a:graphic>
          </wp:inline>
        </w:drawing>
      </w:r>
    </w:p>
    <w:p w14:paraId="4158C09D" w14:textId="04385DCA" w:rsidR="001A7301" w:rsidRDefault="001A7301" w:rsidP="001A7301">
      <w:pPr>
        <w:pStyle w:val="Caption"/>
      </w:pPr>
      <w:bookmarkStart w:id="130" w:name="_Ref451424422"/>
      <w:r w:rsidRPr="00F348AC">
        <w:t xml:space="preserve">Gambar </w:t>
      </w:r>
      <w:r>
        <w:rPr>
          <w:lang w:val="en-US"/>
        </w:rPr>
        <w:t>3</w:t>
      </w:r>
      <w:r>
        <w:t>.</w:t>
      </w:r>
      <w:r>
        <w:fldChar w:fldCharType="begin"/>
      </w:r>
      <w:r>
        <w:instrText xml:space="preserve"> SEQ Gambar \* ARABIC \s 1 </w:instrText>
      </w:r>
      <w:r>
        <w:fldChar w:fldCharType="separate"/>
      </w:r>
      <w:r w:rsidR="00252DD1">
        <w:rPr>
          <w:noProof/>
        </w:rPr>
        <w:t>10</w:t>
      </w:r>
      <w:r>
        <w:rPr>
          <w:noProof/>
        </w:rPr>
        <w:fldChar w:fldCharType="end"/>
      </w:r>
      <w:bookmarkEnd w:id="130"/>
      <w:r w:rsidRPr="00F348AC">
        <w:rPr>
          <w:lang w:val="en-US"/>
        </w:rPr>
        <w:t xml:space="preserve"> </w:t>
      </w:r>
      <w:r>
        <w:t>Diagram Alir Pembuatan Fitur Biner</w:t>
      </w:r>
    </w:p>
    <w:p w14:paraId="2C053A74" w14:textId="77777777" w:rsidR="001A7301" w:rsidRPr="001A7301" w:rsidRDefault="001A7301" w:rsidP="001A7301"/>
    <w:p w14:paraId="733D771B" w14:textId="3156E9D0" w:rsidR="000164C4" w:rsidRDefault="000164C4" w:rsidP="00E45932">
      <w:pPr>
        <w:pStyle w:val="Heading2"/>
        <w:spacing w:before="320"/>
      </w:pPr>
      <w:r>
        <w:lastRenderedPageBreak/>
        <w:t>Perancangan Klasifikasi</w:t>
      </w:r>
    </w:p>
    <w:p w14:paraId="1A65D91E" w14:textId="55A2A574"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Pr="00F348AC">
        <w:rPr>
          <w:i/>
          <w:lang w:val="en-US"/>
        </w:rPr>
        <w:t>support vector machines</w:t>
      </w:r>
      <w:r>
        <w:rPr>
          <w:i/>
        </w:rPr>
        <w:t xml:space="preserve"> </w:t>
      </w:r>
      <w:r>
        <w:t xml:space="preserve">dan metode klasifikasi </w:t>
      </w:r>
      <w:r>
        <w:rPr>
          <w:i/>
        </w:rPr>
        <w:t>hamming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DAA4DE2" w:rsidR="000164C4" w:rsidRDefault="000164C4" w:rsidP="000164C4">
      <w:pPr>
        <w:pStyle w:val="Heading3"/>
      </w:pPr>
      <w:r>
        <w:t>Klasifikasi Support Vector Machines</w:t>
      </w:r>
      <w:r w:rsidR="00322AC3">
        <w:t xml:space="preserve"> Fitur Wavelet</w:t>
      </w:r>
    </w:p>
    <w:p w14:paraId="37EA143C" w14:textId="71699799" w:rsidR="00A35FB4" w:rsidRDefault="00A35FB4" w:rsidP="00A35FB4">
      <w:pPr>
        <w:ind w:firstLine="720"/>
      </w:pPr>
      <w:r>
        <w:t xml:space="preserve">Pada </w:t>
      </w:r>
      <w:r w:rsidR="002B3272">
        <w:t xml:space="preserve">subbab ini dijelaskan </w:t>
      </w:r>
      <w:r>
        <w:t xml:space="preserve">klasifikasi dengan menggunakan metode </w:t>
      </w:r>
      <w:r w:rsidRPr="00E2516B">
        <w:rPr>
          <w:i/>
        </w:rPr>
        <w:t>support vector machines</w:t>
      </w:r>
      <w:r>
        <w:t xml:space="preserve"> (svm), vektor fitur yang didapatkan adalah hasil dari ekstraksi fitur </w:t>
      </w:r>
      <w:r w:rsidRPr="00E2516B">
        <w:rPr>
          <w:i/>
        </w:rPr>
        <w:t>wavelet haar</w:t>
      </w:r>
      <w:r>
        <w:t xml:space="preserve">. Sebelum masuk ke dalam proses klasifikasi, data uji dan data latih diproses terlebih dahulu menjadi vektor fitur. Dengan menggunakan svm, data latih akan dilakukan pembuatan model pada tiap-tiap kelas. Setelah itu data uji akan diprediksi menggunakan svm termasuk kelas manakah data uji tersebut. </w:t>
      </w:r>
      <w:r>
        <w:fldChar w:fldCharType="begin"/>
      </w:r>
      <w:r>
        <w:instrText xml:space="preserve"> REF _Ref451424501 \h </w:instrText>
      </w:r>
      <w:r>
        <w:fldChar w:fldCharType="separate"/>
      </w:r>
      <w:r w:rsidR="00252DD1" w:rsidRPr="00F348AC">
        <w:t xml:space="preserve">Gambar </w:t>
      </w:r>
      <w:r w:rsidR="00252DD1">
        <w:rPr>
          <w:lang w:val="en-US"/>
        </w:rPr>
        <w:t>3</w:t>
      </w:r>
      <w:r w:rsidR="00252DD1">
        <w:t>.</w:t>
      </w:r>
      <w:r w:rsidR="00252DD1">
        <w:rPr>
          <w:noProof/>
        </w:rPr>
        <w:t>11</w:t>
      </w:r>
      <w:r>
        <w:fldChar w:fldCharType="end"/>
      </w:r>
      <w:r>
        <w:t xml:space="preserve"> menunjukan diagram alir tahap klasifikasi dengan menggunakan svm.</w:t>
      </w:r>
    </w:p>
    <w:p w14:paraId="23592241" w14:textId="77777777" w:rsidR="000164C4" w:rsidRDefault="000164C4" w:rsidP="000164C4"/>
    <w:p w14:paraId="2A170708" w14:textId="32FC5FA3" w:rsidR="00A35FB4" w:rsidRDefault="00A35FB4" w:rsidP="00A35FB4">
      <w:pPr>
        <w:jc w:val="center"/>
      </w:pPr>
      <w:r>
        <w:rPr>
          <w:noProof/>
          <w:lang w:eastAsia="id-ID"/>
        </w:rPr>
        <w:lastRenderedPageBreak/>
        <w:drawing>
          <wp:inline distT="0" distB="0" distL="0" distR="0" wp14:anchorId="16EDC0B1" wp14:editId="3A05FCED">
            <wp:extent cx="3260574" cy="3181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lasifikasiSVM.JPG"/>
                    <pic:cNvPicPr/>
                  </pic:nvPicPr>
                  <pic:blipFill>
                    <a:blip r:embed="rId95">
                      <a:extLst>
                        <a:ext uri="{28A0092B-C50C-407E-A947-70E740481C1C}">
                          <a14:useLocalDpi xmlns:a14="http://schemas.microsoft.com/office/drawing/2010/main" val="0"/>
                        </a:ext>
                      </a:extLst>
                    </a:blip>
                    <a:stretch>
                      <a:fillRect/>
                    </a:stretch>
                  </pic:blipFill>
                  <pic:spPr>
                    <a:xfrm>
                      <a:off x="0" y="0"/>
                      <a:ext cx="3274346" cy="3194787"/>
                    </a:xfrm>
                    <a:prstGeom prst="rect">
                      <a:avLst/>
                    </a:prstGeom>
                  </pic:spPr>
                </pic:pic>
              </a:graphicData>
            </a:graphic>
          </wp:inline>
        </w:drawing>
      </w:r>
    </w:p>
    <w:p w14:paraId="3B24A32B" w14:textId="61994F2D" w:rsidR="00A35FB4" w:rsidRDefault="00A35FB4" w:rsidP="00FB1000">
      <w:pPr>
        <w:pStyle w:val="Caption"/>
        <w:spacing w:line="360" w:lineRule="auto"/>
      </w:pPr>
      <w:bookmarkStart w:id="131" w:name="_Ref451424501"/>
      <w:r w:rsidRPr="00F348AC">
        <w:t xml:space="preserve">Gambar </w:t>
      </w:r>
      <w:r>
        <w:rPr>
          <w:lang w:val="en-US"/>
        </w:rPr>
        <w:t>3</w:t>
      </w:r>
      <w:r>
        <w:t>.</w:t>
      </w:r>
      <w:r>
        <w:fldChar w:fldCharType="begin"/>
      </w:r>
      <w:r>
        <w:instrText xml:space="preserve"> SEQ Gambar \* ARABIC \s 1 </w:instrText>
      </w:r>
      <w:r>
        <w:fldChar w:fldCharType="separate"/>
      </w:r>
      <w:r w:rsidR="00252DD1">
        <w:rPr>
          <w:noProof/>
        </w:rPr>
        <w:t>11</w:t>
      </w:r>
      <w:r>
        <w:rPr>
          <w:noProof/>
        </w:rPr>
        <w:fldChar w:fldCharType="end"/>
      </w:r>
      <w:bookmarkEnd w:id="131"/>
      <w:r w:rsidRPr="00F348AC">
        <w:rPr>
          <w:lang w:val="en-US"/>
        </w:rPr>
        <w:t xml:space="preserve"> </w:t>
      </w:r>
      <w:r>
        <w:t>Diagram Alir Klasifikasi SVM</w:t>
      </w:r>
      <w:r w:rsidR="00C11F8B">
        <w:t xml:space="preserve"> Fitur Wavelet</w:t>
      </w:r>
    </w:p>
    <w:p w14:paraId="5D61EC59" w14:textId="033CC253" w:rsidR="002B3272" w:rsidRDefault="00C11F8B" w:rsidP="002B3272">
      <w:pPr>
        <w:pStyle w:val="Heading3"/>
      </w:pPr>
      <w:r>
        <w:t>Klasifikasi Sup</w:t>
      </w:r>
      <w:r w:rsidR="002B3272">
        <w:t>ort Vector Machines Fitur Log-Gabor</w:t>
      </w:r>
    </w:p>
    <w:p w14:paraId="3BF17753" w14:textId="77777777" w:rsidR="00C11F8B" w:rsidRDefault="002B3272" w:rsidP="002B3272">
      <w:pPr>
        <w:ind w:firstLine="720"/>
      </w:pPr>
      <w:r>
        <w:t xml:space="preserve">Pada subbab ini dijelaskan klasifikasi dengan menggunakan metode </w:t>
      </w:r>
      <w:r w:rsidRPr="00E2516B">
        <w:rPr>
          <w:i/>
        </w:rPr>
        <w:t>support vector machines</w:t>
      </w:r>
      <w:r>
        <w:t xml:space="preserve"> (svm)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65AE6D5" w:rsidR="002B3272" w:rsidRDefault="002B3272" w:rsidP="002B3272">
      <w:pPr>
        <w:ind w:firstLine="720"/>
      </w:pPr>
      <w:r>
        <w:t>Sebelum masuk ke dalam proses klasifikasi, data uji dan data latih diproses terlebih dahulu menjadi vektor fitur. Dengan menggunakan svm, data latih akan dilakukan</w:t>
      </w:r>
      <w:r w:rsidR="00C11F8B">
        <w:t xml:space="preserve"> pembuatan model pada tiap-tiap kelas. Setelah itu data uji akan </w:t>
      </w:r>
      <w:r w:rsidR="00C11F8B">
        <w:lastRenderedPageBreak/>
        <w:t xml:space="preserve">diprediksi menggunakan svm termasuk kelas manakah data uji tersebut. </w:t>
      </w:r>
      <w:r w:rsidR="00C11F8B">
        <w:fldChar w:fldCharType="begin"/>
      </w:r>
      <w:r w:rsidR="00C11F8B">
        <w:instrText xml:space="preserve"> REF _Ref451777680 \h </w:instrText>
      </w:r>
      <w:r w:rsidR="00C11F8B">
        <w:fldChar w:fldCharType="separate"/>
      </w:r>
      <w:r w:rsidR="00252DD1" w:rsidRPr="00F348AC">
        <w:t xml:space="preserve">Gambar </w:t>
      </w:r>
      <w:r w:rsidR="00252DD1">
        <w:rPr>
          <w:lang w:val="en-US"/>
        </w:rPr>
        <w:t>3</w:t>
      </w:r>
      <w:r w:rsidR="00252DD1">
        <w:t>.</w:t>
      </w:r>
      <w:r w:rsidR="00252DD1">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56A5F964" w:rsidR="00C11F8B" w:rsidRDefault="00C11F8B" w:rsidP="00C11F8B">
      <w:pPr>
        <w:jc w:val="center"/>
      </w:pPr>
      <w:r>
        <w:rPr>
          <w:noProof/>
          <w:lang w:eastAsia="id-ID"/>
        </w:rPr>
        <w:drawing>
          <wp:inline distT="0" distB="0" distL="0" distR="0" wp14:anchorId="385D5C67" wp14:editId="2521589F">
            <wp:extent cx="352806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asifikasiSVM2.JPG"/>
                    <pic:cNvPicPr/>
                  </pic:nvPicPr>
                  <pic:blipFill>
                    <a:blip r:embed="rId96">
                      <a:extLst>
                        <a:ext uri="{28A0092B-C50C-407E-A947-70E740481C1C}">
                          <a14:useLocalDpi xmlns:a14="http://schemas.microsoft.com/office/drawing/2010/main" val="0"/>
                        </a:ext>
                      </a:extLst>
                    </a:blip>
                    <a:stretch>
                      <a:fillRect/>
                    </a:stretch>
                  </pic:blipFill>
                  <pic:spPr>
                    <a:xfrm>
                      <a:off x="0" y="0"/>
                      <a:ext cx="3528060" cy="3371215"/>
                    </a:xfrm>
                    <a:prstGeom prst="rect">
                      <a:avLst/>
                    </a:prstGeom>
                  </pic:spPr>
                </pic:pic>
              </a:graphicData>
            </a:graphic>
          </wp:inline>
        </w:drawing>
      </w:r>
    </w:p>
    <w:p w14:paraId="5190AD10" w14:textId="51F93CAB" w:rsidR="00C11F8B" w:rsidRDefault="00C11F8B" w:rsidP="00FB1000">
      <w:pPr>
        <w:pStyle w:val="Caption"/>
        <w:spacing w:line="360" w:lineRule="auto"/>
      </w:pPr>
      <w:bookmarkStart w:id="132" w:name="_Ref451777680"/>
      <w:r w:rsidRPr="00F348AC">
        <w:t xml:space="preserve">Gambar </w:t>
      </w:r>
      <w:r>
        <w:rPr>
          <w:lang w:val="en-US"/>
        </w:rPr>
        <w:t>3</w:t>
      </w:r>
      <w:r>
        <w:t>.</w:t>
      </w:r>
      <w:r>
        <w:fldChar w:fldCharType="begin"/>
      </w:r>
      <w:r>
        <w:instrText xml:space="preserve"> SEQ Gambar \* ARABIC \s 1 </w:instrText>
      </w:r>
      <w:r>
        <w:fldChar w:fldCharType="separate"/>
      </w:r>
      <w:r w:rsidR="00252DD1">
        <w:rPr>
          <w:noProof/>
        </w:rPr>
        <w:t>12</w:t>
      </w:r>
      <w:r>
        <w:rPr>
          <w:noProof/>
        </w:rPr>
        <w:fldChar w:fldCharType="end"/>
      </w:r>
      <w:bookmarkEnd w:id="132"/>
      <w:r w:rsidRPr="00F348AC">
        <w:rPr>
          <w:lang w:val="en-US"/>
        </w:rPr>
        <w:t xml:space="preserve"> </w:t>
      </w:r>
      <w:r>
        <w:t xml:space="preserve">Diagram Alir Klasifikasi </w:t>
      </w:r>
      <w:r w:rsidRPr="00C11F8B">
        <w:t>SVM</w:t>
      </w:r>
      <w:r>
        <w:t xml:space="preserve"> Fitur Log-Gabor</w:t>
      </w:r>
    </w:p>
    <w:p w14:paraId="5C979AA3" w14:textId="292D5CD0" w:rsidR="000164C4" w:rsidRDefault="000164C4" w:rsidP="000164C4">
      <w:pPr>
        <w:pStyle w:val="Heading3"/>
      </w:pPr>
      <w:r>
        <w:t>Klasifikasi Hamming Distance</w:t>
      </w:r>
      <w:r w:rsidR="00FB1000">
        <w:t xml:space="preserve"> Fitur Log-Gabor</w:t>
      </w:r>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252DD1" w:rsidRPr="00F348AC">
        <w:t xml:space="preserve">Gambar </w:t>
      </w:r>
      <w:r w:rsidR="00252DD1">
        <w:rPr>
          <w:lang w:val="en-US"/>
        </w:rPr>
        <w:t>3</w:t>
      </w:r>
      <w:r w:rsidR="00252DD1">
        <w:t>.</w:t>
      </w:r>
      <w:r w:rsidR="00252DD1">
        <w:rPr>
          <w:noProof/>
        </w:rPr>
        <w:t>13</w:t>
      </w:r>
      <w:r>
        <w:fldChar w:fldCharType="end"/>
      </w:r>
      <w:r>
        <w:t>, prediksi kelas adalah yang mempunyai nilai paling kecil.</w:t>
      </w:r>
    </w:p>
    <w:p w14:paraId="52C33CB7" w14:textId="77777777" w:rsidR="00A35FB4" w:rsidRDefault="00A35FB4" w:rsidP="00A35FB4"/>
    <w:p w14:paraId="7A566A76" w14:textId="5B96A81A" w:rsidR="00A35FB4" w:rsidRDefault="00A35FB4" w:rsidP="00A35FB4">
      <w:pPr>
        <w:jc w:val="center"/>
      </w:pPr>
      <w:r>
        <w:rPr>
          <w:noProof/>
          <w:lang w:eastAsia="id-ID"/>
        </w:rPr>
        <w:drawing>
          <wp:inline distT="0" distB="0" distL="0" distR="0" wp14:anchorId="3DBBC5F0" wp14:editId="4E6F99F4">
            <wp:extent cx="3277353" cy="3552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ifikasiHam.JPG"/>
                    <pic:cNvPicPr/>
                  </pic:nvPicPr>
                  <pic:blipFill>
                    <a:blip r:embed="rId97">
                      <a:extLst>
                        <a:ext uri="{28A0092B-C50C-407E-A947-70E740481C1C}">
                          <a14:useLocalDpi xmlns:a14="http://schemas.microsoft.com/office/drawing/2010/main" val="0"/>
                        </a:ext>
                      </a:extLst>
                    </a:blip>
                    <a:stretch>
                      <a:fillRect/>
                    </a:stretch>
                  </pic:blipFill>
                  <pic:spPr>
                    <a:xfrm>
                      <a:off x="0" y="0"/>
                      <a:ext cx="3289297" cy="3565773"/>
                    </a:xfrm>
                    <a:prstGeom prst="rect">
                      <a:avLst/>
                    </a:prstGeom>
                  </pic:spPr>
                </pic:pic>
              </a:graphicData>
            </a:graphic>
          </wp:inline>
        </w:drawing>
      </w:r>
    </w:p>
    <w:p w14:paraId="11BCE4D8" w14:textId="1843BC00" w:rsidR="00A35FB4" w:rsidRDefault="00A35FB4" w:rsidP="00FB1000">
      <w:pPr>
        <w:pStyle w:val="Caption"/>
        <w:spacing w:line="360" w:lineRule="auto"/>
      </w:pPr>
      <w:bookmarkStart w:id="133" w:name="_Ref451424518"/>
      <w:bookmarkEnd w:id="122"/>
      <w:r w:rsidRPr="00F348AC">
        <w:t xml:space="preserve">Gambar </w:t>
      </w:r>
      <w:r>
        <w:rPr>
          <w:lang w:val="en-US"/>
        </w:rPr>
        <w:t>3</w:t>
      </w:r>
      <w:r>
        <w:t>.</w:t>
      </w:r>
      <w:r>
        <w:fldChar w:fldCharType="begin"/>
      </w:r>
      <w:r>
        <w:instrText xml:space="preserve"> SEQ Gambar \* ARABIC \s 1 </w:instrText>
      </w:r>
      <w:r>
        <w:fldChar w:fldCharType="separate"/>
      </w:r>
      <w:r w:rsidR="00252DD1">
        <w:rPr>
          <w:noProof/>
        </w:rPr>
        <w:t>13</w:t>
      </w:r>
      <w:r>
        <w:rPr>
          <w:noProof/>
        </w:rPr>
        <w:fldChar w:fldCharType="end"/>
      </w:r>
      <w:bookmarkEnd w:id="133"/>
      <w:r w:rsidRPr="00F348AC">
        <w:rPr>
          <w:lang w:val="en-US"/>
        </w:rPr>
        <w:t xml:space="preserve"> </w:t>
      </w:r>
      <w:r>
        <w:t xml:space="preserve">Diagram Alir </w:t>
      </w:r>
      <w:r w:rsidRPr="00A35FB4">
        <w:rPr>
          <w:i/>
        </w:rPr>
        <w:t>Hamming</w:t>
      </w:r>
      <w:r w:rsidR="008255CD">
        <w:t xml:space="preserve"> Fitur Log-Gabor</w:t>
      </w:r>
    </w:p>
    <w:p w14:paraId="61A3143E" w14:textId="6402984A" w:rsidR="00FB1000" w:rsidRDefault="00FB1000" w:rsidP="00FB1000">
      <w:pPr>
        <w:pStyle w:val="Heading3"/>
      </w:pPr>
      <w:r>
        <w:t xml:space="preserve">Klasifikasi Hamming Distance Fitur </w:t>
      </w:r>
      <w:r w:rsidR="009D511E">
        <w:t>Wavelet</w:t>
      </w:r>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wavelet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 xml:space="preserve">proses menjadi fitur dalam bentuk biner. Setelah itu, dilakukan perhitungan </w:t>
      </w:r>
      <w:r w:rsidR="00FB1000">
        <w:lastRenderedPageBreak/>
        <w:t>Hamming. Diagram alir ditunjukan pada</w:t>
      </w:r>
      <w:r w:rsidR="008255CD">
        <w:t xml:space="preserve"> </w:t>
      </w:r>
      <w:r w:rsidR="008255CD">
        <w:fldChar w:fldCharType="begin"/>
      </w:r>
      <w:r w:rsidR="008255CD">
        <w:instrText xml:space="preserve"> REF _Ref451780176 \h </w:instrText>
      </w:r>
      <w:r w:rsidR="008255CD">
        <w:fldChar w:fldCharType="separate"/>
      </w:r>
      <w:r w:rsidR="00252DD1" w:rsidRPr="00F348AC">
        <w:t xml:space="preserve">Gambar </w:t>
      </w:r>
      <w:r w:rsidR="00252DD1">
        <w:rPr>
          <w:lang w:val="en-US"/>
        </w:rPr>
        <w:t>3</w:t>
      </w:r>
      <w:r w:rsidR="00252DD1">
        <w:t>.</w:t>
      </w:r>
      <w:r w:rsidR="00252DD1">
        <w:rPr>
          <w:noProof/>
        </w:rPr>
        <w:t>14</w:t>
      </w:r>
      <w:r w:rsidR="008255CD">
        <w:fldChar w:fldCharType="end"/>
      </w:r>
      <w:r>
        <w:t>, prediksi kelas adalah yang mempunyai nilai paling kecil.</w:t>
      </w:r>
    </w:p>
    <w:p w14:paraId="7250DF25" w14:textId="77777777" w:rsidR="00786DC8" w:rsidRDefault="00786DC8" w:rsidP="00786DC8"/>
    <w:p w14:paraId="238D8278" w14:textId="40799EF3" w:rsidR="00786DC8" w:rsidRDefault="00892641" w:rsidP="00892641">
      <w:pPr>
        <w:jc w:val="center"/>
      </w:pPr>
      <w:r>
        <w:rPr>
          <w:noProof/>
          <w:lang w:eastAsia="id-ID"/>
        </w:rPr>
        <w:drawing>
          <wp:inline distT="0" distB="0" distL="0" distR="0" wp14:anchorId="14D399C9" wp14:editId="749449E5">
            <wp:extent cx="2774964" cy="3495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asifikasiHam2.JPG"/>
                    <pic:cNvPicPr/>
                  </pic:nvPicPr>
                  <pic:blipFill>
                    <a:blip r:embed="rId98">
                      <a:extLst>
                        <a:ext uri="{28A0092B-C50C-407E-A947-70E740481C1C}">
                          <a14:useLocalDpi xmlns:a14="http://schemas.microsoft.com/office/drawing/2010/main" val="0"/>
                        </a:ext>
                      </a:extLst>
                    </a:blip>
                    <a:stretch>
                      <a:fillRect/>
                    </a:stretch>
                  </pic:blipFill>
                  <pic:spPr>
                    <a:xfrm>
                      <a:off x="0" y="0"/>
                      <a:ext cx="2782441" cy="3505094"/>
                    </a:xfrm>
                    <a:prstGeom prst="rect">
                      <a:avLst/>
                    </a:prstGeom>
                  </pic:spPr>
                </pic:pic>
              </a:graphicData>
            </a:graphic>
          </wp:inline>
        </w:drawing>
      </w:r>
    </w:p>
    <w:p w14:paraId="06D306BF" w14:textId="77777777" w:rsidR="00786DC8" w:rsidRDefault="00786DC8" w:rsidP="00786DC8"/>
    <w:p w14:paraId="17EFB7FD" w14:textId="3396DAA5" w:rsidR="008255CD" w:rsidRPr="008255CD" w:rsidRDefault="008255CD" w:rsidP="008255CD">
      <w:pPr>
        <w:pStyle w:val="Caption"/>
      </w:pPr>
      <w:bookmarkStart w:id="134" w:name="_Ref451780176"/>
      <w:r w:rsidRPr="00F348AC">
        <w:t xml:space="preserve">Gambar </w:t>
      </w:r>
      <w:r>
        <w:rPr>
          <w:lang w:val="en-US"/>
        </w:rPr>
        <w:t>3</w:t>
      </w:r>
      <w:r>
        <w:t>.</w:t>
      </w:r>
      <w:r>
        <w:fldChar w:fldCharType="begin"/>
      </w:r>
      <w:r>
        <w:instrText xml:space="preserve"> SEQ Gambar \* ARABIC \s 1 </w:instrText>
      </w:r>
      <w:r>
        <w:fldChar w:fldCharType="separate"/>
      </w:r>
      <w:r w:rsidR="00252DD1">
        <w:rPr>
          <w:noProof/>
        </w:rPr>
        <w:t>14</w:t>
      </w:r>
      <w:r>
        <w:rPr>
          <w:noProof/>
        </w:rPr>
        <w:fldChar w:fldCharType="end"/>
      </w:r>
      <w:bookmarkEnd w:id="134"/>
      <w:r w:rsidRPr="00F348AC">
        <w:rPr>
          <w:lang w:val="en-US"/>
        </w:rPr>
        <w:t xml:space="preserve"> </w:t>
      </w:r>
      <w:r>
        <w:t xml:space="preserve">Diagram Alir </w:t>
      </w:r>
      <w:r w:rsidRPr="008255CD">
        <w:rPr>
          <w:i/>
        </w:rPr>
        <w:t>Hamming</w:t>
      </w:r>
      <w:r>
        <w:rPr>
          <w:i/>
        </w:rPr>
        <w:t xml:space="preserve"> </w:t>
      </w:r>
      <w:r>
        <w:t>Fitur Wavelet</w:t>
      </w:r>
    </w:p>
    <w:p w14:paraId="7DA838D4" w14:textId="65F05114" w:rsidR="00867807" w:rsidRDefault="00867807" w:rsidP="00867807">
      <w:pPr>
        <w:pStyle w:val="Heading2"/>
        <w:spacing w:before="320"/>
      </w:pPr>
      <w:r>
        <w:t>Perancangan Antarmuka</w:t>
      </w:r>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252DD1" w:rsidRPr="00F348AC">
        <w:t xml:space="preserve">Gambar </w:t>
      </w:r>
      <w:r w:rsidR="00252DD1">
        <w:rPr>
          <w:lang w:val="en-US"/>
        </w:rPr>
        <w:t>3</w:t>
      </w:r>
      <w:r w:rsidR="00252DD1">
        <w:t>.</w:t>
      </w:r>
      <w:r w:rsidR="00252DD1">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99">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35" w:name="_Ref451780216"/>
      <w:r w:rsidRPr="00F348AC">
        <w:t xml:space="preserve">Gambar </w:t>
      </w:r>
      <w:r>
        <w:rPr>
          <w:lang w:val="en-US"/>
        </w:rPr>
        <w:t>3</w:t>
      </w:r>
      <w:r>
        <w:t>.</w:t>
      </w:r>
      <w:r>
        <w:fldChar w:fldCharType="begin"/>
      </w:r>
      <w:r>
        <w:instrText xml:space="preserve"> SEQ Gambar \* ARABIC \s 1 </w:instrText>
      </w:r>
      <w:r>
        <w:fldChar w:fldCharType="separate"/>
      </w:r>
      <w:r w:rsidR="00252DD1">
        <w:rPr>
          <w:noProof/>
        </w:rPr>
        <w:t>15</w:t>
      </w:r>
      <w:r>
        <w:rPr>
          <w:noProof/>
        </w:rPr>
        <w:fldChar w:fldCharType="end"/>
      </w:r>
      <w:bookmarkEnd w:id="135"/>
      <w:r w:rsidRPr="00F348AC">
        <w:rPr>
          <w:lang w:val="en-US"/>
        </w:rPr>
        <w:t xml:space="preserve"> </w:t>
      </w:r>
      <w:r>
        <w:t>Desain Antarmuka</w:t>
      </w:r>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760ED3A" w14:textId="36749E76" w:rsidR="00001E34" w:rsidRPr="00001E34" w:rsidRDefault="00001E34" w:rsidP="00001E34">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36" w:name="_Toc441189721"/>
      <w:r w:rsidR="00F14D74" w:rsidRPr="00F348AC">
        <w:t>IMPLEMENTASI</w:t>
      </w:r>
      <w:bookmarkEnd w:id="136"/>
    </w:p>
    <w:p w14:paraId="6B5F222A" w14:textId="77777777" w:rsidR="00BA4CB1" w:rsidRPr="00F348AC" w:rsidRDefault="00BA4CB1" w:rsidP="00BA4CB1">
      <w:pPr>
        <w:ind w:firstLine="709"/>
        <w:rPr>
          <w:lang w:eastAsia="en-US"/>
        </w:rPr>
      </w:pPr>
      <w:bookmarkStart w:id="137" w:name="_Toc441189722"/>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wavelet haar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38" w:name="_Toc417388599"/>
      <w:bookmarkStart w:id="139" w:name="_Toc417388690"/>
      <w:bookmarkStart w:id="140" w:name="_Toc417388737"/>
      <w:bookmarkStart w:id="141" w:name="_Toc417388781"/>
      <w:bookmarkStart w:id="142" w:name="_Toc417388831"/>
      <w:bookmarkStart w:id="143" w:name="_Toc417388875"/>
      <w:bookmarkStart w:id="144" w:name="_Toc420877523"/>
      <w:bookmarkStart w:id="145" w:name="_Toc420877567"/>
      <w:bookmarkStart w:id="146" w:name="_Toc420877610"/>
      <w:bookmarkStart w:id="147" w:name="_Toc420877655"/>
      <w:bookmarkStart w:id="148" w:name="_Toc420877698"/>
      <w:bookmarkStart w:id="149" w:name="_Toc420877936"/>
      <w:bookmarkStart w:id="150" w:name="_Toc420877979"/>
      <w:bookmarkStart w:id="151" w:name="_Toc420878809"/>
      <w:bookmarkStart w:id="152" w:name="_Toc420886639"/>
      <w:bookmarkStart w:id="153" w:name="_Toc420893596"/>
      <w:bookmarkStart w:id="154" w:name="_Toc420918016"/>
      <w:bookmarkStart w:id="155" w:name="_Toc420928093"/>
      <w:bookmarkStart w:id="156" w:name="_Toc421009007"/>
      <w:bookmarkStart w:id="157" w:name="_Toc421020286"/>
      <w:bookmarkStart w:id="158" w:name="_Toc421053063"/>
      <w:bookmarkStart w:id="159" w:name="_Toc421054242"/>
      <w:bookmarkStart w:id="160" w:name="_Toc421090971"/>
      <w:bookmarkStart w:id="161" w:name="_Toc421093368"/>
      <w:bookmarkStart w:id="162" w:name="_Toc421094372"/>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5FD41D57" w14:textId="77777777" w:rsidR="00EA65FB" w:rsidRPr="00F348AC" w:rsidRDefault="00EA65FB" w:rsidP="00131B4E">
      <w:pPr>
        <w:pStyle w:val="Heading2"/>
      </w:pPr>
      <w:r w:rsidRPr="00F348AC">
        <w:t xml:space="preserve">Lingkungan </w:t>
      </w:r>
      <w:r w:rsidR="00F14D74" w:rsidRPr="00F348AC">
        <w:t>Implementasi</w:t>
      </w:r>
      <w:bookmarkEnd w:id="137"/>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252DD1" w:rsidRPr="00F348AC">
        <w:t xml:space="preserve">Tabel </w:t>
      </w:r>
      <w:r w:rsidR="00252DD1">
        <w:rPr>
          <w:lang w:val="en-US"/>
        </w:rPr>
        <w:t>4</w:t>
      </w:r>
      <w:r w:rsidR="00252DD1">
        <w:t>.</w:t>
      </w:r>
      <w:r w:rsidR="00252DD1">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163" w:name="_Ref439107309"/>
      <w:bookmarkStart w:id="164" w:name="_Toc441189777"/>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252DD1">
        <w:rPr>
          <w:noProof/>
        </w:rPr>
        <w:t>1</w:t>
      </w:r>
      <w:r w:rsidR="00F039AB">
        <w:rPr>
          <w:noProof/>
        </w:rPr>
        <w:fldChar w:fldCharType="end"/>
      </w:r>
      <w:bookmarkEnd w:id="163"/>
      <w:r w:rsidRPr="00F348AC">
        <w:rPr>
          <w:lang w:val="en-US"/>
        </w:rPr>
        <w:t xml:space="preserve"> Lingkungan Perancangan Perangkat Lunak</w:t>
      </w:r>
      <w:bookmarkEnd w:id="164"/>
    </w:p>
    <w:tbl>
      <w:tblPr>
        <w:tblStyle w:val="TableGrid"/>
        <w:tblW w:w="6055" w:type="dxa"/>
        <w:tblLook w:val="04A0" w:firstRow="1" w:lastRow="0" w:firstColumn="1" w:lastColumn="0" w:noHBand="0" w:noVBand="1"/>
      </w:tblPr>
      <w:tblGrid>
        <w:gridCol w:w="1526"/>
        <w:gridCol w:w="4529"/>
      </w:tblGrid>
      <w:tr w:rsidR="00C2429A" w:rsidRPr="00F348AC" w14:paraId="7A832E4C" w14:textId="77777777" w:rsidTr="00C2429A">
        <w:tc>
          <w:tcPr>
            <w:tcW w:w="1526" w:type="dxa"/>
          </w:tcPr>
          <w:p w14:paraId="385DD9E7" w14:textId="77777777" w:rsidR="00C2429A" w:rsidRPr="00F348AC" w:rsidRDefault="00C2429A" w:rsidP="00C2429A">
            <w:pPr>
              <w:tabs>
                <w:tab w:val="left" w:pos="90"/>
              </w:tabs>
              <w:rPr>
                <w:noProof/>
              </w:rPr>
            </w:pPr>
            <w:r w:rsidRPr="00300E50">
              <w:rPr>
                <w:noProof/>
                <w:sz w:val="22"/>
              </w:rPr>
              <w:t>Perangkat</w:t>
            </w:r>
          </w:p>
        </w:tc>
        <w:tc>
          <w:tcPr>
            <w:tcW w:w="4529" w:type="dxa"/>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C2429A">
        <w:tc>
          <w:tcPr>
            <w:tcW w:w="1526" w:type="dxa"/>
          </w:tcPr>
          <w:p w14:paraId="1594201C" w14:textId="77777777" w:rsidR="00C2429A" w:rsidRPr="00F348AC" w:rsidRDefault="00C2429A" w:rsidP="00C2429A">
            <w:pPr>
              <w:tabs>
                <w:tab w:val="left" w:pos="90"/>
              </w:tabs>
              <w:rPr>
                <w:noProof/>
              </w:rPr>
            </w:pPr>
            <w:r w:rsidRPr="00300E50">
              <w:rPr>
                <w:noProof/>
                <w:sz w:val="22"/>
              </w:rPr>
              <w:t>Perangkat keras</w:t>
            </w:r>
          </w:p>
        </w:tc>
        <w:tc>
          <w:tcPr>
            <w:tcW w:w="452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C2429A">
        <w:tc>
          <w:tcPr>
            <w:tcW w:w="1526" w:type="dxa"/>
          </w:tcPr>
          <w:p w14:paraId="26B8CC74" w14:textId="77777777" w:rsidR="00C2429A" w:rsidRPr="00F348AC" w:rsidRDefault="00C2429A" w:rsidP="00C2429A">
            <w:pPr>
              <w:tabs>
                <w:tab w:val="left" w:pos="90"/>
              </w:tabs>
              <w:rPr>
                <w:noProof/>
              </w:rPr>
            </w:pPr>
            <w:r w:rsidRPr="00300E50">
              <w:rPr>
                <w:noProof/>
                <w:sz w:val="22"/>
              </w:rPr>
              <w:t>Perangkat lunak</w:t>
            </w:r>
          </w:p>
        </w:tc>
        <w:tc>
          <w:tcPr>
            <w:tcW w:w="452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77777777" w:rsidR="00C2429A" w:rsidRPr="00F348AC"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165" w:name="_Toc441189723"/>
      <w:r w:rsidRPr="00F348AC">
        <w:rPr>
          <w:lang w:val="en-US"/>
        </w:rPr>
        <w:lastRenderedPageBreak/>
        <w:t>Implementasi</w:t>
      </w:r>
      <w:bookmarkEnd w:id="165"/>
      <w:r w:rsidR="00C2429A">
        <w:t xml:space="preserve"> Akuisisi Citra Mata</w:t>
      </w:r>
    </w:p>
    <w:p w14:paraId="58C773A3" w14:textId="77777777" w:rsidR="00C2429A" w:rsidRDefault="00C2429A" w:rsidP="00C2429A">
      <w:pPr>
        <w:ind w:firstLine="720"/>
      </w:pPr>
      <w:bookmarkStart w:id="166" w:name="_Toc441189724"/>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 </w:t>
      </w:r>
      <w:r w:rsidRPr="00D91A99">
        <w:rPr>
          <w:highlight w:val="yellow"/>
        </w:rPr>
        <w:t>Kode Sumber 4.1</w:t>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25D3E821"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p>
          <w:p w14:paraId="372C7C06" w14:textId="3C081EEE"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Kembali','Cancel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252DD1">
        <w:rPr>
          <w:noProof/>
        </w:rPr>
        <w:t>1</w:t>
      </w:r>
      <w:r>
        <w:rPr>
          <w:noProof/>
        </w:rPr>
        <w:fldChar w:fldCharType="end"/>
      </w:r>
      <w:r>
        <w:rPr>
          <w:lang w:val="en-US"/>
        </w:rPr>
        <w:t xml:space="preserve"> </w:t>
      </w:r>
      <w:r w:rsidRPr="00F348AC">
        <w:rPr>
          <w:lang w:val="en-US"/>
        </w:rPr>
        <w:t xml:space="preserve">Implementasi Tahap </w:t>
      </w:r>
      <w:r>
        <w:t>Akuisisi Citra Mata</w:t>
      </w:r>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r>
        <w:t>Implementasi Preprocessing</w:t>
      </w:r>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bookmarkEnd w:id="166"/>
    <w:p w14:paraId="32EB6228" w14:textId="789D4BA8" w:rsidR="00501267" w:rsidRPr="00F348AC" w:rsidRDefault="00851951" w:rsidP="00501267">
      <w:pPr>
        <w:pStyle w:val="Heading3"/>
        <w:rPr>
          <w:lang w:val="en-US"/>
        </w:rPr>
      </w:pPr>
      <w:r>
        <w:lastRenderedPageBreak/>
        <w:t>Implementasi Deteksi Tepi</w:t>
      </w:r>
    </w:p>
    <w:p w14:paraId="23329EE4" w14:textId="77777777" w:rsidR="00851951" w:rsidRDefault="00851951" w:rsidP="00851951">
      <w:pPr>
        <w:ind w:firstLine="720"/>
      </w:pPr>
      <w:r>
        <w:t xml:space="preserve">Tahap ini adalah langkah paling awal yang dilakukan pada tahap praproses. Deteksi tepi dilakukan untuk mengetahui tepi lingkaran pupil dan iris yang terdapat pada citra mata. Implementasi deteksi tepi pada citra mata ditunjukan oleh </w:t>
      </w:r>
      <w:r w:rsidRPr="00D2470F">
        <w:rPr>
          <w:highlight w:val="yellow"/>
        </w:rPr>
        <w:t>Kode Sumber 4.2</w:t>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167" w:name="_Ref441006424"/>
      <w:bookmarkStart w:id="168" w:name="_Toc441189798"/>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252DD1">
        <w:rPr>
          <w:noProof/>
        </w:rPr>
        <w:t>2</w:t>
      </w:r>
      <w:r w:rsidR="00F039AB">
        <w:rPr>
          <w:noProof/>
        </w:rPr>
        <w:fldChar w:fldCharType="end"/>
      </w:r>
      <w:bookmarkEnd w:id="167"/>
      <w:r>
        <w:rPr>
          <w:lang w:val="en-US"/>
        </w:rPr>
        <w:t xml:space="preserve"> </w:t>
      </w:r>
      <w:r w:rsidR="00851951">
        <w:rPr>
          <w:lang w:val="en-US"/>
        </w:rPr>
        <w:t>Implementasi</w:t>
      </w:r>
      <w:r w:rsidR="00A00C19" w:rsidRPr="00F348AC">
        <w:rPr>
          <w:lang w:val="en-US"/>
        </w:rPr>
        <w:t xml:space="preserve"> </w:t>
      </w:r>
      <w:bookmarkEnd w:id="168"/>
      <w:r w:rsidR="00851951">
        <w:t>Deteksi Tepi</w:t>
      </w:r>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169" w:name="_Toc441189725"/>
      <w:r w:rsidRPr="00F348AC">
        <w:rPr>
          <w:lang w:val="en-US"/>
        </w:rPr>
        <w:t xml:space="preserve">Implementasi </w:t>
      </w:r>
      <w:bookmarkEnd w:id="169"/>
      <w:r w:rsidR="00851951">
        <w:t>Deteksi Batas Pupil dan Iris</w:t>
      </w:r>
    </w:p>
    <w:p w14:paraId="3BDD2826" w14:textId="77777777" w:rsidR="00851951" w:rsidRDefault="00851951" w:rsidP="00851951">
      <w:pPr>
        <w:ind w:firstLine="720"/>
      </w:pPr>
      <w:r>
        <w:t xml:space="preserve">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 </w:t>
      </w:r>
      <w:r w:rsidRPr="00AE72D0">
        <w:rPr>
          <w:highlight w:val="yellow"/>
        </w:rPr>
        <w:t>Kode Sumber 4.3</w:t>
      </w:r>
      <w:r>
        <w:t xml:space="preserve"> dan </w:t>
      </w:r>
      <w:r w:rsidRPr="00AE72D0">
        <w:rPr>
          <w:highlight w:val="yellow"/>
        </w:rPr>
        <w:t xml:space="preserve">Kode </w:t>
      </w:r>
      <w:r w:rsidRPr="00AE72D0">
        <w:rPr>
          <w:highlight w:val="yellow"/>
        </w:rPr>
        <w:lastRenderedPageBreak/>
        <w:t>Sumber 4.4</w:t>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252DD1">
        <w:rPr>
          <w:noProof/>
        </w:rPr>
        <w:t>3</w:t>
      </w:r>
      <w:r>
        <w:rPr>
          <w:noProof/>
        </w:rPr>
        <w:fldChar w:fldCharType="end"/>
      </w:r>
      <w:r>
        <w:rPr>
          <w:lang w:val="en-US"/>
        </w:rPr>
        <w:t xml:space="preserve"> Implementasi</w:t>
      </w:r>
      <w:r w:rsidRPr="00F348AC">
        <w:rPr>
          <w:lang w:val="en-US"/>
        </w:rPr>
        <w:t xml:space="preserve"> </w:t>
      </w:r>
      <w:r>
        <w:t>Transformasi Hough pada Iris</w:t>
      </w:r>
    </w:p>
    <w:p w14:paraId="2CE88E69" w14:textId="77777777" w:rsidR="00851951" w:rsidRDefault="00851951" w:rsidP="00851951">
      <w:pPr>
        <w:ind w:firstLine="720"/>
      </w:pPr>
      <w:r w:rsidRPr="004C531E">
        <w:rPr>
          <w:highlight w:val="yellow"/>
        </w:rPr>
        <w:t>Kode sumber 4.3</w:t>
      </w:r>
      <w:r>
        <w:t xml:space="preserve"> menunjukan transformasi Hough yang dilakukan pada lingkaran iris yang sudah terdeteksi tepinya. Dengan menggunakan parameter </w:t>
      </w:r>
      <w:r w:rsidRPr="001C3D2C">
        <w:rPr>
          <w:rFonts w:ascii="Courier New" w:eastAsiaTheme="minorHAnsi" w:hAnsi="Courier New" w:cs="Courier New"/>
          <w:color w:val="000000"/>
          <w:sz w:val="18"/>
          <w:szCs w:val="20"/>
          <w:lang w:eastAsia="en-US"/>
        </w:rPr>
        <w:t>scaling</w:t>
      </w:r>
      <w:r>
        <w:t xml:space="preserve"> untuk mengubah ukuran citra deteksi tepi menjadi lebih kecil dengan tujuan untuk mempercepat pemrosesan transformasi Hough. Pada baris ke-8 sampai dengan baris ke-10 adalah transformasi Hough yang diimplementasikan dengan fungsi </w:t>
      </w:r>
      <w:r w:rsidRPr="001C3D2C">
        <w:rPr>
          <w:rFonts w:ascii="Courier New" w:eastAsiaTheme="minorHAnsi" w:hAnsi="Courier New" w:cs="Courier New"/>
          <w:color w:val="000000"/>
          <w:sz w:val="18"/>
          <w:szCs w:val="20"/>
          <w:lang w:eastAsia="en-US"/>
        </w:rPr>
        <w:t>findcircle</w:t>
      </w:r>
      <w:r>
        <w:t xml:space="preserve">. Hasilnya dari transformasi Hough seperti yang terlihat pada baris ke-11. Kemudian menentukan </w:t>
      </w:r>
      <w:r w:rsidRPr="004C531E">
        <w:rPr>
          <w:i/>
        </w:rPr>
        <w:t>region of interest</w:t>
      </w:r>
      <w:r>
        <w:t xml:space="preserve"> iris untuk digunakan sebagai pencarian lingkaran pupil.</w:t>
      </w:r>
    </w:p>
    <w:p w14:paraId="70AC101C" w14:textId="77777777" w:rsidR="00851951" w:rsidRDefault="00851951" w:rsidP="00851951">
      <w:pPr>
        <w:ind w:firstLine="720"/>
      </w:pPr>
      <w:r>
        <w:t xml:space="preserve">Pendeteksian lingkaran pupil dilakukan dengan masukannya yaitu ROI dari iris seperti yang terlihat pada </w:t>
      </w:r>
      <w:r w:rsidRPr="00752593">
        <w:rPr>
          <w:highlight w:val="yellow"/>
        </w:rPr>
        <w:t>Kode Sumber 4.4</w:t>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252DD1">
        <w:rPr>
          <w:noProof/>
        </w:rPr>
        <w:t>4</w:t>
      </w:r>
      <w:r>
        <w:rPr>
          <w:noProof/>
        </w:rPr>
        <w:fldChar w:fldCharType="end"/>
      </w:r>
      <w:r>
        <w:rPr>
          <w:lang w:val="en-US"/>
        </w:rPr>
        <w:t xml:space="preserve"> Implementasi</w:t>
      </w:r>
      <w:r w:rsidRPr="00F348AC">
        <w:rPr>
          <w:lang w:val="en-US"/>
        </w:rPr>
        <w:t xml:space="preserve"> </w:t>
      </w:r>
      <w:r>
        <w:t>Transformasi Hough pada Pupil</w:t>
      </w:r>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r w:rsidRPr="00F348AC">
        <w:rPr>
          <w:lang w:val="en-US"/>
        </w:rPr>
        <w:t xml:space="preserve">Implementasi </w:t>
      </w:r>
      <w:r>
        <w:t>Pemisahan Bulu dan Kelopak Mata</w:t>
      </w:r>
    </w:p>
    <w:p w14:paraId="29605764" w14:textId="77777777" w:rsidR="00F40A05" w:rsidRDefault="00F40A05" w:rsidP="00F40A05">
      <w:pPr>
        <w:ind w:firstLine="720"/>
      </w:pPr>
      <w:r>
        <w:t xml:space="preserve">Pemisahan bulu dan kelopak mata dilakukan karena kedua hal tersebut adalah </w:t>
      </w:r>
      <w:r w:rsidRPr="00B31864">
        <w:rPr>
          <w:i/>
        </w:rPr>
        <w:t>noise</w:t>
      </w:r>
      <w:r>
        <w:t xml:space="preserve">. Hal yang dilakukan pertama kali adalah menghilangkan kelompak mata. Implementasinya ditunjukan pada </w:t>
      </w:r>
      <w:r w:rsidRPr="00CB694B">
        <w:rPr>
          <w:highlight w:val="yellow"/>
        </w:rPr>
        <w:t>Kode Sumber 4.5</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lastRenderedPageBreak/>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lastRenderedPageBreak/>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lastRenderedPageBreak/>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r>
        <w:lastRenderedPageBreak/>
        <w:t xml:space="preserve">Kode Sumber </w:t>
      </w:r>
      <w:r>
        <w:rPr>
          <w:lang w:val="en-US"/>
        </w:rPr>
        <w:t>4</w:t>
      </w:r>
      <w:r>
        <w:t>.</w:t>
      </w:r>
      <w:r>
        <w:fldChar w:fldCharType="begin"/>
      </w:r>
      <w:r>
        <w:instrText xml:space="preserve"> SEQ Kode_Sumber \* ARABIC \s 1 </w:instrText>
      </w:r>
      <w:r>
        <w:fldChar w:fldCharType="separate"/>
      </w:r>
      <w:r w:rsidR="00252DD1">
        <w:rPr>
          <w:noProof/>
        </w:rPr>
        <w:t>5</w:t>
      </w:r>
      <w:r>
        <w:rPr>
          <w:noProof/>
        </w:rPr>
        <w:fldChar w:fldCharType="end"/>
      </w:r>
      <w:r>
        <w:rPr>
          <w:lang w:val="en-US"/>
        </w:rPr>
        <w:t xml:space="preserve"> Implementasi</w:t>
      </w:r>
      <w:r w:rsidRPr="00F348AC">
        <w:rPr>
          <w:lang w:val="en-US"/>
        </w:rPr>
        <w:t xml:space="preserve"> </w:t>
      </w:r>
      <w:r>
        <w:t>Penghilangan Kelopak Mata</w:t>
      </w:r>
    </w:p>
    <w:p w14:paraId="1E01CE0B" w14:textId="77777777" w:rsidR="00F40A05" w:rsidRDefault="00F40A05"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didapatkan ini sampai ujung citra ditandai dengan NaN karena dianggap sebagai </w:t>
      </w:r>
      <w:r w:rsidRPr="00325328">
        <w:rPr>
          <w:i/>
        </w:rPr>
        <w:t>noise</w:t>
      </w:r>
      <w:r>
        <w:t xml:space="preserve">. </w:t>
      </w:r>
    </w:p>
    <w:p w14:paraId="464A36E4" w14:textId="77777777"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Pr="00325328">
        <w:rPr>
          <w:highlight w:val="yellow"/>
        </w:rPr>
        <w:t>Kode Sumber 4.6</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252DD1">
        <w:rPr>
          <w:noProof/>
        </w:rPr>
        <w:t>6</w:t>
      </w:r>
      <w:r>
        <w:rPr>
          <w:noProof/>
        </w:rPr>
        <w:fldChar w:fldCharType="end"/>
      </w:r>
      <w:r>
        <w:rPr>
          <w:lang w:val="en-US"/>
        </w:rPr>
        <w:t xml:space="preserve"> Implementasi</w:t>
      </w:r>
      <w:r w:rsidRPr="00F348AC">
        <w:rPr>
          <w:lang w:val="en-US"/>
        </w:rPr>
        <w:t xml:space="preserve"> </w:t>
      </w:r>
      <w:r w:rsidRPr="00F40A05">
        <w:rPr>
          <w:i/>
        </w:rPr>
        <w:t>Thresholding</w:t>
      </w:r>
      <w:r>
        <w:t xml:space="preserve"> Bulu Mata</w:t>
      </w:r>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r>
        <w:t>Implementasi Normalisasi Iris</w:t>
      </w:r>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77777777" w:rsidR="00F40A05" w:rsidRDefault="00F40A05" w:rsidP="00F40A05">
      <w:pPr>
        <w:ind w:firstLine="720"/>
      </w:pPr>
      <w:r>
        <w:t xml:space="preserve">Implementasi tahap normalisasi iris ini menggunakan transformasi polar. Pada dasarnya transformasi polar mengubah citra iris yang berada dalam bidang Kartesian ke dalam bidang polar, seperti yang sudah dijelaskan pada bab sebelumnya. Implementasi transformasi polar ditunjukan pada </w:t>
      </w:r>
      <w:r w:rsidRPr="008B7083">
        <w:rPr>
          <w:highlight w:val="yellow"/>
        </w:rPr>
        <w:t>Kode Sumber 4.7</w:t>
      </w:r>
      <w:r>
        <w:t>.</w:t>
      </w:r>
    </w:p>
    <w:p w14:paraId="74CF8A84" w14:textId="77777777" w:rsidR="00F40A05" w:rsidRDefault="00F40A05"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CA135A">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lastRenderedPageBreak/>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231"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lastRenderedPageBreak/>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lastRenderedPageBreak/>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lastRenderedPageBreak/>
        <w:t xml:space="preserve"> Kode Sumber </w:t>
      </w:r>
      <w:r>
        <w:rPr>
          <w:lang w:val="en-US"/>
        </w:rPr>
        <w:t>4</w:t>
      </w:r>
      <w:r>
        <w:t>.</w:t>
      </w:r>
      <w:r>
        <w:fldChar w:fldCharType="begin"/>
      </w:r>
      <w:r>
        <w:instrText xml:space="preserve"> SEQ Kode_Sumber \* ARABIC \s 1 </w:instrText>
      </w:r>
      <w:r>
        <w:fldChar w:fldCharType="separate"/>
      </w:r>
      <w:r w:rsidR="00252DD1">
        <w:rPr>
          <w:noProof/>
        </w:rPr>
        <w:t>7</w:t>
      </w:r>
      <w:r>
        <w:rPr>
          <w:noProof/>
        </w:rPr>
        <w:fldChar w:fldCharType="end"/>
      </w:r>
      <w:r>
        <w:rPr>
          <w:lang w:val="en-US"/>
        </w:rPr>
        <w:t xml:space="preserve"> Implementasi</w:t>
      </w:r>
      <w:r w:rsidRPr="00F348AC">
        <w:rPr>
          <w:lang w:val="en-US"/>
        </w:rPr>
        <w:t xml:space="preserve"> </w:t>
      </w:r>
      <w:r>
        <w:t>Transformasi Polar</w:t>
      </w:r>
    </w:p>
    <w:p w14:paraId="413AC318" w14:textId="77777777" w:rsidR="00F40A05" w:rsidRDefault="00F40A05" w:rsidP="00F40A05">
      <w:pPr>
        <w:ind w:firstLine="720"/>
      </w:pPr>
      <w:r>
        <w:t xml:space="preserve">Pada </w:t>
      </w:r>
      <w:r w:rsidRPr="00F40A05">
        <w:rPr>
          <w:highlight w:val="yellow"/>
        </w:rPr>
        <w:t>Kode Sumber 4.7</w:t>
      </w:r>
      <w:r>
        <w:t>, tahap normalisasi diawali dengan pembentukan ukuran bidang pada polar. Dengan menentukan resolusi radial (</w:t>
      </w:r>
      <w:r>
        <w:rPr>
          <w:i/>
        </w:rPr>
        <w:t>r</w:t>
      </w:r>
      <w:r>
        <w:t>) dan resolusi angular (</w:t>
      </w:r>
      <w:r w:rsidRPr="00DA4D3C">
        <w:rPr>
          <w:i/>
        </w:rPr>
        <w:t>θ</w:t>
      </w:r>
      <w:r>
        <w:t>) seperti pada baris 2. Selanjutnya pada baris 6 samapai 10 dilakukan  perhitungan batas lingkaran pupil dan batas lingkaran iris sepanjang sudut angular. Batas-batas lingkaran yang sudah didapat akan digunakan untuk pembentukan koordinat pada bidang polar, lalu menginterpolasikan koordinat polar pada citra.</w:t>
      </w:r>
    </w:p>
    <w:p w14:paraId="065B3D93" w14:textId="77777777" w:rsidR="00F40A05" w:rsidRDefault="00F40A05" w:rsidP="00F40A05">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r>
        <w:t>Implementasi Ekstraksi Fitur</w:t>
      </w:r>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w:t>
      </w:r>
      <w:r>
        <w:lastRenderedPageBreak/>
        <w:t xml:space="preserve">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r w:rsidRPr="00F348AC">
        <w:rPr>
          <w:lang w:val="en-US"/>
        </w:rPr>
        <w:t xml:space="preserve">Implementasi </w:t>
      </w:r>
      <w:r>
        <w:t>Fitur Koefisien Wavelet Haar</w:t>
      </w:r>
    </w:p>
    <w:p w14:paraId="45DD80FA" w14:textId="77777777"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penggunaan wavelet haar pada citra iris ternormalisasi dapat di</w:t>
      </w:r>
      <w:r w:rsidRPr="00F348AC">
        <w:rPr>
          <w:lang w:val="en-US"/>
        </w:rPr>
        <w:t>lihat pada</w:t>
      </w:r>
      <w:r>
        <w:t xml:space="preserve"> </w:t>
      </w:r>
      <w:r>
        <w:rPr>
          <w:highlight w:val="yellow"/>
        </w:rPr>
        <w:t>Kode Sumber 4.8</w:t>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8</w:t>
      </w:r>
      <w:r>
        <w:rPr>
          <w:noProof/>
        </w:rPr>
        <w:fldChar w:fldCharType="end"/>
      </w:r>
      <w:r w:rsidRPr="00F348AC">
        <w:rPr>
          <w:lang w:val="en-US"/>
        </w:rPr>
        <w:t xml:space="preserve"> Implementasi </w:t>
      </w:r>
      <w:r w:rsidR="001F3C76">
        <w:t>Ekstraksi Fitur Wavelet Haar</w:t>
      </w:r>
    </w:p>
    <w:p w14:paraId="281AA48B" w14:textId="74B64765" w:rsidR="00F40A05" w:rsidRDefault="00F40A05" w:rsidP="00F40A05">
      <w:pPr>
        <w:ind w:firstLine="720"/>
      </w:pPr>
      <w:r>
        <w:t xml:space="preserve">Inisialisasi penggunaan jenis wavelet ditunjukan pada baris 2, yang menunjukan bahwa proses dekomposisi wavelet ini menggunakan wavelet Haar. Diinisialisasikan juga ukuran untuk hasil dari dekomposisi wavelet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xml:space="preserve">. Hasil dekomposisi yang diambil adalah nilai koefisien aproksimasi yang ditunjukan pada baris 7. </w:t>
      </w:r>
    </w:p>
    <w:p w14:paraId="0FDDD6BF" w14:textId="77777777" w:rsidR="009D511E" w:rsidRDefault="009D511E" w:rsidP="00F40A05">
      <w:pPr>
        <w:ind w:firstLine="720"/>
      </w:pPr>
    </w:p>
    <w:p w14:paraId="4C8403F9" w14:textId="77777777" w:rsidR="009D511E" w:rsidRPr="00F4254C" w:rsidRDefault="009D511E" w:rsidP="00F40A05">
      <w:pPr>
        <w:ind w:firstLine="720"/>
      </w:pPr>
    </w:p>
    <w:p w14:paraId="4004C8EE" w14:textId="4D926B21" w:rsidR="00AA6413" w:rsidRPr="00F348AC" w:rsidRDefault="00AA6413" w:rsidP="00AA6413">
      <w:pPr>
        <w:pStyle w:val="Heading3"/>
        <w:rPr>
          <w:lang w:val="en-US"/>
        </w:rPr>
      </w:pPr>
      <w:bookmarkStart w:id="170" w:name="_Toc441189729"/>
      <w:r w:rsidRPr="00F348AC">
        <w:rPr>
          <w:lang w:val="en-US"/>
        </w:rPr>
        <w:lastRenderedPageBreak/>
        <w:t xml:space="preserve">Implementasi </w:t>
      </w:r>
      <w:bookmarkEnd w:id="170"/>
      <w:r w:rsidR="001F3C76">
        <w:t xml:space="preserve">Fitur </w:t>
      </w:r>
      <w:r w:rsidR="009D511E">
        <w:t>Log-Gabor Filter</w:t>
      </w:r>
    </w:p>
    <w:p w14:paraId="24331747" w14:textId="5D81AD80"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 </w:t>
      </w:r>
      <w:r w:rsidRPr="009D1134">
        <w:rPr>
          <w:highlight w:val="yellow"/>
        </w:rPr>
        <w:t>Kode Sumber 4.9</w:t>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9</w:t>
      </w:r>
      <w:r>
        <w:rPr>
          <w:noProof/>
        </w:rPr>
        <w:fldChar w:fldCharType="end"/>
      </w:r>
      <w:r w:rsidRPr="00F348AC">
        <w:rPr>
          <w:lang w:val="en-US"/>
        </w:rPr>
        <w:t xml:space="preserve"> Implementasi </w:t>
      </w:r>
      <w:r>
        <w:t>Pembuatan Fitur Biner</w:t>
      </w:r>
    </w:p>
    <w:p w14:paraId="52E9ECBA" w14:textId="1FF2CB4E" w:rsidR="001F3C76" w:rsidRDefault="001F3C76" w:rsidP="001F3C76">
      <w:pPr>
        <w:ind w:firstLine="720"/>
        <w:rPr>
          <w:lang w:val="en-US"/>
        </w:rPr>
      </w:pPr>
      <w:r w:rsidRPr="00C53326">
        <w:rPr>
          <w:highlight w:val="yellow"/>
        </w:rPr>
        <w:t>Kode Sumber 4.9</w:t>
      </w:r>
      <w:r>
        <w:t xml:space="preserve"> melakukan pengubahan citra iris ternormalisasi menjadi citra fitur biner. Hasil konvulsi dari citra iris ternomalisasi dengan filter gabor ditunjukan pada baris 2, dengan isi fungsi </w:t>
      </w:r>
      <w:r w:rsidRPr="00A55A79">
        <w:rPr>
          <w:rFonts w:ascii="Courier New" w:eastAsiaTheme="minorHAnsi" w:hAnsi="Courier New" w:cs="Courier New"/>
          <w:color w:val="000000"/>
          <w:sz w:val="18"/>
          <w:lang w:eastAsia="en-US"/>
        </w:rPr>
        <w:t>gaborconvolve</w:t>
      </w:r>
      <w:r>
        <w:t xml:space="preserve"> ditunjukan pada </w:t>
      </w:r>
      <w:r w:rsidRPr="00C53326">
        <w:rPr>
          <w:highlight w:val="yellow"/>
        </w:rPr>
        <w:t>Kode Sumber 4.10</w:t>
      </w:r>
      <w:r>
        <w:t xml:space="preserve">. Kemudian hasil dari konvulsi yang mengandung komponen bilangan real akan dikuantisasikan untuk </w:t>
      </w:r>
      <w:r>
        <w:lastRenderedPageBreak/>
        <w:t xml:space="preserve">menghasilkan bilangan biner. Terakhir, hasil dari pengkonversian akan disimpan pada variabel </w:t>
      </w: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F348AC">
        <w:rPr>
          <w:lang w:val="en-US"/>
        </w:rPr>
        <w:t xml:space="preserve">. </w:t>
      </w: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10</w:t>
      </w:r>
      <w:r>
        <w:rPr>
          <w:noProof/>
        </w:rPr>
        <w:fldChar w:fldCharType="end"/>
      </w:r>
      <w:r w:rsidRPr="00F348AC">
        <w:rPr>
          <w:lang w:val="en-US"/>
        </w:rPr>
        <w:t xml:space="preserve"> Implementasi </w:t>
      </w:r>
      <w:r>
        <w:t>Pembuatan Filter Log-Gabor</w:t>
      </w:r>
    </w:p>
    <w:p w14:paraId="5E5B0445" w14:textId="77777777" w:rsidR="001F3C76" w:rsidRDefault="001F3C76" w:rsidP="001F3C76">
      <w:pPr>
        <w:ind w:firstLine="720"/>
      </w:pPr>
      <w:r>
        <w:t xml:space="preserve">Pada </w:t>
      </w:r>
      <w:r w:rsidRPr="008B361A">
        <w:rPr>
          <w:highlight w:val="yellow"/>
        </w:rPr>
        <w:t>Kode Sumber 4.10</w:t>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11</w:t>
      </w:r>
      <w:r>
        <w:rPr>
          <w:noProof/>
        </w:rPr>
        <w:fldChar w:fldCharType="end"/>
      </w:r>
      <w:r w:rsidRPr="00F348AC">
        <w:rPr>
          <w:lang w:val="en-US"/>
        </w:rPr>
        <w:t xml:space="preserve"> Implementasi </w:t>
      </w:r>
      <w:r>
        <w:t>Konvulsi Citra Iris dengan Filter Log-Gabor</w:t>
      </w:r>
    </w:p>
    <w:p w14:paraId="55EA71D4" w14:textId="77777777" w:rsidR="001F3C76" w:rsidRPr="004944FA" w:rsidRDefault="001F3C76" w:rsidP="001F3C76">
      <w:pPr>
        <w:ind w:firstLine="720"/>
      </w:pPr>
      <w:r>
        <w:rPr>
          <w:lang w:val="en-US"/>
        </w:rPr>
        <w:t xml:space="preserve">Pada </w:t>
      </w:r>
      <w:r w:rsidRPr="004944FA">
        <w:rPr>
          <w:highlight w:val="yellow"/>
        </w:rPr>
        <w:t>Kode Sumber 4.11</w:t>
      </w:r>
      <w:r>
        <w:t xml:space="preserve"> merupakan proses konvulsi citra iris ternormalisasi dengan filter gabor yang sudah </w:t>
      </w:r>
      <w:r>
        <w:lastRenderedPageBreak/>
        <w:t xml:space="preserve">terbentuk. Proses konvulsi ini dilakukan dengan melakukan iterasi pada tiap baris citra iris ternormalisasi dengan filter gabor. Namun filter gabor merupakan filter yang berada dalam domain frekuensi, sehinggan citra iris ternormalisasi perlu diubah pula kedalam domain frekuensi. Pengubahan ini menggunakan fungsi pada Matlab </w:t>
      </w:r>
      <w:r w:rsidRPr="004944FA">
        <w:rPr>
          <w:rFonts w:ascii="Courier New" w:eastAsiaTheme="minorHAnsi" w:hAnsi="Courier New" w:cs="Courier New"/>
          <w:color w:val="000000"/>
          <w:sz w:val="18"/>
          <w:szCs w:val="20"/>
          <w:lang w:eastAsia="en-US"/>
        </w:rPr>
        <w:t>fft</w:t>
      </w:r>
      <w:r>
        <w:t xml:space="preserve"> seperti pada baris 4. Hasil dari proses konvulsi pada domain frekuensi akan dikembalikan ke domain spasial dengan fungsi pada Matlab </w:t>
      </w:r>
      <w:r>
        <w:rPr>
          <w:rFonts w:ascii="Courier New" w:eastAsiaTheme="minorHAnsi" w:hAnsi="Courier New" w:cs="Courier New"/>
          <w:color w:val="000000"/>
          <w:sz w:val="18"/>
          <w:szCs w:val="20"/>
          <w:lang w:eastAsia="en-US"/>
        </w:rPr>
        <w:t>if</w:t>
      </w:r>
      <w:r w:rsidRPr="004944FA">
        <w:rPr>
          <w:rFonts w:ascii="Courier New" w:eastAsiaTheme="minorHAnsi" w:hAnsi="Courier New" w:cs="Courier New"/>
          <w:color w:val="000000"/>
          <w:sz w:val="18"/>
          <w:szCs w:val="20"/>
          <w:lang w:eastAsia="en-US"/>
        </w:rPr>
        <w:t>ft</w:t>
      </w:r>
      <w:r>
        <w:t xml:space="preserve"> seperti pada baris 5. Hasil akhirnya disimpan dalam variabel </w:t>
      </w:r>
      <w:r>
        <w:rPr>
          <w:rFonts w:ascii="Courier New" w:eastAsiaTheme="minorHAnsi" w:hAnsi="Courier New" w:cs="Courier New"/>
          <w:color w:val="000000"/>
          <w:sz w:val="18"/>
          <w:lang w:eastAsia="en-US"/>
        </w:rPr>
        <w:t>EO</w:t>
      </w:r>
      <w:r>
        <w:t xml:space="preserve">, lalu dikembalikan pada baris 2 </w:t>
      </w:r>
      <w:r w:rsidRPr="00B2386F">
        <w:rPr>
          <w:highlight w:val="yellow"/>
        </w:rPr>
        <w:t>Kode Sumber</w:t>
      </w:r>
      <w:r>
        <w:rPr>
          <w:highlight w:val="yellow"/>
        </w:rPr>
        <w:t xml:space="preserve"> </w:t>
      </w:r>
      <w:r w:rsidRPr="00B2386F">
        <w:rPr>
          <w:highlight w:val="yellow"/>
        </w:rPr>
        <w:t>4.9</w:t>
      </w:r>
      <w:r>
        <w:t>.</w:t>
      </w:r>
    </w:p>
    <w:p w14:paraId="645767A9" w14:textId="73C75A18" w:rsidR="00C07CD6" w:rsidRPr="00F348AC" w:rsidRDefault="00C07CD6" w:rsidP="00067D5F">
      <w:pPr>
        <w:pStyle w:val="Heading2"/>
        <w:rPr>
          <w:lang w:val="en-US"/>
        </w:rPr>
      </w:pPr>
      <w:bookmarkStart w:id="171" w:name="_Toc441189730"/>
      <w:r w:rsidRPr="00F348AC">
        <w:rPr>
          <w:lang w:val="en-US"/>
        </w:rPr>
        <w:t xml:space="preserve">Implementasi </w:t>
      </w:r>
      <w:bookmarkEnd w:id="171"/>
      <w:r w:rsidR="00067D5F">
        <w:t>Klasifikasi</w:t>
      </w:r>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r>
        <w:t>Implementasi Support Vector Machine</w:t>
      </w:r>
      <w:r w:rsidR="00F21952">
        <w:t xml:space="preserve"> Fitur Wavelet</w:t>
      </w:r>
    </w:p>
    <w:p w14:paraId="68D5CEE7" w14:textId="3BC58F4C" w:rsidR="008D2561" w:rsidRDefault="008D2561" w:rsidP="008D2561">
      <w:pPr>
        <w:ind w:firstLine="720"/>
      </w:pPr>
      <w:r>
        <w:rPr>
          <w:highlight w:val="yellow"/>
        </w:rPr>
        <w:t>Kode Sumber 4.12</w:t>
      </w:r>
      <w:r>
        <w:t xml:space="preserve"> merupakan implementasi klasifikasi </w:t>
      </w:r>
      <w:r w:rsidRPr="00FF5501">
        <w:rPr>
          <w:i/>
        </w:rPr>
        <w:t>support vector machines</w:t>
      </w:r>
      <w:r>
        <w:t xml:space="preserve">. Sebelum masuk kedalam proses klasifikasi, data citra </w:t>
      </w:r>
      <w:r w:rsidR="009B7D5F">
        <w:t>iris</w:t>
      </w:r>
      <w:r>
        <w:t xml:space="preserve"> sudah dilakukan ekstraksi fitur dan dibagi menjadi data latih &amp; data uji menggunakan wavelet Haar dan disimpan dalam file </w:t>
      </w:r>
      <w:r w:rsidRPr="009C692B">
        <w:rPr>
          <w:rFonts w:ascii="Courier New" w:eastAsiaTheme="minorHAnsi" w:hAnsi="Courier New" w:cs="Courier New"/>
          <w:sz w:val="18"/>
          <w:lang w:eastAsia="en-US"/>
        </w:rPr>
        <w:t>dataset_wavelet_haar.mat</w:t>
      </w:r>
      <w:r>
        <w:t xml:space="preserve"> yang dapat dilihat pada baris 2. Sehingga dapat dengan mudah diakses isinya. Didalam file tersebut terdapat variabel </w:t>
      </w:r>
      <w:r>
        <w:rPr>
          <w:rFonts w:ascii="Courier New" w:eastAsiaTheme="minorHAnsi" w:hAnsi="Courier New" w:cs="Courier New"/>
          <w:color w:val="000000"/>
          <w:sz w:val="18"/>
          <w:lang w:eastAsia="en-US"/>
        </w:rPr>
        <w:t>TrainingSet</w:t>
      </w:r>
      <w:r>
        <w:t xml:space="preserve"> yang dapat dilihat pada baris 3 dan variabel </w:t>
      </w:r>
      <w:r>
        <w:rPr>
          <w:rFonts w:ascii="Courier New" w:eastAsiaTheme="minorHAnsi" w:hAnsi="Courier New" w:cs="Courier New"/>
          <w:color w:val="000000"/>
          <w:sz w:val="18"/>
          <w:lang w:eastAsia="en-US"/>
        </w:rPr>
        <w:t>GroupTrain</w:t>
      </w:r>
      <w:r>
        <w:t xml:space="preserve"> pada baris 4. Kedua variabel tersebut adalah data latih dan labelnya yang digunakan sebagai masukan tahap klasifikasi ini.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lastRenderedPageBreak/>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77777777"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31145D">
              <w:rPr>
                <w:rFonts w:ascii="Courier New" w:eastAsiaTheme="minorHAnsi" w:hAnsi="Courier New" w:cs="Courier New"/>
                <w:sz w:val="18"/>
                <w:lang w:eastAsia="en-US"/>
              </w:rPr>
              <w:t xml:space="preserve">  </w:t>
            </w:r>
            <w:r w:rsidRPr="0031145D">
              <w:rPr>
                <w:rFonts w:ascii="Consolas" w:eastAsiaTheme="minorHAnsi" w:hAnsi="Consolas" w:cs="Consolas"/>
                <w:sz w:val="18"/>
                <w:lang w:eastAsia="en-US"/>
              </w:rPr>
              <w:t xml:space="preserve">model{k} = svmtrain(double(trainLabel==k),...  </w:t>
            </w:r>
          </w:p>
          <w:p w14:paraId="75136BDD" w14:textId="77777777"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31145D">
              <w:rPr>
                <w:rFonts w:ascii="Consolas" w:eastAsiaTheme="minorHAnsi" w:hAnsi="Consolas" w:cs="Consolas"/>
                <w:sz w:val="18"/>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2C1A8C">
              <w:rPr>
                <w:rFonts w:ascii="Courier New" w:hAnsi="Courier New" w:cs="Courier New"/>
                <w:sz w:val="18"/>
                <w:szCs w:val="18"/>
              </w:rPr>
              <w:t xml:space="preserve">  </w:t>
            </w:r>
            <w:r w:rsidRPr="002C1A8C">
              <w:rPr>
                <w:rFonts w:ascii="Consolas" w:eastAsiaTheme="minorHAnsi" w:hAnsi="Consolas" w:cs="Consolas"/>
                <w:sz w:val="18"/>
                <w:lang w:eastAsia="en-US"/>
              </w:rPr>
              <w:t>[~,~,p] = svmpredict(</w:t>
            </w:r>
            <w:r w:rsidR="00F06DB3">
              <w:rPr>
                <w:rFonts w:ascii="Consolas" w:eastAsiaTheme="minorHAnsi" w:hAnsi="Consolas" w:cs="Consolas"/>
                <w:sz w:val="18"/>
                <w:lang w:eastAsia="en-US"/>
              </w:rPr>
              <w:t>~</w:t>
            </w:r>
            <w:r w:rsidRPr="002C1A8C">
              <w:rPr>
                <w:rFonts w:ascii="Consolas" w:eastAsiaTheme="minorHAnsi" w:hAnsi="Consolas" w:cs="Consolas"/>
                <w:sz w:val="18"/>
                <w:lang w:eastAsia="en-US"/>
              </w:rPr>
              <w:t xml:space="preserve">, </w:t>
            </w:r>
            <w:r>
              <w:rPr>
                <w:rFonts w:ascii="Consolas" w:eastAsiaTheme="minorHAnsi" w:hAnsi="Consolas" w:cs="Consolas"/>
                <w:sz w:val="18"/>
                <w:lang w:eastAsia="en-US"/>
              </w:rPr>
              <w:t>H</w:t>
            </w:r>
            <w:r w:rsidRPr="002C1A8C">
              <w:rPr>
                <w:rFonts w:ascii="Consolas" w:eastAsiaTheme="minorHAnsi" w:hAnsi="Consolas" w:cs="Consolas"/>
                <w:sz w:val="18"/>
                <w:lang w:eastAsia="en-US"/>
              </w:rPr>
              <w:t>asil</w:t>
            </w:r>
            <w:r>
              <w:rPr>
                <w:rFonts w:ascii="Consolas" w:eastAsiaTheme="minorHAnsi" w:hAnsi="Consolas" w:cs="Consolas"/>
                <w:sz w:val="18"/>
                <w:lang w:eastAsia="en-US"/>
              </w:rPr>
              <w:t>Wavelet</w:t>
            </w:r>
            <w:r w:rsidRPr="002C1A8C">
              <w:rPr>
                <w:rFonts w:ascii="Consolas" w:eastAsiaTheme="minorHAnsi" w:hAnsi="Consolas" w:cs="Consolas"/>
                <w:sz w:val="18"/>
                <w:lang w:eastAsia="en-US"/>
              </w:rPr>
              <w:t>, ...</w:t>
            </w:r>
          </w:p>
          <w:p w14:paraId="0B0ECC8D" w14:textId="77777777" w:rsidR="008D2561" w:rsidRPr="0031145D" w:rsidRDefault="008D2561" w:rsidP="00CA135A">
            <w:pPr>
              <w:autoSpaceDE w:val="0"/>
              <w:autoSpaceDN w:val="0"/>
              <w:adjustRightInd w:val="0"/>
              <w:jc w:val="left"/>
              <w:rPr>
                <w:rFonts w:ascii="Consolas" w:eastAsiaTheme="minorHAnsi" w:hAnsi="Consolas" w:cs="Consolas"/>
                <w:sz w:val="22"/>
                <w:szCs w:val="24"/>
                <w:lang w:eastAsia="en-US"/>
              </w:rPr>
            </w:pPr>
            <w:r w:rsidRPr="0031145D">
              <w:rPr>
                <w:rFonts w:ascii="Consolas" w:eastAsiaTheme="minorHAnsi" w:hAnsi="Consolas" w:cs="Consolas"/>
                <w:sz w:val="18"/>
                <w:lang w:eastAsia="en-US"/>
              </w:rPr>
              <w:t xml:space="preserve">  model{k}, '-b 1 -q');</w:t>
            </w:r>
          </w:p>
          <w:p w14:paraId="51C9F618"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75F6BF5" w:rsidR="008D2561" w:rsidRPr="001F3C76" w:rsidRDefault="008D2561" w:rsidP="008D2561">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12</w:t>
      </w:r>
      <w:r>
        <w:rPr>
          <w:noProof/>
        </w:rPr>
        <w:fldChar w:fldCharType="end"/>
      </w:r>
      <w:r w:rsidRPr="00F348AC">
        <w:rPr>
          <w:lang w:val="en-US"/>
        </w:rPr>
        <w:t xml:space="preserve"> Implementasi </w:t>
      </w:r>
      <w:r>
        <w:t>SVM</w:t>
      </w:r>
      <w:r w:rsidR="001B376D">
        <w:t xml:space="preserve"> Fitur Wavelet</w:t>
      </w:r>
    </w:p>
    <w:p w14:paraId="767DCE70" w14:textId="77777777" w:rsidR="008D2561" w:rsidRDefault="008D2561" w:rsidP="008D2561">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7109EF65" w14:textId="43E47C90" w:rsidR="00F21952" w:rsidRDefault="00F21952" w:rsidP="00F21952">
      <w:pPr>
        <w:pStyle w:val="Heading3"/>
      </w:pPr>
      <w:r>
        <w:lastRenderedPageBreak/>
        <w:t>Implementasi Suport Vector Machin Fitur Log-Gabor</w:t>
      </w:r>
    </w:p>
    <w:p w14:paraId="2531DA9F" w14:textId="06007C0F" w:rsidR="00F21952" w:rsidRDefault="00F21952" w:rsidP="00F21952">
      <w:pPr>
        <w:ind w:firstLine="720"/>
      </w:pPr>
      <w:r>
        <w:rPr>
          <w:highlight w:val="yellow"/>
        </w:rPr>
        <w:t>Kode Sumber 4.13</w:t>
      </w:r>
      <w:r>
        <w:t xml:space="preserve"> merupakan implementasi klasifikasi </w:t>
      </w:r>
      <w:r w:rsidRPr="00FF5501">
        <w:rPr>
          <w:i/>
        </w:rPr>
        <w:t>support vector machines</w:t>
      </w:r>
      <w:r>
        <w:t xml:space="preserve">. Sebelum masuk kedalam proses klasifikasi, data citra </w:t>
      </w:r>
      <w:r w:rsidR="009B7D5F">
        <w:t>iris</w:t>
      </w:r>
      <w:r>
        <w:t xml:space="preserve"> sudah dilakukan ekstraksi fitur dan dibagi menjadi data latih &amp; data uji menggunakan </w:t>
      </w:r>
      <w:r w:rsidR="00F06DB3" w:rsidRPr="00F06DB3">
        <w:rPr>
          <w:i/>
        </w:rPr>
        <w:t>log-Gabor filter</w:t>
      </w:r>
      <w:r>
        <w:t xml:space="preserve"> dan disimpan dalam file </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t xml:space="preserve"> yang dapat dilihat pada baris 2. Sehingga dapat dengan mudah diakses isinya. Didalam file tersebut terdapat variabel </w:t>
      </w:r>
      <w:r>
        <w:rPr>
          <w:rFonts w:ascii="Courier New" w:eastAsiaTheme="minorHAnsi" w:hAnsi="Courier New" w:cs="Courier New"/>
          <w:color w:val="000000"/>
          <w:sz w:val="18"/>
          <w:lang w:eastAsia="en-US"/>
        </w:rPr>
        <w:t>TrainingSet</w:t>
      </w:r>
      <w:r>
        <w:t xml:space="preserve"> yang dapat dilihat pada baris 3 dan variabel </w:t>
      </w:r>
      <w:r>
        <w:rPr>
          <w:rFonts w:ascii="Courier New" w:eastAsiaTheme="minorHAnsi" w:hAnsi="Courier New" w:cs="Courier New"/>
          <w:color w:val="000000"/>
          <w:sz w:val="18"/>
          <w:lang w:eastAsia="en-US"/>
        </w:rPr>
        <w:t>GroupTrain</w:t>
      </w:r>
      <w:r>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77777777" w:rsidR="00F21952" w:rsidRPr="0031145D" w:rsidRDefault="00F21952" w:rsidP="00043947">
            <w:pPr>
              <w:autoSpaceDE w:val="0"/>
              <w:autoSpaceDN w:val="0"/>
              <w:adjustRightInd w:val="0"/>
              <w:jc w:val="left"/>
              <w:rPr>
                <w:rFonts w:ascii="Consolas" w:eastAsiaTheme="minorHAnsi" w:hAnsi="Consolas" w:cs="Consolas"/>
                <w:sz w:val="18"/>
                <w:lang w:eastAsia="en-US"/>
              </w:rPr>
            </w:pPr>
            <w:r w:rsidRPr="0031145D">
              <w:rPr>
                <w:rFonts w:ascii="Courier New" w:eastAsiaTheme="minorHAnsi" w:hAnsi="Courier New" w:cs="Courier New"/>
                <w:sz w:val="18"/>
                <w:lang w:eastAsia="en-US"/>
              </w:rPr>
              <w:t xml:space="preserve">  </w:t>
            </w:r>
            <w:r w:rsidRPr="0031145D">
              <w:rPr>
                <w:rFonts w:ascii="Consolas" w:eastAsiaTheme="minorHAnsi" w:hAnsi="Consolas" w:cs="Consolas"/>
                <w:sz w:val="18"/>
                <w:lang w:eastAsia="en-US"/>
              </w:rPr>
              <w:t xml:space="preserve">model{k} = svmtrain(double(trainLabel==k),...  </w:t>
            </w:r>
          </w:p>
          <w:p w14:paraId="79A77120" w14:textId="77777777" w:rsidR="00F21952" w:rsidRPr="0031145D" w:rsidRDefault="00F21952" w:rsidP="00043947">
            <w:pPr>
              <w:autoSpaceDE w:val="0"/>
              <w:autoSpaceDN w:val="0"/>
              <w:adjustRightInd w:val="0"/>
              <w:jc w:val="left"/>
              <w:rPr>
                <w:rFonts w:ascii="Consolas" w:eastAsiaTheme="minorHAnsi" w:hAnsi="Consolas" w:cs="Consolas"/>
                <w:sz w:val="18"/>
                <w:lang w:eastAsia="en-US"/>
              </w:rPr>
            </w:pPr>
            <w:r w:rsidRPr="0031145D">
              <w:rPr>
                <w:rFonts w:ascii="Consolas" w:eastAsiaTheme="minorHAnsi" w:hAnsi="Consolas" w:cs="Consolas"/>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31145D" w:rsidRDefault="00F06DB3" w:rsidP="00F06DB3">
            <w:pPr>
              <w:autoSpaceDE w:val="0"/>
              <w:autoSpaceDN w:val="0"/>
              <w:adjustRightInd w:val="0"/>
              <w:jc w:val="left"/>
              <w:rPr>
                <w:rFonts w:ascii="Consolas" w:eastAsiaTheme="minorHAnsi" w:hAnsi="Consolas" w:cs="Consolas"/>
                <w:sz w:val="18"/>
                <w:lang w:eastAsia="en-US"/>
              </w:rPr>
            </w:pPr>
            <w:r w:rsidRPr="002C1A8C">
              <w:rPr>
                <w:rFonts w:ascii="Courier New" w:hAnsi="Courier New" w:cs="Courier New"/>
                <w:sz w:val="18"/>
                <w:szCs w:val="18"/>
              </w:rPr>
              <w:t xml:space="preserve">  </w:t>
            </w:r>
            <w:r w:rsidRPr="002C1A8C">
              <w:rPr>
                <w:rFonts w:ascii="Consolas" w:eastAsiaTheme="minorHAnsi" w:hAnsi="Consolas" w:cs="Consolas"/>
                <w:sz w:val="18"/>
                <w:lang w:eastAsia="en-US"/>
              </w:rPr>
              <w:t>[~,~,p] = svmpredict(</w:t>
            </w:r>
            <w:r>
              <w:rPr>
                <w:rFonts w:ascii="Consolas" w:eastAsiaTheme="minorHAnsi" w:hAnsi="Consolas" w:cs="Consolas"/>
                <w:sz w:val="18"/>
                <w:lang w:eastAsia="en-US"/>
              </w:rPr>
              <w:t>~</w:t>
            </w:r>
            <w:r w:rsidRPr="002C1A8C">
              <w:rPr>
                <w:rFonts w:ascii="Consolas" w:eastAsiaTheme="minorHAnsi" w:hAnsi="Consolas" w:cs="Consolas"/>
                <w:sz w:val="18"/>
                <w:lang w:eastAsia="en-US"/>
              </w:rPr>
              <w:t xml:space="preserve">, </w:t>
            </w:r>
            <w:r w:rsidR="001B376D">
              <w:rPr>
                <w:rFonts w:ascii="Consolas" w:eastAsiaTheme="minorHAnsi" w:hAnsi="Consolas" w:cs="Consolas"/>
                <w:sz w:val="18"/>
                <w:lang w:eastAsia="en-US"/>
              </w:rPr>
              <w:t>templateTest</w:t>
            </w:r>
            <w:r w:rsidRPr="002C1A8C">
              <w:rPr>
                <w:rFonts w:ascii="Consolas" w:eastAsiaTheme="minorHAnsi" w:hAnsi="Consolas" w:cs="Consolas"/>
                <w:sz w:val="18"/>
                <w:lang w:eastAsia="en-US"/>
              </w:rPr>
              <w:t>, ...</w:t>
            </w:r>
          </w:p>
          <w:p w14:paraId="01C9AA35" w14:textId="77777777" w:rsidR="00F06DB3" w:rsidRPr="0031145D" w:rsidRDefault="00F06DB3" w:rsidP="00F06DB3">
            <w:pPr>
              <w:autoSpaceDE w:val="0"/>
              <w:autoSpaceDN w:val="0"/>
              <w:adjustRightInd w:val="0"/>
              <w:jc w:val="left"/>
              <w:rPr>
                <w:rFonts w:ascii="Consolas" w:eastAsiaTheme="minorHAnsi" w:hAnsi="Consolas" w:cs="Consolas"/>
                <w:sz w:val="22"/>
                <w:szCs w:val="24"/>
                <w:lang w:eastAsia="en-US"/>
              </w:rPr>
            </w:pPr>
            <w:r w:rsidRPr="0031145D">
              <w:rPr>
                <w:rFonts w:ascii="Consolas" w:eastAsiaTheme="minorHAnsi" w:hAnsi="Consolas" w:cs="Consolas"/>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CA5D308" w:rsidR="00F21952" w:rsidRPr="001F3C76" w:rsidRDefault="00F21952" w:rsidP="00F21952">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13</w:t>
      </w:r>
      <w:r>
        <w:rPr>
          <w:noProof/>
        </w:rPr>
        <w:fldChar w:fldCharType="end"/>
      </w:r>
      <w:r w:rsidRPr="00F348AC">
        <w:rPr>
          <w:lang w:val="en-US"/>
        </w:rPr>
        <w:t xml:space="preserve"> Implementasi </w:t>
      </w:r>
      <w:r>
        <w:t>SVM</w:t>
      </w:r>
      <w:r w:rsidR="001B376D">
        <w:t xml:space="preserve"> Fitur Log-Gabor</w:t>
      </w:r>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r>
        <w:t>Implementasi Hamming Distance</w:t>
      </w:r>
      <w:r w:rsidR="00F21952">
        <w:t xml:space="preserve"> Fitur Log-Gabor</w:t>
      </w:r>
    </w:p>
    <w:p w14:paraId="0403538D" w14:textId="337CAA97" w:rsidR="008D2561" w:rsidRDefault="008D2561" w:rsidP="008D2561">
      <w:pPr>
        <w:ind w:firstLine="720"/>
      </w:pPr>
      <w:r w:rsidRPr="009D25B4">
        <w:rPr>
          <w:highlight w:val="yellow"/>
        </w:rPr>
        <w:t>Kode Sumber 4.1</w:t>
      </w:r>
      <w:r w:rsidR="001B376D">
        <w:rPr>
          <w:highlight w:val="yellow"/>
        </w:rPr>
        <w:t>4</w:t>
      </w:r>
      <w:r>
        <w:t xml:space="preserve"> merupakan implementasi klasifikasi </w:t>
      </w:r>
      <w:r w:rsidRPr="00737544">
        <w:rPr>
          <w:i/>
        </w:rPr>
        <w:t>Hamming distance</w:t>
      </w:r>
      <w:r>
        <w:t xml:space="preserve">. Sebelum masuk kedalam proses perhitungan jarak, data citra </w:t>
      </w:r>
      <w:r w:rsidR="009B7D5F">
        <w:t>iris</w:t>
      </w:r>
      <w:r>
        <w:t xml:space="preserve"> sudah dilakukan ekstraksi fitur menggunakan </w:t>
      </w:r>
      <w:r w:rsidRPr="009D25B4">
        <w:rPr>
          <w:i/>
        </w:rPr>
        <w:t>log-Gabor filter</w:t>
      </w:r>
      <w:r>
        <w:t xml:space="preserve"> dan disimpan dalam file </w:t>
      </w:r>
      <w:r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t xml:space="preserve"> yang dapat dilihat pada baris 2. Didalam file tersebut terdapat variabel </w:t>
      </w:r>
      <w:r w:rsidRPr="00171013">
        <w:rPr>
          <w:rFonts w:ascii="Courier New" w:eastAsiaTheme="minorHAnsi" w:hAnsi="Courier New" w:cs="Courier New"/>
          <w:color w:val="000000"/>
          <w:sz w:val="18"/>
          <w:lang w:eastAsia="en-US"/>
        </w:rPr>
        <w:t>Training</w:t>
      </w:r>
      <w:r>
        <w:rPr>
          <w:rFonts w:ascii="Courier New" w:eastAsiaTheme="minorHAnsi" w:hAnsi="Courier New" w:cs="Courier New"/>
          <w:color w:val="000000"/>
          <w:sz w:val="18"/>
          <w:lang w:eastAsia="en-US"/>
        </w:rPr>
        <w:t>Set</w:t>
      </w:r>
      <w:r>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0F3032">
              <w:rPr>
                <w:rFonts w:ascii="Courier New" w:eastAsiaTheme="minorHAnsi" w:hAnsi="Courier New" w:cs="Courier New"/>
                <w:color w:val="0000FF"/>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77777777" w:rsidR="008D2561" w:rsidRPr="009D25B4" w:rsidRDefault="008D2561" w:rsidP="00CA135A">
            <w:pPr>
              <w:autoSpaceDE w:val="0"/>
              <w:autoSpaceDN w:val="0"/>
              <w:adjustRightInd w:val="0"/>
              <w:jc w:val="left"/>
              <w:rPr>
                <w:rFonts w:ascii="Consolas" w:hAnsi="Consolas" w:cs="Consolas"/>
                <w:sz w:val="18"/>
                <w:szCs w:val="18"/>
              </w:rPr>
            </w:pPr>
            <w:r w:rsidRPr="009D25B4">
              <w:rPr>
                <w:rFonts w:ascii="Consolas" w:hAnsi="Consolas" w:cs="Consolas"/>
                <w:sz w:val="18"/>
                <w:szCs w:val="18"/>
              </w:rPr>
              <w:t>avg</w:t>
            </w:r>
            <w:r>
              <w:rPr>
                <w:rFonts w:ascii="Consolas" w:hAnsi="Consolas" w:cs="Consolas"/>
                <w:sz w:val="18"/>
                <w:szCs w:val="18"/>
              </w:rPr>
              <w:t xml:space="preserve"> </w:t>
            </w:r>
            <w:r w:rsidRPr="009D25B4">
              <w:rPr>
                <w:rFonts w:ascii="Consolas" w:hAnsi="Consolas" w:cs="Consolas"/>
                <w:sz w:val="18"/>
                <w:szCs w:val="18"/>
              </w:rPr>
              <w:t>=</w:t>
            </w:r>
            <w:r>
              <w:rPr>
                <w:rFonts w:ascii="Consolas" w:hAnsi="Consolas" w:cs="Consolas"/>
                <w:sz w:val="18"/>
                <w:szCs w:val="18"/>
              </w:rPr>
              <w:t xml:space="preserve"> </w:t>
            </w:r>
            <w:r w:rsidRPr="009D25B4">
              <w:rPr>
                <w:rFonts w:ascii="Consolas" w:hAnsi="Consolas" w:cs="Consolas"/>
                <w:sz w:val="18"/>
                <w:szCs w:val="18"/>
              </w:rPr>
              <w:t>distance1+distance2+ 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14</w:t>
      </w:r>
      <w:r>
        <w:rPr>
          <w:noProof/>
        </w:rPr>
        <w:fldChar w:fldCharType="end"/>
      </w:r>
      <w:r w:rsidRPr="00F348AC">
        <w:rPr>
          <w:lang w:val="en-US"/>
        </w:rPr>
        <w:t xml:space="preserve"> Implementasi </w:t>
      </w:r>
      <w:r>
        <w:t>Hamming Distance</w:t>
      </w:r>
      <w:r w:rsidR="001B376D">
        <w:t xml:space="preserve"> Fitur Log-Gabor</w:t>
      </w:r>
    </w:p>
    <w:p w14:paraId="3290B9E4" w14:textId="44969341" w:rsidR="001B376D" w:rsidRDefault="001B376D" w:rsidP="001B376D">
      <w:pPr>
        <w:pStyle w:val="Heading3"/>
        <w:rPr>
          <w:lang w:val="en-US"/>
        </w:rPr>
      </w:pPr>
      <w:r>
        <w:t xml:space="preserve">Implementasi Hamming Distance Fitur </w:t>
      </w:r>
      <w:r w:rsidR="00043947">
        <w:t>Wavelet</w:t>
      </w:r>
    </w:p>
    <w:p w14:paraId="75383099" w14:textId="3B8E27A3"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 </w:t>
      </w:r>
      <w:r w:rsidR="000E2A2B" w:rsidRPr="000E2A2B">
        <w:rPr>
          <w:highlight w:val="yellow"/>
        </w:rPr>
        <w:t>Kode Sumber 4.15</w:t>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1309C3BC" w14:textId="35D201C3" w:rsidR="0053596B" w:rsidRPr="004944FA" w:rsidRDefault="0053596B" w:rsidP="006570FD">
            <w:pPr>
              <w:rPr>
                <w:rFonts w:ascii="Courier New" w:hAnsi="Courier New" w:cs="Courier New"/>
                <w:sz w:val="18"/>
                <w:szCs w:val="18"/>
              </w:rPr>
            </w:pPr>
            <w:r>
              <w:rPr>
                <w:rFonts w:ascii="Courier New" w:hAnsi="Courier New" w:cs="Courier New"/>
                <w:sz w:val="18"/>
                <w:szCs w:val="18"/>
              </w:rPr>
              <w:t>13.</w:t>
            </w:r>
          </w:p>
        </w:tc>
        <w:tc>
          <w:tcPr>
            <w:tcW w:w="5005" w:type="dxa"/>
          </w:tcPr>
          <w:p w14:paraId="78A6C142" w14:textId="048D5DF3"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normalisasi hasil wavelet seluruh citra</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6E0CA0AD" w:rsidR="00722756" w:rsidRPr="00722756" w:rsidRDefault="00722756" w:rsidP="00722756">
            <w:pPr>
              <w:autoSpaceDE w:val="0"/>
              <w:autoSpaceDN w:val="0"/>
              <w:adjustRightInd w:val="0"/>
              <w:jc w:val="left"/>
              <w:rPr>
                <w:rFonts w:ascii="Consolas" w:eastAsiaTheme="minorHAnsi" w:hAnsi="Consolas" w:cs="Consolas"/>
                <w:sz w:val="18"/>
                <w:lang w:eastAsia="en-US"/>
              </w:rPr>
            </w:pPr>
            <w:r w:rsidRPr="00722756">
              <w:rPr>
                <w:rFonts w:ascii="Courier New" w:eastAsiaTheme="minorHAnsi" w:hAnsi="Courier New" w:cs="Courier New"/>
                <w:sz w:val="18"/>
                <w:lang w:eastAsia="en-US"/>
              </w:rPr>
              <w:t xml:space="preserve">    </w:t>
            </w:r>
            <w:r w:rsidRPr="00722756">
              <w:rPr>
                <w:rFonts w:ascii="Consolas" w:eastAsiaTheme="minorHAnsi" w:hAnsi="Consolas" w:cs="Consolas"/>
                <w:sz w:val="18"/>
                <w:lang w:eastAsia="en-US"/>
              </w:rPr>
              <w:t xml:space="preserve">( AllCitra(:,i) - min(AllCitra (:,i))) ./   </w:t>
            </w:r>
          </w:p>
          <w:p w14:paraId="1397BEE8" w14:textId="757D0D92" w:rsidR="00722756" w:rsidRPr="00722756" w:rsidRDefault="00722756" w:rsidP="00722756">
            <w:pPr>
              <w:autoSpaceDE w:val="0"/>
              <w:autoSpaceDN w:val="0"/>
              <w:adjustRightInd w:val="0"/>
              <w:jc w:val="left"/>
              <w:rPr>
                <w:rFonts w:ascii="Consolas" w:eastAsiaTheme="minorHAnsi" w:hAnsi="Consolas" w:cs="Consolas"/>
                <w:sz w:val="22"/>
                <w:szCs w:val="24"/>
                <w:lang w:eastAsia="en-US"/>
              </w:rPr>
            </w:pPr>
            <w:r w:rsidRPr="00722756">
              <w:rPr>
                <w:rFonts w:ascii="Courier New" w:eastAsiaTheme="minorHAnsi" w:hAnsi="Courier New" w:cs="Courier New"/>
                <w:sz w:val="18"/>
                <w:lang w:eastAsia="en-US"/>
              </w:rPr>
              <w:t xml:space="preserve">    </w:t>
            </w:r>
            <w:r w:rsidRPr="00722756">
              <w:rPr>
                <w:rFonts w:ascii="Consolas" w:eastAsiaTheme="minorHAnsi" w:hAnsi="Consolas" w:cs="Consolas"/>
                <w:sz w:val="18"/>
                <w:lang w:eastAsia="en-US"/>
              </w:rPr>
              <w:t>( max(AllCitra(:,i) - 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68705BE" w:rsidR="00722756" w:rsidRPr="001F3C76" w:rsidRDefault="00722756" w:rsidP="0072275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15</w:t>
      </w:r>
      <w:r>
        <w:rPr>
          <w:noProof/>
        </w:rPr>
        <w:fldChar w:fldCharType="end"/>
      </w:r>
      <w:r w:rsidRPr="00F348AC">
        <w:rPr>
          <w:lang w:val="en-US"/>
        </w:rPr>
        <w:t xml:space="preserve"> Implementasi </w:t>
      </w:r>
      <w:r w:rsidR="0053596B">
        <w:t>proses normalisasi data</w:t>
      </w:r>
    </w:p>
    <w:p w14:paraId="07AD5672" w14:textId="2B12EAD4" w:rsidR="001B376D" w:rsidRDefault="00722756" w:rsidP="0053596B">
      <w:pPr>
        <w:ind w:firstLine="709"/>
      </w:pPr>
      <w:r>
        <w:t>Proses normalisasi tersebut dilakukan dengan tujuan untuk mengubah nilai pada seluruh elemen matrik hasil dekomposisi wavelet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6AE0A8F2" w:rsidR="0053596B" w:rsidRDefault="0053596B" w:rsidP="00722756">
      <w:r>
        <w:tab/>
        <w:t xml:space="preserve">Setelah dibagi dan ditentukan data uji dan data testing, kemudian melakukan pencarian jarak dengan menggunakan Hamming distance seperti yang ditunjukan pada </w:t>
      </w:r>
      <w:r w:rsidRPr="0053596B">
        <w:rPr>
          <w:highlight w:val="yellow"/>
        </w:rPr>
        <w:t>Kode Sumber 4.16</w:t>
      </w:r>
      <w:r>
        <w:t>.</w:t>
      </w:r>
    </w:p>
    <w:p w14:paraId="1FC84970" w14:textId="14AADF0C" w:rsidR="00003E77" w:rsidRPr="00003E77" w:rsidRDefault="00003E77" w:rsidP="00003E77">
      <w:pPr>
        <w:ind w:firstLine="709"/>
      </w:pPr>
      <w:r>
        <w:t xml:space="preserve">Masukan pada </w:t>
      </w:r>
      <w:r w:rsidRPr="00003E77">
        <w:rPr>
          <w:highlight w:val="yellow"/>
        </w:rPr>
        <w:t>Kode Sumber 4.16</w:t>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wavelet Haar.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7777777" w:rsidR="001B376D" w:rsidRPr="009D25B4" w:rsidRDefault="001B376D" w:rsidP="00043947">
            <w:pPr>
              <w:autoSpaceDE w:val="0"/>
              <w:autoSpaceDN w:val="0"/>
              <w:adjustRightInd w:val="0"/>
              <w:jc w:val="left"/>
              <w:rPr>
                <w:rFonts w:ascii="Consolas" w:hAnsi="Consolas" w:cs="Consolas"/>
                <w:sz w:val="18"/>
                <w:szCs w:val="18"/>
              </w:rPr>
            </w:pPr>
            <w:r w:rsidRPr="009D25B4">
              <w:rPr>
                <w:rFonts w:ascii="Consolas" w:hAnsi="Consolas" w:cs="Consolas"/>
                <w:sz w:val="18"/>
                <w:szCs w:val="18"/>
              </w:rPr>
              <w:t>avg</w:t>
            </w:r>
            <w:r>
              <w:rPr>
                <w:rFonts w:ascii="Consolas" w:hAnsi="Consolas" w:cs="Consolas"/>
                <w:sz w:val="18"/>
                <w:szCs w:val="18"/>
              </w:rPr>
              <w:t xml:space="preserve"> </w:t>
            </w:r>
            <w:r w:rsidRPr="009D25B4">
              <w:rPr>
                <w:rFonts w:ascii="Consolas" w:hAnsi="Consolas" w:cs="Consolas"/>
                <w:sz w:val="18"/>
                <w:szCs w:val="18"/>
              </w:rPr>
              <w:t>=</w:t>
            </w:r>
            <w:r>
              <w:rPr>
                <w:rFonts w:ascii="Consolas" w:hAnsi="Consolas" w:cs="Consolas"/>
                <w:sz w:val="18"/>
                <w:szCs w:val="18"/>
              </w:rPr>
              <w:t xml:space="preserve"> </w:t>
            </w:r>
            <w:r w:rsidRPr="009D25B4">
              <w:rPr>
                <w:rFonts w:ascii="Consolas" w:hAnsi="Consolas" w:cs="Consolas"/>
                <w:sz w:val="18"/>
                <w:szCs w:val="18"/>
              </w:rPr>
              <w:t>distance1+distance2+ 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16</w:t>
      </w:r>
      <w:r>
        <w:rPr>
          <w:noProof/>
        </w:rPr>
        <w:fldChar w:fldCharType="end"/>
      </w:r>
      <w:r w:rsidRPr="00F348AC">
        <w:rPr>
          <w:lang w:val="en-US"/>
        </w:rPr>
        <w:t xml:space="preserve"> Implementasi </w:t>
      </w:r>
      <w:r>
        <w:t>Hamming Distance Fitur Wavelet</w:t>
      </w:r>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r w:rsidRPr="00F348AC">
        <w:rPr>
          <w:lang w:val="en-US"/>
        </w:rPr>
        <w:t xml:space="preserve">Implementasi </w:t>
      </w:r>
      <w:r>
        <w:t>Antarmuka</w:t>
      </w:r>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252DD1" w:rsidRPr="00F348AC">
        <w:t xml:space="preserve">Gambar </w:t>
      </w:r>
      <w:r w:rsidR="00252DD1">
        <w:rPr>
          <w:lang w:val="en-US"/>
        </w:rPr>
        <w:t>4</w:t>
      </w:r>
      <w:r w:rsidR="00252DD1">
        <w:t>.</w:t>
      </w:r>
      <w:r w:rsidR="00252DD1">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6431E722">
            <wp:extent cx="3528060" cy="2409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528060" cy="2409190"/>
                    </a:xfrm>
                    <a:prstGeom prst="rect">
                      <a:avLst/>
                    </a:prstGeom>
                  </pic:spPr>
                </pic:pic>
              </a:graphicData>
            </a:graphic>
          </wp:inline>
        </w:drawing>
      </w:r>
    </w:p>
    <w:p w14:paraId="401EDC08" w14:textId="0F5E9BB9" w:rsidR="003C60C6" w:rsidRDefault="003C60C6" w:rsidP="003C60C6">
      <w:pPr>
        <w:pStyle w:val="Caption"/>
      </w:pPr>
      <w:bookmarkStart w:id="172" w:name="_Ref451794088"/>
      <w:r w:rsidRPr="00F348AC">
        <w:lastRenderedPageBreak/>
        <w:t xml:space="preserve">Gambar </w:t>
      </w:r>
      <w:r>
        <w:rPr>
          <w:lang w:val="en-US"/>
        </w:rPr>
        <w:t>4</w:t>
      </w:r>
      <w:r>
        <w:t>.</w:t>
      </w:r>
      <w:r>
        <w:fldChar w:fldCharType="begin"/>
      </w:r>
      <w:r>
        <w:instrText xml:space="preserve"> SEQ Gambar \* ARABIC \s 1 </w:instrText>
      </w:r>
      <w:r>
        <w:fldChar w:fldCharType="separate"/>
      </w:r>
      <w:r w:rsidR="00252DD1">
        <w:rPr>
          <w:noProof/>
        </w:rPr>
        <w:t>1</w:t>
      </w:r>
      <w:r>
        <w:rPr>
          <w:noProof/>
        </w:rPr>
        <w:fldChar w:fldCharType="end"/>
      </w:r>
      <w:bookmarkEnd w:id="172"/>
      <w:r w:rsidRPr="00F348AC">
        <w:rPr>
          <w:lang w:val="en-US"/>
        </w:rPr>
        <w:t xml:space="preserve"> </w:t>
      </w:r>
      <w:r>
        <w:t>Implementasi Antarmuka</w:t>
      </w:r>
    </w:p>
    <w:p w14:paraId="7AEBF49F" w14:textId="63AA9DA2" w:rsidR="003C60C6" w:rsidRDefault="003C60C6" w:rsidP="003C60C6">
      <w:r>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173" w:name="_Toc378184525"/>
      <w:r w:rsidRPr="00962831">
        <w:br w:type="page"/>
      </w:r>
    </w:p>
    <w:bookmarkEnd w:id="173"/>
    <w:p w14:paraId="276DB16D" w14:textId="77777777" w:rsidR="00B92C5C" w:rsidRPr="00962831" w:rsidRDefault="00B92C5C" w:rsidP="00BB693C">
      <w:pPr>
        <w:pStyle w:val="Heading1"/>
      </w:pPr>
      <w:r w:rsidRPr="00962831">
        <w:lastRenderedPageBreak/>
        <w:br/>
      </w:r>
      <w:bookmarkStart w:id="174" w:name="_Toc441189732"/>
      <w:r w:rsidR="00F14D74" w:rsidRPr="00962831">
        <w:t xml:space="preserve">UJI COBA </w:t>
      </w:r>
      <w:r w:rsidR="000B71F2" w:rsidRPr="00962831">
        <w:t>DAN</w:t>
      </w:r>
      <w:r w:rsidR="00F14D74" w:rsidRPr="00962831">
        <w:t xml:space="preserve"> EVALUASI</w:t>
      </w:r>
      <w:bookmarkEnd w:id="174"/>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175" w:name="_Toc379144543"/>
      <w:bookmarkStart w:id="176" w:name="_Toc407442703"/>
      <w:bookmarkStart w:id="177" w:name="_Toc408211602"/>
      <w:bookmarkStart w:id="178" w:name="_Toc408211667"/>
      <w:bookmarkStart w:id="179" w:name="_Toc408211732"/>
      <w:bookmarkStart w:id="180" w:name="_Toc408304543"/>
      <w:bookmarkStart w:id="181" w:name="_Toc409207811"/>
      <w:bookmarkStart w:id="182" w:name="_Toc409550568"/>
      <w:bookmarkStart w:id="183" w:name="_Toc409550642"/>
      <w:bookmarkStart w:id="184" w:name="_Toc416700016"/>
      <w:bookmarkStart w:id="185" w:name="_Toc417385715"/>
      <w:bookmarkStart w:id="186" w:name="_Toc417388430"/>
      <w:bookmarkStart w:id="187" w:name="_Toc417388472"/>
      <w:bookmarkStart w:id="188" w:name="_Toc417388516"/>
      <w:bookmarkStart w:id="189" w:name="_Toc417388560"/>
      <w:bookmarkStart w:id="190" w:name="_Toc417388603"/>
      <w:bookmarkStart w:id="191" w:name="_Toc417388694"/>
      <w:bookmarkStart w:id="192" w:name="_Toc417388741"/>
      <w:bookmarkStart w:id="193" w:name="_Toc417388785"/>
      <w:bookmarkStart w:id="194" w:name="_Toc417388835"/>
      <w:bookmarkStart w:id="195" w:name="_Toc417388879"/>
      <w:bookmarkStart w:id="196" w:name="_Toc420877527"/>
      <w:bookmarkStart w:id="197" w:name="_Toc420877571"/>
      <w:bookmarkStart w:id="198" w:name="_Toc420877614"/>
      <w:bookmarkStart w:id="199" w:name="_Toc420877659"/>
      <w:bookmarkStart w:id="200" w:name="_Toc420877702"/>
      <w:bookmarkStart w:id="201" w:name="_Toc420877940"/>
      <w:bookmarkStart w:id="202" w:name="_Toc420877983"/>
      <w:bookmarkStart w:id="203" w:name="_Toc420878813"/>
      <w:bookmarkStart w:id="204" w:name="_Toc420886643"/>
      <w:bookmarkStart w:id="205" w:name="_Toc420893600"/>
      <w:bookmarkStart w:id="206" w:name="_Toc420918020"/>
      <w:bookmarkStart w:id="207" w:name="_Toc420928097"/>
      <w:bookmarkStart w:id="208" w:name="_Toc421009011"/>
      <w:bookmarkStart w:id="209" w:name="_Toc421020290"/>
      <w:bookmarkStart w:id="210" w:name="_Toc421053073"/>
      <w:bookmarkStart w:id="211" w:name="_Toc421054252"/>
      <w:bookmarkStart w:id="212" w:name="_Toc421090981"/>
      <w:bookmarkStart w:id="213" w:name="_Toc421093378"/>
      <w:bookmarkStart w:id="214" w:name="_Toc421094382"/>
      <w:bookmarkStart w:id="215" w:name="_Toc421123097"/>
      <w:bookmarkStart w:id="216" w:name="_Toc421123365"/>
      <w:bookmarkStart w:id="217" w:name="_Toc422156643"/>
      <w:bookmarkStart w:id="218" w:name="_Toc422157040"/>
      <w:bookmarkStart w:id="219" w:name="_Toc422157787"/>
      <w:bookmarkStart w:id="220" w:name="_Toc422157844"/>
      <w:bookmarkStart w:id="221" w:name="_Toc422157901"/>
      <w:bookmarkStart w:id="222" w:name="_Toc422160645"/>
      <w:bookmarkStart w:id="223" w:name="_Toc441189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sidRPr="00962831">
        <w:t>Lingkungan Uji Coba</w:t>
      </w:r>
      <w:bookmarkEnd w:id="223"/>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252DD1" w:rsidRPr="00F348AC">
        <w:t xml:space="preserve">Tabel </w:t>
      </w:r>
      <w:r w:rsidR="00252DD1">
        <w:t>5.</w:t>
      </w:r>
      <w:r w:rsidR="00252DD1">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224" w:name="_Ref451854458"/>
      <w:r w:rsidRPr="00F348AC">
        <w:t xml:space="preserve">Tabel </w:t>
      </w:r>
      <w:r>
        <w:t>5.</w:t>
      </w:r>
      <w:r>
        <w:fldChar w:fldCharType="begin"/>
      </w:r>
      <w:r>
        <w:instrText xml:space="preserve"> SEQ Tabel \* ARABIC \s 1 </w:instrText>
      </w:r>
      <w:r>
        <w:fldChar w:fldCharType="separate"/>
      </w:r>
      <w:r w:rsidR="00252DD1">
        <w:rPr>
          <w:noProof/>
        </w:rPr>
        <w:t>1</w:t>
      </w:r>
      <w:r>
        <w:rPr>
          <w:noProof/>
        </w:rPr>
        <w:fldChar w:fldCharType="end"/>
      </w:r>
      <w:bookmarkEnd w:id="224"/>
      <w:r w:rsidRPr="00F348AC">
        <w:rPr>
          <w:lang w:val="en-US"/>
        </w:rPr>
        <w:t xml:space="preserve"> Lingkungan </w:t>
      </w:r>
      <w:r>
        <w:t>Uji Coba</w:t>
      </w:r>
      <w:r w:rsidRPr="00F348AC">
        <w:rPr>
          <w:lang w:val="en-US"/>
        </w:rPr>
        <w:t xml:space="preserve"> Perangkat Lunak</w:t>
      </w:r>
    </w:p>
    <w:tbl>
      <w:tblPr>
        <w:tblStyle w:val="TableGrid"/>
        <w:tblW w:w="6055" w:type="dxa"/>
        <w:tblLook w:val="04A0" w:firstRow="1" w:lastRow="0" w:firstColumn="1" w:lastColumn="0" w:noHBand="0" w:noVBand="1"/>
      </w:tblPr>
      <w:tblGrid>
        <w:gridCol w:w="1526"/>
        <w:gridCol w:w="4529"/>
      </w:tblGrid>
      <w:tr w:rsidR="006570FD" w:rsidRPr="00F348AC" w14:paraId="0171B082" w14:textId="77777777" w:rsidTr="006570FD">
        <w:tc>
          <w:tcPr>
            <w:tcW w:w="1526" w:type="dxa"/>
          </w:tcPr>
          <w:p w14:paraId="7FDBC865" w14:textId="77777777" w:rsidR="006570FD" w:rsidRPr="00F348AC" w:rsidRDefault="006570FD" w:rsidP="006570FD">
            <w:pPr>
              <w:tabs>
                <w:tab w:val="left" w:pos="90"/>
              </w:tabs>
              <w:rPr>
                <w:noProof/>
              </w:rPr>
            </w:pPr>
            <w:r w:rsidRPr="00300E50">
              <w:rPr>
                <w:noProof/>
                <w:sz w:val="22"/>
              </w:rPr>
              <w:t>Perangkat</w:t>
            </w:r>
          </w:p>
        </w:tc>
        <w:tc>
          <w:tcPr>
            <w:tcW w:w="4529" w:type="dxa"/>
          </w:tcPr>
          <w:p w14:paraId="2DA3D6BC" w14:textId="77777777" w:rsidR="006570FD" w:rsidRPr="00F348AC" w:rsidRDefault="006570FD" w:rsidP="006570FD">
            <w:pPr>
              <w:tabs>
                <w:tab w:val="left" w:pos="90"/>
              </w:tabs>
              <w:rPr>
                <w:noProof/>
              </w:rPr>
            </w:pPr>
            <w:r w:rsidRPr="00300E50">
              <w:rPr>
                <w:noProof/>
                <w:sz w:val="22"/>
              </w:rPr>
              <w:t>Spesifikasi</w:t>
            </w:r>
          </w:p>
        </w:tc>
      </w:tr>
      <w:tr w:rsidR="006570FD" w:rsidRPr="00F348AC" w14:paraId="2B1C3EBE" w14:textId="77777777" w:rsidTr="006570FD">
        <w:tc>
          <w:tcPr>
            <w:tcW w:w="1526" w:type="dxa"/>
          </w:tcPr>
          <w:p w14:paraId="018D2646" w14:textId="77777777" w:rsidR="006570FD" w:rsidRPr="00F348AC" w:rsidRDefault="006570FD" w:rsidP="006570FD">
            <w:pPr>
              <w:tabs>
                <w:tab w:val="left" w:pos="90"/>
              </w:tabs>
              <w:rPr>
                <w:noProof/>
              </w:rPr>
            </w:pPr>
            <w:r w:rsidRPr="00300E50">
              <w:rPr>
                <w:noProof/>
                <w:sz w:val="22"/>
              </w:rPr>
              <w:t>Perangkat keras</w:t>
            </w:r>
          </w:p>
        </w:tc>
        <w:tc>
          <w:tcPr>
            <w:tcW w:w="4529" w:type="dxa"/>
          </w:tcPr>
          <w:p w14:paraId="1F020401" w14:textId="77777777" w:rsidR="006570FD" w:rsidRPr="00300E50" w:rsidRDefault="006570FD" w:rsidP="006570FD">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2B605EA9" w14:textId="77777777" w:rsidR="006570FD" w:rsidRPr="00F348AC" w:rsidRDefault="006570FD" w:rsidP="006570FD">
            <w:pPr>
              <w:tabs>
                <w:tab w:val="left" w:pos="90"/>
              </w:tabs>
              <w:ind w:left="459" w:hanging="459"/>
              <w:rPr>
                <w:noProof/>
              </w:rPr>
            </w:pPr>
            <w:r w:rsidRPr="00300E50">
              <w:rPr>
                <w:noProof/>
                <w:sz w:val="22"/>
              </w:rPr>
              <w:t>Memori: 4.00 GB</w:t>
            </w:r>
          </w:p>
        </w:tc>
      </w:tr>
      <w:tr w:rsidR="006570FD" w:rsidRPr="00F348AC" w14:paraId="365EC6F7" w14:textId="77777777" w:rsidTr="006570FD">
        <w:tc>
          <w:tcPr>
            <w:tcW w:w="1526" w:type="dxa"/>
          </w:tcPr>
          <w:p w14:paraId="759FC9D6" w14:textId="77777777" w:rsidR="006570FD" w:rsidRPr="00F348AC" w:rsidRDefault="006570FD" w:rsidP="006570FD">
            <w:pPr>
              <w:tabs>
                <w:tab w:val="left" w:pos="90"/>
              </w:tabs>
              <w:rPr>
                <w:noProof/>
              </w:rPr>
            </w:pPr>
            <w:r w:rsidRPr="00300E50">
              <w:rPr>
                <w:noProof/>
                <w:sz w:val="22"/>
              </w:rPr>
              <w:t>Perangkat lunak</w:t>
            </w:r>
          </w:p>
        </w:tc>
        <w:tc>
          <w:tcPr>
            <w:tcW w:w="4529" w:type="dxa"/>
          </w:tcPr>
          <w:p w14:paraId="0E0F11E4" w14:textId="77777777" w:rsidR="006570FD" w:rsidRPr="00300E50" w:rsidRDefault="006570FD" w:rsidP="006570FD">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32E0C5A" w14:textId="77777777" w:rsidR="006570FD" w:rsidRPr="00300E50" w:rsidRDefault="006570FD" w:rsidP="006570FD">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489CBF32" w14:textId="77777777" w:rsidR="006570FD" w:rsidRPr="00300E50" w:rsidRDefault="006570FD" w:rsidP="006570FD">
            <w:pPr>
              <w:tabs>
                <w:tab w:val="left" w:pos="90"/>
              </w:tabs>
              <w:ind w:left="459" w:hanging="459"/>
              <w:jc w:val="left"/>
              <w:rPr>
                <w:noProof/>
                <w:sz w:val="22"/>
              </w:rPr>
            </w:pPr>
            <w:r w:rsidRPr="00300E50">
              <w:rPr>
                <w:noProof/>
                <w:sz w:val="22"/>
              </w:rPr>
              <w:t xml:space="preserve">Perangkat Pembantu: </w:t>
            </w:r>
          </w:p>
          <w:p w14:paraId="405FCD96" w14:textId="77777777" w:rsidR="006570FD" w:rsidRPr="00F348AC" w:rsidRDefault="006570FD" w:rsidP="006570FD">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225" w:name="_Toc441189734"/>
      <w:r>
        <w:rPr>
          <w:lang w:val="en-US"/>
        </w:rPr>
        <w:t>Data Uji Coba</w:t>
      </w:r>
      <w:bookmarkEnd w:id="225"/>
    </w:p>
    <w:p w14:paraId="690DB313" w14:textId="5C2BFAFC" w:rsidR="00430729" w:rsidRDefault="00430729" w:rsidP="00430729">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sebanyak 3 mata dan sesi kedua sebanyak 4 mata. Berikut contoh format nama file citra pada database CASIA :</w:t>
      </w:r>
    </w:p>
    <w:p w14:paraId="1E488531" w14:textId="591022C4" w:rsidR="00C8305E" w:rsidRDefault="00C8305E" w:rsidP="00C8305E">
      <w:pPr>
        <w:jc w:val="center"/>
        <w:rPr>
          <w:lang w:eastAsia="en-US"/>
        </w:rPr>
      </w:pPr>
      <w:r>
        <w:rPr>
          <w:noProof/>
          <w:lang w:eastAsia="id-ID"/>
        </w:rPr>
        <w:lastRenderedPageBreak/>
        <w:drawing>
          <wp:inline distT="0" distB="0" distL="0" distR="0" wp14:anchorId="5B1299B6" wp14:editId="35CA6FB8">
            <wp:extent cx="962025" cy="3536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72954" cy="357704"/>
                    </a:xfrm>
                    <a:prstGeom prst="rect">
                      <a:avLst/>
                    </a:prstGeom>
                  </pic:spPr>
                </pic:pic>
              </a:graphicData>
            </a:graphic>
          </wp:inline>
        </w:drawing>
      </w:r>
    </w:p>
    <w:p w14:paraId="7AD776C9" w14:textId="5652B524" w:rsidR="00C8305E" w:rsidRDefault="00C8305E" w:rsidP="00C8305E">
      <w:pPr>
        <w:rPr>
          <w:lang w:eastAsia="en-US"/>
        </w:rPr>
      </w:pPr>
      <w:r>
        <w:rPr>
          <w:lang w:eastAsia="en-US"/>
        </w:rPr>
        <w:tab/>
        <w:t>Pada format file diatas, 001 me</w:t>
      </w:r>
      <w:r w:rsidR="004B29C2">
        <w:rPr>
          <w:lang w:eastAsia="en-US"/>
        </w:rPr>
        <w:t xml:space="preserve">nunjukan mata/kelas orang pertama, </w:t>
      </w:r>
      <w:r>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r>
        <w:t>Preprocessing</w:t>
      </w:r>
    </w:p>
    <w:p w14:paraId="132C1CEF" w14:textId="2724CEBF" w:rsidR="002A06C2" w:rsidRDefault="00D2071B" w:rsidP="002A06C2">
      <w:pPr>
        <w:ind w:firstLine="720"/>
      </w:pPr>
      <w:r>
        <w:t>Pada tahap preprocessing, citra mata akan diolah u</w:t>
      </w:r>
      <w:r w:rsidR="004D2F09">
        <w:t xml:space="preserve">ntuk mendapatkan bagian irisnya, contoh seperti pada </w:t>
      </w:r>
      <w:r w:rsidR="004D2F09" w:rsidRPr="004D2F09">
        <w:rPr>
          <w:highlight w:val="yellow"/>
        </w:rPr>
        <w:t>Tabel 5.2</w:t>
      </w:r>
      <w:r w:rsidR="004D2F09">
        <w:t>.</w:t>
      </w:r>
    </w:p>
    <w:p w14:paraId="0959375D" w14:textId="77777777" w:rsidR="00590D40" w:rsidRDefault="00590D40" w:rsidP="002A06C2">
      <w:pPr>
        <w:ind w:firstLine="720"/>
      </w:pPr>
    </w:p>
    <w:p w14:paraId="2731119C" w14:textId="364341FD" w:rsidR="002A06C2" w:rsidRPr="002A06C2" w:rsidRDefault="002A06C2" w:rsidP="002A06C2">
      <w:pPr>
        <w:pStyle w:val="Caption"/>
      </w:pPr>
      <w:r w:rsidRPr="00F348AC">
        <w:t xml:space="preserve">Tabel </w:t>
      </w:r>
      <w:r>
        <w:t>5.</w:t>
      </w:r>
      <w:r>
        <w:fldChar w:fldCharType="begin"/>
      </w:r>
      <w:r>
        <w:instrText xml:space="preserve"> SEQ Tabel \* ARABIC \s 1 </w:instrText>
      </w:r>
      <w:r>
        <w:fldChar w:fldCharType="separate"/>
      </w:r>
      <w:r w:rsidR="00252DD1">
        <w:rPr>
          <w:noProof/>
        </w:rPr>
        <w:t>2</w:t>
      </w:r>
      <w:r>
        <w:rPr>
          <w:noProof/>
        </w:rPr>
        <w:fldChar w:fldCharType="end"/>
      </w:r>
      <w:r w:rsidRPr="00F348AC">
        <w:rPr>
          <w:lang w:val="en-US"/>
        </w:rPr>
        <w:t xml:space="preserve"> </w:t>
      </w:r>
      <w:r>
        <w:t>Sampel pada citra mata 001_1_1.bmp</w:t>
      </w:r>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6">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2BE2AE2F" w14:textId="77777777" w:rsidR="007B7F0C" w:rsidRDefault="007B7F0C" w:rsidP="007B7F0C"/>
    <w:p w14:paraId="46FF80B9" w14:textId="7FF2CF7A" w:rsidR="00D2071B" w:rsidRPr="005E5424" w:rsidRDefault="002A06C2" w:rsidP="00D2071B">
      <w:pPr>
        <w:ind w:firstLine="720"/>
      </w:pPr>
      <w:r w:rsidRPr="004D2F09">
        <w:rPr>
          <w:highlight w:val="yellow"/>
        </w:rPr>
        <w:lastRenderedPageBreak/>
        <w:t>Tabel 5.2</w:t>
      </w:r>
      <w:r>
        <w:t xml:space="preserve"> merupakan sampel gambar dari hasil </w:t>
      </w:r>
      <w:r>
        <w:rPr>
          <w:i/>
        </w:rPr>
        <w:t>preprocessing</w:t>
      </w:r>
      <w:r>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r>
        <w:t>Ekstraksi Fitur</w:t>
      </w:r>
    </w:p>
    <w:p w14:paraId="07CF9534" w14:textId="0D24213C" w:rsidR="006F226A" w:rsidRDefault="006F226A" w:rsidP="005E4106">
      <w:pPr>
        <w:ind w:firstLine="720"/>
      </w:pPr>
      <w:r>
        <w:rPr>
          <w:lang w:val="en-US"/>
        </w:rPr>
        <w:t xml:space="preserve">Pada </w:t>
      </w:r>
      <w:r w:rsidR="00590D40">
        <w:t xml:space="preserve">tahap ekstraksi fitur, citra normalisasi akan diproses menggunakan dua buah metode, yakni wavelet Haar dan log-Gabor fitler. Sampel dari kedua metode tersebut dapat dilihat pada </w:t>
      </w:r>
      <w:r w:rsidR="00590D40" w:rsidRPr="00A671E6">
        <w:rPr>
          <w:highlight w:val="yellow"/>
        </w:rPr>
        <w:t>Tabel 5.3</w:t>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r w:rsidRPr="00F348AC">
        <w:t xml:space="preserve">Tabel </w:t>
      </w:r>
      <w:r>
        <w:t>5.</w:t>
      </w:r>
      <w:r>
        <w:fldChar w:fldCharType="begin"/>
      </w:r>
      <w:r>
        <w:instrText xml:space="preserve"> SEQ Tabel \* ARABIC \s 1 </w:instrText>
      </w:r>
      <w:r>
        <w:fldChar w:fldCharType="separate"/>
      </w:r>
      <w:r w:rsidR="00252DD1">
        <w:rPr>
          <w:noProof/>
        </w:rPr>
        <w:t>3</w:t>
      </w:r>
      <w:r>
        <w:rPr>
          <w:noProof/>
        </w:rPr>
        <w:fldChar w:fldCharType="end"/>
      </w:r>
      <w:r w:rsidRPr="00F348AC">
        <w:rPr>
          <w:lang w:val="en-US"/>
        </w:rPr>
        <w:t xml:space="preserve"> </w:t>
      </w:r>
      <w:r>
        <w:t>Sampel fitur pada citra mata 001_1_1.bmp</w:t>
      </w:r>
    </w:p>
    <w:tbl>
      <w:tblPr>
        <w:tblStyle w:val="TableGrid"/>
        <w:tblW w:w="0" w:type="auto"/>
        <w:tblLook w:val="04A0" w:firstRow="1" w:lastRow="0" w:firstColumn="1" w:lastColumn="0" w:noHBand="0" w:noVBand="1"/>
      </w:tblPr>
      <w:tblGrid>
        <w:gridCol w:w="2773"/>
        <w:gridCol w:w="2773"/>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66DF2F05">
                  <wp:extent cx="1381125" cy="209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383402" cy="209895"/>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06144293">
                  <wp:extent cx="1440000" cy="184276"/>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440000" cy="184276"/>
                          </a:xfrm>
                          <a:prstGeom prst="rect">
                            <a:avLst/>
                          </a:prstGeom>
                        </pic:spPr>
                      </pic:pic>
                    </a:graphicData>
                  </a:graphic>
                </wp:inline>
              </w:drawing>
            </w:r>
          </w:p>
          <w:p w14:paraId="1DA0D8F9" w14:textId="5F693F02" w:rsidR="00590D40" w:rsidRPr="00A84E37" w:rsidRDefault="00590D40" w:rsidP="00590D40">
            <w:pPr>
              <w:jc w:val="center"/>
            </w:pPr>
            <w:r w:rsidRPr="00A84E37">
              <w:rPr>
                <w:b/>
              </w:rPr>
              <w:t>(</w:t>
            </w:r>
            <w:r>
              <w:rPr>
                <w:b/>
              </w:rPr>
              <w:t>b</w:t>
            </w:r>
            <w:r w:rsidRPr="00A84E37">
              <w:rPr>
                <w:b/>
              </w:rPr>
              <w:t xml:space="preserve">) </w:t>
            </w:r>
            <w:r>
              <w:rPr>
                <w:b/>
              </w:rPr>
              <w:t xml:space="preserve">Fitur </w:t>
            </w:r>
            <w:r w:rsidRPr="00590D40">
              <w:rPr>
                <w:b/>
                <w:i/>
              </w:rPr>
              <w:t>log-Gabor fitler</w:t>
            </w:r>
          </w:p>
        </w:tc>
      </w:tr>
    </w:tbl>
    <w:p w14:paraId="3E1BC14E" w14:textId="77777777" w:rsidR="00590D40" w:rsidRDefault="00590D40" w:rsidP="00590D40"/>
    <w:p w14:paraId="49D3A441" w14:textId="18380BE8" w:rsidR="00590D40" w:rsidRDefault="00120C22" w:rsidP="00120C22">
      <w:pPr>
        <w:ind w:firstLine="720"/>
      </w:pPr>
      <w:r w:rsidRPr="00A671E6">
        <w:rPr>
          <w:highlight w:val="yellow"/>
        </w:rPr>
        <w:t>Tabel 5.3</w:t>
      </w:r>
      <w:r>
        <w:t xml:space="preserve"> merupakan sampel gambar dari hasil ekstraksi fitur citra iris normalisasi. Gambar (a) merupakan fitur wavelet Haar pada dekomposisi level 2, sedangkan gambar (b) merupakan fitur log-Gabor filter.</w:t>
      </w:r>
    </w:p>
    <w:p w14:paraId="47420122" w14:textId="3ACBAA71" w:rsidR="00900868" w:rsidRPr="00900868" w:rsidRDefault="00900868" w:rsidP="00900868">
      <w:pPr>
        <w:pStyle w:val="Heading2"/>
        <w:rPr>
          <w:lang w:val="en-US"/>
        </w:rPr>
      </w:pPr>
      <w:bookmarkStart w:id="226" w:name="_Toc441189738"/>
      <w:r>
        <w:rPr>
          <w:lang w:val="en-US"/>
        </w:rPr>
        <w:t>Skenario Uji Coba</w:t>
      </w:r>
      <w:bookmarkEnd w:id="226"/>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796510A"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0C339F" w:rsidRPr="000C339F">
        <w:rPr>
          <w:i/>
        </w:rPr>
        <w:t>Wavelet Haar</w:t>
      </w:r>
      <w:r w:rsidR="000C339F">
        <w:t xml:space="preserve"> dan </w:t>
      </w:r>
      <w:r w:rsidR="000C339F" w:rsidRPr="00C26836">
        <w:t xml:space="preserve">klasifikasi </w:t>
      </w:r>
      <w:r w:rsidR="000C339F" w:rsidRPr="000C339F">
        <w:rPr>
          <w:i/>
        </w:rPr>
        <w:t>Support Vector Machines</w:t>
      </w:r>
      <w:r w:rsidR="00C26836">
        <w:t xml:space="preserve"> berdasarkan level dekomposisi wavelet</w:t>
      </w:r>
      <w:r w:rsidR="00160AE2">
        <w:rPr>
          <w:lang w:val="en-US"/>
        </w:rPr>
        <w:t>.</w:t>
      </w:r>
      <w:r w:rsidR="00C26836">
        <w:t xml:space="preserve"> Level dekomposisi yang diujikan adalah 1, 2, 3, dan 4. </w:t>
      </w:r>
    </w:p>
    <w:p w14:paraId="7CD2FC6E" w14:textId="055D003D"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356F18F7"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C26836" w:rsidRPr="000C339F">
        <w:rPr>
          <w:i/>
        </w:rPr>
        <w:t>Wavelet Haar</w:t>
      </w:r>
      <w:r w:rsidR="00C26836">
        <w:t xml:space="preserve"> dan </w:t>
      </w:r>
      <w:r w:rsidR="00C26836" w:rsidRPr="000C339F">
        <w:rPr>
          <w:i/>
        </w:rPr>
        <w:t>klasifikasi Support Vector Machines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FCD4EBE"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5415EE42"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metode </w:t>
      </w:r>
      <w:r w:rsidRPr="007972DF">
        <w:rPr>
          <w:i/>
        </w:rPr>
        <w:t>Hamming distance</w:t>
      </w:r>
      <w:r>
        <w:t xml:space="preserve"> berdasarkan level dekomposisi wavelet</w:t>
      </w:r>
      <w:r>
        <w:rPr>
          <w:lang w:val="en-US"/>
        </w:rPr>
        <w:t>.</w:t>
      </w:r>
      <w:r>
        <w:t xml:space="preserve"> Level dekomposisi yang diujikan adalah 1, 2, 3, dan 4.</w:t>
      </w:r>
    </w:p>
    <w:p w14:paraId="2D78FE2A" w14:textId="5336C820"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w:t>
      </w:r>
      <w:r w:rsidRPr="0014630F">
        <w:t xml:space="preserve"> </w:t>
      </w:r>
      <w:r w:rsidRPr="00C26836">
        <w:t>klasifikasi</w:t>
      </w:r>
      <w:r w:rsidRPr="000C339F">
        <w:rPr>
          <w:i/>
        </w:rPr>
        <w:t xml:space="preserve"> Support Vector Machines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067D446"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CC7D7B4" w14:textId="33997123"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0C339F">
        <w:rPr>
          <w:i/>
        </w:rPr>
        <w:t>klasifikasi Support Vector Machines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4C045C5F" w14:textId="47AB274F" w:rsidR="00CC3B7D" w:rsidRPr="00CC3B7D" w:rsidRDefault="00CC3B7D" w:rsidP="00CC3B7D">
      <w:pPr>
        <w:spacing w:before="240"/>
        <w:ind w:firstLine="720"/>
      </w:pPr>
      <w:r>
        <w:t>Perhitungan akurasi dilakukan dengan cara menghitung jumlah data uji yang benar sesuai dengan label kelas sesungguhnya kemudian dibagi dengan total data uji.</w:t>
      </w:r>
    </w:p>
    <w:p w14:paraId="026FAE10" w14:textId="023D4A10" w:rsidR="00C80435" w:rsidRDefault="00C80435" w:rsidP="00C80435">
      <w:pPr>
        <w:pStyle w:val="Heading3"/>
        <w:rPr>
          <w:lang w:val="en-US"/>
        </w:rPr>
      </w:pPr>
      <w:bookmarkStart w:id="227" w:name="_Ref440398660"/>
      <w:bookmarkStart w:id="228" w:name="_Toc441189739"/>
      <w:r>
        <w:rPr>
          <w:lang w:val="en-US"/>
        </w:rPr>
        <w:t>Skenario Uji Coba</w:t>
      </w:r>
      <w:r w:rsidR="00743E2A">
        <w:rPr>
          <w:lang w:val="en-US"/>
        </w:rPr>
        <w:t xml:space="preserve"> 1</w:t>
      </w:r>
      <w:bookmarkEnd w:id="227"/>
      <w:bookmarkEnd w:id="228"/>
    </w:p>
    <w:p w14:paraId="7D0725D8" w14:textId="610A839C"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C23363" w:rsidRPr="008A1405">
        <w:rPr>
          <w:i/>
        </w:rPr>
        <w:t>svm</w:t>
      </w:r>
      <w:r w:rsidR="00C23363">
        <w:t xml:space="preserve"> 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0880D50B" w14:textId="15B1E88E" w:rsidR="008C6E0C" w:rsidRDefault="004C7B65" w:rsidP="00743E2A">
      <w:pPr>
        <w:ind w:firstLine="720"/>
        <w:rPr>
          <w:lang w:val="en-US"/>
        </w:rPr>
      </w:pPr>
      <w:r w:rsidRPr="003157DE">
        <w:t>Setiap level akan menghasilkan jumlah fitur yang berbeda.</w:t>
      </w:r>
      <w:r>
        <w:t xml:space="preserve"> </w:t>
      </w:r>
      <w:r w:rsidR="00C23363">
        <w:t xml:space="preserve">Jumlah fitur </w:t>
      </w:r>
      <w:r>
        <w:t>pada</w:t>
      </w:r>
      <w:r w:rsidR="00C23363">
        <w:t xml:space="preserve"> level 1</w:t>
      </w:r>
      <w:r w:rsidR="008C6E0C" w:rsidRPr="003157DE">
        <w:t xml:space="preserve"> menghasilkan </w:t>
      </w:r>
      <w:r w:rsidR="00C23363">
        <w:t>8192 fitur, level 2</w:t>
      </w:r>
      <w:r w:rsidR="008C6E0C" w:rsidRPr="003157DE">
        <w:t xml:space="preserve"> akan menghasilkan </w:t>
      </w:r>
      <w:r w:rsidR="00C23363">
        <w:t>2048 fitur, level 3</w:t>
      </w:r>
      <w:r w:rsidR="008C6E0C" w:rsidRPr="003157DE">
        <w:t xml:space="preserve"> menghasilkan </w:t>
      </w:r>
      <w:r w:rsidR="00C23363">
        <w:t>512 fitur dan level 4</w:t>
      </w:r>
      <w:r w:rsidR="008C6E0C" w:rsidRPr="003157DE">
        <w:t xml:space="preserve"> menghasilkan </w:t>
      </w:r>
      <w:r w:rsidR="00C23363">
        <w:t>128</w:t>
      </w:r>
      <w:r w:rsidR="008C6E0C" w:rsidRPr="003157DE">
        <w:t xml:space="preserve"> fitur. Pada skenario 1, jenis </w:t>
      </w:r>
      <w:r w:rsidR="00C23363">
        <w:rPr>
          <w:i/>
        </w:rPr>
        <w:t>wavelet</w:t>
      </w:r>
      <w:r w:rsidR="008C6E0C" w:rsidRPr="003157DE">
        <w:t xml:space="preserve"> yang digunakan adalah </w:t>
      </w:r>
      <w:r w:rsidR="00C23363">
        <w:t>haar</w:t>
      </w:r>
      <w:r w:rsidR="008A1405">
        <w:t xml:space="preserve">, sedangkan </w:t>
      </w:r>
      <w:r w:rsidR="008A1405">
        <w:rPr>
          <w:lang w:val="en-US"/>
        </w:rPr>
        <w:t xml:space="preserve">parameter nilai </w:t>
      </w:r>
      <m:oMath>
        <m:r>
          <w:rPr>
            <w:rFonts w:ascii="Cambria Math" w:hAnsi="Cambria Math"/>
            <w:lang w:val="en-US"/>
          </w:rPr>
          <m:t>C</m:t>
        </m:r>
      </m:oMath>
      <w:r w:rsidR="008A1405">
        <w:rPr>
          <w:lang w:val="en-US"/>
        </w:rPr>
        <w:t xml:space="preserve"> </w:t>
      </w:r>
      <w:r w:rsidR="008A1405">
        <w:t>adalah</w:t>
      </w:r>
      <w:r w:rsidR="008A1405">
        <w:rPr>
          <w:lang w:val="en-US"/>
        </w:rPr>
        <w:t xml:space="preserve"> 1 menggunakan kernel RBF</w:t>
      </w:r>
      <w:r w:rsidR="008C6E0C" w:rsidRPr="003157DE">
        <w:t xml:space="preserve">. Hasil performa dan </w:t>
      </w:r>
      <w:r w:rsidR="008A1405">
        <w:t>waktu eksekusi masing-masing dekomposisi</w:t>
      </w:r>
      <w:r w:rsidR="008C6E0C" w:rsidRPr="003157DE">
        <w:t xml:space="preserve"> dapat dilihat pada </w:t>
      </w:r>
      <w:r w:rsidR="005B516A">
        <w:rPr>
          <w:highlight w:val="yellow"/>
        </w:rPr>
        <w:t>Tabel 5.4</w:t>
      </w:r>
      <w:r w:rsidR="008C6E0C" w:rsidRPr="003157DE">
        <w:t>.</w:t>
      </w:r>
    </w:p>
    <w:p w14:paraId="39FD5640" w14:textId="77777777" w:rsidR="0012189C" w:rsidRDefault="0012189C" w:rsidP="00743E2A">
      <w:pPr>
        <w:ind w:firstLine="720"/>
        <w:rPr>
          <w:lang w:val="en-US"/>
        </w:rPr>
      </w:pPr>
    </w:p>
    <w:p w14:paraId="70489D88" w14:textId="7D0775AA" w:rsidR="008C1ACA" w:rsidRDefault="0012189C" w:rsidP="005C13D3">
      <w:pPr>
        <w:pStyle w:val="Caption"/>
        <w:rPr>
          <w:lang w:val="en-US"/>
        </w:rPr>
      </w:pPr>
      <w:bookmarkStart w:id="229" w:name="_Toc441189778"/>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252DD1">
        <w:rPr>
          <w:noProof/>
        </w:rPr>
        <w:t>4</w:t>
      </w:r>
      <w:r w:rsidR="00F039AB">
        <w:rPr>
          <w:noProof/>
        </w:rPr>
        <w:fldChar w:fldCharType="end"/>
      </w:r>
      <w:r w:rsidRPr="00F348AC">
        <w:rPr>
          <w:lang w:val="en-US"/>
        </w:rPr>
        <w:t xml:space="preserve"> </w:t>
      </w:r>
      <w:r>
        <w:rPr>
          <w:lang w:val="en-US"/>
        </w:rPr>
        <w:t>Hasil Uji Coba 1</w:t>
      </w:r>
      <w:bookmarkEnd w:id="229"/>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532D86B7" w:rsidR="008A1405" w:rsidRPr="008A1405" w:rsidRDefault="008A1405" w:rsidP="00FC052F">
            <w:pPr>
              <w:jc w:val="center"/>
              <w:rPr>
                <w:sz w:val="22"/>
                <w:szCs w:val="22"/>
              </w:rPr>
            </w:pPr>
            <w:r w:rsidRPr="008A1405">
              <w:rPr>
                <w:sz w:val="22"/>
                <w:szCs w:val="22"/>
              </w:rPr>
              <w:t>Level dekompsisi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2D0A5A">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2D0A5A">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2D0A5A">
            <w:pPr>
              <w:jc w:val="center"/>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2D0A5A">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2D0A5A">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2D0A5A">
            <w:pPr>
              <w:jc w:val="center"/>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2D0A5A">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8A1405">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44592999" w:rsidR="008A1405" w:rsidRPr="005650E1" w:rsidRDefault="008A1405" w:rsidP="002D0A5A">
            <w:pPr>
              <w:jc w:val="center"/>
              <w:rPr>
                <w:sz w:val="22"/>
                <w:szCs w:val="22"/>
                <w:lang w:val="en-US"/>
              </w:rPr>
            </w:pPr>
            <w:r>
              <w:rPr>
                <w:sz w:val="22"/>
                <w:szCs w:val="22"/>
              </w:rPr>
              <w:t>8.6</w:t>
            </w:r>
          </w:p>
        </w:tc>
      </w:tr>
      <w:tr w:rsidR="008A1405" w14:paraId="7A9021CE" w14:textId="77777777" w:rsidTr="008A1405">
        <w:trPr>
          <w:jc w:val="center"/>
        </w:trPr>
        <w:tc>
          <w:tcPr>
            <w:tcW w:w="1386" w:type="dxa"/>
            <w:vAlign w:val="center"/>
          </w:tcPr>
          <w:p w14:paraId="648F3717" w14:textId="23856903" w:rsidR="008A1405" w:rsidRPr="008A1405" w:rsidRDefault="008A1405" w:rsidP="002D0A5A">
            <w:pPr>
              <w:jc w:val="center"/>
              <w:rPr>
                <w:sz w:val="22"/>
                <w:szCs w:val="22"/>
              </w:rPr>
            </w:pPr>
            <w:r>
              <w:rPr>
                <w:sz w:val="22"/>
                <w:szCs w:val="22"/>
              </w:rPr>
              <w:t>4</w:t>
            </w:r>
          </w:p>
        </w:tc>
        <w:tc>
          <w:tcPr>
            <w:tcW w:w="1386" w:type="dxa"/>
            <w:vAlign w:val="bottom"/>
          </w:tcPr>
          <w:p w14:paraId="65414804" w14:textId="4D2C58B9" w:rsidR="008A1405" w:rsidRPr="005650E1" w:rsidRDefault="008A1405" w:rsidP="002D0A5A">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2D0A5A">
            <w:pPr>
              <w:jc w:val="center"/>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9F35E2D" w14:textId="33C4D9F0" w:rsidR="00E74CDE" w:rsidRPr="00E74CDE" w:rsidRDefault="00E74CDE" w:rsidP="00975271">
      <w:pPr>
        <w:ind w:firstLine="720"/>
      </w:pPr>
      <w:r>
        <w:lastRenderedPageBreak/>
        <w:t>Berdasarkan hasil performa yang</w:t>
      </w:r>
      <w:r w:rsidR="00AB14EC">
        <w:rPr>
          <w:lang w:val="en-US"/>
        </w:rPr>
        <w:t xml:space="preserve"> di</w:t>
      </w:r>
      <w:r>
        <w:t>perlihatkan diatas</w:t>
      </w:r>
      <w:r w:rsidR="00AB14EC">
        <w:rPr>
          <w:lang w:val="en-US"/>
        </w:rPr>
        <w:t xml:space="preserve">, </w:t>
      </w:r>
      <w:r>
        <w:t xml:space="preserve">dekomposisi wavelet haar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230" w:name="_Ref440398638"/>
      <w:bookmarkStart w:id="231" w:name="_Toc441189740"/>
      <w:r>
        <w:rPr>
          <w:lang w:val="en-US"/>
        </w:rPr>
        <w:t>Skenario Uji Coba 2</w:t>
      </w:r>
      <w:bookmarkEnd w:id="230"/>
      <w:bookmarkEnd w:id="231"/>
    </w:p>
    <w:p w14:paraId="174FA346" w14:textId="0DD9ABD3" w:rsidR="002F57EE" w:rsidRDefault="00BF0167" w:rsidP="003F1B44">
      <w:pPr>
        <w:ind w:firstLine="720"/>
        <w:rPr>
          <w:lang w:val="en-US"/>
        </w:rPr>
      </w:pPr>
      <w:r>
        <w:rPr>
          <w:lang w:val="en-US"/>
        </w:rPr>
        <w:t>S</w:t>
      </w:r>
      <w:r w:rsidR="00F80919">
        <w:rPr>
          <w:lang w:val="en-US"/>
        </w:rPr>
        <w:t>kenario uji coba 2 dilakukan dengan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5EFC712B" w:rsidR="003F1B44" w:rsidRPr="00F961EF" w:rsidRDefault="003F1B44" w:rsidP="005C13D3">
      <w:pPr>
        <w:pStyle w:val="Caption"/>
        <w:rPr>
          <w:lang w:val="en-US"/>
        </w:rPr>
      </w:pPr>
      <w:bookmarkStart w:id="232" w:name="_Toc441189779"/>
      <w:r>
        <w:t xml:space="preserve">Tabel </w:t>
      </w:r>
      <w:r>
        <w:rPr>
          <w:lang w:val="en-US"/>
        </w:rPr>
        <w:t>5</w:t>
      </w:r>
      <w:r>
        <w:t>.</w:t>
      </w:r>
      <w:r w:rsidR="00F039AB">
        <w:fldChar w:fldCharType="begin"/>
      </w:r>
      <w:r w:rsidR="00F039AB">
        <w:instrText xml:space="preserve"> SEQ Tabel \* ARABIC \s 1 </w:instrText>
      </w:r>
      <w:r w:rsidR="00F039AB">
        <w:fldChar w:fldCharType="separate"/>
      </w:r>
      <w:r w:rsidR="00252DD1">
        <w:rPr>
          <w:noProof/>
        </w:rPr>
        <w:t>5</w:t>
      </w:r>
      <w:r w:rsidR="00F039AB">
        <w:rPr>
          <w:noProof/>
        </w:rPr>
        <w:fldChar w:fldCharType="end"/>
      </w:r>
      <w:r>
        <w:rPr>
          <w:lang w:val="en-US"/>
        </w:rPr>
        <w:t xml:space="preserve"> Hasil Uji Coba 2</w:t>
      </w:r>
      <w:bookmarkEnd w:id="232"/>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43A908E5" w:rsidR="00E03646" w:rsidRPr="00C84896" w:rsidRDefault="00EC0499" w:rsidP="00E03646">
      <w:pPr>
        <w:ind w:firstLine="720"/>
      </w:pPr>
      <w:r>
        <w:rPr>
          <w:lang w:val="en-US"/>
        </w:rPr>
        <w:t>Hasil uji coba 2</w:t>
      </w:r>
      <w:r w:rsidR="001F7685">
        <w:rPr>
          <w:lang w:val="en-US"/>
        </w:rPr>
        <w:t xml:space="preserve"> hasil terbaik didapatkan ketika </w:t>
      </w:r>
      <w:r w:rsidR="001A0959">
        <w:rPr>
          <w:lang w:val="en-US"/>
        </w:rPr>
        <w:t>nilai</w:t>
      </w:r>
      <w:r>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233" w:name="_Ref440398995"/>
      <w:bookmarkStart w:id="234" w:name="_Ref440399015"/>
      <w:bookmarkStart w:id="235" w:name="_Toc441189741"/>
      <w:r>
        <w:rPr>
          <w:lang w:val="en-US"/>
        </w:rPr>
        <w:lastRenderedPageBreak/>
        <w:t>Skenario Uji Coba 3</w:t>
      </w:r>
      <w:bookmarkEnd w:id="233"/>
      <w:bookmarkEnd w:id="234"/>
      <w:bookmarkEnd w:id="235"/>
    </w:p>
    <w:p w14:paraId="08732D78" w14:textId="4BFA477F"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8944FC" w:rsidRPr="008944FC">
        <w:rPr>
          <w:i/>
        </w:rPr>
        <w:t>svm</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4F12CAF7" w:rsidR="003906D2" w:rsidRDefault="00E06ECE" w:rsidP="005C13D3">
      <w:pPr>
        <w:pStyle w:val="Caption"/>
        <w:rPr>
          <w:lang w:val="en-US"/>
        </w:rPr>
      </w:pPr>
      <w:bookmarkStart w:id="236" w:name="_Toc441189780"/>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252DD1">
        <w:rPr>
          <w:noProof/>
        </w:rPr>
        <w:t>6</w:t>
      </w:r>
      <w:r w:rsidR="00F039AB">
        <w:rPr>
          <w:noProof/>
        </w:rPr>
        <w:fldChar w:fldCharType="end"/>
      </w:r>
      <w:r>
        <w:rPr>
          <w:lang w:val="en-US"/>
        </w:rPr>
        <w:t xml:space="preserve"> Hasil Uji Coba 3</w:t>
      </w:r>
      <w:bookmarkEnd w:id="236"/>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6AF03BB5" w:rsidR="00E03646" w:rsidRDefault="00BC2743" w:rsidP="005750E1">
      <w:pPr>
        <w:ind w:firstLine="720"/>
        <w:rPr>
          <w:lang w:val="en-US"/>
        </w:rPr>
      </w:pPr>
      <w:r>
        <w:t>Berdasarkan 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237" w:name="_Toc441189742"/>
      <w:r>
        <w:rPr>
          <w:lang w:val="en-US"/>
        </w:rPr>
        <w:t>Skenario Uji Coba 4</w:t>
      </w:r>
      <w:bookmarkEnd w:id="237"/>
    </w:p>
    <w:p w14:paraId="170A0424" w14:textId="7B24C888"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mengitung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t xml:space="preserve"> </w:t>
      </w:r>
      <w:r w:rsidR="005B516A">
        <w:rPr>
          <w:highlight w:val="yellow"/>
        </w:rPr>
        <w:t>Tabel 5.7</w:t>
      </w:r>
      <w:r w:rsidR="00A65D98">
        <w:rPr>
          <w:lang w:val="en-US"/>
        </w:rPr>
        <w:t>.</w:t>
      </w:r>
    </w:p>
    <w:p w14:paraId="0C3029E4" w14:textId="77A2D6D9" w:rsidR="001B15D3" w:rsidRDefault="001C6872" w:rsidP="00A65D98">
      <w:pPr>
        <w:ind w:firstLine="720"/>
        <w:rPr>
          <w:lang w:val="en-US"/>
        </w:rPr>
      </w:pPr>
      <w:r w:rsidRPr="003157DE">
        <w:t xml:space="preserve">Berdasarkan hasil yang ditunjukkan oleh </w:t>
      </w:r>
      <w:r>
        <w:rPr>
          <w:highlight w:val="yellow"/>
        </w:rPr>
        <w:t>tabel 5.7</w:t>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2DF1619B" w14:textId="391DF245" w:rsidR="00A65D98" w:rsidRDefault="001B15D3" w:rsidP="005C13D3">
      <w:pPr>
        <w:pStyle w:val="Caption"/>
        <w:rPr>
          <w:lang w:val="en-US"/>
        </w:rPr>
      </w:pPr>
      <w:bookmarkStart w:id="238" w:name="_Toc441189781"/>
      <w:r>
        <w:lastRenderedPageBreak/>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252DD1">
        <w:rPr>
          <w:noProof/>
        </w:rPr>
        <w:t>7</w:t>
      </w:r>
      <w:r w:rsidR="00F039AB">
        <w:rPr>
          <w:noProof/>
        </w:rPr>
        <w:fldChar w:fldCharType="end"/>
      </w:r>
      <w:r>
        <w:rPr>
          <w:lang w:val="en-US"/>
        </w:rPr>
        <w:t xml:space="preserve"> Hasil Uji Coba 4</w:t>
      </w:r>
      <w:bookmarkEnd w:id="238"/>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1A0BFF7B" w:rsidR="00AC10D5" w:rsidRPr="008A1405" w:rsidRDefault="00AC10D5" w:rsidP="00E91ADB">
            <w:pPr>
              <w:jc w:val="center"/>
              <w:rPr>
                <w:sz w:val="22"/>
                <w:szCs w:val="22"/>
              </w:rPr>
            </w:pPr>
            <w:r>
              <w:rPr>
                <w:sz w:val="22"/>
                <w:szCs w:val="22"/>
              </w:rPr>
              <w:t>standar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239" w:name="_Ref440396213"/>
      <w:bookmarkStart w:id="240" w:name="_Ref440396219"/>
      <w:bookmarkStart w:id="241" w:name="_Ref440396435"/>
      <w:bookmarkStart w:id="242" w:name="_Toc441189743"/>
      <w:r>
        <w:rPr>
          <w:lang w:val="en-US"/>
        </w:rPr>
        <w:t>S</w:t>
      </w:r>
      <w:r w:rsidR="00045EF2">
        <w:rPr>
          <w:lang w:val="en-US"/>
        </w:rPr>
        <w:t>kenario Uji Coba 5</w:t>
      </w:r>
      <w:bookmarkEnd w:id="239"/>
      <w:bookmarkEnd w:id="240"/>
      <w:bookmarkEnd w:id="241"/>
      <w:bookmarkEnd w:id="242"/>
    </w:p>
    <w:p w14:paraId="7A1CBB46" w14:textId="5A715CE7"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p>
    <w:p w14:paraId="6ECB063C" w14:textId="77777777" w:rsidR="008C1647" w:rsidRDefault="008C1647" w:rsidP="00890806">
      <w:pPr>
        <w:ind w:firstLine="720"/>
        <w:rPr>
          <w:lang w:val="en-US"/>
        </w:rPr>
      </w:pPr>
    </w:p>
    <w:p w14:paraId="17218107" w14:textId="1E1CB15F" w:rsidR="00890806" w:rsidRDefault="003D7450" w:rsidP="005C13D3">
      <w:pPr>
        <w:pStyle w:val="Caption"/>
        <w:rPr>
          <w:lang w:val="en-US"/>
        </w:rPr>
      </w:pPr>
      <w:bookmarkStart w:id="243" w:name="_Toc441189782"/>
      <w:r>
        <w:t xml:space="preserve">Tabel </w:t>
      </w:r>
      <w:r>
        <w:rPr>
          <w:lang w:val="en-US"/>
        </w:rPr>
        <w:t>5</w:t>
      </w:r>
      <w:r>
        <w:t>.</w:t>
      </w:r>
      <w:r w:rsidR="00F039AB">
        <w:fldChar w:fldCharType="begin"/>
      </w:r>
      <w:r w:rsidR="00F039AB">
        <w:instrText xml:space="preserve"> SEQ Tabel \* ARABIC \s 1 </w:instrText>
      </w:r>
      <w:r w:rsidR="00F039AB">
        <w:fldChar w:fldCharType="separate"/>
      </w:r>
      <w:r w:rsidR="00252DD1">
        <w:rPr>
          <w:noProof/>
        </w:rPr>
        <w:t>8</w:t>
      </w:r>
      <w:r w:rsidR="00F039AB">
        <w:rPr>
          <w:noProof/>
        </w:rPr>
        <w:fldChar w:fldCharType="end"/>
      </w:r>
      <w:r>
        <w:rPr>
          <w:lang w:val="en-US"/>
        </w:rPr>
        <w:t xml:space="preserve"> Hasil Uji Coba 5</w:t>
      </w:r>
      <w:bookmarkEnd w:id="243"/>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E91ADB">
            <w:pPr>
              <w:jc w:val="center"/>
              <w:rPr>
                <w:sz w:val="22"/>
                <w:szCs w:val="22"/>
                <w:vertAlign w:val="superscript"/>
              </w:rPr>
            </w:pPr>
            <w:r>
              <w:rPr>
                <w:sz w:val="22"/>
                <w:szCs w:val="22"/>
              </w:rPr>
              <w:t>1</w:t>
            </w:r>
          </w:p>
        </w:tc>
        <w:tc>
          <w:tcPr>
            <w:tcW w:w="1386" w:type="dxa"/>
            <w:vAlign w:val="bottom"/>
          </w:tcPr>
          <w:p w14:paraId="46D81539" w14:textId="2B3AE594" w:rsidR="008C1647" w:rsidRPr="008C1647" w:rsidRDefault="008C1647" w:rsidP="00E91ADB">
            <w:pPr>
              <w:jc w:val="center"/>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8C1647">
            <w:pPr>
              <w:jc w:val="center"/>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E91ADB">
            <w:pPr>
              <w:jc w:val="center"/>
              <w:rPr>
                <w:sz w:val="22"/>
                <w:szCs w:val="22"/>
                <w:vertAlign w:val="superscript"/>
              </w:rPr>
            </w:pPr>
            <w:r>
              <w:rPr>
                <w:sz w:val="22"/>
                <w:szCs w:val="22"/>
              </w:rPr>
              <w:t>2</w:t>
            </w:r>
          </w:p>
        </w:tc>
        <w:tc>
          <w:tcPr>
            <w:tcW w:w="1386" w:type="dxa"/>
            <w:vAlign w:val="bottom"/>
          </w:tcPr>
          <w:p w14:paraId="4BEB7503" w14:textId="1B907D42" w:rsidR="008C1647" w:rsidRPr="008C1647" w:rsidRDefault="008C1647" w:rsidP="00E91ADB">
            <w:pPr>
              <w:jc w:val="center"/>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E91ADB">
            <w:pPr>
              <w:jc w:val="center"/>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E91ADB">
            <w:pPr>
              <w:jc w:val="center"/>
              <w:rPr>
                <w:sz w:val="22"/>
                <w:szCs w:val="22"/>
                <w:vertAlign w:val="superscript"/>
              </w:rPr>
            </w:pPr>
            <w:r>
              <w:rPr>
                <w:sz w:val="22"/>
                <w:szCs w:val="22"/>
              </w:rPr>
              <w:t>3</w:t>
            </w:r>
          </w:p>
        </w:tc>
        <w:tc>
          <w:tcPr>
            <w:tcW w:w="1386" w:type="dxa"/>
            <w:vAlign w:val="bottom"/>
          </w:tcPr>
          <w:p w14:paraId="60E74C08" w14:textId="6360B251" w:rsidR="008C1647" w:rsidRPr="005650E1" w:rsidRDefault="008C1647" w:rsidP="00E91ADB">
            <w:pPr>
              <w:jc w:val="center"/>
              <w:rPr>
                <w:sz w:val="22"/>
                <w:szCs w:val="22"/>
                <w:lang w:val="en-US"/>
              </w:rPr>
            </w:pPr>
            <w:r>
              <w:rPr>
                <w:sz w:val="22"/>
                <w:szCs w:val="22"/>
              </w:rPr>
              <w:t>75.00</w:t>
            </w:r>
          </w:p>
        </w:tc>
        <w:tc>
          <w:tcPr>
            <w:tcW w:w="1387" w:type="dxa"/>
            <w:vAlign w:val="bottom"/>
          </w:tcPr>
          <w:p w14:paraId="245CB2DD" w14:textId="7B7CBAE2" w:rsidR="008C1647" w:rsidRPr="005650E1" w:rsidRDefault="008C1647" w:rsidP="00E91ADB">
            <w:pPr>
              <w:jc w:val="center"/>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E91ADB">
            <w:pPr>
              <w:jc w:val="center"/>
              <w:rPr>
                <w:sz w:val="22"/>
                <w:szCs w:val="22"/>
              </w:rPr>
            </w:pPr>
            <w:r>
              <w:rPr>
                <w:sz w:val="22"/>
                <w:szCs w:val="22"/>
              </w:rPr>
              <w:t>4</w:t>
            </w:r>
          </w:p>
        </w:tc>
        <w:tc>
          <w:tcPr>
            <w:tcW w:w="1386" w:type="dxa"/>
            <w:vAlign w:val="bottom"/>
          </w:tcPr>
          <w:p w14:paraId="367D0AB4" w14:textId="62030261" w:rsidR="008C1647" w:rsidRPr="005650E1" w:rsidRDefault="008C1647" w:rsidP="00E91ADB">
            <w:pPr>
              <w:jc w:val="center"/>
              <w:rPr>
                <w:sz w:val="22"/>
                <w:szCs w:val="22"/>
                <w:lang w:val="en-US"/>
              </w:rPr>
            </w:pPr>
            <w:r>
              <w:rPr>
                <w:sz w:val="22"/>
                <w:szCs w:val="22"/>
              </w:rPr>
              <w:t>64.81</w:t>
            </w:r>
          </w:p>
        </w:tc>
        <w:tc>
          <w:tcPr>
            <w:tcW w:w="1387" w:type="dxa"/>
            <w:vAlign w:val="bottom"/>
          </w:tcPr>
          <w:p w14:paraId="76107E71" w14:textId="3D39D5C7" w:rsidR="008C1647" w:rsidRPr="005650E1" w:rsidRDefault="008C1647" w:rsidP="00E91ADB">
            <w:pPr>
              <w:jc w:val="center"/>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Pr="00525BA2" w:rsidRDefault="008C1647" w:rsidP="008C1647">
      <w:pPr>
        <w:ind w:firstLine="720"/>
      </w:pPr>
      <w:r>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056CD1D4" w14:textId="3D6F239F" w:rsidR="00C12E1C" w:rsidRDefault="00C12E1C" w:rsidP="00C12E1C">
      <w:pPr>
        <w:pStyle w:val="Heading3"/>
        <w:rPr>
          <w:lang w:val="en-US"/>
        </w:rPr>
      </w:pPr>
      <w:bookmarkStart w:id="244" w:name="_Ref440396225"/>
      <w:bookmarkStart w:id="245" w:name="_Ref440398928"/>
      <w:bookmarkStart w:id="246" w:name="_Toc441189744"/>
      <w:r>
        <w:rPr>
          <w:lang w:val="en-US"/>
        </w:rPr>
        <w:t>Skenario Uji Coba 6</w:t>
      </w:r>
      <w:bookmarkEnd w:id="244"/>
      <w:bookmarkEnd w:id="245"/>
      <w:bookmarkEnd w:id="246"/>
    </w:p>
    <w:p w14:paraId="65CAB8C3" w14:textId="48973A8E" w:rsidR="001E1607" w:rsidRDefault="008741A4" w:rsidP="00C12E1C">
      <w:pPr>
        <w:ind w:firstLine="720"/>
      </w:pPr>
      <w:r w:rsidRPr="003157DE">
        <w:t xml:space="preserve">Pada </w:t>
      </w:r>
      <w:r>
        <w:t>skenario uji coba 6</w:t>
      </w:r>
      <w:r w:rsidRPr="003157DE">
        <w:t xml:space="preserve"> akan dilakukan percobaan </w:t>
      </w:r>
      <w:r>
        <w:t xml:space="preserve">untuk mengitung akurasi dan waktu eksekusi menggunakan </w:t>
      </w:r>
      <w:r>
        <w:lastRenderedPageBreak/>
        <w:t xml:space="preserve">fitur </w:t>
      </w:r>
      <w:r>
        <w:rPr>
          <w:i/>
        </w:rPr>
        <w:t>l</w:t>
      </w:r>
      <w:r w:rsidRPr="00FB625C">
        <w:rPr>
          <w:i/>
        </w:rPr>
        <w:t>og-Gabor</w:t>
      </w:r>
      <w:r>
        <w:rPr>
          <w:i/>
        </w:rPr>
        <w:t xml:space="preserve"> filter</w:t>
      </w:r>
      <w:r w:rsidRPr="003157DE">
        <w:t xml:space="preserve"> </w:t>
      </w:r>
      <w:r>
        <w:t xml:space="preserve">dan klasifikasi </w:t>
      </w:r>
      <w:r w:rsidRPr="008741A4">
        <w:rPr>
          <w:i/>
        </w:rPr>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t xml:space="preserve"> </w:t>
      </w:r>
      <w:r w:rsidR="005B516A">
        <w:rPr>
          <w:highlight w:val="yellow"/>
        </w:rPr>
        <w:t>Tabel 5.9</w:t>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4848679A" w:rsidR="002336AE" w:rsidRDefault="003D7450" w:rsidP="005C13D3">
      <w:pPr>
        <w:pStyle w:val="Caption"/>
        <w:rPr>
          <w:lang w:val="en-US"/>
        </w:rPr>
      </w:pPr>
      <w:bookmarkStart w:id="247" w:name="_Toc441189783"/>
      <w:r>
        <w:t xml:space="preserve">Tabel </w:t>
      </w:r>
      <w:r>
        <w:rPr>
          <w:lang w:val="en-US"/>
        </w:rPr>
        <w:t>5</w:t>
      </w:r>
      <w:r>
        <w:t>.</w:t>
      </w:r>
      <w:r w:rsidR="00F039AB">
        <w:fldChar w:fldCharType="begin"/>
      </w:r>
      <w:r w:rsidR="00F039AB">
        <w:instrText xml:space="preserve"> SEQ Tabel \* ARABIC \s 1 </w:instrText>
      </w:r>
      <w:r w:rsidR="00F039AB">
        <w:fldChar w:fldCharType="separate"/>
      </w:r>
      <w:r w:rsidR="00252DD1">
        <w:rPr>
          <w:noProof/>
        </w:rPr>
        <w:t>9</w:t>
      </w:r>
      <w:r w:rsidR="00F039AB">
        <w:rPr>
          <w:noProof/>
        </w:rPr>
        <w:fldChar w:fldCharType="end"/>
      </w:r>
      <w:r>
        <w:rPr>
          <w:lang w:val="en-US"/>
        </w:rPr>
        <w:t xml:space="preserve"> Hasil Uji Coba 6</w:t>
      </w:r>
      <w:bookmarkEnd w:id="247"/>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77777777" w:rsidR="008741A4" w:rsidRPr="008A1405" w:rsidRDefault="008741A4" w:rsidP="00E91ADB">
            <w:pPr>
              <w:jc w:val="center"/>
              <w:rPr>
                <w:sz w:val="22"/>
                <w:szCs w:val="22"/>
              </w:rPr>
            </w:pPr>
            <w:r>
              <w:rPr>
                <w:sz w:val="22"/>
                <w:szCs w:val="22"/>
              </w:rPr>
              <w:t>standar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325FD31D" w:rsidR="008741A4" w:rsidRDefault="008741A4" w:rsidP="008741A4">
      <w:pPr>
        <w:ind w:firstLine="720"/>
        <w:rPr>
          <w:lang w:val="en-US"/>
        </w:rPr>
      </w:pPr>
      <w:r w:rsidRPr="003157DE">
        <w:t xml:space="preserve">Berdasarkan hasil yang ditunjukkan oleh </w:t>
      </w:r>
      <w:r w:rsidRPr="00992634">
        <w:rPr>
          <w:highlight w:val="yellow"/>
        </w:rPr>
        <w:t>tabel 5</w:t>
      </w:r>
      <w:r w:rsidRPr="007A26AC">
        <w:rPr>
          <w:highlight w:val="yellow"/>
        </w:rPr>
        <w:t>.</w:t>
      </w:r>
      <w:r w:rsidR="005B516A">
        <w:t>9</w:t>
      </w:r>
      <w:r w:rsidRPr="003157DE">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r>
        <w:rPr>
          <w:lang w:val="en-US"/>
        </w:rPr>
        <w:t>Skenario Uji Coba 7</w:t>
      </w:r>
    </w:p>
    <w:p w14:paraId="381FFAD8" w14:textId="6075EF5F" w:rsidR="00E91ADB" w:rsidRDefault="00E91ADB" w:rsidP="008741A4">
      <w:pPr>
        <w:ind w:firstLine="720"/>
      </w:pPr>
      <w:r>
        <w:rPr>
          <w:lang w:val="en-US"/>
        </w:rPr>
        <w:t>Skenario uji coba 7 dilakukan dengan menghitung nilai</w:t>
      </w:r>
      <w:r>
        <w:t xml:space="preserve"> akurasi pada </w:t>
      </w:r>
      <w:r>
        <w:rPr>
          <w:lang w:val="en-US"/>
        </w:rPr>
        <w:t xml:space="preserve">variasi nilai </w:t>
      </w:r>
      <m:oMath>
        <m:r>
          <w:rPr>
            <w:rFonts w:ascii="Cambria Math" w:hAnsi="Cambria Math"/>
            <w:lang w:val="en-US"/>
          </w:rPr>
          <m:t>C</m:t>
        </m:r>
      </m:oMath>
      <w:r>
        <w:rPr>
          <w:lang w:val="en-US"/>
        </w:rPr>
        <w:t xml:space="preserve"> pada klasifikasi</w:t>
      </w:r>
      <w:r>
        <w:t xml:space="preserve"> </w:t>
      </w:r>
      <w:r>
        <w:rPr>
          <w:i/>
        </w:rPr>
        <w:t>sv</w:t>
      </w:r>
      <w:r w:rsidR="0066348B">
        <w:rPr>
          <w:i/>
        </w:rPr>
        <w:t>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7C0EBDED" w:rsidR="00E91ADB" w:rsidRDefault="001C6872" w:rsidP="008741A4">
      <w:pPr>
        <w:ind w:firstLine="720"/>
        <w:rPr>
          <w:lang w:val="en-US"/>
        </w:rPr>
      </w:pPr>
      <w:r w:rsidRPr="003157DE">
        <w:t xml:space="preserve">Berdasarkan hasil yang ditunjukkan oleh </w:t>
      </w:r>
      <w:r w:rsidRPr="00E91ADB">
        <w:rPr>
          <w:highlight w:val="yellow"/>
        </w:rPr>
        <w:t>tabel 5.</w:t>
      </w:r>
      <w:r>
        <w:rPr>
          <w:highlight w:val="yellow"/>
        </w:rPr>
        <w:t>10</w:t>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r>
        <w:rPr>
          <w:lang w:val="en-US"/>
        </w:rPr>
        <w:t xml:space="preserve">Hasil </w:t>
      </w:r>
      <w:r>
        <w:t>setiap data uji dengan parameter terbaik tersebut</w:t>
      </w:r>
      <w:r>
        <w:rPr>
          <w:lang w:val="en-US"/>
        </w:rPr>
        <w:t xml:space="preserve"> terdapat pada </w:t>
      </w:r>
      <w:r w:rsidRPr="00CA08C7">
        <w:rPr>
          <w:lang w:val="en-US"/>
        </w:rPr>
        <w:t>lampiran.</w:t>
      </w:r>
    </w:p>
    <w:p w14:paraId="5C991ADE" w14:textId="77777777" w:rsidR="001C6872" w:rsidRPr="00E91ADB" w:rsidRDefault="001C6872" w:rsidP="008741A4">
      <w:pPr>
        <w:ind w:firstLine="720"/>
      </w:pPr>
    </w:p>
    <w:p w14:paraId="16B3CCD7" w14:textId="343A3A12" w:rsidR="008741A4" w:rsidRDefault="008741A4" w:rsidP="008741A4">
      <w:pPr>
        <w:pStyle w:val="Caption"/>
        <w:rPr>
          <w:lang w:val="en-US"/>
        </w:rPr>
      </w:pPr>
      <w:r>
        <w:lastRenderedPageBreak/>
        <w:t xml:space="preserve">Tabel </w:t>
      </w:r>
      <w:r>
        <w:rPr>
          <w:lang w:val="en-US"/>
        </w:rPr>
        <w:t>5</w:t>
      </w:r>
      <w:r>
        <w:t>.</w:t>
      </w:r>
      <w:r>
        <w:fldChar w:fldCharType="begin"/>
      </w:r>
      <w:r>
        <w:instrText xml:space="preserve"> SEQ Tabel \* ARABIC \s 1 </w:instrText>
      </w:r>
      <w:r>
        <w:fldChar w:fldCharType="separate"/>
      </w:r>
      <w:r w:rsidR="00252DD1">
        <w:rPr>
          <w:noProof/>
        </w:rPr>
        <w:t>10</w:t>
      </w:r>
      <w:r>
        <w:rPr>
          <w:noProof/>
        </w:rPr>
        <w:fldChar w:fldCharType="end"/>
      </w:r>
      <w:r w:rsidR="00E91ADB">
        <w:rPr>
          <w:lang w:val="en-US"/>
        </w:rPr>
        <w:t xml:space="preserve"> Hasil Uji Coba 7</w:t>
      </w:r>
    </w:p>
    <w:tbl>
      <w:tblPr>
        <w:tblStyle w:val="TableGrid"/>
        <w:tblW w:w="0" w:type="auto"/>
        <w:jc w:val="center"/>
        <w:tblLook w:val="04A0" w:firstRow="1" w:lastRow="0" w:firstColumn="1" w:lastColumn="0" w:noHBand="0" w:noVBand="1"/>
      </w:tblPr>
      <w:tblGrid>
        <w:gridCol w:w="1241"/>
        <w:gridCol w:w="1311"/>
        <w:gridCol w:w="1418"/>
      </w:tblGrid>
      <w:tr w:rsidR="00E91ADB" w:rsidRPr="00E91ADB" w14:paraId="036E72C0" w14:textId="77777777" w:rsidTr="00E91ADB">
        <w:trPr>
          <w:jc w:val="center"/>
        </w:trPr>
        <w:tc>
          <w:tcPr>
            <w:tcW w:w="1241" w:type="dxa"/>
            <w:vAlign w:val="center"/>
          </w:tcPr>
          <w:p w14:paraId="38008137" w14:textId="6F59ABC2" w:rsidR="00E91ADB" w:rsidRPr="00E91ADB" w:rsidRDefault="00E91ADB" w:rsidP="00E91ADB">
            <w:pPr>
              <w:jc w:val="center"/>
              <w:rPr>
                <w:sz w:val="22"/>
                <w:szCs w:val="22"/>
              </w:rPr>
            </w:pPr>
            <w:r w:rsidRPr="00E91ADB">
              <w:rPr>
                <w:sz w:val="22"/>
                <w:szCs w:val="22"/>
              </w:rPr>
              <w:t>standar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E91ADB">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E91ADB">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E91ADB">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E91ADB">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E91ADB">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r>
        <w:rPr>
          <w:lang w:val="en-US"/>
        </w:rPr>
        <w:t>Skenario Uji Coba 8</w:t>
      </w:r>
    </w:p>
    <w:p w14:paraId="732D9AEA" w14:textId="419F0795" w:rsidR="00E91ADB" w:rsidRDefault="00E91ADB" w:rsidP="008741A4">
      <w:pPr>
        <w:ind w:firstLine="720"/>
        <w:rPr>
          <w:lang w:val="en-US"/>
        </w:rPr>
      </w:pPr>
      <w:r>
        <w:rPr>
          <w:lang w:val="en-US"/>
        </w:rPr>
        <w:t xml:space="preserve">Pada skenario uji 8 </w:t>
      </w:r>
      <w:r>
        <w:t xml:space="preserve">merupakan </w:t>
      </w:r>
      <w:r>
        <w:rPr>
          <w:lang w:val="en-US"/>
        </w:rPr>
        <w:t xml:space="preserve">uji coba </w:t>
      </w:r>
      <w:r>
        <w:t xml:space="preserve">menggunakan </w:t>
      </w:r>
      <w:r>
        <w:rPr>
          <w:lang w:val="en-US"/>
        </w:rPr>
        <w:t xml:space="preserve">variasi kernel </w:t>
      </w:r>
      <w:r w:rsidRPr="008944FC">
        <w:rPr>
          <w:i/>
        </w:rPr>
        <w:t>svm</w:t>
      </w:r>
      <w:r>
        <w:rPr>
          <w:lang w:val="en-US"/>
        </w:rPr>
        <w:t xml:space="preserve">. Variasi kernel yang digunakan yaitu </w:t>
      </w:r>
      <w:r>
        <w:t xml:space="preserve">linear, </w:t>
      </w:r>
      <w:r>
        <w:rPr>
          <w:i/>
          <w:lang w:val="en-US"/>
        </w:rPr>
        <w:t>polynomial 2, polynomial 3</w:t>
      </w:r>
      <w:r>
        <w:rPr>
          <w:lang w:val="en-US"/>
        </w:rPr>
        <w:t xml:space="preserve">, dan RBF. </w:t>
      </w:r>
      <w:r>
        <w:t xml:space="preserve">Fitur yang digunakan adalah hasil </w:t>
      </w:r>
      <w:r w:rsidRPr="00E91ADB">
        <w:rPr>
          <w:i/>
        </w:rPr>
        <w:t>log-Gabor filter</w:t>
      </w:r>
      <w:r>
        <w:t xml:space="preserve"> pada saat standar deviasi 0.2 </w:t>
      </w:r>
      <w:r>
        <w:rPr>
          <w:lang w:val="en-US"/>
        </w:rPr>
        <w:t xml:space="preserve">dan nilai </w:t>
      </w:r>
      <m:oMath>
        <m:r>
          <w:rPr>
            <w:rFonts w:ascii="Cambria Math" w:hAnsi="Cambria Math"/>
            <w:lang w:val="en-US"/>
          </w:rPr>
          <m:t>C</m:t>
        </m:r>
      </m:oMath>
      <w:r>
        <w:rPr>
          <w:lang w:val="en-US"/>
        </w:rPr>
        <w:t xml:space="preserve"> diberikan </w:t>
      </w:r>
      <w:r>
        <w:t>adalah 1</w:t>
      </w:r>
      <w:r>
        <w:rPr>
          <w:lang w:val="en-US"/>
        </w:rPr>
        <w:t>.</w:t>
      </w:r>
      <w:r>
        <w:t xml:space="preserve"> </w:t>
      </w:r>
      <w:r w:rsidR="008741A4" w:rsidRPr="003157DE">
        <w:t xml:space="preserve">Hasil perhitungan </w:t>
      </w:r>
      <w:r>
        <w:t>akurasi</w:t>
      </w:r>
      <w:r w:rsidR="008741A4" w:rsidRPr="003157DE">
        <w:t xml:space="preserve"> </w:t>
      </w:r>
      <w:r>
        <w:t>pada tiap</w:t>
      </w:r>
      <w:r w:rsidR="008741A4" w:rsidRPr="003157DE">
        <w:t xml:space="preserve"> </w:t>
      </w:r>
      <w:r>
        <w:t>jenis kernel</w:t>
      </w:r>
      <w:r w:rsidR="008741A4" w:rsidRPr="003157DE">
        <w:t xml:space="preserve"> dapat dilihat pada</w:t>
      </w:r>
      <w:r w:rsidR="008741A4">
        <w:t xml:space="preserve"> </w:t>
      </w:r>
      <w:r>
        <w:rPr>
          <w:highlight w:val="yellow"/>
        </w:rPr>
        <w:t>Tabel 5.</w:t>
      </w:r>
      <w:r w:rsidR="005B516A">
        <w:rPr>
          <w:highlight w:val="yellow"/>
        </w:rPr>
        <w:t>11</w:t>
      </w:r>
      <w:r w:rsidR="008741A4">
        <w:rPr>
          <w:lang w:val="en-US"/>
        </w:rPr>
        <w:t>.</w:t>
      </w:r>
    </w:p>
    <w:p w14:paraId="09064F54" w14:textId="379D084E" w:rsidR="008741A4" w:rsidRDefault="008741A4" w:rsidP="008741A4">
      <w:pPr>
        <w:ind w:firstLine="720"/>
        <w:rPr>
          <w:lang w:val="en-US"/>
        </w:rPr>
      </w:pPr>
      <w:r>
        <w:rPr>
          <w:lang w:val="en-US"/>
        </w:rPr>
        <w:t xml:space="preserve"> </w:t>
      </w:r>
    </w:p>
    <w:p w14:paraId="521DFE57" w14:textId="297BF0B6" w:rsidR="008741A4" w:rsidRDefault="008741A4" w:rsidP="008741A4">
      <w:pPr>
        <w:pStyle w:val="Caption"/>
        <w:rPr>
          <w:lang w:val="en-US"/>
        </w:rPr>
      </w:pPr>
      <w:r>
        <w:t xml:space="preserve">Tabel </w:t>
      </w:r>
      <w:r>
        <w:rPr>
          <w:lang w:val="en-US"/>
        </w:rPr>
        <w:t>5</w:t>
      </w:r>
      <w:r>
        <w:t>.</w:t>
      </w:r>
      <w:r>
        <w:fldChar w:fldCharType="begin"/>
      </w:r>
      <w:r>
        <w:instrText xml:space="preserve"> SEQ Tabel \* ARABIC \s 1 </w:instrText>
      </w:r>
      <w:r>
        <w:fldChar w:fldCharType="separate"/>
      </w:r>
      <w:r w:rsidR="00252DD1">
        <w:rPr>
          <w:noProof/>
        </w:rPr>
        <w:t>11</w:t>
      </w:r>
      <w:r>
        <w:rPr>
          <w:noProof/>
        </w:rPr>
        <w:fldChar w:fldCharType="end"/>
      </w:r>
      <w:r w:rsidR="00E91ADB">
        <w:rPr>
          <w:lang w:val="en-US"/>
        </w:rPr>
        <w:t xml:space="preserve"> Hasil Uji Coba 8</w:t>
      </w:r>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12D59B96" w:rsidR="00E91ADB" w:rsidRPr="0028347D" w:rsidRDefault="00D325AC" w:rsidP="00E91ADB">
            <w:pPr>
              <w:jc w:val="center"/>
            </w:pPr>
            <w:r w:rsidRPr="00E91ADB">
              <w:rPr>
                <w:sz w:val="22"/>
                <w:szCs w:val="22"/>
              </w:rPr>
              <w:t>standar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3C75FC3B" w14:textId="77777777" w:rsidR="008741A4" w:rsidRDefault="008741A4" w:rsidP="00E91ADB">
      <w:pPr>
        <w:jc w:val="center"/>
      </w:pPr>
    </w:p>
    <w:p w14:paraId="31BB8542" w14:textId="76571618" w:rsidR="008741A4" w:rsidRPr="008741A4" w:rsidRDefault="008741A4" w:rsidP="008741A4">
      <w:pPr>
        <w:ind w:firstLine="720"/>
        <w:rPr>
          <w:lang w:val="en-US"/>
        </w:rPr>
      </w:pPr>
      <w:r w:rsidRPr="003157DE">
        <w:t xml:space="preserve">Berdasarkan hasil yang ditunjukkan oleh </w:t>
      </w:r>
      <w:r w:rsidRPr="00992634">
        <w:rPr>
          <w:highlight w:val="yellow"/>
        </w:rPr>
        <w:t>tabel 5</w:t>
      </w:r>
      <w:r w:rsidRPr="007A26AC">
        <w:rPr>
          <w:highlight w:val="yellow"/>
        </w:rPr>
        <w:t>.</w:t>
      </w:r>
      <w:r w:rsidR="005B516A">
        <w:rPr>
          <w:highlight w:val="yellow"/>
        </w:rPr>
        <w:t>11</w:t>
      </w:r>
      <w:r w:rsidR="00D325AC">
        <w:t>,</w:t>
      </w:r>
      <w:r w:rsidRPr="003157DE">
        <w:t xml:space="preserve"> </w:t>
      </w:r>
      <w:r w:rsidR="00D325AC">
        <w:t>kernal RBF</w:t>
      </w:r>
      <w:r>
        <w:t xml:space="preserve"> </w:t>
      </w:r>
      <w:r w:rsidRPr="003157DE">
        <w:t xml:space="preserve">memiliki hasil akurasi paling tinggi yaitu </w:t>
      </w:r>
      <w:r>
        <w:t>89</w:t>
      </w:r>
      <w:r w:rsidRPr="003157DE">
        <w:t>.</w:t>
      </w:r>
      <w:r>
        <w:t>51</w:t>
      </w:r>
      <w:r w:rsidRPr="003157DE">
        <w:t>%</w:t>
      </w:r>
      <w:r>
        <w:t xml:space="preserve">. </w:t>
      </w:r>
      <w:r w:rsidR="001C6872" w:rsidRPr="003157DE">
        <w:t xml:space="preserve">Berdasarkan hasil yang ditunjukkan oleh </w:t>
      </w:r>
      <w:r w:rsidR="001C6872" w:rsidRPr="00E91ADB">
        <w:rPr>
          <w:highlight w:val="yellow"/>
        </w:rPr>
        <w:t>tabel 5.</w:t>
      </w:r>
      <w:r w:rsidR="001C6872">
        <w:rPr>
          <w:highlight w:val="yellow"/>
        </w:rPr>
        <w:t>10</w:t>
      </w:r>
      <w:r w:rsidR="001C6872">
        <w:t>,</w:t>
      </w:r>
      <w:r w:rsidR="001C6872" w:rsidRPr="003157DE">
        <w:t xml:space="preserve"> </w:t>
      </w:r>
      <w:r w:rsidR="001C6872">
        <w:t xml:space="preserve">akurasi tertinggi didapat ketika nilai </w:t>
      </w:r>
      <w:r w:rsidR="001C6872" w:rsidRPr="00E91ADB">
        <w:rPr>
          <w:i/>
        </w:rPr>
        <w:t>C</w:t>
      </w:r>
      <w:r w:rsidR="001C6872">
        <w:rPr>
          <w:i/>
        </w:rPr>
        <w:t xml:space="preserve"> </w:t>
      </w:r>
      <w:r w:rsidR="001C6872">
        <w:t>adalah 1</w:t>
      </w:r>
      <w:r w:rsidR="001C6872" w:rsidRPr="003157DE">
        <w:t xml:space="preserve"> yaitu </w:t>
      </w:r>
      <w:r w:rsidR="001C6872">
        <w:t>89</w:t>
      </w:r>
      <w:r w:rsidR="001C6872" w:rsidRPr="003157DE">
        <w:t>.</w:t>
      </w:r>
      <w:r w:rsidR="001C6872">
        <w:t>51</w:t>
      </w:r>
      <w:r w:rsidR="001C6872" w:rsidRPr="003157DE">
        <w:t>%</w:t>
      </w:r>
      <w:r w:rsidR="001C6872">
        <w:t xml:space="preserve">. </w:t>
      </w:r>
      <w:r w:rsidR="001C6872">
        <w:rPr>
          <w:lang w:val="en-US"/>
        </w:rPr>
        <w:t xml:space="preserve">Hasil </w:t>
      </w:r>
      <w:r w:rsidR="001C6872">
        <w:t>setiap data uji dengan parameter terbaik tersebut</w:t>
      </w:r>
      <w:r w:rsidR="001C6872">
        <w:rPr>
          <w:lang w:val="en-US"/>
        </w:rPr>
        <w:t xml:space="preserve"> terdapat pada </w:t>
      </w:r>
      <w:r w:rsidR="001C6872" w:rsidRPr="00CA08C7">
        <w:rPr>
          <w:lang w:val="en-US"/>
        </w:rPr>
        <w:t>lampiran</w:t>
      </w:r>
      <w:r w:rsidR="001C6872">
        <w:rPr>
          <w:lang w:val="en-US"/>
        </w:rPr>
        <w:t>.</w:t>
      </w:r>
    </w:p>
    <w:p w14:paraId="7B801AA6" w14:textId="600317D5" w:rsidR="004B76F7" w:rsidRDefault="003F2D30" w:rsidP="004B76F7">
      <w:pPr>
        <w:pStyle w:val="Heading2"/>
        <w:rPr>
          <w:lang w:val="en-US"/>
        </w:rPr>
      </w:pPr>
      <w:bookmarkStart w:id="248" w:name="_Toc441189745"/>
      <w:r>
        <w:rPr>
          <w:lang w:val="en-US"/>
        </w:rPr>
        <w:lastRenderedPageBreak/>
        <w:t>Analisis Hasil Uji Coba</w:t>
      </w:r>
      <w:bookmarkEnd w:id="248"/>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9446166"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25058D" w:rsidRPr="0025058D">
        <w:rPr>
          <w:i/>
        </w:rPr>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7EAA8188"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Pr="003E74CF">
        <w:rPr>
          <w:i/>
        </w:rPr>
        <w:t>haar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Pr="003E74CF">
        <w:rPr>
          <w:i/>
        </w:rPr>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 xml:space="preserve">dengan menggunakan level dekomposisi wavelet haar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0DFBCC8"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w:t>
      </w:r>
      <w:r>
        <w:rPr>
          <w:i/>
        </w:rPr>
        <w:t>svm</w:t>
      </w:r>
      <w:r>
        <w:t xml:space="preserve">, dan variasi kernel </w:t>
      </w:r>
      <w:r>
        <w:rPr>
          <w:i/>
        </w:rPr>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0D84E830" w:rsidR="0025058D" w:rsidRDefault="0025058D" w:rsidP="008F7053">
      <w:pPr>
        <w:ind w:firstLine="720"/>
      </w:pPr>
      <w:r>
        <w:t xml:space="preserve">Perbandingan akurasi dua metode klasifikasi sudah terlihat cukup efektif untuk dapat melakukan pengenalan </w:t>
      </w:r>
      <w:r w:rsidR="003E74CF">
        <w:t xml:space="preserve">orang melalui iris mata. Perbandingan dua metode klasifikasi ini dapat dilihat pada </w:t>
      </w:r>
      <w:r w:rsidR="003E74CF" w:rsidRPr="003E74CF">
        <w:rPr>
          <w:highlight w:val="yellow"/>
        </w:rPr>
        <w:t>Tabel 5.1</w:t>
      </w:r>
      <w:r w:rsidR="005B516A">
        <w:rPr>
          <w:highlight w:val="yellow"/>
        </w:rPr>
        <w:t>2</w:t>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r>
        <w:t xml:space="preserve">Tabel </w:t>
      </w:r>
      <w:r>
        <w:rPr>
          <w:lang w:val="en-US"/>
        </w:rPr>
        <w:t>5</w:t>
      </w:r>
      <w:r>
        <w:t>.</w:t>
      </w:r>
      <w:r>
        <w:fldChar w:fldCharType="begin"/>
      </w:r>
      <w:r>
        <w:instrText xml:space="preserve"> SEQ Tabel \* ARABIC \s 1 </w:instrText>
      </w:r>
      <w:r>
        <w:fldChar w:fldCharType="separate"/>
      </w:r>
      <w:r w:rsidR="00252DD1">
        <w:rPr>
          <w:noProof/>
        </w:rPr>
        <w:t>12</w:t>
      </w:r>
      <w:r>
        <w:rPr>
          <w:noProof/>
        </w:rPr>
        <w:fldChar w:fldCharType="end"/>
      </w:r>
      <w:r>
        <w:rPr>
          <w:lang w:val="en-US"/>
        </w:rPr>
        <w:t xml:space="preserve"> </w:t>
      </w:r>
      <w:r>
        <w:t xml:space="preserve">Perbandingan Akurasi </w:t>
      </w:r>
      <w:r w:rsidR="0068612B">
        <w:t xml:space="preserve">Metode </w:t>
      </w:r>
      <w:r>
        <w:t>Klasifikasi</w:t>
      </w:r>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43FB8839" w:rsidR="003F2D30" w:rsidRPr="007D007F" w:rsidRDefault="00FD58F3" w:rsidP="008F7053">
      <w:pPr>
        <w:ind w:firstLine="720"/>
      </w:pPr>
      <w:r>
        <w:t>Berdasarkan</w:t>
      </w:r>
      <w:r w:rsidR="004B5DD8">
        <w:rPr>
          <w:lang w:val="en-US"/>
        </w:rPr>
        <w:t xml:space="preserve"> </w:t>
      </w:r>
      <w:r w:rsidR="007D007F" w:rsidRPr="007D007F">
        <w:rPr>
          <w:highlight w:val="yellow"/>
        </w:rPr>
        <w:t>Tabel 5.1</w:t>
      </w:r>
      <w:r w:rsidR="005B516A">
        <w:rPr>
          <w:highlight w:val="yellow"/>
        </w:rPr>
        <w:t>2</w:t>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Pr="00962831" w:rsidRDefault="008E082A">
      <w:pPr>
        <w:spacing w:after="200" w:line="276" w:lineRule="auto"/>
        <w:jc w:val="left"/>
      </w:pPr>
      <w:r w:rsidRPr="00962831">
        <w:br w:type="page"/>
      </w:r>
    </w:p>
    <w:p w14:paraId="62B81E7B" w14:textId="77777777" w:rsidR="0098724F" w:rsidRPr="00962831" w:rsidRDefault="00C74395" w:rsidP="00BB693C">
      <w:pPr>
        <w:pStyle w:val="Heading1"/>
      </w:pPr>
      <w:r w:rsidRPr="00962831">
        <w:lastRenderedPageBreak/>
        <w:br/>
      </w:r>
      <w:bookmarkStart w:id="249" w:name="_Toc441189746"/>
      <w:r w:rsidR="00893607" w:rsidRPr="00962831">
        <w:t xml:space="preserve">KESIMPULAN </w:t>
      </w:r>
      <w:r w:rsidR="00833EC5" w:rsidRPr="00962831">
        <w:t>DAN</w:t>
      </w:r>
      <w:r w:rsidR="00893607" w:rsidRPr="00962831">
        <w:t xml:space="preserve"> SARAN</w:t>
      </w:r>
      <w:bookmarkEnd w:id="249"/>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250" w:name="_Toc417388698"/>
      <w:bookmarkStart w:id="251" w:name="_Toc417388745"/>
      <w:bookmarkStart w:id="252" w:name="_Toc417388789"/>
      <w:bookmarkStart w:id="253" w:name="_Toc417388839"/>
      <w:bookmarkStart w:id="254" w:name="_Toc417388883"/>
      <w:bookmarkStart w:id="255" w:name="_Toc420877531"/>
      <w:bookmarkStart w:id="256" w:name="_Toc420877575"/>
      <w:bookmarkStart w:id="257" w:name="_Toc420877618"/>
      <w:bookmarkStart w:id="258" w:name="_Toc420877663"/>
      <w:bookmarkStart w:id="259" w:name="_Toc420877706"/>
      <w:bookmarkStart w:id="260" w:name="_Toc420877944"/>
      <w:bookmarkStart w:id="261" w:name="_Toc420877987"/>
      <w:bookmarkStart w:id="262" w:name="_Toc420878817"/>
      <w:bookmarkStart w:id="263" w:name="_Toc420886647"/>
      <w:bookmarkStart w:id="264" w:name="_Toc420893604"/>
      <w:bookmarkStart w:id="265" w:name="_Toc420918024"/>
      <w:bookmarkStart w:id="266" w:name="_Toc420928101"/>
      <w:bookmarkStart w:id="267" w:name="_Toc421009015"/>
      <w:bookmarkStart w:id="268" w:name="_Toc421020294"/>
      <w:bookmarkStart w:id="269" w:name="_Toc421053077"/>
      <w:bookmarkStart w:id="270" w:name="_Toc421054258"/>
      <w:bookmarkStart w:id="271" w:name="_Toc421090987"/>
      <w:bookmarkStart w:id="272" w:name="_Toc421093384"/>
      <w:bookmarkStart w:id="273" w:name="_Toc421094388"/>
      <w:bookmarkStart w:id="274" w:name="_Toc421123103"/>
      <w:bookmarkStart w:id="275" w:name="_Toc421123371"/>
      <w:bookmarkStart w:id="276" w:name="_Toc422156649"/>
      <w:bookmarkStart w:id="277" w:name="_Toc422157046"/>
      <w:bookmarkStart w:id="278" w:name="_Toc422157793"/>
      <w:bookmarkStart w:id="279" w:name="_Toc422157850"/>
      <w:bookmarkStart w:id="280" w:name="_Toc422157907"/>
      <w:bookmarkStart w:id="281" w:name="_Toc422160651"/>
      <w:bookmarkStart w:id="282" w:name="_Toc441189747"/>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sidRPr="00962831">
        <w:t>Kesimpulan</w:t>
      </w:r>
      <w:bookmarkEnd w:id="282"/>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475CD197" w:rsidR="00FB5FD3" w:rsidRPr="00580938" w:rsidRDefault="00B80C47" w:rsidP="0008754D">
      <w:pPr>
        <w:pStyle w:val="ListParagraph"/>
        <w:numPr>
          <w:ilvl w:val="0"/>
          <w:numId w:val="35"/>
        </w:numPr>
        <w:rPr>
          <w:lang w:val="en-US"/>
        </w:rPr>
      </w:pPr>
      <w:r>
        <w:t>Variasi kernel pada klasifikasi mempengaruhi hasil akurasi. Kernel terbaik yang</w:t>
      </w:r>
      <w:r w:rsidR="00580938">
        <w:t xml:space="preserve"> sudah diuji cobakan adalah RBF</w:t>
      </w:r>
    </w:p>
    <w:p w14:paraId="4D8FE81B" w14:textId="444F9366"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t xml:space="preserve">. </w:t>
      </w:r>
    </w:p>
    <w:p w14:paraId="08ED1E81" w14:textId="06069C05" w:rsidR="009B352C" w:rsidRPr="00962831" w:rsidRDefault="00893607" w:rsidP="0000785C">
      <w:pPr>
        <w:pStyle w:val="Heading2"/>
        <w:spacing w:before="240" w:after="200"/>
        <w:ind w:left="540" w:hanging="540"/>
      </w:pPr>
      <w:bookmarkStart w:id="283" w:name="_Toc441189748"/>
      <w:r w:rsidRPr="00962831">
        <w:lastRenderedPageBreak/>
        <w:t>Saran</w:t>
      </w:r>
      <w:bookmarkEnd w:id="283"/>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284" w:name="_Toc441189749"/>
      <w:r w:rsidRPr="00962831">
        <w:lastRenderedPageBreak/>
        <w:t xml:space="preserve">DAFTAR </w:t>
      </w:r>
      <w:r w:rsidR="00C948A4">
        <w:rPr>
          <w:lang w:val="en-US"/>
        </w:rPr>
        <w:t>PUSTAKA</w:t>
      </w:r>
      <w:bookmarkEnd w:id="284"/>
    </w:p>
    <w:p w14:paraId="7E8C1032" w14:textId="77777777" w:rsidR="00CB3F3D" w:rsidRDefault="00725214" w:rsidP="00124F42">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CB3F3D" w14:paraId="77C02488" w14:textId="77777777">
        <w:trPr>
          <w:divId w:val="1862619661"/>
          <w:tblCellSpacing w:w="15" w:type="dxa"/>
        </w:trPr>
        <w:tc>
          <w:tcPr>
            <w:tcW w:w="50" w:type="pct"/>
            <w:hideMark/>
          </w:tcPr>
          <w:p w14:paraId="6D53FFB2" w14:textId="77777777" w:rsidR="00CB3F3D" w:rsidRDefault="00CB3F3D">
            <w:pPr>
              <w:pStyle w:val="Bibliography"/>
              <w:rPr>
                <w:noProof/>
                <w:sz w:val="24"/>
                <w:szCs w:val="24"/>
                <w:lang w:val="en-US"/>
              </w:rPr>
            </w:pPr>
            <w:r>
              <w:rPr>
                <w:noProof/>
                <w:lang w:val="en-US"/>
              </w:rPr>
              <w:t xml:space="preserve">[1] </w:t>
            </w:r>
          </w:p>
        </w:tc>
        <w:tc>
          <w:tcPr>
            <w:tcW w:w="0" w:type="auto"/>
            <w:hideMark/>
          </w:tcPr>
          <w:p w14:paraId="4A8552A3" w14:textId="77777777" w:rsidR="00CB3F3D" w:rsidRDefault="00CB3F3D">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CB3F3D" w14:paraId="4A51B555" w14:textId="77777777">
        <w:trPr>
          <w:divId w:val="1862619661"/>
          <w:tblCellSpacing w:w="15" w:type="dxa"/>
        </w:trPr>
        <w:tc>
          <w:tcPr>
            <w:tcW w:w="50" w:type="pct"/>
            <w:hideMark/>
          </w:tcPr>
          <w:p w14:paraId="21467623" w14:textId="77777777" w:rsidR="00CB3F3D" w:rsidRDefault="00CB3F3D">
            <w:pPr>
              <w:pStyle w:val="Bibliography"/>
              <w:rPr>
                <w:noProof/>
                <w:lang w:val="en-US"/>
              </w:rPr>
            </w:pPr>
            <w:r>
              <w:rPr>
                <w:noProof/>
                <w:lang w:val="en-US"/>
              </w:rPr>
              <w:t xml:space="preserve">[2] </w:t>
            </w:r>
          </w:p>
        </w:tc>
        <w:tc>
          <w:tcPr>
            <w:tcW w:w="0" w:type="auto"/>
            <w:hideMark/>
          </w:tcPr>
          <w:p w14:paraId="272ED297" w14:textId="77777777" w:rsidR="00CB3F3D" w:rsidRDefault="00CB3F3D">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CB3F3D" w14:paraId="7E0AE982" w14:textId="77777777">
        <w:trPr>
          <w:divId w:val="1862619661"/>
          <w:tblCellSpacing w:w="15" w:type="dxa"/>
        </w:trPr>
        <w:tc>
          <w:tcPr>
            <w:tcW w:w="50" w:type="pct"/>
            <w:hideMark/>
          </w:tcPr>
          <w:p w14:paraId="3BA66CD9" w14:textId="77777777" w:rsidR="00CB3F3D" w:rsidRDefault="00CB3F3D">
            <w:pPr>
              <w:pStyle w:val="Bibliography"/>
              <w:rPr>
                <w:noProof/>
                <w:lang w:val="en-US"/>
              </w:rPr>
            </w:pPr>
            <w:r>
              <w:rPr>
                <w:noProof/>
                <w:lang w:val="en-US"/>
              </w:rPr>
              <w:t xml:space="preserve">[3] </w:t>
            </w:r>
          </w:p>
        </w:tc>
        <w:tc>
          <w:tcPr>
            <w:tcW w:w="0" w:type="auto"/>
            <w:hideMark/>
          </w:tcPr>
          <w:p w14:paraId="7AAA9B0B" w14:textId="77777777" w:rsidR="00CB3F3D" w:rsidRDefault="00CB3F3D">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CB3F3D" w14:paraId="44C547BA" w14:textId="77777777">
        <w:trPr>
          <w:divId w:val="1862619661"/>
          <w:tblCellSpacing w:w="15" w:type="dxa"/>
        </w:trPr>
        <w:tc>
          <w:tcPr>
            <w:tcW w:w="50" w:type="pct"/>
            <w:hideMark/>
          </w:tcPr>
          <w:p w14:paraId="03AD0B74" w14:textId="77777777" w:rsidR="00CB3F3D" w:rsidRDefault="00CB3F3D">
            <w:pPr>
              <w:pStyle w:val="Bibliography"/>
              <w:rPr>
                <w:noProof/>
                <w:lang w:val="en-US"/>
              </w:rPr>
            </w:pPr>
            <w:r>
              <w:rPr>
                <w:noProof/>
                <w:lang w:val="en-US"/>
              </w:rPr>
              <w:t xml:space="preserve">[4] </w:t>
            </w:r>
          </w:p>
        </w:tc>
        <w:tc>
          <w:tcPr>
            <w:tcW w:w="0" w:type="auto"/>
            <w:hideMark/>
          </w:tcPr>
          <w:p w14:paraId="209D11EC" w14:textId="77777777" w:rsidR="00CB3F3D" w:rsidRDefault="00CB3F3D">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CB3F3D" w14:paraId="37FF6C68" w14:textId="77777777">
        <w:trPr>
          <w:divId w:val="1862619661"/>
          <w:tblCellSpacing w:w="15" w:type="dxa"/>
        </w:trPr>
        <w:tc>
          <w:tcPr>
            <w:tcW w:w="50" w:type="pct"/>
            <w:hideMark/>
          </w:tcPr>
          <w:p w14:paraId="5F5D7EDD" w14:textId="77777777" w:rsidR="00CB3F3D" w:rsidRDefault="00CB3F3D">
            <w:pPr>
              <w:pStyle w:val="Bibliography"/>
              <w:rPr>
                <w:noProof/>
                <w:lang w:val="en-US"/>
              </w:rPr>
            </w:pPr>
            <w:r>
              <w:rPr>
                <w:noProof/>
                <w:lang w:val="en-US"/>
              </w:rPr>
              <w:t xml:space="preserve">[5] </w:t>
            </w:r>
          </w:p>
        </w:tc>
        <w:tc>
          <w:tcPr>
            <w:tcW w:w="0" w:type="auto"/>
            <w:hideMark/>
          </w:tcPr>
          <w:p w14:paraId="20D8CB64" w14:textId="77777777" w:rsidR="00CB3F3D" w:rsidRDefault="00CB3F3D">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CB3F3D" w14:paraId="0EFB4F23" w14:textId="77777777">
        <w:trPr>
          <w:divId w:val="1862619661"/>
          <w:tblCellSpacing w:w="15" w:type="dxa"/>
        </w:trPr>
        <w:tc>
          <w:tcPr>
            <w:tcW w:w="50" w:type="pct"/>
            <w:hideMark/>
          </w:tcPr>
          <w:p w14:paraId="5CEEAAA5" w14:textId="77777777" w:rsidR="00CB3F3D" w:rsidRDefault="00CB3F3D">
            <w:pPr>
              <w:pStyle w:val="Bibliography"/>
              <w:rPr>
                <w:noProof/>
                <w:lang w:val="en-US"/>
              </w:rPr>
            </w:pPr>
            <w:r>
              <w:rPr>
                <w:noProof/>
                <w:lang w:val="en-US"/>
              </w:rPr>
              <w:t xml:space="preserve">[6] </w:t>
            </w:r>
          </w:p>
        </w:tc>
        <w:tc>
          <w:tcPr>
            <w:tcW w:w="0" w:type="auto"/>
            <w:hideMark/>
          </w:tcPr>
          <w:p w14:paraId="4B15661D" w14:textId="77777777" w:rsidR="00CB3F3D" w:rsidRDefault="00CB3F3D">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CB3F3D" w14:paraId="043A356D" w14:textId="77777777">
        <w:trPr>
          <w:divId w:val="1862619661"/>
          <w:tblCellSpacing w:w="15" w:type="dxa"/>
        </w:trPr>
        <w:tc>
          <w:tcPr>
            <w:tcW w:w="50" w:type="pct"/>
            <w:hideMark/>
          </w:tcPr>
          <w:p w14:paraId="5A17BB12" w14:textId="77777777" w:rsidR="00CB3F3D" w:rsidRDefault="00CB3F3D">
            <w:pPr>
              <w:pStyle w:val="Bibliography"/>
              <w:rPr>
                <w:noProof/>
                <w:lang w:val="en-US"/>
              </w:rPr>
            </w:pPr>
            <w:r>
              <w:rPr>
                <w:noProof/>
                <w:lang w:val="en-US"/>
              </w:rPr>
              <w:t xml:space="preserve">[7] </w:t>
            </w:r>
          </w:p>
        </w:tc>
        <w:tc>
          <w:tcPr>
            <w:tcW w:w="0" w:type="auto"/>
            <w:hideMark/>
          </w:tcPr>
          <w:p w14:paraId="5B7074B5" w14:textId="77777777" w:rsidR="00CB3F3D" w:rsidRDefault="00CB3F3D">
            <w:pPr>
              <w:pStyle w:val="Bibliography"/>
              <w:rPr>
                <w:noProof/>
                <w:lang w:val="en-US"/>
              </w:rPr>
            </w:pPr>
            <w:r>
              <w:rPr>
                <w:noProof/>
                <w:lang w:val="en-US"/>
              </w:rPr>
              <w:t>"Chinese Academy of Sciences(CASIA)," National Laboratory of Pattern Recognition (NLPR), February 2003. [Online]. Available: http://biometrics.idealtest.org/.</w:t>
            </w:r>
          </w:p>
        </w:tc>
      </w:tr>
      <w:tr w:rsidR="00CB3F3D" w14:paraId="6F82300C" w14:textId="77777777">
        <w:trPr>
          <w:divId w:val="1862619661"/>
          <w:tblCellSpacing w:w="15" w:type="dxa"/>
        </w:trPr>
        <w:tc>
          <w:tcPr>
            <w:tcW w:w="50" w:type="pct"/>
            <w:hideMark/>
          </w:tcPr>
          <w:p w14:paraId="482038C4" w14:textId="77777777" w:rsidR="00CB3F3D" w:rsidRDefault="00CB3F3D">
            <w:pPr>
              <w:pStyle w:val="Bibliography"/>
              <w:rPr>
                <w:noProof/>
                <w:lang w:val="en-US"/>
              </w:rPr>
            </w:pPr>
            <w:r>
              <w:rPr>
                <w:noProof/>
                <w:lang w:val="en-US"/>
              </w:rPr>
              <w:t xml:space="preserve">[8] </w:t>
            </w:r>
          </w:p>
        </w:tc>
        <w:tc>
          <w:tcPr>
            <w:tcW w:w="0" w:type="auto"/>
            <w:hideMark/>
          </w:tcPr>
          <w:p w14:paraId="172E8A74" w14:textId="77777777" w:rsidR="00CB3F3D" w:rsidRDefault="00CB3F3D">
            <w:pPr>
              <w:pStyle w:val="Bibliography"/>
              <w:rPr>
                <w:noProof/>
                <w:lang w:val="en-US"/>
              </w:rPr>
            </w:pPr>
            <w:r>
              <w:rPr>
                <w:noProof/>
                <w:lang w:val="en-US"/>
              </w:rPr>
              <w:t xml:space="preserve">R. C. Gonzalez and R. E. Woods, Digital Image Processing, New Jersey: Prentice Hall, 2002. </w:t>
            </w:r>
          </w:p>
        </w:tc>
      </w:tr>
      <w:tr w:rsidR="00CB3F3D" w14:paraId="314CFD27" w14:textId="77777777">
        <w:trPr>
          <w:divId w:val="1862619661"/>
          <w:tblCellSpacing w:w="15" w:type="dxa"/>
        </w:trPr>
        <w:tc>
          <w:tcPr>
            <w:tcW w:w="50" w:type="pct"/>
            <w:hideMark/>
          </w:tcPr>
          <w:p w14:paraId="707A2721" w14:textId="77777777" w:rsidR="00CB3F3D" w:rsidRDefault="00CB3F3D">
            <w:pPr>
              <w:pStyle w:val="Bibliography"/>
              <w:rPr>
                <w:noProof/>
                <w:lang w:val="en-US"/>
              </w:rPr>
            </w:pPr>
            <w:r>
              <w:rPr>
                <w:noProof/>
                <w:lang w:val="en-US"/>
              </w:rPr>
              <w:t xml:space="preserve">[9] </w:t>
            </w:r>
          </w:p>
        </w:tc>
        <w:tc>
          <w:tcPr>
            <w:tcW w:w="0" w:type="auto"/>
            <w:hideMark/>
          </w:tcPr>
          <w:p w14:paraId="193C170D" w14:textId="77777777" w:rsidR="00CB3F3D" w:rsidRDefault="00CB3F3D">
            <w:pPr>
              <w:pStyle w:val="Bibliography"/>
              <w:rPr>
                <w:noProof/>
                <w:lang w:val="en-US"/>
              </w:rPr>
            </w:pPr>
            <w:r>
              <w:rPr>
                <w:noProof/>
                <w:lang w:val="en-US"/>
              </w:rPr>
              <w:t xml:space="preserve">M. R. Faundra, Aplikasi Filter Log-Gabor pada Sistem Pengenalan Iris Mata, Surabaya: Buku Tugas Akhir </w:t>
            </w:r>
            <w:r>
              <w:rPr>
                <w:noProof/>
                <w:lang w:val="en-US"/>
              </w:rPr>
              <w:lastRenderedPageBreak/>
              <w:t xml:space="preserve">Fakultas Matematika dan Ilmu Pengetahuan Alam ITS , 2011. </w:t>
            </w:r>
          </w:p>
        </w:tc>
      </w:tr>
      <w:tr w:rsidR="00CB3F3D" w14:paraId="248E2EB9" w14:textId="77777777">
        <w:trPr>
          <w:divId w:val="1862619661"/>
          <w:tblCellSpacing w:w="15" w:type="dxa"/>
        </w:trPr>
        <w:tc>
          <w:tcPr>
            <w:tcW w:w="50" w:type="pct"/>
            <w:hideMark/>
          </w:tcPr>
          <w:p w14:paraId="71989A2E" w14:textId="77777777" w:rsidR="00CB3F3D" w:rsidRDefault="00CB3F3D">
            <w:pPr>
              <w:pStyle w:val="Bibliography"/>
              <w:rPr>
                <w:noProof/>
                <w:lang w:val="en-US"/>
              </w:rPr>
            </w:pPr>
            <w:r>
              <w:rPr>
                <w:noProof/>
                <w:lang w:val="en-US"/>
              </w:rPr>
              <w:lastRenderedPageBreak/>
              <w:t xml:space="preserve">[10] </w:t>
            </w:r>
          </w:p>
        </w:tc>
        <w:tc>
          <w:tcPr>
            <w:tcW w:w="0" w:type="auto"/>
            <w:hideMark/>
          </w:tcPr>
          <w:p w14:paraId="065FCED3" w14:textId="77777777" w:rsidR="00CB3F3D" w:rsidRDefault="00CB3F3D">
            <w:pPr>
              <w:pStyle w:val="Bibliography"/>
              <w:rPr>
                <w:noProof/>
                <w:lang w:val="en-US"/>
              </w:rPr>
            </w:pPr>
            <w:r>
              <w:rPr>
                <w:noProof/>
                <w:lang w:val="en-US"/>
              </w:rPr>
              <w:t xml:space="preserve">L. Masek, Recognition of Human Iris Patterns for Biometric Identification, The University of Western Australia, 2003. </w:t>
            </w:r>
          </w:p>
        </w:tc>
      </w:tr>
      <w:tr w:rsidR="00CB3F3D" w14:paraId="5DBC5E29" w14:textId="77777777">
        <w:trPr>
          <w:divId w:val="1862619661"/>
          <w:tblCellSpacing w:w="15" w:type="dxa"/>
        </w:trPr>
        <w:tc>
          <w:tcPr>
            <w:tcW w:w="50" w:type="pct"/>
            <w:hideMark/>
          </w:tcPr>
          <w:p w14:paraId="7DA34047" w14:textId="77777777" w:rsidR="00CB3F3D" w:rsidRDefault="00CB3F3D">
            <w:pPr>
              <w:pStyle w:val="Bibliography"/>
              <w:rPr>
                <w:noProof/>
                <w:lang w:val="en-US"/>
              </w:rPr>
            </w:pPr>
            <w:r>
              <w:rPr>
                <w:noProof/>
                <w:lang w:val="en-US"/>
              </w:rPr>
              <w:t xml:space="preserve">[11] </w:t>
            </w:r>
          </w:p>
        </w:tc>
        <w:tc>
          <w:tcPr>
            <w:tcW w:w="0" w:type="auto"/>
            <w:hideMark/>
          </w:tcPr>
          <w:p w14:paraId="7AE5D229" w14:textId="77777777" w:rsidR="00CB3F3D" w:rsidRDefault="00CB3F3D">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CB3F3D" w14:paraId="24298B28" w14:textId="77777777">
        <w:trPr>
          <w:divId w:val="1862619661"/>
          <w:tblCellSpacing w:w="15" w:type="dxa"/>
        </w:trPr>
        <w:tc>
          <w:tcPr>
            <w:tcW w:w="50" w:type="pct"/>
            <w:hideMark/>
          </w:tcPr>
          <w:p w14:paraId="1E75410F" w14:textId="77777777" w:rsidR="00CB3F3D" w:rsidRDefault="00CB3F3D">
            <w:pPr>
              <w:pStyle w:val="Bibliography"/>
              <w:rPr>
                <w:noProof/>
                <w:lang w:val="en-US"/>
              </w:rPr>
            </w:pPr>
            <w:r>
              <w:rPr>
                <w:noProof/>
                <w:lang w:val="en-US"/>
              </w:rPr>
              <w:t xml:space="preserve">[12] </w:t>
            </w:r>
          </w:p>
        </w:tc>
        <w:tc>
          <w:tcPr>
            <w:tcW w:w="0" w:type="auto"/>
            <w:hideMark/>
          </w:tcPr>
          <w:p w14:paraId="134DA116" w14:textId="77777777" w:rsidR="00CB3F3D" w:rsidRDefault="00CB3F3D">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CB3F3D" w14:paraId="318FD1B0" w14:textId="77777777">
        <w:trPr>
          <w:divId w:val="1862619661"/>
          <w:tblCellSpacing w:w="15" w:type="dxa"/>
        </w:trPr>
        <w:tc>
          <w:tcPr>
            <w:tcW w:w="50" w:type="pct"/>
            <w:hideMark/>
          </w:tcPr>
          <w:p w14:paraId="68CC3FEA" w14:textId="77777777" w:rsidR="00CB3F3D" w:rsidRDefault="00CB3F3D">
            <w:pPr>
              <w:pStyle w:val="Bibliography"/>
              <w:rPr>
                <w:noProof/>
                <w:lang w:val="en-US"/>
              </w:rPr>
            </w:pPr>
            <w:r>
              <w:rPr>
                <w:noProof/>
                <w:lang w:val="en-US"/>
              </w:rPr>
              <w:t xml:space="preserve">[13] </w:t>
            </w:r>
          </w:p>
        </w:tc>
        <w:tc>
          <w:tcPr>
            <w:tcW w:w="0" w:type="auto"/>
            <w:hideMark/>
          </w:tcPr>
          <w:p w14:paraId="7EBCF1A9" w14:textId="77777777" w:rsidR="00CB3F3D" w:rsidRDefault="00CB3F3D">
            <w:pPr>
              <w:pStyle w:val="Bibliography"/>
              <w:rPr>
                <w:noProof/>
                <w:lang w:val="en-US"/>
              </w:rPr>
            </w:pPr>
            <w:r>
              <w:rPr>
                <w:noProof/>
                <w:lang w:val="en-US"/>
              </w:rPr>
              <w:t xml:space="preserve">V. Vapnik, The Nature of Statistical Learning Theory, NY: Springer-Verlag, 1995. </w:t>
            </w:r>
          </w:p>
        </w:tc>
      </w:tr>
      <w:tr w:rsidR="00CB3F3D" w14:paraId="6F3CCE63" w14:textId="77777777">
        <w:trPr>
          <w:divId w:val="1862619661"/>
          <w:tblCellSpacing w:w="15" w:type="dxa"/>
        </w:trPr>
        <w:tc>
          <w:tcPr>
            <w:tcW w:w="50" w:type="pct"/>
            <w:hideMark/>
          </w:tcPr>
          <w:p w14:paraId="756C18FD" w14:textId="77777777" w:rsidR="00CB3F3D" w:rsidRDefault="00CB3F3D">
            <w:pPr>
              <w:pStyle w:val="Bibliography"/>
              <w:rPr>
                <w:noProof/>
                <w:lang w:val="en-US"/>
              </w:rPr>
            </w:pPr>
            <w:r>
              <w:rPr>
                <w:noProof/>
                <w:lang w:val="en-US"/>
              </w:rPr>
              <w:t xml:space="preserve">[14] </w:t>
            </w:r>
          </w:p>
        </w:tc>
        <w:tc>
          <w:tcPr>
            <w:tcW w:w="0" w:type="auto"/>
            <w:hideMark/>
          </w:tcPr>
          <w:p w14:paraId="4F0789C3" w14:textId="77777777" w:rsidR="00CB3F3D" w:rsidRDefault="00CB3F3D">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bl>
    <w:p w14:paraId="0AC68FEC" w14:textId="77777777" w:rsidR="00CB3F3D" w:rsidRDefault="00CB3F3D">
      <w:pPr>
        <w:divId w:val="1862619661"/>
        <w:rPr>
          <w:noProof/>
        </w:rPr>
      </w:pPr>
    </w:p>
    <w:p w14:paraId="48E42036" w14:textId="5E564898" w:rsidR="00C46B3A" w:rsidRPr="00962831" w:rsidRDefault="00725214" w:rsidP="00124F42">
      <w:pPr>
        <w:jc w:val="center"/>
      </w:pPr>
      <w:r w:rsidRPr="00962831">
        <w:fldChar w:fldCharType="end"/>
      </w:r>
    </w:p>
    <w:p w14:paraId="0F3876F4" w14:textId="77777777" w:rsidR="008E0742" w:rsidRPr="00962831" w:rsidRDefault="008E0742" w:rsidP="008E0742">
      <w:pPr>
        <w:jc w:val="center"/>
        <w:sectPr w:rsidR="008E0742" w:rsidRPr="00962831" w:rsidSect="002971E5">
          <w:pgSz w:w="8392" w:h="11907" w:code="11"/>
          <w:pgMar w:top="1418" w:right="1134" w:bottom="1418" w:left="1418" w:header="709" w:footer="709" w:gutter="284"/>
          <w:cols w:space="708"/>
          <w:titlePg/>
          <w:docGrid w:linePitch="360"/>
        </w:sectPr>
      </w:pPr>
    </w:p>
    <w:p w14:paraId="2392CD3A" w14:textId="77777777" w:rsidR="00CA08C7" w:rsidRDefault="00CA08C7" w:rsidP="00276899">
      <w:pPr>
        <w:pStyle w:val="Heading1"/>
        <w:numPr>
          <w:ilvl w:val="0"/>
          <w:numId w:val="0"/>
        </w:numPr>
      </w:pPr>
      <w:bookmarkStart w:id="285" w:name="_Ref406659248"/>
      <w:bookmarkStart w:id="286" w:name="_Ref407054063"/>
      <w:bookmarkStart w:id="287" w:name="_Toc441189750"/>
    </w:p>
    <w:p w14:paraId="173F2012" w14:textId="77777777" w:rsidR="00CA08C7" w:rsidRDefault="00CA08C7" w:rsidP="00CA08C7">
      <w:pPr>
        <w:rPr>
          <w:lang w:eastAsia="en-US"/>
        </w:rPr>
      </w:pPr>
    </w:p>
    <w:p w14:paraId="6BBE1D8A" w14:textId="77777777" w:rsidR="00CA08C7" w:rsidRDefault="00CA08C7" w:rsidP="00CA08C7">
      <w:pPr>
        <w:rPr>
          <w:lang w:eastAsia="en-US"/>
        </w:rPr>
      </w:pPr>
    </w:p>
    <w:p w14:paraId="77803083" w14:textId="77777777" w:rsidR="00CA08C7" w:rsidRDefault="00CA08C7" w:rsidP="00CA08C7">
      <w:pPr>
        <w:rPr>
          <w:lang w:eastAsia="en-US"/>
        </w:rPr>
      </w:pPr>
    </w:p>
    <w:p w14:paraId="0BD21BB0" w14:textId="77777777" w:rsidR="00CA08C7" w:rsidRDefault="00CA08C7" w:rsidP="00CA08C7">
      <w:pPr>
        <w:rPr>
          <w:lang w:eastAsia="en-US"/>
        </w:rPr>
      </w:pPr>
    </w:p>
    <w:p w14:paraId="167CD96D" w14:textId="77777777" w:rsidR="00CA08C7" w:rsidRDefault="00CA08C7" w:rsidP="00CA08C7">
      <w:pPr>
        <w:rPr>
          <w:lang w:eastAsia="en-US"/>
        </w:rPr>
      </w:pPr>
    </w:p>
    <w:p w14:paraId="4EADDDB3" w14:textId="77777777" w:rsidR="00CA08C7" w:rsidRDefault="00CA08C7" w:rsidP="00CA08C7">
      <w:pPr>
        <w:rPr>
          <w:lang w:eastAsia="en-US"/>
        </w:rPr>
      </w:pPr>
    </w:p>
    <w:p w14:paraId="7F1EF138" w14:textId="77777777" w:rsidR="00CA08C7" w:rsidRDefault="00CA08C7" w:rsidP="00CA08C7">
      <w:pPr>
        <w:rPr>
          <w:lang w:eastAsia="en-US"/>
        </w:rPr>
      </w:pPr>
    </w:p>
    <w:p w14:paraId="6118DF56" w14:textId="77777777" w:rsidR="00CA08C7" w:rsidRDefault="00CA08C7" w:rsidP="00CA08C7">
      <w:pPr>
        <w:rPr>
          <w:lang w:eastAsia="en-US"/>
        </w:rPr>
      </w:pPr>
    </w:p>
    <w:p w14:paraId="123CD8F6" w14:textId="77777777" w:rsidR="00CA08C7" w:rsidRDefault="00CA08C7" w:rsidP="00CA08C7">
      <w:pPr>
        <w:rPr>
          <w:lang w:eastAsia="en-US"/>
        </w:rPr>
      </w:pPr>
    </w:p>
    <w:p w14:paraId="435C0C5D" w14:textId="77777777" w:rsidR="00CA08C7" w:rsidRDefault="00CA08C7" w:rsidP="00CA08C7">
      <w:pPr>
        <w:rPr>
          <w:lang w:eastAsia="en-US"/>
        </w:rPr>
      </w:pPr>
    </w:p>
    <w:p w14:paraId="3D533210" w14:textId="77777777" w:rsidR="00CA08C7" w:rsidRDefault="00CA08C7" w:rsidP="00CA08C7">
      <w:pPr>
        <w:rPr>
          <w:lang w:eastAsia="en-US"/>
        </w:rPr>
      </w:pPr>
    </w:p>
    <w:p w14:paraId="3BB46754" w14:textId="77777777" w:rsidR="00CA08C7" w:rsidRDefault="00CA08C7" w:rsidP="00CA08C7">
      <w:pPr>
        <w:rPr>
          <w:lang w:eastAsia="en-US"/>
        </w:rPr>
      </w:pPr>
    </w:p>
    <w:bookmarkEnd w:id="285"/>
    <w:bookmarkEnd w:id="286"/>
    <w:bookmarkEnd w:id="287"/>
    <w:p w14:paraId="729C3942" w14:textId="49149370" w:rsidR="00976B0E" w:rsidRPr="00962831" w:rsidRDefault="00976B0E" w:rsidP="00976B0E">
      <w:pPr>
        <w:pStyle w:val="Heading1"/>
        <w:numPr>
          <w:ilvl w:val="0"/>
          <w:numId w:val="0"/>
        </w:numPr>
      </w:pPr>
      <w:r>
        <w:lastRenderedPageBreak/>
        <w:t>LAMPIRAN A</w:t>
      </w:r>
      <w:r w:rsidRPr="00962831">
        <w:br/>
      </w:r>
      <w:r>
        <w:t>TABEL UJI COBA</w:t>
      </w:r>
    </w:p>
    <w:p w14:paraId="5D1CF23C" w14:textId="3B44ABE8" w:rsidR="00261858" w:rsidRPr="004731A6" w:rsidRDefault="00261858" w:rsidP="00261858">
      <w:pPr>
        <w:pStyle w:val="Caption"/>
        <w:rPr>
          <w:lang w:val="en-US"/>
        </w:rPr>
      </w:pPr>
      <w:r w:rsidRPr="00962831">
        <w:t xml:space="preserve">Tabel </w:t>
      </w:r>
      <w:r>
        <w:rPr>
          <w:lang w:val="en-US"/>
        </w:rPr>
        <w:t>A</w:t>
      </w:r>
      <w:r>
        <w:t>.</w:t>
      </w:r>
      <w:r>
        <w:fldChar w:fldCharType="begin"/>
      </w:r>
      <w:r>
        <w:instrText xml:space="preserve"> SEQ Tabel \* ARABIC \s 1 </w:instrText>
      </w:r>
      <w:r>
        <w:fldChar w:fldCharType="separate"/>
      </w:r>
      <w:r w:rsidR="00252DD1">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77777777" w:rsidR="00A877F5" w:rsidRPr="00EF6649" w:rsidRDefault="00A877F5">
            <w:pPr>
              <w:jc w:val="right"/>
              <w:rPr>
                <w:b/>
                <w:color w:val="000000"/>
                <w:sz w:val="22"/>
                <w:szCs w:val="22"/>
              </w:rPr>
            </w:pPr>
            <w:r w:rsidRPr="00EF6649">
              <w:rPr>
                <w:b/>
                <w:color w:val="000000"/>
                <w:sz w:val="22"/>
                <w:szCs w:val="22"/>
              </w:rPr>
              <w:t>91,98%</w:t>
            </w:r>
          </w:p>
        </w:tc>
      </w:tr>
    </w:tbl>
    <w:p w14:paraId="1F2DFD85" w14:textId="77777777" w:rsidR="00A877F5" w:rsidRDefault="00A877F5" w:rsidP="005C13D3">
      <w:pPr>
        <w:pStyle w:val="Caption"/>
      </w:pPr>
      <w:bookmarkStart w:id="288" w:name="_Ref422142904"/>
      <w:bookmarkStart w:id="289" w:name="_Toc441189784"/>
      <w:bookmarkStart w:id="290" w:name="_Ref421055882"/>
    </w:p>
    <w:p w14:paraId="3B40815F" w14:textId="0A6FFE2C" w:rsidR="009D4217" w:rsidRPr="00261858" w:rsidRDefault="009D4217" w:rsidP="005C13D3">
      <w:pPr>
        <w:pStyle w:val="Caption"/>
      </w:pPr>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2</w:t>
      </w:r>
      <w:r w:rsidR="00F039AB">
        <w:rPr>
          <w:noProof/>
        </w:rPr>
        <w:fldChar w:fldCharType="end"/>
      </w:r>
      <w:bookmarkEnd w:id="288"/>
      <w:r w:rsidRPr="00962831">
        <w:t xml:space="preserve"> </w:t>
      </w:r>
      <w:bookmarkEnd w:id="289"/>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290"/>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92,28%</w:t>
            </w:r>
          </w:p>
        </w:tc>
      </w:tr>
    </w:tbl>
    <w:p w14:paraId="6F4B7E2B" w14:textId="77777777" w:rsidR="0038072C" w:rsidRPr="00962831" w:rsidRDefault="0038072C" w:rsidP="009D4217">
      <w:pPr>
        <w:rPr>
          <w:lang w:eastAsia="en-US"/>
        </w:rPr>
      </w:pPr>
    </w:p>
    <w:p w14:paraId="554D8A76" w14:textId="10A1B6D9" w:rsidR="00143861" w:rsidRDefault="00F35DF0" w:rsidP="005C13D3">
      <w:pPr>
        <w:pStyle w:val="Caption"/>
        <w:rPr>
          <w:lang w:val="en-US"/>
        </w:rPr>
      </w:pPr>
      <w:bookmarkStart w:id="291" w:name="_Toc441189785"/>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3</w:t>
      </w:r>
      <w:r w:rsidR="00F039AB">
        <w:rPr>
          <w:noProof/>
        </w:rPr>
        <w:fldChar w:fldCharType="end"/>
      </w:r>
      <w:r w:rsidRPr="00962831">
        <w:t xml:space="preserve"> </w:t>
      </w:r>
      <w:bookmarkEnd w:id="291"/>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92,28%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292" w:name="_Toc441189786"/>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4</w:t>
      </w:r>
      <w:r w:rsidR="00F039AB">
        <w:rPr>
          <w:noProof/>
        </w:rPr>
        <w:fldChar w:fldCharType="end"/>
      </w:r>
      <w:r w:rsidRPr="00962831">
        <w:t xml:space="preserve"> </w:t>
      </w:r>
      <w:bookmarkEnd w:id="292"/>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77777777" w:rsidR="00CA08C7" w:rsidRPr="002A0EE4" w:rsidRDefault="00CA08C7" w:rsidP="00CA08C7">
            <w:pPr>
              <w:jc w:val="right"/>
              <w:rPr>
                <w:b/>
                <w:bCs/>
                <w:color w:val="000000"/>
                <w:lang w:eastAsia="id-ID"/>
              </w:rPr>
            </w:pPr>
            <w:r w:rsidRPr="002A0EE4">
              <w:rPr>
                <w:b/>
                <w:bCs/>
                <w:color w:val="000000"/>
                <w:lang w:eastAsia="id-ID"/>
              </w:rPr>
              <w:t>91,67%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293" w:name="_Toc441189787"/>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5</w:t>
      </w:r>
      <w:r w:rsidR="00F039AB">
        <w:rPr>
          <w:noProof/>
        </w:rPr>
        <w:fldChar w:fldCharType="end"/>
      </w:r>
      <w:r w:rsidRPr="00962831">
        <w:t xml:space="preserve"> </w:t>
      </w:r>
      <w:bookmarkEnd w:id="293"/>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77777777" w:rsidR="00CA08C7" w:rsidRPr="00C45BBF" w:rsidRDefault="00CA08C7" w:rsidP="00CA08C7">
            <w:pPr>
              <w:jc w:val="right"/>
              <w:rPr>
                <w:b/>
                <w:bCs/>
                <w:color w:val="000000"/>
                <w:lang w:eastAsia="id-ID"/>
              </w:rPr>
            </w:pPr>
            <w:r w:rsidRPr="00C45BBF">
              <w:rPr>
                <w:b/>
                <w:bCs/>
                <w:color w:val="000000"/>
                <w:lang w:eastAsia="id-ID"/>
              </w:rPr>
              <w:t>83,02%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3F4133BB" w:rsidR="00FB40C8" w:rsidRPr="00FB40C8" w:rsidRDefault="006B160F" w:rsidP="005C13D3">
      <w:pPr>
        <w:pStyle w:val="Caption"/>
        <w:rPr>
          <w:lang w:val="en-US"/>
        </w:rPr>
      </w:pPr>
      <w:bookmarkStart w:id="294" w:name="_Toc441189788"/>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6</w:t>
      </w:r>
      <w:r w:rsidR="00F039AB">
        <w:rPr>
          <w:noProof/>
        </w:rPr>
        <w:fldChar w:fldCharType="end"/>
      </w:r>
      <w:r w:rsidRPr="00962831">
        <w:t xml:space="preserve"> </w:t>
      </w:r>
      <w:bookmarkEnd w:id="294"/>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77777777" w:rsidR="006962C4" w:rsidRPr="006962C4" w:rsidRDefault="006962C4" w:rsidP="006962C4">
            <w:pPr>
              <w:jc w:val="right"/>
              <w:rPr>
                <w:b/>
                <w:bCs/>
                <w:color w:val="000000"/>
                <w:lang w:eastAsia="id-ID"/>
              </w:rPr>
            </w:pPr>
            <w:r w:rsidRPr="006962C4">
              <w:rPr>
                <w:b/>
                <w:bCs/>
                <w:color w:val="000000"/>
                <w:lang w:eastAsia="id-ID"/>
              </w:rPr>
              <w:t>89,51%</w:t>
            </w:r>
          </w:p>
        </w:tc>
      </w:tr>
    </w:tbl>
    <w:p w14:paraId="7E971F85" w14:textId="77777777" w:rsidR="00E165D7" w:rsidRDefault="00E165D7">
      <w:pPr>
        <w:spacing w:after="200" w:line="276" w:lineRule="auto"/>
        <w:jc w:val="left"/>
        <w:rPr>
          <w:lang w:eastAsia="en-US"/>
        </w:rPr>
      </w:pPr>
    </w:p>
    <w:p w14:paraId="7BFDBF46" w14:textId="7029CC4F" w:rsidR="001B1C85" w:rsidRPr="0035425E" w:rsidRDefault="001B1C85" w:rsidP="0035425E">
      <w:pPr>
        <w:spacing w:after="200" w:line="276" w:lineRule="auto"/>
        <w:jc w:val="left"/>
        <w:rPr>
          <w:rFonts w:eastAsia="PMingLiU" w:cs="Arial"/>
          <w:b/>
          <w:bCs/>
          <w:kern w:val="32"/>
          <w:sz w:val="24"/>
          <w:szCs w:val="32"/>
          <w:lang w:eastAsia="en-US"/>
        </w:rPr>
      </w:pPr>
    </w:p>
    <w:p w14:paraId="17E4A5A2" w14:textId="78827C0B" w:rsidR="00976B0E" w:rsidRPr="00962831" w:rsidRDefault="00976B0E" w:rsidP="00976B0E">
      <w:pPr>
        <w:pStyle w:val="Heading1"/>
        <w:numPr>
          <w:ilvl w:val="0"/>
          <w:numId w:val="0"/>
        </w:numPr>
      </w:pPr>
      <w:bookmarkStart w:id="295" w:name="_Toc441189751"/>
      <w:r>
        <w:lastRenderedPageBreak/>
        <w:t>LAMPIRAN B</w:t>
      </w:r>
      <w:r w:rsidRPr="00962831">
        <w:br/>
      </w:r>
      <w:r>
        <w:t>SNAPSHOT PERANGKAT LUNAK</w:t>
      </w:r>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2C0EB6B9">
            <wp:extent cx="3272896" cy="2232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272896" cy="2232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1609BABC" w14:textId="525826A0" w:rsidR="00F40564" w:rsidRDefault="00F40564" w:rsidP="00F40564">
      <w:pPr>
        <w:rPr>
          <w:lang w:eastAsia="en-US"/>
        </w:rPr>
      </w:pPr>
      <w:r>
        <w:rPr>
          <w:lang w:eastAsia="en-US"/>
        </w:rPr>
        <w:t>Snapshot ketika menekan tombol Reset</w:t>
      </w:r>
    </w:p>
    <w:p w14:paraId="1ACE98FA" w14:textId="01532F22" w:rsidR="00F40564" w:rsidRDefault="00F40564" w:rsidP="00F40564">
      <w:pPr>
        <w:rPr>
          <w:lang w:eastAsia="en-US"/>
        </w:rPr>
      </w:pPr>
      <w:r>
        <w:rPr>
          <w:noProof/>
          <w:lang w:eastAsia="id-ID"/>
        </w:rPr>
        <w:lastRenderedPageBreak/>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6D2C0D12" w:rsidR="00F40564" w:rsidRDefault="00F40564" w:rsidP="00F40564">
      <w:pPr>
        <w:rPr>
          <w:lang w:eastAsia="en-US"/>
        </w:rPr>
      </w:pPr>
      <w:r>
        <w:rPr>
          <w:lang w:eastAsia="en-US"/>
        </w:rPr>
        <w:t>Snapshot saat hendak melakukan tombol Quit dan keluar dari antarmuka</w:t>
      </w:r>
    </w:p>
    <w:p w14:paraId="50230132" w14:textId="17F1F575" w:rsidR="00F40564" w:rsidRP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433483B6" w14:textId="77777777" w:rsidR="00416D1A" w:rsidRPr="00962831" w:rsidRDefault="004913DD" w:rsidP="00C42A19">
      <w:pPr>
        <w:pStyle w:val="Heading1"/>
        <w:numPr>
          <w:ilvl w:val="0"/>
          <w:numId w:val="0"/>
        </w:numPr>
      </w:pPr>
      <w:r w:rsidRPr="00962831">
        <w:lastRenderedPageBreak/>
        <w:t>BIODATA PENULIS</w:t>
      </w:r>
      <w:bookmarkEnd w:id="295"/>
    </w:p>
    <w:p w14:paraId="06C5DC54" w14:textId="77777777" w:rsidR="00652C90" w:rsidRPr="008963D9" w:rsidRDefault="00652C90" w:rsidP="00D021DC">
      <w:pPr>
        <w:pStyle w:val="judulbab"/>
        <w:jc w:val="both"/>
      </w:pPr>
    </w:p>
    <w:p w14:paraId="6FA2395C" w14:textId="63A02F09" w:rsidR="00652C90" w:rsidRPr="008963D9" w:rsidRDefault="00B94BE2" w:rsidP="00652C90">
      <w:pPr>
        <w:pStyle w:val="ListParagraph"/>
        <w:ind w:left="0"/>
        <w:rPr>
          <w:noProof/>
        </w:rPr>
      </w:pPr>
      <w:r w:rsidRPr="008963D9">
        <w:rPr>
          <w:noProof/>
          <w:lang w:eastAsia="id-ID"/>
        </w:rPr>
        <w:drawing>
          <wp:anchor distT="0" distB="0" distL="114300" distR="114300" simplePos="0" relativeHeight="251663360" behindDoc="1" locked="0" layoutInCell="1" allowOverlap="1" wp14:anchorId="7CC54C5E" wp14:editId="427397A1">
            <wp:simplePos x="0" y="0"/>
            <wp:positionH relativeFrom="margin">
              <wp:align>left</wp:align>
            </wp:positionH>
            <wp:positionV relativeFrom="paragraph">
              <wp:posOffset>114300</wp:posOffset>
            </wp:positionV>
            <wp:extent cx="1062355" cy="1439545"/>
            <wp:effectExtent l="0" t="0" r="4445" b="8255"/>
            <wp:wrapTight wrapText="bothSides">
              <wp:wrapPolygon edited="0">
                <wp:start x="0" y="0"/>
                <wp:lineTo x="0" y="21438"/>
                <wp:lineTo x="21303" y="21438"/>
                <wp:lineTo x="213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3.jpg"/>
                    <pic:cNvPicPr/>
                  </pic:nvPicPr>
                  <pic:blipFill>
                    <a:blip r:embed="rId117">
                      <a:extLst>
                        <a:ext uri="{28A0092B-C50C-407E-A947-70E740481C1C}">
                          <a14:useLocalDpi xmlns:a14="http://schemas.microsoft.com/office/drawing/2010/main" val="0"/>
                        </a:ext>
                      </a:extLst>
                    </a:blip>
                    <a:stretch>
                      <a:fillRect/>
                    </a:stretch>
                  </pic:blipFill>
                  <pic:spPr bwMode="auto">
                    <a:xfrm>
                      <a:off x="0" y="0"/>
                      <a:ext cx="106235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7F7D20" w14:textId="38A8C980" w:rsidR="00652C90" w:rsidRPr="00E36BFF" w:rsidRDefault="00652C90" w:rsidP="00E36BFF">
      <w:pPr>
        <w:pStyle w:val="ListParagraph"/>
        <w:ind w:left="0" w:firstLine="720"/>
        <w:rPr>
          <w:noProof/>
          <w:lang w:val="en-US"/>
        </w:rPr>
      </w:pPr>
      <w:r>
        <w:rPr>
          <w:noProof/>
          <w:lang w:val="en-US"/>
        </w:rPr>
        <w:t>Hamdi Ahmadi Muzakkiy</w:t>
      </w:r>
      <w:r w:rsidR="00E36BFF">
        <w:rPr>
          <w:noProof/>
          <w:lang w:val="en-US"/>
        </w:rPr>
        <w:t xml:space="preserve"> </w:t>
      </w:r>
      <w:r w:rsidRPr="008963D9">
        <w:rPr>
          <w:noProof/>
        </w:rPr>
        <w:t xml:space="preserve">atau biasa dipanggil </w:t>
      </w:r>
      <w:r>
        <w:rPr>
          <w:noProof/>
          <w:lang w:val="en-US"/>
        </w:rPr>
        <w:t>Hamdi</w:t>
      </w:r>
      <w:r w:rsidRPr="008963D9">
        <w:rPr>
          <w:noProof/>
        </w:rPr>
        <w:t xml:space="preserve"> dilahirkan di</w:t>
      </w:r>
      <w:r w:rsidR="00CB4584">
        <w:rPr>
          <w:noProof/>
          <w:lang w:val="en-US"/>
        </w:rPr>
        <w:t xml:space="preserve"> Jakarta</w:t>
      </w:r>
      <w:r w:rsidRPr="008963D9">
        <w:rPr>
          <w:noProof/>
        </w:rPr>
        <w:t xml:space="preserve"> pada tanggal </w:t>
      </w:r>
      <w:r w:rsidR="00763C13">
        <w:rPr>
          <w:noProof/>
          <w:lang w:val="en-US"/>
        </w:rPr>
        <w:t>15 April 1994</w:t>
      </w:r>
      <w:r w:rsidRPr="008963D9">
        <w:rPr>
          <w:noProof/>
        </w:rPr>
        <w:t xml:space="preserve"> dan dibesarkan di </w:t>
      </w:r>
      <w:r w:rsidR="00CB4584">
        <w:rPr>
          <w:noProof/>
          <w:lang w:val="en-US"/>
        </w:rPr>
        <w:t>Jakarta</w:t>
      </w:r>
      <w:r w:rsidRPr="008963D9">
        <w:rPr>
          <w:noProof/>
        </w:rPr>
        <w:t xml:space="preserve">. Penulis adalah anak pertama dari tiga bersaudara. </w:t>
      </w:r>
    </w:p>
    <w:p w14:paraId="5EF01475" w14:textId="5C2C94E9" w:rsidR="00652C90" w:rsidRPr="008963D9" w:rsidRDefault="00652C90" w:rsidP="00652C90">
      <w:pPr>
        <w:pStyle w:val="ListParagraph"/>
        <w:ind w:left="0" w:firstLine="720"/>
        <w:rPr>
          <w:noProof/>
        </w:rPr>
      </w:pPr>
      <w:r w:rsidRPr="008963D9">
        <w:rPr>
          <w:noProof/>
        </w:rPr>
        <w:t xml:space="preserve">Penulis menempuh pendidikan di SD </w:t>
      </w:r>
      <w:r w:rsidR="00E01B03">
        <w:rPr>
          <w:noProof/>
          <w:lang w:val="en-US"/>
        </w:rPr>
        <w:t>kasih Ananda</w:t>
      </w:r>
      <w:r w:rsidR="00AC7AEC">
        <w:rPr>
          <w:noProof/>
        </w:rPr>
        <w:t xml:space="preserve"> (1999-2006</w:t>
      </w:r>
      <w:r w:rsidRPr="008963D9">
        <w:rPr>
          <w:noProof/>
        </w:rPr>
        <w:t>)</w:t>
      </w:r>
      <w:r w:rsidR="006B142F">
        <w:rPr>
          <w:noProof/>
        </w:rPr>
        <w:t xml:space="preserve">, </w:t>
      </w:r>
      <w:r w:rsidR="00DC1C95">
        <w:rPr>
          <w:noProof/>
          <w:lang w:val="en-US"/>
        </w:rPr>
        <w:t>SMP N 84 Jakarta</w:t>
      </w:r>
      <w:r w:rsidR="006B142F">
        <w:rPr>
          <w:noProof/>
        </w:rPr>
        <w:t xml:space="preserve"> (2006-2009</w:t>
      </w:r>
      <w:r w:rsidRPr="008963D9">
        <w:rPr>
          <w:noProof/>
        </w:rPr>
        <w:t xml:space="preserve">), dan </w:t>
      </w:r>
      <w:r w:rsidR="003A6B58">
        <w:rPr>
          <w:noProof/>
        </w:rPr>
        <w:t>SMA N 75</w:t>
      </w:r>
      <w:r w:rsidR="0085398F">
        <w:rPr>
          <w:noProof/>
        </w:rPr>
        <w:t xml:space="preserve"> </w:t>
      </w:r>
      <w:r w:rsidR="003A6B58">
        <w:rPr>
          <w:noProof/>
          <w:lang w:val="en-US"/>
        </w:rPr>
        <w:t>Jakarta</w:t>
      </w:r>
      <w:r w:rsidR="0085398F">
        <w:rPr>
          <w:noProof/>
        </w:rPr>
        <w:t xml:space="preserve"> (2009-2012</w:t>
      </w:r>
      <w:r w:rsidRPr="008963D9">
        <w:rPr>
          <w:noProof/>
        </w:rPr>
        <w:t>). Setelah lulus SMA penulis melanjutkan ke jenjang perkuliahan di Jurusan Teknik Informatika, Fakultas Teknologi Informasi, Institut Teknologi Sepuluh Nopember Surabaya. Bidang Studi yang diambil oleh penulis pada saat kuliah di Teknik Informatika ITS adalah Komputasi Cerdas dan Visualisasi.</w:t>
      </w:r>
    </w:p>
    <w:p w14:paraId="190CB86F" w14:textId="45AB7416" w:rsidR="009D4F7B" w:rsidRPr="009D4F7B" w:rsidRDefault="00652C90" w:rsidP="00570F59">
      <w:pPr>
        <w:pStyle w:val="ListParagraph"/>
        <w:ind w:left="0" w:firstLine="720"/>
        <w:rPr>
          <w:noProof/>
          <w:lang w:val="en-US"/>
        </w:rPr>
      </w:pPr>
      <w:r w:rsidRPr="008963D9">
        <w:rPr>
          <w:noProof/>
        </w:rPr>
        <w:t xml:space="preserve">Selama menempuh kuliah penulis aktif sebagai anggota Himpunan Mahasiswa Teknik Computer (HMTC) ITS. </w:t>
      </w:r>
      <w:r w:rsidR="009D4F7B">
        <w:rPr>
          <w:noProof/>
          <w:lang w:val="en-US"/>
        </w:rPr>
        <w:t>Penulis juga aktif dalam kegiatan kepanitiaan Schematics sebagai staff hubungan masyarakat (Humas) Schematics 2013 dan Wakil Ketua National Programming Contest (NPC) 2014. Selain itu penulis juga aktif menjadi administrator Lab pemrograman(LP) Teknik Informatika ITS.</w:t>
      </w:r>
      <w:r w:rsidR="005E5366">
        <w:rPr>
          <w:noProof/>
          <w:lang w:val="en-US"/>
        </w:rPr>
        <w:t xml:space="preserve"> </w:t>
      </w:r>
      <w:r w:rsidR="00874B23">
        <w:rPr>
          <w:noProof/>
          <w:lang w:val="en-US"/>
        </w:rPr>
        <w:t>Penulis pernah menjadi asisten dosen dan praktikum untuk mata kuliah Pemrograman Ter</w:t>
      </w:r>
      <w:r w:rsidR="00C95686">
        <w:rPr>
          <w:noProof/>
          <w:lang w:val="en-US"/>
        </w:rPr>
        <w:t>struktur (2013</w:t>
      </w:r>
      <w:r w:rsidR="00874B23">
        <w:rPr>
          <w:noProof/>
          <w:lang w:val="en-US"/>
        </w:rPr>
        <w:t xml:space="preserve">), </w:t>
      </w:r>
      <w:r w:rsidR="00573A07">
        <w:rPr>
          <w:noProof/>
          <w:lang w:val="en-US"/>
        </w:rPr>
        <w:t>Algoritma dan Struktur Data</w:t>
      </w:r>
      <w:r w:rsidR="00C95686">
        <w:rPr>
          <w:noProof/>
          <w:lang w:val="en-US"/>
        </w:rPr>
        <w:t xml:space="preserve"> </w:t>
      </w:r>
      <w:r w:rsidR="00573A07">
        <w:rPr>
          <w:noProof/>
          <w:lang w:val="en-US"/>
        </w:rPr>
        <w:t xml:space="preserve">(2013) </w:t>
      </w:r>
      <w:r w:rsidR="00C95686">
        <w:rPr>
          <w:noProof/>
          <w:lang w:val="en-US"/>
        </w:rPr>
        <w:t>, Basis Data (2014) dan Dasar Pemrograman (2015)</w:t>
      </w:r>
    </w:p>
    <w:p w14:paraId="2EC7DA90" w14:textId="77777777" w:rsidR="00652C90" w:rsidRPr="008963D9" w:rsidRDefault="00652C90" w:rsidP="00652C90">
      <w:pPr>
        <w:pStyle w:val="ListParagraph"/>
        <w:ind w:left="0" w:firstLine="720"/>
        <w:rPr>
          <w:noProof/>
        </w:rPr>
      </w:pPr>
    </w:p>
    <w:p w14:paraId="0A14880A" w14:textId="1C6838D8" w:rsidR="00551A74" w:rsidRPr="00962831" w:rsidRDefault="00652C90" w:rsidP="00D91DFD">
      <w:pPr>
        <w:pStyle w:val="ListParagraph"/>
        <w:ind w:left="0"/>
        <w:rPr>
          <w:noProof/>
        </w:rPr>
      </w:pPr>
      <w:r w:rsidRPr="008963D9">
        <w:rPr>
          <w:noProof/>
        </w:rPr>
        <w:t xml:space="preserve">Penulis dapat dihubungi melalui alamat </w:t>
      </w:r>
      <w:r w:rsidRPr="008963D9">
        <w:rPr>
          <w:i/>
          <w:noProof/>
        </w:rPr>
        <w:t xml:space="preserve">email </w:t>
      </w:r>
      <w:r w:rsidR="000B3B4F">
        <w:rPr>
          <w:noProof/>
          <w:lang w:val="en-US"/>
        </w:rPr>
        <w:t>hamdiahmadi1504@gmail.com</w:t>
      </w:r>
      <w:r w:rsidRPr="008963D9">
        <w:rPr>
          <w:noProof/>
        </w:rPr>
        <w:t>.</w:t>
      </w:r>
    </w:p>
    <w:sectPr w:rsidR="00551A74" w:rsidRPr="00962831"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8F12C2" w14:textId="77777777" w:rsidR="00A57752" w:rsidRDefault="00A57752" w:rsidP="00E774EF">
      <w:r>
        <w:separator/>
      </w:r>
    </w:p>
  </w:endnote>
  <w:endnote w:type="continuationSeparator" w:id="0">
    <w:p w14:paraId="26648046" w14:textId="77777777" w:rsidR="00A57752" w:rsidRDefault="00A57752"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7F0C21" w:rsidRDefault="007F0C21"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7F0C21" w:rsidRDefault="007F0C21">
    <w:pPr>
      <w:pStyle w:val="Footer"/>
      <w:jc w:val="center"/>
    </w:pPr>
    <w:r>
      <w:fldChar w:fldCharType="begin"/>
    </w:r>
    <w:r>
      <w:instrText xml:space="preserve"> PAGE   \* MERGEFORMAT </w:instrText>
    </w:r>
    <w:r>
      <w:fldChar w:fldCharType="separate"/>
    </w:r>
    <w:r w:rsidR="002B426C">
      <w:rPr>
        <w:noProof/>
      </w:rPr>
      <w:t>iv</w:t>
    </w:r>
    <w:r>
      <w:rPr>
        <w:noProof/>
      </w:rPr>
      <w:fldChar w:fldCharType="end"/>
    </w:r>
  </w:p>
  <w:p w14:paraId="304C849D" w14:textId="77777777" w:rsidR="007F0C21" w:rsidRDefault="007F0C21"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7F0C21" w:rsidRDefault="007F0C21">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7F0C21" w:rsidRDefault="007F0C21"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7F0C21" w:rsidRDefault="007F0C21" w:rsidP="002104C4">
    <w:pPr>
      <w:pStyle w:val="Footer"/>
      <w:tabs>
        <w:tab w:val="clear" w:pos="4320"/>
      </w:tabs>
      <w:jc w:val="center"/>
    </w:pPr>
    <w:r>
      <w:fldChar w:fldCharType="begin"/>
    </w:r>
    <w:r>
      <w:instrText xml:space="preserve"> PAGE   \* MERGEFORMAT </w:instrText>
    </w:r>
    <w:r>
      <w:fldChar w:fldCharType="separate"/>
    </w:r>
    <w:r w:rsidR="002B426C">
      <w:rPr>
        <w:noProof/>
      </w:rPr>
      <w:t>iii</w:t>
    </w:r>
    <w:r>
      <w:rPr>
        <w:noProof/>
      </w:rPr>
      <w:fldChar w:fldCharType="end"/>
    </w:r>
  </w:p>
  <w:p w14:paraId="366CABA1" w14:textId="77777777" w:rsidR="007F0C21" w:rsidRDefault="007F0C21"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CA39D8" w:rsidRDefault="00CA39D8">
    <w:pPr>
      <w:pStyle w:val="Footer"/>
      <w:jc w:val="center"/>
    </w:pPr>
    <w:r>
      <w:fldChar w:fldCharType="begin"/>
    </w:r>
    <w:r>
      <w:instrText xml:space="preserve"> PAGE   \* MERGEFORMAT </w:instrText>
    </w:r>
    <w:r>
      <w:fldChar w:fldCharType="separate"/>
    </w:r>
    <w:r w:rsidR="002B426C">
      <w:rPr>
        <w:noProof/>
      </w:rPr>
      <w:t>vi</w:t>
    </w:r>
    <w:r>
      <w:rPr>
        <w:noProof/>
      </w:rPr>
      <w:fldChar w:fldCharType="end"/>
    </w:r>
  </w:p>
  <w:p w14:paraId="6F9405DA" w14:textId="77777777" w:rsidR="00CA39D8" w:rsidRDefault="00CA39D8"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CA39D8" w:rsidRDefault="00CA39D8">
    <w:pPr>
      <w:pStyle w:val="Footer"/>
      <w:jc w:val="center"/>
    </w:pPr>
    <w:r>
      <w:fldChar w:fldCharType="begin"/>
    </w:r>
    <w:r>
      <w:instrText xml:space="preserve"> PAGE   \* MERGEFORMAT </w:instrText>
    </w:r>
    <w:r>
      <w:fldChar w:fldCharType="separate"/>
    </w:r>
    <w:r w:rsidR="002B426C">
      <w:rPr>
        <w:noProof/>
      </w:rPr>
      <w:t>vii</w:t>
    </w:r>
    <w:r>
      <w:rPr>
        <w:noProof/>
      </w:rPr>
      <w:fldChar w:fldCharType="end"/>
    </w:r>
  </w:p>
  <w:p w14:paraId="44537032" w14:textId="77777777" w:rsidR="00CA39D8" w:rsidRDefault="00CA39D8"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CA39D8" w:rsidRDefault="00CA39D8">
    <w:pPr>
      <w:pStyle w:val="Footer"/>
      <w:jc w:val="center"/>
    </w:pPr>
    <w:r>
      <w:fldChar w:fldCharType="begin"/>
    </w:r>
    <w:r>
      <w:instrText xml:space="preserve"> PAGE   \* MERGEFORMAT </w:instrText>
    </w:r>
    <w:r>
      <w:fldChar w:fldCharType="separate"/>
    </w:r>
    <w:r w:rsidR="002B426C">
      <w:rPr>
        <w:noProof/>
      </w:rPr>
      <w:t>v</w:t>
    </w:r>
    <w:r>
      <w:rPr>
        <w:noProof/>
      </w:rPr>
      <w:fldChar w:fldCharType="end"/>
    </w:r>
  </w:p>
  <w:p w14:paraId="0AF57C67" w14:textId="77777777" w:rsidR="00CA39D8" w:rsidRDefault="00CA39D8">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CA39D8" w:rsidRDefault="00CA39D8">
    <w:pPr>
      <w:pStyle w:val="Footer"/>
      <w:jc w:val="center"/>
    </w:pPr>
    <w:r>
      <w:fldChar w:fldCharType="begin"/>
    </w:r>
    <w:r>
      <w:instrText xml:space="preserve"> PAGE   \* MERGEFORMAT </w:instrText>
    </w:r>
    <w:r>
      <w:fldChar w:fldCharType="separate"/>
    </w:r>
    <w:r w:rsidR="002B426C">
      <w:rPr>
        <w:noProof/>
      </w:rPr>
      <w:t>viii</w:t>
    </w:r>
    <w:r>
      <w:rPr>
        <w:noProof/>
      </w:rPr>
      <w:fldChar w:fldCharType="end"/>
    </w:r>
  </w:p>
  <w:p w14:paraId="312B30D4" w14:textId="77777777" w:rsidR="00CA39D8" w:rsidRDefault="00CA39D8"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CA39D8" w:rsidRDefault="00CA39D8">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CA39D8" w:rsidRDefault="00CA39D8">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CA39D8" w:rsidRDefault="00CA39D8">
    <w:pPr>
      <w:pStyle w:val="Footer"/>
      <w:jc w:val="center"/>
    </w:pPr>
    <w:r>
      <w:fldChar w:fldCharType="begin"/>
    </w:r>
    <w:r>
      <w:instrText xml:space="preserve"> PAGE   \* MERGEFORMAT </w:instrText>
    </w:r>
    <w:r>
      <w:fldChar w:fldCharType="separate"/>
    </w:r>
    <w:r w:rsidR="002B426C">
      <w:rPr>
        <w:noProof/>
      </w:rPr>
      <w:t>x</w:t>
    </w:r>
    <w:r>
      <w:rPr>
        <w:noProof/>
      </w:rPr>
      <w:fldChar w:fldCharType="end"/>
    </w:r>
  </w:p>
  <w:p w14:paraId="57B2A175" w14:textId="77777777" w:rsidR="00CA39D8" w:rsidRDefault="00CA39D8"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CA39D8" w:rsidRDefault="00CA39D8">
    <w:pPr>
      <w:pStyle w:val="Footer"/>
      <w:jc w:val="center"/>
    </w:pPr>
    <w:r>
      <w:fldChar w:fldCharType="begin"/>
    </w:r>
    <w:r>
      <w:instrText xml:space="preserve"> PAGE   \* MERGEFORMAT </w:instrText>
    </w:r>
    <w:r>
      <w:fldChar w:fldCharType="separate"/>
    </w:r>
    <w:r w:rsidR="002B426C">
      <w:rPr>
        <w:noProof/>
      </w:rPr>
      <w:t>ix</w:t>
    </w:r>
    <w:r>
      <w:rPr>
        <w:noProof/>
      </w:rPr>
      <w:fldChar w:fldCharType="end"/>
    </w:r>
  </w:p>
  <w:p w14:paraId="2321D381" w14:textId="77777777" w:rsidR="00CA39D8" w:rsidRDefault="00CA39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7F0C21" w:rsidRDefault="007F0C21">
    <w:pPr>
      <w:pStyle w:val="Footer"/>
      <w:jc w:val="center"/>
    </w:pPr>
  </w:p>
  <w:p w14:paraId="5D73FABD" w14:textId="77777777" w:rsidR="007F0C21" w:rsidRDefault="007F0C21"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CA39D8" w:rsidRDefault="00CA39D8">
    <w:pPr>
      <w:pStyle w:val="Footer"/>
      <w:jc w:val="center"/>
    </w:pPr>
    <w:r>
      <w:fldChar w:fldCharType="begin"/>
    </w:r>
    <w:r>
      <w:instrText xml:space="preserve"> PAGE   \* MERGEFORMAT </w:instrText>
    </w:r>
    <w:r>
      <w:fldChar w:fldCharType="separate"/>
    </w:r>
    <w:r w:rsidR="002B426C">
      <w:rPr>
        <w:noProof/>
      </w:rPr>
      <w:t>xiv</w:t>
    </w:r>
    <w:r>
      <w:rPr>
        <w:noProof/>
      </w:rPr>
      <w:fldChar w:fldCharType="end"/>
    </w:r>
  </w:p>
  <w:p w14:paraId="515EB459" w14:textId="77777777" w:rsidR="00CA39D8" w:rsidRDefault="00CA39D8"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CA39D8" w:rsidRDefault="00CA39D8">
    <w:pPr>
      <w:pStyle w:val="Footer"/>
      <w:jc w:val="center"/>
    </w:pPr>
    <w:r>
      <w:fldChar w:fldCharType="begin"/>
    </w:r>
    <w:r>
      <w:instrText xml:space="preserve"> PAGE   \* MERGEFORMAT </w:instrText>
    </w:r>
    <w:r>
      <w:fldChar w:fldCharType="separate"/>
    </w:r>
    <w:r w:rsidR="002B426C">
      <w:rPr>
        <w:noProof/>
      </w:rPr>
      <w:t>xv</w:t>
    </w:r>
    <w:r>
      <w:rPr>
        <w:noProof/>
      </w:rPr>
      <w:fldChar w:fldCharType="end"/>
    </w:r>
  </w:p>
  <w:p w14:paraId="5DFFC6EA" w14:textId="77777777" w:rsidR="00CA39D8" w:rsidRDefault="00CA39D8"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CA39D8" w:rsidRDefault="00CA39D8">
    <w:pPr>
      <w:pStyle w:val="Footer"/>
      <w:jc w:val="center"/>
    </w:pPr>
    <w:r>
      <w:fldChar w:fldCharType="begin"/>
    </w:r>
    <w:r>
      <w:instrText xml:space="preserve"> PAGE   \* MERGEFORMAT </w:instrText>
    </w:r>
    <w:r>
      <w:fldChar w:fldCharType="separate"/>
    </w:r>
    <w:r w:rsidR="002B426C">
      <w:rPr>
        <w:noProof/>
      </w:rPr>
      <w:t>xi</w:t>
    </w:r>
    <w:r>
      <w:rPr>
        <w:noProof/>
      </w:rPr>
      <w:fldChar w:fldCharType="end"/>
    </w:r>
  </w:p>
  <w:p w14:paraId="5316EF95" w14:textId="77777777" w:rsidR="00CA39D8" w:rsidRDefault="00CA39D8">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CA39D8" w:rsidRDefault="00CA39D8">
    <w:pPr>
      <w:pStyle w:val="Footer"/>
      <w:jc w:val="center"/>
    </w:pPr>
    <w:r>
      <w:fldChar w:fldCharType="begin"/>
    </w:r>
    <w:r>
      <w:instrText xml:space="preserve"> PAGE   \* MERGEFORMAT </w:instrText>
    </w:r>
    <w:r>
      <w:fldChar w:fldCharType="separate"/>
    </w:r>
    <w:r w:rsidR="002B426C">
      <w:rPr>
        <w:noProof/>
      </w:rPr>
      <w:t>xviii</w:t>
    </w:r>
    <w:r>
      <w:rPr>
        <w:noProof/>
      </w:rPr>
      <w:fldChar w:fldCharType="end"/>
    </w:r>
  </w:p>
  <w:p w14:paraId="593E432E" w14:textId="77777777" w:rsidR="00CA39D8" w:rsidRDefault="00CA39D8"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CA39D8" w:rsidRDefault="00CA39D8">
    <w:pPr>
      <w:pStyle w:val="Footer"/>
      <w:jc w:val="center"/>
    </w:pPr>
    <w:r>
      <w:fldChar w:fldCharType="begin"/>
    </w:r>
    <w:r>
      <w:instrText xml:space="preserve"> PAGE   \* MERGEFORMAT </w:instrText>
    </w:r>
    <w:r>
      <w:fldChar w:fldCharType="separate"/>
    </w:r>
    <w:r w:rsidR="002B426C">
      <w:rPr>
        <w:noProof/>
      </w:rPr>
      <w:t>xvii</w:t>
    </w:r>
    <w:r>
      <w:rPr>
        <w:noProof/>
      </w:rPr>
      <w:fldChar w:fldCharType="end"/>
    </w:r>
  </w:p>
  <w:p w14:paraId="08789AE6" w14:textId="77777777" w:rsidR="00CA39D8" w:rsidRDefault="00CA39D8"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CA39D8" w:rsidRDefault="00CA39D8">
    <w:pPr>
      <w:pStyle w:val="Footer"/>
      <w:jc w:val="center"/>
    </w:pPr>
    <w:r>
      <w:fldChar w:fldCharType="begin"/>
    </w:r>
    <w:r>
      <w:instrText xml:space="preserve"> PAGE   \* MERGEFORMAT </w:instrText>
    </w:r>
    <w:r>
      <w:fldChar w:fldCharType="separate"/>
    </w:r>
    <w:r w:rsidR="002B426C">
      <w:rPr>
        <w:noProof/>
      </w:rPr>
      <w:t>xvi</w:t>
    </w:r>
    <w:r>
      <w:rPr>
        <w:noProof/>
      </w:rPr>
      <w:fldChar w:fldCharType="end"/>
    </w:r>
  </w:p>
  <w:p w14:paraId="78186478" w14:textId="77777777" w:rsidR="00CA39D8" w:rsidRDefault="00CA39D8">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C22F7" w14:textId="77777777" w:rsidR="00CA39D8" w:rsidRDefault="00CA39D8">
    <w:pPr>
      <w:pStyle w:val="Footer"/>
      <w:jc w:val="center"/>
    </w:pPr>
    <w:r>
      <w:fldChar w:fldCharType="begin"/>
    </w:r>
    <w:r>
      <w:instrText xml:space="preserve"> PAGE   \* MERGEFORMAT </w:instrText>
    </w:r>
    <w:r>
      <w:fldChar w:fldCharType="separate"/>
    </w:r>
    <w:r>
      <w:rPr>
        <w:noProof/>
      </w:rPr>
      <w:t>x</w:t>
    </w:r>
    <w:r>
      <w:rPr>
        <w:noProof/>
      </w:rPr>
      <w:fldChar w:fldCharType="end"/>
    </w:r>
  </w:p>
  <w:p w14:paraId="3436432F" w14:textId="77777777" w:rsidR="00CA39D8" w:rsidRDefault="00CA39D8"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6018A" w14:textId="77777777" w:rsidR="00CA39D8" w:rsidRDefault="00CA39D8">
    <w:pPr>
      <w:pStyle w:val="Footer"/>
      <w:jc w:val="center"/>
    </w:pPr>
    <w:r>
      <w:fldChar w:fldCharType="begin"/>
    </w:r>
    <w:r>
      <w:instrText xml:space="preserve"> PAGE   \* MERGEFORMAT </w:instrText>
    </w:r>
    <w:r>
      <w:fldChar w:fldCharType="separate"/>
    </w:r>
    <w:r w:rsidR="002B426C">
      <w:rPr>
        <w:noProof/>
      </w:rPr>
      <w:t>xix</w:t>
    </w:r>
    <w:r>
      <w:rPr>
        <w:noProof/>
      </w:rPr>
      <w:fldChar w:fldCharType="end"/>
    </w:r>
  </w:p>
  <w:p w14:paraId="7CF5D77B" w14:textId="77777777" w:rsidR="00CA39D8" w:rsidRDefault="00CA39D8">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CA39D8" w:rsidRDefault="00CA39D8">
    <w:pPr>
      <w:pStyle w:val="Footer"/>
      <w:jc w:val="center"/>
    </w:pPr>
    <w:r>
      <w:fldChar w:fldCharType="begin"/>
    </w:r>
    <w:r>
      <w:instrText xml:space="preserve"> PAGE   \* MERGEFORMAT </w:instrText>
    </w:r>
    <w:r>
      <w:fldChar w:fldCharType="separate"/>
    </w:r>
    <w:r w:rsidR="002B426C">
      <w:rPr>
        <w:noProof/>
      </w:rPr>
      <w:t>xxii</w:t>
    </w:r>
    <w:r>
      <w:rPr>
        <w:noProof/>
      </w:rPr>
      <w:fldChar w:fldCharType="end"/>
    </w:r>
  </w:p>
  <w:p w14:paraId="4D6E4E9E" w14:textId="77777777" w:rsidR="00CA39D8" w:rsidRDefault="00CA39D8"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CA39D8" w:rsidRDefault="00CA39D8">
    <w:pPr>
      <w:pStyle w:val="Footer"/>
      <w:jc w:val="center"/>
    </w:pPr>
    <w:r>
      <w:fldChar w:fldCharType="begin"/>
    </w:r>
    <w:r>
      <w:instrText xml:space="preserve"> PAGE   \* MERGEFORMAT </w:instrText>
    </w:r>
    <w:r>
      <w:fldChar w:fldCharType="separate"/>
    </w:r>
    <w:r w:rsidR="002B426C">
      <w:rPr>
        <w:noProof/>
      </w:rPr>
      <w:t>xxi</w:t>
    </w:r>
    <w:r>
      <w:rPr>
        <w:noProof/>
      </w:rPr>
      <w:fldChar w:fldCharType="end"/>
    </w:r>
  </w:p>
  <w:p w14:paraId="3A3F860C" w14:textId="77777777" w:rsidR="00CA39D8" w:rsidRDefault="00CA39D8" w:rsidP="002104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7F0C21" w:rsidRDefault="007F0C21">
    <w:pPr>
      <w:pStyle w:val="Footer"/>
      <w:jc w:val="center"/>
    </w:pPr>
    <w:r>
      <w:fldChar w:fldCharType="begin"/>
    </w:r>
    <w:r>
      <w:instrText xml:space="preserve"> PAGE   \* MERGEFORMAT </w:instrText>
    </w:r>
    <w:r>
      <w:fldChar w:fldCharType="separate"/>
    </w:r>
    <w:r w:rsidR="002B426C">
      <w:rPr>
        <w:noProof/>
      </w:rPr>
      <w:t>i</w:t>
    </w:r>
    <w:r>
      <w:rPr>
        <w:noProof/>
      </w:rPr>
      <w:fldChar w:fldCharType="end"/>
    </w:r>
  </w:p>
  <w:p w14:paraId="6CA4C227" w14:textId="77777777" w:rsidR="007F0C21" w:rsidRDefault="007F0C21"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CA39D8" w:rsidRDefault="00CA39D8">
    <w:pPr>
      <w:pStyle w:val="Footer"/>
      <w:jc w:val="center"/>
    </w:pPr>
    <w:r>
      <w:fldChar w:fldCharType="begin"/>
    </w:r>
    <w:r>
      <w:instrText xml:space="preserve"> PAGE   \* MERGEFORMAT </w:instrText>
    </w:r>
    <w:r>
      <w:fldChar w:fldCharType="separate"/>
    </w:r>
    <w:r w:rsidR="002B426C">
      <w:rPr>
        <w:noProof/>
      </w:rPr>
      <w:t>xx</w:t>
    </w:r>
    <w:r>
      <w:rPr>
        <w:noProof/>
      </w:rPr>
      <w:fldChar w:fldCharType="end"/>
    </w:r>
  </w:p>
  <w:p w14:paraId="1E789CFB" w14:textId="77777777" w:rsidR="00CA39D8" w:rsidRDefault="00CA39D8">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CA39D8" w:rsidRPr="00BC3CCB" w:rsidRDefault="00CA39D8" w:rsidP="00BC3CCB">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CA39D8" w:rsidRDefault="00CA39D8" w:rsidP="002971E5">
    <w:pPr>
      <w:pStyle w:val="Footer"/>
      <w:jc w:val="center"/>
    </w:pPr>
  </w:p>
  <w:p w14:paraId="38ECEAE5" w14:textId="77777777" w:rsidR="00CA39D8" w:rsidRDefault="00CA39D8" w:rsidP="002104C4">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186587305"/>
      <w:docPartObj>
        <w:docPartGallery w:val="Page Numbers (Bottom of Page)"/>
        <w:docPartUnique/>
      </w:docPartObj>
    </w:sdtPr>
    <w:sdtEndPr>
      <w:rPr>
        <w:noProof/>
      </w:rPr>
    </w:sdtEndPr>
    <w:sdtContent>
      <w:p w14:paraId="4665DC4E" w14:textId="77777777" w:rsidR="00CA39D8" w:rsidRPr="008F181C" w:rsidRDefault="00CA39D8"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2B426C">
          <w:rPr>
            <w:noProof/>
            <w:sz w:val="22"/>
            <w:szCs w:val="22"/>
          </w:rPr>
          <w:t>1</w:t>
        </w:r>
        <w:r w:rsidRPr="008F181C">
          <w:rPr>
            <w:noProof/>
            <w:sz w:val="22"/>
            <w:szCs w:val="22"/>
          </w:rPr>
          <w:fldChar w:fldCharType="end"/>
        </w:r>
      </w:p>
    </w:sdtContent>
  </w:sdt>
  <w:p w14:paraId="4CC16876" w14:textId="77777777" w:rsidR="00CA39D8" w:rsidRDefault="00CA39D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7F0C21" w:rsidRDefault="007F0C21">
    <w:pPr>
      <w:pStyle w:val="Footer"/>
      <w:jc w:val="center"/>
    </w:pPr>
  </w:p>
  <w:p w14:paraId="568BC05A" w14:textId="77777777" w:rsidR="007F0C21" w:rsidRDefault="007F0C21"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7F0C21" w:rsidRDefault="007F0C21">
    <w:pPr>
      <w:pStyle w:val="Footer"/>
      <w:jc w:val="center"/>
    </w:pPr>
  </w:p>
  <w:p w14:paraId="1FE8943C" w14:textId="77777777" w:rsidR="007F0C21" w:rsidRDefault="007F0C21"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7F0C21" w:rsidRDefault="007F0C21">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7F0C21" w:rsidRDefault="007F0C21"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7F0C21" w:rsidRDefault="007F0C21">
    <w:pPr>
      <w:pStyle w:val="Footer"/>
      <w:jc w:val="center"/>
    </w:pPr>
    <w:r>
      <w:fldChar w:fldCharType="begin"/>
    </w:r>
    <w:r>
      <w:instrText xml:space="preserve"> PAGE   \* MERGEFORMAT </w:instrText>
    </w:r>
    <w:r>
      <w:fldChar w:fldCharType="separate"/>
    </w:r>
    <w:r w:rsidR="002B426C">
      <w:rPr>
        <w:noProof/>
      </w:rPr>
      <w:t>ii</w:t>
    </w:r>
    <w:r>
      <w:rPr>
        <w:noProof/>
      </w:rPr>
      <w:fldChar w:fldCharType="end"/>
    </w:r>
  </w:p>
  <w:p w14:paraId="54BC989E" w14:textId="77777777" w:rsidR="007F0C21" w:rsidRDefault="007F0C21"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7F0C21" w:rsidRDefault="007F0C21">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7F0C21" w:rsidRDefault="007F0C21"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7F0C21" w:rsidRDefault="007F0C21">
    <w:pPr>
      <w:pStyle w:val="Footer"/>
      <w:jc w:val="center"/>
    </w:pPr>
    <w:r>
      <w:fldChar w:fldCharType="begin"/>
    </w:r>
    <w:r>
      <w:instrText xml:space="preserve"> PAGE   \* MERGEFORMAT </w:instrText>
    </w:r>
    <w:r>
      <w:fldChar w:fldCharType="separate"/>
    </w:r>
    <w:r w:rsidR="002B426C">
      <w:rPr>
        <w:noProof/>
      </w:rPr>
      <w:t>i</w:t>
    </w:r>
    <w:r>
      <w:rPr>
        <w:noProof/>
      </w:rPr>
      <w:fldChar w:fldCharType="end"/>
    </w:r>
  </w:p>
  <w:p w14:paraId="5CABF0F1" w14:textId="77777777" w:rsidR="007F0C21" w:rsidRDefault="007F0C21"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7E8758" w14:textId="77777777" w:rsidR="00A57752" w:rsidRDefault="00A57752" w:rsidP="00E774EF">
      <w:r>
        <w:separator/>
      </w:r>
    </w:p>
  </w:footnote>
  <w:footnote w:type="continuationSeparator" w:id="0">
    <w:p w14:paraId="0341CC22" w14:textId="77777777" w:rsidR="00A57752" w:rsidRDefault="00A57752"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7F0C21" w:rsidRDefault="007F0C21" w:rsidP="002104C4">
    <w:pPr>
      <w:pStyle w:val="Header"/>
      <w:rPr>
        <w:rFonts w:eastAsia="Times New Roman"/>
        <w:lang w:eastAsia="ja-JP"/>
      </w:rPr>
    </w:pPr>
  </w:p>
  <w:p w14:paraId="0EA7AB6D" w14:textId="77777777" w:rsidR="007F0C21" w:rsidRDefault="007F0C2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7F0C21" w:rsidRDefault="007F0C21"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7F0C21" w:rsidRDefault="007F0C21">
    <w:pPr>
      <w:pStyle w:val="Header"/>
      <w:jc w:val="right"/>
    </w:pPr>
  </w:p>
  <w:p w14:paraId="661C31B6" w14:textId="77777777" w:rsidR="007F0C21" w:rsidRDefault="007F0C2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7F0C21" w:rsidRDefault="007F0C21" w:rsidP="002104C4">
    <w:pPr>
      <w:pStyle w:val="Header"/>
      <w:tabs>
        <w:tab w:val="clear" w:pos="4320"/>
      </w:tabs>
      <w:ind w:right="28" w:firstLine="0"/>
      <w:jc w:val="center"/>
    </w:pPr>
  </w:p>
  <w:p w14:paraId="4F81A846" w14:textId="77777777" w:rsidR="007F0C21" w:rsidRDefault="007F0C21"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CA39D8" w:rsidRDefault="00CA39D8"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CA39D8" w:rsidRDefault="00CA39D8">
    <w:pPr>
      <w:pStyle w:val="Header"/>
      <w:jc w:val="right"/>
    </w:pPr>
  </w:p>
  <w:p w14:paraId="78932233" w14:textId="77777777" w:rsidR="00CA39D8" w:rsidRDefault="00CA39D8">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CA39D8" w:rsidRDefault="00CA39D8" w:rsidP="002104C4">
    <w:pPr>
      <w:pStyle w:val="Header"/>
      <w:tabs>
        <w:tab w:val="clear" w:pos="4320"/>
      </w:tabs>
      <w:ind w:right="28" w:firstLine="0"/>
      <w:jc w:val="center"/>
    </w:pPr>
  </w:p>
  <w:p w14:paraId="224F3C83" w14:textId="77777777" w:rsidR="00CA39D8" w:rsidRDefault="00CA39D8"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CA39D8" w:rsidRDefault="00CA39D8"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CA39D8" w:rsidRDefault="00CA39D8" w:rsidP="002104C4">
    <w:pPr>
      <w:pStyle w:val="Header"/>
      <w:tabs>
        <w:tab w:val="clear" w:pos="4320"/>
      </w:tabs>
      <w:ind w:right="28" w:firstLine="0"/>
      <w:jc w:val="center"/>
    </w:pPr>
  </w:p>
  <w:p w14:paraId="685EE5E0" w14:textId="77777777" w:rsidR="00CA39D8" w:rsidRDefault="00CA39D8"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CA39D8" w:rsidRDefault="00CA39D8"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CA39D8" w:rsidRDefault="00CA39D8" w:rsidP="002104C4">
    <w:pPr>
      <w:pStyle w:val="Header"/>
      <w:tabs>
        <w:tab w:val="clear" w:pos="4320"/>
      </w:tabs>
      <w:ind w:right="28" w:firstLine="0"/>
      <w:jc w:val="center"/>
    </w:pPr>
  </w:p>
  <w:p w14:paraId="29DF7391" w14:textId="77777777" w:rsidR="00CA39D8" w:rsidRDefault="00CA39D8"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7F0C21" w:rsidRDefault="007F0C21">
    <w:pPr>
      <w:pStyle w:val="Header"/>
      <w:jc w:val="right"/>
    </w:pPr>
  </w:p>
  <w:p w14:paraId="35B5D40A" w14:textId="77777777" w:rsidR="007F0C21" w:rsidRDefault="007F0C21">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CA39D8" w:rsidRDefault="00CA39D8"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CA39D8" w:rsidRDefault="00CA39D8">
    <w:pPr>
      <w:pStyle w:val="Header"/>
      <w:jc w:val="right"/>
    </w:pPr>
  </w:p>
  <w:p w14:paraId="0CF4E9F5" w14:textId="77777777" w:rsidR="00CA39D8" w:rsidRDefault="00CA39D8">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CA39D8" w:rsidRDefault="00CA39D8" w:rsidP="002104C4">
    <w:pPr>
      <w:pStyle w:val="Header"/>
      <w:tabs>
        <w:tab w:val="clear" w:pos="4320"/>
      </w:tabs>
      <w:ind w:right="28" w:firstLine="0"/>
      <w:jc w:val="center"/>
    </w:pPr>
  </w:p>
  <w:p w14:paraId="69D55CA2" w14:textId="77777777" w:rsidR="00CA39D8" w:rsidRDefault="00CA39D8"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CA39D8" w:rsidRDefault="00CA39D8"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CA39D8" w:rsidRDefault="00CA39D8">
    <w:pPr>
      <w:pStyle w:val="Header"/>
      <w:jc w:val="right"/>
    </w:pPr>
  </w:p>
  <w:p w14:paraId="2EBAFD2B" w14:textId="77777777" w:rsidR="00CA39D8" w:rsidRDefault="00CA39D8">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CA39D8" w:rsidRDefault="00CA39D8" w:rsidP="002104C4">
    <w:pPr>
      <w:pStyle w:val="Header"/>
      <w:tabs>
        <w:tab w:val="clear" w:pos="4320"/>
      </w:tabs>
      <w:ind w:right="28" w:firstLine="0"/>
      <w:jc w:val="center"/>
    </w:pPr>
  </w:p>
  <w:p w14:paraId="772251A9" w14:textId="77777777" w:rsidR="00CA39D8" w:rsidRDefault="00CA39D8"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6720B" w14:textId="77777777" w:rsidR="00CA39D8" w:rsidRDefault="00CA39D8"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158F" w14:textId="77777777" w:rsidR="00CA39D8" w:rsidRDefault="00CA39D8" w:rsidP="002104C4">
    <w:pPr>
      <w:pStyle w:val="Header"/>
      <w:tabs>
        <w:tab w:val="clear" w:pos="4320"/>
      </w:tabs>
      <w:ind w:right="28" w:firstLine="0"/>
      <w:jc w:val="center"/>
    </w:pPr>
  </w:p>
  <w:p w14:paraId="5B30F0E1" w14:textId="77777777" w:rsidR="00CA39D8" w:rsidRDefault="00CA39D8"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CA39D8" w:rsidRDefault="00CA39D8"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CA39D8" w:rsidRDefault="00CA39D8">
    <w:pPr>
      <w:pStyle w:val="Header"/>
      <w:jc w:val="right"/>
    </w:pPr>
  </w:p>
  <w:p w14:paraId="0047704D" w14:textId="77777777" w:rsidR="00CA39D8" w:rsidRDefault="00CA39D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7F0C21" w:rsidRDefault="007F0C21" w:rsidP="002104C4">
    <w:pPr>
      <w:pStyle w:val="Header"/>
      <w:ind w:firstLine="0"/>
      <w:jc w:val="center"/>
    </w:pPr>
  </w:p>
  <w:p w14:paraId="446E343F" w14:textId="77777777" w:rsidR="007F0C21" w:rsidRDefault="007F0C21"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CA39D8" w:rsidRDefault="00CA39D8" w:rsidP="002104C4">
    <w:pPr>
      <w:pStyle w:val="Header"/>
      <w:tabs>
        <w:tab w:val="clear" w:pos="4320"/>
      </w:tabs>
      <w:ind w:right="28" w:firstLine="0"/>
      <w:jc w:val="center"/>
    </w:pPr>
  </w:p>
  <w:p w14:paraId="6759032F" w14:textId="77777777" w:rsidR="00CA39D8" w:rsidRDefault="00CA39D8" w:rsidP="002104C4">
    <w:pPr>
      <w:pStyle w:val="Header"/>
      <w:tabs>
        <w:tab w:val="clear" w:pos="4320"/>
      </w:tabs>
      <w:ind w:right="28" w:firstLine="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659112"/>
      <w:docPartObj>
        <w:docPartGallery w:val="Page Numbers (Top of Page)"/>
        <w:docPartUnique/>
      </w:docPartObj>
    </w:sdtPr>
    <w:sdtEndPr>
      <w:rPr>
        <w:noProof/>
      </w:rPr>
    </w:sdtEndPr>
    <w:sdtContent>
      <w:p w14:paraId="4552BAA4" w14:textId="4B0A35FC" w:rsidR="00CA39D8" w:rsidRDefault="00CA39D8" w:rsidP="007A728E">
        <w:pPr>
          <w:pStyle w:val="Header"/>
          <w:ind w:firstLine="0"/>
        </w:pPr>
        <w:r>
          <w:fldChar w:fldCharType="begin"/>
        </w:r>
        <w:r>
          <w:instrText xml:space="preserve"> PAGE   \* MERGEFORMAT </w:instrText>
        </w:r>
        <w:r>
          <w:fldChar w:fldCharType="separate"/>
        </w:r>
        <w:r w:rsidR="002B426C">
          <w:rPr>
            <w:noProof/>
          </w:rPr>
          <w:t>4</w:t>
        </w:r>
        <w:r>
          <w:rPr>
            <w:noProof/>
          </w:rPr>
          <w:fldChar w:fldCharType="end"/>
        </w:r>
      </w:p>
    </w:sdtContent>
  </w:sdt>
  <w:p w14:paraId="76030651" w14:textId="77777777" w:rsidR="00CA39D8" w:rsidRPr="00BC3CCB" w:rsidRDefault="00CA39D8" w:rsidP="00BC3CCB">
    <w:pPr>
      <w:pStyle w:val="Header"/>
      <w:ind w:firstLine="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29150"/>
      <w:docPartObj>
        <w:docPartGallery w:val="Page Numbers (Top of Page)"/>
        <w:docPartUnique/>
      </w:docPartObj>
    </w:sdtPr>
    <w:sdtEndPr>
      <w:rPr>
        <w:noProof/>
      </w:rPr>
    </w:sdtEndPr>
    <w:sdtContent>
      <w:p w14:paraId="595F8948" w14:textId="606D8CF2" w:rsidR="00CA39D8" w:rsidRDefault="00CA39D8" w:rsidP="007A728E">
        <w:pPr>
          <w:pStyle w:val="Header"/>
          <w:ind w:right="-24"/>
          <w:jc w:val="right"/>
        </w:pPr>
        <w:r>
          <w:fldChar w:fldCharType="begin"/>
        </w:r>
        <w:r>
          <w:instrText xml:space="preserve"> PAGE   \* MERGEFORMAT </w:instrText>
        </w:r>
        <w:r>
          <w:fldChar w:fldCharType="separate"/>
        </w:r>
        <w:r w:rsidR="002B426C">
          <w:rPr>
            <w:noProof/>
          </w:rPr>
          <w:t>3</w:t>
        </w:r>
        <w:r>
          <w:rPr>
            <w:noProof/>
          </w:rPr>
          <w:fldChar w:fldCharType="end"/>
        </w:r>
      </w:p>
    </w:sdtContent>
  </w:sdt>
  <w:p w14:paraId="6B4F3F0E" w14:textId="77777777" w:rsidR="00CA39D8" w:rsidRPr="00FA5D60" w:rsidRDefault="00CA39D8" w:rsidP="00FA5D60">
    <w:pPr>
      <w:pStyle w:val="Header"/>
      <w:ind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CA39D8" w:rsidRDefault="00CA39D8" w:rsidP="00AA7D7C">
    <w:pPr>
      <w:pStyle w:val="Header"/>
      <w:tabs>
        <w:tab w:val="clear" w:pos="4320"/>
        <w:tab w:val="left" w:pos="4447"/>
      </w:tabs>
      <w:ind w:right="28" w:firstLine="0"/>
    </w:pPr>
    <w:r>
      <w:tab/>
    </w:r>
  </w:p>
  <w:p w14:paraId="12307A10" w14:textId="77777777" w:rsidR="00CA39D8" w:rsidRDefault="00CA39D8"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7F0C21" w:rsidRDefault="007F0C21">
    <w:pPr>
      <w:pStyle w:val="Header"/>
    </w:pPr>
  </w:p>
  <w:p w14:paraId="4B00CFAB" w14:textId="77777777" w:rsidR="007F0C21" w:rsidRDefault="007F0C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7F0C21" w:rsidRDefault="007F0C21">
    <w:pPr>
      <w:pStyle w:val="Header"/>
      <w:jc w:val="right"/>
    </w:pPr>
  </w:p>
  <w:p w14:paraId="7824EEE9" w14:textId="77777777" w:rsidR="007F0C21" w:rsidRDefault="007F0C2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7F0C21" w:rsidRDefault="007F0C21" w:rsidP="00A11A0A">
    <w:pPr>
      <w:pStyle w:val="Header"/>
      <w:ind w:firstLine="0"/>
      <w:jc w:val="center"/>
    </w:pPr>
  </w:p>
  <w:p w14:paraId="36AE95B6" w14:textId="77777777" w:rsidR="007F0C21" w:rsidRDefault="007F0C21"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7F0C21" w:rsidRDefault="007F0C2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7F0C21" w:rsidRDefault="007F0C21">
    <w:pPr>
      <w:pStyle w:val="Header"/>
      <w:jc w:val="right"/>
    </w:pPr>
  </w:p>
  <w:p w14:paraId="3B053666" w14:textId="77777777" w:rsidR="007F0C21" w:rsidRDefault="007F0C2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7F0C21" w:rsidRDefault="007F0C21" w:rsidP="002104C4">
    <w:pPr>
      <w:pStyle w:val="Header"/>
      <w:ind w:firstLine="0"/>
      <w:jc w:val="center"/>
    </w:pPr>
  </w:p>
  <w:p w14:paraId="290254E8" w14:textId="77777777" w:rsidR="007F0C21" w:rsidRDefault="007F0C21"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DDF"/>
    <w:rsid w:val="0028525B"/>
    <w:rsid w:val="00285694"/>
    <w:rsid w:val="00285DE2"/>
    <w:rsid w:val="00285DFE"/>
    <w:rsid w:val="00285E93"/>
    <w:rsid w:val="00285FDF"/>
    <w:rsid w:val="002865DE"/>
    <w:rsid w:val="00286636"/>
    <w:rsid w:val="002868DE"/>
    <w:rsid w:val="002868F1"/>
    <w:rsid w:val="0028694E"/>
    <w:rsid w:val="002870B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40098"/>
    <w:rsid w:val="004402EA"/>
    <w:rsid w:val="0044030D"/>
    <w:rsid w:val="004403C3"/>
    <w:rsid w:val="00440400"/>
    <w:rsid w:val="00440A33"/>
    <w:rsid w:val="00440E16"/>
    <w:rsid w:val="0044100A"/>
    <w:rsid w:val="00441333"/>
    <w:rsid w:val="004416F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ACB"/>
    <w:rsid w:val="004D5E68"/>
    <w:rsid w:val="004D6253"/>
    <w:rsid w:val="004D6549"/>
    <w:rsid w:val="004D672D"/>
    <w:rsid w:val="004D678E"/>
    <w:rsid w:val="004D679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DE0"/>
    <w:rsid w:val="005F7285"/>
    <w:rsid w:val="005F761D"/>
    <w:rsid w:val="005F79FB"/>
    <w:rsid w:val="005F7B97"/>
    <w:rsid w:val="005F7EE5"/>
    <w:rsid w:val="006002E9"/>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6FE"/>
    <w:rsid w:val="00607944"/>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5E0"/>
    <w:rsid w:val="00674AE8"/>
    <w:rsid w:val="0067556D"/>
    <w:rsid w:val="00675FC3"/>
    <w:rsid w:val="00676024"/>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D6"/>
    <w:rsid w:val="00740F22"/>
    <w:rsid w:val="00740FE9"/>
    <w:rsid w:val="00740FEC"/>
    <w:rsid w:val="0074100E"/>
    <w:rsid w:val="007410B3"/>
    <w:rsid w:val="007410B8"/>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2011"/>
    <w:rsid w:val="009421E4"/>
    <w:rsid w:val="009421F8"/>
    <w:rsid w:val="009424E7"/>
    <w:rsid w:val="009425B6"/>
    <w:rsid w:val="009428BB"/>
    <w:rsid w:val="00942F47"/>
    <w:rsid w:val="009432EC"/>
    <w:rsid w:val="009433EF"/>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BBB"/>
    <w:rsid w:val="00AD2E94"/>
    <w:rsid w:val="00AD303F"/>
    <w:rsid w:val="00AD3178"/>
    <w:rsid w:val="00AD3463"/>
    <w:rsid w:val="00AD3B26"/>
    <w:rsid w:val="00AD3DD4"/>
    <w:rsid w:val="00AD3FBE"/>
    <w:rsid w:val="00AD3FC7"/>
    <w:rsid w:val="00AD41BF"/>
    <w:rsid w:val="00AD4288"/>
    <w:rsid w:val="00AD42D0"/>
    <w:rsid w:val="00AD43FD"/>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509"/>
    <w:rsid w:val="00B426DF"/>
    <w:rsid w:val="00B42770"/>
    <w:rsid w:val="00B427CB"/>
    <w:rsid w:val="00B42823"/>
    <w:rsid w:val="00B4289C"/>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380"/>
    <w:rsid w:val="00D434DA"/>
    <w:rsid w:val="00D435F7"/>
    <w:rsid w:val="00D438B3"/>
    <w:rsid w:val="00D438BD"/>
    <w:rsid w:val="00D43B61"/>
    <w:rsid w:val="00D43C28"/>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4.jp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11.JPG"/><Relationship Id="rId89" Type="http://schemas.openxmlformats.org/officeDocument/2006/relationships/image" Target="media/image16.JPG"/><Relationship Id="rId112" Type="http://schemas.openxmlformats.org/officeDocument/2006/relationships/image" Target="media/image39.jpeg"/><Relationship Id="rId16" Type="http://schemas.openxmlformats.org/officeDocument/2006/relationships/header" Target="header5.xml"/><Relationship Id="rId107" Type="http://schemas.openxmlformats.org/officeDocument/2006/relationships/image" Target="media/image34.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image" Target="media/image6.jpg"/><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image" Target="media/image17.JPG"/><Relationship Id="rId95" Type="http://schemas.openxmlformats.org/officeDocument/2006/relationships/image" Target="media/image22.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footer" Target="footer30.xml"/><Relationship Id="rId113" Type="http://schemas.openxmlformats.org/officeDocument/2006/relationships/image" Target="media/image40.jpeg"/><Relationship Id="rId118" Type="http://schemas.openxmlformats.org/officeDocument/2006/relationships/fontTable" Target="fontTable.xml"/><Relationship Id="rId80" Type="http://schemas.openxmlformats.org/officeDocument/2006/relationships/image" Target="media/image7.jpeg"/><Relationship Id="rId85" Type="http://schemas.openxmlformats.org/officeDocument/2006/relationships/image" Target="media/image12.jp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30.jpeg"/><Relationship Id="rId108" Type="http://schemas.openxmlformats.org/officeDocument/2006/relationships/image" Target="media/image35.jpeg"/><Relationship Id="rId54" Type="http://schemas.openxmlformats.org/officeDocument/2006/relationships/header" Target="header23.xml"/><Relationship Id="rId70" Type="http://schemas.openxmlformats.org/officeDocument/2006/relationships/header" Target="header31.xml"/><Relationship Id="rId75" Type="http://schemas.openxmlformats.org/officeDocument/2006/relationships/footer" Target="footer33.xml"/><Relationship Id="rId91" Type="http://schemas.openxmlformats.org/officeDocument/2006/relationships/image" Target="media/image18.JPG"/><Relationship Id="rId96"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41.jpeg"/><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header" Target="header29.xml"/><Relationship Id="rId73" Type="http://schemas.openxmlformats.org/officeDocument/2006/relationships/footer" Target="footer32.xml"/><Relationship Id="rId78" Type="http://schemas.openxmlformats.org/officeDocument/2006/relationships/image" Target="media/image5.JPG"/><Relationship Id="rId81" Type="http://schemas.openxmlformats.org/officeDocument/2006/relationships/image" Target="media/image8.png"/><Relationship Id="rId86" Type="http://schemas.openxmlformats.org/officeDocument/2006/relationships/image" Target="media/image13.JPG"/><Relationship Id="rId94" Type="http://schemas.openxmlformats.org/officeDocument/2006/relationships/image" Target="media/image21.JPG"/><Relationship Id="rId99" Type="http://schemas.openxmlformats.org/officeDocument/2006/relationships/image" Target="media/image26.JP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6.jpe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3.JPG"/><Relationship Id="rId97" Type="http://schemas.openxmlformats.org/officeDocument/2006/relationships/image" Target="media/image24.JPG"/><Relationship Id="rId104"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eader" Target="header32.xml"/><Relationship Id="rId92" Type="http://schemas.openxmlformats.org/officeDocument/2006/relationships/image" Target="media/image19.JP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image" Target="media/image14.JPG"/><Relationship Id="rId110" Type="http://schemas.openxmlformats.org/officeDocument/2006/relationships/image" Target="media/image37.jpeg"/><Relationship Id="rId115" Type="http://schemas.openxmlformats.org/officeDocument/2006/relationships/image" Target="media/image42.jpeg"/><Relationship Id="rId61" Type="http://schemas.openxmlformats.org/officeDocument/2006/relationships/footer" Target="footer26.xml"/><Relationship Id="rId82" Type="http://schemas.openxmlformats.org/officeDocument/2006/relationships/image" Target="media/image9.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image" Target="media/image4.JPG"/><Relationship Id="rId100" Type="http://schemas.openxmlformats.org/officeDocument/2006/relationships/image" Target="media/image27.jpeg"/><Relationship Id="rId105"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footer" Target="footer31.xml"/><Relationship Id="rId93" Type="http://schemas.openxmlformats.org/officeDocument/2006/relationships/image" Target="media/image20.JPG"/><Relationship Id="rId98" Type="http://schemas.openxmlformats.org/officeDocument/2006/relationships/image" Target="media/image25.JP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43.jpe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10.png"/><Relationship Id="rId88" Type="http://schemas.openxmlformats.org/officeDocument/2006/relationships/image" Target="media/image15.JPG"/><Relationship Id="rId111" Type="http://schemas.openxmlformats.org/officeDocument/2006/relationships/image" Target="media/image38.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11</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12</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13</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14</b:RefOrder>
  </b:Source>
</b:Sources>
</file>

<file path=customXml/itemProps1.xml><?xml version="1.0" encoding="utf-8"?>
<ds:datastoreItem xmlns:ds="http://schemas.openxmlformats.org/officeDocument/2006/customXml" ds:itemID="{93E9B65C-E281-441D-B249-453B98A92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139</Pages>
  <Words>19997</Words>
  <Characters>113987</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133717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610</cp:revision>
  <cp:lastPrinted>2016-01-22T14:40:00Z</cp:lastPrinted>
  <dcterms:created xsi:type="dcterms:W3CDTF">2016-01-09T17:54:00Z</dcterms:created>
  <dcterms:modified xsi:type="dcterms:W3CDTF">2016-05-28T11:25:00Z</dcterms:modified>
</cp:coreProperties>
</file>