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20.xml" ContentType="application/vnd.openxmlformats-officedocument.wordprocessingml.foot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footer23.xml" ContentType="application/vnd.openxmlformats-officedocument.wordprocessingml.foot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media/image44.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203754" w14:textId="77777777" w:rsidR="00F6596B" w:rsidRPr="00962831" w:rsidRDefault="00F6596B" w:rsidP="00F6596B">
      <w:bookmarkStart w:id="0" w:name="_Toc159061081"/>
      <w:bookmarkStart w:id="1" w:name="_Toc159110301"/>
      <w:bookmarkStart w:id="2" w:name="_Toc159110386"/>
      <w:bookmarkStart w:id="3" w:name="_Toc159111127"/>
      <w:r w:rsidRPr="00962831">
        <w:rPr>
          <w:noProof/>
          <w:lang w:eastAsia="id-ID"/>
        </w:rPr>
        <w:drawing>
          <wp:anchor distT="0" distB="0" distL="114300" distR="114300" simplePos="0" relativeHeight="251667456" behindDoc="0" locked="0" layoutInCell="1" allowOverlap="1" wp14:anchorId="65331AD5" wp14:editId="749955A3">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Pr>
          <w:lang w:val="en-US"/>
        </w:rPr>
        <w:t>ta</w:t>
      </w:r>
      <w:r w:rsidRPr="00962831">
        <w:t>W</w:t>
      </w:r>
    </w:p>
    <w:p w14:paraId="51F758EC" w14:textId="77777777" w:rsidR="00F6596B" w:rsidRPr="00962831" w:rsidRDefault="00F6596B" w:rsidP="00F6596B">
      <w:r w:rsidRPr="00962831">
        <w:t>;/--n</w:t>
      </w:r>
    </w:p>
    <w:p w14:paraId="191B338C" w14:textId="77777777" w:rsidR="00F6596B" w:rsidRPr="00962831" w:rsidRDefault="00F6596B" w:rsidP="00F6596B"/>
    <w:p w14:paraId="43954538" w14:textId="77777777" w:rsidR="00F6596B" w:rsidRPr="00962831" w:rsidRDefault="00F6596B" w:rsidP="00F6596B"/>
    <w:p w14:paraId="508D5A7F" w14:textId="77777777" w:rsidR="00F6596B" w:rsidRPr="00962831" w:rsidRDefault="00F6596B" w:rsidP="00F6596B"/>
    <w:p w14:paraId="59D59C37" w14:textId="77777777" w:rsidR="00F6596B" w:rsidRPr="00962831" w:rsidRDefault="00F6596B" w:rsidP="00F6596B"/>
    <w:p w14:paraId="72D6E143" w14:textId="77777777" w:rsidR="00F6596B" w:rsidRPr="00962831" w:rsidRDefault="00F6596B" w:rsidP="00F6596B"/>
    <w:p w14:paraId="388CCE23" w14:textId="77777777" w:rsidR="00F6596B" w:rsidRPr="00962831" w:rsidRDefault="00F6596B" w:rsidP="00F6596B">
      <w:r w:rsidRPr="00962831">
        <w:rPr>
          <w:noProof/>
          <w:lang w:eastAsia="id-ID"/>
        </w:rPr>
        <mc:AlternateContent>
          <mc:Choice Requires="wps">
            <w:drawing>
              <wp:anchor distT="0" distB="0" distL="114300" distR="114300" simplePos="0" relativeHeight="251665408" behindDoc="1" locked="0" layoutInCell="1" allowOverlap="1" wp14:anchorId="39773C83" wp14:editId="2E592F74">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4470D5" id="Rectangle 2" o:spid="_x0000_s1026" style="position:absolute;margin-left:-99.95pt;margin-top:11.95pt;width:453.6pt;height:450.2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14:paraId="0CCCE5DE" w14:textId="77777777" w:rsidR="00F6596B" w:rsidRPr="00962831" w:rsidRDefault="00F6596B" w:rsidP="00F6596B"/>
    <w:p w14:paraId="2B9B1E43" w14:textId="77777777" w:rsidR="00F6596B" w:rsidRPr="00962831" w:rsidRDefault="00F6596B" w:rsidP="00F6596B"/>
    <w:p w14:paraId="78E4B50C" w14:textId="77777777" w:rsidR="00F6596B" w:rsidRPr="00962831" w:rsidRDefault="00F6596B" w:rsidP="00F6596B"/>
    <w:p w14:paraId="79027CD9" w14:textId="77777777" w:rsidR="00F6596B" w:rsidRPr="00962831" w:rsidRDefault="00F6596B" w:rsidP="00F6596B"/>
    <w:p w14:paraId="6F7C9BD2" w14:textId="77777777" w:rsidR="00F6596B" w:rsidRPr="00962831" w:rsidRDefault="00F6596B" w:rsidP="00F6596B"/>
    <w:p w14:paraId="1A72C565" w14:textId="77777777" w:rsidR="00F6596B" w:rsidRPr="00962831" w:rsidRDefault="00F6596B" w:rsidP="00F6596B"/>
    <w:p w14:paraId="400B8224" w14:textId="77777777" w:rsidR="00F6596B" w:rsidRPr="00962831" w:rsidRDefault="00F6596B" w:rsidP="00F6596B"/>
    <w:p w14:paraId="148C7FBD" w14:textId="77777777" w:rsidR="00F6596B" w:rsidRPr="00962831" w:rsidRDefault="00F6596B" w:rsidP="00F6596B">
      <w:r w:rsidRPr="00962831">
        <w:rPr>
          <w:noProof/>
          <w:lang w:eastAsia="id-ID"/>
        </w:rPr>
        <mc:AlternateContent>
          <mc:Choice Requires="wps">
            <w:drawing>
              <wp:anchor distT="0" distB="0" distL="114300" distR="114300" simplePos="0" relativeHeight="251666432" behindDoc="0" locked="0" layoutInCell="1" allowOverlap="1" wp14:anchorId="2E7E4205" wp14:editId="3CB77B3B">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ECFDF" w14:textId="77777777" w:rsidR="007F0C21" w:rsidRPr="003B19CA" w:rsidRDefault="007F0C21"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7F0C21" w:rsidRPr="0064297E" w:rsidRDefault="007F0C21" w:rsidP="00F6596B">
                            <w:pPr>
                              <w:rPr>
                                <w:rFonts w:ascii="Trebuchet MS" w:hAnsi="Trebuchet MS"/>
                                <w:b/>
                                <w:color w:val="FFFFFF"/>
                                <w:sz w:val="20"/>
                                <w:szCs w:val="20"/>
                              </w:rPr>
                            </w:pPr>
                          </w:p>
                          <w:p w14:paraId="49427481" w14:textId="77777777" w:rsidR="007F0C21" w:rsidRPr="006C74D3" w:rsidRDefault="007F0C21"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7F0C21" w:rsidRPr="00BF47E6" w:rsidRDefault="007F0C21" w:rsidP="00F6596B">
                            <w:pPr>
                              <w:contextualSpacing/>
                              <w:rPr>
                                <w:rFonts w:ascii="Trebuchet MS" w:hAnsi="Trebuchet MS"/>
                                <w:b/>
                                <w:color w:val="FFFFFF"/>
                                <w:sz w:val="32"/>
                                <w:szCs w:val="28"/>
                              </w:rPr>
                            </w:pPr>
                          </w:p>
                          <w:p w14:paraId="5E9D0821" w14:textId="77777777" w:rsidR="007F0C21" w:rsidRPr="002552CA" w:rsidRDefault="007F0C21"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7F0C21" w:rsidRDefault="007F0C21"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7F0C21" w:rsidRPr="000545FF" w:rsidRDefault="007F0C21" w:rsidP="00F6596B">
                            <w:pPr>
                              <w:contextualSpacing/>
                              <w:rPr>
                                <w:rFonts w:ascii="Trebuchet MS" w:hAnsi="Trebuchet MS"/>
                                <w:b/>
                                <w:color w:val="FFFFFF"/>
                                <w:sz w:val="20"/>
                                <w:szCs w:val="20"/>
                              </w:rPr>
                            </w:pPr>
                          </w:p>
                          <w:p w14:paraId="576E608D"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7F0C21" w:rsidRPr="00737F7B" w:rsidRDefault="007F0C21"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7F0C21" w:rsidRPr="000545FF" w:rsidRDefault="007F0C21" w:rsidP="00F6596B">
                            <w:pPr>
                              <w:contextualSpacing/>
                              <w:rPr>
                                <w:rFonts w:ascii="Trebuchet MS" w:hAnsi="Trebuchet MS"/>
                                <w:b/>
                                <w:color w:val="FFFFFF"/>
                                <w:sz w:val="20"/>
                                <w:szCs w:val="20"/>
                              </w:rPr>
                            </w:pPr>
                          </w:p>
                          <w:p w14:paraId="7AC80E7B"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7F0C21" w:rsidRPr="00F7226B" w:rsidRDefault="007F0C21"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7F0C21" w:rsidRPr="000545FF" w:rsidRDefault="007F0C21" w:rsidP="00F6596B">
                            <w:pPr>
                              <w:contextualSpacing/>
                              <w:rPr>
                                <w:rFonts w:ascii="Trebuchet MS" w:hAnsi="Trebuchet MS"/>
                                <w:b/>
                                <w:color w:val="FFFFFF"/>
                                <w:sz w:val="20"/>
                                <w:szCs w:val="20"/>
                                <w:lang w:val="sv-SE"/>
                              </w:rPr>
                            </w:pPr>
                          </w:p>
                          <w:p w14:paraId="4613B726"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7F0C21" w:rsidRPr="00572FA3" w:rsidRDefault="007F0C21"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7F0C21" w:rsidRPr="00C824D2" w:rsidRDefault="007F0C21" w:rsidP="00F6596B">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E7E4205"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14:paraId="58FECFDF" w14:textId="77777777" w:rsidR="007F0C21" w:rsidRPr="003B19CA" w:rsidRDefault="007F0C21" w:rsidP="00F6596B">
                      <w:pPr>
                        <w:rPr>
                          <w:rFonts w:ascii="Trebuchet MS" w:hAnsi="Trebuchet MS"/>
                          <w:b/>
                          <w:color w:val="FFFFFF"/>
                          <w:sz w:val="20"/>
                          <w:szCs w:val="20"/>
                        </w:rPr>
                      </w:pPr>
                      <w:r>
                        <w:rPr>
                          <w:rFonts w:ascii="Trebuchet MS" w:hAnsi="Trebuchet MS"/>
                          <w:b/>
                          <w:color w:val="FFFFFF"/>
                          <w:sz w:val="20"/>
                          <w:szCs w:val="20"/>
                        </w:rPr>
                        <w:t xml:space="preserve">TUGAS AKHIR – </w:t>
                      </w:r>
                      <w:r w:rsidRPr="00503366">
                        <w:rPr>
                          <w:rFonts w:ascii="Trebuchet MS" w:hAnsi="Trebuchet MS"/>
                          <w:b/>
                          <w:color w:val="FFFFFF"/>
                          <w:sz w:val="20"/>
                          <w:szCs w:val="20"/>
                        </w:rPr>
                        <w:t>KI141502</w:t>
                      </w:r>
                    </w:p>
                    <w:p w14:paraId="427979CD" w14:textId="77777777" w:rsidR="007F0C21" w:rsidRPr="0064297E" w:rsidRDefault="007F0C21" w:rsidP="00F6596B">
                      <w:pPr>
                        <w:rPr>
                          <w:rFonts w:ascii="Trebuchet MS" w:hAnsi="Trebuchet MS"/>
                          <w:b/>
                          <w:color w:val="FFFFFF"/>
                          <w:sz w:val="20"/>
                          <w:szCs w:val="20"/>
                        </w:rPr>
                      </w:pPr>
                    </w:p>
                    <w:p w14:paraId="49427481" w14:textId="77777777" w:rsidR="007F0C21" w:rsidRPr="006C74D3" w:rsidRDefault="007F0C21" w:rsidP="00F6596B">
                      <w:pPr>
                        <w:contextualSpacing/>
                        <w:rPr>
                          <w:rFonts w:ascii="Trebuchet MS" w:hAnsi="Trebuchet MS"/>
                          <w:b/>
                          <w:color w:val="FFFFFF"/>
                          <w:sz w:val="26"/>
                          <w:szCs w:val="26"/>
                          <w:lang w:val="en-US"/>
                        </w:rPr>
                      </w:pPr>
                      <w:r w:rsidRPr="00E6064F">
                        <w:rPr>
                          <w:rFonts w:ascii="Trebuchet MS" w:hAnsi="Trebuchet MS"/>
                          <w:b/>
                          <w:color w:val="FFFFFF" w:themeColor="background1"/>
                          <w:sz w:val="28"/>
                          <w:szCs w:val="28"/>
                        </w:rPr>
                        <w:t xml:space="preserve">IMPLEMENTASI PENGENALAN IRIS MATA </w:t>
                      </w:r>
                      <w:r w:rsidRPr="00E6064F">
                        <w:rPr>
                          <w:rFonts w:ascii="Trebuchet MS" w:hAnsi="Trebuchet MS"/>
                          <w:b/>
                          <w:color w:val="FFFFFF" w:themeColor="background1"/>
                          <w:sz w:val="28"/>
                          <w:szCs w:val="28"/>
                          <w:lang w:val="en-US"/>
                        </w:rPr>
                        <w:t>MENGGUNAKAN METODE SUPPORT VECTOR MACHINES</w:t>
                      </w:r>
                      <w:r w:rsidRPr="00E6064F">
                        <w:rPr>
                          <w:rFonts w:ascii="Trebuchet MS" w:hAnsi="Trebuchet MS"/>
                          <w:b/>
                          <w:color w:val="FFFFFF" w:themeColor="background1"/>
                          <w:sz w:val="28"/>
                          <w:szCs w:val="28"/>
                        </w:rPr>
                        <w:t xml:space="preserve"> DAN HAMMING DISTANCE</w:t>
                      </w:r>
                      <w:r>
                        <w:rPr>
                          <w:rFonts w:ascii="Trebuchet MS" w:hAnsi="Trebuchet MS"/>
                          <w:b/>
                          <w:color w:val="FFFFFF"/>
                          <w:sz w:val="26"/>
                          <w:szCs w:val="26"/>
                          <w:lang w:val="en-US"/>
                        </w:rPr>
                        <w:tab/>
                      </w:r>
                    </w:p>
                    <w:p w14:paraId="157C5A33" w14:textId="77777777" w:rsidR="007F0C21" w:rsidRPr="00BF47E6" w:rsidRDefault="007F0C21" w:rsidP="00F6596B">
                      <w:pPr>
                        <w:contextualSpacing/>
                        <w:rPr>
                          <w:rFonts w:ascii="Trebuchet MS" w:hAnsi="Trebuchet MS"/>
                          <w:b/>
                          <w:color w:val="FFFFFF"/>
                          <w:sz w:val="32"/>
                          <w:szCs w:val="28"/>
                        </w:rPr>
                      </w:pPr>
                    </w:p>
                    <w:p w14:paraId="5E9D0821" w14:textId="77777777" w:rsidR="007F0C21" w:rsidRPr="002552CA" w:rsidRDefault="007F0C21" w:rsidP="00F6596B">
                      <w:pPr>
                        <w:rPr>
                          <w:rFonts w:ascii="Trebuchet MS" w:hAnsi="Trebuchet MS"/>
                          <w:b/>
                          <w:color w:val="FFFFFF"/>
                          <w:sz w:val="20"/>
                          <w:szCs w:val="20"/>
                          <w:lang w:val="en-US"/>
                        </w:rPr>
                      </w:pPr>
                      <w:r>
                        <w:rPr>
                          <w:rFonts w:ascii="Trebuchet MS" w:hAnsi="Trebuchet MS"/>
                          <w:b/>
                          <w:color w:val="FFFFFF"/>
                          <w:sz w:val="20"/>
                          <w:szCs w:val="20"/>
                        </w:rPr>
                        <w:t>AFDHAL BASITH ANUGRAH</w:t>
                      </w:r>
                    </w:p>
                    <w:p w14:paraId="494DBD45" w14:textId="77777777" w:rsidR="007F0C21" w:rsidRDefault="007F0C21" w:rsidP="00F6596B">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5112100153</w:t>
                      </w:r>
                    </w:p>
                    <w:p w14:paraId="4662CD64" w14:textId="77777777" w:rsidR="007F0C21" w:rsidRPr="000545FF" w:rsidRDefault="007F0C21" w:rsidP="00F6596B">
                      <w:pPr>
                        <w:contextualSpacing/>
                        <w:rPr>
                          <w:rFonts w:ascii="Trebuchet MS" w:hAnsi="Trebuchet MS"/>
                          <w:b/>
                          <w:color w:val="FFFFFF"/>
                          <w:sz w:val="20"/>
                          <w:szCs w:val="20"/>
                        </w:rPr>
                      </w:pPr>
                    </w:p>
                    <w:p w14:paraId="576E608D"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w:t>
                      </w:r>
                    </w:p>
                    <w:p w14:paraId="407AD84A" w14:textId="77777777" w:rsidR="007F0C21" w:rsidRPr="00737F7B" w:rsidRDefault="007F0C21" w:rsidP="00F6596B">
                      <w:pPr>
                        <w:rPr>
                          <w:rFonts w:ascii="Trebuchet MS" w:hAnsi="Trebuchet MS"/>
                          <w:b/>
                          <w:color w:val="FFFFFF"/>
                          <w:sz w:val="20"/>
                          <w:szCs w:val="20"/>
                        </w:rPr>
                      </w:pPr>
                      <w:r>
                        <w:rPr>
                          <w:rFonts w:ascii="Trebuchet MS" w:hAnsi="Trebuchet MS"/>
                          <w:b/>
                          <w:color w:val="FFFFFF"/>
                          <w:sz w:val="20"/>
                          <w:szCs w:val="20"/>
                          <w:lang w:val="en-US"/>
                        </w:rPr>
                        <w:t xml:space="preserve">Dr.Eng. </w:t>
                      </w:r>
                      <w:r>
                        <w:rPr>
                          <w:rFonts w:ascii="Trebuchet MS" w:hAnsi="Trebuchet MS"/>
                          <w:b/>
                          <w:color w:val="FFFFFF"/>
                          <w:sz w:val="20"/>
                          <w:szCs w:val="20"/>
                        </w:rPr>
                        <w:t>Nanik Suciati</w:t>
                      </w:r>
                      <w:r>
                        <w:rPr>
                          <w:rFonts w:ascii="Trebuchet MS" w:hAnsi="Trebuchet MS"/>
                          <w:b/>
                          <w:color w:val="FFFFFF"/>
                          <w:sz w:val="20"/>
                          <w:szCs w:val="20"/>
                          <w:lang w:val="en-US"/>
                        </w:rPr>
                        <w:t>, S.Kom, M.Kom</w:t>
                      </w:r>
                    </w:p>
                    <w:p w14:paraId="43C86B45" w14:textId="77777777" w:rsidR="007F0C21" w:rsidRPr="000545FF" w:rsidRDefault="007F0C21" w:rsidP="00F6596B">
                      <w:pPr>
                        <w:contextualSpacing/>
                        <w:rPr>
                          <w:rFonts w:ascii="Trebuchet MS" w:hAnsi="Trebuchet MS"/>
                          <w:b/>
                          <w:color w:val="FFFFFF"/>
                          <w:sz w:val="20"/>
                          <w:szCs w:val="20"/>
                        </w:rPr>
                      </w:pPr>
                    </w:p>
                    <w:p w14:paraId="7AC80E7B" w14:textId="77777777" w:rsidR="007F0C21" w:rsidRPr="000545FF" w:rsidRDefault="007F0C21" w:rsidP="00F6596B">
                      <w:pPr>
                        <w:contextualSpacing/>
                        <w:rPr>
                          <w:rFonts w:ascii="Trebuchet MS" w:hAnsi="Trebuchet MS"/>
                          <w:b/>
                          <w:color w:val="FFFFFF"/>
                          <w:sz w:val="20"/>
                          <w:szCs w:val="20"/>
                        </w:rPr>
                      </w:pPr>
                      <w:r>
                        <w:rPr>
                          <w:rFonts w:ascii="Trebuchet MS" w:hAnsi="Trebuchet MS"/>
                          <w:b/>
                          <w:color w:val="FFFFFF"/>
                          <w:sz w:val="20"/>
                          <w:szCs w:val="20"/>
                        </w:rPr>
                        <w:t>Dosen Pembimbing II</w:t>
                      </w:r>
                    </w:p>
                    <w:p w14:paraId="67E06B68" w14:textId="77777777" w:rsidR="007F0C21" w:rsidRPr="00F7226B" w:rsidRDefault="007F0C21" w:rsidP="00F6596B">
                      <w:pPr>
                        <w:contextualSpacing/>
                        <w:rPr>
                          <w:rFonts w:ascii="Trebuchet MS" w:hAnsi="Trebuchet MS"/>
                          <w:b/>
                          <w:color w:val="FFFFFF"/>
                          <w:sz w:val="20"/>
                          <w:szCs w:val="20"/>
                          <w:lang w:val="en-US"/>
                        </w:rPr>
                      </w:pPr>
                      <w:r>
                        <w:rPr>
                          <w:rFonts w:ascii="Trebuchet MS" w:hAnsi="Trebuchet MS"/>
                          <w:b/>
                          <w:color w:val="FFFFFF"/>
                          <w:sz w:val="20"/>
                          <w:szCs w:val="20"/>
                          <w:lang w:val="en-US"/>
                        </w:rPr>
                        <w:t>Dr.Eng. Chastine Fatichah, S.Kom, M.Kom</w:t>
                      </w:r>
                    </w:p>
                    <w:p w14:paraId="2785762F" w14:textId="77777777" w:rsidR="007F0C21" w:rsidRPr="000545FF" w:rsidRDefault="007F0C21" w:rsidP="00F6596B">
                      <w:pPr>
                        <w:contextualSpacing/>
                        <w:rPr>
                          <w:rFonts w:ascii="Trebuchet MS" w:hAnsi="Trebuchet MS"/>
                          <w:b/>
                          <w:color w:val="FFFFFF"/>
                          <w:sz w:val="20"/>
                          <w:szCs w:val="20"/>
                          <w:lang w:val="sv-SE"/>
                        </w:rPr>
                      </w:pPr>
                    </w:p>
                    <w:p w14:paraId="4613B726"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14:paraId="7D6610FB"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14:paraId="4FA667C4" w14:textId="77777777" w:rsidR="007F0C21" w:rsidRPr="000545FF" w:rsidRDefault="007F0C21" w:rsidP="00F6596B">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14:paraId="3DE7AA56" w14:textId="77777777" w:rsidR="007F0C21" w:rsidRPr="00572FA3" w:rsidRDefault="007F0C21" w:rsidP="00F6596B">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14:paraId="7B7E80CD" w14:textId="77777777" w:rsidR="007F0C21" w:rsidRPr="00C824D2" w:rsidRDefault="007F0C21" w:rsidP="00F6596B">
                      <w:pPr>
                        <w:ind w:left="-567"/>
                        <w:rPr>
                          <w:rFonts w:ascii="Trebuchet MS" w:hAnsi="Trebuchet MS"/>
                          <w:color w:val="FFFFFF"/>
                          <w:sz w:val="20"/>
                        </w:rPr>
                      </w:pPr>
                    </w:p>
                  </w:txbxContent>
                </v:textbox>
              </v:shape>
            </w:pict>
          </mc:Fallback>
        </mc:AlternateContent>
      </w:r>
    </w:p>
    <w:p w14:paraId="6D0D3546" w14:textId="77777777" w:rsidR="00F6596B" w:rsidRPr="00962831" w:rsidRDefault="00F6596B" w:rsidP="00F6596B"/>
    <w:p w14:paraId="2EC1A070" w14:textId="77777777" w:rsidR="00F6596B" w:rsidRPr="00962831" w:rsidRDefault="00F6596B" w:rsidP="00F6596B"/>
    <w:p w14:paraId="5534B2A4" w14:textId="77777777" w:rsidR="00F6596B" w:rsidRPr="00962831" w:rsidRDefault="00F6596B" w:rsidP="00F6596B"/>
    <w:p w14:paraId="61B62221" w14:textId="77777777" w:rsidR="00F6596B" w:rsidRPr="00962831" w:rsidRDefault="00F6596B" w:rsidP="00F6596B"/>
    <w:p w14:paraId="2348430D" w14:textId="77777777" w:rsidR="00F6596B" w:rsidRPr="00962831" w:rsidRDefault="00F6596B" w:rsidP="00F6596B"/>
    <w:p w14:paraId="26411541" w14:textId="77777777" w:rsidR="00F6596B" w:rsidRPr="00962831" w:rsidRDefault="00F6596B" w:rsidP="00F6596B"/>
    <w:p w14:paraId="29D915B0" w14:textId="77777777" w:rsidR="00F6596B" w:rsidRPr="00962831" w:rsidRDefault="00F6596B" w:rsidP="00F6596B"/>
    <w:p w14:paraId="0821C7D3" w14:textId="77777777" w:rsidR="00F6596B" w:rsidRPr="00962831" w:rsidRDefault="00F6596B" w:rsidP="00F6596B"/>
    <w:p w14:paraId="12FB96B0" w14:textId="77777777" w:rsidR="00F6596B" w:rsidRPr="00962831" w:rsidRDefault="00F6596B" w:rsidP="00F6596B"/>
    <w:p w14:paraId="58D097C8" w14:textId="77777777" w:rsidR="00F6596B" w:rsidRPr="00962831" w:rsidRDefault="00F6596B" w:rsidP="00F6596B"/>
    <w:p w14:paraId="555BB630" w14:textId="77777777" w:rsidR="00F6596B" w:rsidRPr="00962831" w:rsidRDefault="00F6596B" w:rsidP="00F6596B"/>
    <w:p w14:paraId="3A6923CF" w14:textId="77777777" w:rsidR="00F6596B" w:rsidRPr="00962831" w:rsidRDefault="00F6596B" w:rsidP="00F6596B"/>
    <w:p w14:paraId="6E8F83E7" w14:textId="77777777" w:rsidR="00F6596B" w:rsidRPr="00962831" w:rsidRDefault="00F6596B" w:rsidP="00F6596B"/>
    <w:p w14:paraId="12C42E9B" w14:textId="77777777" w:rsidR="00F6596B" w:rsidRPr="00962831" w:rsidRDefault="00F6596B" w:rsidP="00F6596B"/>
    <w:p w14:paraId="0B3CA330" w14:textId="77777777" w:rsidR="00F6596B" w:rsidRPr="00962831" w:rsidRDefault="00F6596B" w:rsidP="00F6596B">
      <w:pPr>
        <w:rPr>
          <w:b/>
        </w:rPr>
        <w:sectPr w:rsidR="00F6596B" w:rsidRPr="00962831" w:rsidSect="00F37DE1">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284"/>
          <w:pgNumType w:fmt="lowerRoman" w:start="1"/>
          <w:cols w:space="720"/>
          <w:titlePg/>
          <w:docGrid w:linePitch="326"/>
        </w:sectPr>
      </w:pPr>
    </w:p>
    <w:p w14:paraId="304D28BA" w14:textId="77777777" w:rsidR="00F6596B" w:rsidRPr="0064401D" w:rsidRDefault="00F6596B" w:rsidP="00F6596B">
      <w:pPr>
        <w:jc w:val="center"/>
        <w:rPr>
          <w:b/>
          <w:i/>
          <w:noProof/>
          <w:lang w:val="en-US"/>
        </w:rPr>
      </w:pPr>
    </w:p>
    <w:p w14:paraId="1B203B91" w14:textId="77777777" w:rsidR="00F6596B" w:rsidRDefault="00F6596B" w:rsidP="00F6596B">
      <w:pPr>
        <w:tabs>
          <w:tab w:val="left" w:pos="2745"/>
        </w:tabs>
      </w:pPr>
      <w:r>
        <w:tab/>
      </w:r>
    </w:p>
    <w:p w14:paraId="3E99F4E7" w14:textId="77777777" w:rsidR="00F6596B" w:rsidRDefault="00F6596B" w:rsidP="00F6596B"/>
    <w:p w14:paraId="335529D8" w14:textId="77777777" w:rsidR="00F6596B" w:rsidRPr="00B44A7F" w:rsidRDefault="00F6596B" w:rsidP="00F6596B">
      <w:pPr>
        <w:sectPr w:rsidR="00F6596B" w:rsidRPr="00B44A7F" w:rsidSect="00A11A0A">
          <w:headerReference w:type="even" r:id="rId15"/>
          <w:headerReference w:type="default" r:id="rId16"/>
          <w:footerReference w:type="even" r:id="rId17"/>
          <w:footerReference w:type="default" r:id="rId18"/>
          <w:headerReference w:type="first" r:id="rId19"/>
          <w:footerReference w:type="first" r:id="rId20"/>
          <w:pgSz w:w="8392" w:h="11907"/>
          <w:pgMar w:top="1418" w:right="1134" w:bottom="1418" w:left="1418" w:header="709" w:footer="709" w:gutter="0"/>
          <w:pgNumType w:fmt="lowerRoman"/>
          <w:cols w:space="708"/>
          <w:docGrid w:linePitch="360"/>
        </w:sectPr>
      </w:pPr>
    </w:p>
    <w:p w14:paraId="10F1EF05" w14:textId="04E02602" w:rsidR="000D256C" w:rsidRPr="00962831" w:rsidRDefault="000D1DDA" w:rsidP="00C66584">
      <w:pPr>
        <w:jc w:val="center"/>
        <w:rPr>
          <w:b/>
          <w:i/>
        </w:rPr>
      </w:pPr>
      <w:r w:rsidRPr="00962831">
        <w:rPr>
          <w:noProof/>
          <w:lang w:eastAsia="id-ID"/>
        </w:rPr>
        <w:lastRenderedPageBreak/>
        <mc:AlternateContent>
          <mc:Choice Requires="wps">
            <w:drawing>
              <wp:anchor distT="0" distB="0" distL="114300" distR="114300" simplePos="0" relativeHeight="251650560" behindDoc="0" locked="0" layoutInCell="1" allowOverlap="1" wp14:anchorId="1D8213E8" wp14:editId="49D17E1E">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93F9F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7F0C21" w:rsidRPr="008C0618" w:rsidRDefault="007F0C21" w:rsidP="0023772B">
                            <w:pPr>
                              <w:rPr>
                                <w:rFonts w:ascii="Trebuchet MS" w:hAnsi="Trebuchet MS"/>
                                <w:b/>
                                <w:sz w:val="20"/>
                                <w:szCs w:val="20"/>
                              </w:rPr>
                            </w:pPr>
                          </w:p>
                          <w:p w14:paraId="7D76182E" w14:textId="77777777" w:rsidR="007F0C21" w:rsidRPr="00E6064F" w:rsidRDefault="007F0C21"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7F0C21" w:rsidRPr="008C0618" w:rsidRDefault="007F0C21" w:rsidP="0023772B">
                            <w:pPr>
                              <w:rPr>
                                <w:rFonts w:ascii="Trebuchet MS" w:hAnsi="Trebuchet MS"/>
                                <w:b/>
                                <w:sz w:val="20"/>
                                <w:szCs w:val="20"/>
                              </w:rPr>
                            </w:pPr>
                          </w:p>
                          <w:p w14:paraId="0002DF8E" w14:textId="77777777" w:rsidR="007F0C21" w:rsidRPr="00DA1A60" w:rsidRDefault="007F0C21"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7F0C21" w:rsidRPr="008C0618" w:rsidRDefault="007F0C21" w:rsidP="0023772B">
                            <w:pPr>
                              <w:rPr>
                                <w:rFonts w:ascii="Trebuchet MS" w:hAnsi="Trebuchet MS"/>
                                <w:b/>
                                <w:i/>
                                <w:sz w:val="20"/>
                                <w:szCs w:val="20"/>
                              </w:rPr>
                            </w:pPr>
                            <w:r>
                              <w:rPr>
                                <w:rFonts w:ascii="Trebuchet MS" w:hAnsi="Trebuchet MS"/>
                                <w:b/>
                                <w:sz w:val="20"/>
                                <w:szCs w:val="20"/>
                              </w:rPr>
                              <w:t>NRP 5112100153</w:t>
                            </w:r>
                          </w:p>
                          <w:p w14:paraId="0037C3E6" w14:textId="77777777" w:rsidR="007F0C21" w:rsidRPr="008C0618" w:rsidRDefault="007F0C21" w:rsidP="0023772B">
                            <w:pPr>
                              <w:rPr>
                                <w:rFonts w:ascii="Trebuchet MS" w:hAnsi="Trebuchet MS"/>
                                <w:b/>
                                <w:sz w:val="20"/>
                                <w:szCs w:val="20"/>
                              </w:rPr>
                            </w:pPr>
                          </w:p>
                          <w:p w14:paraId="76630BBD"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7F0C21" w:rsidRPr="008C0618" w:rsidRDefault="007F0C21" w:rsidP="0023772B">
                            <w:pPr>
                              <w:rPr>
                                <w:rFonts w:ascii="Trebuchet MS" w:hAnsi="Trebuchet MS"/>
                                <w:b/>
                                <w:sz w:val="20"/>
                                <w:szCs w:val="20"/>
                              </w:rPr>
                            </w:pPr>
                          </w:p>
                          <w:p w14:paraId="49FA7D0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7F0C21" w:rsidRPr="008C0618" w:rsidRDefault="007F0C21" w:rsidP="0023772B">
                            <w:pPr>
                              <w:rPr>
                                <w:rFonts w:ascii="Trebuchet MS" w:hAnsi="Trebuchet MS"/>
                                <w:b/>
                                <w:sz w:val="20"/>
                                <w:szCs w:val="20"/>
                                <w:lang w:val="sv-SE"/>
                              </w:rPr>
                            </w:pPr>
                          </w:p>
                          <w:p w14:paraId="4F6D3607"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7F0C21" w:rsidRPr="008C0618" w:rsidRDefault="007F0C21" w:rsidP="0023772B">
                            <w:pPr>
                              <w:rPr>
                                <w:rFonts w:ascii="Trebuchet MS" w:hAnsi="Trebuchet MS"/>
                                <w:b/>
                                <w:sz w:val="20"/>
                                <w:szCs w:val="20"/>
                              </w:rPr>
                            </w:pPr>
                            <w:r>
                              <w:rPr>
                                <w:rFonts w:ascii="Trebuchet MS" w:hAnsi="Trebuchet MS"/>
                                <w:b/>
                                <w:sz w:val="20"/>
                                <w:szCs w:val="20"/>
                              </w:rPr>
                              <w:t>Surabaya 2016</w:t>
                            </w:r>
                          </w:p>
                          <w:p w14:paraId="507130DF" w14:textId="77777777" w:rsidR="007F0C21" w:rsidRPr="008C0618" w:rsidRDefault="007F0C21" w:rsidP="008C0618">
                            <w:pPr>
                              <w:rPr>
                                <w:rFonts w:ascii="Trebuchet MS" w:hAnsi="Trebuchet MS"/>
                                <w:b/>
                                <w:sz w:val="20"/>
                                <w:szCs w:val="20"/>
                              </w:rPr>
                            </w:pPr>
                          </w:p>
                          <w:p w14:paraId="216CBCF2" w14:textId="77777777" w:rsidR="007F0C21" w:rsidRPr="0020126B" w:rsidRDefault="007F0C21"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8213E8" id="Text Box 4" o:spid="_x0000_s1027" type="#_x0000_t202" style="position:absolute;left:0;text-align:left;margin-left:-37.1pt;margin-top:193.1pt;width:334.1pt;height:271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14:paraId="2093F9F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 xml:space="preserve">TUGAS AKHIR – </w:t>
                      </w:r>
                      <w:r w:rsidRPr="00503366">
                        <w:rPr>
                          <w:rFonts w:ascii="Trebuchet MS" w:hAnsi="Trebuchet MS"/>
                          <w:b/>
                          <w:sz w:val="20"/>
                          <w:szCs w:val="20"/>
                        </w:rPr>
                        <w:t>KI141502</w:t>
                      </w:r>
                    </w:p>
                    <w:p w14:paraId="67E95531" w14:textId="77777777" w:rsidR="007F0C21" w:rsidRPr="008C0618" w:rsidRDefault="007F0C21" w:rsidP="0023772B">
                      <w:pPr>
                        <w:rPr>
                          <w:rFonts w:ascii="Trebuchet MS" w:hAnsi="Trebuchet MS"/>
                          <w:b/>
                          <w:sz w:val="20"/>
                          <w:szCs w:val="20"/>
                        </w:rPr>
                      </w:pPr>
                    </w:p>
                    <w:p w14:paraId="7D76182E" w14:textId="77777777" w:rsidR="007F0C21" w:rsidRPr="00E6064F" w:rsidRDefault="007F0C21" w:rsidP="0023772B">
                      <w:pPr>
                        <w:rPr>
                          <w:rFonts w:ascii="Trebuchet MS" w:hAnsi="Trebuchet MS"/>
                          <w:b/>
                          <w:sz w:val="28"/>
                          <w:szCs w:val="28"/>
                        </w:rPr>
                      </w:pPr>
                      <w:r>
                        <w:rPr>
                          <w:rFonts w:ascii="Trebuchet MS" w:hAnsi="Trebuchet MS"/>
                          <w:b/>
                          <w:sz w:val="28"/>
                          <w:szCs w:val="28"/>
                        </w:rPr>
                        <w:t xml:space="preserve">IMPLEMENTASI PENGENALAN IRIS MATA </w:t>
                      </w:r>
                      <w:r w:rsidRPr="00010E3B">
                        <w:rPr>
                          <w:rFonts w:ascii="Trebuchet MS" w:hAnsi="Trebuchet MS"/>
                          <w:b/>
                          <w:sz w:val="28"/>
                          <w:szCs w:val="28"/>
                          <w:lang w:val="en-US"/>
                        </w:rPr>
                        <w:t xml:space="preserve">MENGGUNAKAN METODE </w:t>
                      </w:r>
                      <w:r w:rsidRPr="00010E3B">
                        <w:rPr>
                          <w:rFonts w:ascii="Trebuchet MS" w:hAnsi="Trebuchet MS"/>
                          <w:b/>
                          <w:i/>
                          <w:sz w:val="28"/>
                          <w:szCs w:val="28"/>
                          <w:lang w:val="en-US"/>
                        </w:rPr>
                        <w:t>SUPPORT VECTOR MACHINES</w:t>
                      </w:r>
                      <w:r>
                        <w:rPr>
                          <w:rFonts w:ascii="Trebuchet MS" w:hAnsi="Trebuchet MS"/>
                          <w:b/>
                          <w:i/>
                          <w:sz w:val="28"/>
                          <w:szCs w:val="28"/>
                        </w:rPr>
                        <w:t xml:space="preserve"> </w:t>
                      </w:r>
                      <w:r>
                        <w:rPr>
                          <w:rFonts w:ascii="Trebuchet MS" w:hAnsi="Trebuchet MS"/>
                          <w:b/>
                          <w:sz w:val="28"/>
                          <w:szCs w:val="28"/>
                        </w:rPr>
                        <w:t xml:space="preserve">DAN </w:t>
                      </w:r>
                      <w:r>
                        <w:rPr>
                          <w:rFonts w:ascii="Trebuchet MS" w:hAnsi="Trebuchet MS"/>
                          <w:b/>
                          <w:i/>
                          <w:sz w:val="28"/>
                          <w:szCs w:val="28"/>
                        </w:rPr>
                        <w:t>HAMMING DISTANCE</w:t>
                      </w:r>
                    </w:p>
                    <w:p w14:paraId="368AA5AE" w14:textId="77777777" w:rsidR="007F0C21" w:rsidRPr="008C0618" w:rsidRDefault="007F0C21" w:rsidP="0023772B">
                      <w:pPr>
                        <w:rPr>
                          <w:rFonts w:ascii="Trebuchet MS" w:hAnsi="Trebuchet MS"/>
                          <w:b/>
                          <w:sz w:val="20"/>
                          <w:szCs w:val="20"/>
                        </w:rPr>
                      </w:pPr>
                    </w:p>
                    <w:p w14:paraId="0002DF8E" w14:textId="77777777" w:rsidR="007F0C21" w:rsidRPr="00DA1A60" w:rsidRDefault="007F0C21" w:rsidP="0023772B">
                      <w:pPr>
                        <w:rPr>
                          <w:rFonts w:ascii="Trebuchet MS" w:hAnsi="Trebuchet MS"/>
                          <w:b/>
                          <w:sz w:val="20"/>
                          <w:szCs w:val="20"/>
                          <w:lang w:val="en-US"/>
                        </w:rPr>
                      </w:pPr>
                      <w:r>
                        <w:rPr>
                          <w:rFonts w:ascii="Trebuchet MS" w:hAnsi="Trebuchet MS"/>
                          <w:b/>
                          <w:sz w:val="20"/>
                          <w:szCs w:val="20"/>
                        </w:rPr>
                        <w:t>AFDHAL BASITH ANUGRAH</w:t>
                      </w:r>
                    </w:p>
                    <w:p w14:paraId="0946E7D0" w14:textId="77777777" w:rsidR="007F0C21" w:rsidRPr="008C0618" w:rsidRDefault="007F0C21" w:rsidP="0023772B">
                      <w:pPr>
                        <w:rPr>
                          <w:rFonts w:ascii="Trebuchet MS" w:hAnsi="Trebuchet MS"/>
                          <w:b/>
                          <w:i/>
                          <w:sz w:val="20"/>
                          <w:szCs w:val="20"/>
                        </w:rPr>
                      </w:pPr>
                      <w:r>
                        <w:rPr>
                          <w:rFonts w:ascii="Trebuchet MS" w:hAnsi="Trebuchet MS"/>
                          <w:b/>
                          <w:sz w:val="20"/>
                          <w:szCs w:val="20"/>
                        </w:rPr>
                        <w:t>NRP 5112100153</w:t>
                      </w:r>
                    </w:p>
                    <w:p w14:paraId="0037C3E6" w14:textId="77777777" w:rsidR="007F0C21" w:rsidRPr="008C0618" w:rsidRDefault="007F0C21" w:rsidP="0023772B">
                      <w:pPr>
                        <w:rPr>
                          <w:rFonts w:ascii="Trebuchet MS" w:hAnsi="Trebuchet MS"/>
                          <w:b/>
                          <w:sz w:val="20"/>
                          <w:szCs w:val="20"/>
                        </w:rPr>
                      </w:pPr>
                    </w:p>
                    <w:p w14:paraId="76630BBD"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w:t>
                      </w:r>
                    </w:p>
                    <w:p w14:paraId="50C659D1"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w:t>
                      </w:r>
                      <w:r>
                        <w:rPr>
                          <w:rFonts w:ascii="Trebuchet MS" w:hAnsi="Trebuchet MS"/>
                          <w:b/>
                          <w:sz w:val="20"/>
                          <w:szCs w:val="20"/>
                        </w:rPr>
                        <w:t>Nanik Suciati</w:t>
                      </w:r>
                      <w:r w:rsidRPr="00F459AC">
                        <w:rPr>
                          <w:rFonts w:ascii="Trebuchet MS" w:hAnsi="Trebuchet MS"/>
                          <w:b/>
                          <w:sz w:val="20"/>
                          <w:szCs w:val="20"/>
                        </w:rPr>
                        <w:t>, S.Kom, M.Kom</w:t>
                      </w:r>
                    </w:p>
                    <w:p w14:paraId="647079B8" w14:textId="77777777" w:rsidR="007F0C21" w:rsidRPr="008C0618" w:rsidRDefault="007F0C21" w:rsidP="0023772B">
                      <w:pPr>
                        <w:rPr>
                          <w:rFonts w:ascii="Trebuchet MS" w:hAnsi="Trebuchet MS"/>
                          <w:b/>
                          <w:sz w:val="20"/>
                          <w:szCs w:val="20"/>
                        </w:rPr>
                      </w:pPr>
                    </w:p>
                    <w:p w14:paraId="49FA7D08" w14:textId="77777777" w:rsidR="007F0C21" w:rsidRPr="008C0618" w:rsidRDefault="007F0C21" w:rsidP="0023772B">
                      <w:pPr>
                        <w:rPr>
                          <w:rFonts w:ascii="Trebuchet MS" w:hAnsi="Trebuchet MS"/>
                          <w:b/>
                          <w:sz w:val="20"/>
                          <w:szCs w:val="20"/>
                        </w:rPr>
                      </w:pPr>
                      <w:r w:rsidRPr="008C0618">
                        <w:rPr>
                          <w:rFonts w:ascii="Trebuchet MS" w:hAnsi="Trebuchet MS"/>
                          <w:b/>
                          <w:sz w:val="20"/>
                          <w:szCs w:val="20"/>
                        </w:rPr>
                        <w:t>Dosen Pembimbing II</w:t>
                      </w:r>
                    </w:p>
                    <w:p w14:paraId="299B790B" w14:textId="77777777" w:rsidR="007F0C21" w:rsidRPr="008C0618" w:rsidRDefault="007F0C21" w:rsidP="0023772B">
                      <w:pPr>
                        <w:rPr>
                          <w:rFonts w:ascii="Trebuchet MS" w:hAnsi="Trebuchet MS"/>
                          <w:b/>
                          <w:sz w:val="20"/>
                          <w:szCs w:val="20"/>
                        </w:rPr>
                      </w:pPr>
                      <w:r w:rsidRPr="00F459AC">
                        <w:rPr>
                          <w:rFonts w:ascii="Trebuchet MS" w:hAnsi="Trebuchet MS"/>
                          <w:b/>
                          <w:sz w:val="20"/>
                          <w:szCs w:val="20"/>
                        </w:rPr>
                        <w:t>Dr.</w:t>
                      </w:r>
                      <w:r>
                        <w:rPr>
                          <w:rFonts w:ascii="Trebuchet MS" w:hAnsi="Trebuchet MS"/>
                          <w:b/>
                          <w:sz w:val="20"/>
                          <w:szCs w:val="20"/>
                          <w:lang w:val="en-US"/>
                        </w:rPr>
                        <w:t>Eng.</w:t>
                      </w:r>
                      <w:r w:rsidRPr="00F459AC">
                        <w:rPr>
                          <w:rFonts w:ascii="Trebuchet MS" w:hAnsi="Trebuchet MS"/>
                          <w:b/>
                          <w:sz w:val="20"/>
                          <w:szCs w:val="20"/>
                        </w:rPr>
                        <w:t xml:space="preserve"> Chastine Fatichah, S.Kom, M.Kom</w:t>
                      </w:r>
                    </w:p>
                    <w:p w14:paraId="4C7F6C5E" w14:textId="77777777" w:rsidR="007F0C21" w:rsidRPr="008C0618" w:rsidRDefault="007F0C21" w:rsidP="0023772B">
                      <w:pPr>
                        <w:rPr>
                          <w:rFonts w:ascii="Trebuchet MS" w:hAnsi="Trebuchet MS"/>
                          <w:b/>
                          <w:sz w:val="20"/>
                          <w:szCs w:val="20"/>
                          <w:lang w:val="sv-SE"/>
                        </w:rPr>
                      </w:pPr>
                    </w:p>
                    <w:p w14:paraId="4F6D3607"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JURUSAN TEKNIK INFORMATIKA</w:t>
                      </w:r>
                    </w:p>
                    <w:p w14:paraId="2BBE8941"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Fakultas Teknologi Informasi</w:t>
                      </w:r>
                    </w:p>
                    <w:p w14:paraId="47A44CDE" w14:textId="77777777" w:rsidR="007F0C21" w:rsidRPr="008C0618" w:rsidRDefault="007F0C21" w:rsidP="0023772B">
                      <w:pPr>
                        <w:rPr>
                          <w:rFonts w:ascii="Trebuchet MS" w:hAnsi="Trebuchet MS"/>
                          <w:b/>
                          <w:sz w:val="20"/>
                          <w:szCs w:val="20"/>
                          <w:lang w:val="sv-SE"/>
                        </w:rPr>
                      </w:pPr>
                      <w:r w:rsidRPr="008C0618">
                        <w:rPr>
                          <w:rFonts w:ascii="Trebuchet MS" w:hAnsi="Trebuchet MS"/>
                          <w:b/>
                          <w:sz w:val="20"/>
                          <w:szCs w:val="20"/>
                          <w:lang w:val="sv-SE"/>
                        </w:rPr>
                        <w:t>Institut Teknologi Sepuluh Nopember</w:t>
                      </w:r>
                    </w:p>
                    <w:p w14:paraId="0525BAB7" w14:textId="77777777" w:rsidR="007F0C21" w:rsidRPr="008C0618" w:rsidRDefault="007F0C21" w:rsidP="0023772B">
                      <w:pPr>
                        <w:rPr>
                          <w:rFonts w:ascii="Trebuchet MS" w:hAnsi="Trebuchet MS"/>
                          <w:b/>
                          <w:sz w:val="20"/>
                          <w:szCs w:val="20"/>
                        </w:rPr>
                      </w:pPr>
                      <w:r>
                        <w:rPr>
                          <w:rFonts w:ascii="Trebuchet MS" w:hAnsi="Trebuchet MS"/>
                          <w:b/>
                          <w:sz w:val="20"/>
                          <w:szCs w:val="20"/>
                        </w:rPr>
                        <w:t>Surabaya 2016</w:t>
                      </w:r>
                    </w:p>
                    <w:p w14:paraId="507130DF" w14:textId="77777777" w:rsidR="007F0C21" w:rsidRPr="008C0618" w:rsidRDefault="007F0C21" w:rsidP="008C0618">
                      <w:pPr>
                        <w:rPr>
                          <w:rFonts w:ascii="Trebuchet MS" w:hAnsi="Trebuchet MS"/>
                          <w:b/>
                          <w:sz w:val="20"/>
                          <w:szCs w:val="20"/>
                        </w:rPr>
                      </w:pPr>
                    </w:p>
                    <w:p w14:paraId="216CBCF2" w14:textId="77777777" w:rsidR="007F0C21" w:rsidRPr="0020126B" w:rsidRDefault="007F0C21" w:rsidP="0020126B"/>
                  </w:txbxContent>
                </v:textbox>
              </v:shape>
            </w:pict>
          </mc:Fallback>
        </mc:AlternateContent>
      </w:r>
      <w:r w:rsidR="000D256C" w:rsidRPr="00962831">
        <w:rPr>
          <w:noProof/>
          <w:lang w:eastAsia="id-ID"/>
        </w:rPr>
        <w:drawing>
          <wp:anchor distT="0" distB="0" distL="114300" distR="114300" simplePos="0" relativeHeight="251656192" behindDoc="0" locked="0" layoutInCell="1" allowOverlap="1" wp14:anchorId="22425E76" wp14:editId="672E8AAA">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962831">
        <w:br w:type="page"/>
      </w:r>
      <w:r w:rsidR="000D256C" w:rsidRPr="00962831">
        <w:rPr>
          <w:b/>
          <w:i/>
        </w:rPr>
        <w:lastRenderedPageBreak/>
        <w:t>[Halaman ini sengaja dikosongkan]</w:t>
      </w:r>
    </w:p>
    <w:p w14:paraId="2C6B5607" w14:textId="77777777" w:rsidR="000D256C" w:rsidRPr="00962831" w:rsidRDefault="000D256C" w:rsidP="000D256C">
      <w:pPr>
        <w:spacing w:after="200" w:line="276" w:lineRule="auto"/>
        <w:jc w:val="center"/>
      </w:pPr>
    </w:p>
    <w:p w14:paraId="2CD021C3" w14:textId="77777777" w:rsidR="000D256C" w:rsidRPr="00962831" w:rsidRDefault="000D256C" w:rsidP="000D256C">
      <w:pPr>
        <w:jc w:val="center"/>
        <w:sectPr w:rsidR="000D256C" w:rsidRPr="00962831" w:rsidSect="00F37DE1">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284"/>
          <w:pgNumType w:fmt="lowerRoman" w:start="1"/>
          <w:cols w:space="720"/>
          <w:titlePg/>
          <w:docGrid w:linePitch="326"/>
        </w:sectPr>
      </w:pPr>
    </w:p>
    <w:p w14:paraId="47ABF9CD" w14:textId="77777777" w:rsidR="000D256C" w:rsidRPr="00962831" w:rsidRDefault="000D256C" w:rsidP="000D256C">
      <w:pPr>
        <w:tabs>
          <w:tab w:val="center" w:pos="4860"/>
        </w:tabs>
        <w:rPr>
          <w:b/>
        </w:rPr>
      </w:pPr>
      <w:r w:rsidRPr="00962831">
        <w:rPr>
          <w:b/>
          <w:noProof/>
          <w:lang w:eastAsia="id-ID"/>
        </w:rPr>
        <w:lastRenderedPageBreak/>
        <w:drawing>
          <wp:anchor distT="0" distB="0" distL="114300" distR="114300" simplePos="0" relativeHeight="251661312" behindDoc="0" locked="0" layoutInCell="1" allowOverlap="1" wp14:anchorId="7F8A85A1" wp14:editId="00356495">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14:paraId="2B9AFDA6" w14:textId="0BC6C234" w:rsidR="000D256C" w:rsidRPr="00962831" w:rsidRDefault="000D1DDA" w:rsidP="003A79CC">
      <w:pPr>
        <w:jc w:val="center"/>
        <w:rPr>
          <w:b/>
          <w:i/>
        </w:rPr>
      </w:pPr>
      <w:r w:rsidRPr="00962831">
        <w:rPr>
          <w:b/>
          <w:noProof/>
          <w:lang w:eastAsia="id-ID"/>
        </w:rPr>
        <mc:AlternateContent>
          <mc:Choice Requires="wps">
            <w:drawing>
              <wp:anchor distT="0" distB="0" distL="114300" distR="114300" simplePos="0" relativeHeight="251651584" behindDoc="0" locked="0" layoutInCell="1" allowOverlap="1" wp14:anchorId="1B605B9B" wp14:editId="19632673">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8F244" w14:textId="77777777" w:rsidR="007F0C21" w:rsidRPr="003B19CA" w:rsidRDefault="007F0C21"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7F0C21" w:rsidRPr="00291B21" w:rsidRDefault="007F0C21" w:rsidP="0023772B">
                            <w:pPr>
                              <w:rPr>
                                <w:rFonts w:ascii="Trebuchet MS" w:hAnsi="Trebuchet MS"/>
                                <w:b/>
                                <w:sz w:val="20"/>
                                <w:szCs w:val="20"/>
                              </w:rPr>
                            </w:pPr>
                          </w:p>
                          <w:p w14:paraId="40355781" w14:textId="77777777" w:rsidR="007F0C21" w:rsidRPr="00291B21" w:rsidRDefault="007F0C21" w:rsidP="0023772B">
                            <w:pPr>
                              <w:rPr>
                                <w:rFonts w:ascii="Trebuchet MS" w:hAnsi="Trebuchet MS"/>
                                <w:b/>
                                <w:sz w:val="20"/>
                                <w:szCs w:val="20"/>
                              </w:rPr>
                            </w:pPr>
                          </w:p>
                          <w:p w14:paraId="596AD265" w14:textId="77777777" w:rsidR="007F0C21" w:rsidRPr="00E6064F" w:rsidRDefault="007F0C21"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7F0C21" w:rsidRPr="00291B21" w:rsidRDefault="007F0C21" w:rsidP="0023772B">
                            <w:pPr>
                              <w:contextualSpacing/>
                              <w:rPr>
                                <w:rFonts w:ascii="Trebuchet MS" w:hAnsi="Trebuchet MS"/>
                                <w:b/>
                                <w:sz w:val="26"/>
                                <w:szCs w:val="26"/>
                              </w:rPr>
                            </w:pPr>
                          </w:p>
                          <w:p w14:paraId="5ACACA84" w14:textId="77777777" w:rsidR="007F0C21" w:rsidRPr="00EB36BA" w:rsidRDefault="007F0C21"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7F0C21" w:rsidRPr="00EB36BA" w:rsidRDefault="007F0C21"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7F0C21" w:rsidRPr="00291B21" w:rsidRDefault="007F0C21" w:rsidP="0023772B">
                            <w:pPr>
                              <w:contextualSpacing/>
                              <w:rPr>
                                <w:rFonts w:ascii="Trebuchet MS" w:hAnsi="Trebuchet MS"/>
                                <w:b/>
                                <w:sz w:val="20"/>
                                <w:szCs w:val="20"/>
                              </w:rPr>
                            </w:pPr>
                          </w:p>
                          <w:p w14:paraId="1A4D9BB0" w14:textId="77777777" w:rsidR="007F0C21" w:rsidRPr="00291B21" w:rsidRDefault="007F0C21"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7F0C21" w:rsidRPr="00291B21" w:rsidRDefault="007F0C21" w:rsidP="0023772B">
                            <w:pPr>
                              <w:contextualSpacing/>
                              <w:rPr>
                                <w:rFonts w:ascii="Trebuchet MS" w:hAnsi="Trebuchet MS"/>
                                <w:b/>
                                <w:sz w:val="20"/>
                                <w:szCs w:val="20"/>
                              </w:rPr>
                            </w:pPr>
                          </w:p>
                          <w:p w14:paraId="0275E216" w14:textId="77777777" w:rsidR="007F0C21" w:rsidRPr="008C0618" w:rsidRDefault="007F0C21"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7F0C21" w:rsidRPr="00291B21" w:rsidRDefault="007F0C21" w:rsidP="0023772B">
                            <w:pPr>
                              <w:contextualSpacing/>
                              <w:rPr>
                                <w:rFonts w:ascii="Trebuchet MS" w:hAnsi="Trebuchet MS"/>
                                <w:b/>
                                <w:sz w:val="20"/>
                                <w:szCs w:val="20"/>
                                <w:lang w:val="sv-SE"/>
                              </w:rPr>
                            </w:pPr>
                          </w:p>
                          <w:p w14:paraId="5031EC0B"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7F0C21" w:rsidRPr="00291B21" w:rsidRDefault="007F0C21" w:rsidP="0023772B">
                            <w:pPr>
                              <w:rPr>
                                <w:rFonts w:ascii="Trebuchet MS" w:hAnsi="Trebuchet MS"/>
                                <w:b/>
                                <w:sz w:val="20"/>
                                <w:szCs w:val="20"/>
                              </w:rPr>
                            </w:pPr>
                            <w:r>
                              <w:rPr>
                                <w:rFonts w:ascii="Trebuchet MS" w:hAnsi="Trebuchet MS"/>
                                <w:b/>
                                <w:sz w:val="20"/>
                                <w:szCs w:val="20"/>
                              </w:rPr>
                              <w:t>SURABAYA 2016</w:t>
                            </w:r>
                          </w:p>
                          <w:p w14:paraId="189F84FC" w14:textId="77777777" w:rsidR="007F0C21" w:rsidRPr="00E10B39" w:rsidRDefault="007F0C21" w:rsidP="008A394D">
                            <w:pPr>
                              <w:rPr>
                                <w:rFonts w:ascii="Trebuchet MS" w:hAnsi="Trebuchet MS"/>
                                <w:color w:val="000000" w:themeColor="text1"/>
                                <w:sz w:val="20"/>
                              </w:rPr>
                            </w:pPr>
                          </w:p>
                          <w:p w14:paraId="3ABD7D9B" w14:textId="77777777" w:rsidR="007F0C21" w:rsidRPr="00E10B39" w:rsidRDefault="007F0C21"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605B9B"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14:paraId="0F48F244" w14:textId="77777777" w:rsidR="007F0C21" w:rsidRPr="003B19CA" w:rsidRDefault="007F0C21" w:rsidP="0023772B">
                      <w:pPr>
                        <w:rPr>
                          <w:rFonts w:ascii="Trebuchet MS" w:hAnsi="Trebuchet MS"/>
                          <w:b/>
                          <w:sz w:val="20"/>
                          <w:szCs w:val="20"/>
                        </w:rPr>
                      </w:pPr>
                      <w:r>
                        <w:rPr>
                          <w:rFonts w:ascii="Trebuchet MS" w:hAnsi="Trebuchet MS"/>
                          <w:b/>
                          <w:sz w:val="20"/>
                          <w:szCs w:val="20"/>
                        </w:rPr>
                        <w:t xml:space="preserve">FINAL PROJECT – </w:t>
                      </w:r>
                      <w:r w:rsidRPr="00503366">
                        <w:rPr>
                          <w:rFonts w:ascii="Trebuchet MS" w:hAnsi="Trebuchet MS"/>
                          <w:b/>
                          <w:sz w:val="20"/>
                          <w:szCs w:val="20"/>
                        </w:rPr>
                        <w:t>KI141502</w:t>
                      </w:r>
                    </w:p>
                    <w:p w14:paraId="7C82C7BB" w14:textId="77777777" w:rsidR="007F0C21" w:rsidRPr="00291B21" w:rsidRDefault="007F0C21" w:rsidP="0023772B">
                      <w:pPr>
                        <w:rPr>
                          <w:rFonts w:ascii="Trebuchet MS" w:hAnsi="Trebuchet MS"/>
                          <w:b/>
                          <w:sz w:val="20"/>
                          <w:szCs w:val="20"/>
                        </w:rPr>
                      </w:pPr>
                    </w:p>
                    <w:p w14:paraId="40355781" w14:textId="77777777" w:rsidR="007F0C21" w:rsidRPr="00291B21" w:rsidRDefault="007F0C21" w:rsidP="0023772B">
                      <w:pPr>
                        <w:rPr>
                          <w:rFonts w:ascii="Trebuchet MS" w:hAnsi="Trebuchet MS"/>
                          <w:b/>
                          <w:sz w:val="20"/>
                          <w:szCs w:val="20"/>
                        </w:rPr>
                      </w:pPr>
                    </w:p>
                    <w:p w14:paraId="596AD265" w14:textId="77777777" w:rsidR="007F0C21" w:rsidRPr="00E6064F" w:rsidRDefault="007F0C21" w:rsidP="0023772B">
                      <w:pPr>
                        <w:contextualSpacing/>
                        <w:rPr>
                          <w:rFonts w:ascii="Trebuchet MS" w:hAnsi="Trebuchet MS"/>
                          <w:b/>
                          <w:sz w:val="28"/>
                          <w:szCs w:val="28"/>
                        </w:rPr>
                      </w:pPr>
                      <w:r>
                        <w:rPr>
                          <w:rFonts w:ascii="Trebuchet MS" w:hAnsi="Trebuchet MS"/>
                          <w:b/>
                          <w:sz w:val="28"/>
                          <w:szCs w:val="28"/>
                        </w:rPr>
                        <w:t>IMPLEMENTATION OF IRIS RECOGNITION</w:t>
                      </w:r>
                      <w:r>
                        <w:rPr>
                          <w:rFonts w:ascii="Trebuchet MS" w:hAnsi="Trebuchet MS"/>
                          <w:b/>
                          <w:sz w:val="28"/>
                          <w:szCs w:val="28"/>
                          <w:lang w:val="en-US"/>
                        </w:rPr>
                        <w:t xml:space="preserve"> USING SUPPORT VECTOR MACHINES</w:t>
                      </w:r>
                      <w:r>
                        <w:rPr>
                          <w:rFonts w:ascii="Trebuchet MS" w:hAnsi="Trebuchet MS"/>
                          <w:b/>
                          <w:sz w:val="28"/>
                          <w:szCs w:val="28"/>
                        </w:rPr>
                        <w:t xml:space="preserve"> AND HAMMING DISTANCE</w:t>
                      </w:r>
                    </w:p>
                    <w:p w14:paraId="7216410F" w14:textId="77777777" w:rsidR="007F0C21" w:rsidRPr="00291B21" w:rsidRDefault="007F0C21" w:rsidP="0023772B">
                      <w:pPr>
                        <w:contextualSpacing/>
                        <w:rPr>
                          <w:rFonts w:ascii="Trebuchet MS" w:hAnsi="Trebuchet MS"/>
                          <w:b/>
                          <w:sz w:val="26"/>
                          <w:szCs w:val="26"/>
                        </w:rPr>
                      </w:pPr>
                    </w:p>
                    <w:p w14:paraId="5ACACA84" w14:textId="77777777" w:rsidR="007F0C21" w:rsidRPr="00EB36BA" w:rsidRDefault="007F0C21" w:rsidP="0023772B">
                      <w:pPr>
                        <w:rPr>
                          <w:rFonts w:ascii="Trebuchet MS" w:hAnsi="Trebuchet MS"/>
                          <w:b/>
                          <w:sz w:val="20"/>
                          <w:szCs w:val="20"/>
                          <w:lang w:val="en-US"/>
                        </w:rPr>
                      </w:pPr>
                      <w:r>
                        <w:rPr>
                          <w:rFonts w:ascii="Trebuchet MS" w:hAnsi="Trebuchet MS"/>
                          <w:b/>
                          <w:sz w:val="20"/>
                          <w:szCs w:val="20"/>
                        </w:rPr>
                        <w:t>AFDHAL BASITH ANUGRAH</w:t>
                      </w:r>
                    </w:p>
                    <w:p w14:paraId="30C823B6" w14:textId="77777777" w:rsidR="007F0C21" w:rsidRPr="00EB36BA" w:rsidRDefault="007F0C21" w:rsidP="0023772B">
                      <w:pPr>
                        <w:rPr>
                          <w:i/>
                          <w:lang w:val="en-US"/>
                        </w:rPr>
                      </w:pPr>
                      <w:r>
                        <w:rPr>
                          <w:rFonts w:ascii="Trebuchet MS" w:hAnsi="Trebuchet MS"/>
                          <w:b/>
                          <w:sz w:val="20"/>
                          <w:szCs w:val="20"/>
                        </w:rPr>
                        <w:t>NRP 51</w:t>
                      </w:r>
                      <w:r>
                        <w:rPr>
                          <w:rFonts w:ascii="Trebuchet MS" w:hAnsi="Trebuchet MS"/>
                          <w:b/>
                          <w:sz w:val="20"/>
                          <w:szCs w:val="20"/>
                          <w:lang w:val="en-US"/>
                        </w:rPr>
                        <w:t>12100153</w:t>
                      </w:r>
                    </w:p>
                    <w:p w14:paraId="090EDD54" w14:textId="77777777" w:rsidR="007F0C21" w:rsidRPr="00291B21" w:rsidRDefault="007F0C21" w:rsidP="0023772B">
                      <w:pPr>
                        <w:contextualSpacing/>
                        <w:rPr>
                          <w:rFonts w:ascii="Trebuchet MS" w:hAnsi="Trebuchet MS"/>
                          <w:b/>
                          <w:sz w:val="20"/>
                          <w:szCs w:val="20"/>
                        </w:rPr>
                      </w:pPr>
                    </w:p>
                    <w:p w14:paraId="1A4D9BB0" w14:textId="77777777" w:rsidR="007F0C21" w:rsidRPr="00291B21" w:rsidRDefault="007F0C21" w:rsidP="0023772B">
                      <w:pPr>
                        <w:contextualSpacing/>
                        <w:rPr>
                          <w:rFonts w:ascii="Trebuchet MS" w:hAnsi="Trebuchet MS"/>
                          <w:b/>
                          <w:sz w:val="20"/>
                          <w:szCs w:val="20"/>
                        </w:rPr>
                      </w:pPr>
                      <w:r w:rsidRPr="00291B21">
                        <w:rPr>
                          <w:rFonts w:ascii="Trebuchet MS" w:hAnsi="Trebuchet MS"/>
                          <w:b/>
                          <w:sz w:val="20"/>
                          <w:szCs w:val="20"/>
                        </w:rPr>
                        <w:t>Supervisor I</w:t>
                      </w:r>
                    </w:p>
                    <w:p w14:paraId="2E5A5CF2"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w:t>
                      </w:r>
                      <w:r>
                        <w:rPr>
                          <w:rFonts w:ascii="Trebuchet MS" w:hAnsi="Trebuchet MS"/>
                          <w:b/>
                          <w:sz w:val="20"/>
                          <w:szCs w:val="20"/>
                        </w:rPr>
                        <w:t>Nanik Suciati</w:t>
                      </w:r>
                      <w:r w:rsidRPr="00F8466D">
                        <w:rPr>
                          <w:rFonts w:ascii="Trebuchet MS" w:hAnsi="Trebuchet MS"/>
                          <w:b/>
                          <w:sz w:val="20"/>
                          <w:szCs w:val="20"/>
                        </w:rPr>
                        <w:t>, S.Kom, M.Kom</w:t>
                      </w:r>
                    </w:p>
                    <w:p w14:paraId="5BAC779E" w14:textId="77777777" w:rsidR="007F0C21" w:rsidRPr="00291B21" w:rsidRDefault="007F0C21" w:rsidP="0023772B">
                      <w:pPr>
                        <w:contextualSpacing/>
                        <w:rPr>
                          <w:rFonts w:ascii="Trebuchet MS" w:hAnsi="Trebuchet MS"/>
                          <w:b/>
                          <w:sz w:val="20"/>
                          <w:szCs w:val="20"/>
                        </w:rPr>
                      </w:pPr>
                    </w:p>
                    <w:p w14:paraId="0275E216" w14:textId="77777777" w:rsidR="007F0C21" w:rsidRPr="008C0618" w:rsidRDefault="007F0C21" w:rsidP="0023772B">
                      <w:pPr>
                        <w:rPr>
                          <w:rFonts w:ascii="Trebuchet MS" w:hAnsi="Trebuchet MS"/>
                          <w:b/>
                          <w:sz w:val="20"/>
                          <w:szCs w:val="20"/>
                        </w:rPr>
                      </w:pPr>
                      <w:r w:rsidRPr="00291B21">
                        <w:rPr>
                          <w:rFonts w:ascii="Trebuchet MS" w:hAnsi="Trebuchet MS"/>
                          <w:b/>
                          <w:sz w:val="20"/>
                          <w:szCs w:val="20"/>
                        </w:rPr>
                        <w:t>Supervisor II</w:t>
                      </w:r>
                      <w:r w:rsidRPr="0098117F">
                        <w:rPr>
                          <w:rFonts w:ascii="Trebuchet MS" w:hAnsi="Trebuchet MS"/>
                          <w:b/>
                          <w:sz w:val="20"/>
                          <w:szCs w:val="20"/>
                        </w:rPr>
                        <w:t xml:space="preserve"> </w:t>
                      </w:r>
                    </w:p>
                    <w:p w14:paraId="7F6F18DD" w14:textId="77777777" w:rsidR="007F0C21" w:rsidRPr="008C0618" w:rsidRDefault="007F0C21" w:rsidP="0023772B">
                      <w:pPr>
                        <w:rPr>
                          <w:rFonts w:ascii="Trebuchet MS" w:hAnsi="Trebuchet MS"/>
                          <w:b/>
                          <w:sz w:val="20"/>
                          <w:szCs w:val="20"/>
                        </w:rPr>
                      </w:pPr>
                      <w:r w:rsidRPr="00F8466D">
                        <w:rPr>
                          <w:rFonts w:ascii="Trebuchet MS" w:hAnsi="Trebuchet MS"/>
                          <w:b/>
                          <w:sz w:val="20"/>
                          <w:szCs w:val="20"/>
                        </w:rPr>
                        <w:t>Dr.</w:t>
                      </w:r>
                      <w:r>
                        <w:rPr>
                          <w:rFonts w:ascii="Trebuchet MS" w:hAnsi="Trebuchet MS"/>
                          <w:b/>
                          <w:sz w:val="20"/>
                          <w:szCs w:val="20"/>
                          <w:lang w:val="en-US"/>
                        </w:rPr>
                        <w:t>Eng.</w:t>
                      </w:r>
                      <w:r w:rsidRPr="00F8466D">
                        <w:rPr>
                          <w:rFonts w:ascii="Trebuchet MS" w:hAnsi="Trebuchet MS"/>
                          <w:b/>
                          <w:sz w:val="20"/>
                          <w:szCs w:val="20"/>
                        </w:rPr>
                        <w:t xml:space="preserve"> Chastine Fatichah, S.Kom, M.Kom</w:t>
                      </w:r>
                    </w:p>
                    <w:p w14:paraId="6419E34D" w14:textId="77777777" w:rsidR="007F0C21" w:rsidRPr="00291B21" w:rsidRDefault="007F0C21" w:rsidP="0023772B">
                      <w:pPr>
                        <w:contextualSpacing/>
                        <w:rPr>
                          <w:rFonts w:ascii="Trebuchet MS" w:hAnsi="Trebuchet MS"/>
                          <w:b/>
                          <w:sz w:val="20"/>
                          <w:szCs w:val="20"/>
                          <w:lang w:val="sv-SE"/>
                        </w:rPr>
                      </w:pPr>
                    </w:p>
                    <w:p w14:paraId="5031EC0B"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DEPARTMENT OF INFORMATICS</w:t>
                      </w:r>
                    </w:p>
                    <w:p w14:paraId="2639517E"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FACULTY OF INFORMATION TECHNOLOGY</w:t>
                      </w:r>
                    </w:p>
                    <w:p w14:paraId="7FF80D09" w14:textId="77777777" w:rsidR="007F0C21" w:rsidRPr="00291B21" w:rsidRDefault="007F0C21" w:rsidP="0023772B">
                      <w:pPr>
                        <w:rPr>
                          <w:rFonts w:ascii="Trebuchet MS" w:hAnsi="Trebuchet MS"/>
                          <w:b/>
                          <w:sz w:val="20"/>
                          <w:szCs w:val="20"/>
                        </w:rPr>
                      </w:pPr>
                      <w:r w:rsidRPr="00291B21">
                        <w:rPr>
                          <w:rFonts w:ascii="Trebuchet MS" w:hAnsi="Trebuchet MS"/>
                          <w:b/>
                          <w:sz w:val="20"/>
                          <w:szCs w:val="20"/>
                        </w:rPr>
                        <w:t>INSTITUT TEKNOLOGI SEPULUH NOPEMBER</w:t>
                      </w:r>
                    </w:p>
                    <w:p w14:paraId="6A19104C" w14:textId="77777777" w:rsidR="007F0C21" w:rsidRPr="00291B21" w:rsidRDefault="007F0C21" w:rsidP="0023772B">
                      <w:pPr>
                        <w:rPr>
                          <w:rFonts w:ascii="Trebuchet MS" w:hAnsi="Trebuchet MS"/>
                          <w:b/>
                          <w:sz w:val="20"/>
                          <w:szCs w:val="20"/>
                        </w:rPr>
                      </w:pPr>
                      <w:r>
                        <w:rPr>
                          <w:rFonts w:ascii="Trebuchet MS" w:hAnsi="Trebuchet MS"/>
                          <w:b/>
                          <w:sz w:val="20"/>
                          <w:szCs w:val="20"/>
                        </w:rPr>
                        <w:t>SURABAYA 2016</w:t>
                      </w:r>
                    </w:p>
                    <w:p w14:paraId="189F84FC" w14:textId="77777777" w:rsidR="007F0C21" w:rsidRPr="00E10B39" w:rsidRDefault="007F0C21" w:rsidP="008A394D">
                      <w:pPr>
                        <w:rPr>
                          <w:rFonts w:ascii="Trebuchet MS" w:hAnsi="Trebuchet MS"/>
                          <w:color w:val="000000" w:themeColor="text1"/>
                          <w:sz w:val="20"/>
                        </w:rPr>
                      </w:pPr>
                    </w:p>
                    <w:p w14:paraId="3ABD7D9B" w14:textId="77777777" w:rsidR="007F0C21" w:rsidRPr="00E10B39" w:rsidRDefault="007F0C21" w:rsidP="000D256C">
                      <w:pPr>
                        <w:rPr>
                          <w:rFonts w:ascii="Trebuchet MS" w:hAnsi="Trebuchet MS"/>
                          <w:color w:val="000000" w:themeColor="text1"/>
                          <w:sz w:val="20"/>
                        </w:rPr>
                      </w:pPr>
                    </w:p>
                  </w:txbxContent>
                </v:textbox>
              </v:shape>
            </w:pict>
          </mc:Fallback>
        </mc:AlternateContent>
      </w:r>
      <w:r w:rsidR="000D256C" w:rsidRPr="00962831">
        <w:br w:type="page"/>
      </w:r>
      <w:r w:rsidR="000D256C" w:rsidRPr="00962831">
        <w:rPr>
          <w:b/>
          <w:i/>
        </w:rPr>
        <w:lastRenderedPageBreak/>
        <w:t>[Halaman ini sengaja dikosongkan]</w:t>
      </w:r>
    </w:p>
    <w:p w14:paraId="34EE46FC" w14:textId="77777777" w:rsidR="00923A67" w:rsidRPr="00962831" w:rsidRDefault="00923A67" w:rsidP="00923A67"/>
    <w:p w14:paraId="5D018426" w14:textId="77777777" w:rsidR="00923A67" w:rsidRPr="00962831" w:rsidRDefault="00923A67" w:rsidP="00923A67">
      <w:pPr>
        <w:sectPr w:rsidR="00923A67" w:rsidRPr="00962831" w:rsidSect="00F37DE1">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284"/>
          <w:pgNumType w:fmt="lowerRoman"/>
          <w:cols w:space="720"/>
          <w:titlePg/>
          <w:docGrid w:linePitch="326"/>
        </w:sectPr>
      </w:pPr>
    </w:p>
    <w:p w14:paraId="7A27FECA" w14:textId="77777777" w:rsidR="000D256C" w:rsidRPr="00962831" w:rsidRDefault="000D256C" w:rsidP="00D37FEE">
      <w:pPr>
        <w:pStyle w:val="Heading1"/>
        <w:numPr>
          <w:ilvl w:val="0"/>
          <w:numId w:val="0"/>
        </w:numPr>
        <w:rPr>
          <w:rFonts w:cs="Times New Roman"/>
        </w:rPr>
      </w:pPr>
      <w:bookmarkStart w:id="4" w:name="_Toc441189682"/>
      <w:bookmarkEnd w:id="0"/>
      <w:bookmarkEnd w:id="1"/>
      <w:bookmarkEnd w:id="2"/>
      <w:bookmarkEnd w:id="3"/>
      <w:r w:rsidRPr="00962831">
        <w:rPr>
          <w:rFonts w:cs="Times New Roman"/>
        </w:rPr>
        <w:lastRenderedPageBreak/>
        <w:t>LEMBAR PENGESAHAN</w:t>
      </w:r>
      <w:bookmarkEnd w:id="4"/>
    </w:p>
    <w:p w14:paraId="6B667601" w14:textId="77777777" w:rsidR="000D256C" w:rsidRPr="00962831" w:rsidRDefault="000D256C" w:rsidP="000D256C">
      <w:pPr>
        <w:jc w:val="center"/>
        <w:rPr>
          <w:b/>
        </w:rPr>
      </w:pPr>
    </w:p>
    <w:p w14:paraId="54C9F07C" w14:textId="24D6086D" w:rsidR="00EE59C2" w:rsidRPr="00962831" w:rsidRDefault="00BF21A6" w:rsidP="00EE59C2">
      <w:pPr>
        <w:jc w:val="center"/>
        <w:rPr>
          <w:b/>
          <w:color w:val="000000"/>
        </w:rPr>
      </w:pPr>
      <w:r w:rsidRPr="00BF21A6">
        <w:rPr>
          <w:b/>
          <w:color w:val="000000"/>
        </w:rPr>
        <w:t>DETEKSI API BERBASIS SENSOR VISUAL MENGGUNAKAN METODE SUPPORT VECTOR MACHINES</w:t>
      </w:r>
    </w:p>
    <w:p w14:paraId="621BA315" w14:textId="77777777" w:rsidR="00D453C2" w:rsidRPr="00962831" w:rsidRDefault="00D453C2" w:rsidP="00D453C2">
      <w:pPr>
        <w:jc w:val="center"/>
        <w:rPr>
          <w:b/>
        </w:rPr>
      </w:pPr>
    </w:p>
    <w:p w14:paraId="594C34E5" w14:textId="77777777" w:rsidR="00D453C2" w:rsidRPr="00962831" w:rsidRDefault="00D453C2" w:rsidP="00D453C2">
      <w:pPr>
        <w:jc w:val="center"/>
        <w:rPr>
          <w:b/>
        </w:rPr>
      </w:pPr>
      <w:r w:rsidRPr="00962831">
        <w:rPr>
          <w:b/>
        </w:rPr>
        <w:t>TUGAS AKHIR</w:t>
      </w:r>
    </w:p>
    <w:p w14:paraId="5B960DFB" w14:textId="77777777" w:rsidR="00D453C2" w:rsidRPr="00962831" w:rsidRDefault="00D453C2" w:rsidP="00D453C2">
      <w:pPr>
        <w:jc w:val="center"/>
        <w:rPr>
          <w:b/>
        </w:rPr>
      </w:pPr>
    </w:p>
    <w:p w14:paraId="26A33964" w14:textId="77777777" w:rsidR="00D453C2" w:rsidRPr="00962831" w:rsidRDefault="00D453C2" w:rsidP="00D453C2">
      <w:pPr>
        <w:jc w:val="center"/>
      </w:pPr>
      <w:r w:rsidRPr="00962831">
        <w:t xml:space="preserve">Diajukan Untuk Memenuhi Salah Satu Syarat </w:t>
      </w:r>
    </w:p>
    <w:p w14:paraId="5EDD77AF" w14:textId="77777777" w:rsidR="00D453C2" w:rsidRPr="00962831" w:rsidRDefault="00D453C2" w:rsidP="00D453C2">
      <w:pPr>
        <w:jc w:val="center"/>
      </w:pPr>
      <w:r w:rsidRPr="00962831">
        <w:t>Memperoleh Gelar Sarjana Komputer</w:t>
      </w:r>
    </w:p>
    <w:p w14:paraId="714563EA" w14:textId="77777777" w:rsidR="00D453C2" w:rsidRPr="00962831" w:rsidRDefault="00D453C2" w:rsidP="00D453C2">
      <w:pPr>
        <w:jc w:val="center"/>
      </w:pPr>
      <w:r w:rsidRPr="00962831">
        <w:t xml:space="preserve">pada  </w:t>
      </w:r>
    </w:p>
    <w:p w14:paraId="0E170511" w14:textId="4F42D73D" w:rsidR="00D453C2" w:rsidRPr="00C74ED0" w:rsidRDefault="00D453C2" w:rsidP="00D453C2">
      <w:pPr>
        <w:jc w:val="center"/>
        <w:rPr>
          <w:lang w:val="en-US"/>
        </w:rPr>
      </w:pPr>
      <w:r w:rsidRPr="00962831">
        <w:t xml:space="preserve">Bidang Studi </w:t>
      </w:r>
      <w:r w:rsidR="00C74ED0" w:rsidRPr="008963D9">
        <w:rPr>
          <w:noProof/>
        </w:rPr>
        <w:t>Komputasi Cerdas dan Visualisasi</w:t>
      </w:r>
    </w:p>
    <w:p w14:paraId="242A16CC" w14:textId="77777777" w:rsidR="00D453C2" w:rsidRPr="00962831" w:rsidRDefault="00D453C2" w:rsidP="00D453C2">
      <w:pPr>
        <w:jc w:val="center"/>
      </w:pPr>
      <w:r w:rsidRPr="00962831">
        <w:t xml:space="preserve">Program Studi S-1 Jurusan Teknik Informatika </w:t>
      </w:r>
    </w:p>
    <w:p w14:paraId="7DB95DBB" w14:textId="77777777" w:rsidR="00D453C2" w:rsidRPr="00962831" w:rsidRDefault="00D453C2" w:rsidP="00D453C2">
      <w:pPr>
        <w:jc w:val="center"/>
      </w:pPr>
      <w:r w:rsidRPr="00962831">
        <w:t xml:space="preserve">Fakultas Teknologi Informasi </w:t>
      </w:r>
    </w:p>
    <w:p w14:paraId="4B4DD607" w14:textId="77777777" w:rsidR="00D453C2" w:rsidRPr="00962831" w:rsidRDefault="00D453C2" w:rsidP="00D453C2">
      <w:pPr>
        <w:jc w:val="center"/>
      </w:pPr>
      <w:r w:rsidRPr="00962831">
        <w:t xml:space="preserve">Institut Teknologi Sepuluh Nopember </w:t>
      </w:r>
    </w:p>
    <w:p w14:paraId="0418B791" w14:textId="77777777" w:rsidR="00D453C2" w:rsidRPr="00962831" w:rsidRDefault="00D453C2" w:rsidP="00D453C2">
      <w:pPr>
        <w:jc w:val="center"/>
      </w:pPr>
    </w:p>
    <w:p w14:paraId="4346F42B" w14:textId="77777777" w:rsidR="00D453C2" w:rsidRPr="00962831" w:rsidRDefault="00D453C2" w:rsidP="00D453C2">
      <w:pPr>
        <w:jc w:val="center"/>
      </w:pPr>
      <w:r w:rsidRPr="00962831">
        <w:t>Oleh</w:t>
      </w:r>
    </w:p>
    <w:p w14:paraId="1411DBD5" w14:textId="0B97E779" w:rsidR="00D453C2" w:rsidRPr="00AE1222" w:rsidRDefault="0023772B" w:rsidP="00D453C2">
      <w:pPr>
        <w:jc w:val="center"/>
        <w:rPr>
          <w:b/>
          <w:lang w:val="en-US"/>
        </w:rPr>
      </w:pPr>
      <w:r>
        <w:rPr>
          <w:b/>
        </w:rPr>
        <w:t>AFDHAL BASITH ANUGRAH</w:t>
      </w:r>
    </w:p>
    <w:p w14:paraId="0C2B356D" w14:textId="24563620" w:rsidR="00D453C2" w:rsidRPr="00962831" w:rsidRDefault="0023772B" w:rsidP="00D453C2">
      <w:pPr>
        <w:jc w:val="center"/>
        <w:rPr>
          <w:b/>
        </w:rPr>
      </w:pPr>
      <w:r>
        <w:rPr>
          <w:b/>
        </w:rPr>
        <w:t>NRP : 5112 100 153</w:t>
      </w:r>
    </w:p>
    <w:p w14:paraId="70AD4F2A" w14:textId="77777777" w:rsidR="00D453C2" w:rsidRPr="00962831" w:rsidRDefault="00D453C2" w:rsidP="00D453C2">
      <w:pPr>
        <w:jc w:val="center"/>
      </w:pPr>
    </w:p>
    <w:p w14:paraId="43C303C8" w14:textId="77777777" w:rsidR="00D453C2" w:rsidRPr="00962831" w:rsidRDefault="00D453C2" w:rsidP="00D453C2">
      <w:pPr>
        <w:jc w:val="center"/>
      </w:pPr>
    </w:p>
    <w:p w14:paraId="2B74DD82" w14:textId="77777777" w:rsidR="00D453C2" w:rsidRPr="00962831" w:rsidRDefault="00D453C2" w:rsidP="00D453C2">
      <w:r w:rsidRPr="00962831">
        <w:t>Disetujui oleh Dosen Pembimbing Tugas Akhir:</w:t>
      </w:r>
    </w:p>
    <w:p w14:paraId="3D629380" w14:textId="77777777" w:rsidR="00D453C2" w:rsidRPr="00962831" w:rsidRDefault="00D453C2" w:rsidP="00D453C2"/>
    <w:p w14:paraId="09C17616" w14:textId="73694CF5" w:rsidR="00D453C2" w:rsidRPr="00962831" w:rsidRDefault="0023772B" w:rsidP="00AC0C8B">
      <w:pPr>
        <w:pStyle w:val="NoSpacing"/>
        <w:numPr>
          <w:ilvl w:val="0"/>
          <w:numId w:val="2"/>
        </w:numPr>
        <w:ind w:left="270" w:hanging="270"/>
        <w:rPr>
          <w:sz w:val="20"/>
          <w:szCs w:val="20"/>
          <w:lang w:val="id-ID"/>
        </w:rPr>
      </w:pPr>
      <w:r>
        <w:rPr>
          <w:rFonts w:ascii="Times New Roman" w:eastAsia="Times New Roman" w:hAnsi="Times New Roman"/>
          <w:szCs w:val="27"/>
          <w:lang w:val="id-ID"/>
        </w:rPr>
        <w:t>Dr.Eng. Nanik Suciati, S.Kom, M.Kom</w:t>
      </w:r>
      <w:r w:rsidR="007A4BB3">
        <w:rPr>
          <w:rFonts w:ascii="Times New Roman" w:eastAsia="Times New Roman" w:hAnsi="Times New Roman"/>
          <w:szCs w:val="27"/>
        </w:rPr>
        <w:t>.</w:t>
      </w:r>
      <w:r w:rsidR="00CE73D0" w:rsidRPr="00962831">
        <w:rPr>
          <w:lang w:val="id-ID"/>
        </w:rPr>
        <w:tab/>
      </w:r>
      <w:r w:rsidR="00D453C2" w:rsidRPr="00962831">
        <w:rPr>
          <w:lang w:val="id-ID"/>
        </w:rPr>
        <w:t>.....................</w:t>
      </w:r>
    </w:p>
    <w:p w14:paraId="5DDBE2A3" w14:textId="0A06F32C" w:rsidR="00D453C2" w:rsidRPr="00962831" w:rsidRDefault="00E44EED" w:rsidP="00D453C2">
      <w:pPr>
        <w:tabs>
          <w:tab w:val="left" w:pos="284"/>
          <w:tab w:val="right" w:pos="5812"/>
        </w:tabs>
        <w:ind w:left="284"/>
      </w:pPr>
      <w:r>
        <w:rPr>
          <w:iCs/>
          <w:lang w:val="en-US"/>
        </w:rPr>
        <w:t>(</w:t>
      </w:r>
      <w:r>
        <w:rPr>
          <w:iCs/>
        </w:rPr>
        <w:t xml:space="preserve">NIP </w:t>
      </w:r>
      <w:r w:rsidR="0023772B">
        <w:rPr>
          <w:i/>
          <w:iCs/>
          <w:lang w:val="en-US"/>
        </w:rPr>
        <w:t>19</w:t>
      </w:r>
      <w:r w:rsidR="0023772B">
        <w:rPr>
          <w:i/>
          <w:iCs/>
        </w:rPr>
        <w:t>7104281994122001</w:t>
      </w:r>
      <w:r>
        <w:rPr>
          <w:iCs/>
          <w:lang w:val="en-US"/>
        </w:rPr>
        <w:t>)</w:t>
      </w:r>
      <w:r w:rsidR="00D453C2" w:rsidRPr="00962831">
        <w:tab/>
        <w:t xml:space="preserve"> (Pembimbing 1)</w:t>
      </w:r>
    </w:p>
    <w:p w14:paraId="57926D57" w14:textId="77777777" w:rsidR="00D453C2" w:rsidRPr="00962831" w:rsidRDefault="00D453C2" w:rsidP="00D453C2">
      <w:pPr>
        <w:tabs>
          <w:tab w:val="right" w:pos="5907"/>
        </w:tabs>
      </w:pPr>
    </w:p>
    <w:p w14:paraId="2779928D" w14:textId="508C21A7" w:rsidR="00D453C2" w:rsidRPr="00962831" w:rsidRDefault="00544BFB" w:rsidP="00AC0C8B">
      <w:pPr>
        <w:pStyle w:val="Title"/>
        <w:numPr>
          <w:ilvl w:val="0"/>
          <w:numId w:val="2"/>
        </w:numPr>
        <w:spacing w:line="100" w:lineRule="atLeast"/>
        <w:ind w:left="270" w:right="12" w:hanging="270"/>
        <w:jc w:val="both"/>
        <w:rPr>
          <w:rFonts w:eastAsia="Calibri"/>
          <w:b w:val="0"/>
          <w:sz w:val="18"/>
        </w:rPr>
      </w:pPr>
      <w:r>
        <w:rPr>
          <w:rFonts w:eastAsia="Calibri"/>
          <w:b w:val="0"/>
          <w:sz w:val="22"/>
          <w:szCs w:val="22"/>
          <w:lang w:val="en-US"/>
        </w:rPr>
        <w:t>Dr.</w:t>
      </w:r>
      <w:r w:rsidR="007A4BB3">
        <w:rPr>
          <w:rFonts w:eastAsia="Calibri"/>
          <w:b w:val="0"/>
          <w:sz w:val="22"/>
          <w:szCs w:val="22"/>
          <w:lang w:val="en-US"/>
        </w:rPr>
        <w:t>Eng.</w:t>
      </w:r>
      <w:r>
        <w:rPr>
          <w:rFonts w:eastAsia="Calibri"/>
          <w:b w:val="0"/>
          <w:sz w:val="22"/>
          <w:szCs w:val="22"/>
          <w:lang w:val="en-US"/>
        </w:rPr>
        <w:t xml:space="preserve"> Chastine Fatichah, S.Kom, M.Kom</w:t>
      </w:r>
      <w:r w:rsidR="00D453C2" w:rsidRPr="00962831">
        <w:rPr>
          <w:rFonts w:eastAsia="Calibri"/>
          <w:b w:val="0"/>
          <w:sz w:val="22"/>
          <w:szCs w:val="22"/>
        </w:rPr>
        <w:tab/>
      </w:r>
      <w:r w:rsidR="00D453C2" w:rsidRPr="00962831">
        <w:rPr>
          <w:b w:val="0"/>
          <w:sz w:val="22"/>
        </w:rPr>
        <w:t>.....................</w:t>
      </w:r>
    </w:p>
    <w:p w14:paraId="7DF7ECEE" w14:textId="7325E52B" w:rsidR="00D453C2" w:rsidRPr="00962831" w:rsidRDefault="00E44EED" w:rsidP="00D453C2">
      <w:pPr>
        <w:tabs>
          <w:tab w:val="left" w:pos="284"/>
          <w:tab w:val="right" w:pos="5812"/>
        </w:tabs>
        <w:ind w:left="284"/>
      </w:pPr>
      <w:r>
        <w:rPr>
          <w:iCs/>
          <w:lang w:val="en-US"/>
        </w:rPr>
        <w:t>(</w:t>
      </w:r>
      <w:r>
        <w:rPr>
          <w:iCs/>
        </w:rPr>
        <w:t xml:space="preserve">NIP </w:t>
      </w:r>
      <w:r>
        <w:rPr>
          <w:i/>
          <w:iCs/>
          <w:lang w:val="en-US"/>
        </w:rPr>
        <w:t>197512202001122002</w:t>
      </w:r>
      <w:r>
        <w:rPr>
          <w:iCs/>
          <w:lang w:val="en-US"/>
        </w:rPr>
        <w:t>)</w:t>
      </w:r>
      <w:r w:rsidR="00D453C2" w:rsidRPr="00962831">
        <w:tab/>
        <w:t xml:space="preserve"> (Pembimbing 2)</w:t>
      </w:r>
    </w:p>
    <w:p w14:paraId="2B497221" w14:textId="77777777" w:rsidR="00D453C2" w:rsidRPr="00962831" w:rsidRDefault="00D453C2" w:rsidP="00D453C2"/>
    <w:p w14:paraId="3BAC25A5" w14:textId="77777777" w:rsidR="00D453C2" w:rsidRPr="00962831" w:rsidRDefault="00D453C2" w:rsidP="00D453C2">
      <w:pPr>
        <w:jc w:val="center"/>
        <w:rPr>
          <w:b/>
        </w:rPr>
      </w:pPr>
      <w:r w:rsidRPr="00962831">
        <w:rPr>
          <w:b/>
        </w:rPr>
        <w:t>SURABAYA</w:t>
      </w:r>
    </w:p>
    <w:p w14:paraId="562CF39F" w14:textId="19AEC69B" w:rsidR="000D256C" w:rsidRPr="00962831" w:rsidRDefault="000649C6" w:rsidP="00D453C2">
      <w:pPr>
        <w:jc w:val="center"/>
        <w:rPr>
          <w:b/>
        </w:rPr>
      </w:pPr>
      <w:r>
        <w:rPr>
          <w:b/>
          <w:lang w:val="en-US"/>
        </w:rPr>
        <w:t>J</w:t>
      </w:r>
      <w:r w:rsidR="0023772B">
        <w:rPr>
          <w:b/>
        </w:rPr>
        <w:t>UNI</w:t>
      </w:r>
      <w:r>
        <w:rPr>
          <w:b/>
        </w:rPr>
        <w:t>, 2016</w:t>
      </w:r>
    </w:p>
    <w:p w14:paraId="158AFBF2" w14:textId="77777777" w:rsidR="000D256C" w:rsidRPr="00962831" w:rsidRDefault="000D256C" w:rsidP="000D256C">
      <w:pPr>
        <w:jc w:val="center"/>
        <w:rPr>
          <w:b/>
          <w:i/>
        </w:rPr>
      </w:pPr>
      <w:r w:rsidRPr="00962831">
        <w:rPr>
          <w:b/>
          <w:i/>
        </w:rPr>
        <w:br w:type="page"/>
      </w:r>
      <w:r w:rsidRPr="00962831">
        <w:rPr>
          <w:b/>
          <w:i/>
        </w:rPr>
        <w:lastRenderedPageBreak/>
        <w:t>[Halaman ini sengaja dikosongkan]</w:t>
      </w:r>
    </w:p>
    <w:p w14:paraId="097E9384" w14:textId="77777777" w:rsidR="00895518" w:rsidRPr="00962831" w:rsidRDefault="00895518" w:rsidP="00895518">
      <w:pPr>
        <w:rPr>
          <w:b/>
          <w:i/>
        </w:rPr>
      </w:pPr>
    </w:p>
    <w:p w14:paraId="4E080DA0" w14:textId="77777777" w:rsidR="00895518" w:rsidRPr="00962831" w:rsidRDefault="00895518" w:rsidP="00895518">
      <w:pPr>
        <w:rPr>
          <w:b/>
          <w:i/>
        </w:rPr>
        <w:sectPr w:rsidR="00895518" w:rsidRPr="00962831" w:rsidSect="00F37DE1">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284"/>
          <w:pgNumType w:fmt="lowerRoman"/>
          <w:cols w:space="720"/>
          <w:titlePg/>
          <w:docGrid w:linePitch="360"/>
        </w:sectPr>
      </w:pPr>
    </w:p>
    <w:p w14:paraId="0FF03CF2" w14:textId="5A467D8C" w:rsidR="00230EBC" w:rsidRPr="00106679" w:rsidRDefault="0023772B" w:rsidP="00C45B8C">
      <w:pPr>
        <w:suppressAutoHyphens/>
        <w:jc w:val="center"/>
        <w:rPr>
          <w:b/>
          <w:color w:val="000000"/>
          <w:lang w:val="en-US"/>
        </w:rPr>
      </w:pPr>
      <w:r>
        <w:rPr>
          <w:b/>
          <w:color w:val="000000"/>
        </w:rPr>
        <w:lastRenderedPageBreak/>
        <w:t xml:space="preserve">IMPLEMENTASI PENGENALAN IRIS MATA </w:t>
      </w:r>
      <w:r w:rsidRPr="00937978">
        <w:rPr>
          <w:b/>
          <w:color w:val="000000"/>
          <w:lang w:val="en-US"/>
        </w:rPr>
        <w:t xml:space="preserve"> M</w:t>
      </w:r>
      <w:r>
        <w:rPr>
          <w:b/>
          <w:color w:val="000000"/>
        </w:rPr>
        <w:t>ENGGUNAKAN</w:t>
      </w:r>
      <w:r w:rsidRPr="00937978">
        <w:rPr>
          <w:b/>
          <w:color w:val="000000"/>
          <w:lang w:val="en-US"/>
        </w:rPr>
        <w:t xml:space="preserve"> M</w:t>
      </w:r>
      <w:r>
        <w:rPr>
          <w:b/>
          <w:color w:val="000000"/>
        </w:rPr>
        <w:t>ETODE</w:t>
      </w:r>
      <w:r w:rsidRPr="00937978">
        <w:rPr>
          <w:b/>
          <w:color w:val="000000"/>
          <w:lang w:val="en-US"/>
        </w:rPr>
        <w:t xml:space="preserve"> S</w:t>
      </w:r>
      <w:r>
        <w:rPr>
          <w:b/>
          <w:color w:val="000000"/>
        </w:rPr>
        <w:t>UPPORT</w:t>
      </w:r>
      <w:r w:rsidRPr="00937978">
        <w:rPr>
          <w:b/>
          <w:color w:val="000000"/>
          <w:lang w:val="en-US"/>
        </w:rPr>
        <w:t xml:space="preserve"> V</w:t>
      </w:r>
      <w:r>
        <w:rPr>
          <w:b/>
          <w:color w:val="000000"/>
        </w:rPr>
        <w:t>ECTOR</w:t>
      </w:r>
      <w:r w:rsidRPr="00937978">
        <w:rPr>
          <w:b/>
          <w:color w:val="000000"/>
          <w:lang w:val="en-US"/>
        </w:rPr>
        <w:t xml:space="preserve"> M</w:t>
      </w:r>
      <w:r>
        <w:rPr>
          <w:b/>
          <w:color w:val="000000"/>
        </w:rPr>
        <w:t>ACHINE DAN HAMMING DISTANCE</w:t>
      </w:r>
    </w:p>
    <w:p w14:paraId="0E5ED514" w14:textId="77777777" w:rsidR="00D453C2" w:rsidRPr="00962831" w:rsidRDefault="00D453C2" w:rsidP="00C45B8C">
      <w:pPr>
        <w:suppressAutoHyphens/>
        <w:jc w:val="center"/>
        <w:rPr>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13"/>
        <w:gridCol w:w="142"/>
        <w:gridCol w:w="3301"/>
      </w:tblGrid>
      <w:tr w:rsidR="00230EBC" w:rsidRPr="00962831" w14:paraId="17159A6D" w14:textId="77777777" w:rsidTr="00176A53">
        <w:tc>
          <w:tcPr>
            <w:tcW w:w="2207" w:type="dxa"/>
          </w:tcPr>
          <w:p w14:paraId="6721067A" w14:textId="77777777" w:rsidR="00230EBC" w:rsidRPr="00962831" w:rsidRDefault="00230EBC" w:rsidP="00230EBC">
            <w:pPr>
              <w:jc w:val="left"/>
              <w:rPr>
                <w:b/>
                <w:bCs/>
                <w:iCs/>
              </w:rPr>
            </w:pPr>
            <w:r w:rsidRPr="00962831">
              <w:rPr>
                <w:b/>
              </w:rPr>
              <w:t>Nama Mahasiswa</w:t>
            </w:r>
          </w:p>
        </w:tc>
        <w:tc>
          <w:tcPr>
            <w:tcW w:w="147" w:type="dxa"/>
          </w:tcPr>
          <w:p w14:paraId="79026895" w14:textId="77777777" w:rsidR="00230EBC" w:rsidRPr="00962831" w:rsidRDefault="00230EBC" w:rsidP="00230EBC">
            <w:pPr>
              <w:jc w:val="left"/>
              <w:rPr>
                <w:b/>
                <w:bCs/>
                <w:iCs/>
              </w:rPr>
            </w:pPr>
            <w:r w:rsidRPr="00962831">
              <w:rPr>
                <w:b/>
                <w:bCs/>
                <w:iCs/>
              </w:rPr>
              <w:t>:</w:t>
            </w:r>
          </w:p>
        </w:tc>
        <w:tc>
          <w:tcPr>
            <w:tcW w:w="3514" w:type="dxa"/>
          </w:tcPr>
          <w:p w14:paraId="6C731C67" w14:textId="101C9522" w:rsidR="00230EBC" w:rsidRPr="00C469FD" w:rsidRDefault="0023772B" w:rsidP="00230EBC">
            <w:pPr>
              <w:jc w:val="left"/>
              <w:rPr>
                <w:b/>
                <w:bCs/>
                <w:iCs/>
                <w:lang w:val="en-US"/>
              </w:rPr>
            </w:pPr>
            <w:r>
              <w:rPr>
                <w:b/>
              </w:rPr>
              <w:t>Afdhal Basith Anugrah</w:t>
            </w:r>
          </w:p>
        </w:tc>
      </w:tr>
      <w:tr w:rsidR="00230EBC" w:rsidRPr="00962831" w14:paraId="6F342ECD" w14:textId="77777777" w:rsidTr="00176A53">
        <w:tc>
          <w:tcPr>
            <w:tcW w:w="2207" w:type="dxa"/>
          </w:tcPr>
          <w:p w14:paraId="32D1F694" w14:textId="77777777" w:rsidR="00230EBC" w:rsidRPr="00962831" w:rsidRDefault="00230EBC" w:rsidP="00230EBC">
            <w:pPr>
              <w:jc w:val="left"/>
              <w:rPr>
                <w:b/>
                <w:bCs/>
                <w:iCs/>
              </w:rPr>
            </w:pPr>
            <w:r w:rsidRPr="00962831">
              <w:rPr>
                <w:b/>
              </w:rPr>
              <w:t>NRP</w:t>
            </w:r>
          </w:p>
        </w:tc>
        <w:tc>
          <w:tcPr>
            <w:tcW w:w="147" w:type="dxa"/>
          </w:tcPr>
          <w:p w14:paraId="3BED6156" w14:textId="77777777" w:rsidR="00230EBC" w:rsidRPr="00962831" w:rsidRDefault="00230EBC" w:rsidP="00230EBC">
            <w:pPr>
              <w:jc w:val="left"/>
              <w:rPr>
                <w:b/>
                <w:bCs/>
                <w:iCs/>
              </w:rPr>
            </w:pPr>
            <w:r w:rsidRPr="00962831">
              <w:rPr>
                <w:b/>
                <w:bCs/>
                <w:iCs/>
              </w:rPr>
              <w:t>:</w:t>
            </w:r>
          </w:p>
        </w:tc>
        <w:tc>
          <w:tcPr>
            <w:tcW w:w="3514" w:type="dxa"/>
          </w:tcPr>
          <w:p w14:paraId="1CBBE45B" w14:textId="003A3290" w:rsidR="00230EBC" w:rsidRPr="00962831" w:rsidRDefault="00230EBC" w:rsidP="00230EBC">
            <w:pPr>
              <w:jc w:val="left"/>
              <w:rPr>
                <w:b/>
                <w:bCs/>
                <w:iCs/>
              </w:rPr>
            </w:pPr>
            <w:r w:rsidRPr="00962831">
              <w:rPr>
                <w:b/>
              </w:rPr>
              <w:t>51</w:t>
            </w:r>
            <w:r w:rsidR="0023772B">
              <w:rPr>
                <w:b/>
              </w:rPr>
              <w:t>12100153</w:t>
            </w:r>
          </w:p>
        </w:tc>
      </w:tr>
      <w:tr w:rsidR="00230EBC" w:rsidRPr="00962831" w14:paraId="3CBE8578" w14:textId="77777777" w:rsidTr="00176A53">
        <w:tc>
          <w:tcPr>
            <w:tcW w:w="2207" w:type="dxa"/>
          </w:tcPr>
          <w:p w14:paraId="3FF47412" w14:textId="77777777" w:rsidR="00230EBC" w:rsidRPr="00962831" w:rsidRDefault="00230EBC" w:rsidP="00230EBC">
            <w:pPr>
              <w:jc w:val="left"/>
              <w:rPr>
                <w:b/>
                <w:bCs/>
                <w:iCs/>
              </w:rPr>
            </w:pPr>
            <w:r w:rsidRPr="00962831">
              <w:rPr>
                <w:b/>
              </w:rPr>
              <w:t>Jurusan</w:t>
            </w:r>
          </w:p>
        </w:tc>
        <w:tc>
          <w:tcPr>
            <w:tcW w:w="147" w:type="dxa"/>
          </w:tcPr>
          <w:p w14:paraId="2015AB49" w14:textId="77777777" w:rsidR="00230EBC" w:rsidRPr="00962831" w:rsidRDefault="00230EBC" w:rsidP="00230EBC">
            <w:pPr>
              <w:jc w:val="left"/>
              <w:rPr>
                <w:b/>
                <w:bCs/>
                <w:iCs/>
              </w:rPr>
            </w:pPr>
            <w:r w:rsidRPr="00962831">
              <w:rPr>
                <w:b/>
                <w:bCs/>
                <w:iCs/>
              </w:rPr>
              <w:t>:</w:t>
            </w:r>
          </w:p>
        </w:tc>
        <w:tc>
          <w:tcPr>
            <w:tcW w:w="3514" w:type="dxa"/>
          </w:tcPr>
          <w:p w14:paraId="7A58D3B3" w14:textId="77777777" w:rsidR="00230EBC" w:rsidRPr="00962831" w:rsidRDefault="00230EBC" w:rsidP="00230EBC">
            <w:pPr>
              <w:jc w:val="left"/>
              <w:rPr>
                <w:b/>
                <w:bCs/>
                <w:iCs/>
              </w:rPr>
            </w:pPr>
            <w:r w:rsidRPr="00962831">
              <w:rPr>
                <w:b/>
              </w:rPr>
              <w:t>Teknik Informatika FTIF-ITS</w:t>
            </w:r>
          </w:p>
        </w:tc>
      </w:tr>
      <w:tr w:rsidR="00230EBC" w:rsidRPr="00962831" w14:paraId="2D6E576B" w14:textId="77777777" w:rsidTr="00176A53">
        <w:tc>
          <w:tcPr>
            <w:tcW w:w="2207" w:type="dxa"/>
          </w:tcPr>
          <w:p w14:paraId="741327C7" w14:textId="77777777" w:rsidR="00230EBC" w:rsidRPr="00962831" w:rsidRDefault="00230EBC" w:rsidP="00230EBC">
            <w:pPr>
              <w:jc w:val="left"/>
              <w:rPr>
                <w:b/>
                <w:bCs/>
                <w:iCs/>
              </w:rPr>
            </w:pPr>
            <w:r w:rsidRPr="00962831">
              <w:rPr>
                <w:b/>
              </w:rPr>
              <w:t>Dosen Pembimbing 1</w:t>
            </w:r>
          </w:p>
        </w:tc>
        <w:tc>
          <w:tcPr>
            <w:tcW w:w="147" w:type="dxa"/>
          </w:tcPr>
          <w:p w14:paraId="1DE9FFAC" w14:textId="77777777" w:rsidR="00230EBC" w:rsidRPr="00962831" w:rsidRDefault="00230EBC" w:rsidP="00230EBC">
            <w:pPr>
              <w:jc w:val="left"/>
              <w:rPr>
                <w:b/>
                <w:bCs/>
                <w:iCs/>
              </w:rPr>
            </w:pPr>
            <w:r w:rsidRPr="00962831">
              <w:rPr>
                <w:b/>
                <w:bCs/>
                <w:iCs/>
              </w:rPr>
              <w:t>:</w:t>
            </w:r>
          </w:p>
        </w:tc>
        <w:tc>
          <w:tcPr>
            <w:tcW w:w="3514" w:type="dxa"/>
          </w:tcPr>
          <w:p w14:paraId="35021F0F" w14:textId="5C060F58" w:rsidR="00230EBC" w:rsidRPr="007A4BB3" w:rsidRDefault="0023772B" w:rsidP="00230EBC">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230EBC" w:rsidRPr="00962831" w14:paraId="1AA2C099" w14:textId="77777777" w:rsidTr="00176A53">
        <w:trPr>
          <w:trHeight w:val="557"/>
        </w:trPr>
        <w:tc>
          <w:tcPr>
            <w:tcW w:w="2207" w:type="dxa"/>
          </w:tcPr>
          <w:p w14:paraId="7D1C7CF5" w14:textId="77777777" w:rsidR="00230EBC" w:rsidRPr="00962831" w:rsidRDefault="00230EBC" w:rsidP="00230EBC">
            <w:pPr>
              <w:jc w:val="left"/>
              <w:rPr>
                <w:b/>
                <w:bCs/>
                <w:iCs/>
              </w:rPr>
            </w:pPr>
            <w:r w:rsidRPr="00962831">
              <w:rPr>
                <w:b/>
              </w:rPr>
              <w:t>Dosen Pembimbing 2</w:t>
            </w:r>
          </w:p>
        </w:tc>
        <w:tc>
          <w:tcPr>
            <w:tcW w:w="147" w:type="dxa"/>
          </w:tcPr>
          <w:p w14:paraId="48F2C215" w14:textId="77777777" w:rsidR="00230EBC" w:rsidRPr="00962831" w:rsidRDefault="00230EBC" w:rsidP="00230EBC">
            <w:pPr>
              <w:jc w:val="left"/>
              <w:rPr>
                <w:b/>
                <w:bCs/>
                <w:iCs/>
              </w:rPr>
            </w:pPr>
            <w:r w:rsidRPr="00962831">
              <w:rPr>
                <w:b/>
                <w:bCs/>
                <w:iCs/>
              </w:rPr>
              <w:t>:</w:t>
            </w:r>
          </w:p>
        </w:tc>
        <w:tc>
          <w:tcPr>
            <w:tcW w:w="3514" w:type="dxa"/>
          </w:tcPr>
          <w:p w14:paraId="240C7BDE" w14:textId="1D80A410" w:rsidR="00070713" w:rsidRPr="00962831" w:rsidRDefault="001E47CE" w:rsidP="00070713">
            <w:pPr>
              <w:jc w:val="left"/>
              <w:rPr>
                <w:b/>
              </w:rPr>
            </w:pPr>
            <w:r w:rsidRPr="001E47CE">
              <w:rPr>
                <w:b/>
              </w:rPr>
              <w:t>Dr.</w:t>
            </w:r>
            <w:r w:rsidR="007A4BB3">
              <w:rPr>
                <w:b/>
                <w:lang w:val="en-US"/>
              </w:rPr>
              <w:t>Eng.</w:t>
            </w:r>
            <w:r w:rsidRPr="001E47CE">
              <w:rPr>
                <w:b/>
              </w:rPr>
              <w:t xml:space="preserve"> Chastine Fatichah, S.Kom, M.Kom</w:t>
            </w:r>
            <w:r w:rsidR="0023772B">
              <w:rPr>
                <w:b/>
              </w:rPr>
              <w:t>.</w:t>
            </w:r>
          </w:p>
          <w:p w14:paraId="0DF8BE21" w14:textId="77777777" w:rsidR="00230EBC" w:rsidRPr="00962831" w:rsidRDefault="00230EBC" w:rsidP="00CA634C">
            <w:pPr>
              <w:jc w:val="center"/>
              <w:rPr>
                <w:b/>
                <w:bCs/>
                <w:iCs/>
              </w:rPr>
            </w:pPr>
          </w:p>
        </w:tc>
      </w:tr>
    </w:tbl>
    <w:p w14:paraId="127DAD7A" w14:textId="77777777" w:rsidR="00D453C2" w:rsidRPr="00962831" w:rsidRDefault="00D453C2" w:rsidP="00646089">
      <w:pPr>
        <w:rPr>
          <w:b/>
          <w:bCs/>
          <w:iCs/>
          <w:szCs w:val="28"/>
        </w:rPr>
      </w:pPr>
    </w:p>
    <w:p w14:paraId="71AF49C6" w14:textId="46ACF171" w:rsidR="00D453C2" w:rsidRPr="00646089" w:rsidRDefault="000D256C" w:rsidP="00646089">
      <w:pPr>
        <w:pStyle w:val="Heading1"/>
        <w:numPr>
          <w:ilvl w:val="0"/>
          <w:numId w:val="0"/>
        </w:numPr>
        <w:spacing w:before="0" w:after="0"/>
        <w:rPr>
          <w:rFonts w:cs="Times New Roman"/>
          <w:i/>
          <w:sz w:val="22"/>
          <w:szCs w:val="22"/>
        </w:rPr>
      </w:pPr>
      <w:bookmarkStart w:id="5" w:name="_Toc157329910"/>
      <w:bookmarkStart w:id="6" w:name="_Toc166166740"/>
      <w:bookmarkStart w:id="7" w:name="_Toc201483399"/>
      <w:bookmarkStart w:id="8" w:name="_Toc201678686"/>
      <w:bookmarkStart w:id="9" w:name="_Toc202014712"/>
      <w:bookmarkStart w:id="10" w:name="_Toc202027157"/>
      <w:bookmarkStart w:id="11" w:name="_Toc202027260"/>
      <w:bookmarkStart w:id="12" w:name="_Toc202027501"/>
      <w:bookmarkStart w:id="13" w:name="_Toc205366635"/>
      <w:bookmarkStart w:id="14" w:name="_Toc263602509"/>
      <w:bookmarkStart w:id="15" w:name="_Toc297322773"/>
      <w:bookmarkStart w:id="16" w:name="_Toc441189683"/>
      <w:r w:rsidRPr="00962831">
        <w:rPr>
          <w:rFonts w:cs="Times New Roman"/>
          <w:i/>
          <w:sz w:val="22"/>
          <w:szCs w:val="22"/>
        </w:rPr>
        <w:t>Abstrak</w:t>
      </w:r>
      <w:bookmarkEnd w:id="5"/>
      <w:bookmarkEnd w:id="6"/>
      <w:bookmarkEnd w:id="7"/>
      <w:bookmarkEnd w:id="8"/>
      <w:bookmarkEnd w:id="9"/>
      <w:bookmarkEnd w:id="10"/>
      <w:bookmarkEnd w:id="11"/>
      <w:bookmarkEnd w:id="12"/>
      <w:bookmarkEnd w:id="13"/>
      <w:bookmarkEnd w:id="14"/>
      <w:bookmarkEnd w:id="15"/>
      <w:bookmarkEnd w:id="16"/>
    </w:p>
    <w:p w14:paraId="78AC1CD2" w14:textId="77777777" w:rsidR="0023772B" w:rsidRDefault="0023772B" w:rsidP="0023772B">
      <w:pPr>
        <w:ind w:firstLine="720"/>
        <w:rPr>
          <w:i/>
          <w:lang w:eastAsia="en-US"/>
        </w:rPr>
      </w:pPr>
      <w:r>
        <w:rPr>
          <w:i/>
          <w:lang w:eastAsia="en-US"/>
        </w:rPr>
        <w:t xml:space="preserve">Pengenalan iris mata adalah teknik pengenalan pola yang digunakan dalam aplikasi biometrik. Teknik biometrik ini menghasilkan pola acak yang unik secara statistik. Dengan kata lain, tekstur iris mata adalah bagian yang unik pada masing-masing orang. </w:t>
      </w:r>
    </w:p>
    <w:p w14:paraId="7DDA8FBC" w14:textId="60A35CC5" w:rsidR="0023772B" w:rsidRPr="00B410E5" w:rsidRDefault="0023772B" w:rsidP="0023772B">
      <w:pPr>
        <w:ind w:firstLine="720"/>
        <w:rPr>
          <w:i/>
          <w:lang w:eastAsia="en-US"/>
        </w:rPr>
      </w:pPr>
      <w:r>
        <w:rPr>
          <w:i/>
          <w:lang w:val="en-US" w:eastAsia="en-US"/>
        </w:rPr>
        <w:t xml:space="preserve">Dalam Tugas Akhir ini </w:t>
      </w:r>
      <w:r>
        <w:rPr>
          <w:i/>
          <w:lang w:eastAsia="en-US"/>
        </w:rPr>
        <w:t>mengim</w:t>
      </w:r>
      <w:r>
        <w:rPr>
          <w:i/>
          <w:lang w:val="en-US" w:eastAsia="en-US"/>
        </w:rPr>
        <w:t xml:space="preserve">plementasikan </w:t>
      </w:r>
      <w:r w:rsidR="00A11A0A">
        <w:rPr>
          <w:i/>
          <w:lang w:eastAsia="en-US"/>
        </w:rPr>
        <w:t>metode klasifikasi Support Vector Machines</w:t>
      </w:r>
      <w:r w:rsidR="004369C0">
        <w:rPr>
          <w:i/>
          <w:lang w:eastAsia="en-US"/>
        </w:rPr>
        <w:t xml:space="preserve"> (SVM)</w:t>
      </w:r>
      <w:r w:rsidR="00A11A0A">
        <w:rPr>
          <w:i/>
          <w:lang w:eastAsia="en-US"/>
        </w:rPr>
        <w:t xml:space="preserve"> </w:t>
      </w:r>
      <w:r w:rsidR="00DF115F">
        <w:rPr>
          <w:i/>
          <w:lang w:eastAsia="en-US"/>
        </w:rPr>
        <w:t xml:space="preserve">dan </w:t>
      </w:r>
      <w:r w:rsidR="00101389">
        <w:rPr>
          <w:i/>
          <w:lang w:eastAsia="en-US"/>
        </w:rPr>
        <w:t>metode</w:t>
      </w:r>
      <w:r w:rsidR="00DF115F">
        <w:rPr>
          <w:i/>
          <w:lang w:eastAsia="en-US"/>
        </w:rPr>
        <w:t xml:space="preserve"> Hamming distance </w:t>
      </w:r>
      <w:r w:rsidR="00A11A0A">
        <w:rPr>
          <w:i/>
          <w:lang w:eastAsia="en-US"/>
        </w:rPr>
        <w:t>dengan</w:t>
      </w:r>
      <w:r w:rsidR="00DF115F" w:rsidRPr="00DF115F">
        <w:rPr>
          <w:i/>
          <w:lang w:eastAsia="en-US"/>
        </w:rPr>
        <w:t xml:space="preserve"> </w:t>
      </w:r>
      <w:r w:rsidR="00DF115F">
        <w:rPr>
          <w:i/>
          <w:lang w:eastAsia="en-US"/>
        </w:rPr>
        <w:t>Wavelet Haar dan</w:t>
      </w:r>
      <w:r w:rsidR="00A11A0A">
        <w:rPr>
          <w:i/>
          <w:lang w:eastAsia="en-US"/>
        </w:rPr>
        <w:t xml:space="preserve"> </w:t>
      </w:r>
      <w:r w:rsidR="00DF115F">
        <w:rPr>
          <w:i/>
          <w:lang w:eastAsia="en-US"/>
        </w:rPr>
        <w:t xml:space="preserve">Log-Gabor Filter sebagai </w:t>
      </w:r>
      <w:r>
        <w:rPr>
          <w:i/>
          <w:lang w:eastAsia="en-US"/>
        </w:rPr>
        <w:t>ekstraksi fitur</w:t>
      </w:r>
      <w:r w:rsidR="00A11A0A">
        <w:rPr>
          <w:i/>
          <w:lang w:eastAsia="en-US"/>
        </w:rPr>
        <w:t>nya</w:t>
      </w:r>
      <w:r>
        <w:rPr>
          <w:i/>
          <w:lang w:val="en-US" w:eastAsia="en-US"/>
        </w:rPr>
        <w:t>.</w:t>
      </w:r>
      <w:r>
        <w:rPr>
          <w:i/>
          <w:lang w:eastAsia="en-US"/>
        </w:rPr>
        <w:t xml:space="preserve"> Sebelum dilakukan ekstraksi fitur, terlebih dahulu dilakukan praproses untuk identifikasi bagian iris mata dan melakukan proses normalisasi.</w:t>
      </w:r>
    </w:p>
    <w:p w14:paraId="73B76087" w14:textId="508528B2" w:rsidR="00646089" w:rsidRDefault="0023772B" w:rsidP="0023772B">
      <w:pPr>
        <w:ind w:firstLine="720"/>
        <w:rPr>
          <w:i/>
          <w:lang w:val="en-US" w:eastAsia="en-US"/>
        </w:rPr>
      </w:pPr>
      <w:r>
        <w:rPr>
          <w:i/>
          <w:lang w:eastAsia="en-US"/>
        </w:rPr>
        <w:t xml:space="preserve">Hasil uji coba pada dataset mata CASIA </w:t>
      </w:r>
      <w:r w:rsidR="00DF115F">
        <w:rPr>
          <w:i/>
          <w:lang w:eastAsia="en-US"/>
        </w:rPr>
        <w:t xml:space="preserve">versi 1.0 </w:t>
      </w:r>
      <w:r>
        <w:rPr>
          <w:i/>
          <w:lang w:eastAsia="en-US"/>
        </w:rPr>
        <w:t xml:space="preserve">dengan menggunakan klasifikasi SVM dan Hamming distance terbukti cukup efektif dalam proses pengenalan iris. </w:t>
      </w:r>
      <w:r w:rsidR="004369C0">
        <w:rPr>
          <w:i/>
          <w:lang w:eastAsia="en-US"/>
        </w:rPr>
        <w:t>P</w:t>
      </w:r>
      <w:r>
        <w:rPr>
          <w:i/>
          <w:lang w:eastAsia="en-US"/>
        </w:rPr>
        <w:t>roses menggunakan metode klasifikasi SVM</w:t>
      </w:r>
      <w:r w:rsidR="00A11A0A">
        <w:rPr>
          <w:i/>
          <w:lang w:eastAsia="en-US"/>
        </w:rPr>
        <w:t xml:space="preserve"> menghasilkan akurasi </w:t>
      </w:r>
      <w:r w:rsidR="00DF115F">
        <w:rPr>
          <w:i/>
          <w:lang w:eastAsia="en-US"/>
        </w:rPr>
        <w:t>92,28</w:t>
      </w:r>
      <w:r>
        <w:rPr>
          <w:i/>
          <w:lang w:eastAsia="en-US"/>
        </w:rPr>
        <w:t>%</w:t>
      </w:r>
      <w:r w:rsidR="00DF115F">
        <w:rPr>
          <w:i/>
          <w:lang w:eastAsia="en-US"/>
        </w:rPr>
        <w:t xml:space="preserve"> dengan ektraksi fitur Wavelet</w:t>
      </w:r>
      <w:r w:rsidR="00101389">
        <w:rPr>
          <w:i/>
          <w:lang w:eastAsia="en-US"/>
        </w:rPr>
        <w:t xml:space="preserve"> Haar</w:t>
      </w:r>
      <w:r w:rsidR="00DF115F">
        <w:rPr>
          <w:i/>
          <w:lang w:eastAsia="en-US"/>
        </w:rPr>
        <w:t xml:space="preserve"> dekomposisi tingkat 2.</w:t>
      </w:r>
      <w:r>
        <w:rPr>
          <w:i/>
          <w:lang w:eastAsia="en-US"/>
        </w:rPr>
        <w:t xml:space="preserve"> </w:t>
      </w:r>
      <w:r w:rsidR="00DF115F">
        <w:rPr>
          <w:i/>
          <w:lang w:eastAsia="en-US"/>
        </w:rPr>
        <w:t>Proses</w:t>
      </w:r>
      <w:r>
        <w:rPr>
          <w:i/>
          <w:lang w:eastAsia="en-US"/>
        </w:rPr>
        <w:t xml:space="preserve"> </w:t>
      </w:r>
      <w:r w:rsidR="00DF115F">
        <w:rPr>
          <w:i/>
          <w:lang w:eastAsia="en-US"/>
        </w:rPr>
        <w:t xml:space="preserve">menggunakan </w:t>
      </w:r>
      <w:r w:rsidR="00101389">
        <w:rPr>
          <w:i/>
          <w:lang w:eastAsia="en-US"/>
        </w:rPr>
        <w:t>metode</w:t>
      </w:r>
      <w:r>
        <w:rPr>
          <w:i/>
          <w:lang w:eastAsia="en-US"/>
        </w:rPr>
        <w:t xml:space="preserve"> Hamming distance</w:t>
      </w:r>
      <w:r w:rsidR="00A11A0A">
        <w:rPr>
          <w:i/>
          <w:lang w:eastAsia="en-US"/>
        </w:rPr>
        <w:t xml:space="preserve"> menghasilkan akurasi </w:t>
      </w:r>
      <w:r w:rsidR="00DF115F">
        <w:rPr>
          <w:i/>
          <w:lang w:eastAsia="en-US"/>
        </w:rPr>
        <w:t>91,67</w:t>
      </w:r>
      <w:r w:rsidR="00CA135A">
        <w:rPr>
          <w:i/>
          <w:lang w:eastAsia="en-US"/>
        </w:rPr>
        <w:t xml:space="preserve"> </w:t>
      </w:r>
      <w:r w:rsidR="00A11A0A">
        <w:rPr>
          <w:i/>
          <w:lang w:eastAsia="en-US"/>
        </w:rPr>
        <w:t>%</w:t>
      </w:r>
      <w:r w:rsidR="00DF115F">
        <w:rPr>
          <w:i/>
          <w:lang w:eastAsia="en-US"/>
        </w:rPr>
        <w:t xml:space="preserve"> dengan menggunakan Log-Gabor Filter sebagai ekstraksi fiturnya</w:t>
      </w:r>
      <w:r w:rsidR="00A11A0A">
        <w:rPr>
          <w:i/>
          <w:lang w:eastAsia="en-US"/>
        </w:rPr>
        <w:t>.</w:t>
      </w:r>
    </w:p>
    <w:p w14:paraId="51DB5CA2" w14:textId="77777777" w:rsidR="00BF3DF1" w:rsidRPr="00BF3DF1" w:rsidRDefault="00BF3DF1" w:rsidP="00BF3DF1">
      <w:pPr>
        <w:ind w:firstLine="720"/>
        <w:rPr>
          <w:i/>
          <w:lang w:val="en-US" w:eastAsia="en-US"/>
        </w:rPr>
      </w:pPr>
    </w:p>
    <w:p w14:paraId="065896DE" w14:textId="64D6D47C" w:rsidR="004F22AA" w:rsidRPr="0078158E" w:rsidRDefault="00646089">
      <w:pPr>
        <w:spacing w:after="200" w:line="276" w:lineRule="auto"/>
        <w:jc w:val="left"/>
        <w:rPr>
          <w:b/>
          <w:i/>
          <w:lang w:val="en-US"/>
        </w:rPr>
      </w:pPr>
      <w:r w:rsidRPr="008963D9">
        <w:rPr>
          <w:b/>
          <w:i/>
          <w:noProof/>
        </w:rPr>
        <w:t>Kata Kunci:</w:t>
      </w:r>
      <w:r>
        <w:rPr>
          <w:b/>
          <w:i/>
          <w:noProof/>
          <w:lang w:val="en-US"/>
        </w:rPr>
        <w:t xml:space="preserve"> </w:t>
      </w:r>
      <w:r w:rsidR="0023772B">
        <w:rPr>
          <w:b/>
          <w:i/>
          <w:noProof/>
        </w:rPr>
        <w:t>Pengenalan iris</w:t>
      </w:r>
      <w:r w:rsidR="0023772B">
        <w:rPr>
          <w:b/>
          <w:i/>
          <w:noProof/>
          <w:lang w:val="en-US"/>
        </w:rPr>
        <w:t xml:space="preserve">, </w:t>
      </w:r>
      <w:r w:rsidR="0023772B">
        <w:rPr>
          <w:b/>
          <w:i/>
          <w:noProof/>
        </w:rPr>
        <w:t>Log-Gabor Filter</w:t>
      </w:r>
      <w:r w:rsidR="0023772B">
        <w:rPr>
          <w:b/>
          <w:i/>
          <w:noProof/>
          <w:lang w:val="en-US"/>
        </w:rPr>
        <w:t xml:space="preserve">, </w:t>
      </w:r>
      <w:r w:rsidR="0023772B">
        <w:rPr>
          <w:b/>
          <w:i/>
          <w:noProof/>
        </w:rPr>
        <w:t>Hamming Distance</w:t>
      </w:r>
      <w:r w:rsidR="0023772B">
        <w:rPr>
          <w:b/>
          <w:i/>
          <w:noProof/>
          <w:lang w:val="en-US"/>
        </w:rPr>
        <w:t>, Wavelet</w:t>
      </w:r>
      <w:r w:rsidR="00CA135A">
        <w:rPr>
          <w:b/>
          <w:i/>
          <w:noProof/>
        </w:rPr>
        <w:t xml:space="preserve"> Haar</w:t>
      </w:r>
      <w:r w:rsidR="0023772B">
        <w:rPr>
          <w:b/>
          <w:i/>
          <w:noProof/>
          <w:lang w:val="en-US"/>
        </w:rPr>
        <w:t xml:space="preserve">, </w:t>
      </w:r>
      <w:r w:rsidR="0023772B">
        <w:rPr>
          <w:b/>
          <w:i/>
          <w:lang w:val="en-US"/>
        </w:rPr>
        <w:t>Support Vector Machines.</w:t>
      </w:r>
    </w:p>
    <w:p w14:paraId="63B99996" w14:textId="585E117F" w:rsidR="000D256C" w:rsidRPr="00962831" w:rsidRDefault="004F22AA" w:rsidP="00C66584">
      <w:pPr>
        <w:jc w:val="center"/>
        <w:rPr>
          <w:b/>
          <w:i/>
        </w:rPr>
      </w:pPr>
      <w:r w:rsidRPr="00962831">
        <w:rPr>
          <w:b/>
          <w:i/>
        </w:rPr>
        <w:lastRenderedPageBreak/>
        <w:t>[Halaman ini sengaja dikosongkan]</w:t>
      </w:r>
    </w:p>
    <w:p w14:paraId="3B1C23B2" w14:textId="77777777" w:rsidR="004B4DB8" w:rsidRPr="00962831" w:rsidRDefault="004B4DB8" w:rsidP="004B4DB8">
      <w:pPr>
        <w:spacing w:after="200" w:line="276" w:lineRule="auto"/>
        <w:rPr>
          <w:b/>
        </w:rPr>
      </w:pPr>
    </w:p>
    <w:p w14:paraId="0F6C9EF5" w14:textId="77777777" w:rsidR="003C4F68" w:rsidRPr="00962831" w:rsidRDefault="003C4F68" w:rsidP="004B4DB8">
      <w:pPr>
        <w:spacing w:after="200" w:line="276" w:lineRule="auto"/>
        <w:rPr>
          <w:b/>
        </w:rPr>
        <w:sectPr w:rsidR="003C4F68" w:rsidRPr="00962831" w:rsidSect="00F37DE1">
          <w:headerReference w:type="even" r:id="rId39"/>
          <w:footerReference w:type="even" r:id="rId40"/>
          <w:headerReference w:type="first" r:id="rId41"/>
          <w:footerReference w:type="first" r:id="rId42"/>
          <w:pgSz w:w="8392" w:h="11907" w:code="11"/>
          <w:pgMar w:top="1418" w:right="1134" w:bottom="1418" w:left="1418" w:header="720" w:footer="720" w:gutter="284"/>
          <w:pgNumType w:fmt="lowerRoman"/>
          <w:cols w:space="720"/>
          <w:docGrid w:linePitch="360"/>
        </w:sectPr>
      </w:pPr>
    </w:p>
    <w:p w14:paraId="10A9E49C" w14:textId="1F7D9EBC" w:rsidR="000D256C" w:rsidRPr="00962831" w:rsidRDefault="0023772B" w:rsidP="000D256C">
      <w:pPr>
        <w:jc w:val="center"/>
        <w:rPr>
          <w:b/>
        </w:rPr>
      </w:pPr>
      <w:r>
        <w:rPr>
          <w:b/>
        </w:rPr>
        <w:lastRenderedPageBreak/>
        <w:t>IMPLEMENTATION OF IRIS RECOGNITION</w:t>
      </w:r>
      <w:r w:rsidRPr="00937978">
        <w:rPr>
          <w:b/>
        </w:rPr>
        <w:t xml:space="preserve"> USING SUPPORT VECTOR MACHINES</w:t>
      </w:r>
      <w:r>
        <w:rPr>
          <w:b/>
        </w:rPr>
        <w:t xml:space="preserve"> AND HAMMING DISTANCE</w:t>
      </w:r>
    </w:p>
    <w:p w14:paraId="60B3DEDB" w14:textId="77777777" w:rsidR="007B3C39" w:rsidRPr="00962831" w:rsidRDefault="007B3C39" w:rsidP="000D256C">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962831" w14:paraId="6776ADD6" w14:textId="77777777" w:rsidTr="00D453C2">
        <w:tc>
          <w:tcPr>
            <w:tcW w:w="2094" w:type="dxa"/>
          </w:tcPr>
          <w:p w14:paraId="6F795B83" w14:textId="77777777" w:rsidR="00D453C2" w:rsidRPr="00962831" w:rsidRDefault="00D453C2" w:rsidP="00D453C2">
            <w:pPr>
              <w:jc w:val="left"/>
              <w:rPr>
                <w:b/>
                <w:bCs/>
                <w:iCs/>
              </w:rPr>
            </w:pPr>
            <w:r w:rsidRPr="00962831">
              <w:rPr>
                <w:b/>
              </w:rPr>
              <w:t>Student’s Name</w:t>
            </w:r>
          </w:p>
        </w:tc>
        <w:tc>
          <w:tcPr>
            <w:tcW w:w="142" w:type="dxa"/>
          </w:tcPr>
          <w:p w14:paraId="1DB89645" w14:textId="77777777" w:rsidR="00D453C2" w:rsidRPr="00962831" w:rsidRDefault="00D453C2" w:rsidP="00D453C2">
            <w:pPr>
              <w:jc w:val="left"/>
              <w:rPr>
                <w:b/>
                <w:bCs/>
                <w:iCs/>
              </w:rPr>
            </w:pPr>
            <w:r w:rsidRPr="00962831">
              <w:rPr>
                <w:b/>
                <w:bCs/>
                <w:iCs/>
              </w:rPr>
              <w:t>:</w:t>
            </w:r>
          </w:p>
        </w:tc>
        <w:tc>
          <w:tcPr>
            <w:tcW w:w="3320" w:type="dxa"/>
          </w:tcPr>
          <w:p w14:paraId="4D699B46" w14:textId="06D3B788" w:rsidR="00D453C2" w:rsidRPr="0052674C" w:rsidRDefault="0023772B" w:rsidP="00D453C2">
            <w:pPr>
              <w:jc w:val="left"/>
              <w:rPr>
                <w:b/>
                <w:bCs/>
                <w:iCs/>
                <w:lang w:val="en-US"/>
              </w:rPr>
            </w:pPr>
            <w:r>
              <w:rPr>
                <w:b/>
              </w:rPr>
              <w:t>Afdhal Basith Anugrah</w:t>
            </w:r>
          </w:p>
        </w:tc>
      </w:tr>
      <w:tr w:rsidR="00D453C2" w:rsidRPr="00962831" w14:paraId="55ACC84C" w14:textId="77777777" w:rsidTr="00D453C2">
        <w:tc>
          <w:tcPr>
            <w:tcW w:w="2094" w:type="dxa"/>
          </w:tcPr>
          <w:p w14:paraId="4EF7C9AD" w14:textId="77777777" w:rsidR="00D453C2" w:rsidRPr="00962831" w:rsidRDefault="00D453C2" w:rsidP="00D453C2">
            <w:pPr>
              <w:jc w:val="left"/>
              <w:rPr>
                <w:b/>
                <w:bCs/>
                <w:iCs/>
              </w:rPr>
            </w:pPr>
            <w:r w:rsidRPr="00962831">
              <w:rPr>
                <w:b/>
              </w:rPr>
              <w:t>Student’s ID</w:t>
            </w:r>
          </w:p>
        </w:tc>
        <w:tc>
          <w:tcPr>
            <w:tcW w:w="142" w:type="dxa"/>
          </w:tcPr>
          <w:p w14:paraId="1300D102" w14:textId="77777777" w:rsidR="00D453C2" w:rsidRPr="00962831" w:rsidRDefault="00D453C2" w:rsidP="00D453C2">
            <w:pPr>
              <w:jc w:val="left"/>
              <w:rPr>
                <w:b/>
                <w:bCs/>
                <w:iCs/>
              </w:rPr>
            </w:pPr>
            <w:r w:rsidRPr="00962831">
              <w:rPr>
                <w:b/>
                <w:bCs/>
                <w:iCs/>
              </w:rPr>
              <w:t>:</w:t>
            </w:r>
          </w:p>
        </w:tc>
        <w:tc>
          <w:tcPr>
            <w:tcW w:w="3320" w:type="dxa"/>
          </w:tcPr>
          <w:p w14:paraId="215F076E" w14:textId="12FC3D37" w:rsidR="00D453C2" w:rsidRPr="00962831" w:rsidRDefault="0023772B" w:rsidP="00D453C2">
            <w:pPr>
              <w:jc w:val="left"/>
              <w:rPr>
                <w:b/>
                <w:bCs/>
                <w:iCs/>
              </w:rPr>
            </w:pPr>
            <w:r>
              <w:rPr>
                <w:b/>
              </w:rPr>
              <w:t>5112100153</w:t>
            </w:r>
          </w:p>
        </w:tc>
      </w:tr>
      <w:tr w:rsidR="00D453C2" w:rsidRPr="00962831" w14:paraId="61973766" w14:textId="77777777" w:rsidTr="00D453C2">
        <w:tc>
          <w:tcPr>
            <w:tcW w:w="2094" w:type="dxa"/>
          </w:tcPr>
          <w:p w14:paraId="608CF46F" w14:textId="77777777" w:rsidR="00D453C2" w:rsidRPr="00962831" w:rsidRDefault="00D453C2" w:rsidP="00D453C2">
            <w:pPr>
              <w:jc w:val="left"/>
              <w:rPr>
                <w:b/>
                <w:bCs/>
                <w:iCs/>
              </w:rPr>
            </w:pPr>
            <w:r w:rsidRPr="00962831">
              <w:rPr>
                <w:b/>
              </w:rPr>
              <w:t>Department</w:t>
            </w:r>
          </w:p>
        </w:tc>
        <w:tc>
          <w:tcPr>
            <w:tcW w:w="142" w:type="dxa"/>
          </w:tcPr>
          <w:p w14:paraId="1A8A2496" w14:textId="77777777" w:rsidR="00D453C2" w:rsidRPr="00962831" w:rsidRDefault="00D453C2" w:rsidP="00D453C2">
            <w:pPr>
              <w:jc w:val="left"/>
              <w:rPr>
                <w:b/>
                <w:bCs/>
                <w:iCs/>
              </w:rPr>
            </w:pPr>
            <w:r w:rsidRPr="00962831">
              <w:rPr>
                <w:b/>
                <w:bCs/>
                <w:iCs/>
              </w:rPr>
              <w:t>:</w:t>
            </w:r>
          </w:p>
        </w:tc>
        <w:tc>
          <w:tcPr>
            <w:tcW w:w="3320" w:type="dxa"/>
          </w:tcPr>
          <w:p w14:paraId="40AA554D" w14:textId="77777777" w:rsidR="00D453C2" w:rsidRPr="00962831" w:rsidRDefault="00D453C2" w:rsidP="00D453C2">
            <w:pPr>
              <w:jc w:val="left"/>
              <w:rPr>
                <w:b/>
                <w:bCs/>
                <w:iCs/>
              </w:rPr>
            </w:pPr>
            <w:r w:rsidRPr="00962831">
              <w:rPr>
                <w:b/>
              </w:rPr>
              <w:t>Teknik Informatika FTIF-ITS</w:t>
            </w:r>
          </w:p>
        </w:tc>
      </w:tr>
      <w:tr w:rsidR="00D453C2" w:rsidRPr="00962831" w14:paraId="090CA114" w14:textId="77777777" w:rsidTr="00D453C2">
        <w:tc>
          <w:tcPr>
            <w:tcW w:w="2094" w:type="dxa"/>
          </w:tcPr>
          <w:p w14:paraId="01352863" w14:textId="77777777" w:rsidR="00D453C2" w:rsidRPr="00962831" w:rsidRDefault="00D453C2" w:rsidP="00D453C2">
            <w:pPr>
              <w:jc w:val="left"/>
              <w:rPr>
                <w:b/>
                <w:bCs/>
                <w:iCs/>
              </w:rPr>
            </w:pPr>
            <w:r w:rsidRPr="00962831">
              <w:rPr>
                <w:b/>
              </w:rPr>
              <w:t>First Advisor</w:t>
            </w:r>
          </w:p>
        </w:tc>
        <w:tc>
          <w:tcPr>
            <w:tcW w:w="142" w:type="dxa"/>
          </w:tcPr>
          <w:p w14:paraId="6F5B19C1" w14:textId="77777777" w:rsidR="00D453C2" w:rsidRPr="00962831" w:rsidRDefault="00D453C2" w:rsidP="00D453C2">
            <w:pPr>
              <w:jc w:val="left"/>
              <w:rPr>
                <w:b/>
                <w:bCs/>
                <w:iCs/>
              </w:rPr>
            </w:pPr>
            <w:r w:rsidRPr="00962831">
              <w:rPr>
                <w:b/>
                <w:bCs/>
                <w:iCs/>
              </w:rPr>
              <w:t>:</w:t>
            </w:r>
          </w:p>
        </w:tc>
        <w:tc>
          <w:tcPr>
            <w:tcW w:w="3320" w:type="dxa"/>
          </w:tcPr>
          <w:p w14:paraId="14F7FF5F" w14:textId="11A59B71" w:rsidR="00D453C2" w:rsidRPr="007A4BB3" w:rsidRDefault="0023772B" w:rsidP="00D453C2">
            <w:pPr>
              <w:jc w:val="left"/>
              <w:rPr>
                <w:b/>
                <w:bCs/>
                <w:iCs/>
                <w:lang w:val="en-US"/>
              </w:rPr>
            </w:pPr>
            <w:r w:rsidRPr="00937978">
              <w:rPr>
                <w:b/>
              </w:rPr>
              <w:t>Dr.</w:t>
            </w:r>
            <w:r w:rsidRPr="00937978">
              <w:rPr>
                <w:b/>
                <w:lang w:val="en-US"/>
              </w:rPr>
              <w:t>Eng.</w:t>
            </w:r>
            <w:r w:rsidRPr="00937978">
              <w:rPr>
                <w:b/>
              </w:rPr>
              <w:t xml:space="preserve"> </w:t>
            </w:r>
            <w:r>
              <w:rPr>
                <w:b/>
              </w:rPr>
              <w:t>Nanik Suciati</w:t>
            </w:r>
            <w:r w:rsidRPr="00937978">
              <w:rPr>
                <w:b/>
              </w:rPr>
              <w:t>, S.Kom, M.Kom</w:t>
            </w:r>
            <w:r w:rsidR="007A4BB3">
              <w:rPr>
                <w:b/>
                <w:lang w:val="en-US"/>
              </w:rPr>
              <w:t>.</w:t>
            </w:r>
          </w:p>
        </w:tc>
      </w:tr>
      <w:tr w:rsidR="00D453C2" w:rsidRPr="00962831" w14:paraId="4A00F7A3" w14:textId="77777777" w:rsidTr="00D453C2">
        <w:trPr>
          <w:trHeight w:val="557"/>
        </w:trPr>
        <w:tc>
          <w:tcPr>
            <w:tcW w:w="2094" w:type="dxa"/>
          </w:tcPr>
          <w:p w14:paraId="448C2D45" w14:textId="77777777" w:rsidR="00D453C2" w:rsidRPr="00962831" w:rsidRDefault="00D453C2" w:rsidP="00D453C2">
            <w:pPr>
              <w:jc w:val="left"/>
              <w:rPr>
                <w:b/>
                <w:bCs/>
                <w:iCs/>
              </w:rPr>
            </w:pPr>
            <w:r w:rsidRPr="00962831">
              <w:rPr>
                <w:b/>
              </w:rPr>
              <w:t>Second Advisor</w:t>
            </w:r>
          </w:p>
        </w:tc>
        <w:tc>
          <w:tcPr>
            <w:tcW w:w="142" w:type="dxa"/>
          </w:tcPr>
          <w:p w14:paraId="50B181F6" w14:textId="77777777" w:rsidR="00D453C2" w:rsidRPr="00962831" w:rsidRDefault="00D453C2" w:rsidP="00D453C2">
            <w:pPr>
              <w:jc w:val="left"/>
              <w:rPr>
                <w:b/>
                <w:bCs/>
                <w:iCs/>
              </w:rPr>
            </w:pPr>
            <w:r w:rsidRPr="00962831">
              <w:rPr>
                <w:b/>
                <w:bCs/>
                <w:iCs/>
              </w:rPr>
              <w:t>:</w:t>
            </w:r>
          </w:p>
        </w:tc>
        <w:tc>
          <w:tcPr>
            <w:tcW w:w="3320" w:type="dxa"/>
          </w:tcPr>
          <w:p w14:paraId="44D3A8A9" w14:textId="1948EB89" w:rsidR="00CA634C" w:rsidRPr="00962831" w:rsidRDefault="0052674C" w:rsidP="00CA634C">
            <w:pPr>
              <w:jc w:val="left"/>
              <w:rPr>
                <w:b/>
              </w:rPr>
            </w:pPr>
            <w:r w:rsidRPr="0052674C">
              <w:rPr>
                <w:b/>
              </w:rPr>
              <w:t>Dr.</w:t>
            </w:r>
            <w:r w:rsidR="007A4BB3">
              <w:rPr>
                <w:b/>
                <w:lang w:val="en-US"/>
              </w:rPr>
              <w:t>Eng.</w:t>
            </w:r>
            <w:r w:rsidRPr="0052674C">
              <w:rPr>
                <w:b/>
              </w:rPr>
              <w:t xml:space="preserve"> Chastine Fatichah, S.Kom, M.Kom</w:t>
            </w:r>
            <w:r w:rsidR="0023772B">
              <w:rPr>
                <w:b/>
              </w:rPr>
              <w:t>.</w:t>
            </w:r>
          </w:p>
          <w:p w14:paraId="06FA43A0" w14:textId="77777777" w:rsidR="00D453C2" w:rsidRPr="00962831" w:rsidRDefault="00D453C2" w:rsidP="00D453C2">
            <w:pPr>
              <w:jc w:val="left"/>
              <w:rPr>
                <w:b/>
                <w:bCs/>
                <w:iCs/>
              </w:rPr>
            </w:pPr>
          </w:p>
        </w:tc>
      </w:tr>
    </w:tbl>
    <w:p w14:paraId="1C574CB5" w14:textId="77777777" w:rsidR="00D453C2" w:rsidRPr="00962831" w:rsidRDefault="00D453C2" w:rsidP="00D453C2">
      <w:pPr>
        <w:rPr>
          <w:i/>
        </w:rPr>
      </w:pPr>
      <w:bookmarkStart w:id="17" w:name="_Toc263602510"/>
      <w:bookmarkStart w:id="18" w:name="_Toc297322774"/>
    </w:p>
    <w:p w14:paraId="02D698EC" w14:textId="7DB55558" w:rsidR="0008112B" w:rsidRDefault="00521F7A" w:rsidP="0008112B">
      <w:pPr>
        <w:pStyle w:val="Heading1"/>
        <w:numPr>
          <w:ilvl w:val="0"/>
          <w:numId w:val="0"/>
        </w:numPr>
        <w:spacing w:before="0" w:after="0"/>
        <w:rPr>
          <w:rFonts w:cs="Times New Roman"/>
          <w:i/>
          <w:sz w:val="22"/>
          <w:szCs w:val="22"/>
        </w:rPr>
      </w:pPr>
      <w:bookmarkStart w:id="19" w:name="_Toc441189684"/>
      <w:r w:rsidRPr="00962831">
        <w:rPr>
          <w:rFonts w:cs="Times New Roman"/>
          <w:i/>
          <w:sz w:val="22"/>
          <w:szCs w:val="22"/>
        </w:rPr>
        <w:t>Abstract</w:t>
      </w:r>
      <w:bookmarkEnd w:id="17"/>
      <w:bookmarkEnd w:id="18"/>
      <w:bookmarkEnd w:id="19"/>
    </w:p>
    <w:p w14:paraId="5D0E9CA1" w14:textId="77777777" w:rsidR="0023772B" w:rsidRPr="00412A4E" w:rsidRDefault="0023772B" w:rsidP="0023772B">
      <w:pPr>
        <w:ind w:firstLine="720"/>
        <w:rPr>
          <w:i/>
          <w:lang w:val="en-US" w:eastAsia="en-US"/>
        </w:rPr>
      </w:pPr>
      <w:bookmarkStart w:id="20" w:name="_Toc201483401"/>
      <w:bookmarkStart w:id="21" w:name="_Toc201678688"/>
      <w:bookmarkStart w:id="22" w:name="_Toc202014714"/>
      <w:bookmarkStart w:id="23" w:name="_Toc202027159"/>
      <w:bookmarkStart w:id="24" w:name="_Toc202027262"/>
      <w:bookmarkStart w:id="25" w:name="_Toc202027503"/>
      <w:bookmarkStart w:id="26" w:name="_Toc205366637"/>
      <w:r w:rsidRPr="008B6222">
        <w:rPr>
          <w:i/>
          <w:lang w:val="en-US" w:eastAsia="en-US"/>
        </w:rPr>
        <w:t>Iris recognition is a pattern recognition technique used in biometric applications.</w:t>
      </w:r>
      <w:r>
        <w:rPr>
          <w:i/>
          <w:lang w:eastAsia="en-US"/>
        </w:rPr>
        <w:t xml:space="preserve"> </w:t>
      </w:r>
      <w:r w:rsidRPr="008B6222">
        <w:rPr>
          <w:i/>
          <w:lang w:eastAsia="en-US"/>
        </w:rPr>
        <w:t>This biometric technique generates a</w:t>
      </w:r>
      <w:r>
        <w:rPr>
          <w:i/>
          <w:lang w:eastAsia="en-US"/>
        </w:rPr>
        <w:t xml:space="preserve"> </w:t>
      </w:r>
      <w:r w:rsidRPr="008B6222">
        <w:rPr>
          <w:i/>
          <w:lang w:eastAsia="en-US"/>
        </w:rPr>
        <w:t>unique</w:t>
      </w:r>
      <w:r>
        <w:rPr>
          <w:i/>
          <w:lang w:eastAsia="en-US"/>
        </w:rPr>
        <w:t xml:space="preserve"> random</w:t>
      </w:r>
      <w:r w:rsidRPr="008B6222">
        <w:rPr>
          <w:i/>
          <w:lang w:eastAsia="en-US"/>
        </w:rPr>
        <w:t xml:space="preserve"> pattern statistically</w:t>
      </w:r>
      <w:r>
        <w:rPr>
          <w:i/>
          <w:lang w:eastAsia="en-US"/>
        </w:rPr>
        <w:t xml:space="preserve">. </w:t>
      </w:r>
      <w:r w:rsidRPr="000E1786">
        <w:rPr>
          <w:i/>
          <w:lang w:val="en-US" w:eastAsia="en-US"/>
        </w:rPr>
        <w:t>In other words, the texture of the iris is the par</w:t>
      </w:r>
      <w:r>
        <w:rPr>
          <w:i/>
          <w:lang w:val="en-US" w:eastAsia="en-US"/>
        </w:rPr>
        <w:t>t that is unique to each person</w:t>
      </w:r>
      <w:r w:rsidRPr="00412A4E">
        <w:rPr>
          <w:i/>
          <w:lang w:val="en-US" w:eastAsia="en-US"/>
        </w:rPr>
        <w:t>.</w:t>
      </w:r>
    </w:p>
    <w:p w14:paraId="149BC281" w14:textId="2F995263" w:rsidR="0023772B" w:rsidRPr="000E1786" w:rsidRDefault="00A11A0A" w:rsidP="0023772B">
      <w:pPr>
        <w:ind w:firstLine="720"/>
        <w:rPr>
          <w:i/>
          <w:lang w:eastAsia="en-US"/>
        </w:rPr>
      </w:pPr>
      <w:r>
        <w:rPr>
          <w:i/>
          <w:lang w:eastAsia="en-US"/>
        </w:rPr>
        <w:t>T</w:t>
      </w:r>
      <w:r w:rsidR="0023772B" w:rsidRPr="000E1786">
        <w:rPr>
          <w:i/>
          <w:lang w:val="en-US" w:eastAsia="en-US"/>
        </w:rPr>
        <w:t xml:space="preserve">his final project implements </w:t>
      </w:r>
      <w:r>
        <w:rPr>
          <w:i/>
          <w:lang w:eastAsia="en-US"/>
        </w:rPr>
        <w:t>classification method</w:t>
      </w:r>
      <w:r w:rsidR="004369C0">
        <w:rPr>
          <w:i/>
          <w:lang w:eastAsia="en-US"/>
        </w:rPr>
        <w:t>s</w:t>
      </w:r>
      <w:r>
        <w:rPr>
          <w:i/>
          <w:lang w:eastAsia="en-US"/>
        </w:rPr>
        <w:t xml:space="preserve"> Support Vector Machines</w:t>
      </w:r>
      <w:r w:rsidR="004369C0">
        <w:rPr>
          <w:i/>
          <w:lang w:eastAsia="en-US"/>
        </w:rPr>
        <w:t xml:space="preserve"> (SVM)</w:t>
      </w:r>
      <w:r w:rsidR="00101389">
        <w:rPr>
          <w:i/>
          <w:lang w:eastAsia="en-US"/>
        </w:rPr>
        <w:t xml:space="preserve"> and Hamming Distance method</w:t>
      </w:r>
      <w:r>
        <w:rPr>
          <w:i/>
          <w:lang w:eastAsia="en-US"/>
        </w:rPr>
        <w:t xml:space="preserve"> with Haar Wavelet</w:t>
      </w:r>
      <w:r w:rsidR="00101389">
        <w:rPr>
          <w:i/>
          <w:lang w:eastAsia="en-US"/>
        </w:rPr>
        <w:t xml:space="preserve"> and Log-Gabor Filter</w:t>
      </w:r>
      <w:r>
        <w:rPr>
          <w:i/>
          <w:lang w:eastAsia="en-US"/>
        </w:rPr>
        <w:t xml:space="preserve"> as </w:t>
      </w:r>
      <w:r w:rsidR="00101389">
        <w:rPr>
          <w:i/>
          <w:lang w:eastAsia="en-US"/>
        </w:rPr>
        <w:t>their</w:t>
      </w:r>
      <w:r>
        <w:rPr>
          <w:i/>
          <w:lang w:eastAsia="en-US"/>
        </w:rPr>
        <w:t xml:space="preserve"> feature extraction</w:t>
      </w:r>
      <w:r w:rsidR="004369C0">
        <w:rPr>
          <w:i/>
          <w:lang w:val="en-US" w:eastAsia="en-US"/>
        </w:rPr>
        <w:t>.</w:t>
      </w:r>
      <w:r w:rsidR="0023772B">
        <w:rPr>
          <w:i/>
          <w:lang w:eastAsia="en-US"/>
        </w:rPr>
        <w:t xml:space="preserve"> </w:t>
      </w:r>
      <w:r w:rsidR="0023772B" w:rsidRPr="000E1786">
        <w:rPr>
          <w:i/>
          <w:lang w:eastAsia="en-US"/>
        </w:rPr>
        <w:t>Before feature extraction, first performed preprocessing for part identification iris of the eye and the process of normalization.</w:t>
      </w:r>
    </w:p>
    <w:p w14:paraId="0D5AB587" w14:textId="0D1325E7" w:rsidR="00DA7103" w:rsidRDefault="0023772B" w:rsidP="0023772B">
      <w:pPr>
        <w:ind w:firstLine="720"/>
        <w:rPr>
          <w:i/>
          <w:lang w:eastAsia="en-US"/>
        </w:rPr>
      </w:pPr>
      <w:r w:rsidRPr="0008759F">
        <w:rPr>
          <w:i/>
          <w:lang w:val="en-US" w:eastAsia="en-US"/>
        </w:rPr>
        <w:t xml:space="preserve">The test result </w:t>
      </w:r>
      <w:r>
        <w:rPr>
          <w:i/>
          <w:lang w:eastAsia="en-US"/>
        </w:rPr>
        <w:t xml:space="preserve">with </w:t>
      </w:r>
      <w:r w:rsidRPr="0008759F">
        <w:rPr>
          <w:i/>
          <w:lang w:val="en-US" w:eastAsia="en-US"/>
        </w:rPr>
        <w:t xml:space="preserve">CASIA eye dataset using SVM classification and Hamming distance proved to be quite effective in the process of iris recognition. </w:t>
      </w:r>
      <w:r w:rsidR="004369C0">
        <w:rPr>
          <w:i/>
          <w:lang w:eastAsia="en-US"/>
        </w:rPr>
        <w:t>The p</w:t>
      </w:r>
      <w:r w:rsidRPr="0008759F">
        <w:rPr>
          <w:i/>
          <w:lang w:val="en-US" w:eastAsia="en-US"/>
        </w:rPr>
        <w:t xml:space="preserve">rocess using SVM classification </w:t>
      </w:r>
      <w:r w:rsidR="00A13721">
        <w:rPr>
          <w:i/>
          <w:lang w:eastAsia="en-US"/>
        </w:rPr>
        <w:t>showed</w:t>
      </w:r>
      <w:r w:rsidR="004369C0">
        <w:rPr>
          <w:i/>
          <w:lang w:val="en-US" w:eastAsia="en-US"/>
        </w:rPr>
        <w:t xml:space="preserve"> </w:t>
      </w:r>
      <w:r w:rsidR="00101389">
        <w:rPr>
          <w:i/>
          <w:lang w:eastAsia="en-US"/>
        </w:rPr>
        <w:t>92</w:t>
      </w:r>
      <w:r w:rsidR="00CA135A">
        <w:rPr>
          <w:i/>
          <w:lang w:eastAsia="en-US"/>
        </w:rPr>
        <w:t>.</w:t>
      </w:r>
      <w:r w:rsidR="00101389">
        <w:rPr>
          <w:i/>
          <w:lang w:eastAsia="en-US"/>
        </w:rPr>
        <w:t>28</w:t>
      </w:r>
      <w:r w:rsidRPr="0008759F">
        <w:rPr>
          <w:i/>
          <w:lang w:val="en-US" w:eastAsia="en-US"/>
        </w:rPr>
        <w:t>%</w:t>
      </w:r>
      <w:r w:rsidR="004369C0">
        <w:rPr>
          <w:i/>
          <w:lang w:eastAsia="en-US"/>
        </w:rPr>
        <w:t xml:space="preserve"> of accuracy</w:t>
      </w:r>
      <w:r w:rsidR="00101389">
        <w:rPr>
          <w:i/>
          <w:lang w:eastAsia="en-US"/>
        </w:rPr>
        <w:t xml:space="preserve"> with Haar Wavelet feature extraction at decomposition level 2.</w:t>
      </w:r>
      <w:r w:rsidRPr="0008759F">
        <w:rPr>
          <w:i/>
          <w:lang w:val="en-US" w:eastAsia="en-US"/>
        </w:rPr>
        <w:t xml:space="preserve"> </w:t>
      </w:r>
      <w:r w:rsidR="00101389">
        <w:rPr>
          <w:i/>
          <w:lang w:eastAsia="en-US"/>
        </w:rPr>
        <w:t>The p</w:t>
      </w:r>
      <w:r w:rsidR="00101389" w:rsidRPr="0008759F">
        <w:rPr>
          <w:i/>
          <w:lang w:val="en-US" w:eastAsia="en-US"/>
        </w:rPr>
        <w:t>rocess using</w:t>
      </w:r>
      <w:r w:rsidRPr="0008759F">
        <w:rPr>
          <w:i/>
          <w:lang w:val="en-US" w:eastAsia="en-US"/>
        </w:rPr>
        <w:t xml:space="preserve"> Hamming distance </w:t>
      </w:r>
      <w:r w:rsidR="00101389">
        <w:rPr>
          <w:i/>
          <w:lang w:eastAsia="en-US"/>
        </w:rPr>
        <w:t>method</w:t>
      </w:r>
      <w:r w:rsidR="004369C0">
        <w:rPr>
          <w:i/>
          <w:lang w:eastAsia="en-US"/>
        </w:rPr>
        <w:t xml:space="preserve"> </w:t>
      </w:r>
      <w:r w:rsidR="00A13721">
        <w:rPr>
          <w:i/>
          <w:lang w:eastAsia="en-US"/>
        </w:rPr>
        <w:t>show</w:t>
      </w:r>
      <w:r w:rsidR="00101389">
        <w:rPr>
          <w:i/>
          <w:lang w:eastAsia="en-US"/>
        </w:rPr>
        <w:t>ed 91,67% of</w:t>
      </w:r>
      <w:r w:rsidR="004369C0">
        <w:rPr>
          <w:i/>
          <w:lang w:eastAsia="en-US"/>
        </w:rPr>
        <w:t xml:space="preserve"> accuracy</w:t>
      </w:r>
      <w:r w:rsidR="00101389">
        <w:rPr>
          <w:i/>
          <w:lang w:eastAsia="en-US"/>
        </w:rPr>
        <w:t xml:space="preserve"> with Log-Gabor Filter as its feature extraction</w:t>
      </w:r>
      <w:r w:rsidR="004369C0">
        <w:rPr>
          <w:i/>
          <w:lang w:eastAsia="en-US"/>
        </w:rPr>
        <w:t>.</w:t>
      </w:r>
      <w:r w:rsidRPr="0008759F">
        <w:rPr>
          <w:i/>
          <w:lang w:val="en-US" w:eastAsia="en-US"/>
        </w:rPr>
        <w:t xml:space="preserve"> </w:t>
      </w:r>
    </w:p>
    <w:p w14:paraId="357EEAEC" w14:textId="77777777" w:rsidR="004369C0" w:rsidRPr="00D10177" w:rsidRDefault="004369C0" w:rsidP="0023772B">
      <w:pPr>
        <w:ind w:firstLine="720"/>
        <w:rPr>
          <w:lang w:val="en-US" w:eastAsia="en-US"/>
        </w:rPr>
      </w:pPr>
    </w:p>
    <w:p w14:paraId="2B22BBA1" w14:textId="77777777" w:rsidR="008003BB" w:rsidRDefault="008003BB" w:rsidP="008003BB">
      <w:pPr>
        <w:rPr>
          <w:i/>
          <w:lang w:val="en-US" w:eastAsia="en-US"/>
        </w:rPr>
      </w:pPr>
    </w:p>
    <w:p w14:paraId="6E84E488" w14:textId="346D6C0C" w:rsidR="008003BB" w:rsidRPr="00A3540D" w:rsidRDefault="008003BB" w:rsidP="0062510D">
      <w:pPr>
        <w:spacing w:after="200" w:line="276" w:lineRule="auto"/>
        <w:jc w:val="left"/>
        <w:rPr>
          <w:b/>
          <w:i/>
          <w:lang w:val="en-US"/>
        </w:rPr>
      </w:pPr>
      <w:r w:rsidRPr="008003BB">
        <w:rPr>
          <w:b/>
          <w:i/>
          <w:noProof/>
        </w:rPr>
        <w:t xml:space="preserve">Keywords: </w:t>
      </w:r>
      <w:r w:rsidR="0023772B">
        <w:rPr>
          <w:b/>
          <w:i/>
          <w:noProof/>
        </w:rPr>
        <w:t>Iris Recognition</w:t>
      </w:r>
      <w:r w:rsidR="0023772B" w:rsidRPr="008003BB">
        <w:rPr>
          <w:b/>
          <w:i/>
          <w:noProof/>
        </w:rPr>
        <w:t xml:space="preserve">, </w:t>
      </w:r>
      <w:r w:rsidR="0023772B">
        <w:rPr>
          <w:b/>
          <w:i/>
          <w:noProof/>
        </w:rPr>
        <w:t>Log-Gabor Filter</w:t>
      </w:r>
      <w:r w:rsidR="0023772B" w:rsidRPr="008003BB">
        <w:rPr>
          <w:b/>
          <w:i/>
          <w:noProof/>
        </w:rPr>
        <w:t xml:space="preserve">, </w:t>
      </w:r>
      <w:r w:rsidR="0023772B">
        <w:rPr>
          <w:b/>
          <w:i/>
          <w:noProof/>
        </w:rPr>
        <w:t>Hamming Distance</w:t>
      </w:r>
      <w:r w:rsidR="0023772B" w:rsidRPr="008003BB">
        <w:rPr>
          <w:b/>
          <w:i/>
          <w:noProof/>
        </w:rPr>
        <w:t xml:space="preserve">, </w:t>
      </w:r>
      <w:r w:rsidR="00CA135A">
        <w:rPr>
          <w:b/>
          <w:i/>
          <w:noProof/>
        </w:rPr>
        <w:t xml:space="preserve">Haar </w:t>
      </w:r>
      <w:r w:rsidR="0023772B" w:rsidRPr="008003BB">
        <w:rPr>
          <w:b/>
          <w:i/>
          <w:noProof/>
        </w:rPr>
        <w:t>W</w:t>
      </w:r>
      <w:r w:rsidR="0023772B">
        <w:rPr>
          <w:b/>
          <w:i/>
          <w:noProof/>
        </w:rPr>
        <w:t>avelet, Support Vector Machines</w:t>
      </w:r>
      <w:r w:rsidRPr="008003BB">
        <w:rPr>
          <w:b/>
          <w:i/>
          <w:noProof/>
        </w:rPr>
        <w:t>.</w:t>
      </w:r>
    </w:p>
    <w:p w14:paraId="0C5B8FC3" w14:textId="6BF2C552" w:rsidR="004F22AA" w:rsidRPr="00962831" w:rsidRDefault="004F22AA" w:rsidP="00C66584">
      <w:pPr>
        <w:jc w:val="center"/>
        <w:rPr>
          <w:b/>
          <w:i/>
        </w:rPr>
      </w:pPr>
      <w:r w:rsidRPr="00962831">
        <w:rPr>
          <w:b/>
          <w:i/>
          <w:color w:val="FF0000"/>
          <w:lang w:eastAsia="en-US"/>
        </w:rPr>
        <w:br w:type="page"/>
      </w:r>
      <w:r w:rsidRPr="00962831">
        <w:rPr>
          <w:b/>
          <w:i/>
        </w:rPr>
        <w:lastRenderedPageBreak/>
        <w:t>[Halaman ini sengaja dikosongkan]</w:t>
      </w:r>
    </w:p>
    <w:p w14:paraId="099632C1" w14:textId="77777777" w:rsidR="002F126F" w:rsidRPr="00962831" w:rsidRDefault="002F126F" w:rsidP="00C66584">
      <w:pPr>
        <w:jc w:val="center"/>
        <w:rPr>
          <w:b/>
          <w:i/>
        </w:rPr>
        <w:sectPr w:rsidR="002F126F" w:rsidRPr="00962831" w:rsidSect="00F37DE1">
          <w:headerReference w:type="even" r:id="rId43"/>
          <w:footerReference w:type="even" r:id="rId44"/>
          <w:headerReference w:type="first" r:id="rId45"/>
          <w:footerReference w:type="first" r:id="rId46"/>
          <w:pgSz w:w="8392" w:h="11907" w:code="11"/>
          <w:pgMar w:top="1418" w:right="1134" w:bottom="1418" w:left="1418" w:header="720" w:footer="720" w:gutter="284"/>
          <w:pgNumType w:fmt="lowerRoman"/>
          <w:cols w:space="720"/>
          <w:titlePg/>
          <w:docGrid w:linePitch="360"/>
        </w:sectPr>
      </w:pPr>
    </w:p>
    <w:p w14:paraId="022EF5AF" w14:textId="77777777" w:rsidR="000D256C" w:rsidRPr="00962831" w:rsidRDefault="000D256C" w:rsidP="000D256C">
      <w:pPr>
        <w:pStyle w:val="Heading1"/>
        <w:numPr>
          <w:ilvl w:val="0"/>
          <w:numId w:val="0"/>
        </w:numPr>
        <w:spacing w:before="0" w:after="0" w:line="360" w:lineRule="auto"/>
        <w:rPr>
          <w:rFonts w:cs="Times New Roman"/>
          <w:szCs w:val="24"/>
        </w:rPr>
      </w:pPr>
      <w:bookmarkStart w:id="27" w:name="_Toc263602511"/>
      <w:bookmarkStart w:id="28" w:name="_Toc297322775"/>
      <w:bookmarkStart w:id="29" w:name="_Toc441189685"/>
      <w:bookmarkEnd w:id="20"/>
      <w:bookmarkEnd w:id="21"/>
      <w:bookmarkEnd w:id="22"/>
      <w:bookmarkEnd w:id="23"/>
      <w:bookmarkEnd w:id="24"/>
      <w:bookmarkEnd w:id="25"/>
      <w:bookmarkEnd w:id="26"/>
      <w:r w:rsidRPr="00962831">
        <w:rPr>
          <w:rFonts w:cs="Times New Roman"/>
          <w:szCs w:val="24"/>
        </w:rPr>
        <w:lastRenderedPageBreak/>
        <w:t>KATA PENGANTAR</w:t>
      </w:r>
      <w:bookmarkEnd w:id="27"/>
      <w:bookmarkEnd w:id="28"/>
      <w:bookmarkEnd w:id="29"/>
    </w:p>
    <w:p w14:paraId="061314CE" w14:textId="1B322755" w:rsidR="00D453C2" w:rsidRPr="00962831" w:rsidRDefault="000D256C" w:rsidP="003452D3">
      <w:pPr>
        <w:jc w:val="center"/>
      </w:pPr>
      <w:r w:rsidRPr="00962831">
        <w:rPr>
          <w:noProof/>
          <w:color w:val="FF0000"/>
          <w:lang w:eastAsia="id-ID"/>
        </w:rPr>
        <w:drawing>
          <wp:inline distT="0" distB="0" distL="0" distR="0" wp14:anchorId="79DB8F18" wp14:editId="770D797C">
            <wp:extent cx="1674495" cy="344170"/>
            <wp:effectExtent l="19050" t="0" r="1905"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bookmarkStart w:id="30" w:name="_Toc263602512"/>
      <w:bookmarkStart w:id="31" w:name="_Toc297322776"/>
    </w:p>
    <w:p w14:paraId="005FB2E8" w14:textId="0707C63B" w:rsidR="00F508BC" w:rsidRPr="00962831" w:rsidRDefault="000F4886" w:rsidP="00C36799">
      <w:pPr>
        <w:spacing w:after="240"/>
        <w:ind w:firstLine="720"/>
      </w:pPr>
      <w:r w:rsidRPr="00962831">
        <w:t>Puji syukur penulis</w:t>
      </w:r>
      <w:r w:rsidR="00152D1F" w:rsidRPr="00962831">
        <w:t xml:space="preserve"> kehadirat Tuhan YME karena berkat rahmat dan karunia-NYA penulis dapat menyelesaikan Tugas Akhir </w:t>
      </w:r>
      <w:r w:rsidR="00F508BC" w:rsidRPr="00962831">
        <w:t>yang berjudul</w:t>
      </w:r>
    </w:p>
    <w:p w14:paraId="721E222A" w14:textId="77777777" w:rsidR="0023772B" w:rsidRPr="001361AA" w:rsidRDefault="0023772B" w:rsidP="0023772B">
      <w:pPr>
        <w:suppressAutoHyphens/>
        <w:jc w:val="center"/>
        <w:rPr>
          <w:b/>
          <w:color w:val="000000"/>
        </w:rPr>
      </w:pPr>
      <w:r w:rsidRPr="001361AA">
        <w:rPr>
          <w:b/>
          <w:color w:val="000000"/>
        </w:rPr>
        <w:t>IMPLEMENTASI PENGENALAN IRIS MATA MENGGUNAKAN METODE SUPPORT VECTOR MACHINES DAN HAMMING DISTANCE</w:t>
      </w:r>
    </w:p>
    <w:p w14:paraId="0911A667" w14:textId="77777777" w:rsidR="0023772B" w:rsidRPr="001361AA" w:rsidRDefault="0023772B" w:rsidP="0023772B">
      <w:pPr>
        <w:spacing w:before="240"/>
      </w:pPr>
      <w:r w:rsidRPr="001361AA">
        <w:tab/>
        <w:t>Tugas Akhir ini merupakan salah satu syarat untuk memperoleh gelar Sarjana Komputer di Jurusan Teknik Informatika, Fakultas Teknologi Informasi, Institut Teknologi Sepuluh Nopember Surabaya.</w:t>
      </w:r>
    </w:p>
    <w:p w14:paraId="05295FF7" w14:textId="77777777" w:rsidR="0023772B" w:rsidRPr="00962831" w:rsidRDefault="0023772B" w:rsidP="0023772B">
      <w:r w:rsidRPr="001361AA">
        <w:tab/>
        <w:t>Penulis ingin menyampaikan terima kasih yang sebesar-besarnya atas dukungan dan semangat yang diberikan dan membantu penulis baik secara langsung ataupun tidak dalam menyelesaikan Tugas Akhir</w:t>
      </w:r>
      <w:r w:rsidRPr="00962831">
        <w:t xml:space="preserve"> ini. Penulis ingin mengucapkan terima kasih kepada</w:t>
      </w:r>
    </w:p>
    <w:p w14:paraId="1F533018" w14:textId="77777777" w:rsidR="0023772B" w:rsidRPr="00962831" w:rsidRDefault="0023772B" w:rsidP="0023772B">
      <w:pPr>
        <w:pStyle w:val="ListParagraph"/>
        <w:numPr>
          <w:ilvl w:val="0"/>
          <w:numId w:val="24"/>
        </w:numPr>
        <w:ind w:left="426" w:hanging="426"/>
      </w:pPr>
      <w:r>
        <w:t xml:space="preserve">Ibu, bapak, dan kakak-kakak tercinta yang telah membantu doa, </w:t>
      </w:r>
      <w:r w:rsidRPr="00962831">
        <w:t>moral dan material selama penulis belajar di Teknik Informatika ITS.</w:t>
      </w:r>
    </w:p>
    <w:p w14:paraId="5568C662" w14:textId="77777777" w:rsidR="0023772B" w:rsidRPr="00962831" w:rsidRDefault="0023772B" w:rsidP="0023772B">
      <w:pPr>
        <w:pStyle w:val="ListParagraph"/>
        <w:numPr>
          <w:ilvl w:val="0"/>
          <w:numId w:val="24"/>
        </w:numPr>
        <w:ind w:left="426" w:hanging="426"/>
      </w:pPr>
      <w:r w:rsidRPr="00E04736">
        <w:rPr>
          <w:lang w:val="en-US"/>
        </w:rPr>
        <w:t>Bapak</w:t>
      </w:r>
      <w:r w:rsidRPr="00962831">
        <w:t xml:space="preserve"> Dr. </w:t>
      </w:r>
      <w:r w:rsidRPr="00E04736">
        <w:rPr>
          <w:lang w:val="en-US"/>
        </w:rPr>
        <w:t>Darlis Herumurti</w:t>
      </w:r>
      <w:r w:rsidRPr="00962831">
        <w:t>, S.Kom</w:t>
      </w:r>
      <w:r>
        <w:t xml:space="preserve">., M.Kom., selaku ketua jurusan, </w:t>
      </w:r>
      <w:r w:rsidRPr="00962831">
        <w:t>Bapak Radityo Anggoro, S.Kom., M.Sc. selaku Koordinator Tugas Akhir</w:t>
      </w:r>
      <w:r>
        <w:t xml:space="preserve">, </w:t>
      </w:r>
      <w:r w:rsidRPr="007707F0">
        <w:rPr>
          <w:noProof/>
        </w:rPr>
        <w:t>dan segenap dosen Teknik Informatika yang telah memberikan ilmunya</w:t>
      </w:r>
      <w:r>
        <w:rPr>
          <w:noProof/>
          <w:lang w:val="en-US"/>
        </w:rPr>
        <w:t xml:space="preserve"> selama penulis berkuliah di Teknik Informatika ITS</w:t>
      </w:r>
      <w:r>
        <w:rPr>
          <w:noProof/>
        </w:rPr>
        <w:t>.</w:t>
      </w:r>
    </w:p>
    <w:p w14:paraId="2F8F8A40" w14:textId="77777777" w:rsidR="0023772B" w:rsidRPr="00962831" w:rsidRDefault="0023772B" w:rsidP="0023772B">
      <w:pPr>
        <w:pStyle w:val="ListParagraph"/>
        <w:numPr>
          <w:ilvl w:val="0"/>
          <w:numId w:val="24"/>
        </w:numPr>
        <w:ind w:left="426" w:hanging="426"/>
      </w:pPr>
      <w:r>
        <w:rPr>
          <w:lang w:val="en-US"/>
        </w:rPr>
        <w:t>Ibu</w:t>
      </w:r>
      <w:r w:rsidRPr="00962831">
        <w:t xml:space="preserve"> </w:t>
      </w:r>
      <w:r w:rsidRPr="00B94FC2">
        <w:t>Dr.</w:t>
      </w:r>
      <w:r>
        <w:rPr>
          <w:lang w:val="en-US"/>
        </w:rPr>
        <w:t>Eng.</w:t>
      </w:r>
      <w:r w:rsidRPr="00B94FC2">
        <w:t xml:space="preserve"> </w:t>
      </w:r>
      <w:r>
        <w:t>Nanik Suciati</w:t>
      </w:r>
      <w:r w:rsidRPr="00B94FC2">
        <w:t>, S.Kom, M.Kom</w:t>
      </w:r>
      <w:r w:rsidRPr="00962831">
        <w:t xml:space="preserve"> selaku Dosen Pembimbing I Tugas Akhir yang telah memberikan bimbingan dan dukungan selama penulis menyelesaikan Tugas Akhir</w:t>
      </w:r>
      <w:r>
        <w:t xml:space="preserve"> sampai selesai</w:t>
      </w:r>
      <w:r w:rsidRPr="00962831">
        <w:t>.</w:t>
      </w:r>
    </w:p>
    <w:p w14:paraId="30B77B43" w14:textId="77777777" w:rsidR="0023772B" w:rsidRDefault="0023772B" w:rsidP="0023772B">
      <w:pPr>
        <w:pStyle w:val="ListParagraph"/>
        <w:numPr>
          <w:ilvl w:val="0"/>
          <w:numId w:val="24"/>
        </w:numPr>
        <w:ind w:left="426" w:hanging="426"/>
      </w:pPr>
      <w:r>
        <w:rPr>
          <w:lang w:val="en-US"/>
        </w:rPr>
        <w:t xml:space="preserve">Ibu </w:t>
      </w:r>
      <w:r w:rsidRPr="00B94FC2">
        <w:t>Dr.</w:t>
      </w:r>
      <w:r>
        <w:rPr>
          <w:lang w:val="en-US"/>
        </w:rPr>
        <w:t>Eng.</w:t>
      </w:r>
      <w:r w:rsidRPr="00B94FC2">
        <w:t xml:space="preserve"> Chastine Fatichah, S.Kom, M.Kom</w:t>
      </w:r>
      <w:r w:rsidRPr="00962831">
        <w:t xml:space="preserve"> selaku pembimbing II Tugas Akhir yang telah memberikan </w:t>
      </w:r>
      <w:r w:rsidRPr="00962831">
        <w:lastRenderedPageBreak/>
        <w:t>bimbingan dan dukungan selama penulis menyelesaikan Tugas Akhir</w:t>
      </w:r>
      <w:r>
        <w:t xml:space="preserve"> sampai selesai.</w:t>
      </w:r>
    </w:p>
    <w:p w14:paraId="0A009428" w14:textId="77777777" w:rsidR="0023772B" w:rsidRPr="00962831" w:rsidRDefault="0023772B" w:rsidP="0023772B">
      <w:pPr>
        <w:pStyle w:val="ListParagraph"/>
        <w:numPr>
          <w:ilvl w:val="0"/>
          <w:numId w:val="24"/>
        </w:numPr>
        <w:ind w:left="426" w:hanging="426"/>
      </w:pPr>
      <w:r>
        <w:rPr>
          <w:noProof/>
        </w:rPr>
        <w:t>Para penulis artikel ilmiah yang digunakan pada Tugas akhir ini, pendiri Google, pendiri Mathworks, serta berbagai referensi lain, yang telah membantu mempermudah penyelesaian Tugas Akhir ini.</w:t>
      </w:r>
    </w:p>
    <w:p w14:paraId="53407BB3" w14:textId="77777777" w:rsidR="0023772B" w:rsidRPr="00962831" w:rsidRDefault="0023772B" w:rsidP="0023772B">
      <w:pPr>
        <w:pStyle w:val="ListParagraph"/>
        <w:numPr>
          <w:ilvl w:val="0"/>
          <w:numId w:val="24"/>
        </w:numPr>
        <w:ind w:left="426" w:hanging="426"/>
      </w:pPr>
      <w:r>
        <w:t>Bu Eva di Ruang Baca dan s</w:t>
      </w:r>
      <w:r w:rsidRPr="00962831">
        <w:t>eluruh Staf dan karyawan Teknik Informatika yang telah memberikan bantuan selama penulis kuliah di Teknik Informatika.</w:t>
      </w:r>
    </w:p>
    <w:p w14:paraId="6BD67291" w14:textId="77777777" w:rsidR="0023772B" w:rsidRDefault="0023772B" w:rsidP="0023772B">
      <w:pPr>
        <w:pStyle w:val="ListParagraph"/>
        <w:numPr>
          <w:ilvl w:val="0"/>
          <w:numId w:val="24"/>
        </w:numPr>
        <w:ind w:left="426" w:hanging="426"/>
      </w:pPr>
      <w:r>
        <w:t>Kawan-kawan angkatan 2012 yang menemani, membantu, dan memotivasi selama penulis menjalankan seluruh tugas perkuliahan hingga penulis sampai pada tahap pengerjaan Tugas Akhir ini</w:t>
      </w:r>
      <w:r w:rsidRPr="00962831">
        <w:t>.</w:t>
      </w:r>
    </w:p>
    <w:p w14:paraId="1CF61E23" w14:textId="77777777" w:rsidR="0023772B" w:rsidRDefault="0023772B" w:rsidP="0023772B">
      <w:pPr>
        <w:pStyle w:val="ListParagraph"/>
        <w:numPr>
          <w:ilvl w:val="0"/>
          <w:numId w:val="24"/>
        </w:numPr>
        <w:ind w:left="426" w:hanging="426"/>
      </w:pPr>
      <w:r>
        <w:t>Serta semua pihak yang yang telah turut membantu penulis dalam menyelesaikan Tugas Akhir ini.</w:t>
      </w:r>
    </w:p>
    <w:p w14:paraId="55DDABD7" w14:textId="28EEE920" w:rsidR="000C38A2" w:rsidRPr="00962831" w:rsidRDefault="0023772B" w:rsidP="0023772B">
      <w:pPr>
        <w:ind w:firstLine="720"/>
      </w:pPr>
      <w:r>
        <w:t>Penulis menyadari bahwa Tugas Akhir ini masih memiliki banyak kekurangan. Sehingga dengan kerendahan hati, penulis mengharapkan kritik dan saran dari pembaca untuk perbaikan ke depan</w:t>
      </w:r>
      <w:r w:rsidRPr="00962831">
        <w:t>. Semoga Tugas Akhir ini dapat memberikan Manfaat yang sebesar besarnya.</w:t>
      </w:r>
    </w:p>
    <w:p w14:paraId="2511DB69" w14:textId="6AB0F3A2" w:rsidR="00F83CCB" w:rsidRPr="00962831" w:rsidRDefault="00D453C2" w:rsidP="00D453C2">
      <w:pPr>
        <w:ind w:firstLine="720"/>
        <w:jc w:val="right"/>
      </w:pPr>
      <w:r w:rsidRPr="00962831">
        <w:t xml:space="preserve">Surabaya, </w:t>
      </w:r>
      <w:r w:rsidR="004A49BC">
        <w:rPr>
          <w:lang w:val="en-US"/>
        </w:rPr>
        <w:t>J</w:t>
      </w:r>
      <w:r w:rsidR="0023772B">
        <w:t>uni</w:t>
      </w:r>
      <w:r w:rsidR="004A49BC">
        <w:t xml:space="preserve"> 2016</w:t>
      </w:r>
    </w:p>
    <w:p w14:paraId="391B03F1" w14:textId="77777777" w:rsidR="00D453C2" w:rsidRDefault="00D453C2" w:rsidP="00D453C2">
      <w:pPr>
        <w:ind w:firstLine="720"/>
        <w:jc w:val="right"/>
      </w:pPr>
    </w:p>
    <w:p w14:paraId="34B92A91" w14:textId="77777777" w:rsidR="0075059E" w:rsidRPr="00962831" w:rsidRDefault="0075059E" w:rsidP="00D453C2">
      <w:pPr>
        <w:ind w:firstLine="720"/>
        <w:jc w:val="right"/>
      </w:pPr>
    </w:p>
    <w:p w14:paraId="11B221D0" w14:textId="3FF13045" w:rsidR="000C38A2" w:rsidRPr="00962831" w:rsidRDefault="000C38A2" w:rsidP="000C38A2">
      <w:pPr>
        <w:ind w:left="4320"/>
        <w:jc w:val="right"/>
      </w:pPr>
      <w:r w:rsidRPr="00962831">
        <w:t>Penulis</w:t>
      </w:r>
    </w:p>
    <w:p w14:paraId="45D7AB1A" w14:textId="77777777" w:rsidR="006361D4" w:rsidRPr="00962831" w:rsidRDefault="006361D4">
      <w:pPr>
        <w:spacing w:after="200" w:line="276" w:lineRule="auto"/>
        <w:jc w:val="left"/>
      </w:pPr>
      <w:r w:rsidRPr="00962831">
        <w:br w:type="page"/>
      </w:r>
    </w:p>
    <w:p w14:paraId="7DCBE2B4" w14:textId="6607D71D" w:rsidR="000D256C" w:rsidRDefault="008124ED" w:rsidP="00AA5F7C">
      <w:pPr>
        <w:pStyle w:val="Heading1"/>
        <w:numPr>
          <w:ilvl w:val="0"/>
          <w:numId w:val="0"/>
        </w:numPr>
        <w:spacing w:before="0" w:after="0"/>
        <w:rPr>
          <w:rFonts w:cs="Times New Roman"/>
          <w:szCs w:val="24"/>
        </w:rPr>
      </w:pPr>
      <w:bookmarkStart w:id="32" w:name="_Toc441189686"/>
      <w:r w:rsidRPr="00962831">
        <w:rPr>
          <w:rFonts w:cs="Times New Roman"/>
          <w:szCs w:val="24"/>
        </w:rPr>
        <w:lastRenderedPageBreak/>
        <w:t>D</w:t>
      </w:r>
      <w:r w:rsidR="000D256C" w:rsidRPr="00962831">
        <w:rPr>
          <w:rFonts w:cs="Times New Roman"/>
          <w:szCs w:val="24"/>
        </w:rPr>
        <w:t>AFTAR ISI</w:t>
      </w:r>
      <w:bookmarkEnd w:id="30"/>
      <w:bookmarkEnd w:id="31"/>
      <w:bookmarkEnd w:id="32"/>
    </w:p>
    <w:p w14:paraId="6B0405C4" w14:textId="77777777" w:rsidR="002971E5" w:rsidRPr="002971E5" w:rsidRDefault="002971E5" w:rsidP="002971E5">
      <w:pPr>
        <w:rPr>
          <w:lang w:eastAsia="en-US"/>
        </w:rPr>
      </w:pPr>
    </w:p>
    <w:sdt>
      <w:sdtPr>
        <w:rPr>
          <w:b/>
          <w:bCs/>
        </w:rPr>
        <w:id w:val="-608348254"/>
        <w:docPartObj>
          <w:docPartGallery w:val="Table of Contents"/>
          <w:docPartUnique/>
        </w:docPartObj>
      </w:sdtPr>
      <w:sdtEndPr>
        <w:rPr>
          <w:b w:val="0"/>
          <w:bCs w:val="0"/>
        </w:rPr>
      </w:sdtEndPr>
      <w:sdtContent>
        <w:p w14:paraId="62C8AC61" w14:textId="77777777" w:rsidR="00E77E75" w:rsidRDefault="00884E43">
          <w:pPr>
            <w:pStyle w:val="TOC1"/>
            <w:rPr>
              <w:rFonts w:asciiTheme="minorHAnsi" w:eastAsiaTheme="minorEastAsia" w:hAnsiTheme="minorHAnsi" w:cstheme="minorBidi"/>
              <w:noProof/>
              <w:lang w:val="en-US" w:eastAsia="en-US"/>
            </w:rPr>
          </w:pPr>
          <w:r w:rsidRPr="00962831">
            <w:fldChar w:fldCharType="begin"/>
          </w:r>
          <w:r w:rsidRPr="00962831">
            <w:instrText xml:space="preserve"> TOC \o "1-3" \h \z \u </w:instrText>
          </w:r>
          <w:r w:rsidRPr="00962831">
            <w:fldChar w:fldCharType="separate"/>
          </w:r>
          <w:hyperlink w:anchor="_Toc441189682" w:history="1">
            <w:r w:rsidR="00E77E75" w:rsidRPr="00134B81">
              <w:rPr>
                <w:rStyle w:val="Hyperlink"/>
                <w:noProof/>
              </w:rPr>
              <w:t>LEMBAR PENGESAHAN</w:t>
            </w:r>
            <w:r w:rsidR="00E77E75">
              <w:rPr>
                <w:noProof/>
                <w:webHidden/>
              </w:rPr>
              <w:tab/>
            </w:r>
            <w:r w:rsidR="00E77E75">
              <w:rPr>
                <w:noProof/>
                <w:webHidden/>
              </w:rPr>
              <w:fldChar w:fldCharType="begin"/>
            </w:r>
            <w:r w:rsidR="00E77E75">
              <w:rPr>
                <w:noProof/>
                <w:webHidden/>
              </w:rPr>
              <w:instrText xml:space="preserve"> PAGEREF _Toc441189682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4789F242" w14:textId="77777777" w:rsidR="00E77E75" w:rsidRDefault="00CA39D8">
          <w:pPr>
            <w:pStyle w:val="TOC1"/>
            <w:rPr>
              <w:rFonts w:asciiTheme="minorHAnsi" w:eastAsiaTheme="minorEastAsia" w:hAnsiTheme="minorHAnsi" w:cstheme="minorBidi"/>
              <w:noProof/>
              <w:lang w:val="en-US" w:eastAsia="en-US"/>
            </w:rPr>
          </w:pPr>
          <w:hyperlink w:anchor="_Toc441189683" w:history="1">
            <w:r w:rsidR="00E77E75" w:rsidRPr="00134B81">
              <w:rPr>
                <w:rStyle w:val="Hyperlink"/>
                <w:i/>
                <w:noProof/>
              </w:rPr>
              <w:t>Abstrak</w:t>
            </w:r>
            <w:r w:rsidR="00E77E75">
              <w:rPr>
                <w:noProof/>
                <w:webHidden/>
              </w:rPr>
              <w:tab/>
            </w:r>
            <w:r w:rsidR="00E77E75">
              <w:rPr>
                <w:noProof/>
                <w:webHidden/>
              </w:rPr>
              <w:fldChar w:fldCharType="begin"/>
            </w:r>
            <w:r w:rsidR="00E77E75">
              <w:rPr>
                <w:noProof/>
                <w:webHidden/>
              </w:rPr>
              <w:instrText xml:space="preserve"> PAGEREF _Toc441189683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121FB2D5" w14:textId="77777777" w:rsidR="00E77E75" w:rsidRDefault="00CA39D8">
          <w:pPr>
            <w:pStyle w:val="TOC1"/>
            <w:rPr>
              <w:rFonts w:asciiTheme="minorHAnsi" w:eastAsiaTheme="minorEastAsia" w:hAnsiTheme="minorHAnsi" w:cstheme="minorBidi"/>
              <w:noProof/>
              <w:lang w:val="en-US" w:eastAsia="en-US"/>
            </w:rPr>
          </w:pPr>
          <w:hyperlink w:anchor="_Toc441189684" w:history="1">
            <w:r w:rsidR="00E77E75" w:rsidRPr="00134B81">
              <w:rPr>
                <w:rStyle w:val="Hyperlink"/>
                <w:i/>
                <w:noProof/>
              </w:rPr>
              <w:t>Abstract</w:t>
            </w:r>
            <w:r w:rsidR="00E77E75">
              <w:rPr>
                <w:noProof/>
                <w:webHidden/>
              </w:rPr>
              <w:tab/>
            </w:r>
            <w:r w:rsidR="00E77E75">
              <w:rPr>
                <w:noProof/>
                <w:webHidden/>
              </w:rPr>
              <w:fldChar w:fldCharType="begin"/>
            </w:r>
            <w:r w:rsidR="00E77E75">
              <w:rPr>
                <w:noProof/>
                <w:webHidden/>
              </w:rPr>
              <w:instrText xml:space="preserve"> PAGEREF _Toc441189684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651C5B96" w14:textId="77777777" w:rsidR="00E77E75" w:rsidRDefault="00CA39D8">
          <w:pPr>
            <w:pStyle w:val="TOC1"/>
            <w:rPr>
              <w:rFonts w:asciiTheme="minorHAnsi" w:eastAsiaTheme="minorEastAsia" w:hAnsiTheme="minorHAnsi" w:cstheme="minorBidi"/>
              <w:noProof/>
              <w:lang w:val="en-US" w:eastAsia="en-US"/>
            </w:rPr>
          </w:pPr>
          <w:hyperlink w:anchor="_Toc441189685" w:history="1">
            <w:r w:rsidR="00E77E75" w:rsidRPr="00134B81">
              <w:rPr>
                <w:rStyle w:val="Hyperlink"/>
                <w:noProof/>
              </w:rPr>
              <w:t>KATA PENGANTAR</w:t>
            </w:r>
            <w:r w:rsidR="00E77E75">
              <w:rPr>
                <w:noProof/>
                <w:webHidden/>
              </w:rPr>
              <w:tab/>
            </w:r>
            <w:r w:rsidR="00E77E75">
              <w:rPr>
                <w:noProof/>
                <w:webHidden/>
              </w:rPr>
              <w:fldChar w:fldCharType="begin"/>
            </w:r>
            <w:r w:rsidR="00E77E75">
              <w:rPr>
                <w:noProof/>
                <w:webHidden/>
              </w:rPr>
              <w:instrText xml:space="preserve"> PAGEREF _Toc441189685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0BF26AE7" w14:textId="77777777" w:rsidR="00E77E75" w:rsidRDefault="00CA39D8">
          <w:pPr>
            <w:pStyle w:val="TOC1"/>
            <w:rPr>
              <w:rFonts w:asciiTheme="minorHAnsi" w:eastAsiaTheme="minorEastAsia" w:hAnsiTheme="minorHAnsi" w:cstheme="minorBidi"/>
              <w:noProof/>
              <w:lang w:val="en-US" w:eastAsia="en-US"/>
            </w:rPr>
          </w:pPr>
          <w:hyperlink w:anchor="_Toc441189686" w:history="1">
            <w:r w:rsidR="00E77E75" w:rsidRPr="00134B81">
              <w:rPr>
                <w:rStyle w:val="Hyperlink"/>
                <w:noProof/>
              </w:rPr>
              <w:t>DAFTAR ISI</w:t>
            </w:r>
            <w:r w:rsidR="00E77E75">
              <w:rPr>
                <w:noProof/>
                <w:webHidden/>
              </w:rPr>
              <w:tab/>
            </w:r>
            <w:r w:rsidR="00E77E75">
              <w:rPr>
                <w:noProof/>
                <w:webHidden/>
              </w:rPr>
              <w:fldChar w:fldCharType="begin"/>
            </w:r>
            <w:r w:rsidR="00E77E75">
              <w:rPr>
                <w:noProof/>
                <w:webHidden/>
              </w:rPr>
              <w:instrText xml:space="preserve"> PAGEREF _Toc441189686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6DFBD87D" w14:textId="77777777" w:rsidR="00E77E75" w:rsidRDefault="00CA39D8">
          <w:pPr>
            <w:pStyle w:val="TOC1"/>
            <w:rPr>
              <w:rFonts w:asciiTheme="minorHAnsi" w:eastAsiaTheme="minorEastAsia" w:hAnsiTheme="minorHAnsi" w:cstheme="minorBidi"/>
              <w:noProof/>
              <w:lang w:val="en-US" w:eastAsia="en-US"/>
            </w:rPr>
          </w:pPr>
          <w:hyperlink w:anchor="_Toc441189687" w:history="1">
            <w:r w:rsidR="00E77E75" w:rsidRPr="00134B81">
              <w:rPr>
                <w:rStyle w:val="Hyperlink"/>
                <w:noProof/>
              </w:rPr>
              <w:t>DAFTAR GAMBAR</w:t>
            </w:r>
            <w:r w:rsidR="00E77E75">
              <w:rPr>
                <w:noProof/>
                <w:webHidden/>
              </w:rPr>
              <w:tab/>
            </w:r>
            <w:r w:rsidR="00E77E75">
              <w:rPr>
                <w:noProof/>
                <w:webHidden/>
              </w:rPr>
              <w:fldChar w:fldCharType="begin"/>
            </w:r>
            <w:r w:rsidR="00E77E75">
              <w:rPr>
                <w:noProof/>
                <w:webHidden/>
              </w:rPr>
              <w:instrText xml:space="preserve"> PAGEREF _Toc441189687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71AD1291" w14:textId="77777777" w:rsidR="00E77E75" w:rsidRDefault="00CA39D8">
          <w:pPr>
            <w:pStyle w:val="TOC1"/>
            <w:rPr>
              <w:rFonts w:asciiTheme="minorHAnsi" w:eastAsiaTheme="minorEastAsia" w:hAnsiTheme="minorHAnsi" w:cstheme="minorBidi"/>
              <w:noProof/>
              <w:lang w:val="en-US" w:eastAsia="en-US"/>
            </w:rPr>
          </w:pPr>
          <w:hyperlink w:anchor="_Toc441189688" w:history="1">
            <w:r w:rsidR="00E77E75" w:rsidRPr="00134B81">
              <w:rPr>
                <w:rStyle w:val="Hyperlink"/>
                <w:noProof/>
              </w:rPr>
              <w:t>DAFTAR TABEL</w:t>
            </w:r>
            <w:r w:rsidR="00E77E75">
              <w:rPr>
                <w:noProof/>
                <w:webHidden/>
              </w:rPr>
              <w:tab/>
            </w:r>
            <w:r w:rsidR="00E77E75">
              <w:rPr>
                <w:noProof/>
                <w:webHidden/>
              </w:rPr>
              <w:fldChar w:fldCharType="begin"/>
            </w:r>
            <w:r w:rsidR="00E77E75">
              <w:rPr>
                <w:noProof/>
                <w:webHidden/>
              </w:rPr>
              <w:instrText xml:space="preserve"> PAGEREF _Toc441189688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17AE38E4" w14:textId="77777777" w:rsidR="00E77E75" w:rsidRDefault="00CA39D8">
          <w:pPr>
            <w:pStyle w:val="TOC1"/>
            <w:rPr>
              <w:rFonts w:asciiTheme="minorHAnsi" w:eastAsiaTheme="minorEastAsia" w:hAnsiTheme="minorHAnsi" w:cstheme="minorBidi"/>
              <w:noProof/>
              <w:lang w:val="en-US" w:eastAsia="en-US"/>
            </w:rPr>
          </w:pPr>
          <w:hyperlink w:anchor="_Toc441189689" w:history="1">
            <w:r w:rsidR="00E77E75" w:rsidRPr="00134B81">
              <w:rPr>
                <w:rStyle w:val="Hyperlink"/>
                <w:noProof/>
              </w:rPr>
              <w:t>DAFTAR KODE SUMBER</w:t>
            </w:r>
            <w:r w:rsidR="00E77E75">
              <w:rPr>
                <w:noProof/>
                <w:webHidden/>
              </w:rPr>
              <w:tab/>
            </w:r>
            <w:r w:rsidR="00E77E75">
              <w:rPr>
                <w:noProof/>
                <w:webHidden/>
              </w:rPr>
              <w:fldChar w:fldCharType="begin"/>
            </w:r>
            <w:r w:rsidR="00E77E75">
              <w:rPr>
                <w:noProof/>
                <w:webHidden/>
              </w:rPr>
              <w:instrText xml:space="preserve"> PAGEREF _Toc441189689 \h </w:instrText>
            </w:r>
            <w:r w:rsidR="00E77E75">
              <w:rPr>
                <w:noProof/>
                <w:webHidden/>
              </w:rPr>
            </w:r>
            <w:r w:rsidR="00E77E75">
              <w:rPr>
                <w:noProof/>
                <w:webHidden/>
              </w:rPr>
              <w:fldChar w:fldCharType="separate"/>
            </w:r>
            <w:r w:rsidR="00120C22">
              <w:rPr>
                <w:noProof/>
                <w:webHidden/>
              </w:rPr>
              <w:t>ii</w:t>
            </w:r>
            <w:r w:rsidR="00E77E75">
              <w:rPr>
                <w:noProof/>
                <w:webHidden/>
              </w:rPr>
              <w:fldChar w:fldCharType="end"/>
            </w:r>
          </w:hyperlink>
        </w:p>
        <w:p w14:paraId="11C9522E" w14:textId="77777777" w:rsidR="00E77E75" w:rsidRDefault="00CA39D8">
          <w:pPr>
            <w:pStyle w:val="TOC1"/>
            <w:rPr>
              <w:rFonts w:asciiTheme="minorHAnsi" w:eastAsiaTheme="minorEastAsia" w:hAnsiTheme="minorHAnsi" w:cstheme="minorBidi"/>
              <w:noProof/>
              <w:lang w:val="en-US" w:eastAsia="en-US"/>
            </w:rPr>
          </w:pPr>
          <w:hyperlink w:anchor="_Toc441189690" w:history="1">
            <w:r w:rsidR="00E77E75" w:rsidRPr="00134B81">
              <w:rPr>
                <w:rStyle w:val="Hyperlink"/>
                <w:noProof/>
              </w:rPr>
              <w:t>BAB I PENDAHULUAN</w:t>
            </w:r>
            <w:r w:rsidR="00E77E75">
              <w:rPr>
                <w:noProof/>
                <w:webHidden/>
              </w:rPr>
              <w:tab/>
            </w:r>
            <w:r w:rsidR="00E77E75">
              <w:rPr>
                <w:noProof/>
                <w:webHidden/>
              </w:rPr>
              <w:fldChar w:fldCharType="begin"/>
            </w:r>
            <w:r w:rsidR="00E77E75">
              <w:rPr>
                <w:noProof/>
                <w:webHidden/>
              </w:rPr>
              <w:instrText xml:space="preserve"> PAGEREF _Toc441189690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3626FE5" w14:textId="77777777" w:rsidR="00E77E75" w:rsidRDefault="00CA39D8">
          <w:pPr>
            <w:pStyle w:val="TOC2"/>
            <w:rPr>
              <w:rFonts w:asciiTheme="minorHAnsi" w:eastAsiaTheme="minorEastAsia" w:hAnsiTheme="minorHAnsi" w:cstheme="minorBidi"/>
              <w:noProof/>
              <w:lang w:val="en-US" w:eastAsia="en-US"/>
            </w:rPr>
          </w:pPr>
          <w:hyperlink w:anchor="_Toc441189691" w:history="1">
            <w:r w:rsidR="00E77E75" w:rsidRPr="00134B81">
              <w:rPr>
                <w:rStyle w:val="Hyperlink"/>
                <w:noProof/>
              </w:rPr>
              <w:t>1.1 Latar Belakang</w:t>
            </w:r>
            <w:r w:rsidR="00E77E75">
              <w:rPr>
                <w:noProof/>
                <w:webHidden/>
              </w:rPr>
              <w:tab/>
            </w:r>
            <w:r w:rsidR="00E77E75">
              <w:rPr>
                <w:noProof/>
                <w:webHidden/>
              </w:rPr>
              <w:fldChar w:fldCharType="begin"/>
            </w:r>
            <w:r w:rsidR="00E77E75">
              <w:rPr>
                <w:noProof/>
                <w:webHidden/>
              </w:rPr>
              <w:instrText xml:space="preserve"> PAGEREF _Toc441189691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26BA572" w14:textId="77777777" w:rsidR="00E77E75" w:rsidRDefault="00CA39D8">
          <w:pPr>
            <w:pStyle w:val="TOC2"/>
            <w:rPr>
              <w:rFonts w:asciiTheme="minorHAnsi" w:eastAsiaTheme="minorEastAsia" w:hAnsiTheme="minorHAnsi" w:cstheme="minorBidi"/>
              <w:noProof/>
              <w:lang w:val="en-US" w:eastAsia="en-US"/>
            </w:rPr>
          </w:pPr>
          <w:hyperlink w:anchor="_Toc441189692" w:history="1">
            <w:r w:rsidR="00E77E75" w:rsidRPr="00134B81">
              <w:rPr>
                <w:rStyle w:val="Hyperlink"/>
                <w:noProof/>
              </w:rPr>
              <w:t>1.2 Rumusan Masalah</w:t>
            </w:r>
            <w:r w:rsidR="00E77E75">
              <w:rPr>
                <w:noProof/>
                <w:webHidden/>
              </w:rPr>
              <w:tab/>
            </w:r>
            <w:r w:rsidR="00E77E75">
              <w:rPr>
                <w:noProof/>
                <w:webHidden/>
              </w:rPr>
              <w:fldChar w:fldCharType="begin"/>
            </w:r>
            <w:r w:rsidR="00E77E75">
              <w:rPr>
                <w:noProof/>
                <w:webHidden/>
              </w:rPr>
              <w:instrText xml:space="preserve"> PAGEREF _Toc441189692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6B6C6A1" w14:textId="77777777" w:rsidR="00E77E75" w:rsidRDefault="00CA39D8">
          <w:pPr>
            <w:pStyle w:val="TOC2"/>
            <w:rPr>
              <w:rFonts w:asciiTheme="minorHAnsi" w:eastAsiaTheme="minorEastAsia" w:hAnsiTheme="minorHAnsi" w:cstheme="minorBidi"/>
              <w:noProof/>
              <w:lang w:val="en-US" w:eastAsia="en-US"/>
            </w:rPr>
          </w:pPr>
          <w:hyperlink w:anchor="_Toc441189693" w:history="1">
            <w:r w:rsidR="00E77E75" w:rsidRPr="00134B81">
              <w:rPr>
                <w:rStyle w:val="Hyperlink"/>
                <w:noProof/>
              </w:rPr>
              <w:t>1.3 Batasan Masalah</w:t>
            </w:r>
            <w:r w:rsidR="00E77E75">
              <w:rPr>
                <w:noProof/>
                <w:webHidden/>
              </w:rPr>
              <w:tab/>
            </w:r>
            <w:r w:rsidR="00E77E75">
              <w:rPr>
                <w:noProof/>
                <w:webHidden/>
              </w:rPr>
              <w:fldChar w:fldCharType="begin"/>
            </w:r>
            <w:r w:rsidR="00E77E75">
              <w:rPr>
                <w:noProof/>
                <w:webHidden/>
              </w:rPr>
              <w:instrText xml:space="preserve"> PAGEREF _Toc441189693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CEEDB83" w14:textId="77777777" w:rsidR="00E77E75" w:rsidRDefault="00CA39D8">
          <w:pPr>
            <w:pStyle w:val="TOC2"/>
            <w:rPr>
              <w:rFonts w:asciiTheme="minorHAnsi" w:eastAsiaTheme="minorEastAsia" w:hAnsiTheme="minorHAnsi" w:cstheme="minorBidi"/>
              <w:noProof/>
              <w:lang w:val="en-US" w:eastAsia="en-US"/>
            </w:rPr>
          </w:pPr>
          <w:hyperlink w:anchor="_Toc441189694" w:history="1">
            <w:r w:rsidR="00E77E75" w:rsidRPr="00134B81">
              <w:rPr>
                <w:rStyle w:val="Hyperlink"/>
                <w:noProof/>
              </w:rPr>
              <w:t>1.4 Tujuan</w:t>
            </w:r>
            <w:r w:rsidR="00E77E75">
              <w:rPr>
                <w:noProof/>
                <w:webHidden/>
              </w:rPr>
              <w:tab/>
            </w:r>
            <w:r w:rsidR="00E77E75">
              <w:rPr>
                <w:noProof/>
                <w:webHidden/>
              </w:rPr>
              <w:fldChar w:fldCharType="begin"/>
            </w:r>
            <w:r w:rsidR="00E77E75">
              <w:rPr>
                <w:noProof/>
                <w:webHidden/>
              </w:rPr>
              <w:instrText xml:space="preserve"> PAGEREF _Toc441189694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268264D" w14:textId="77777777" w:rsidR="00E77E75" w:rsidRDefault="00CA39D8">
          <w:pPr>
            <w:pStyle w:val="TOC2"/>
            <w:rPr>
              <w:rFonts w:asciiTheme="minorHAnsi" w:eastAsiaTheme="minorEastAsia" w:hAnsiTheme="minorHAnsi" w:cstheme="minorBidi"/>
              <w:noProof/>
              <w:lang w:val="en-US" w:eastAsia="en-US"/>
            </w:rPr>
          </w:pPr>
          <w:hyperlink w:anchor="_Toc441189695" w:history="1">
            <w:r w:rsidR="00E77E75" w:rsidRPr="00134B81">
              <w:rPr>
                <w:rStyle w:val="Hyperlink"/>
                <w:noProof/>
              </w:rPr>
              <w:t>1.5 Manfaat</w:t>
            </w:r>
            <w:r w:rsidR="00E77E75">
              <w:rPr>
                <w:noProof/>
                <w:webHidden/>
              </w:rPr>
              <w:tab/>
            </w:r>
            <w:r w:rsidR="00E77E75">
              <w:rPr>
                <w:noProof/>
                <w:webHidden/>
              </w:rPr>
              <w:fldChar w:fldCharType="begin"/>
            </w:r>
            <w:r w:rsidR="00E77E75">
              <w:rPr>
                <w:noProof/>
                <w:webHidden/>
              </w:rPr>
              <w:instrText xml:space="preserve"> PAGEREF _Toc441189695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0923F9A" w14:textId="77777777" w:rsidR="00E77E75" w:rsidRDefault="00CA39D8">
          <w:pPr>
            <w:pStyle w:val="TOC2"/>
            <w:rPr>
              <w:rFonts w:asciiTheme="minorHAnsi" w:eastAsiaTheme="minorEastAsia" w:hAnsiTheme="minorHAnsi" w:cstheme="minorBidi"/>
              <w:noProof/>
              <w:lang w:val="en-US" w:eastAsia="en-US"/>
            </w:rPr>
          </w:pPr>
          <w:hyperlink w:anchor="_Toc441189696" w:history="1">
            <w:r w:rsidR="00E77E75" w:rsidRPr="00134B81">
              <w:rPr>
                <w:rStyle w:val="Hyperlink"/>
                <w:noProof/>
              </w:rPr>
              <w:t>1.6 Metodologi</w:t>
            </w:r>
            <w:r w:rsidR="00E77E75">
              <w:rPr>
                <w:noProof/>
                <w:webHidden/>
              </w:rPr>
              <w:tab/>
            </w:r>
            <w:r w:rsidR="00E77E75">
              <w:rPr>
                <w:noProof/>
                <w:webHidden/>
              </w:rPr>
              <w:fldChar w:fldCharType="begin"/>
            </w:r>
            <w:r w:rsidR="00E77E75">
              <w:rPr>
                <w:noProof/>
                <w:webHidden/>
              </w:rPr>
              <w:instrText xml:space="preserve"> PAGEREF _Toc441189696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59EB284" w14:textId="77777777" w:rsidR="00E77E75" w:rsidRDefault="00CA39D8">
          <w:pPr>
            <w:pStyle w:val="TOC1"/>
            <w:rPr>
              <w:rFonts w:asciiTheme="minorHAnsi" w:eastAsiaTheme="minorEastAsia" w:hAnsiTheme="minorHAnsi" w:cstheme="minorBidi"/>
              <w:noProof/>
              <w:lang w:val="en-US" w:eastAsia="en-US"/>
            </w:rPr>
          </w:pPr>
          <w:hyperlink w:anchor="_Toc441189697" w:history="1">
            <w:r w:rsidR="00E77E75" w:rsidRPr="00134B81">
              <w:rPr>
                <w:rStyle w:val="Hyperlink"/>
                <w:noProof/>
              </w:rPr>
              <w:t>BAB II TINJAUAN PUSTAKA</w:t>
            </w:r>
            <w:r w:rsidR="00E77E75">
              <w:rPr>
                <w:noProof/>
                <w:webHidden/>
              </w:rPr>
              <w:tab/>
            </w:r>
            <w:r w:rsidR="00E77E75">
              <w:rPr>
                <w:noProof/>
                <w:webHidden/>
              </w:rPr>
              <w:fldChar w:fldCharType="begin"/>
            </w:r>
            <w:r w:rsidR="00E77E75">
              <w:rPr>
                <w:noProof/>
                <w:webHidden/>
              </w:rPr>
              <w:instrText xml:space="preserve"> PAGEREF _Toc441189697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43334F0" w14:textId="77777777" w:rsidR="00E77E75" w:rsidRDefault="00CA39D8">
          <w:pPr>
            <w:pStyle w:val="TOC2"/>
            <w:rPr>
              <w:rFonts w:asciiTheme="minorHAnsi" w:eastAsiaTheme="minorEastAsia" w:hAnsiTheme="minorHAnsi" w:cstheme="minorBidi"/>
              <w:noProof/>
              <w:lang w:val="en-US" w:eastAsia="en-US"/>
            </w:rPr>
          </w:pPr>
          <w:hyperlink w:anchor="_Toc441189698" w:history="1">
            <w:r w:rsidR="00E77E75" w:rsidRPr="00134B81">
              <w:rPr>
                <w:rStyle w:val="Hyperlink"/>
                <w:noProof/>
                <w:lang w:val="en-US"/>
              </w:rPr>
              <w:t>2.1 Gaussian Mixture Models</w:t>
            </w:r>
            <w:r w:rsidR="00E77E75">
              <w:rPr>
                <w:noProof/>
                <w:webHidden/>
              </w:rPr>
              <w:tab/>
            </w:r>
            <w:r w:rsidR="00E77E75">
              <w:rPr>
                <w:noProof/>
                <w:webHidden/>
              </w:rPr>
              <w:fldChar w:fldCharType="begin"/>
            </w:r>
            <w:r w:rsidR="00E77E75">
              <w:rPr>
                <w:noProof/>
                <w:webHidden/>
              </w:rPr>
              <w:instrText xml:space="preserve"> PAGEREF _Toc441189698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B82C3DD" w14:textId="77777777" w:rsidR="00E77E75" w:rsidRDefault="00CA39D8">
          <w:pPr>
            <w:pStyle w:val="TOC2"/>
            <w:rPr>
              <w:rFonts w:asciiTheme="minorHAnsi" w:eastAsiaTheme="minorEastAsia" w:hAnsiTheme="minorHAnsi" w:cstheme="minorBidi"/>
              <w:noProof/>
              <w:lang w:val="en-US" w:eastAsia="en-US"/>
            </w:rPr>
          </w:pPr>
          <w:hyperlink w:anchor="_Toc441189699" w:history="1">
            <w:r w:rsidR="00E77E75" w:rsidRPr="00134B81">
              <w:rPr>
                <w:rStyle w:val="Hyperlink"/>
                <w:noProof/>
                <w:lang w:val="en-US"/>
              </w:rPr>
              <w:t>2.2 Gaussian Pyramid</w:t>
            </w:r>
            <w:r w:rsidR="00E77E75">
              <w:rPr>
                <w:noProof/>
                <w:webHidden/>
              </w:rPr>
              <w:tab/>
            </w:r>
            <w:r w:rsidR="00E77E75">
              <w:rPr>
                <w:noProof/>
                <w:webHidden/>
              </w:rPr>
              <w:fldChar w:fldCharType="begin"/>
            </w:r>
            <w:r w:rsidR="00E77E75">
              <w:rPr>
                <w:noProof/>
                <w:webHidden/>
              </w:rPr>
              <w:instrText xml:space="preserve"> PAGEREF _Toc441189699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2A0C59B" w14:textId="77777777" w:rsidR="00E77E75" w:rsidRDefault="00CA39D8">
          <w:pPr>
            <w:pStyle w:val="TOC2"/>
            <w:rPr>
              <w:rFonts w:asciiTheme="minorHAnsi" w:eastAsiaTheme="minorEastAsia" w:hAnsiTheme="minorHAnsi" w:cstheme="minorBidi"/>
              <w:noProof/>
              <w:lang w:val="en-US" w:eastAsia="en-US"/>
            </w:rPr>
          </w:pPr>
          <w:hyperlink w:anchor="_Toc441189700" w:history="1">
            <w:r w:rsidR="00E77E75" w:rsidRPr="00134B81">
              <w:rPr>
                <w:rStyle w:val="Hyperlink"/>
                <w:noProof/>
                <w:lang w:val="en-US"/>
              </w:rPr>
              <w:t>2.3 Probabilitas Distribusi Gaussian</w:t>
            </w:r>
            <w:r w:rsidR="00E77E75">
              <w:rPr>
                <w:noProof/>
                <w:webHidden/>
              </w:rPr>
              <w:tab/>
            </w:r>
            <w:r w:rsidR="00E77E75">
              <w:rPr>
                <w:noProof/>
                <w:webHidden/>
              </w:rPr>
              <w:fldChar w:fldCharType="begin"/>
            </w:r>
            <w:r w:rsidR="00E77E75">
              <w:rPr>
                <w:noProof/>
                <w:webHidden/>
              </w:rPr>
              <w:instrText xml:space="preserve"> PAGEREF _Toc441189700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CC9C0B9" w14:textId="77777777" w:rsidR="00E77E75" w:rsidRDefault="00CA39D8">
          <w:pPr>
            <w:pStyle w:val="TOC2"/>
            <w:rPr>
              <w:rFonts w:asciiTheme="minorHAnsi" w:eastAsiaTheme="minorEastAsia" w:hAnsiTheme="minorHAnsi" w:cstheme="minorBidi"/>
              <w:noProof/>
              <w:lang w:val="en-US" w:eastAsia="en-US"/>
            </w:rPr>
          </w:pPr>
          <w:hyperlink w:anchor="_Toc441189701" w:history="1">
            <w:r w:rsidR="00E77E75" w:rsidRPr="00134B81">
              <w:rPr>
                <w:rStyle w:val="Hyperlink"/>
                <w:noProof/>
              </w:rPr>
              <w:t>2.4</w:t>
            </w:r>
            <w:r w:rsidR="00E77E75" w:rsidRPr="00134B81">
              <w:rPr>
                <w:rStyle w:val="Hyperlink"/>
                <w:noProof/>
                <w:lang w:val="en-US"/>
              </w:rPr>
              <w:t xml:space="preserve"> Region Growing</w:t>
            </w:r>
            <w:r w:rsidR="00E77E75">
              <w:rPr>
                <w:noProof/>
                <w:webHidden/>
              </w:rPr>
              <w:tab/>
            </w:r>
            <w:r w:rsidR="00E77E75">
              <w:rPr>
                <w:noProof/>
                <w:webHidden/>
              </w:rPr>
              <w:fldChar w:fldCharType="begin"/>
            </w:r>
            <w:r w:rsidR="00E77E75">
              <w:rPr>
                <w:noProof/>
                <w:webHidden/>
              </w:rPr>
              <w:instrText xml:space="preserve"> PAGEREF _Toc441189701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2F344F7" w14:textId="77777777" w:rsidR="00E77E75" w:rsidRDefault="00CA39D8">
          <w:pPr>
            <w:pStyle w:val="TOC2"/>
            <w:rPr>
              <w:rFonts w:asciiTheme="minorHAnsi" w:eastAsiaTheme="minorEastAsia" w:hAnsiTheme="minorHAnsi" w:cstheme="minorBidi"/>
              <w:noProof/>
              <w:lang w:val="en-US" w:eastAsia="en-US"/>
            </w:rPr>
          </w:pPr>
          <w:hyperlink w:anchor="_Toc441189702" w:history="1">
            <w:r w:rsidR="00E77E75" w:rsidRPr="00134B81">
              <w:rPr>
                <w:rStyle w:val="Hyperlink"/>
                <w:noProof/>
                <w:lang w:val="en-US"/>
              </w:rPr>
              <w:t>2.5 Daubachies 4 Wavelet</w:t>
            </w:r>
            <w:r w:rsidR="00E77E75">
              <w:rPr>
                <w:noProof/>
                <w:webHidden/>
              </w:rPr>
              <w:tab/>
            </w:r>
            <w:r w:rsidR="00E77E75">
              <w:rPr>
                <w:noProof/>
                <w:webHidden/>
              </w:rPr>
              <w:fldChar w:fldCharType="begin"/>
            </w:r>
            <w:r w:rsidR="00E77E75">
              <w:rPr>
                <w:noProof/>
                <w:webHidden/>
              </w:rPr>
              <w:instrText xml:space="preserve"> PAGEREF _Toc441189702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9A95D58" w14:textId="77777777" w:rsidR="00E77E75" w:rsidRDefault="00CA39D8">
          <w:pPr>
            <w:pStyle w:val="TOC2"/>
            <w:rPr>
              <w:rFonts w:asciiTheme="minorHAnsi" w:eastAsiaTheme="minorEastAsia" w:hAnsiTheme="minorHAnsi" w:cstheme="minorBidi"/>
              <w:noProof/>
              <w:lang w:val="en-US" w:eastAsia="en-US"/>
            </w:rPr>
          </w:pPr>
          <w:hyperlink w:anchor="_Toc441189703" w:history="1">
            <w:r w:rsidR="00E77E75" w:rsidRPr="00134B81">
              <w:rPr>
                <w:rStyle w:val="Hyperlink"/>
                <w:noProof/>
                <w:lang w:val="en-US"/>
              </w:rPr>
              <w:t>2.6 Normalisasi Min-Max</w:t>
            </w:r>
            <w:r w:rsidR="00E77E75">
              <w:rPr>
                <w:noProof/>
                <w:webHidden/>
              </w:rPr>
              <w:tab/>
            </w:r>
            <w:r w:rsidR="00E77E75">
              <w:rPr>
                <w:noProof/>
                <w:webHidden/>
              </w:rPr>
              <w:fldChar w:fldCharType="begin"/>
            </w:r>
            <w:r w:rsidR="00E77E75">
              <w:rPr>
                <w:noProof/>
                <w:webHidden/>
              </w:rPr>
              <w:instrText xml:space="preserve"> PAGEREF _Toc441189703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16ED9DC" w14:textId="77777777" w:rsidR="00E77E75" w:rsidRDefault="00CA39D8">
          <w:pPr>
            <w:pStyle w:val="TOC2"/>
            <w:rPr>
              <w:rFonts w:asciiTheme="minorHAnsi" w:eastAsiaTheme="minorEastAsia" w:hAnsiTheme="minorHAnsi" w:cstheme="minorBidi"/>
              <w:noProof/>
              <w:lang w:val="en-US" w:eastAsia="en-US"/>
            </w:rPr>
          </w:pPr>
          <w:hyperlink w:anchor="_Toc441189704" w:history="1">
            <w:r w:rsidR="00E77E75" w:rsidRPr="00134B81">
              <w:rPr>
                <w:rStyle w:val="Hyperlink"/>
                <w:noProof/>
                <w:lang w:val="en-US"/>
              </w:rPr>
              <w:t>2.7 Support Vector Machines</w:t>
            </w:r>
            <w:r w:rsidR="00E77E75">
              <w:rPr>
                <w:noProof/>
                <w:webHidden/>
              </w:rPr>
              <w:tab/>
            </w:r>
            <w:r w:rsidR="00E77E75">
              <w:rPr>
                <w:noProof/>
                <w:webHidden/>
              </w:rPr>
              <w:fldChar w:fldCharType="begin"/>
            </w:r>
            <w:r w:rsidR="00E77E75">
              <w:rPr>
                <w:noProof/>
                <w:webHidden/>
              </w:rPr>
              <w:instrText xml:space="preserve"> PAGEREF _Toc441189704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4A86BB8" w14:textId="77777777" w:rsidR="00E77E75" w:rsidRDefault="00CA39D8">
          <w:pPr>
            <w:pStyle w:val="TOC1"/>
            <w:rPr>
              <w:rFonts w:asciiTheme="minorHAnsi" w:eastAsiaTheme="minorEastAsia" w:hAnsiTheme="minorHAnsi" w:cstheme="minorBidi"/>
              <w:noProof/>
              <w:lang w:val="en-US" w:eastAsia="en-US"/>
            </w:rPr>
          </w:pPr>
          <w:hyperlink w:anchor="_Toc441189705" w:history="1">
            <w:r w:rsidR="00E77E75" w:rsidRPr="00134B81">
              <w:rPr>
                <w:rStyle w:val="Hyperlink"/>
                <w:noProof/>
              </w:rPr>
              <w:t>BAB III DESAIN PERANGKAT LUNAK</w:t>
            </w:r>
            <w:r w:rsidR="00E77E75">
              <w:rPr>
                <w:noProof/>
                <w:webHidden/>
              </w:rPr>
              <w:tab/>
            </w:r>
            <w:r w:rsidR="00E77E75">
              <w:rPr>
                <w:noProof/>
                <w:webHidden/>
              </w:rPr>
              <w:fldChar w:fldCharType="begin"/>
            </w:r>
            <w:r w:rsidR="00E77E75">
              <w:rPr>
                <w:noProof/>
                <w:webHidden/>
              </w:rPr>
              <w:instrText xml:space="preserve"> PAGEREF _Toc441189705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C393E6D" w14:textId="77777777" w:rsidR="00E77E75" w:rsidRDefault="00CA39D8">
          <w:pPr>
            <w:pStyle w:val="TOC2"/>
            <w:rPr>
              <w:rFonts w:asciiTheme="minorHAnsi" w:eastAsiaTheme="minorEastAsia" w:hAnsiTheme="minorHAnsi" w:cstheme="minorBidi"/>
              <w:noProof/>
              <w:lang w:val="en-US" w:eastAsia="en-US"/>
            </w:rPr>
          </w:pPr>
          <w:hyperlink w:anchor="_Toc441189706" w:history="1">
            <w:r w:rsidR="00E77E75" w:rsidRPr="00134B81">
              <w:rPr>
                <w:rStyle w:val="Hyperlink"/>
                <w:noProof/>
              </w:rPr>
              <w:t>3.1 D</w:t>
            </w:r>
            <w:r w:rsidR="00E77E75" w:rsidRPr="00134B81">
              <w:rPr>
                <w:rStyle w:val="Hyperlink"/>
                <w:noProof/>
                <w:lang w:val="en-US"/>
              </w:rPr>
              <w:t>ata</w:t>
            </w:r>
            <w:r w:rsidR="00E77E75">
              <w:rPr>
                <w:noProof/>
                <w:webHidden/>
              </w:rPr>
              <w:tab/>
            </w:r>
            <w:r w:rsidR="00E77E75">
              <w:rPr>
                <w:noProof/>
                <w:webHidden/>
              </w:rPr>
              <w:fldChar w:fldCharType="begin"/>
            </w:r>
            <w:r w:rsidR="00E77E75">
              <w:rPr>
                <w:noProof/>
                <w:webHidden/>
              </w:rPr>
              <w:instrText xml:space="preserve"> PAGEREF _Toc441189706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B1C8CA3" w14:textId="77777777" w:rsidR="00E77E75" w:rsidRDefault="00CA39D8">
          <w:pPr>
            <w:pStyle w:val="TOC3"/>
            <w:rPr>
              <w:rFonts w:asciiTheme="minorHAnsi" w:eastAsiaTheme="minorEastAsia" w:hAnsiTheme="minorHAnsi" w:cstheme="minorBidi"/>
              <w:noProof/>
              <w:lang w:val="en-US"/>
            </w:rPr>
          </w:pPr>
          <w:hyperlink w:anchor="_Toc441189707" w:history="1">
            <w:r w:rsidR="00E77E75" w:rsidRPr="00134B81">
              <w:rPr>
                <w:rStyle w:val="Hyperlink"/>
                <w:noProof/>
              </w:rPr>
              <w:t>3.1.1 D</w:t>
            </w:r>
            <w:r w:rsidR="00E77E75" w:rsidRPr="00134B81">
              <w:rPr>
                <w:rStyle w:val="Hyperlink"/>
                <w:noProof/>
                <w:lang w:val="en-US"/>
              </w:rPr>
              <w:t>ata Masukan</w:t>
            </w:r>
            <w:r w:rsidR="00E77E75">
              <w:rPr>
                <w:noProof/>
                <w:webHidden/>
              </w:rPr>
              <w:tab/>
            </w:r>
            <w:r w:rsidR="00E77E75">
              <w:rPr>
                <w:noProof/>
                <w:webHidden/>
              </w:rPr>
              <w:fldChar w:fldCharType="begin"/>
            </w:r>
            <w:r w:rsidR="00E77E75">
              <w:rPr>
                <w:noProof/>
                <w:webHidden/>
              </w:rPr>
              <w:instrText xml:space="preserve"> PAGEREF _Toc441189707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14C31C6" w14:textId="77777777" w:rsidR="00E77E75" w:rsidRDefault="00CA39D8">
          <w:pPr>
            <w:pStyle w:val="TOC3"/>
            <w:rPr>
              <w:rFonts w:asciiTheme="minorHAnsi" w:eastAsiaTheme="minorEastAsia" w:hAnsiTheme="minorHAnsi" w:cstheme="minorBidi"/>
              <w:noProof/>
              <w:lang w:val="en-US"/>
            </w:rPr>
          </w:pPr>
          <w:hyperlink w:anchor="_Toc441189708" w:history="1">
            <w:r w:rsidR="00E77E75" w:rsidRPr="00134B81">
              <w:rPr>
                <w:rStyle w:val="Hyperlink"/>
                <w:noProof/>
                <w:lang w:val="en-US"/>
              </w:rPr>
              <w:t>3.1.2</w:t>
            </w:r>
            <w:r w:rsidR="00E77E75" w:rsidRPr="00134B81">
              <w:rPr>
                <w:rStyle w:val="Hyperlink"/>
                <w:noProof/>
              </w:rPr>
              <w:t xml:space="preserve"> D</w:t>
            </w:r>
            <w:r w:rsidR="00E77E75" w:rsidRPr="00134B81">
              <w:rPr>
                <w:rStyle w:val="Hyperlink"/>
                <w:noProof/>
                <w:lang w:val="en-US"/>
              </w:rPr>
              <w:t>ata Pembelajaran</w:t>
            </w:r>
            <w:r w:rsidR="00E77E75">
              <w:rPr>
                <w:noProof/>
                <w:webHidden/>
              </w:rPr>
              <w:tab/>
            </w:r>
            <w:r w:rsidR="00E77E75">
              <w:rPr>
                <w:noProof/>
                <w:webHidden/>
              </w:rPr>
              <w:fldChar w:fldCharType="begin"/>
            </w:r>
            <w:r w:rsidR="00E77E75">
              <w:rPr>
                <w:noProof/>
                <w:webHidden/>
              </w:rPr>
              <w:instrText xml:space="preserve"> PAGEREF _Toc441189708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31E7850" w14:textId="77777777" w:rsidR="00E77E75" w:rsidRDefault="00CA39D8">
          <w:pPr>
            <w:pStyle w:val="TOC3"/>
            <w:rPr>
              <w:rFonts w:asciiTheme="minorHAnsi" w:eastAsiaTheme="minorEastAsia" w:hAnsiTheme="minorHAnsi" w:cstheme="minorBidi"/>
              <w:noProof/>
              <w:lang w:val="en-US"/>
            </w:rPr>
          </w:pPr>
          <w:hyperlink w:anchor="_Toc441189709" w:history="1">
            <w:r w:rsidR="00E77E75" w:rsidRPr="00134B81">
              <w:rPr>
                <w:rStyle w:val="Hyperlink"/>
                <w:noProof/>
              </w:rPr>
              <w:t>3.1.3 D</w:t>
            </w:r>
            <w:r w:rsidR="00E77E75" w:rsidRPr="00134B81">
              <w:rPr>
                <w:rStyle w:val="Hyperlink"/>
                <w:noProof/>
                <w:lang w:val="en-US"/>
              </w:rPr>
              <w:t>ata Keluaran</w:t>
            </w:r>
            <w:r w:rsidR="00E77E75">
              <w:rPr>
                <w:noProof/>
                <w:webHidden/>
              </w:rPr>
              <w:tab/>
            </w:r>
            <w:r w:rsidR="00E77E75">
              <w:rPr>
                <w:noProof/>
                <w:webHidden/>
              </w:rPr>
              <w:fldChar w:fldCharType="begin"/>
            </w:r>
            <w:r w:rsidR="00E77E75">
              <w:rPr>
                <w:noProof/>
                <w:webHidden/>
              </w:rPr>
              <w:instrText xml:space="preserve"> PAGEREF _Toc441189709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2FA4073" w14:textId="77777777" w:rsidR="00E77E75" w:rsidRDefault="00CA39D8">
          <w:pPr>
            <w:pStyle w:val="TOC2"/>
            <w:rPr>
              <w:rFonts w:asciiTheme="minorHAnsi" w:eastAsiaTheme="minorEastAsia" w:hAnsiTheme="minorHAnsi" w:cstheme="minorBidi"/>
              <w:noProof/>
              <w:lang w:val="en-US" w:eastAsia="en-US"/>
            </w:rPr>
          </w:pPr>
          <w:hyperlink w:anchor="_Toc441189710" w:history="1">
            <w:r w:rsidR="00E77E75" w:rsidRPr="00134B81">
              <w:rPr>
                <w:rStyle w:val="Hyperlink"/>
                <w:noProof/>
              </w:rPr>
              <w:t>3.2 Desain Sistem Secara Umum</w:t>
            </w:r>
            <w:bookmarkStart w:id="33" w:name="_GoBack"/>
            <w:bookmarkEnd w:id="33"/>
            <w:r w:rsidR="00E77E75">
              <w:rPr>
                <w:noProof/>
                <w:webHidden/>
              </w:rPr>
              <w:tab/>
            </w:r>
            <w:r w:rsidR="00E77E75">
              <w:rPr>
                <w:noProof/>
                <w:webHidden/>
              </w:rPr>
              <w:fldChar w:fldCharType="begin"/>
            </w:r>
            <w:r w:rsidR="00E77E75">
              <w:rPr>
                <w:noProof/>
                <w:webHidden/>
              </w:rPr>
              <w:instrText xml:space="preserve"> PAGEREF _Toc441189710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58735C6" w14:textId="77777777" w:rsidR="00E77E75" w:rsidRDefault="00CA39D8">
          <w:pPr>
            <w:pStyle w:val="TOC2"/>
            <w:rPr>
              <w:rFonts w:asciiTheme="minorHAnsi" w:eastAsiaTheme="minorEastAsia" w:hAnsiTheme="minorHAnsi" w:cstheme="minorBidi"/>
              <w:noProof/>
              <w:lang w:val="en-US" w:eastAsia="en-US"/>
            </w:rPr>
          </w:pPr>
          <w:hyperlink w:anchor="_Toc441189711" w:history="1">
            <w:r w:rsidR="00E77E75" w:rsidRPr="00134B81">
              <w:rPr>
                <w:rStyle w:val="Hyperlink"/>
                <w:noProof/>
              </w:rPr>
              <w:t>3.3</w:t>
            </w:r>
            <w:r w:rsidR="00E77E75" w:rsidRPr="00134B81">
              <w:rPr>
                <w:rStyle w:val="Hyperlink"/>
                <w:noProof/>
                <w:lang w:val="en-US"/>
              </w:rPr>
              <w:t xml:space="preserve"> Preprocessing</w:t>
            </w:r>
            <w:r w:rsidR="00E77E75">
              <w:rPr>
                <w:noProof/>
                <w:webHidden/>
              </w:rPr>
              <w:tab/>
            </w:r>
            <w:r w:rsidR="00E77E75">
              <w:rPr>
                <w:noProof/>
                <w:webHidden/>
              </w:rPr>
              <w:fldChar w:fldCharType="begin"/>
            </w:r>
            <w:r w:rsidR="00E77E75">
              <w:rPr>
                <w:noProof/>
                <w:webHidden/>
              </w:rPr>
              <w:instrText xml:space="preserve"> PAGEREF _Toc441189711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F26B708" w14:textId="77777777" w:rsidR="00E77E75" w:rsidRDefault="00CA39D8">
          <w:pPr>
            <w:pStyle w:val="TOC3"/>
            <w:rPr>
              <w:rFonts w:asciiTheme="minorHAnsi" w:eastAsiaTheme="minorEastAsia" w:hAnsiTheme="minorHAnsi" w:cstheme="minorBidi"/>
              <w:noProof/>
              <w:lang w:val="en-US"/>
            </w:rPr>
          </w:pPr>
          <w:hyperlink w:anchor="_Toc441189712" w:history="1">
            <w:r w:rsidR="00E77E75" w:rsidRPr="00134B81">
              <w:rPr>
                <w:rStyle w:val="Hyperlink"/>
                <w:noProof/>
                <w:lang w:val="en-US"/>
              </w:rPr>
              <w:t>3.3.1 Reduksi Size Frame</w:t>
            </w:r>
            <w:r w:rsidR="00E77E75">
              <w:rPr>
                <w:noProof/>
                <w:webHidden/>
              </w:rPr>
              <w:tab/>
            </w:r>
            <w:r w:rsidR="00E77E75">
              <w:rPr>
                <w:noProof/>
                <w:webHidden/>
              </w:rPr>
              <w:fldChar w:fldCharType="begin"/>
            </w:r>
            <w:r w:rsidR="00E77E75">
              <w:rPr>
                <w:noProof/>
                <w:webHidden/>
              </w:rPr>
              <w:instrText xml:space="preserve"> PAGEREF _Toc441189712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B48A066" w14:textId="77777777" w:rsidR="00E77E75" w:rsidRDefault="00CA39D8">
          <w:pPr>
            <w:pStyle w:val="TOC3"/>
            <w:rPr>
              <w:rFonts w:asciiTheme="minorHAnsi" w:eastAsiaTheme="minorEastAsia" w:hAnsiTheme="minorHAnsi" w:cstheme="minorBidi"/>
              <w:noProof/>
              <w:lang w:val="en-US"/>
            </w:rPr>
          </w:pPr>
          <w:hyperlink w:anchor="_Toc441189713" w:history="1">
            <w:r w:rsidR="00E77E75" w:rsidRPr="00134B81">
              <w:rPr>
                <w:rStyle w:val="Hyperlink"/>
                <w:noProof/>
                <w:lang w:val="en-US"/>
              </w:rPr>
              <w:t>3.3.2 Deteksi Gerak</w:t>
            </w:r>
            <w:r w:rsidR="00E77E75">
              <w:rPr>
                <w:noProof/>
                <w:webHidden/>
              </w:rPr>
              <w:tab/>
            </w:r>
            <w:r w:rsidR="00E77E75">
              <w:rPr>
                <w:noProof/>
                <w:webHidden/>
              </w:rPr>
              <w:fldChar w:fldCharType="begin"/>
            </w:r>
            <w:r w:rsidR="00E77E75">
              <w:rPr>
                <w:noProof/>
                <w:webHidden/>
              </w:rPr>
              <w:instrText xml:space="preserve"> PAGEREF _Toc441189713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C3E3183" w14:textId="77777777" w:rsidR="00E77E75" w:rsidRDefault="00CA39D8">
          <w:pPr>
            <w:pStyle w:val="TOC3"/>
            <w:rPr>
              <w:rFonts w:asciiTheme="minorHAnsi" w:eastAsiaTheme="minorEastAsia" w:hAnsiTheme="minorHAnsi" w:cstheme="minorBidi"/>
              <w:noProof/>
              <w:lang w:val="en-US"/>
            </w:rPr>
          </w:pPr>
          <w:hyperlink w:anchor="_Toc441189714" w:history="1">
            <w:r w:rsidR="00E77E75" w:rsidRPr="00134B81">
              <w:rPr>
                <w:rStyle w:val="Hyperlink"/>
                <w:noProof/>
                <w:lang w:val="en-US"/>
              </w:rPr>
              <w:t>3.3.3 Deteksi Warna Piksel</w:t>
            </w:r>
            <w:r w:rsidR="00E77E75">
              <w:rPr>
                <w:noProof/>
                <w:webHidden/>
              </w:rPr>
              <w:tab/>
            </w:r>
            <w:r w:rsidR="00E77E75">
              <w:rPr>
                <w:noProof/>
                <w:webHidden/>
              </w:rPr>
              <w:fldChar w:fldCharType="begin"/>
            </w:r>
            <w:r w:rsidR="00E77E75">
              <w:rPr>
                <w:noProof/>
                <w:webHidden/>
              </w:rPr>
              <w:instrText xml:space="preserve"> PAGEREF _Toc441189714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8FE3ADF" w14:textId="77777777" w:rsidR="00E77E75" w:rsidRDefault="00CA39D8">
          <w:pPr>
            <w:pStyle w:val="TOC3"/>
            <w:rPr>
              <w:rFonts w:asciiTheme="minorHAnsi" w:eastAsiaTheme="minorEastAsia" w:hAnsiTheme="minorHAnsi" w:cstheme="minorBidi"/>
              <w:noProof/>
              <w:lang w:val="en-US"/>
            </w:rPr>
          </w:pPr>
          <w:hyperlink w:anchor="_Toc441189715" w:history="1">
            <w:r w:rsidR="00E77E75" w:rsidRPr="00134B81">
              <w:rPr>
                <w:rStyle w:val="Hyperlink"/>
                <w:noProof/>
                <w:lang w:val="en-US"/>
              </w:rPr>
              <w:t>3.3.4 Region Growing</w:t>
            </w:r>
            <w:r w:rsidR="00E77E75">
              <w:rPr>
                <w:noProof/>
                <w:webHidden/>
              </w:rPr>
              <w:tab/>
            </w:r>
            <w:r w:rsidR="00E77E75">
              <w:rPr>
                <w:noProof/>
                <w:webHidden/>
              </w:rPr>
              <w:fldChar w:fldCharType="begin"/>
            </w:r>
            <w:r w:rsidR="00E77E75">
              <w:rPr>
                <w:noProof/>
                <w:webHidden/>
              </w:rPr>
              <w:instrText xml:space="preserve"> PAGEREF _Toc441189715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C252D0B" w14:textId="77777777" w:rsidR="00E77E75" w:rsidRDefault="00CA39D8">
          <w:pPr>
            <w:pStyle w:val="TOC3"/>
            <w:rPr>
              <w:rFonts w:asciiTheme="minorHAnsi" w:eastAsiaTheme="minorEastAsia" w:hAnsiTheme="minorHAnsi" w:cstheme="minorBidi"/>
              <w:noProof/>
              <w:lang w:val="en-US"/>
            </w:rPr>
          </w:pPr>
          <w:hyperlink w:anchor="_Toc441189716" w:history="1">
            <w:r w:rsidR="00E77E75" w:rsidRPr="00134B81">
              <w:rPr>
                <w:rStyle w:val="Hyperlink"/>
                <w:noProof/>
                <w:lang w:val="en-US"/>
              </w:rPr>
              <w:t>3.3.5 Perhitungan Luasan Region</w:t>
            </w:r>
            <w:r w:rsidR="00E77E75">
              <w:rPr>
                <w:noProof/>
                <w:webHidden/>
              </w:rPr>
              <w:tab/>
            </w:r>
            <w:r w:rsidR="00E77E75">
              <w:rPr>
                <w:noProof/>
                <w:webHidden/>
              </w:rPr>
              <w:fldChar w:fldCharType="begin"/>
            </w:r>
            <w:r w:rsidR="00E77E75">
              <w:rPr>
                <w:noProof/>
                <w:webHidden/>
              </w:rPr>
              <w:instrText xml:space="preserve"> PAGEREF _Toc441189716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93DC308" w14:textId="77777777" w:rsidR="00E77E75" w:rsidRDefault="00CA39D8">
          <w:pPr>
            <w:pStyle w:val="TOC2"/>
            <w:rPr>
              <w:rFonts w:asciiTheme="minorHAnsi" w:eastAsiaTheme="minorEastAsia" w:hAnsiTheme="minorHAnsi" w:cstheme="minorBidi"/>
              <w:noProof/>
              <w:lang w:val="en-US" w:eastAsia="en-US"/>
            </w:rPr>
          </w:pPr>
          <w:hyperlink w:anchor="_Toc441189717" w:history="1">
            <w:r w:rsidR="00E77E75" w:rsidRPr="00134B81">
              <w:rPr>
                <w:rStyle w:val="Hyperlink"/>
                <w:noProof/>
                <w:lang w:val="en-US"/>
              </w:rPr>
              <w:t>3.4 Verifikasi</w:t>
            </w:r>
            <w:r w:rsidR="00E77E75">
              <w:rPr>
                <w:noProof/>
                <w:webHidden/>
              </w:rPr>
              <w:tab/>
            </w:r>
            <w:r w:rsidR="00E77E75">
              <w:rPr>
                <w:noProof/>
                <w:webHidden/>
              </w:rPr>
              <w:fldChar w:fldCharType="begin"/>
            </w:r>
            <w:r w:rsidR="00E77E75">
              <w:rPr>
                <w:noProof/>
                <w:webHidden/>
              </w:rPr>
              <w:instrText xml:space="preserve"> PAGEREF _Toc441189717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16FE10D" w14:textId="77777777" w:rsidR="00E77E75" w:rsidRDefault="00CA39D8">
          <w:pPr>
            <w:pStyle w:val="TOC3"/>
            <w:rPr>
              <w:rFonts w:asciiTheme="minorHAnsi" w:eastAsiaTheme="minorEastAsia" w:hAnsiTheme="minorHAnsi" w:cstheme="minorBidi"/>
              <w:noProof/>
              <w:lang w:val="en-US"/>
            </w:rPr>
          </w:pPr>
          <w:hyperlink w:anchor="_Toc441189718" w:history="1">
            <w:r w:rsidR="00E77E75" w:rsidRPr="00134B81">
              <w:rPr>
                <w:rStyle w:val="Hyperlink"/>
                <w:noProof/>
                <w:lang w:val="en-US"/>
              </w:rPr>
              <w:t>3.4.1 Ekstraksi Fitur dengan Wavelet</w:t>
            </w:r>
            <w:r w:rsidR="00E77E75">
              <w:rPr>
                <w:noProof/>
                <w:webHidden/>
              </w:rPr>
              <w:tab/>
            </w:r>
            <w:r w:rsidR="00E77E75">
              <w:rPr>
                <w:noProof/>
                <w:webHidden/>
              </w:rPr>
              <w:fldChar w:fldCharType="begin"/>
            </w:r>
            <w:r w:rsidR="00E77E75">
              <w:rPr>
                <w:noProof/>
                <w:webHidden/>
              </w:rPr>
              <w:instrText xml:space="preserve"> PAGEREF _Toc441189718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C196CB7" w14:textId="77777777" w:rsidR="00E77E75" w:rsidRDefault="00CA39D8">
          <w:pPr>
            <w:pStyle w:val="TOC3"/>
            <w:rPr>
              <w:rFonts w:asciiTheme="minorHAnsi" w:eastAsiaTheme="minorEastAsia" w:hAnsiTheme="minorHAnsi" w:cstheme="minorBidi"/>
              <w:noProof/>
              <w:lang w:val="en-US"/>
            </w:rPr>
          </w:pPr>
          <w:hyperlink w:anchor="_Toc441189719" w:history="1">
            <w:r w:rsidR="00E77E75" w:rsidRPr="00134B81">
              <w:rPr>
                <w:rStyle w:val="Hyperlink"/>
                <w:noProof/>
                <w:lang w:val="en-US"/>
              </w:rPr>
              <w:t>3.4.2 Klasifikasi</w:t>
            </w:r>
            <w:r w:rsidR="00E77E75">
              <w:rPr>
                <w:noProof/>
                <w:webHidden/>
              </w:rPr>
              <w:tab/>
            </w:r>
            <w:r w:rsidR="00E77E75">
              <w:rPr>
                <w:noProof/>
                <w:webHidden/>
              </w:rPr>
              <w:fldChar w:fldCharType="begin"/>
            </w:r>
            <w:r w:rsidR="00E77E75">
              <w:rPr>
                <w:noProof/>
                <w:webHidden/>
              </w:rPr>
              <w:instrText xml:space="preserve"> PAGEREF _Toc441189719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66C7CC6" w14:textId="77777777" w:rsidR="00E77E75" w:rsidRDefault="00CA39D8">
          <w:pPr>
            <w:pStyle w:val="TOC2"/>
            <w:rPr>
              <w:rFonts w:asciiTheme="minorHAnsi" w:eastAsiaTheme="minorEastAsia" w:hAnsiTheme="minorHAnsi" w:cstheme="minorBidi"/>
              <w:noProof/>
              <w:lang w:val="en-US" w:eastAsia="en-US"/>
            </w:rPr>
          </w:pPr>
          <w:hyperlink w:anchor="_Toc441189720" w:history="1">
            <w:r w:rsidR="00E77E75" w:rsidRPr="00134B81">
              <w:rPr>
                <w:rStyle w:val="Hyperlink"/>
                <w:noProof/>
                <w:lang w:val="en-US"/>
              </w:rPr>
              <w:t>3.5 Menandai Region Api</w:t>
            </w:r>
            <w:r w:rsidR="00E77E75">
              <w:rPr>
                <w:noProof/>
                <w:webHidden/>
              </w:rPr>
              <w:tab/>
            </w:r>
            <w:r w:rsidR="00E77E75">
              <w:rPr>
                <w:noProof/>
                <w:webHidden/>
              </w:rPr>
              <w:fldChar w:fldCharType="begin"/>
            </w:r>
            <w:r w:rsidR="00E77E75">
              <w:rPr>
                <w:noProof/>
                <w:webHidden/>
              </w:rPr>
              <w:instrText xml:space="preserve"> PAGEREF _Toc441189720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AFB9F07" w14:textId="77777777" w:rsidR="00E77E75" w:rsidRDefault="00CA39D8">
          <w:pPr>
            <w:pStyle w:val="TOC1"/>
            <w:rPr>
              <w:rFonts w:asciiTheme="minorHAnsi" w:eastAsiaTheme="minorEastAsia" w:hAnsiTheme="minorHAnsi" w:cstheme="minorBidi"/>
              <w:noProof/>
              <w:lang w:val="en-US" w:eastAsia="en-US"/>
            </w:rPr>
          </w:pPr>
          <w:hyperlink w:anchor="_Toc441189721" w:history="1">
            <w:r w:rsidR="00E77E75" w:rsidRPr="00134B81">
              <w:rPr>
                <w:rStyle w:val="Hyperlink"/>
                <w:noProof/>
              </w:rPr>
              <w:t>BAB IV IMPLEMENTASI</w:t>
            </w:r>
            <w:r w:rsidR="00E77E75">
              <w:rPr>
                <w:noProof/>
                <w:webHidden/>
              </w:rPr>
              <w:tab/>
            </w:r>
            <w:r w:rsidR="00E77E75">
              <w:rPr>
                <w:noProof/>
                <w:webHidden/>
              </w:rPr>
              <w:fldChar w:fldCharType="begin"/>
            </w:r>
            <w:r w:rsidR="00E77E75">
              <w:rPr>
                <w:noProof/>
                <w:webHidden/>
              </w:rPr>
              <w:instrText xml:space="preserve"> PAGEREF _Toc441189721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210CD59" w14:textId="77777777" w:rsidR="00E77E75" w:rsidRDefault="00CA39D8">
          <w:pPr>
            <w:pStyle w:val="TOC2"/>
            <w:rPr>
              <w:rFonts w:asciiTheme="minorHAnsi" w:eastAsiaTheme="minorEastAsia" w:hAnsiTheme="minorHAnsi" w:cstheme="minorBidi"/>
              <w:noProof/>
              <w:lang w:val="en-US" w:eastAsia="en-US"/>
            </w:rPr>
          </w:pPr>
          <w:hyperlink w:anchor="_Toc441189722" w:history="1">
            <w:r w:rsidR="00E77E75" w:rsidRPr="00134B81">
              <w:rPr>
                <w:rStyle w:val="Hyperlink"/>
                <w:noProof/>
              </w:rPr>
              <w:t>4.1 Lingkungan Implementasi</w:t>
            </w:r>
            <w:r w:rsidR="00E77E75">
              <w:rPr>
                <w:noProof/>
                <w:webHidden/>
              </w:rPr>
              <w:tab/>
            </w:r>
            <w:r w:rsidR="00E77E75">
              <w:rPr>
                <w:noProof/>
                <w:webHidden/>
              </w:rPr>
              <w:fldChar w:fldCharType="begin"/>
            </w:r>
            <w:r w:rsidR="00E77E75">
              <w:rPr>
                <w:noProof/>
                <w:webHidden/>
              </w:rPr>
              <w:instrText xml:space="preserve"> PAGEREF _Toc441189722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9A2A845" w14:textId="77777777" w:rsidR="00E77E75" w:rsidRDefault="00CA39D8">
          <w:pPr>
            <w:pStyle w:val="TOC2"/>
            <w:rPr>
              <w:rFonts w:asciiTheme="minorHAnsi" w:eastAsiaTheme="minorEastAsia" w:hAnsiTheme="minorHAnsi" w:cstheme="minorBidi"/>
              <w:noProof/>
              <w:lang w:val="en-US" w:eastAsia="en-US"/>
            </w:rPr>
          </w:pPr>
          <w:hyperlink w:anchor="_Toc441189723" w:history="1">
            <w:r w:rsidR="00E77E75" w:rsidRPr="00134B81">
              <w:rPr>
                <w:rStyle w:val="Hyperlink"/>
                <w:noProof/>
                <w:lang w:val="en-US"/>
              </w:rPr>
              <w:t>4.2 Implementasi</w:t>
            </w:r>
            <w:r w:rsidR="00E77E75">
              <w:rPr>
                <w:noProof/>
                <w:webHidden/>
              </w:rPr>
              <w:tab/>
            </w:r>
            <w:r w:rsidR="00E77E75">
              <w:rPr>
                <w:noProof/>
                <w:webHidden/>
              </w:rPr>
              <w:fldChar w:fldCharType="begin"/>
            </w:r>
            <w:r w:rsidR="00E77E75">
              <w:rPr>
                <w:noProof/>
                <w:webHidden/>
              </w:rPr>
              <w:instrText xml:space="preserve"> PAGEREF _Toc441189723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01E5036" w14:textId="77777777" w:rsidR="00E77E75" w:rsidRDefault="00CA39D8">
          <w:pPr>
            <w:pStyle w:val="TOC3"/>
            <w:rPr>
              <w:rFonts w:asciiTheme="minorHAnsi" w:eastAsiaTheme="minorEastAsia" w:hAnsiTheme="minorHAnsi" w:cstheme="minorBidi"/>
              <w:noProof/>
              <w:lang w:val="en-US"/>
            </w:rPr>
          </w:pPr>
          <w:hyperlink w:anchor="_Toc441189724" w:history="1">
            <w:r w:rsidR="00E77E75" w:rsidRPr="00134B81">
              <w:rPr>
                <w:rStyle w:val="Hyperlink"/>
                <w:noProof/>
                <w:lang w:val="en-US"/>
              </w:rPr>
              <w:t>4.2.1 Implementasi Tahap Reduksi Size Frame</w:t>
            </w:r>
            <w:r w:rsidR="00E77E75">
              <w:rPr>
                <w:noProof/>
                <w:webHidden/>
              </w:rPr>
              <w:tab/>
            </w:r>
            <w:r w:rsidR="00E77E75">
              <w:rPr>
                <w:noProof/>
                <w:webHidden/>
              </w:rPr>
              <w:fldChar w:fldCharType="begin"/>
            </w:r>
            <w:r w:rsidR="00E77E75">
              <w:rPr>
                <w:noProof/>
                <w:webHidden/>
              </w:rPr>
              <w:instrText xml:space="preserve"> PAGEREF _Toc441189724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5F7E5BC" w14:textId="77777777" w:rsidR="00E77E75" w:rsidRDefault="00CA39D8">
          <w:pPr>
            <w:pStyle w:val="TOC3"/>
            <w:rPr>
              <w:rFonts w:asciiTheme="minorHAnsi" w:eastAsiaTheme="minorEastAsia" w:hAnsiTheme="minorHAnsi" w:cstheme="minorBidi"/>
              <w:noProof/>
              <w:lang w:val="en-US"/>
            </w:rPr>
          </w:pPr>
          <w:hyperlink w:anchor="_Toc441189725" w:history="1">
            <w:r w:rsidR="00E77E75" w:rsidRPr="00134B81">
              <w:rPr>
                <w:rStyle w:val="Hyperlink"/>
                <w:noProof/>
                <w:lang w:val="en-US"/>
              </w:rPr>
              <w:t>4.2.2 Implementasi Tahap Deteksi Gerak</w:t>
            </w:r>
            <w:r w:rsidR="00E77E75">
              <w:rPr>
                <w:noProof/>
                <w:webHidden/>
              </w:rPr>
              <w:tab/>
            </w:r>
            <w:r w:rsidR="00E77E75">
              <w:rPr>
                <w:noProof/>
                <w:webHidden/>
              </w:rPr>
              <w:fldChar w:fldCharType="begin"/>
            </w:r>
            <w:r w:rsidR="00E77E75">
              <w:rPr>
                <w:noProof/>
                <w:webHidden/>
              </w:rPr>
              <w:instrText xml:space="preserve"> PAGEREF _Toc441189725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2352707" w14:textId="77777777" w:rsidR="00E77E75" w:rsidRDefault="00CA39D8">
          <w:pPr>
            <w:pStyle w:val="TOC3"/>
            <w:rPr>
              <w:rFonts w:asciiTheme="minorHAnsi" w:eastAsiaTheme="minorEastAsia" w:hAnsiTheme="minorHAnsi" w:cstheme="minorBidi"/>
              <w:noProof/>
              <w:lang w:val="en-US"/>
            </w:rPr>
          </w:pPr>
          <w:hyperlink w:anchor="_Toc441189726" w:history="1">
            <w:r w:rsidR="00E77E75" w:rsidRPr="00134B81">
              <w:rPr>
                <w:rStyle w:val="Hyperlink"/>
                <w:noProof/>
                <w:lang w:val="en-US"/>
              </w:rPr>
              <w:t>4.2.3 Implementasi Tahap Deteksi Warna Piksel</w:t>
            </w:r>
            <w:r w:rsidR="00E77E75">
              <w:rPr>
                <w:noProof/>
                <w:webHidden/>
              </w:rPr>
              <w:tab/>
            </w:r>
            <w:r w:rsidR="00E77E75">
              <w:rPr>
                <w:noProof/>
                <w:webHidden/>
              </w:rPr>
              <w:fldChar w:fldCharType="begin"/>
            </w:r>
            <w:r w:rsidR="00E77E75">
              <w:rPr>
                <w:noProof/>
                <w:webHidden/>
              </w:rPr>
              <w:instrText xml:space="preserve"> PAGEREF _Toc441189726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C270731" w14:textId="77777777" w:rsidR="00E77E75" w:rsidRDefault="00CA39D8">
          <w:pPr>
            <w:pStyle w:val="TOC3"/>
            <w:rPr>
              <w:rFonts w:asciiTheme="minorHAnsi" w:eastAsiaTheme="minorEastAsia" w:hAnsiTheme="minorHAnsi" w:cstheme="minorBidi"/>
              <w:noProof/>
              <w:lang w:val="en-US"/>
            </w:rPr>
          </w:pPr>
          <w:hyperlink w:anchor="_Toc441189727" w:history="1">
            <w:r w:rsidR="00E77E75" w:rsidRPr="00134B81">
              <w:rPr>
                <w:rStyle w:val="Hyperlink"/>
                <w:noProof/>
                <w:lang w:val="en-US"/>
              </w:rPr>
              <w:t>4.2.4 Implementasi Tahap Region Growing</w:t>
            </w:r>
            <w:r w:rsidR="00E77E75">
              <w:rPr>
                <w:noProof/>
                <w:webHidden/>
              </w:rPr>
              <w:tab/>
            </w:r>
            <w:r w:rsidR="00E77E75">
              <w:rPr>
                <w:noProof/>
                <w:webHidden/>
              </w:rPr>
              <w:fldChar w:fldCharType="begin"/>
            </w:r>
            <w:r w:rsidR="00E77E75">
              <w:rPr>
                <w:noProof/>
                <w:webHidden/>
              </w:rPr>
              <w:instrText xml:space="preserve"> PAGEREF _Toc441189727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04BBFDC" w14:textId="77777777" w:rsidR="00E77E75" w:rsidRDefault="00CA39D8">
          <w:pPr>
            <w:pStyle w:val="TOC3"/>
            <w:rPr>
              <w:rFonts w:asciiTheme="minorHAnsi" w:eastAsiaTheme="minorEastAsia" w:hAnsiTheme="minorHAnsi" w:cstheme="minorBidi"/>
              <w:noProof/>
              <w:lang w:val="en-US"/>
            </w:rPr>
          </w:pPr>
          <w:hyperlink w:anchor="_Toc441189728" w:history="1">
            <w:r w:rsidR="00E77E75" w:rsidRPr="00134B81">
              <w:rPr>
                <w:rStyle w:val="Hyperlink"/>
                <w:noProof/>
                <w:lang w:val="en-US"/>
              </w:rPr>
              <w:t>4.2.5 Implementasi Tahap Perhitungan Luasan Region</w:t>
            </w:r>
            <w:r w:rsidR="00E77E75">
              <w:rPr>
                <w:noProof/>
                <w:webHidden/>
              </w:rPr>
              <w:tab/>
            </w:r>
            <w:r w:rsidR="00E77E75">
              <w:rPr>
                <w:noProof/>
                <w:webHidden/>
              </w:rPr>
              <w:fldChar w:fldCharType="begin"/>
            </w:r>
            <w:r w:rsidR="00E77E75">
              <w:rPr>
                <w:noProof/>
                <w:webHidden/>
              </w:rPr>
              <w:instrText xml:space="preserve"> PAGEREF _Toc441189728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50C4BB0" w14:textId="77777777" w:rsidR="00E77E75" w:rsidRDefault="00CA39D8">
          <w:pPr>
            <w:pStyle w:val="TOC3"/>
            <w:rPr>
              <w:rFonts w:asciiTheme="minorHAnsi" w:eastAsiaTheme="minorEastAsia" w:hAnsiTheme="minorHAnsi" w:cstheme="minorBidi"/>
              <w:noProof/>
              <w:lang w:val="en-US"/>
            </w:rPr>
          </w:pPr>
          <w:hyperlink w:anchor="_Toc441189729" w:history="1">
            <w:r w:rsidR="00E77E75" w:rsidRPr="00134B81">
              <w:rPr>
                <w:rStyle w:val="Hyperlink"/>
                <w:noProof/>
                <w:lang w:val="en-US"/>
              </w:rPr>
              <w:t>4.2.6 Implementasi Tahap Ekstraksi Fitur dengan Wavelet</w:t>
            </w:r>
            <w:r w:rsidR="00E77E75">
              <w:rPr>
                <w:noProof/>
                <w:webHidden/>
              </w:rPr>
              <w:tab/>
            </w:r>
            <w:r w:rsidR="00E77E75">
              <w:rPr>
                <w:noProof/>
                <w:webHidden/>
              </w:rPr>
              <w:fldChar w:fldCharType="begin"/>
            </w:r>
            <w:r w:rsidR="00E77E75">
              <w:rPr>
                <w:noProof/>
                <w:webHidden/>
              </w:rPr>
              <w:instrText xml:space="preserve"> PAGEREF _Toc441189729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3C086F0" w14:textId="77777777" w:rsidR="00E77E75" w:rsidRDefault="00CA39D8">
          <w:pPr>
            <w:pStyle w:val="TOC3"/>
            <w:rPr>
              <w:rFonts w:asciiTheme="minorHAnsi" w:eastAsiaTheme="minorEastAsia" w:hAnsiTheme="minorHAnsi" w:cstheme="minorBidi"/>
              <w:noProof/>
              <w:lang w:val="en-US"/>
            </w:rPr>
          </w:pPr>
          <w:hyperlink w:anchor="_Toc441189730" w:history="1">
            <w:r w:rsidR="00E77E75" w:rsidRPr="00134B81">
              <w:rPr>
                <w:rStyle w:val="Hyperlink"/>
                <w:noProof/>
                <w:lang w:val="en-US"/>
              </w:rPr>
              <w:t>4.2.7 Implementasi Tahap Klasifikasi</w:t>
            </w:r>
            <w:r w:rsidR="00E77E75">
              <w:rPr>
                <w:noProof/>
                <w:webHidden/>
              </w:rPr>
              <w:tab/>
            </w:r>
            <w:r w:rsidR="00E77E75">
              <w:rPr>
                <w:noProof/>
                <w:webHidden/>
              </w:rPr>
              <w:fldChar w:fldCharType="begin"/>
            </w:r>
            <w:r w:rsidR="00E77E75">
              <w:rPr>
                <w:noProof/>
                <w:webHidden/>
              </w:rPr>
              <w:instrText xml:space="preserve"> PAGEREF _Toc441189730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C058386" w14:textId="77777777" w:rsidR="00E77E75" w:rsidRDefault="00CA39D8">
          <w:pPr>
            <w:pStyle w:val="TOC3"/>
            <w:rPr>
              <w:rFonts w:asciiTheme="minorHAnsi" w:eastAsiaTheme="minorEastAsia" w:hAnsiTheme="minorHAnsi" w:cstheme="minorBidi"/>
              <w:noProof/>
              <w:lang w:val="en-US"/>
            </w:rPr>
          </w:pPr>
          <w:hyperlink w:anchor="_Toc441189731" w:history="1">
            <w:r w:rsidR="00E77E75" w:rsidRPr="00134B81">
              <w:rPr>
                <w:rStyle w:val="Hyperlink"/>
                <w:noProof/>
                <w:lang w:val="en-US"/>
              </w:rPr>
              <w:t>4.2.8 Implementasi Tahap Menandai Region Api</w:t>
            </w:r>
            <w:r w:rsidR="00E77E75">
              <w:rPr>
                <w:noProof/>
                <w:webHidden/>
              </w:rPr>
              <w:tab/>
            </w:r>
            <w:r w:rsidR="00E77E75">
              <w:rPr>
                <w:noProof/>
                <w:webHidden/>
              </w:rPr>
              <w:fldChar w:fldCharType="begin"/>
            </w:r>
            <w:r w:rsidR="00E77E75">
              <w:rPr>
                <w:noProof/>
                <w:webHidden/>
              </w:rPr>
              <w:instrText xml:space="preserve"> PAGEREF _Toc441189731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A937975" w14:textId="77777777" w:rsidR="00E77E75" w:rsidRDefault="00CA39D8">
          <w:pPr>
            <w:pStyle w:val="TOC1"/>
            <w:rPr>
              <w:rFonts w:asciiTheme="minorHAnsi" w:eastAsiaTheme="minorEastAsia" w:hAnsiTheme="minorHAnsi" w:cstheme="minorBidi"/>
              <w:noProof/>
              <w:lang w:val="en-US" w:eastAsia="en-US"/>
            </w:rPr>
          </w:pPr>
          <w:hyperlink w:anchor="_Toc441189732" w:history="1">
            <w:r w:rsidR="00E77E75" w:rsidRPr="00134B81">
              <w:rPr>
                <w:rStyle w:val="Hyperlink"/>
                <w:noProof/>
              </w:rPr>
              <w:t>BAB V UJI COBA DAN EVALUASI</w:t>
            </w:r>
            <w:r w:rsidR="00E77E75">
              <w:rPr>
                <w:noProof/>
                <w:webHidden/>
              </w:rPr>
              <w:tab/>
            </w:r>
            <w:r w:rsidR="00E77E75">
              <w:rPr>
                <w:noProof/>
                <w:webHidden/>
              </w:rPr>
              <w:fldChar w:fldCharType="begin"/>
            </w:r>
            <w:r w:rsidR="00E77E75">
              <w:rPr>
                <w:noProof/>
                <w:webHidden/>
              </w:rPr>
              <w:instrText xml:space="preserve"> PAGEREF _Toc441189732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6A745D0" w14:textId="77777777" w:rsidR="00E77E75" w:rsidRDefault="00CA39D8">
          <w:pPr>
            <w:pStyle w:val="TOC2"/>
            <w:rPr>
              <w:rFonts w:asciiTheme="minorHAnsi" w:eastAsiaTheme="minorEastAsia" w:hAnsiTheme="minorHAnsi" w:cstheme="minorBidi"/>
              <w:noProof/>
              <w:lang w:val="en-US" w:eastAsia="en-US"/>
            </w:rPr>
          </w:pPr>
          <w:hyperlink w:anchor="_Toc441189733" w:history="1">
            <w:r w:rsidR="00E77E75" w:rsidRPr="00134B81">
              <w:rPr>
                <w:rStyle w:val="Hyperlink"/>
                <w:noProof/>
              </w:rPr>
              <w:t>5.1 Lingkungan Uji Coba</w:t>
            </w:r>
            <w:r w:rsidR="00E77E75">
              <w:rPr>
                <w:noProof/>
                <w:webHidden/>
              </w:rPr>
              <w:tab/>
            </w:r>
            <w:r w:rsidR="00E77E75">
              <w:rPr>
                <w:noProof/>
                <w:webHidden/>
              </w:rPr>
              <w:fldChar w:fldCharType="begin"/>
            </w:r>
            <w:r w:rsidR="00E77E75">
              <w:rPr>
                <w:noProof/>
                <w:webHidden/>
              </w:rPr>
              <w:instrText xml:space="preserve"> PAGEREF _Toc441189733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A2DFAE6" w14:textId="77777777" w:rsidR="00E77E75" w:rsidRDefault="00CA39D8">
          <w:pPr>
            <w:pStyle w:val="TOC2"/>
            <w:rPr>
              <w:rFonts w:asciiTheme="minorHAnsi" w:eastAsiaTheme="minorEastAsia" w:hAnsiTheme="minorHAnsi" w:cstheme="minorBidi"/>
              <w:noProof/>
              <w:lang w:val="en-US" w:eastAsia="en-US"/>
            </w:rPr>
          </w:pPr>
          <w:hyperlink w:anchor="_Toc441189734" w:history="1">
            <w:r w:rsidR="00E77E75" w:rsidRPr="00134B81">
              <w:rPr>
                <w:rStyle w:val="Hyperlink"/>
                <w:noProof/>
              </w:rPr>
              <w:t>5.2</w:t>
            </w:r>
            <w:r w:rsidR="00E77E75" w:rsidRPr="00134B81">
              <w:rPr>
                <w:rStyle w:val="Hyperlink"/>
                <w:noProof/>
                <w:lang w:val="en-US"/>
              </w:rPr>
              <w:t xml:space="preserve"> Data Uji Coba</w:t>
            </w:r>
            <w:r w:rsidR="00E77E75">
              <w:rPr>
                <w:noProof/>
                <w:webHidden/>
              </w:rPr>
              <w:tab/>
            </w:r>
            <w:r w:rsidR="00E77E75">
              <w:rPr>
                <w:noProof/>
                <w:webHidden/>
              </w:rPr>
              <w:fldChar w:fldCharType="begin"/>
            </w:r>
            <w:r w:rsidR="00E77E75">
              <w:rPr>
                <w:noProof/>
                <w:webHidden/>
              </w:rPr>
              <w:instrText xml:space="preserve"> PAGEREF _Toc441189734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0FF4E8D" w14:textId="77777777" w:rsidR="00E77E75" w:rsidRDefault="00CA39D8">
          <w:pPr>
            <w:pStyle w:val="TOC2"/>
            <w:rPr>
              <w:rFonts w:asciiTheme="minorHAnsi" w:eastAsiaTheme="minorEastAsia" w:hAnsiTheme="minorHAnsi" w:cstheme="minorBidi"/>
              <w:noProof/>
              <w:lang w:val="en-US" w:eastAsia="en-US"/>
            </w:rPr>
          </w:pPr>
          <w:hyperlink w:anchor="_Toc441189735" w:history="1">
            <w:r w:rsidR="00E77E75" w:rsidRPr="00134B81">
              <w:rPr>
                <w:rStyle w:val="Hyperlink"/>
                <w:noProof/>
                <w:lang w:val="en-US"/>
              </w:rPr>
              <w:t>5.3 Alur Uji Coba</w:t>
            </w:r>
            <w:r w:rsidR="00E77E75">
              <w:rPr>
                <w:noProof/>
                <w:webHidden/>
              </w:rPr>
              <w:tab/>
            </w:r>
            <w:r w:rsidR="00E77E75">
              <w:rPr>
                <w:noProof/>
                <w:webHidden/>
              </w:rPr>
              <w:fldChar w:fldCharType="begin"/>
            </w:r>
            <w:r w:rsidR="00E77E75">
              <w:rPr>
                <w:noProof/>
                <w:webHidden/>
              </w:rPr>
              <w:instrText xml:space="preserve"> PAGEREF _Toc441189735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D7560F2" w14:textId="77777777" w:rsidR="00E77E75" w:rsidRDefault="00CA39D8">
          <w:pPr>
            <w:pStyle w:val="TOC3"/>
            <w:rPr>
              <w:rFonts w:asciiTheme="minorHAnsi" w:eastAsiaTheme="minorEastAsia" w:hAnsiTheme="minorHAnsi" w:cstheme="minorBidi"/>
              <w:noProof/>
              <w:lang w:val="en-US"/>
            </w:rPr>
          </w:pPr>
          <w:hyperlink w:anchor="_Toc441189736" w:history="1">
            <w:r w:rsidR="00E77E75" w:rsidRPr="00134B81">
              <w:rPr>
                <w:rStyle w:val="Hyperlink"/>
                <w:noProof/>
                <w:lang w:val="en-US"/>
              </w:rPr>
              <w:t>5.3.1 Preprocessing</w:t>
            </w:r>
            <w:r w:rsidR="00E77E75">
              <w:rPr>
                <w:noProof/>
                <w:webHidden/>
              </w:rPr>
              <w:tab/>
            </w:r>
            <w:r w:rsidR="00E77E75">
              <w:rPr>
                <w:noProof/>
                <w:webHidden/>
              </w:rPr>
              <w:fldChar w:fldCharType="begin"/>
            </w:r>
            <w:r w:rsidR="00E77E75">
              <w:rPr>
                <w:noProof/>
                <w:webHidden/>
              </w:rPr>
              <w:instrText xml:space="preserve"> PAGEREF _Toc441189736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B150911" w14:textId="77777777" w:rsidR="00E77E75" w:rsidRDefault="00CA39D8">
          <w:pPr>
            <w:pStyle w:val="TOC3"/>
            <w:rPr>
              <w:rFonts w:asciiTheme="minorHAnsi" w:eastAsiaTheme="minorEastAsia" w:hAnsiTheme="minorHAnsi" w:cstheme="minorBidi"/>
              <w:noProof/>
              <w:lang w:val="en-US"/>
            </w:rPr>
          </w:pPr>
          <w:hyperlink w:anchor="_Toc441189737" w:history="1">
            <w:r w:rsidR="00E77E75" w:rsidRPr="00134B81">
              <w:rPr>
                <w:rStyle w:val="Hyperlink"/>
                <w:noProof/>
                <w:lang w:val="en-US"/>
              </w:rPr>
              <w:t>5.3.2 Verifikasi</w:t>
            </w:r>
            <w:r w:rsidR="00E77E75">
              <w:rPr>
                <w:noProof/>
                <w:webHidden/>
              </w:rPr>
              <w:tab/>
            </w:r>
            <w:r w:rsidR="00E77E75">
              <w:rPr>
                <w:noProof/>
                <w:webHidden/>
              </w:rPr>
              <w:fldChar w:fldCharType="begin"/>
            </w:r>
            <w:r w:rsidR="00E77E75">
              <w:rPr>
                <w:noProof/>
                <w:webHidden/>
              </w:rPr>
              <w:instrText xml:space="preserve"> PAGEREF _Toc441189737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109B369" w14:textId="77777777" w:rsidR="00E77E75" w:rsidRDefault="00CA39D8">
          <w:pPr>
            <w:pStyle w:val="TOC2"/>
            <w:rPr>
              <w:rFonts w:asciiTheme="minorHAnsi" w:eastAsiaTheme="minorEastAsia" w:hAnsiTheme="minorHAnsi" w:cstheme="minorBidi"/>
              <w:noProof/>
              <w:lang w:val="en-US" w:eastAsia="en-US"/>
            </w:rPr>
          </w:pPr>
          <w:hyperlink w:anchor="_Toc441189738" w:history="1">
            <w:r w:rsidR="00E77E75" w:rsidRPr="00134B81">
              <w:rPr>
                <w:rStyle w:val="Hyperlink"/>
                <w:noProof/>
                <w:lang w:val="en-US"/>
              </w:rPr>
              <w:t>5.4 Skenario Uji Coba</w:t>
            </w:r>
            <w:r w:rsidR="00E77E75">
              <w:rPr>
                <w:noProof/>
                <w:webHidden/>
              </w:rPr>
              <w:tab/>
            </w:r>
            <w:r w:rsidR="00E77E75">
              <w:rPr>
                <w:noProof/>
                <w:webHidden/>
              </w:rPr>
              <w:fldChar w:fldCharType="begin"/>
            </w:r>
            <w:r w:rsidR="00E77E75">
              <w:rPr>
                <w:noProof/>
                <w:webHidden/>
              </w:rPr>
              <w:instrText xml:space="preserve"> PAGEREF _Toc441189738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C347BA3" w14:textId="77777777" w:rsidR="00E77E75" w:rsidRDefault="00CA39D8">
          <w:pPr>
            <w:pStyle w:val="TOC3"/>
            <w:rPr>
              <w:rFonts w:asciiTheme="minorHAnsi" w:eastAsiaTheme="minorEastAsia" w:hAnsiTheme="minorHAnsi" w:cstheme="minorBidi"/>
              <w:noProof/>
              <w:lang w:val="en-US"/>
            </w:rPr>
          </w:pPr>
          <w:hyperlink w:anchor="_Toc441189739" w:history="1">
            <w:r w:rsidR="00E77E75" w:rsidRPr="00134B81">
              <w:rPr>
                <w:rStyle w:val="Hyperlink"/>
                <w:noProof/>
                <w:lang w:val="en-US"/>
              </w:rPr>
              <w:t>5.4.1 Skenario Uji Coba 1</w:t>
            </w:r>
            <w:r w:rsidR="00E77E75">
              <w:rPr>
                <w:noProof/>
                <w:webHidden/>
              </w:rPr>
              <w:tab/>
            </w:r>
            <w:r w:rsidR="00E77E75">
              <w:rPr>
                <w:noProof/>
                <w:webHidden/>
              </w:rPr>
              <w:fldChar w:fldCharType="begin"/>
            </w:r>
            <w:r w:rsidR="00E77E75">
              <w:rPr>
                <w:noProof/>
                <w:webHidden/>
              </w:rPr>
              <w:instrText xml:space="preserve"> PAGEREF _Toc441189739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4781AC5" w14:textId="77777777" w:rsidR="00E77E75" w:rsidRDefault="00CA39D8">
          <w:pPr>
            <w:pStyle w:val="TOC3"/>
            <w:rPr>
              <w:rFonts w:asciiTheme="minorHAnsi" w:eastAsiaTheme="minorEastAsia" w:hAnsiTheme="minorHAnsi" w:cstheme="minorBidi"/>
              <w:noProof/>
              <w:lang w:val="en-US"/>
            </w:rPr>
          </w:pPr>
          <w:hyperlink w:anchor="_Toc441189740" w:history="1">
            <w:r w:rsidR="00E77E75" w:rsidRPr="00134B81">
              <w:rPr>
                <w:rStyle w:val="Hyperlink"/>
                <w:noProof/>
                <w:lang w:val="en-US"/>
              </w:rPr>
              <w:t>5.4.2 Skenario Uji Coba 2</w:t>
            </w:r>
            <w:r w:rsidR="00E77E75">
              <w:rPr>
                <w:noProof/>
                <w:webHidden/>
              </w:rPr>
              <w:tab/>
            </w:r>
            <w:r w:rsidR="00E77E75">
              <w:rPr>
                <w:noProof/>
                <w:webHidden/>
              </w:rPr>
              <w:fldChar w:fldCharType="begin"/>
            </w:r>
            <w:r w:rsidR="00E77E75">
              <w:rPr>
                <w:noProof/>
                <w:webHidden/>
              </w:rPr>
              <w:instrText xml:space="preserve"> PAGEREF _Toc441189740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EA7D500" w14:textId="77777777" w:rsidR="00E77E75" w:rsidRDefault="00CA39D8">
          <w:pPr>
            <w:pStyle w:val="TOC3"/>
            <w:rPr>
              <w:rFonts w:asciiTheme="minorHAnsi" w:eastAsiaTheme="minorEastAsia" w:hAnsiTheme="minorHAnsi" w:cstheme="minorBidi"/>
              <w:noProof/>
              <w:lang w:val="en-US"/>
            </w:rPr>
          </w:pPr>
          <w:hyperlink w:anchor="_Toc441189741" w:history="1">
            <w:r w:rsidR="00E77E75" w:rsidRPr="00134B81">
              <w:rPr>
                <w:rStyle w:val="Hyperlink"/>
                <w:noProof/>
                <w:lang w:val="en-US"/>
              </w:rPr>
              <w:t>5.4.3 Skenario Uji Coba 3</w:t>
            </w:r>
            <w:r w:rsidR="00E77E75">
              <w:rPr>
                <w:noProof/>
                <w:webHidden/>
              </w:rPr>
              <w:tab/>
            </w:r>
            <w:r w:rsidR="00E77E75">
              <w:rPr>
                <w:noProof/>
                <w:webHidden/>
              </w:rPr>
              <w:fldChar w:fldCharType="begin"/>
            </w:r>
            <w:r w:rsidR="00E77E75">
              <w:rPr>
                <w:noProof/>
                <w:webHidden/>
              </w:rPr>
              <w:instrText xml:space="preserve"> PAGEREF _Toc441189741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7A34E40" w14:textId="77777777" w:rsidR="00E77E75" w:rsidRDefault="00CA39D8">
          <w:pPr>
            <w:pStyle w:val="TOC3"/>
            <w:rPr>
              <w:rFonts w:asciiTheme="minorHAnsi" w:eastAsiaTheme="minorEastAsia" w:hAnsiTheme="minorHAnsi" w:cstheme="minorBidi"/>
              <w:noProof/>
              <w:lang w:val="en-US"/>
            </w:rPr>
          </w:pPr>
          <w:hyperlink w:anchor="_Toc441189742" w:history="1">
            <w:r w:rsidR="00E77E75" w:rsidRPr="00134B81">
              <w:rPr>
                <w:rStyle w:val="Hyperlink"/>
                <w:noProof/>
                <w:lang w:val="en-US"/>
              </w:rPr>
              <w:t>5.4.4 Skenario Uji Coba 4</w:t>
            </w:r>
            <w:r w:rsidR="00E77E75">
              <w:rPr>
                <w:noProof/>
                <w:webHidden/>
              </w:rPr>
              <w:tab/>
            </w:r>
            <w:r w:rsidR="00E77E75">
              <w:rPr>
                <w:noProof/>
                <w:webHidden/>
              </w:rPr>
              <w:fldChar w:fldCharType="begin"/>
            </w:r>
            <w:r w:rsidR="00E77E75">
              <w:rPr>
                <w:noProof/>
                <w:webHidden/>
              </w:rPr>
              <w:instrText xml:space="preserve"> PAGEREF _Toc441189742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EFD9A6F" w14:textId="77777777" w:rsidR="00E77E75" w:rsidRDefault="00CA39D8">
          <w:pPr>
            <w:pStyle w:val="TOC3"/>
            <w:rPr>
              <w:rFonts w:asciiTheme="minorHAnsi" w:eastAsiaTheme="minorEastAsia" w:hAnsiTheme="minorHAnsi" w:cstheme="minorBidi"/>
              <w:noProof/>
              <w:lang w:val="en-US"/>
            </w:rPr>
          </w:pPr>
          <w:hyperlink w:anchor="_Toc441189743" w:history="1">
            <w:r w:rsidR="00E77E75" w:rsidRPr="00134B81">
              <w:rPr>
                <w:rStyle w:val="Hyperlink"/>
                <w:noProof/>
                <w:lang w:val="en-US"/>
              </w:rPr>
              <w:t>5.4.5 Skenario Uji Coba 5</w:t>
            </w:r>
            <w:r w:rsidR="00E77E75">
              <w:rPr>
                <w:noProof/>
                <w:webHidden/>
              </w:rPr>
              <w:tab/>
            </w:r>
            <w:r w:rsidR="00E77E75">
              <w:rPr>
                <w:noProof/>
                <w:webHidden/>
              </w:rPr>
              <w:fldChar w:fldCharType="begin"/>
            </w:r>
            <w:r w:rsidR="00E77E75">
              <w:rPr>
                <w:noProof/>
                <w:webHidden/>
              </w:rPr>
              <w:instrText xml:space="preserve"> PAGEREF _Toc441189743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21A5C1C" w14:textId="77777777" w:rsidR="00E77E75" w:rsidRDefault="00CA39D8">
          <w:pPr>
            <w:pStyle w:val="TOC3"/>
            <w:rPr>
              <w:rFonts w:asciiTheme="minorHAnsi" w:eastAsiaTheme="minorEastAsia" w:hAnsiTheme="minorHAnsi" w:cstheme="minorBidi"/>
              <w:noProof/>
              <w:lang w:val="en-US"/>
            </w:rPr>
          </w:pPr>
          <w:hyperlink w:anchor="_Toc441189744" w:history="1">
            <w:r w:rsidR="00E77E75" w:rsidRPr="00134B81">
              <w:rPr>
                <w:rStyle w:val="Hyperlink"/>
                <w:noProof/>
                <w:lang w:val="en-US"/>
              </w:rPr>
              <w:t>5.4.6 Skenario Uji Coba 6</w:t>
            </w:r>
            <w:r w:rsidR="00E77E75">
              <w:rPr>
                <w:noProof/>
                <w:webHidden/>
              </w:rPr>
              <w:tab/>
            </w:r>
            <w:r w:rsidR="00E77E75">
              <w:rPr>
                <w:noProof/>
                <w:webHidden/>
              </w:rPr>
              <w:fldChar w:fldCharType="begin"/>
            </w:r>
            <w:r w:rsidR="00E77E75">
              <w:rPr>
                <w:noProof/>
                <w:webHidden/>
              </w:rPr>
              <w:instrText xml:space="preserve"> PAGEREF _Toc441189744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84C5219" w14:textId="77777777" w:rsidR="00E77E75" w:rsidRDefault="00CA39D8">
          <w:pPr>
            <w:pStyle w:val="TOC2"/>
            <w:rPr>
              <w:rFonts w:asciiTheme="minorHAnsi" w:eastAsiaTheme="minorEastAsia" w:hAnsiTheme="minorHAnsi" w:cstheme="minorBidi"/>
              <w:noProof/>
              <w:lang w:val="en-US" w:eastAsia="en-US"/>
            </w:rPr>
          </w:pPr>
          <w:hyperlink w:anchor="_Toc441189745" w:history="1">
            <w:r w:rsidR="00E77E75" w:rsidRPr="00134B81">
              <w:rPr>
                <w:rStyle w:val="Hyperlink"/>
                <w:noProof/>
                <w:lang w:val="en-US"/>
              </w:rPr>
              <w:t>5.5 Analisis Hasil Uji Coba</w:t>
            </w:r>
            <w:r w:rsidR="00E77E75">
              <w:rPr>
                <w:noProof/>
                <w:webHidden/>
              </w:rPr>
              <w:tab/>
            </w:r>
            <w:r w:rsidR="00E77E75">
              <w:rPr>
                <w:noProof/>
                <w:webHidden/>
              </w:rPr>
              <w:fldChar w:fldCharType="begin"/>
            </w:r>
            <w:r w:rsidR="00E77E75">
              <w:rPr>
                <w:noProof/>
                <w:webHidden/>
              </w:rPr>
              <w:instrText xml:space="preserve"> PAGEREF _Toc441189745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2F65E34" w14:textId="77777777" w:rsidR="00E77E75" w:rsidRDefault="00CA39D8">
          <w:pPr>
            <w:pStyle w:val="TOC1"/>
            <w:rPr>
              <w:rFonts w:asciiTheme="minorHAnsi" w:eastAsiaTheme="minorEastAsia" w:hAnsiTheme="minorHAnsi" w:cstheme="minorBidi"/>
              <w:noProof/>
              <w:lang w:val="en-US" w:eastAsia="en-US"/>
            </w:rPr>
          </w:pPr>
          <w:hyperlink w:anchor="_Toc441189746" w:history="1">
            <w:r w:rsidR="00E77E75" w:rsidRPr="00134B81">
              <w:rPr>
                <w:rStyle w:val="Hyperlink"/>
                <w:noProof/>
              </w:rPr>
              <w:t>BAB VI KESIMPULAN DAN SARAN</w:t>
            </w:r>
            <w:r w:rsidR="00E77E75">
              <w:rPr>
                <w:noProof/>
                <w:webHidden/>
              </w:rPr>
              <w:tab/>
            </w:r>
            <w:r w:rsidR="00E77E75">
              <w:rPr>
                <w:noProof/>
                <w:webHidden/>
              </w:rPr>
              <w:fldChar w:fldCharType="begin"/>
            </w:r>
            <w:r w:rsidR="00E77E75">
              <w:rPr>
                <w:noProof/>
                <w:webHidden/>
              </w:rPr>
              <w:instrText xml:space="preserve"> PAGEREF _Toc441189746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088C88F" w14:textId="77777777" w:rsidR="00E77E75" w:rsidRDefault="00CA39D8">
          <w:pPr>
            <w:pStyle w:val="TOC2"/>
            <w:rPr>
              <w:rFonts w:asciiTheme="minorHAnsi" w:eastAsiaTheme="minorEastAsia" w:hAnsiTheme="minorHAnsi" w:cstheme="minorBidi"/>
              <w:noProof/>
              <w:lang w:val="en-US" w:eastAsia="en-US"/>
            </w:rPr>
          </w:pPr>
          <w:hyperlink w:anchor="_Toc441189747" w:history="1">
            <w:r w:rsidR="00E77E75" w:rsidRPr="00134B81">
              <w:rPr>
                <w:rStyle w:val="Hyperlink"/>
                <w:noProof/>
              </w:rPr>
              <w:t>6.1 Kesimpulan</w:t>
            </w:r>
            <w:r w:rsidR="00E77E75">
              <w:rPr>
                <w:noProof/>
                <w:webHidden/>
              </w:rPr>
              <w:tab/>
            </w:r>
            <w:r w:rsidR="00E77E75">
              <w:rPr>
                <w:noProof/>
                <w:webHidden/>
              </w:rPr>
              <w:fldChar w:fldCharType="begin"/>
            </w:r>
            <w:r w:rsidR="00E77E75">
              <w:rPr>
                <w:noProof/>
                <w:webHidden/>
              </w:rPr>
              <w:instrText xml:space="preserve"> PAGEREF _Toc441189747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A82DD5C" w14:textId="77777777" w:rsidR="00E77E75" w:rsidRDefault="00CA39D8">
          <w:pPr>
            <w:pStyle w:val="TOC2"/>
            <w:rPr>
              <w:rFonts w:asciiTheme="minorHAnsi" w:eastAsiaTheme="minorEastAsia" w:hAnsiTheme="minorHAnsi" w:cstheme="minorBidi"/>
              <w:noProof/>
              <w:lang w:val="en-US" w:eastAsia="en-US"/>
            </w:rPr>
          </w:pPr>
          <w:hyperlink w:anchor="_Toc441189748" w:history="1">
            <w:r w:rsidR="00E77E75" w:rsidRPr="00134B81">
              <w:rPr>
                <w:rStyle w:val="Hyperlink"/>
                <w:noProof/>
              </w:rPr>
              <w:t>6.2 Saran</w:t>
            </w:r>
            <w:r w:rsidR="00E77E75">
              <w:rPr>
                <w:noProof/>
                <w:webHidden/>
              </w:rPr>
              <w:tab/>
            </w:r>
            <w:r w:rsidR="00E77E75">
              <w:rPr>
                <w:noProof/>
                <w:webHidden/>
              </w:rPr>
              <w:fldChar w:fldCharType="begin"/>
            </w:r>
            <w:r w:rsidR="00E77E75">
              <w:rPr>
                <w:noProof/>
                <w:webHidden/>
              </w:rPr>
              <w:instrText xml:space="preserve"> PAGEREF _Toc441189748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972C9DE" w14:textId="77777777" w:rsidR="00E77E75" w:rsidRDefault="00CA39D8">
          <w:pPr>
            <w:pStyle w:val="TOC1"/>
            <w:rPr>
              <w:rFonts w:asciiTheme="minorHAnsi" w:eastAsiaTheme="minorEastAsia" w:hAnsiTheme="minorHAnsi" w:cstheme="minorBidi"/>
              <w:noProof/>
              <w:lang w:val="en-US" w:eastAsia="en-US"/>
            </w:rPr>
          </w:pPr>
          <w:hyperlink w:anchor="_Toc441189749" w:history="1">
            <w:r w:rsidR="00E77E75" w:rsidRPr="00134B81">
              <w:rPr>
                <w:rStyle w:val="Hyperlink"/>
                <w:noProof/>
              </w:rPr>
              <w:t xml:space="preserve">DAFTAR </w:t>
            </w:r>
            <w:r w:rsidR="00E77E75" w:rsidRPr="00134B81">
              <w:rPr>
                <w:rStyle w:val="Hyperlink"/>
                <w:noProof/>
                <w:lang w:val="en-US"/>
              </w:rPr>
              <w:t>PUSTAKA</w:t>
            </w:r>
            <w:r w:rsidR="00E77E75">
              <w:rPr>
                <w:noProof/>
                <w:webHidden/>
              </w:rPr>
              <w:tab/>
            </w:r>
            <w:r w:rsidR="00E77E75">
              <w:rPr>
                <w:noProof/>
                <w:webHidden/>
              </w:rPr>
              <w:fldChar w:fldCharType="begin"/>
            </w:r>
            <w:r w:rsidR="00E77E75">
              <w:rPr>
                <w:noProof/>
                <w:webHidden/>
              </w:rPr>
              <w:instrText xml:space="preserve"> PAGEREF _Toc441189749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3B73360" w14:textId="77777777" w:rsidR="00E77E75" w:rsidRDefault="00CA39D8">
          <w:pPr>
            <w:pStyle w:val="TOC1"/>
            <w:rPr>
              <w:rFonts w:asciiTheme="minorHAnsi" w:eastAsiaTheme="minorEastAsia" w:hAnsiTheme="minorHAnsi" w:cstheme="minorBidi"/>
              <w:noProof/>
              <w:lang w:val="en-US" w:eastAsia="en-US"/>
            </w:rPr>
          </w:pPr>
          <w:hyperlink w:anchor="_Toc441189750" w:history="1">
            <w:r w:rsidR="00E77E75" w:rsidRPr="00134B81">
              <w:rPr>
                <w:rStyle w:val="Hyperlink"/>
                <w:noProof/>
              </w:rPr>
              <w:t>LAMPIRAN</w:t>
            </w:r>
            <w:r w:rsidR="00E77E75" w:rsidRPr="00134B81">
              <w:rPr>
                <w:rStyle w:val="Hyperlink"/>
                <w:noProof/>
              </w:rPr>
              <w:t xml:space="preserve"> </w:t>
            </w:r>
            <w:r w:rsidR="00E77E75" w:rsidRPr="00134B81">
              <w:rPr>
                <w:rStyle w:val="Hyperlink"/>
                <w:noProof/>
              </w:rPr>
              <w:t>A</w:t>
            </w:r>
            <w:r w:rsidR="00E77E75">
              <w:rPr>
                <w:noProof/>
                <w:webHidden/>
              </w:rPr>
              <w:tab/>
            </w:r>
            <w:r w:rsidR="00E77E75">
              <w:rPr>
                <w:noProof/>
                <w:webHidden/>
              </w:rPr>
              <w:fldChar w:fldCharType="begin"/>
            </w:r>
            <w:r w:rsidR="00E77E75">
              <w:rPr>
                <w:noProof/>
                <w:webHidden/>
              </w:rPr>
              <w:instrText xml:space="preserve"> PAGEREF _Toc441189750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463AA8AA" w14:textId="77777777" w:rsidR="00E77E75" w:rsidRDefault="00CA39D8">
          <w:pPr>
            <w:pStyle w:val="TOC1"/>
            <w:rPr>
              <w:rFonts w:asciiTheme="minorHAnsi" w:eastAsiaTheme="minorEastAsia" w:hAnsiTheme="minorHAnsi" w:cstheme="minorBidi"/>
              <w:noProof/>
              <w:lang w:val="en-US" w:eastAsia="en-US"/>
            </w:rPr>
          </w:pPr>
          <w:hyperlink w:anchor="_Toc441189751" w:history="1">
            <w:r w:rsidR="00E77E75" w:rsidRPr="00134B81">
              <w:rPr>
                <w:rStyle w:val="Hyperlink"/>
                <w:noProof/>
              </w:rPr>
              <w:t>BIODATA PENULIS</w:t>
            </w:r>
            <w:r w:rsidR="00E77E75">
              <w:rPr>
                <w:noProof/>
                <w:webHidden/>
              </w:rPr>
              <w:tab/>
            </w:r>
            <w:r w:rsidR="00E77E75">
              <w:rPr>
                <w:noProof/>
                <w:webHidden/>
              </w:rPr>
              <w:fldChar w:fldCharType="begin"/>
            </w:r>
            <w:r w:rsidR="00E77E75">
              <w:rPr>
                <w:noProof/>
                <w:webHidden/>
              </w:rPr>
              <w:instrText xml:space="preserve"> PAGEREF _Toc441189751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D77ECEA" w14:textId="4C983CEE" w:rsidR="001B7934" w:rsidRPr="00962831" w:rsidRDefault="00884E43" w:rsidP="009B6386">
          <w:pPr>
            <w:sectPr w:rsidR="001B7934" w:rsidRPr="00962831" w:rsidSect="00F37DE1">
              <w:headerReference w:type="even" r:id="rId48"/>
              <w:headerReference w:type="default" r:id="rId49"/>
              <w:footerReference w:type="even" r:id="rId50"/>
              <w:footerReference w:type="default" r:id="rId51"/>
              <w:headerReference w:type="first" r:id="rId52"/>
              <w:footerReference w:type="first" r:id="rId53"/>
              <w:pgSz w:w="8392" w:h="11907" w:code="11"/>
              <w:pgMar w:top="1418" w:right="1134" w:bottom="1418" w:left="1418" w:header="720" w:footer="720" w:gutter="284"/>
              <w:pgNumType w:fmt="lowerRoman"/>
              <w:cols w:space="720"/>
              <w:titlePg/>
              <w:docGrid w:linePitch="360"/>
            </w:sectPr>
          </w:pPr>
          <w:r w:rsidRPr="00962831">
            <w:rPr>
              <w:b/>
              <w:bCs/>
            </w:rPr>
            <w:fldChar w:fldCharType="end"/>
          </w:r>
        </w:p>
      </w:sdtContent>
    </w:sdt>
    <w:p w14:paraId="28BD16D3" w14:textId="62F5C06B" w:rsidR="00A25EC1" w:rsidRPr="00440098" w:rsidRDefault="00117FB3" w:rsidP="00440098">
      <w:pPr>
        <w:jc w:val="center"/>
        <w:rPr>
          <w:b/>
          <w:i/>
        </w:rPr>
      </w:pPr>
      <w:bookmarkStart w:id="34" w:name="_Toc263602513"/>
      <w:bookmarkStart w:id="35" w:name="_Toc297322777"/>
      <w:r w:rsidRPr="00962831">
        <w:rPr>
          <w:b/>
          <w:i/>
        </w:rPr>
        <w:lastRenderedPageBreak/>
        <w:t>[Halaman ini sengaja dikosongkan]</w:t>
      </w:r>
    </w:p>
    <w:p w14:paraId="3D0E2633" w14:textId="77777777" w:rsidR="00415291" w:rsidRDefault="00415291" w:rsidP="00F320FF">
      <w:pPr>
        <w:rPr>
          <w:lang w:eastAsia="en-US"/>
        </w:rPr>
      </w:pPr>
    </w:p>
    <w:p w14:paraId="62DC3F07" w14:textId="77777777" w:rsidR="00415291" w:rsidRDefault="00415291" w:rsidP="00F320FF">
      <w:pPr>
        <w:rPr>
          <w:lang w:eastAsia="en-US"/>
        </w:rPr>
      </w:pPr>
    </w:p>
    <w:p w14:paraId="6E8E6557" w14:textId="77777777" w:rsidR="00415291" w:rsidRDefault="00415291" w:rsidP="00F320FF">
      <w:pPr>
        <w:rPr>
          <w:lang w:eastAsia="en-US"/>
        </w:rPr>
      </w:pPr>
    </w:p>
    <w:p w14:paraId="67D2B9C2" w14:textId="77777777" w:rsidR="00415291" w:rsidRDefault="00415291" w:rsidP="00F320FF">
      <w:pPr>
        <w:rPr>
          <w:lang w:eastAsia="en-US"/>
        </w:rPr>
      </w:pPr>
    </w:p>
    <w:p w14:paraId="1A2D2AC2" w14:textId="77777777" w:rsidR="00415291" w:rsidRDefault="00415291" w:rsidP="00F320FF">
      <w:pPr>
        <w:rPr>
          <w:lang w:eastAsia="en-US"/>
        </w:rPr>
      </w:pPr>
    </w:p>
    <w:p w14:paraId="51CE21CD" w14:textId="77777777" w:rsidR="00415291" w:rsidRDefault="00415291" w:rsidP="00F320FF">
      <w:pPr>
        <w:rPr>
          <w:lang w:eastAsia="en-US"/>
        </w:rPr>
      </w:pPr>
    </w:p>
    <w:p w14:paraId="6BF3A0B1" w14:textId="77777777" w:rsidR="00415291" w:rsidRDefault="00415291" w:rsidP="00F320FF">
      <w:pPr>
        <w:rPr>
          <w:lang w:eastAsia="en-US"/>
        </w:rPr>
      </w:pPr>
    </w:p>
    <w:p w14:paraId="7C68A3BA" w14:textId="77777777" w:rsidR="00415291" w:rsidRDefault="00415291" w:rsidP="00F320FF">
      <w:pPr>
        <w:rPr>
          <w:lang w:eastAsia="en-US"/>
        </w:rPr>
      </w:pPr>
    </w:p>
    <w:p w14:paraId="31286045" w14:textId="77777777" w:rsidR="00415291" w:rsidRDefault="00415291" w:rsidP="00F320FF">
      <w:pPr>
        <w:rPr>
          <w:lang w:eastAsia="en-US"/>
        </w:rPr>
      </w:pPr>
    </w:p>
    <w:p w14:paraId="75020EA8" w14:textId="77777777" w:rsidR="00415291" w:rsidRDefault="00415291" w:rsidP="00F320FF">
      <w:pPr>
        <w:rPr>
          <w:lang w:eastAsia="en-US"/>
        </w:rPr>
      </w:pPr>
    </w:p>
    <w:p w14:paraId="6AF929D5" w14:textId="77777777" w:rsidR="00415291" w:rsidRDefault="00415291" w:rsidP="00F320FF">
      <w:pPr>
        <w:rPr>
          <w:lang w:eastAsia="en-US"/>
        </w:rPr>
      </w:pPr>
    </w:p>
    <w:p w14:paraId="73C6B24F" w14:textId="77777777" w:rsidR="00415291" w:rsidRDefault="00415291" w:rsidP="00F320FF">
      <w:pPr>
        <w:rPr>
          <w:lang w:eastAsia="en-US"/>
        </w:rPr>
      </w:pPr>
    </w:p>
    <w:p w14:paraId="28B36A20" w14:textId="77777777" w:rsidR="00415291" w:rsidRDefault="00415291" w:rsidP="00F320FF">
      <w:pPr>
        <w:rPr>
          <w:lang w:eastAsia="en-US"/>
        </w:rPr>
      </w:pPr>
    </w:p>
    <w:p w14:paraId="05FB16FC" w14:textId="77777777" w:rsidR="00415291" w:rsidRDefault="00415291" w:rsidP="00F320FF">
      <w:pPr>
        <w:rPr>
          <w:lang w:eastAsia="en-US"/>
        </w:rPr>
      </w:pPr>
    </w:p>
    <w:p w14:paraId="0CAD6E5C" w14:textId="77777777" w:rsidR="00415291" w:rsidRDefault="00415291" w:rsidP="00F320FF">
      <w:pPr>
        <w:rPr>
          <w:lang w:eastAsia="en-US"/>
        </w:rPr>
      </w:pPr>
    </w:p>
    <w:p w14:paraId="746F645C" w14:textId="77777777" w:rsidR="00415291" w:rsidRDefault="00415291" w:rsidP="00F320FF">
      <w:pPr>
        <w:rPr>
          <w:lang w:eastAsia="en-US"/>
        </w:rPr>
      </w:pPr>
    </w:p>
    <w:p w14:paraId="706A0C50" w14:textId="77777777" w:rsidR="00415291" w:rsidRDefault="00415291" w:rsidP="00F320FF">
      <w:pPr>
        <w:rPr>
          <w:lang w:eastAsia="en-US"/>
        </w:rPr>
      </w:pPr>
    </w:p>
    <w:p w14:paraId="2F6752AC" w14:textId="77777777" w:rsidR="00415291" w:rsidRDefault="00415291" w:rsidP="00F320FF">
      <w:pPr>
        <w:rPr>
          <w:lang w:eastAsia="en-US"/>
        </w:rPr>
      </w:pPr>
    </w:p>
    <w:p w14:paraId="29DB62D5" w14:textId="77777777" w:rsidR="00415291" w:rsidRDefault="00415291" w:rsidP="00F320FF">
      <w:pPr>
        <w:rPr>
          <w:lang w:eastAsia="en-US"/>
        </w:rPr>
      </w:pPr>
    </w:p>
    <w:p w14:paraId="606B50C1" w14:textId="77777777" w:rsidR="00415291" w:rsidRDefault="00415291" w:rsidP="00F320FF">
      <w:pPr>
        <w:rPr>
          <w:lang w:eastAsia="en-US"/>
        </w:rPr>
      </w:pPr>
    </w:p>
    <w:p w14:paraId="1005F1FB" w14:textId="77777777" w:rsidR="00415291" w:rsidRDefault="00415291" w:rsidP="00F320FF">
      <w:pPr>
        <w:rPr>
          <w:lang w:eastAsia="en-US"/>
        </w:rPr>
      </w:pPr>
    </w:p>
    <w:p w14:paraId="4F20D2F2" w14:textId="77777777" w:rsidR="00415291" w:rsidRDefault="00415291" w:rsidP="00F320FF">
      <w:pPr>
        <w:rPr>
          <w:lang w:eastAsia="en-US"/>
        </w:rPr>
      </w:pPr>
    </w:p>
    <w:p w14:paraId="39496090" w14:textId="77777777" w:rsidR="00415291" w:rsidRDefault="00415291" w:rsidP="00F320FF">
      <w:pPr>
        <w:rPr>
          <w:lang w:eastAsia="en-US"/>
        </w:rPr>
      </w:pPr>
    </w:p>
    <w:p w14:paraId="4F0A3533" w14:textId="77777777" w:rsidR="00415291" w:rsidRDefault="00415291" w:rsidP="00F320FF">
      <w:pPr>
        <w:rPr>
          <w:lang w:eastAsia="en-US"/>
        </w:rPr>
      </w:pPr>
    </w:p>
    <w:p w14:paraId="55A7CAE8" w14:textId="77777777" w:rsidR="00415291" w:rsidRDefault="00415291" w:rsidP="00F320FF">
      <w:pPr>
        <w:rPr>
          <w:lang w:eastAsia="en-US"/>
        </w:rPr>
      </w:pPr>
    </w:p>
    <w:p w14:paraId="211FF6E8" w14:textId="77777777" w:rsidR="00415291" w:rsidRDefault="00415291" w:rsidP="00F320FF">
      <w:pPr>
        <w:rPr>
          <w:lang w:eastAsia="en-US"/>
        </w:rPr>
      </w:pPr>
    </w:p>
    <w:p w14:paraId="624FE6D7" w14:textId="77777777" w:rsidR="00415291" w:rsidRDefault="00415291" w:rsidP="00F320FF">
      <w:pPr>
        <w:rPr>
          <w:lang w:eastAsia="en-US"/>
        </w:rPr>
      </w:pPr>
    </w:p>
    <w:p w14:paraId="2E57A7AA" w14:textId="77777777" w:rsidR="00415291" w:rsidRDefault="00415291" w:rsidP="00F320FF">
      <w:pPr>
        <w:rPr>
          <w:lang w:eastAsia="en-US"/>
        </w:rPr>
      </w:pPr>
    </w:p>
    <w:p w14:paraId="73C7EB43" w14:textId="77777777" w:rsidR="00415291" w:rsidRDefault="00415291" w:rsidP="00F320FF">
      <w:pPr>
        <w:rPr>
          <w:lang w:eastAsia="en-US"/>
        </w:rPr>
      </w:pPr>
    </w:p>
    <w:p w14:paraId="5799669E" w14:textId="77777777" w:rsidR="00415291" w:rsidRDefault="00415291" w:rsidP="00F320FF">
      <w:pPr>
        <w:rPr>
          <w:lang w:eastAsia="en-US"/>
        </w:rPr>
      </w:pPr>
    </w:p>
    <w:p w14:paraId="5A6996C9" w14:textId="77777777" w:rsidR="00415291" w:rsidRDefault="00415291" w:rsidP="00F320FF">
      <w:pPr>
        <w:rPr>
          <w:lang w:eastAsia="en-US"/>
        </w:rPr>
      </w:pPr>
    </w:p>
    <w:p w14:paraId="30FC74D3" w14:textId="77777777" w:rsidR="00117FB3" w:rsidRPr="00F320FF" w:rsidRDefault="00117FB3" w:rsidP="00F320FF">
      <w:pPr>
        <w:rPr>
          <w:lang w:eastAsia="en-US"/>
        </w:rPr>
      </w:pPr>
    </w:p>
    <w:p w14:paraId="07BD132C" w14:textId="77777777" w:rsidR="00E77E75" w:rsidRDefault="000D256C" w:rsidP="00837B2C">
      <w:pPr>
        <w:pStyle w:val="Heading1"/>
        <w:numPr>
          <w:ilvl w:val="0"/>
          <w:numId w:val="0"/>
        </w:numPr>
        <w:rPr>
          <w:noProof/>
        </w:rPr>
      </w:pPr>
      <w:bookmarkStart w:id="36" w:name="_Toc441189687"/>
      <w:r w:rsidRPr="00962831">
        <w:rPr>
          <w:rFonts w:cs="Times New Roman"/>
          <w:szCs w:val="24"/>
        </w:rPr>
        <w:lastRenderedPageBreak/>
        <w:t>DAFTAR GAMBAR</w:t>
      </w:r>
      <w:bookmarkEnd w:id="34"/>
      <w:bookmarkEnd w:id="35"/>
      <w:bookmarkEnd w:id="36"/>
      <w:r w:rsidR="00837B2C" w:rsidRPr="00962831">
        <w:fldChar w:fldCharType="begin"/>
      </w:r>
      <w:r w:rsidR="00837B2C" w:rsidRPr="00962831">
        <w:instrText xml:space="preserve"> TOC \h \z \c "Gambar" </w:instrText>
      </w:r>
      <w:r w:rsidR="00837B2C" w:rsidRPr="00962831">
        <w:fldChar w:fldCharType="separate"/>
      </w:r>
    </w:p>
    <w:p w14:paraId="7B95348E"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52"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.1</w:t>
        </w:r>
        <w:r w:rsidR="00E77E75" w:rsidRPr="00713C9C">
          <w:rPr>
            <w:rStyle w:val="Hyperlink"/>
            <w:noProof/>
            <w:lang w:val="en-US"/>
          </w:rPr>
          <w:t xml:space="preserve"> Ilustrasi </w:t>
        </w:r>
        <w:r w:rsidR="00E77E75" w:rsidRPr="00713C9C">
          <w:rPr>
            <w:rStyle w:val="Hyperlink"/>
            <w:i/>
            <w:noProof/>
            <w:lang w:val="en-US"/>
          </w:rPr>
          <w:t xml:space="preserve">Gaussian Pyramid </w:t>
        </w:r>
        <w:r w:rsidR="00E77E75" w:rsidRPr="00713C9C">
          <w:rPr>
            <w:rStyle w:val="Hyperlink"/>
            <w:noProof/>
            <w:lang w:val="en-US"/>
          </w:rPr>
          <w:t>[3]</w:t>
        </w:r>
        <w:r w:rsidR="00E77E75">
          <w:rPr>
            <w:noProof/>
            <w:webHidden/>
          </w:rPr>
          <w:tab/>
        </w:r>
        <w:r w:rsidR="00E77E75">
          <w:rPr>
            <w:noProof/>
            <w:webHidden/>
          </w:rPr>
          <w:fldChar w:fldCharType="begin"/>
        </w:r>
        <w:r w:rsidR="00E77E75">
          <w:rPr>
            <w:noProof/>
            <w:webHidden/>
          </w:rPr>
          <w:instrText xml:space="preserve"> PAGEREF _Toc441189752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60E26E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53"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.2</w:t>
        </w:r>
        <w:r w:rsidR="00E77E75" w:rsidRPr="00713C9C">
          <w:rPr>
            <w:rStyle w:val="Hyperlink"/>
            <w:noProof/>
            <w:lang w:val="en-US"/>
          </w:rPr>
          <w:t xml:space="preserve"> </w:t>
        </w:r>
        <w:r w:rsidR="00E77E75" w:rsidRPr="00713C9C">
          <w:rPr>
            <w:rStyle w:val="Hyperlink"/>
            <w:i/>
            <w:noProof/>
            <w:lang w:val="en-US"/>
          </w:rPr>
          <w:t xml:space="preserve">Seed </w:t>
        </w:r>
        <w:r w:rsidR="00E77E75" w:rsidRPr="00713C9C">
          <w:rPr>
            <w:rStyle w:val="Hyperlink"/>
            <w:noProof/>
            <w:lang w:val="en-US"/>
          </w:rPr>
          <w:t xml:space="preserve">Awal </w:t>
        </w:r>
        <w:r w:rsidR="00E77E75" w:rsidRPr="00713C9C">
          <w:rPr>
            <w:rStyle w:val="Hyperlink"/>
            <w:i/>
            <w:noProof/>
            <w:lang w:val="en-US"/>
          </w:rPr>
          <w:t>Region Growing</w:t>
        </w:r>
        <w:r w:rsidR="00E77E75">
          <w:rPr>
            <w:noProof/>
            <w:webHidden/>
          </w:rPr>
          <w:tab/>
        </w:r>
        <w:r w:rsidR="00E77E75">
          <w:rPr>
            <w:noProof/>
            <w:webHidden/>
          </w:rPr>
          <w:fldChar w:fldCharType="begin"/>
        </w:r>
        <w:r w:rsidR="00E77E75">
          <w:rPr>
            <w:noProof/>
            <w:webHidden/>
          </w:rPr>
          <w:instrText xml:space="preserve"> PAGEREF _Toc441189753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7F7DE9D"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54"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.3</w:t>
        </w:r>
        <w:r w:rsidR="00E77E75" w:rsidRPr="00713C9C">
          <w:rPr>
            <w:rStyle w:val="Hyperlink"/>
            <w:noProof/>
            <w:lang w:val="en-US"/>
          </w:rPr>
          <w:t xml:space="preserve"> Piksel yang diamati dan </w:t>
        </w:r>
        <w:r w:rsidR="00E77E75" w:rsidRPr="00713C9C">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_Toc441189754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B23ED53"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55"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.4</w:t>
        </w:r>
        <w:r w:rsidR="00E77E75" w:rsidRPr="00713C9C">
          <w:rPr>
            <w:rStyle w:val="Hyperlink"/>
            <w:noProof/>
            <w:lang w:val="en-US"/>
          </w:rPr>
          <w:t xml:space="preserve"> Ilustrasi </w:t>
        </w:r>
        <w:r w:rsidR="00E77E75" w:rsidRPr="00713C9C">
          <w:rPr>
            <w:rStyle w:val="Hyperlink"/>
            <w:i/>
            <w:noProof/>
            <w:lang w:val="en-US"/>
          </w:rPr>
          <w:t>Low Pass Filter</w:t>
        </w:r>
        <w:r w:rsidR="00E77E75">
          <w:rPr>
            <w:noProof/>
            <w:webHidden/>
          </w:rPr>
          <w:tab/>
        </w:r>
        <w:r w:rsidR="00E77E75">
          <w:rPr>
            <w:noProof/>
            <w:webHidden/>
          </w:rPr>
          <w:fldChar w:fldCharType="begin"/>
        </w:r>
        <w:r w:rsidR="00E77E75">
          <w:rPr>
            <w:noProof/>
            <w:webHidden/>
          </w:rPr>
          <w:instrText xml:space="preserve"> PAGEREF _Toc441189755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C545D26"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56"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.5</w:t>
        </w:r>
        <w:r w:rsidR="00E77E75" w:rsidRPr="00713C9C">
          <w:rPr>
            <w:rStyle w:val="Hyperlink"/>
            <w:noProof/>
            <w:lang w:val="en-US"/>
          </w:rPr>
          <w:t xml:space="preserve"> Ilustrasi </w:t>
        </w:r>
        <w:r w:rsidR="00E77E75" w:rsidRPr="00713C9C">
          <w:rPr>
            <w:rStyle w:val="Hyperlink"/>
            <w:i/>
            <w:noProof/>
            <w:lang w:val="en-US"/>
          </w:rPr>
          <w:t xml:space="preserve">Filter </w:t>
        </w:r>
        <w:r w:rsidR="00E77E75" w:rsidRPr="00713C9C">
          <w:rPr>
            <w:rStyle w:val="Hyperlink"/>
            <w:noProof/>
            <w:lang w:val="en-US"/>
          </w:rPr>
          <w:t>yang dilakukan</w:t>
        </w:r>
        <w:r w:rsidR="00E77E75">
          <w:rPr>
            <w:noProof/>
            <w:webHidden/>
          </w:rPr>
          <w:tab/>
        </w:r>
        <w:r w:rsidR="00E77E75">
          <w:rPr>
            <w:noProof/>
            <w:webHidden/>
          </w:rPr>
          <w:fldChar w:fldCharType="begin"/>
        </w:r>
        <w:r w:rsidR="00E77E75">
          <w:rPr>
            <w:noProof/>
            <w:webHidden/>
          </w:rPr>
          <w:instrText xml:space="preserve"> PAGEREF _Toc441189756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B864609"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57" w:history="1">
        <w:r w:rsidR="00E77E75" w:rsidRPr="00713C9C">
          <w:rPr>
            <w:rStyle w:val="Hyperlink"/>
            <w:noProof/>
          </w:rPr>
          <w:t>Gambar</w:t>
        </w:r>
        <w:r w:rsidR="00E77E75" w:rsidRPr="00713C9C">
          <w:rPr>
            <w:rStyle w:val="Hyperlink"/>
            <w:noProof/>
            <w:lang w:val="en-US"/>
          </w:rPr>
          <w:t xml:space="preserve"> 2.6 Citra Masukan</w:t>
        </w:r>
        <w:r w:rsidR="00E77E75">
          <w:rPr>
            <w:noProof/>
            <w:webHidden/>
          </w:rPr>
          <w:tab/>
        </w:r>
        <w:r w:rsidR="00E77E75">
          <w:rPr>
            <w:noProof/>
            <w:webHidden/>
          </w:rPr>
          <w:fldChar w:fldCharType="begin"/>
        </w:r>
        <w:r w:rsidR="00E77E75">
          <w:rPr>
            <w:noProof/>
            <w:webHidden/>
          </w:rPr>
          <w:instrText xml:space="preserve"> PAGEREF _Toc441189757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93988D5"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58"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.7</w:t>
        </w:r>
        <w:r w:rsidR="00E77E75" w:rsidRPr="00713C9C">
          <w:rPr>
            <w:rStyle w:val="Hyperlink"/>
            <w:noProof/>
            <w:lang w:val="en-US"/>
          </w:rPr>
          <w:t xml:space="preserve"> Citra Keluaran Hasil </w:t>
        </w:r>
        <w:r w:rsidR="00E77E75" w:rsidRPr="00713C9C">
          <w:rPr>
            <w:rStyle w:val="Hyperlink"/>
            <w:i/>
            <w:noProof/>
            <w:lang w:val="en-US"/>
          </w:rPr>
          <w:t>Wavelet</w:t>
        </w:r>
        <w:r w:rsidR="00E77E75">
          <w:rPr>
            <w:noProof/>
            <w:webHidden/>
          </w:rPr>
          <w:tab/>
        </w:r>
        <w:r w:rsidR="00E77E75">
          <w:rPr>
            <w:noProof/>
            <w:webHidden/>
          </w:rPr>
          <w:fldChar w:fldCharType="begin"/>
        </w:r>
        <w:r w:rsidR="00E77E75">
          <w:rPr>
            <w:noProof/>
            <w:webHidden/>
          </w:rPr>
          <w:instrText xml:space="preserve"> PAGEREF _Toc441189758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F432ABE"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59" w:history="1">
        <w:r w:rsidR="00E77E75" w:rsidRPr="00713C9C">
          <w:rPr>
            <w:rStyle w:val="Hyperlink"/>
            <w:noProof/>
          </w:rPr>
          <w:t xml:space="preserve">Gambar </w:t>
        </w:r>
        <w:r w:rsidR="00E77E75" w:rsidRPr="00713C9C">
          <w:rPr>
            <w:rStyle w:val="Hyperlink"/>
            <w:noProof/>
            <w:lang w:val="en-US"/>
          </w:rPr>
          <w:t>2</w:t>
        </w:r>
        <w:r w:rsidR="00E77E75" w:rsidRPr="00713C9C">
          <w:rPr>
            <w:rStyle w:val="Hyperlink"/>
            <w:noProof/>
          </w:rPr>
          <w:t>.8</w:t>
        </w:r>
        <w:r w:rsidR="00E77E75" w:rsidRPr="00713C9C">
          <w:rPr>
            <w:rStyle w:val="Hyperlink"/>
            <w:noProof/>
            <w:lang w:val="en-US"/>
          </w:rPr>
          <w:t xml:space="preserve"> Ilustrasi </w:t>
        </w:r>
        <w:r w:rsidR="00E77E75" w:rsidRPr="00713C9C">
          <w:rPr>
            <w:rStyle w:val="Hyperlink"/>
            <w:i/>
            <w:noProof/>
            <w:lang w:val="en-US"/>
          </w:rPr>
          <w:t>Support Vector Machines</w:t>
        </w:r>
        <w:r w:rsidR="00E77E75">
          <w:rPr>
            <w:noProof/>
            <w:webHidden/>
          </w:rPr>
          <w:tab/>
        </w:r>
        <w:r w:rsidR="00E77E75">
          <w:rPr>
            <w:noProof/>
            <w:webHidden/>
          </w:rPr>
          <w:fldChar w:fldCharType="begin"/>
        </w:r>
        <w:r w:rsidR="00E77E75">
          <w:rPr>
            <w:noProof/>
            <w:webHidden/>
          </w:rPr>
          <w:instrText xml:space="preserve"> PAGEREF _Toc441189759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ECBB348"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0"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w:t>
        </w:r>
        <w:r w:rsidR="00E77E75" w:rsidRPr="00713C9C">
          <w:rPr>
            <w:rStyle w:val="Hyperlink"/>
            <w:noProof/>
            <w:lang w:val="en-US"/>
          </w:rPr>
          <w:t xml:space="preserve"> Contoh Data Masukan</w:t>
        </w:r>
        <w:r w:rsidR="00E77E75">
          <w:rPr>
            <w:noProof/>
            <w:webHidden/>
          </w:rPr>
          <w:tab/>
        </w:r>
        <w:r w:rsidR="00E77E75">
          <w:rPr>
            <w:noProof/>
            <w:webHidden/>
          </w:rPr>
          <w:fldChar w:fldCharType="begin"/>
        </w:r>
        <w:r w:rsidR="00E77E75">
          <w:rPr>
            <w:noProof/>
            <w:webHidden/>
          </w:rPr>
          <w:instrText xml:space="preserve"> PAGEREF _Toc441189760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7A9BF86"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1"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.2</w:t>
        </w:r>
        <w:r w:rsidR="00E77E75" w:rsidRPr="00713C9C">
          <w:rPr>
            <w:rStyle w:val="Hyperlink"/>
            <w:noProof/>
            <w:lang w:val="en-US"/>
          </w:rPr>
          <w:t xml:space="preserve"> Contoh Data Keluaran</w:t>
        </w:r>
        <w:r w:rsidR="00E77E75">
          <w:rPr>
            <w:noProof/>
            <w:webHidden/>
          </w:rPr>
          <w:tab/>
        </w:r>
        <w:r w:rsidR="00E77E75">
          <w:rPr>
            <w:noProof/>
            <w:webHidden/>
          </w:rPr>
          <w:fldChar w:fldCharType="begin"/>
        </w:r>
        <w:r w:rsidR="00E77E75">
          <w:rPr>
            <w:noProof/>
            <w:webHidden/>
          </w:rPr>
          <w:instrText xml:space="preserve"> PAGEREF _Toc441189761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62566F2"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2"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.3</w:t>
        </w:r>
        <w:r w:rsidR="00E77E75" w:rsidRPr="00713C9C">
          <w:rPr>
            <w:rStyle w:val="Hyperlink"/>
            <w:noProof/>
            <w:lang w:val="en-US"/>
          </w:rPr>
          <w:t xml:space="preserve"> Diagram Alir Rancangan Perangkat Lunak Secara Umum</w:t>
        </w:r>
        <w:r w:rsidR="00E77E75">
          <w:rPr>
            <w:noProof/>
            <w:webHidden/>
          </w:rPr>
          <w:tab/>
        </w:r>
        <w:r w:rsidR="00E77E75">
          <w:rPr>
            <w:noProof/>
            <w:webHidden/>
          </w:rPr>
          <w:fldChar w:fldCharType="begin"/>
        </w:r>
        <w:r w:rsidR="00E77E75">
          <w:rPr>
            <w:noProof/>
            <w:webHidden/>
          </w:rPr>
          <w:instrText xml:space="preserve"> PAGEREF _Toc441189762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3EB4801"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3"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.4</w:t>
        </w:r>
        <w:r w:rsidR="00E77E75" w:rsidRPr="00713C9C">
          <w:rPr>
            <w:rStyle w:val="Hyperlink"/>
            <w:noProof/>
            <w:lang w:val="en-US"/>
          </w:rPr>
          <w:t xml:space="preserve"> Digram Alir Reduksi </w:t>
        </w:r>
        <w:r w:rsidR="00E77E75" w:rsidRPr="00713C9C">
          <w:rPr>
            <w:rStyle w:val="Hyperlink"/>
            <w:i/>
            <w:noProof/>
            <w:lang w:val="en-US"/>
          </w:rPr>
          <w:t>Size Frame</w:t>
        </w:r>
        <w:r w:rsidR="00E77E75">
          <w:rPr>
            <w:noProof/>
            <w:webHidden/>
          </w:rPr>
          <w:tab/>
        </w:r>
        <w:r w:rsidR="00E77E75">
          <w:rPr>
            <w:noProof/>
            <w:webHidden/>
          </w:rPr>
          <w:fldChar w:fldCharType="begin"/>
        </w:r>
        <w:r w:rsidR="00E77E75">
          <w:rPr>
            <w:noProof/>
            <w:webHidden/>
          </w:rPr>
          <w:instrText xml:space="preserve"> PAGEREF _Toc441189763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4360C08"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4"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.5</w:t>
        </w:r>
        <w:r w:rsidR="00E77E75" w:rsidRPr="00713C9C">
          <w:rPr>
            <w:rStyle w:val="Hyperlink"/>
            <w:noProof/>
            <w:lang w:val="en-US"/>
          </w:rPr>
          <w:t xml:space="preserve"> Diagram Alir </w:t>
        </w:r>
        <w:r w:rsidR="00E77E75" w:rsidRPr="00713C9C">
          <w:rPr>
            <w:rStyle w:val="Hyperlink"/>
            <w:i/>
            <w:noProof/>
            <w:lang w:val="en-US"/>
          </w:rPr>
          <w:t>Preprocessing</w:t>
        </w:r>
        <w:r w:rsidR="00E77E75">
          <w:rPr>
            <w:noProof/>
            <w:webHidden/>
          </w:rPr>
          <w:tab/>
        </w:r>
        <w:r w:rsidR="00E77E75">
          <w:rPr>
            <w:noProof/>
            <w:webHidden/>
          </w:rPr>
          <w:fldChar w:fldCharType="begin"/>
        </w:r>
        <w:r w:rsidR="00E77E75">
          <w:rPr>
            <w:noProof/>
            <w:webHidden/>
          </w:rPr>
          <w:instrText xml:space="preserve"> PAGEREF _Toc441189764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8785530"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5"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.6</w:t>
        </w:r>
        <w:r w:rsidR="00E77E75" w:rsidRPr="00713C9C">
          <w:rPr>
            <w:rStyle w:val="Hyperlink"/>
            <w:noProof/>
            <w:lang w:val="en-US"/>
          </w:rPr>
          <w:t xml:space="preserve"> Contoh Deteksi Gerak</w:t>
        </w:r>
        <w:r w:rsidR="00E77E75">
          <w:rPr>
            <w:noProof/>
            <w:webHidden/>
          </w:rPr>
          <w:tab/>
        </w:r>
        <w:r w:rsidR="00E77E75">
          <w:rPr>
            <w:noProof/>
            <w:webHidden/>
          </w:rPr>
          <w:fldChar w:fldCharType="begin"/>
        </w:r>
        <w:r w:rsidR="00E77E75">
          <w:rPr>
            <w:noProof/>
            <w:webHidden/>
          </w:rPr>
          <w:instrText xml:space="preserve"> PAGEREF _Toc441189765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B68FACF"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6"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.7</w:t>
        </w:r>
        <w:r w:rsidR="00E77E75" w:rsidRPr="00713C9C">
          <w:rPr>
            <w:rStyle w:val="Hyperlink"/>
            <w:noProof/>
            <w:lang w:val="en-US"/>
          </w:rPr>
          <w:t xml:space="preserve"> Contoh </w:t>
        </w:r>
        <w:r w:rsidR="00E77E75" w:rsidRPr="00713C9C">
          <w:rPr>
            <w:rStyle w:val="Hyperlink"/>
            <w:i/>
            <w:noProof/>
            <w:lang w:val="en-US"/>
          </w:rPr>
          <w:t>Dataset</w:t>
        </w:r>
        <w:r w:rsidR="00E77E75" w:rsidRPr="00713C9C">
          <w:rPr>
            <w:rStyle w:val="Hyperlink"/>
            <w:noProof/>
            <w:lang w:val="en-US"/>
          </w:rPr>
          <w:t xml:space="preserve"> Gambar Api</w:t>
        </w:r>
        <w:r w:rsidR="00E77E75">
          <w:rPr>
            <w:noProof/>
            <w:webHidden/>
          </w:rPr>
          <w:tab/>
        </w:r>
        <w:r w:rsidR="00E77E75">
          <w:rPr>
            <w:noProof/>
            <w:webHidden/>
          </w:rPr>
          <w:fldChar w:fldCharType="begin"/>
        </w:r>
        <w:r w:rsidR="00E77E75">
          <w:rPr>
            <w:noProof/>
            <w:webHidden/>
          </w:rPr>
          <w:instrText xml:space="preserve"> PAGEREF _Toc441189766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56AD860"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7"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.8</w:t>
        </w:r>
        <w:r w:rsidR="00E77E75" w:rsidRPr="00713C9C">
          <w:rPr>
            <w:rStyle w:val="Hyperlink"/>
            <w:noProof/>
            <w:lang w:val="en-US"/>
          </w:rPr>
          <w:t xml:space="preserve"> </w:t>
        </w:r>
        <w:r w:rsidR="00E77E75" w:rsidRPr="00713C9C">
          <w:rPr>
            <w:rStyle w:val="Hyperlink"/>
            <w:i/>
            <w:noProof/>
            <w:lang w:val="en-US"/>
          </w:rPr>
          <w:t xml:space="preserve">Pseudocode </w:t>
        </w:r>
        <w:r w:rsidR="00E77E75" w:rsidRPr="00713C9C">
          <w:rPr>
            <w:rStyle w:val="Hyperlink"/>
            <w:noProof/>
            <w:lang w:val="en-US"/>
          </w:rPr>
          <w:t>Deteksi Warna Piksel</w:t>
        </w:r>
        <w:r w:rsidR="00E77E75">
          <w:rPr>
            <w:noProof/>
            <w:webHidden/>
          </w:rPr>
          <w:tab/>
        </w:r>
        <w:r w:rsidR="00E77E75">
          <w:rPr>
            <w:noProof/>
            <w:webHidden/>
          </w:rPr>
          <w:fldChar w:fldCharType="begin"/>
        </w:r>
        <w:r w:rsidR="00E77E75">
          <w:rPr>
            <w:noProof/>
            <w:webHidden/>
          </w:rPr>
          <w:instrText xml:space="preserve"> PAGEREF _Toc441189767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EFBBA68"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8"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.9</w:t>
        </w:r>
        <w:r w:rsidR="00E77E75" w:rsidRPr="00713C9C">
          <w:rPr>
            <w:rStyle w:val="Hyperlink"/>
            <w:noProof/>
            <w:lang w:val="en-US"/>
          </w:rPr>
          <w:t xml:space="preserve"> </w:t>
        </w:r>
        <w:r w:rsidR="00E77E75" w:rsidRPr="00713C9C">
          <w:rPr>
            <w:rStyle w:val="Hyperlink"/>
            <w:i/>
            <w:noProof/>
            <w:lang w:val="en-US"/>
          </w:rPr>
          <w:t>Pseudocode Regon Growing</w:t>
        </w:r>
        <w:r w:rsidR="00E77E75">
          <w:rPr>
            <w:noProof/>
            <w:webHidden/>
          </w:rPr>
          <w:tab/>
        </w:r>
        <w:r w:rsidR="00E77E75">
          <w:rPr>
            <w:noProof/>
            <w:webHidden/>
          </w:rPr>
          <w:fldChar w:fldCharType="begin"/>
        </w:r>
        <w:r w:rsidR="00E77E75">
          <w:rPr>
            <w:noProof/>
            <w:webHidden/>
          </w:rPr>
          <w:instrText xml:space="preserve"> PAGEREF _Toc441189768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A2B1852"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69"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.10</w:t>
        </w:r>
        <w:r w:rsidR="00E77E75" w:rsidRPr="00713C9C">
          <w:rPr>
            <w:rStyle w:val="Hyperlink"/>
            <w:noProof/>
            <w:lang w:val="en-US"/>
          </w:rPr>
          <w:t xml:space="preserve"> Diagram Alir Perhitungan Luasan </w:t>
        </w:r>
        <w:r w:rsidR="00E77E75" w:rsidRPr="00713C9C">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_Toc441189769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250FB3F"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70"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.11</w:t>
        </w:r>
        <w:r w:rsidR="00E77E75" w:rsidRPr="00713C9C">
          <w:rPr>
            <w:rStyle w:val="Hyperlink"/>
            <w:noProof/>
            <w:lang w:val="en-US"/>
          </w:rPr>
          <w:t xml:space="preserve"> Diagram Alir Verifikasi</w:t>
        </w:r>
        <w:r w:rsidR="00E77E75">
          <w:rPr>
            <w:noProof/>
            <w:webHidden/>
          </w:rPr>
          <w:tab/>
        </w:r>
        <w:r w:rsidR="00E77E75">
          <w:rPr>
            <w:noProof/>
            <w:webHidden/>
          </w:rPr>
          <w:fldChar w:fldCharType="begin"/>
        </w:r>
        <w:r w:rsidR="00E77E75">
          <w:rPr>
            <w:noProof/>
            <w:webHidden/>
          </w:rPr>
          <w:instrText xml:space="preserve"> PAGEREF _Toc441189770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7C38AA9"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71"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.12</w:t>
        </w:r>
        <w:r w:rsidR="00E77E75" w:rsidRPr="00713C9C">
          <w:rPr>
            <w:rStyle w:val="Hyperlink"/>
            <w:noProof/>
            <w:lang w:val="en-US"/>
          </w:rPr>
          <w:t xml:space="preserve"> Diagram Alir Ekstraksi Fitur</w:t>
        </w:r>
        <w:r w:rsidR="00E77E75">
          <w:rPr>
            <w:noProof/>
            <w:webHidden/>
          </w:rPr>
          <w:tab/>
        </w:r>
        <w:r w:rsidR="00E77E75">
          <w:rPr>
            <w:noProof/>
            <w:webHidden/>
          </w:rPr>
          <w:fldChar w:fldCharType="begin"/>
        </w:r>
        <w:r w:rsidR="00E77E75">
          <w:rPr>
            <w:noProof/>
            <w:webHidden/>
          </w:rPr>
          <w:instrText xml:space="preserve"> PAGEREF _Toc441189771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3AB4905"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72"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.13</w:t>
        </w:r>
        <w:r w:rsidR="00E77E75" w:rsidRPr="00713C9C">
          <w:rPr>
            <w:rStyle w:val="Hyperlink"/>
            <w:noProof/>
            <w:lang w:val="en-US"/>
          </w:rPr>
          <w:t xml:space="preserve"> </w:t>
        </w:r>
        <w:r w:rsidR="00E77E75" w:rsidRPr="00713C9C">
          <w:rPr>
            <w:rStyle w:val="Hyperlink"/>
            <w:i/>
            <w:noProof/>
            <w:lang w:val="en-US"/>
          </w:rPr>
          <w:t xml:space="preserve">Pseudocode </w:t>
        </w:r>
        <w:r w:rsidR="00E77E75" w:rsidRPr="00713C9C">
          <w:rPr>
            <w:rStyle w:val="Hyperlink"/>
            <w:noProof/>
            <w:lang w:val="en-US"/>
          </w:rPr>
          <w:t xml:space="preserve">fungsi menandai </w:t>
        </w:r>
        <w:r w:rsidR="00E77E75" w:rsidRPr="00713C9C">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_Toc441189772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D1CED34"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73" w:history="1">
        <w:r w:rsidR="00E77E75" w:rsidRPr="00713C9C">
          <w:rPr>
            <w:rStyle w:val="Hyperlink"/>
            <w:noProof/>
          </w:rPr>
          <w:t xml:space="preserve">Gambar </w:t>
        </w:r>
        <w:r w:rsidR="00E77E75" w:rsidRPr="00713C9C">
          <w:rPr>
            <w:rStyle w:val="Hyperlink"/>
            <w:noProof/>
            <w:lang w:val="en-US"/>
          </w:rPr>
          <w:t>3</w:t>
        </w:r>
        <w:r w:rsidR="00E77E75" w:rsidRPr="00713C9C">
          <w:rPr>
            <w:rStyle w:val="Hyperlink"/>
            <w:noProof/>
          </w:rPr>
          <w:t>.14</w:t>
        </w:r>
        <w:r w:rsidR="00E77E75" w:rsidRPr="00713C9C">
          <w:rPr>
            <w:rStyle w:val="Hyperlink"/>
            <w:noProof/>
            <w:lang w:val="en-US"/>
          </w:rPr>
          <w:t xml:space="preserve"> Menandai </w:t>
        </w:r>
        <w:r w:rsidR="00E77E75" w:rsidRPr="00713C9C">
          <w:rPr>
            <w:rStyle w:val="Hyperlink"/>
            <w:i/>
            <w:noProof/>
            <w:lang w:val="en-US"/>
          </w:rPr>
          <w:t xml:space="preserve">region </w:t>
        </w:r>
        <w:r w:rsidR="00E77E75" w:rsidRPr="00713C9C">
          <w:rPr>
            <w:rStyle w:val="Hyperlink"/>
            <w:noProof/>
            <w:lang w:val="en-US"/>
          </w:rPr>
          <w:t>api</w:t>
        </w:r>
        <w:r w:rsidR="00E77E75">
          <w:rPr>
            <w:noProof/>
            <w:webHidden/>
          </w:rPr>
          <w:tab/>
        </w:r>
        <w:r w:rsidR="00E77E75">
          <w:rPr>
            <w:noProof/>
            <w:webHidden/>
          </w:rPr>
          <w:fldChar w:fldCharType="begin"/>
        </w:r>
        <w:r w:rsidR="00E77E75">
          <w:rPr>
            <w:noProof/>
            <w:webHidden/>
          </w:rPr>
          <w:instrText xml:space="preserve"> PAGEREF _Toc441189773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9C4BA0F"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74" w:history="1">
        <w:r w:rsidR="00E77E75" w:rsidRPr="00713C9C">
          <w:rPr>
            <w:rStyle w:val="Hyperlink"/>
            <w:noProof/>
          </w:rPr>
          <w:t xml:space="preserve">Gambar </w:t>
        </w:r>
        <w:r w:rsidR="00E77E75" w:rsidRPr="00713C9C">
          <w:rPr>
            <w:rStyle w:val="Hyperlink"/>
            <w:noProof/>
            <w:lang w:val="en-US"/>
          </w:rPr>
          <w:t>5</w:t>
        </w:r>
        <w:r w:rsidR="00E77E75" w:rsidRPr="00713C9C">
          <w:rPr>
            <w:rStyle w:val="Hyperlink"/>
            <w:noProof/>
          </w:rPr>
          <w:t>.1</w:t>
        </w:r>
        <w:r w:rsidR="00E77E75" w:rsidRPr="00713C9C">
          <w:rPr>
            <w:rStyle w:val="Hyperlink"/>
            <w:noProof/>
            <w:lang w:val="en-US"/>
          </w:rPr>
          <w:t xml:space="preserve"> Contoh Video Kejadian</w:t>
        </w:r>
        <w:r w:rsidR="00E77E75">
          <w:rPr>
            <w:noProof/>
            <w:webHidden/>
          </w:rPr>
          <w:tab/>
        </w:r>
        <w:r w:rsidR="00E77E75">
          <w:rPr>
            <w:noProof/>
            <w:webHidden/>
          </w:rPr>
          <w:fldChar w:fldCharType="begin"/>
        </w:r>
        <w:r w:rsidR="00E77E75">
          <w:rPr>
            <w:noProof/>
            <w:webHidden/>
          </w:rPr>
          <w:instrText xml:space="preserve"> PAGEREF _Toc441189774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B22A6F1"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75" w:history="1">
        <w:r w:rsidR="00E77E75" w:rsidRPr="00713C9C">
          <w:rPr>
            <w:rStyle w:val="Hyperlink"/>
            <w:noProof/>
          </w:rPr>
          <w:t xml:space="preserve">Gambar </w:t>
        </w:r>
        <w:r w:rsidR="00E77E75" w:rsidRPr="00713C9C">
          <w:rPr>
            <w:rStyle w:val="Hyperlink"/>
            <w:noProof/>
            <w:lang w:val="en-US"/>
          </w:rPr>
          <w:t>5</w:t>
        </w:r>
        <w:r w:rsidR="00E77E75" w:rsidRPr="00713C9C">
          <w:rPr>
            <w:rStyle w:val="Hyperlink"/>
            <w:noProof/>
          </w:rPr>
          <w:t>.2</w:t>
        </w:r>
        <w:r w:rsidR="00E77E75" w:rsidRPr="00713C9C">
          <w:rPr>
            <w:rStyle w:val="Hyperlink"/>
            <w:noProof/>
            <w:lang w:val="en-US"/>
          </w:rPr>
          <w:t xml:space="preserve"> Tahap </w:t>
        </w:r>
        <w:r w:rsidR="00E77E75" w:rsidRPr="00713C9C">
          <w:rPr>
            <w:rStyle w:val="Hyperlink"/>
            <w:i/>
            <w:noProof/>
            <w:lang w:val="en-US"/>
          </w:rPr>
          <w:t>Preprocessing</w:t>
        </w:r>
        <w:r w:rsidR="00E77E75">
          <w:rPr>
            <w:noProof/>
            <w:webHidden/>
          </w:rPr>
          <w:tab/>
        </w:r>
        <w:r w:rsidR="00E77E75">
          <w:rPr>
            <w:noProof/>
            <w:webHidden/>
          </w:rPr>
          <w:fldChar w:fldCharType="begin"/>
        </w:r>
        <w:r w:rsidR="00E77E75">
          <w:rPr>
            <w:noProof/>
            <w:webHidden/>
          </w:rPr>
          <w:instrText xml:space="preserve"> PAGEREF _Toc441189775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B6B4F0F"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76" w:history="1">
        <w:r w:rsidR="00E77E75" w:rsidRPr="00713C9C">
          <w:rPr>
            <w:rStyle w:val="Hyperlink"/>
            <w:noProof/>
          </w:rPr>
          <w:t xml:space="preserve">Gambar </w:t>
        </w:r>
        <w:r w:rsidR="00E77E75" w:rsidRPr="00713C9C">
          <w:rPr>
            <w:rStyle w:val="Hyperlink"/>
            <w:noProof/>
            <w:lang w:val="en-US"/>
          </w:rPr>
          <w:t>5</w:t>
        </w:r>
        <w:r w:rsidR="00E77E75" w:rsidRPr="00713C9C">
          <w:rPr>
            <w:rStyle w:val="Hyperlink"/>
            <w:noProof/>
          </w:rPr>
          <w:t>.3</w:t>
        </w:r>
        <w:r w:rsidR="00E77E75" w:rsidRPr="00713C9C">
          <w:rPr>
            <w:rStyle w:val="Hyperlink"/>
            <w:noProof/>
            <w:lang w:val="en-US"/>
          </w:rPr>
          <w:t xml:space="preserve"> Tahap Verifikasi</w:t>
        </w:r>
        <w:r w:rsidR="00E77E75">
          <w:rPr>
            <w:noProof/>
            <w:webHidden/>
          </w:rPr>
          <w:tab/>
        </w:r>
        <w:r w:rsidR="00E77E75">
          <w:rPr>
            <w:noProof/>
            <w:webHidden/>
          </w:rPr>
          <w:fldChar w:fldCharType="begin"/>
        </w:r>
        <w:r w:rsidR="00E77E75">
          <w:rPr>
            <w:noProof/>
            <w:webHidden/>
          </w:rPr>
          <w:instrText xml:space="preserve"> PAGEREF _Toc441189776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C834746" w14:textId="77777777" w:rsidR="00D21F81" w:rsidRPr="00962831" w:rsidRDefault="00837B2C" w:rsidP="00FD1A2B">
      <w:pPr>
        <w:pStyle w:val="TableofFigures"/>
        <w:tabs>
          <w:tab w:val="right" w:leader="dot" w:pos="5546"/>
        </w:tabs>
        <w:sectPr w:rsidR="00D21F81" w:rsidRPr="00962831" w:rsidSect="00F37DE1">
          <w:headerReference w:type="even" r:id="rId54"/>
          <w:headerReference w:type="default" r:id="rId55"/>
          <w:footerReference w:type="even" r:id="rId56"/>
          <w:footerReference w:type="default" r:id="rId57"/>
          <w:headerReference w:type="first" r:id="rId58"/>
          <w:footerReference w:type="first" r:id="rId59"/>
          <w:pgSz w:w="8392" w:h="11907" w:code="11"/>
          <w:pgMar w:top="1418" w:right="1134" w:bottom="1418" w:left="1418" w:header="720" w:footer="720" w:gutter="284"/>
          <w:pgNumType w:fmt="lowerRoman"/>
          <w:cols w:space="720"/>
          <w:titlePg/>
          <w:docGrid w:linePitch="360"/>
        </w:sectPr>
      </w:pPr>
      <w:r w:rsidRPr="00962831">
        <w:fldChar w:fldCharType="end"/>
      </w:r>
    </w:p>
    <w:p w14:paraId="57DD88D0" w14:textId="15065E0B" w:rsidR="00C35489" w:rsidRPr="00962831" w:rsidRDefault="00C35489" w:rsidP="00CD1FCC">
      <w:pPr>
        <w:jc w:val="center"/>
        <w:rPr>
          <w:b/>
          <w:i/>
        </w:rPr>
        <w:sectPr w:rsidR="00C35489" w:rsidRPr="00962831" w:rsidSect="00F37DE1">
          <w:headerReference w:type="even" r:id="rId60"/>
          <w:footerReference w:type="even" r:id="rId61"/>
          <w:headerReference w:type="first" r:id="rId62"/>
          <w:footerReference w:type="first" r:id="rId63"/>
          <w:pgSz w:w="8392" w:h="11907" w:code="11"/>
          <w:pgMar w:top="1418" w:right="1134" w:bottom="1418" w:left="1418" w:header="720" w:footer="720" w:gutter="284"/>
          <w:pgNumType w:fmt="lowerRoman"/>
          <w:cols w:space="720"/>
          <w:titlePg/>
          <w:docGrid w:linePitch="360"/>
        </w:sectPr>
      </w:pPr>
      <w:bookmarkStart w:id="37" w:name="_Toc236585576"/>
      <w:bookmarkStart w:id="38" w:name="_Toc263602514"/>
      <w:bookmarkStart w:id="39" w:name="_Toc297322778"/>
      <w:r w:rsidRPr="00962831">
        <w:rPr>
          <w:b/>
          <w:i/>
        </w:rPr>
        <w:lastRenderedPageBreak/>
        <w:t>[Halaman ini sengaja dikosongkan]</w:t>
      </w:r>
    </w:p>
    <w:p w14:paraId="0D84A5AC" w14:textId="528D4956" w:rsidR="003F2BBF" w:rsidRPr="00962831" w:rsidRDefault="000D256C" w:rsidP="002F1AED">
      <w:pPr>
        <w:pStyle w:val="Heading1"/>
        <w:numPr>
          <w:ilvl w:val="0"/>
          <w:numId w:val="0"/>
        </w:numPr>
      </w:pPr>
      <w:bookmarkStart w:id="40" w:name="_Toc441189688"/>
      <w:r w:rsidRPr="00962831">
        <w:lastRenderedPageBreak/>
        <w:t>DAFTAR TABEL</w:t>
      </w:r>
      <w:bookmarkEnd w:id="37"/>
      <w:bookmarkEnd w:id="38"/>
      <w:bookmarkEnd w:id="39"/>
      <w:bookmarkEnd w:id="40"/>
    </w:p>
    <w:p w14:paraId="7A7F65DF" w14:textId="77777777" w:rsidR="00E77E75" w:rsidRDefault="009547E0">
      <w:pPr>
        <w:pStyle w:val="TableofFigures"/>
        <w:tabs>
          <w:tab w:val="right" w:leader="dot" w:pos="5546"/>
        </w:tabs>
        <w:rPr>
          <w:rFonts w:asciiTheme="minorHAnsi" w:eastAsiaTheme="minorEastAsia" w:hAnsiTheme="minorHAnsi" w:cstheme="minorBidi"/>
          <w:noProof/>
          <w:lang w:val="en-US" w:eastAsia="en-US"/>
        </w:rPr>
      </w:pPr>
      <w:r w:rsidRPr="00962831">
        <w:fldChar w:fldCharType="begin"/>
      </w:r>
      <w:r w:rsidRPr="00962831">
        <w:instrText xml:space="preserve"> TOC \h \z \c "Tabel" </w:instrText>
      </w:r>
      <w:r w:rsidRPr="00962831">
        <w:fldChar w:fldCharType="separate"/>
      </w:r>
      <w:hyperlink w:anchor="_Toc441189777" w:history="1">
        <w:r w:rsidR="00E77E75" w:rsidRPr="005B315F">
          <w:rPr>
            <w:rStyle w:val="Hyperlink"/>
            <w:noProof/>
          </w:rPr>
          <w:t xml:space="preserve">Tabel </w:t>
        </w:r>
        <w:r w:rsidR="00E77E75" w:rsidRPr="005B315F">
          <w:rPr>
            <w:rStyle w:val="Hyperlink"/>
            <w:noProof/>
            <w:lang w:val="en-US"/>
          </w:rPr>
          <w:t>4</w:t>
        </w:r>
        <w:r w:rsidR="00E77E75" w:rsidRPr="005B315F">
          <w:rPr>
            <w:rStyle w:val="Hyperlink"/>
            <w:noProof/>
          </w:rPr>
          <w:t>.1</w:t>
        </w:r>
        <w:r w:rsidR="00E77E75" w:rsidRPr="005B315F">
          <w:rPr>
            <w:rStyle w:val="Hyperlink"/>
            <w:noProof/>
            <w:lang w:val="en-US"/>
          </w:rPr>
          <w:t xml:space="preserve"> Lingkungan Perancangan Perangkat Lunak</w:t>
        </w:r>
        <w:r w:rsidR="00E77E75">
          <w:rPr>
            <w:noProof/>
            <w:webHidden/>
          </w:rPr>
          <w:tab/>
        </w:r>
        <w:r w:rsidR="00E77E75">
          <w:rPr>
            <w:noProof/>
            <w:webHidden/>
          </w:rPr>
          <w:fldChar w:fldCharType="begin"/>
        </w:r>
        <w:r w:rsidR="00E77E75">
          <w:rPr>
            <w:noProof/>
            <w:webHidden/>
          </w:rPr>
          <w:instrText xml:space="preserve"> PAGEREF _Toc441189777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47410F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78"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.1</w:t>
        </w:r>
        <w:r w:rsidR="00E77E75" w:rsidRPr="005B315F">
          <w:rPr>
            <w:rStyle w:val="Hyperlink"/>
            <w:noProof/>
            <w:lang w:val="en-US"/>
          </w:rPr>
          <w:t xml:space="preserve"> Hasil Uji Coba 1</w:t>
        </w:r>
        <w:r w:rsidR="00E77E75">
          <w:rPr>
            <w:noProof/>
            <w:webHidden/>
          </w:rPr>
          <w:tab/>
        </w:r>
        <w:r w:rsidR="00E77E75">
          <w:rPr>
            <w:noProof/>
            <w:webHidden/>
          </w:rPr>
          <w:fldChar w:fldCharType="begin"/>
        </w:r>
        <w:r w:rsidR="00E77E75">
          <w:rPr>
            <w:noProof/>
            <w:webHidden/>
          </w:rPr>
          <w:instrText xml:space="preserve"> PAGEREF _Toc441189778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3BC0F20"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79"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.2</w:t>
        </w:r>
        <w:r w:rsidR="00E77E75" w:rsidRPr="005B315F">
          <w:rPr>
            <w:rStyle w:val="Hyperlink"/>
            <w:noProof/>
            <w:lang w:val="en-US"/>
          </w:rPr>
          <w:t xml:space="preserve"> Hasil Uji Coba 2</w:t>
        </w:r>
        <w:r w:rsidR="00E77E75">
          <w:rPr>
            <w:noProof/>
            <w:webHidden/>
          </w:rPr>
          <w:tab/>
        </w:r>
        <w:r w:rsidR="00E77E75">
          <w:rPr>
            <w:noProof/>
            <w:webHidden/>
          </w:rPr>
          <w:fldChar w:fldCharType="begin"/>
        </w:r>
        <w:r w:rsidR="00E77E75">
          <w:rPr>
            <w:noProof/>
            <w:webHidden/>
          </w:rPr>
          <w:instrText xml:space="preserve"> PAGEREF _Toc441189779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09D2355"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0"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.3</w:t>
        </w:r>
        <w:r w:rsidR="00E77E75" w:rsidRPr="005B315F">
          <w:rPr>
            <w:rStyle w:val="Hyperlink"/>
            <w:noProof/>
            <w:lang w:val="en-US"/>
          </w:rPr>
          <w:t xml:space="preserve"> Hasil Uji Coba 3</w:t>
        </w:r>
        <w:r w:rsidR="00E77E75">
          <w:rPr>
            <w:noProof/>
            <w:webHidden/>
          </w:rPr>
          <w:tab/>
        </w:r>
        <w:r w:rsidR="00E77E75">
          <w:rPr>
            <w:noProof/>
            <w:webHidden/>
          </w:rPr>
          <w:fldChar w:fldCharType="begin"/>
        </w:r>
        <w:r w:rsidR="00E77E75">
          <w:rPr>
            <w:noProof/>
            <w:webHidden/>
          </w:rPr>
          <w:instrText xml:space="preserve"> PAGEREF _Toc441189780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7612C26"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1"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.4</w:t>
        </w:r>
        <w:r w:rsidR="00E77E75" w:rsidRPr="005B315F">
          <w:rPr>
            <w:rStyle w:val="Hyperlink"/>
            <w:noProof/>
            <w:lang w:val="en-US"/>
          </w:rPr>
          <w:t xml:space="preserve"> Hasil Uji Coba 4</w:t>
        </w:r>
        <w:r w:rsidR="00E77E75">
          <w:rPr>
            <w:noProof/>
            <w:webHidden/>
          </w:rPr>
          <w:tab/>
        </w:r>
        <w:r w:rsidR="00E77E75">
          <w:rPr>
            <w:noProof/>
            <w:webHidden/>
          </w:rPr>
          <w:fldChar w:fldCharType="begin"/>
        </w:r>
        <w:r w:rsidR="00E77E75">
          <w:rPr>
            <w:noProof/>
            <w:webHidden/>
          </w:rPr>
          <w:instrText xml:space="preserve"> PAGEREF _Toc441189781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5E79774"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2"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.5</w:t>
        </w:r>
        <w:r w:rsidR="00E77E75" w:rsidRPr="005B315F">
          <w:rPr>
            <w:rStyle w:val="Hyperlink"/>
            <w:noProof/>
            <w:lang w:val="en-US"/>
          </w:rPr>
          <w:t xml:space="preserve"> Hasil Uji Coba 5</w:t>
        </w:r>
        <w:r w:rsidR="00E77E75">
          <w:rPr>
            <w:noProof/>
            <w:webHidden/>
          </w:rPr>
          <w:tab/>
        </w:r>
        <w:r w:rsidR="00E77E75">
          <w:rPr>
            <w:noProof/>
            <w:webHidden/>
          </w:rPr>
          <w:fldChar w:fldCharType="begin"/>
        </w:r>
        <w:r w:rsidR="00E77E75">
          <w:rPr>
            <w:noProof/>
            <w:webHidden/>
          </w:rPr>
          <w:instrText xml:space="preserve"> PAGEREF _Toc441189782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0AA1B7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3" w:history="1">
        <w:r w:rsidR="00E77E75" w:rsidRPr="005B315F">
          <w:rPr>
            <w:rStyle w:val="Hyperlink"/>
            <w:noProof/>
          </w:rPr>
          <w:t xml:space="preserve">Tabel </w:t>
        </w:r>
        <w:r w:rsidR="00E77E75" w:rsidRPr="005B315F">
          <w:rPr>
            <w:rStyle w:val="Hyperlink"/>
            <w:noProof/>
            <w:lang w:val="en-US"/>
          </w:rPr>
          <w:t>5</w:t>
        </w:r>
        <w:r w:rsidR="00E77E75" w:rsidRPr="005B315F">
          <w:rPr>
            <w:rStyle w:val="Hyperlink"/>
            <w:noProof/>
          </w:rPr>
          <w:t>.6</w:t>
        </w:r>
        <w:r w:rsidR="00E77E75" w:rsidRPr="005B315F">
          <w:rPr>
            <w:rStyle w:val="Hyperlink"/>
            <w:noProof/>
            <w:lang w:val="en-US"/>
          </w:rPr>
          <w:t xml:space="preserve"> Hasil Uji Coba 6</w:t>
        </w:r>
        <w:r w:rsidR="00E77E75">
          <w:rPr>
            <w:noProof/>
            <w:webHidden/>
          </w:rPr>
          <w:tab/>
        </w:r>
        <w:r w:rsidR="00E77E75">
          <w:rPr>
            <w:noProof/>
            <w:webHidden/>
          </w:rPr>
          <w:fldChar w:fldCharType="begin"/>
        </w:r>
        <w:r w:rsidR="00E77E75">
          <w:rPr>
            <w:noProof/>
            <w:webHidden/>
          </w:rPr>
          <w:instrText xml:space="preserve"> PAGEREF _Toc441189783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8ECE519"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4"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10</w:t>
        </w:r>
        <w:r w:rsidR="00E77E75" w:rsidRPr="005B315F">
          <w:rPr>
            <w:rStyle w:val="Hyperlink"/>
            <w:noProof/>
            <w:vertAlign w:val="superscript"/>
            <w:lang w:val="en-US"/>
          </w:rPr>
          <w:t>-7</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31DB863"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5"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.2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10</w:t>
        </w:r>
        <w:r w:rsidR="00E77E75" w:rsidRPr="005B315F">
          <w:rPr>
            <w:rStyle w:val="Hyperlink"/>
            <w:noProof/>
            <w:vertAlign w:val="superscript"/>
            <w:lang w:val="en-US"/>
          </w:rPr>
          <w:t>-8</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6379E2C"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6"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.3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EBBC4DF"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7"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.4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_Toc441189787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47C4C0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8"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.5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1 dan kernel RBF</w:t>
        </w:r>
        <w:r w:rsidR="00E77E75">
          <w:rPr>
            <w:noProof/>
            <w:webHidden/>
          </w:rPr>
          <w:tab/>
        </w:r>
        <w:r w:rsidR="00E77E75">
          <w:rPr>
            <w:noProof/>
            <w:webHidden/>
          </w:rPr>
          <w:fldChar w:fldCharType="begin"/>
        </w:r>
        <w:r w:rsidR="00E77E75">
          <w:rPr>
            <w:noProof/>
            <w:webHidden/>
          </w:rPr>
          <w:instrText xml:space="preserve"> PAGEREF _Toc441189788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F7E2234"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89"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.6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3.5 dan kernel RBF</w:t>
        </w:r>
        <w:r w:rsidR="00E77E75">
          <w:rPr>
            <w:noProof/>
            <w:webHidden/>
          </w:rPr>
          <w:tab/>
        </w:r>
        <w:r w:rsidR="00E77E75">
          <w:rPr>
            <w:noProof/>
            <w:webHidden/>
          </w:rPr>
          <w:fldChar w:fldCharType="begin"/>
        </w:r>
        <w:r w:rsidR="00E77E75">
          <w:rPr>
            <w:noProof/>
            <w:webHidden/>
          </w:rPr>
          <w:instrText xml:space="preserve"> PAGEREF _Toc441189789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64F3076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90"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.7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7 dan kernel RBF</w:t>
        </w:r>
        <w:r w:rsidR="00E77E75">
          <w:rPr>
            <w:noProof/>
            <w:webHidden/>
          </w:rPr>
          <w:tab/>
        </w:r>
        <w:r w:rsidR="00E77E75">
          <w:rPr>
            <w:noProof/>
            <w:webHidden/>
          </w:rPr>
          <w:fldChar w:fldCharType="begin"/>
        </w:r>
        <w:r w:rsidR="00E77E75">
          <w:rPr>
            <w:noProof/>
            <w:webHidden/>
          </w:rPr>
          <w:instrText xml:space="preserve"> PAGEREF _Toc441189790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A708E9A"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91"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.8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w:t>
        </w:r>
        <w:r w:rsidR="00E77E75" w:rsidRPr="005B315F">
          <w:rPr>
            <w:rStyle w:val="Hyperlink"/>
            <w:i/>
            <w:noProof/>
            <w:lang w:val="en-US"/>
          </w:rPr>
          <w:t>Polynomial 2</w:t>
        </w:r>
        <w:r w:rsidR="00E77E75">
          <w:rPr>
            <w:noProof/>
            <w:webHidden/>
          </w:rPr>
          <w:tab/>
        </w:r>
        <w:r w:rsidR="00E77E75">
          <w:rPr>
            <w:noProof/>
            <w:webHidden/>
          </w:rPr>
          <w:fldChar w:fldCharType="begin"/>
        </w:r>
        <w:r w:rsidR="00E77E75">
          <w:rPr>
            <w:noProof/>
            <w:webHidden/>
          </w:rPr>
          <w:instrText xml:space="preserve"> PAGEREF _Toc441189791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2B1B9804"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92"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.9 Hasil Uji Coba Menggunakan</w:t>
        </w:r>
        <w:r w:rsidR="00E77E75" w:rsidRPr="005B315F">
          <w:rPr>
            <w:rStyle w:val="Hyperlink"/>
            <w:noProof/>
            <w:lang w:val="en-US"/>
          </w:rPr>
          <w:t xml:space="preserve"> Parameter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w:t>
        </w:r>
        <w:r w:rsidR="00E77E75" w:rsidRPr="005B315F">
          <w:rPr>
            <w:rStyle w:val="Hyperlink"/>
            <w:i/>
            <w:noProof/>
            <w:lang w:val="en-US"/>
          </w:rPr>
          <w:t>Polynomial 3</w:t>
        </w:r>
        <w:r w:rsidR="00E77E75">
          <w:rPr>
            <w:noProof/>
            <w:webHidden/>
          </w:rPr>
          <w:tab/>
        </w:r>
        <w:r w:rsidR="00E77E75">
          <w:rPr>
            <w:noProof/>
            <w:webHidden/>
          </w:rPr>
          <w:fldChar w:fldCharType="begin"/>
        </w:r>
        <w:r w:rsidR="00E77E75">
          <w:rPr>
            <w:noProof/>
            <w:webHidden/>
          </w:rPr>
          <w:instrText xml:space="preserve"> PAGEREF _Toc441189792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5CA3A4C6"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93"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.10 Hasil Uji Coba Menggunakan</w:t>
        </w:r>
        <w:r w:rsidR="00E77E75" w:rsidRPr="005B315F">
          <w:rPr>
            <w:rStyle w:val="Hyperlink"/>
            <w:noProof/>
            <w:lang w:val="en-US"/>
          </w:rPr>
          <w:t xml:space="preserve"> Parameter konstanta </w:t>
        </w:r>
        <w:r w:rsidR="00E77E75" w:rsidRPr="005B315F">
          <w:rPr>
            <w:rStyle w:val="Hyperlink"/>
            <w:i/>
            <w:noProof/>
            <w:lang w:val="en-US"/>
          </w:rPr>
          <w:t>region</w:t>
        </w:r>
        <w:r w:rsidR="00E77E75" w:rsidRPr="005B315F">
          <w:rPr>
            <w:rStyle w:val="Hyperlink"/>
            <w:noProof/>
            <w:lang w:val="en-US"/>
          </w:rPr>
          <w:t xml:space="preserve"> = 5%,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_Toc441189793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0CF5192C"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94"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.11 Hasil Uji Coba Menggunakan</w:t>
        </w:r>
        <w:r w:rsidR="00E77E75" w:rsidRPr="005B315F">
          <w:rPr>
            <w:rStyle w:val="Hyperlink"/>
            <w:noProof/>
            <w:lang w:val="en-US"/>
          </w:rPr>
          <w:t xml:space="preserve"> Parameter konstanta </w:t>
        </w:r>
        <w:r w:rsidR="00E77E75" w:rsidRPr="005B315F">
          <w:rPr>
            <w:rStyle w:val="Hyperlink"/>
            <w:i/>
            <w:noProof/>
            <w:lang w:val="en-US"/>
          </w:rPr>
          <w:t>region</w:t>
        </w:r>
        <w:r w:rsidR="00E77E75" w:rsidRPr="005B315F">
          <w:rPr>
            <w:rStyle w:val="Hyperlink"/>
            <w:noProof/>
            <w:lang w:val="en-US"/>
          </w:rPr>
          <w:t xml:space="preserve"> = 10%,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_Toc441189794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31D36D46"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95"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.12 Hasil Uji Coba Menggunakan</w:t>
        </w:r>
        <w:r w:rsidR="00E77E75" w:rsidRPr="005B315F">
          <w:rPr>
            <w:rStyle w:val="Hyperlink"/>
            <w:noProof/>
            <w:lang w:val="en-US"/>
          </w:rPr>
          <w:t xml:space="preserve"> Parameter </w:t>
        </w:r>
        <w:r w:rsidR="00E77E75" w:rsidRPr="005B315F">
          <w:rPr>
            <w:rStyle w:val="Hyperlink"/>
            <w:i/>
            <w:noProof/>
            <w:lang w:val="en-US"/>
          </w:rPr>
          <w:t>size frame</w:t>
        </w:r>
        <w:r w:rsidR="00E77E75" w:rsidRPr="005B315F">
          <w:rPr>
            <w:rStyle w:val="Hyperlink"/>
            <w:noProof/>
            <w:lang w:val="en-US"/>
          </w:rPr>
          <w:t xml:space="preserve"> = 240 x 320,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_Toc441189795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713EA6D"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96"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.13 Hasil Uji Coba Menggunakan</w:t>
        </w:r>
        <w:r w:rsidR="00E77E75" w:rsidRPr="005B315F">
          <w:rPr>
            <w:rStyle w:val="Hyperlink"/>
            <w:noProof/>
            <w:lang w:val="en-US"/>
          </w:rPr>
          <w:t xml:space="preserve"> Parameter </w:t>
        </w:r>
        <w:r w:rsidR="00E77E75" w:rsidRPr="005B315F">
          <w:rPr>
            <w:rStyle w:val="Hyperlink"/>
            <w:i/>
            <w:noProof/>
            <w:lang w:val="en-US"/>
          </w:rPr>
          <w:t>size frame</w:t>
        </w:r>
        <w:r w:rsidR="00E77E75" w:rsidRPr="005B315F">
          <w:rPr>
            <w:rStyle w:val="Hyperlink"/>
            <w:noProof/>
            <w:lang w:val="en-US"/>
          </w:rPr>
          <w:t xml:space="preserve"> = 60 x 80, </w:t>
        </w:r>
        <w:r w:rsidR="00E77E75" w:rsidRPr="005B315F">
          <w:rPr>
            <w:rStyle w:val="Hyperlink"/>
            <w:i/>
            <w:noProof/>
            <w:lang w:val="en-US"/>
          </w:rPr>
          <w:t xml:space="preserve">Threshold </w:t>
        </w:r>
        <w:r w:rsidR="00E77E75" w:rsidRPr="005B315F">
          <w:rPr>
            <w:rStyle w:val="Hyperlink"/>
            <w:noProof/>
            <w:lang w:val="en-US"/>
          </w:rPr>
          <w:t xml:space="preserve"> = 5x10</w:t>
        </w:r>
        <w:r w:rsidR="00E77E75" w:rsidRPr="005B315F">
          <w:rPr>
            <w:rStyle w:val="Hyperlink"/>
            <w:noProof/>
            <w:vertAlign w:val="superscript"/>
            <w:lang w:val="en-US"/>
          </w:rPr>
          <w:t>-9</w:t>
        </w:r>
        <w:r w:rsidR="00E77E75" w:rsidRPr="005B315F">
          <w:rPr>
            <w:rStyle w:val="Hyperlink"/>
            <w:noProof/>
            <w:lang w:val="en-US"/>
          </w:rPr>
          <w:t xml:space="preserve">,  </w:t>
        </w:r>
        <m:oMath>
          <m:r>
            <m:rPr>
              <m:sty m:val="bi"/>
            </m:rPr>
            <w:rPr>
              <w:rStyle w:val="Hyperlink"/>
              <w:rFonts w:ascii="Cambria Math" w:hAnsi="Cambria Math"/>
              <w:noProof/>
              <w:lang w:val="en-US"/>
            </w:rPr>
            <m:t>C</m:t>
          </m:r>
        </m:oMath>
        <w:r w:rsidR="00E77E75" w:rsidRPr="005B315F">
          <w:rPr>
            <w:rStyle w:val="Hyperlink"/>
            <w:noProof/>
            <w:lang w:val="en-US"/>
          </w:rPr>
          <w:t xml:space="preserve"> = 5 dan kernel RBF</w:t>
        </w:r>
        <w:r w:rsidR="00E77E75">
          <w:rPr>
            <w:noProof/>
            <w:webHidden/>
          </w:rPr>
          <w:tab/>
        </w:r>
        <w:r w:rsidR="00E77E75">
          <w:rPr>
            <w:noProof/>
            <w:webHidden/>
          </w:rPr>
          <w:fldChar w:fldCharType="begin"/>
        </w:r>
        <w:r w:rsidR="00E77E75">
          <w:rPr>
            <w:noProof/>
            <w:webHidden/>
          </w:rPr>
          <w:instrText xml:space="preserve"> PAGEREF _Toc441189796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21522D3"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97" w:history="1">
        <w:r w:rsidR="00E77E75" w:rsidRPr="005B315F">
          <w:rPr>
            <w:rStyle w:val="Hyperlink"/>
            <w:noProof/>
          </w:rPr>
          <w:t xml:space="preserve">Tabel </w:t>
        </w:r>
        <w:r w:rsidR="00E77E75" w:rsidRPr="005B315F">
          <w:rPr>
            <w:rStyle w:val="Hyperlink"/>
            <w:noProof/>
            <w:lang w:val="en-US"/>
          </w:rPr>
          <w:t>A</w:t>
        </w:r>
        <w:r w:rsidR="00E77E75" w:rsidRPr="005B315F">
          <w:rPr>
            <w:rStyle w:val="Hyperlink"/>
            <w:noProof/>
          </w:rPr>
          <w:t>.14 Hasil Uji Coba</w:t>
        </w:r>
        <w:r w:rsidR="00E77E75" w:rsidRPr="005B315F">
          <w:rPr>
            <w:rStyle w:val="Hyperlink"/>
            <w:noProof/>
            <w:lang w:val="en-US"/>
          </w:rPr>
          <w:t xml:space="preserve"> Tanpa</w:t>
        </w:r>
        <w:r w:rsidR="00E77E75" w:rsidRPr="005B315F">
          <w:rPr>
            <w:rStyle w:val="Hyperlink"/>
            <w:noProof/>
          </w:rPr>
          <w:t xml:space="preserve"> Menggunakan</w:t>
        </w:r>
        <w:r w:rsidR="00E77E75" w:rsidRPr="005B315F">
          <w:rPr>
            <w:rStyle w:val="Hyperlink"/>
            <w:noProof/>
            <w:lang w:val="en-US"/>
          </w:rPr>
          <w:t xml:space="preserve"> </w:t>
        </w:r>
        <w:r w:rsidR="00E77E75" w:rsidRPr="005B315F">
          <w:rPr>
            <w:rStyle w:val="Hyperlink"/>
            <w:i/>
            <w:noProof/>
            <w:lang w:val="en-US"/>
          </w:rPr>
          <w:t xml:space="preserve">region growing </w:t>
        </w:r>
        <w:r w:rsidR="00E77E75" w:rsidRPr="005B315F">
          <w:rPr>
            <w:rStyle w:val="Hyperlink"/>
            <w:noProof/>
            <w:lang w:val="en-US"/>
          </w:rPr>
          <w:t xml:space="preserve">dan perhitungan luasan </w:t>
        </w:r>
        <w:r w:rsidR="00E77E75" w:rsidRPr="005B315F">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_Toc441189797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7B41716D" w14:textId="4873CA91" w:rsidR="00F83CCB" w:rsidRPr="00EC7355" w:rsidRDefault="009547E0" w:rsidP="00EC7355">
      <w:r w:rsidRPr="00962831">
        <w:fldChar w:fldCharType="end"/>
      </w:r>
      <w:r w:rsidR="00F83CCB" w:rsidRPr="00962831">
        <w:rPr>
          <w:b/>
          <w:i/>
          <w:sz w:val="24"/>
          <w:szCs w:val="24"/>
        </w:rPr>
        <w:br w:type="page"/>
      </w:r>
    </w:p>
    <w:p w14:paraId="18A952FE" w14:textId="77777777" w:rsidR="00373CD8" w:rsidRPr="00962831" w:rsidRDefault="00373CD8" w:rsidP="00090B9C">
      <w:pPr>
        <w:pStyle w:val="Heading1"/>
        <w:numPr>
          <w:ilvl w:val="0"/>
          <w:numId w:val="0"/>
        </w:numPr>
      </w:pPr>
      <w:bookmarkStart w:id="41" w:name="_Toc441189689"/>
      <w:r w:rsidRPr="00962831">
        <w:lastRenderedPageBreak/>
        <w:t xml:space="preserve">DAFTAR </w:t>
      </w:r>
      <w:r w:rsidR="00482E6B" w:rsidRPr="00962831">
        <w:t>KODE SUMBER</w:t>
      </w:r>
      <w:bookmarkEnd w:id="41"/>
    </w:p>
    <w:p w14:paraId="09B279E2" w14:textId="77777777" w:rsidR="00E77E75" w:rsidRDefault="009547E0">
      <w:pPr>
        <w:pStyle w:val="TableofFigures"/>
        <w:tabs>
          <w:tab w:val="right" w:leader="dot" w:pos="5546"/>
        </w:tabs>
        <w:rPr>
          <w:rFonts w:asciiTheme="minorHAnsi" w:eastAsiaTheme="minorEastAsia" w:hAnsiTheme="minorHAnsi" w:cstheme="minorBidi"/>
          <w:noProof/>
          <w:lang w:val="en-US" w:eastAsia="en-US"/>
        </w:rPr>
      </w:pPr>
      <w:r w:rsidRPr="00962831">
        <w:rPr>
          <w:lang w:eastAsia="en-US"/>
        </w:rPr>
        <w:fldChar w:fldCharType="begin"/>
      </w:r>
      <w:r w:rsidRPr="00962831">
        <w:rPr>
          <w:lang w:eastAsia="en-US"/>
        </w:rPr>
        <w:instrText xml:space="preserve"> TOC \h \z \c "Kode Sumber" </w:instrText>
      </w:r>
      <w:r w:rsidRPr="00962831">
        <w:rPr>
          <w:lang w:eastAsia="en-US"/>
        </w:rPr>
        <w:fldChar w:fldCharType="separate"/>
      </w:r>
      <w:hyperlink w:anchor="_Toc441189798"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w:t>
        </w:r>
        <w:r w:rsidR="00E77E75" w:rsidRPr="00681247">
          <w:rPr>
            <w:rStyle w:val="Hyperlink"/>
            <w:noProof/>
            <w:lang w:val="en-US"/>
          </w:rPr>
          <w:t xml:space="preserve"> Implementasi Tahap Reduksi </w:t>
        </w:r>
        <w:r w:rsidR="00E77E75" w:rsidRPr="00681247">
          <w:rPr>
            <w:rStyle w:val="Hyperlink"/>
            <w:i/>
            <w:noProof/>
            <w:lang w:val="en-US"/>
          </w:rPr>
          <w:t>Size Frame</w:t>
        </w:r>
        <w:r w:rsidR="00E77E75">
          <w:rPr>
            <w:noProof/>
            <w:webHidden/>
          </w:rPr>
          <w:tab/>
        </w:r>
        <w:r w:rsidR="00E77E75">
          <w:rPr>
            <w:noProof/>
            <w:webHidden/>
          </w:rPr>
          <w:fldChar w:fldCharType="begin"/>
        </w:r>
        <w:r w:rsidR="00E77E75">
          <w:rPr>
            <w:noProof/>
            <w:webHidden/>
          </w:rPr>
          <w:instrText xml:space="preserve"> PAGEREF _Toc441189798 \h </w:instrText>
        </w:r>
        <w:r w:rsidR="00E77E75">
          <w:rPr>
            <w:noProof/>
            <w:webHidden/>
          </w:rPr>
        </w:r>
        <w:r w:rsidR="00E77E75">
          <w:rPr>
            <w:noProof/>
            <w:webHidden/>
          </w:rPr>
          <w:fldChar w:fldCharType="separate"/>
        </w:r>
        <w:r w:rsidR="00120C22">
          <w:rPr>
            <w:noProof/>
            <w:webHidden/>
          </w:rPr>
          <w:t>2</w:t>
        </w:r>
        <w:r w:rsidR="00E77E75">
          <w:rPr>
            <w:noProof/>
            <w:webHidden/>
          </w:rPr>
          <w:fldChar w:fldCharType="end"/>
        </w:r>
      </w:hyperlink>
    </w:p>
    <w:p w14:paraId="1EFA76C5"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799"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.2</w:t>
        </w:r>
        <w:r w:rsidR="00E77E75" w:rsidRPr="00681247">
          <w:rPr>
            <w:rStyle w:val="Hyperlink"/>
            <w:noProof/>
            <w:lang w:val="en-US"/>
          </w:rPr>
          <w:t xml:space="preserve"> Penggunaan Fungsi pyrDown()</w:t>
        </w:r>
        <w:r w:rsidR="00E77E75">
          <w:rPr>
            <w:noProof/>
            <w:webHidden/>
          </w:rPr>
          <w:tab/>
        </w:r>
        <w:r w:rsidR="00E77E75">
          <w:rPr>
            <w:noProof/>
            <w:webHidden/>
          </w:rPr>
          <w:fldChar w:fldCharType="begin"/>
        </w:r>
        <w:r w:rsidR="00E77E75">
          <w:rPr>
            <w:noProof/>
            <w:webHidden/>
          </w:rPr>
          <w:instrText xml:space="preserve"> PAGEREF _Toc441189799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9AB28B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0"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.3</w:t>
        </w:r>
        <w:r w:rsidR="00E77E75" w:rsidRPr="00681247">
          <w:rPr>
            <w:rStyle w:val="Hyperlink"/>
            <w:noProof/>
            <w:lang w:val="en-US"/>
          </w:rPr>
          <w:t xml:space="preserve"> Implementasi Tahap Deteksi Gerak</w:t>
        </w:r>
        <w:r w:rsidR="00E77E75">
          <w:rPr>
            <w:noProof/>
            <w:webHidden/>
          </w:rPr>
          <w:tab/>
        </w:r>
        <w:r w:rsidR="00E77E75">
          <w:rPr>
            <w:noProof/>
            <w:webHidden/>
          </w:rPr>
          <w:fldChar w:fldCharType="begin"/>
        </w:r>
        <w:r w:rsidR="00E77E75">
          <w:rPr>
            <w:noProof/>
            <w:webHidden/>
          </w:rPr>
          <w:instrText xml:space="preserve"> PAGEREF _Toc441189800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06463427"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1"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.4</w:t>
        </w:r>
        <w:r w:rsidR="00E77E75" w:rsidRPr="00681247">
          <w:rPr>
            <w:rStyle w:val="Hyperlink"/>
            <w:noProof/>
            <w:lang w:val="en-US"/>
          </w:rPr>
          <w:t xml:space="preserve"> Implementasi Penyimpanan Piksel</w:t>
        </w:r>
        <w:r w:rsidR="00E77E75">
          <w:rPr>
            <w:noProof/>
            <w:webHidden/>
          </w:rPr>
          <w:tab/>
        </w:r>
        <w:r w:rsidR="00E77E75">
          <w:rPr>
            <w:noProof/>
            <w:webHidden/>
          </w:rPr>
          <w:fldChar w:fldCharType="begin"/>
        </w:r>
        <w:r w:rsidR="00E77E75">
          <w:rPr>
            <w:noProof/>
            <w:webHidden/>
          </w:rPr>
          <w:instrText xml:space="preserve"> PAGEREF _Toc441189801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E4B61B5"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2"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.5</w:t>
        </w:r>
        <w:r w:rsidR="00E77E75" w:rsidRPr="00681247">
          <w:rPr>
            <w:rStyle w:val="Hyperlink"/>
            <w:noProof/>
            <w:lang w:val="en-US"/>
          </w:rPr>
          <w:t xml:space="preserve"> Implementasi Menghitung Nilai Standar Deviasi dan Rata-Rata Setiap </w:t>
        </w:r>
        <w:r w:rsidR="00E77E75" w:rsidRPr="00681247">
          <w:rPr>
            <w:rStyle w:val="Hyperlink"/>
            <w:i/>
            <w:noProof/>
            <w:lang w:val="en-US"/>
          </w:rPr>
          <w:t>Channel</w:t>
        </w:r>
        <w:r w:rsidR="00E77E75">
          <w:rPr>
            <w:noProof/>
            <w:webHidden/>
          </w:rPr>
          <w:tab/>
        </w:r>
        <w:r w:rsidR="00E77E75">
          <w:rPr>
            <w:noProof/>
            <w:webHidden/>
          </w:rPr>
          <w:fldChar w:fldCharType="begin"/>
        </w:r>
        <w:r w:rsidR="00E77E75">
          <w:rPr>
            <w:noProof/>
            <w:webHidden/>
          </w:rPr>
          <w:instrText xml:space="preserve"> PAGEREF _Toc441189802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CF036A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3"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.6</w:t>
        </w:r>
        <w:r w:rsidR="00E77E75" w:rsidRPr="00681247">
          <w:rPr>
            <w:rStyle w:val="Hyperlink"/>
            <w:noProof/>
            <w:lang w:val="en-US"/>
          </w:rPr>
          <w:t xml:space="preserve"> </w:t>
        </w:r>
        <w:r w:rsidR="00E77E75" w:rsidRPr="00681247">
          <w:rPr>
            <w:rStyle w:val="Hyperlink"/>
            <w:i/>
            <w:noProof/>
            <w:lang w:val="en-US"/>
          </w:rPr>
          <w:t xml:space="preserve">Generate list </w:t>
        </w:r>
        <w:r w:rsidR="00E77E75" w:rsidRPr="00681247">
          <w:rPr>
            <w:rStyle w:val="Hyperlink"/>
            <w:noProof/>
            <w:lang w:val="en-US"/>
          </w:rPr>
          <w:t>piksel api</w:t>
        </w:r>
        <w:r w:rsidR="00E77E75">
          <w:rPr>
            <w:noProof/>
            <w:webHidden/>
          </w:rPr>
          <w:tab/>
        </w:r>
        <w:r w:rsidR="00E77E75">
          <w:rPr>
            <w:noProof/>
            <w:webHidden/>
          </w:rPr>
          <w:fldChar w:fldCharType="begin"/>
        </w:r>
        <w:r w:rsidR="00E77E75">
          <w:rPr>
            <w:noProof/>
            <w:webHidden/>
          </w:rPr>
          <w:instrText xml:space="preserve"> PAGEREF _Toc441189803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66E16C2"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4"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.7</w:t>
        </w:r>
        <w:r w:rsidR="00E77E75" w:rsidRPr="00681247">
          <w:rPr>
            <w:rStyle w:val="Hyperlink"/>
            <w:noProof/>
            <w:lang w:val="en-US"/>
          </w:rPr>
          <w:t xml:space="preserve"> Fungsi Menghitung Nilai Probabilitas Distribusi Gaussian</w:t>
        </w:r>
        <w:r w:rsidR="00E77E75">
          <w:rPr>
            <w:noProof/>
            <w:webHidden/>
          </w:rPr>
          <w:tab/>
        </w:r>
        <w:r w:rsidR="00E77E75">
          <w:rPr>
            <w:noProof/>
            <w:webHidden/>
          </w:rPr>
          <w:fldChar w:fldCharType="begin"/>
        </w:r>
        <w:r w:rsidR="00E77E75">
          <w:rPr>
            <w:noProof/>
            <w:webHidden/>
          </w:rPr>
          <w:instrText xml:space="preserve"> PAGEREF _Toc441189804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86C0C1C"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5"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.8</w:t>
        </w:r>
        <w:r w:rsidR="00E77E75" w:rsidRPr="00681247">
          <w:rPr>
            <w:rStyle w:val="Hyperlink"/>
            <w:noProof/>
            <w:lang w:val="en-US"/>
          </w:rPr>
          <w:t xml:space="preserve"> Mendapatkan Threshold</w:t>
        </w:r>
        <w:r w:rsidR="00E77E75">
          <w:rPr>
            <w:noProof/>
            <w:webHidden/>
          </w:rPr>
          <w:tab/>
        </w:r>
        <w:r w:rsidR="00E77E75">
          <w:rPr>
            <w:noProof/>
            <w:webHidden/>
          </w:rPr>
          <w:fldChar w:fldCharType="begin"/>
        </w:r>
        <w:r w:rsidR="00E77E75">
          <w:rPr>
            <w:noProof/>
            <w:webHidden/>
          </w:rPr>
          <w:instrText xml:space="preserve"> PAGEREF _Toc441189805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4195CC5"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6"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.9</w:t>
        </w:r>
        <w:r w:rsidR="00E77E75" w:rsidRPr="00681247">
          <w:rPr>
            <w:rStyle w:val="Hyperlink"/>
            <w:noProof/>
            <w:lang w:val="en-US"/>
          </w:rPr>
          <w:t xml:space="preserve"> Membaca </w:t>
        </w:r>
        <w:r w:rsidR="00E77E75" w:rsidRPr="00681247">
          <w:rPr>
            <w:rStyle w:val="Hyperlink"/>
            <w:i/>
            <w:noProof/>
            <w:lang w:val="en-US"/>
          </w:rPr>
          <w:t xml:space="preserve">List </w:t>
        </w:r>
        <w:r w:rsidR="00E77E75" w:rsidRPr="00681247">
          <w:rPr>
            <w:rStyle w:val="Hyperlink"/>
            <w:noProof/>
            <w:lang w:val="en-US"/>
          </w:rPr>
          <w:t>Piksel Api</w:t>
        </w:r>
        <w:r w:rsidR="00E77E75">
          <w:rPr>
            <w:noProof/>
            <w:webHidden/>
          </w:rPr>
          <w:tab/>
        </w:r>
        <w:r w:rsidR="00E77E75">
          <w:rPr>
            <w:noProof/>
            <w:webHidden/>
          </w:rPr>
          <w:fldChar w:fldCharType="begin"/>
        </w:r>
        <w:r w:rsidR="00E77E75">
          <w:rPr>
            <w:noProof/>
            <w:webHidden/>
          </w:rPr>
          <w:instrText xml:space="preserve"> PAGEREF _Toc441189806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C08E028"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7"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.10</w:t>
        </w:r>
        <w:r w:rsidR="00E77E75" w:rsidRPr="00681247">
          <w:rPr>
            <w:rStyle w:val="Hyperlink"/>
            <w:noProof/>
            <w:lang w:val="en-US"/>
          </w:rPr>
          <w:t xml:space="preserve"> Implementasi Tahap Deteksi Warna Piksel</w:t>
        </w:r>
        <w:r w:rsidR="00E77E75">
          <w:rPr>
            <w:noProof/>
            <w:webHidden/>
          </w:rPr>
          <w:tab/>
        </w:r>
        <w:r w:rsidR="00E77E75">
          <w:rPr>
            <w:noProof/>
            <w:webHidden/>
          </w:rPr>
          <w:fldChar w:fldCharType="begin"/>
        </w:r>
        <w:r w:rsidR="00E77E75">
          <w:rPr>
            <w:noProof/>
            <w:webHidden/>
          </w:rPr>
          <w:instrText xml:space="preserve"> PAGEREF _Toc441189807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B8C62A2"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8"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.11</w:t>
        </w:r>
        <w:r w:rsidR="00E77E75" w:rsidRPr="00681247">
          <w:rPr>
            <w:rStyle w:val="Hyperlink"/>
            <w:noProof/>
            <w:lang w:val="en-US"/>
          </w:rPr>
          <w:t xml:space="preserve"> Implementasi Tahap </w:t>
        </w:r>
        <w:r w:rsidR="00E77E75" w:rsidRPr="00681247">
          <w:rPr>
            <w:rStyle w:val="Hyperlink"/>
            <w:i/>
            <w:noProof/>
            <w:lang w:val="en-US"/>
          </w:rPr>
          <w:t>Region Growing</w:t>
        </w:r>
        <w:r w:rsidR="00E77E75">
          <w:rPr>
            <w:noProof/>
            <w:webHidden/>
          </w:rPr>
          <w:tab/>
        </w:r>
        <w:r w:rsidR="00E77E75">
          <w:rPr>
            <w:noProof/>
            <w:webHidden/>
          </w:rPr>
          <w:fldChar w:fldCharType="begin"/>
        </w:r>
        <w:r w:rsidR="00E77E75">
          <w:rPr>
            <w:noProof/>
            <w:webHidden/>
          </w:rPr>
          <w:instrText xml:space="preserve"> PAGEREF _Toc441189808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3B09D52"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09"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.12</w:t>
        </w:r>
        <w:r w:rsidR="00E77E75" w:rsidRPr="00681247">
          <w:rPr>
            <w:rStyle w:val="Hyperlink"/>
            <w:noProof/>
            <w:lang w:val="en-US"/>
          </w:rPr>
          <w:t xml:space="preserve"> Implementasi </w:t>
        </w:r>
        <w:r w:rsidR="00E77E75" w:rsidRPr="00681247">
          <w:rPr>
            <w:rStyle w:val="Hyperlink"/>
            <w:i/>
            <w:noProof/>
            <w:lang w:val="en-US"/>
          </w:rPr>
          <w:t>Growing</w:t>
        </w:r>
        <w:r w:rsidR="00E77E75">
          <w:rPr>
            <w:noProof/>
            <w:webHidden/>
          </w:rPr>
          <w:tab/>
        </w:r>
        <w:r w:rsidR="00E77E75">
          <w:rPr>
            <w:noProof/>
            <w:webHidden/>
          </w:rPr>
          <w:fldChar w:fldCharType="begin"/>
        </w:r>
        <w:r w:rsidR="00E77E75">
          <w:rPr>
            <w:noProof/>
            <w:webHidden/>
          </w:rPr>
          <w:instrText xml:space="preserve"> PAGEREF _Toc441189809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69901CA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10"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.13</w:t>
        </w:r>
        <w:r w:rsidR="00E77E75" w:rsidRPr="00681247">
          <w:rPr>
            <w:rStyle w:val="Hyperlink"/>
            <w:noProof/>
            <w:lang w:val="en-US"/>
          </w:rPr>
          <w:t xml:space="preserve"> Implementasi Tahap </w:t>
        </w:r>
        <w:r w:rsidR="00E77E75" w:rsidRPr="00681247">
          <w:rPr>
            <w:rStyle w:val="Hyperlink"/>
            <w:i/>
            <w:noProof/>
            <w:lang w:val="en-US"/>
          </w:rPr>
          <w:t>Clock Wise</w:t>
        </w:r>
        <w:r w:rsidR="00E77E75">
          <w:rPr>
            <w:noProof/>
            <w:webHidden/>
          </w:rPr>
          <w:tab/>
        </w:r>
        <w:r w:rsidR="00E77E75">
          <w:rPr>
            <w:noProof/>
            <w:webHidden/>
          </w:rPr>
          <w:fldChar w:fldCharType="begin"/>
        </w:r>
        <w:r w:rsidR="00E77E75">
          <w:rPr>
            <w:noProof/>
            <w:webHidden/>
          </w:rPr>
          <w:instrText xml:space="preserve"> PAGEREF _Toc441189810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8A8A9B5"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11"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.14</w:t>
        </w:r>
        <w:r w:rsidR="00E77E75" w:rsidRPr="00681247">
          <w:rPr>
            <w:rStyle w:val="Hyperlink"/>
            <w:noProof/>
            <w:lang w:val="en-US"/>
          </w:rPr>
          <w:t xml:space="preserve"> Implementasi Tahap Variasi Warna </w:t>
        </w:r>
        <w:r w:rsidR="00E77E75" w:rsidRPr="00681247">
          <w:rPr>
            <w:rStyle w:val="Hyperlink"/>
            <w:i/>
            <w:noProof/>
            <w:lang w:val="en-US"/>
          </w:rPr>
          <w:t>Region</w:t>
        </w:r>
        <w:r w:rsidR="00E77E75">
          <w:rPr>
            <w:noProof/>
            <w:webHidden/>
          </w:rPr>
          <w:tab/>
        </w:r>
        <w:r w:rsidR="00E77E75">
          <w:rPr>
            <w:noProof/>
            <w:webHidden/>
          </w:rPr>
          <w:fldChar w:fldCharType="begin"/>
        </w:r>
        <w:r w:rsidR="00E77E75">
          <w:rPr>
            <w:noProof/>
            <w:webHidden/>
          </w:rPr>
          <w:instrText xml:space="preserve"> PAGEREF _Toc441189811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59835992"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12"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.15</w:t>
        </w:r>
        <w:r w:rsidR="00E77E75" w:rsidRPr="00681247">
          <w:rPr>
            <w:rStyle w:val="Hyperlink"/>
            <w:noProof/>
            <w:lang w:val="en-US"/>
          </w:rPr>
          <w:t xml:space="preserve"> Implementasi Memasukan Nilai </w:t>
        </w:r>
        <w:r w:rsidR="00E77E75" w:rsidRPr="00681247">
          <w:rPr>
            <w:rStyle w:val="Hyperlink"/>
            <w:i/>
            <w:noProof/>
            <w:lang w:val="en-US"/>
          </w:rPr>
          <w:t>Wavelet</w:t>
        </w:r>
        <w:r w:rsidR="00E77E75" w:rsidRPr="00681247">
          <w:rPr>
            <w:rStyle w:val="Hyperlink"/>
            <w:noProof/>
            <w:lang w:val="en-US"/>
          </w:rPr>
          <w:t xml:space="preserve"> Kedalam </w:t>
        </w:r>
        <w:r w:rsidR="00E77E75" w:rsidRPr="00681247">
          <w:rPr>
            <w:rStyle w:val="Hyperlink"/>
            <w:i/>
            <w:noProof/>
            <w:lang w:val="en-US"/>
          </w:rPr>
          <w:t>List</w:t>
        </w:r>
        <w:r w:rsidR="00E77E75">
          <w:rPr>
            <w:noProof/>
            <w:webHidden/>
          </w:rPr>
          <w:tab/>
        </w:r>
        <w:r w:rsidR="00E77E75">
          <w:rPr>
            <w:noProof/>
            <w:webHidden/>
          </w:rPr>
          <w:fldChar w:fldCharType="begin"/>
        </w:r>
        <w:r w:rsidR="00E77E75">
          <w:rPr>
            <w:noProof/>
            <w:webHidden/>
          </w:rPr>
          <w:instrText xml:space="preserve"> PAGEREF _Toc441189812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1F10278F"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13"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.16</w:t>
        </w:r>
        <w:r w:rsidR="00E77E75" w:rsidRPr="00681247">
          <w:rPr>
            <w:rStyle w:val="Hyperlink"/>
            <w:noProof/>
            <w:lang w:val="en-US"/>
          </w:rPr>
          <w:t xml:space="preserve"> Pemanggilan Fungsi </w:t>
        </w:r>
        <w:r w:rsidR="00E77E75" w:rsidRPr="00681247">
          <w:rPr>
            <w:rStyle w:val="Hyperlink"/>
            <w:i/>
            <w:noProof/>
            <w:lang w:val="en-US"/>
          </w:rPr>
          <w:t>Wavelet</w:t>
        </w:r>
        <w:r w:rsidR="00E77E75">
          <w:rPr>
            <w:noProof/>
            <w:webHidden/>
          </w:rPr>
          <w:tab/>
        </w:r>
        <w:r w:rsidR="00E77E75">
          <w:rPr>
            <w:noProof/>
            <w:webHidden/>
          </w:rPr>
          <w:fldChar w:fldCharType="begin"/>
        </w:r>
        <w:r w:rsidR="00E77E75">
          <w:rPr>
            <w:noProof/>
            <w:webHidden/>
          </w:rPr>
          <w:instrText xml:space="preserve"> PAGEREF _Toc441189813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49CA538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14"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.17</w:t>
        </w:r>
        <w:r w:rsidR="00E77E75" w:rsidRPr="00681247">
          <w:rPr>
            <w:rStyle w:val="Hyperlink"/>
            <w:noProof/>
            <w:lang w:val="en-US"/>
          </w:rPr>
          <w:t xml:space="preserve">  </w:t>
        </w:r>
        <w:r w:rsidR="00E77E75" w:rsidRPr="00681247">
          <w:rPr>
            <w:rStyle w:val="Hyperlink"/>
            <w:i/>
            <w:noProof/>
            <w:lang w:val="en-US"/>
          </w:rPr>
          <w:t>Training</w:t>
        </w:r>
        <w:r w:rsidR="00E77E75" w:rsidRPr="00681247">
          <w:rPr>
            <w:rStyle w:val="Hyperlink"/>
            <w:noProof/>
            <w:lang w:val="en-US"/>
          </w:rPr>
          <w:t xml:space="preserve"> Klasifikasi</w:t>
        </w:r>
        <w:r w:rsidR="00E77E75">
          <w:rPr>
            <w:noProof/>
            <w:webHidden/>
          </w:rPr>
          <w:tab/>
        </w:r>
        <w:r w:rsidR="00E77E75">
          <w:rPr>
            <w:noProof/>
            <w:webHidden/>
          </w:rPr>
          <w:fldChar w:fldCharType="begin"/>
        </w:r>
        <w:r w:rsidR="00E77E75">
          <w:rPr>
            <w:noProof/>
            <w:webHidden/>
          </w:rPr>
          <w:instrText xml:space="preserve"> PAGEREF _Toc441189814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71F3D6FB"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15"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.18</w:t>
        </w:r>
        <w:r w:rsidR="00E77E75" w:rsidRPr="00681247">
          <w:rPr>
            <w:rStyle w:val="Hyperlink"/>
            <w:noProof/>
            <w:lang w:val="en-US"/>
          </w:rPr>
          <w:t xml:space="preserve"> Implementasi Tahap Klasifikasi</w:t>
        </w:r>
        <w:r w:rsidR="00E77E75">
          <w:rPr>
            <w:noProof/>
            <w:webHidden/>
          </w:rPr>
          <w:tab/>
        </w:r>
        <w:r w:rsidR="00E77E75">
          <w:rPr>
            <w:noProof/>
            <w:webHidden/>
          </w:rPr>
          <w:fldChar w:fldCharType="begin"/>
        </w:r>
        <w:r w:rsidR="00E77E75">
          <w:rPr>
            <w:noProof/>
            <w:webHidden/>
          </w:rPr>
          <w:instrText xml:space="preserve"> PAGEREF _Toc441189815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328B5312" w14:textId="77777777" w:rsidR="00E77E75" w:rsidRDefault="00CA39D8">
      <w:pPr>
        <w:pStyle w:val="TableofFigures"/>
        <w:tabs>
          <w:tab w:val="right" w:leader="dot" w:pos="5546"/>
        </w:tabs>
        <w:rPr>
          <w:rFonts w:asciiTheme="minorHAnsi" w:eastAsiaTheme="minorEastAsia" w:hAnsiTheme="minorHAnsi" w:cstheme="minorBidi"/>
          <w:noProof/>
          <w:lang w:val="en-US" w:eastAsia="en-US"/>
        </w:rPr>
      </w:pPr>
      <w:hyperlink w:anchor="_Toc441189816" w:history="1">
        <w:r w:rsidR="00E77E75" w:rsidRPr="00681247">
          <w:rPr>
            <w:rStyle w:val="Hyperlink"/>
            <w:noProof/>
          </w:rPr>
          <w:t xml:space="preserve">Kode Sumber </w:t>
        </w:r>
        <w:r w:rsidR="00E77E75" w:rsidRPr="00681247">
          <w:rPr>
            <w:rStyle w:val="Hyperlink"/>
            <w:noProof/>
            <w:lang w:val="en-US"/>
          </w:rPr>
          <w:t>4</w:t>
        </w:r>
        <w:r w:rsidR="00E77E75" w:rsidRPr="00681247">
          <w:rPr>
            <w:rStyle w:val="Hyperlink"/>
            <w:noProof/>
          </w:rPr>
          <w:t>.19</w:t>
        </w:r>
        <w:r w:rsidR="00E77E75" w:rsidRPr="00681247">
          <w:rPr>
            <w:rStyle w:val="Hyperlink"/>
            <w:noProof/>
            <w:lang w:val="en-US"/>
          </w:rPr>
          <w:t xml:space="preserve"> Implementasi Tahap Menandai Region Api</w:t>
        </w:r>
        <w:r w:rsidR="00E77E75">
          <w:rPr>
            <w:noProof/>
            <w:webHidden/>
          </w:rPr>
          <w:tab/>
        </w:r>
        <w:r w:rsidR="00E77E75">
          <w:rPr>
            <w:noProof/>
            <w:webHidden/>
          </w:rPr>
          <w:fldChar w:fldCharType="begin"/>
        </w:r>
        <w:r w:rsidR="00E77E75">
          <w:rPr>
            <w:noProof/>
            <w:webHidden/>
          </w:rPr>
          <w:instrText xml:space="preserve"> PAGEREF _Toc441189816 \h </w:instrText>
        </w:r>
        <w:r w:rsidR="00E77E75">
          <w:rPr>
            <w:noProof/>
            <w:webHidden/>
          </w:rPr>
        </w:r>
        <w:r w:rsidR="00E77E75">
          <w:rPr>
            <w:noProof/>
            <w:webHidden/>
          </w:rPr>
          <w:fldChar w:fldCharType="separate"/>
        </w:r>
        <w:r w:rsidR="00120C22">
          <w:rPr>
            <w:b/>
            <w:bCs/>
            <w:noProof/>
            <w:webHidden/>
            <w:lang w:val="en-US"/>
          </w:rPr>
          <w:t>Error! Bookmark not defined.</w:t>
        </w:r>
        <w:r w:rsidR="00E77E75">
          <w:rPr>
            <w:noProof/>
            <w:webHidden/>
          </w:rPr>
          <w:fldChar w:fldCharType="end"/>
        </w:r>
      </w:hyperlink>
    </w:p>
    <w:p w14:paraId="2A235EB8" w14:textId="6DBE8678" w:rsidR="00162289" w:rsidRPr="00962831" w:rsidRDefault="009547E0" w:rsidP="00162289">
      <w:pPr>
        <w:rPr>
          <w:lang w:eastAsia="en-US"/>
        </w:rPr>
      </w:pPr>
      <w:r w:rsidRPr="00962831">
        <w:rPr>
          <w:lang w:eastAsia="en-US"/>
        </w:rPr>
        <w:fldChar w:fldCharType="end"/>
      </w:r>
    </w:p>
    <w:p w14:paraId="32E19F6F" w14:textId="77777777" w:rsidR="00B427CB" w:rsidRPr="00962831" w:rsidRDefault="00B427CB" w:rsidP="00BA779F"/>
    <w:p w14:paraId="14AE31E7" w14:textId="77777777" w:rsidR="00B427CB" w:rsidRPr="00962831" w:rsidRDefault="00B427CB">
      <w:pPr>
        <w:spacing w:after="200" w:line="276" w:lineRule="auto"/>
        <w:jc w:val="left"/>
      </w:pPr>
      <w:r w:rsidRPr="00962831">
        <w:br w:type="page"/>
      </w:r>
    </w:p>
    <w:p w14:paraId="79BD36D1" w14:textId="77777777" w:rsidR="00F83CCB" w:rsidRPr="00962831" w:rsidRDefault="003075CB" w:rsidP="00F83CCB">
      <w:pPr>
        <w:jc w:val="center"/>
        <w:rPr>
          <w:b/>
          <w:i/>
        </w:rPr>
        <w:sectPr w:rsidR="00F83CCB" w:rsidRPr="00962831" w:rsidSect="00F37DE1">
          <w:headerReference w:type="even" r:id="rId64"/>
          <w:headerReference w:type="default" r:id="rId65"/>
          <w:footerReference w:type="even" r:id="rId66"/>
          <w:footerReference w:type="default" r:id="rId67"/>
          <w:headerReference w:type="first" r:id="rId68"/>
          <w:footerReference w:type="first" r:id="rId69"/>
          <w:pgSz w:w="8392" w:h="11907" w:code="11"/>
          <w:pgMar w:top="1418" w:right="1134" w:bottom="1418" w:left="1418" w:header="720" w:footer="720" w:gutter="284"/>
          <w:pgNumType w:fmt="lowerRoman"/>
          <w:cols w:space="720"/>
          <w:titlePg/>
          <w:docGrid w:linePitch="360"/>
        </w:sectPr>
      </w:pPr>
      <w:r w:rsidRPr="00962831">
        <w:rPr>
          <w:b/>
          <w:i/>
        </w:rPr>
        <w:lastRenderedPageBreak/>
        <w:t>[</w:t>
      </w:r>
      <w:r w:rsidR="00F83CCB" w:rsidRPr="00962831">
        <w:rPr>
          <w:b/>
          <w:i/>
        </w:rPr>
        <w:t>Halaman ini sengaja dikosongkan</w:t>
      </w:r>
      <w:r w:rsidRPr="00962831">
        <w:rPr>
          <w:b/>
          <w:i/>
        </w:rPr>
        <w:t>]</w:t>
      </w:r>
    </w:p>
    <w:p w14:paraId="6AECF033" w14:textId="77777777" w:rsidR="000D256C" w:rsidRDefault="000D256C" w:rsidP="002F27DE">
      <w:pPr>
        <w:pStyle w:val="Heading1"/>
      </w:pPr>
      <w:r w:rsidRPr="00962831">
        <w:lastRenderedPageBreak/>
        <w:br/>
      </w:r>
      <w:bookmarkStart w:id="42" w:name="_Toc263602515"/>
      <w:bookmarkStart w:id="43" w:name="_Toc297322779"/>
      <w:bookmarkStart w:id="44" w:name="_Toc441189690"/>
      <w:r w:rsidR="00760EB2" w:rsidRPr="00962831">
        <w:t>PENDAHULUAN</w:t>
      </w:r>
      <w:bookmarkEnd w:id="42"/>
      <w:bookmarkEnd w:id="43"/>
      <w:bookmarkEnd w:id="44"/>
    </w:p>
    <w:p w14:paraId="6DC1F52C" w14:textId="3BD31821" w:rsidR="00C8177F" w:rsidRPr="00C8177F" w:rsidRDefault="00C8177F" w:rsidP="00C8177F">
      <w:pPr>
        <w:ind w:firstLine="720"/>
        <w:rPr>
          <w:lang w:val="en-US" w:eastAsia="en-US"/>
        </w:rPr>
      </w:pPr>
      <w:r>
        <w:rPr>
          <w:lang w:val="en-US" w:eastAsia="en-US"/>
        </w:rPr>
        <w:t xml:space="preserve">Pada bab ini dibahas mengenai latar belakang, rumusan masalah, batasan masalah, tujuan, manfaat, metedologi, dan sistematika laporan </w:t>
      </w:r>
      <w:r w:rsidR="00E6740C">
        <w:rPr>
          <w:lang w:val="en-US" w:eastAsia="en-US"/>
        </w:rPr>
        <w:t>tugas akhir</w:t>
      </w:r>
      <w:r>
        <w:rPr>
          <w:lang w:val="en-US" w:eastAsia="en-US"/>
        </w:rPr>
        <w:t>. Diharapkan dari penjelasan dalam bab ini gambaran Tugas Akhir secara umum dapat dipahami.</w:t>
      </w:r>
    </w:p>
    <w:p w14:paraId="61E8E20C" w14:textId="11D46FED" w:rsidR="00E478A2" w:rsidRDefault="000D256C" w:rsidP="00BF4D52">
      <w:pPr>
        <w:pStyle w:val="Heading2"/>
      </w:pPr>
      <w:bookmarkStart w:id="45" w:name="_Toc263602516"/>
      <w:bookmarkStart w:id="46" w:name="_Toc297322780"/>
      <w:bookmarkStart w:id="47" w:name="_Toc441189691"/>
      <w:r w:rsidRPr="00EB0AE6">
        <w:t>Latar Belakang</w:t>
      </w:r>
      <w:bookmarkStart w:id="48" w:name="_Toc263602517"/>
      <w:bookmarkStart w:id="49" w:name="_Toc297322781"/>
      <w:bookmarkEnd w:id="45"/>
      <w:bookmarkEnd w:id="46"/>
      <w:bookmarkEnd w:id="47"/>
    </w:p>
    <w:p w14:paraId="30F5D89B" w14:textId="77777777" w:rsidR="002D145E" w:rsidRDefault="002D145E" w:rsidP="002D145E">
      <w:pPr>
        <w:ind w:firstLine="720"/>
      </w:pPr>
      <w:r w:rsidRPr="00896176">
        <w:t>Teknologi Biometrik adalah metode untuk mengenali seseorang melalui ciri-ciri fisik, karakter, dan kebiasaan. Biasanya ciri-ciri fisik khas yang dijadikan indikator untuk mengenali seseorang adalah wajah, sidik jari, telapak tangan, retina, atau iris mata. Dapat pula mengenali seseorang melalui ciri-ciri lainnya seperti cara berjalan, tanda tangan, atau suara. Dengan menggunakan macam-macam ciri yang unik tersebut, dapat dijadikan solusi untuk mengidentifikasi dan mengenali seseorang</w:t>
      </w:r>
      <w:r>
        <w:t>.</w:t>
      </w:r>
    </w:p>
    <w:p w14:paraId="2B95E819" w14:textId="6500C8FD" w:rsidR="002D145E" w:rsidRDefault="002D145E" w:rsidP="002D145E">
      <w:pPr>
        <w:ind w:firstLine="720"/>
      </w:pPr>
      <w:r w:rsidRPr="005C416F">
        <w:t xml:space="preserve">Iris atau selaput pelangi adalah daerah berbentuk gelang pada mata yang dibatasi oleh pupil dan </w:t>
      </w:r>
      <w:r>
        <w:t>sklera (bagian putih dari mata)</w:t>
      </w:r>
      <w:r w:rsidRPr="005C416F">
        <w:t xml:space="preserve">. </w:t>
      </w:r>
      <w:r>
        <w:t xml:space="preserve">Dalam penerapannya pada teknik biometrik, iris </w:t>
      </w:r>
      <w:r w:rsidRPr="005C416F">
        <w:t xml:space="preserve">memiliki pola yang sangat unik, berbeda pada tiap individu dan pola itu akan tetap stabil. </w:t>
      </w:r>
      <w:r w:rsidRPr="00F0541D">
        <w:t>Sebelum kelahiran, degenerasi terjadi sehingga menghasilkan pembukaan pupil dan acak, serta pola-pola unik dari iris. Walaupun genetik serupa, seseorang yang memiliki struktur iris yang unik dan berbeda, dapat memungkinkan untuk digunakan untuk tujuan pengenalan</w:t>
      </w:r>
      <w:r w:rsidRPr="005C416F">
        <w:t xml:space="preserve">. Iris mata juga mudah untuk dicitrakan pada jarak yang sesuai dari subjek dengan penggunaan </w:t>
      </w:r>
      <w:r>
        <w:t xml:space="preserve">alat yang ada, misalnya kamera. </w:t>
      </w:r>
      <w:r w:rsidRPr="005C416F">
        <w:t>Atas dasar inilah iris mata dapat dijadikan dasar bagi pengenalan biometrik</w:t>
      </w:r>
      <w:sdt>
        <w:sdtPr>
          <w:id w:val="1465858914"/>
          <w:citation/>
        </w:sdtPr>
        <w:sdtContent>
          <w:r>
            <w:fldChar w:fldCharType="begin"/>
          </w:r>
          <w:r>
            <w:instrText xml:space="preserve"> CITATION Har10 \l 1057 </w:instrText>
          </w:r>
          <w:r>
            <w:fldChar w:fldCharType="separate"/>
          </w:r>
          <w:r>
            <w:rPr>
              <w:noProof/>
            </w:rPr>
            <w:t xml:space="preserve"> [1]</w:t>
          </w:r>
          <w:r>
            <w:fldChar w:fldCharType="end"/>
          </w:r>
        </w:sdtContent>
      </w:sdt>
      <w:r>
        <w:t>.</w:t>
      </w:r>
    </w:p>
    <w:p w14:paraId="5E436243" w14:textId="77777777" w:rsidR="002D145E" w:rsidRDefault="002D145E" w:rsidP="00CC6F3C">
      <w:pPr>
        <w:ind w:firstLine="720"/>
      </w:pPr>
      <w:r>
        <w:t xml:space="preserve">Metode pengklasifikasian yang dapat digunakan adalah </w:t>
      </w:r>
      <w:r>
        <w:rPr>
          <w:i/>
        </w:rPr>
        <w:t>Support Vector Machines</w:t>
      </w:r>
      <w:r>
        <w:t xml:space="preserve">(SVM). Pengklasifikasian dengan metode ini terdiri dari dua modul utama, yaitu pembuatan </w:t>
      </w:r>
      <w:r>
        <w:lastRenderedPageBreak/>
        <w:t xml:space="preserve">model dan klasifikasi data. Model SVM yang dibuat dimaksudkan untuk memisahkan satu kategori dengan satu kategori yang lain dengan menggunakan sebuah bidang </w:t>
      </w:r>
      <w:r>
        <w:rPr>
          <w:i/>
        </w:rPr>
        <w:t>hyperlane</w:t>
      </w:r>
      <w:r>
        <w:t>. Selanjutnya klasifikasi akan dilakukan dengan menggunakan model yang dibuat, membuatnya mampu memberikan kinerja yang lebih tinggi dalam hal akurasi dari algoritma klasifikasi lainnya</w:t>
      </w:r>
      <w:sdt>
        <w:sdtPr>
          <w:id w:val="-513840257"/>
          <w:citation/>
        </w:sdtPr>
        <w:sdtContent>
          <w:r>
            <w:fldChar w:fldCharType="begin"/>
          </w:r>
          <w:r>
            <w:instrText xml:space="preserve"> CITATION SRI09 \l 1057 </w:instrText>
          </w:r>
          <w:r>
            <w:fldChar w:fldCharType="separate"/>
          </w:r>
          <w:r>
            <w:rPr>
              <w:noProof/>
            </w:rPr>
            <w:t xml:space="preserve"> [2]</w:t>
          </w:r>
          <w:r>
            <w:fldChar w:fldCharType="end"/>
          </w:r>
        </w:sdtContent>
      </w:sdt>
      <w:r>
        <w:t>.</w:t>
      </w:r>
    </w:p>
    <w:p w14:paraId="10BAE9AE" w14:textId="77777777" w:rsidR="002D145E" w:rsidRPr="0084590B" w:rsidRDefault="002D145E" w:rsidP="002D145E">
      <w:pPr>
        <w:ind w:firstLine="720"/>
      </w:pPr>
      <w:r>
        <w:t xml:space="preserve">Salah satu metode lainnya dalam digunakan dalam pengklasifikasian adalah </w:t>
      </w:r>
      <w:r>
        <w:rPr>
          <w:i/>
        </w:rPr>
        <w:t>Hamming distance</w:t>
      </w:r>
      <w:r>
        <w:t>. Metode ini merepresentasikan pola iris kedalam bentuk biner, karena lebih mudah untuk menentukan perbedaan antara dua kode biner daripada bilangan biasa. Metode ini pada dasarnya adalah fungsi eksklusif OR (XOR) antara dua pola bit.</w:t>
      </w:r>
    </w:p>
    <w:p w14:paraId="618443C9" w14:textId="6DA38443" w:rsidR="00E6740C" w:rsidRPr="009C15DE" w:rsidRDefault="002D145E" w:rsidP="002D145E">
      <w:pPr>
        <w:ind w:firstLine="720"/>
        <w:rPr>
          <w:lang w:val="en-US"/>
        </w:rPr>
      </w:pPr>
      <w:r w:rsidRPr="00112942">
        <w:t xml:space="preserve">Tugas Akhir ini mengimplementasikan pengklasifikasi </w:t>
      </w:r>
      <w:r>
        <w:t>tekstur iris</w:t>
      </w:r>
      <w:r w:rsidRPr="00112942">
        <w:t xml:space="preserve"> mata dengan menggunakan </w:t>
      </w:r>
      <w:r>
        <w:t xml:space="preserve">masing-masing dua </w:t>
      </w:r>
      <w:r w:rsidRPr="00112942">
        <w:t xml:space="preserve">metode </w:t>
      </w:r>
      <w:r>
        <w:t>klasifiskasi tersebut.</w:t>
      </w:r>
      <w:r w:rsidRPr="00112942">
        <w:t xml:space="preserve"> Sebelum dilakukan klasifikasi, terlebih dahulu dilakukan praproses </w:t>
      </w:r>
      <w:r>
        <w:t>untuk identifikasi bagian iris pada citra mata</w:t>
      </w:r>
      <w:r w:rsidRPr="00112942">
        <w:t xml:space="preserve">. Selanjutnya dilakukan </w:t>
      </w:r>
      <w:r>
        <w:t>normalisasi iris</w:t>
      </w:r>
      <w:r w:rsidRPr="00112942">
        <w:t xml:space="preserve"> pada </w:t>
      </w:r>
      <w:r>
        <w:rPr>
          <w:i/>
        </w:rPr>
        <w:t>region of interest</w:t>
      </w:r>
      <w:r w:rsidRPr="00112942">
        <w:t xml:space="preserve">, serta ekstraksi </w:t>
      </w:r>
      <w:r>
        <w:t>fitur</w:t>
      </w:r>
      <w:r w:rsidRPr="00112942">
        <w:t xml:space="preserve"> untuk menghasilkan vek</w:t>
      </w:r>
      <w:r>
        <w:t>tor fitur yang digunakan untuk proses klasifikasi.</w:t>
      </w:r>
      <w:r w:rsidR="00514BF0">
        <w:rPr>
          <w:lang w:val="en-US"/>
        </w:rPr>
        <w:t xml:space="preserve"> </w:t>
      </w:r>
    </w:p>
    <w:p w14:paraId="3E34D269" w14:textId="635811C7" w:rsidR="000D256C" w:rsidRDefault="000D256C" w:rsidP="00EB78A2">
      <w:pPr>
        <w:pStyle w:val="Heading2"/>
      </w:pPr>
      <w:bookmarkStart w:id="50" w:name="_Toc441189692"/>
      <w:r w:rsidRPr="00962831">
        <w:t>Rumusan Masalah</w:t>
      </w:r>
      <w:bookmarkEnd w:id="48"/>
      <w:bookmarkEnd w:id="49"/>
      <w:bookmarkEnd w:id="50"/>
    </w:p>
    <w:p w14:paraId="320DEC1C" w14:textId="77777777" w:rsidR="002D145E" w:rsidRDefault="002D145E" w:rsidP="002D145E">
      <w:pPr>
        <w:ind w:firstLine="720"/>
        <w:rPr>
          <w:lang w:val="en-US"/>
        </w:rPr>
      </w:pPr>
      <w:r>
        <w:rPr>
          <w:lang w:val="en-US"/>
        </w:rPr>
        <w:t xml:space="preserve">Rumusan masalah </w:t>
      </w:r>
      <w:r>
        <w:t>yang diangkat dalam Tugas Akhir ini adalah sebagai berikut:</w:t>
      </w:r>
    </w:p>
    <w:p w14:paraId="5B27BF65" w14:textId="64AF105A" w:rsidR="002D145E" w:rsidRPr="00203736"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Support Vector Machines </w:t>
      </w:r>
      <w:r>
        <w:t>pada pengenalan iris mata</w:t>
      </w:r>
    </w:p>
    <w:p w14:paraId="1EE65BA3" w14:textId="2B133F30" w:rsidR="002D145E" w:rsidRPr="006C79FE" w:rsidRDefault="002D145E" w:rsidP="002D145E">
      <w:pPr>
        <w:pStyle w:val="ListParagraph"/>
        <w:numPr>
          <w:ilvl w:val="0"/>
          <w:numId w:val="29"/>
        </w:numPr>
        <w:rPr>
          <w:lang w:val="en-US"/>
        </w:rPr>
      </w:pPr>
      <w:r>
        <w:t xml:space="preserve">Bagaimana pengklasifikasian </w:t>
      </w:r>
      <w:r w:rsidR="006B25BE">
        <w:t xml:space="preserve">dengan </w:t>
      </w:r>
      <w:r>
        <w:rPr>
          <w:i/>
        </w:rPr>
        <w:t xml:space="preserve">Hamming distance </w:t>
      </w:r>
      <w:r>
        <w:t>pada pengenalan iris mata</w:t>
      </w:r>
    </w:p>
    <w:p w14:paraId="0380853D" w14:textId="35677457" w:rsidR="00B00341" w:rsidRDefault="002D145E" w:rsidP="002D145E">
      <w:pPr>
        <w:pStyle w:val="ListParagraph"/>
        <w:numPr>
          <w:ilvl w:val="0"/>
          <w:numId w:val="29"/>
        </w:numPr>
        <w:rPr>
          <w:lang w:val="en-US"/>
        </w:rPr>
      </w:pPr>
      <w:r w:rsidRPr="00203736">
        <w:rPr>
          <w:lang w:val="en-US"/>
        </w:rPr>
        <w:t xml:space="preserve">Bagaimana melakukan </w:t>
      </w:r>
      <w:r>
        <w:t>identifikasi bagian iris pada citra mata</w:t>
      </w:r>
      <w:r w:rsidRPr="00203736">
        <w:rPr>
          <w:lang w:val="en-US"/>
        </w:rPr>
        <w:t>.</w:t>
      </w:r>
    </w:p>
    <w:p w14:paraId="649E2D8D" w14:textId="50CAAA79" w:rsidR="002D145E" w:rsidRPr="002D145E" w:rsidRDefault="002D145E" w:rsidP="002D145E">
      <w:pPr>
        <w:pStyle w:val="ListParagraph"/>
        <w:numPr>
          <w:ilvl w:val="0"/>
          <w:numId w:val="29"/>
        </w:numPr>
        <w:rPr>
          <w:lang w:val="en-US"/>
        </w:rPr>
      </w:pPr>
      <w:r w:rsidRPr="00891D6F">
        <w:rPr>
          <w:lang w:val="en-US"/>
        </w:rPr>
        <w:t>Menyusun uji coba</w:t>
      </w:r>
      <w:r>
        <w:rPr>
          <w:lang w:val="en-US"/>
        </w:rPr>
        <w:t xml:space="preserve"> </w:t>
      </w:r>
      <w:r w:rsidRPr="00891D6F">
        <w:rPr>
          <w:lang w:val="en-US"/>
        </w:rPr>
        <w:t>pengklasifikasi</w:t>
      </w:r>
      <w:r>
        <w:t>an</w:t>
      </w:r>
      <w:r w:rsidRPr="00891D6F">
        <w:rPr>
          <w:lang w:val="en-US"/>
        </w:rPr>
        <w:t xml:space="preserve"> </w:t>
      </w:r>
      <w:r>
        <w:t>iris mata</w:t>
      </w:r>
      <w:r w:rsidRPr="00891D6F">
        <w:rPr>
          <w:lang w:val="en-US"/>
        </w:rPr>
        <w:t xml:space="preserve"> menggunakan </w:t>
      </w:r>
      <w:r w:rsidR="006B25BE" w:rsidRPr="006B25BE">
        <w:rPr>
          <w:i/>
        </w:rPr>
        <w:t>wavelet Haar</w:t>
      </w:r>
      <w:r w:rsidR="006B25BE">
        <w:t xml:space="preserve"> dan </w:t>
      </w:r>
      <w:r w:rsidR="006B25BE" w:rsidRPr="006B25BE">
        <w:rPr>
          <w:i/>
        </w:rPr>
        <w:t>log-Gabor filter</w:t>
      </w:r>
      <w:r>
        <w:t>.</w:t>
      </w:r>
    </w:p>
    <w:p w14:paraId="49CA5A40" w14:textId="77777777" w:rsidR="000D256C" w:rsidRDefault="000D256C" w:rsidP="00EB78A2">
      <w:pPr>
        <w:pStyle w:val="Heading2"/>
      </w:pPr>
      <w:bookmarkStart w:id="51" w:name="_Toc263602518"/>
      <w:bookmarkStart w:id="52" w:name="_Toc297322782"/>
      <w:bookmarkStart w:id="53" w:name="_Toc441189693"/>
      <w:r w:rsidRPr="00962831">
        <w:lastRenderedPageBreak/>
        <w:t>Batasan Masalah</w:t>
      </w:r>
      <w:bookmarkEnd w:id="51"/>
      <w:bookmarkEnd w:id="52"/>
      <w:bookmarkEnd w:id="53"/>
    </w:p>
    <w:p w14:paraId="0DF268A0" w14:textId="77777777" w:rsidR="002D145E" w:rsidRDefault="002D145E" w:rsidP="002D145E">
      <w:pPr>
        <w:ind w:firstLine="720"/>
        <w:rPr>
          <w:lang w:val="en-US"/>
        </w:rPr>
      </w:pPr>
      <w:r>
        <w:rPr>
          <w:lang w:val="en-US"/>
        </w:rPr>
        <w:t>Permasalahan yang dibahas dalam tugas akhir memiliki beberapa batasan, yakni sebagai berikut.</w:t>
      </w:r>
    </w:p>
    <w:p w14:paraId="27A469D7" w14:textId="77777777" w:rsidR="002D145E" w:rsidRDefault="002D145E" w:rsidP="002D145E">
      <w:pPr>
        <w:pStyle w:val="ListParagraph"/>
        <w:numPr>
          <w:ilvl w:val="0"/>
          <w:numId w:val="30"/>
        </w:numPr>
        <w:rPr>
          <w:lang w:val="en-US"/>
        </w:rPr>
      </w:pPr>
      <w:r>
        <w:t xml:space="preserve">Database yang digunakan adalah data citra mata dari basis data </w:t>
      </w:r>
      <w:r w:rsidRPr="00BF75DF">
        <w:rPr>
          <w:i/>
        </w:rPr>
        <w:t xml:space="preserve">Chinese Academy of Sciences Institute of Automation </w:t>
      </w:r>
      <w:r>
        <w:t>(CASIA).</w:t>
      </w:r>
    </w:p>
    <w:p w14:paraId="697D1AEB" w14:textId="77777777" w:rsidR="002D145E" w:rsidRDefault="002D145E" w:rsidP="002D145E">
      <w:pPr>
        <w:pStyle w:val="ListParagraph"/>
        <w:numPr>
          <w:ilvl w:val="0"/>
          <w:numId w:val="30"/>
        </w:numPr>
        <w:rPr>
          <w:lang w:val="en-US"/>
        </w:rPr>
      </w:pPr>
      <w:r>
        <w:rPr>
          <w:lang w:val="en-US"/>
        </w:rPr>
        <w:t xml:space="preserve">Implementasi menggunakan </w:t>
      </w:r>
      <w:r>
        <w:t xml:space="preserve">perangkat lunak MATLAB 8.3 dan </w:t>
      </w:r>
      <w:r w:rsidRPr="00846CA9">
        <w:rPr>
          <w:i/>
        </w:rPr>
        <w:t>Image Processing</w:t>
      </w:r>
      <w:r>
        <w:t xml:space="preserve"> </w:t>
      </w:r>
      <w:r>
        <w:rPr>
          <w:i/>
        </w:rPr>
        <w:t xml:space="preserve">Toolbox </w:t>
      </w:r>
      <w:r>
        <w:t>didalamnya</w:t>
      </w:r>
      <w:r>
        <w:rPr>
          <w:lang w:val="en-US"/>
        </w:rPr>
        <w:t>.</w:t>
      </w:r>
    </w:p>
    <w:p w14:paraId="013E6A36" w14:textId="7F7EA3F3" w:rsidR="00E37C3D" w:rsidRPr="00BE470B" w:rsidRDefault="002D145E" w:rsidP="002D145E">
      <w:pPr>
        <w:pStyle w:val="ListParagraph"/>
        <w:numPr>
          <w:ilvl w:val="0"/>
          <w:numId w:val="30"/>
        </w:numPr>
        <w:rPr>
          <w:lang w:val="en-US"/>
        </w:rPr>
      </w:pPr>
      <w:r>
        <w:t>Data yang digunakan untuk data latih dan data uji berupa citra mata dari database CASIA.</w:t>
      </w:r>
    </w:p>
    <w:p w14:paraId="5C89E399" w14:textId="77777777" w:rsidR="00734216" w:rsidRDefault="000D256C" w:rsidP="00EB78A2">
      <w:pPr>
        <w:pStyle w:val="Heading2"/>
      </w:pPr>
      <w:bookmarkStart w:id="54" w:name="_Toc263602519"/>
      <w:bookmarkStart w:id="55" w:name="_Toc297322783"/>
      <w:bookmarkStart w:id="56" w:name="_Toc441189694"/>
      <w:r w:rsidRPr="00962831">
        <w:t>Tujuan</w:t>
      </w:r>
      <w:bookmarkEnd w:id="54"/>
      <w:bookmarkEnd w:id="55"/>
      <w:bookmarkEnd w:id="56"/>
    </w:p>
    <w:p w14:paraId="19CF6169" w14:textId="661EE327" w:rsidR="00D9078F" w:rsidRPr="006152A2" w:rsidRDefault="002D145E" w:rsidP="00C14825">
      <w:pPr>
        <w:ind w:firstLine="720"/>
        <w:rPr>
          <w:lang w:val="en-US"/>
        </w:rPr>
      </w:pPr>
      <w:r>
        <w:t xml:space="preserve">Tujuan dari pembuatan tugas akhir ini adalah </w:t>
      </w:r>
      <w:r w:rsidR="006B25BE">
        <w:t xml:space="preserve">membandingkan dua metode klasifikasi dalam melakukan pengenalan iris mata. Selain itu, </w:t>
      </w:r>
      <w:r>
        <w:t>membuat sebuah implementasi perangkat lunak yang dapat melakukan pengenalan iris mata</w:t>
      </w:r>
      <w:r>
        <w:rPr>
          <w:lang w:val="en-US"/>
        </w:rPr>
        <w:t>.</w:t>
      </w:r>
    </w:p>
    <w:p w14:paraId="2A592329" w14:textId="77777777" w:rsidR="00760EB2" w:rsidRDefault="00760EB2" w:rsidP="00EB78A2">
      <w:pPr>
        <w:pStyle w:val="Heading2"/>
      </w:pPr>
      <w:bookmarkStart w:id="57" w:name="_Toc441189695"/>
      <w:bookmarkStart w:id="58" w:name="_Toc263602520"/>
      <w:bookmarkStart w:id="59" w:name="_Toc297322784"/>
      <w:r w:rsidRPr="00962831">
        <w:t>Manfaat</w:t>
      </w:r>
      <w:bookmarkEnd w:id="57"/>
    </w:p>
    <w:p w14:paraId="3BE77809" w14:textId="0652994A" w:rsidR="00984C69" w:rsidRPr="00984C69" w:rsidRDefault="002D145E" w:rsidP="00BB35E9">
      <w:pPr>
        <w:ind w:firstLine="720"/>
        <w:rPr>
          <w:lang w:val="en-US"/>
        </w:rPr>
      </w:pPr>
      <w:r>
        <w:rPr>
          <w:lang w:val="en-US"/>
        </w:rPr>
        <w:t xml:space="preserve">Pengerjaan tugas akhir ini dilakukan dengan harapan bisa memberikan kontribusi pada </w:t>
      </w:r>
      <w:r>
        <w:t>teknologi biometrik yang dapat melakukan pengenalan melalui iris mata</w:t>
      </w:r>
      <w:r>
        <w:rPr>
          <w:lang w:val="en-US"/>
        </w:rPr>
        <w:t>.</w:t>
      </w:r>
      <w:r w:rsidRPr="00F0306D">
        <w:t xml:space="preserve"> </w:t>
      </w:r>
      <w:r>
        <w:t>Harapannya, dengan pembuatan perangkat lunak ini, akan dapat melakukan pendeteksian identitas seseorang melalui iris mata. Sehingga dapat melakukan proses verifikasi menjadi lebih cepat.</w:t>
      </w:r>
    </w:p>
    <w:p w14:paraId="69B73718" w14:textId="77777777" w:rsidR="000D256C" w:rsidRDefault="000D256C" w:rsidP="00EB78A2">
      <w:pPr>
        <w:pStyle w:val="Heading2"/>
      </w:pPr>
      <w:bookmarkStart w:id="60" w:name="_Toc441189696"/>
      <w:r w:rsidRPr="00962831">
        <w:t>Metodologi</w:t>
      </w:r>
      <w:bookmarkEnd w:id="58"/>
      <w:bookmarkEnd w:id="59"/>
      <w:bookmarkEnd w:id="60"/>
    </w:p>
    <w:p w14:paraId="44C1507F" w14:textId="77777777" w:rsidR="002D145E" w:rsidRPr="006205CA" w:rsidRDefault="005158DF" w:rsidP="002D145E">
      <w:pPr>
        <w:contextualSpacing/>
        <w:rPr>
          <w:rFonts w:eastAsiaTheme="minorEastAsia"/>
          <w:noProof/>
        </w:rPr>
      </w:pPr>
      <w:r w:rsidRPr="006205CA">
        <w:rPr>
          <w:rFonts w:eastAsiaTheme="minorEastAsia"/>
          <w:noProof/>
        </w:rPr>
        <w:tab/>
      </w:r>
      <w:r w:rsidR="002D145E" w:rsidRPr="006205CA">
        <w:rPr>
          <w:rFonts w:eastAsiaTheme="minorEastAsia"/>
          <w:noProof/>
        </w:rPr>
        <w:t>Metodologi yang dipakai pada pengerjaan Tugas Akhir ini adalah sebagai berikut:</w:t>
      </w:r>
    </w:p>
    <w:p w14:paraId="4739FBB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Proposal Tugas Akhir</w:t>
      </w:r>
    </w:p>
    <w:p w14:paraId="167A84AF" w14:textId="77777777" w:rsidR="002D145E" w:rsidRDefault="002D145E" w:rsidP="002D145E">
      <w:pPr>
        <w:ind w:left="360"/>
        <w:contextualSpacing/>
        <w:rPr>
          <w:rFonts w:eastAsiaTheme="minorEastAsia"/>
          <w:noProof/>
        </w:rPr>
      </w:pPr>
      <w:r w:rsidRPr="006205CA">
        <w:rPr>
          <w:rFonts w:eastAsiaTheme="minorEastAsia"/>
          <w:noProof/>
        </w:rPr>
        <w:t xml:space="preserve">Tahap awal yang dilakukan dalam pengerjaan Tugas Akhir ini adalah penyusunan proposal Tugas Akhir. Di dalam proposal diajukan suatu gagasan </w:t>
      </w:r>
      <w:r>
        <w:rPr>
          <w:rFonts w:eastAsiaTheme="minorEastAsia"/>
          <w:noProof/>
        </w:rPr>
        <w:t>untuk melakukan implementasi pengklasifikasian pada iris mata pada metode Support Vector Machines dan Hamming distance</w:t>
      </w:r>
      <w:r w:rsidRPr="006205CA">
        <w:rPr>
          <w:rFonts w:eastAsiaTheme="minorEastAsia"/>
          <w:noProof/>
        </w:rPr>
        <w:t>.</w:t>
      </w:r>
    </w:p>
    <w:p w14:paraId="7540E1F2" w14:textId="77777777" w:rsidR="002D145E" w:rsidRPr="006205CA" w:rsidRDefault="002D145E" w:rsidP="002D145E">
      <w:pPr>
        <w:ind w:left="360"/>
        <w:contextualSpacing/>
        <w:rPr>
          <w:rFonts w:eastAsiaTheme="minorEastAsia"/>
          <w:noProof/>
        </w:rPr>
      </w:pPr>
    </w:p>
    <w:p w14:paraId="5528FFD7"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Studi Literatur</w:t>
      </w:r>
    </w:p>
    <w:p w14:paraId="20EBCFEC" w14:textId="77777777" w:rsidR="002D145E" w:rsidRPr="00621022" w:rsidRDefault="002D145E" w:rsidP="002D145E">
      <w:pPr>
        <w:ind w:left="360"/>
        <w:contextualSpacing/>
        <w:rPr>
          <w:rFonts w:eastAsiaTheme="minorEastAsia"/>
          <w:noProof/>
        </w:rPr>
      </w:pPr>
      <w:r w:rsidRPr="00516395">
        <w:t>Pada tahap ini dilakukan pencarian</w:t>
      </w:r>
      <w:r>
        <w:t xml:space="preserve">, pengumpulan, pembelajaran dan pemahaman informasi dan </w:t>
      </w:r>
      <w:r w:rsidRPr="00516395">
        <w:t xml:space="preserve">literatur yang diperlukan untuk </w:t>
      </w:r>
      <w:r>
        <w:t>pembuatan implementasi pada tahap praproses citra mata, sehingga menghasilkan daerah iris, ekstraksi fitur serta metode-metode klasifikasi</w:t>
      </w:r>
      <w:r w:rsidRPr="00516395">
        <w:t xml:space="preserve">. </w:t>
      </w:r>
      <w:r>
        <w:t xml:space="preserve">Dasar informasi yang diperlukan pada pembuatan implementasi ini diantaranya mengenai citra secara umum dan algoritma tahap praproses. Serta metode pengklasifikasi pada iris mata. </w:t>
      </w:r>
      <w:r w:rsidRPr="006205CA">
        <w:rPr>
          <w:rFonts w:eastAsiaTheme="minorEastAsia"/>
          <w:noProof/>
        </w:rPr>
        <w:t>Literatur yang dig</w:t>
      </w:r>
      <w:r>
        <w:rPr>
          <w:rFonts w:eastAsiaTheme="minorEastAsia"/>
          <w:noProof/>
        </w:rPr>
        <w:t xml:space="preserve">unakan meliputi: buku referensi, </w:t>
      </w:r>
      <w:r w:rsidRPr="006205CA">
        <w:rPr>
          <w:rFonts w:eastAsiaTheme="minorEastAsia"/>
          <w:noProof/>
        </w:rPr>
        <w:t>jurnal, dan dokumentasi internet</w:t>
      </w:r>
      <w:r>
        <w:rPr>
          <w:rFonts w:eastAsiaTheme="minorEastAsia"/>
          <w:noProof/>
          <w:lang w:val="en-US"/>
        </w:rPr>
        <w:t>.</w:t>
      </w:r>
      <w:r>
        <w:rPr>
          <w:rFonts w:eastAsiaTheme="minorEastAsia"/>
          <w:noProof/>
        </w:rPr>
        <w:t xml:space="preserve"> Selain itu juga dipelajari database citra mata CASIA yang bisa didownload dari </w:t>
      </w:r>
      <w:r w:rsidRPr="00621022">
        <w:rPr>
          <w:rFonts w:eastAsiaTheme="minorEastAsia"/>
          <w:noProof/>
        </w:rPr>
        <w:t>http://biometrics.idealtest.org</w:t>
      </w:r>
      <w:r>
        <w:rPr>
          <w:rFonts w:eastAsiaTheme="minorEastAsia"/>
          <w:noProof/>
        </w:rPr>
        <w:t>.</w:t>
      </w:r>
    </w:p>
    <w:p w14:paraId="11944B08" w14:textId="77777777" w:rsidR="002D145E" w:rsidRPr="00B523AC" w:rsidRDefault="002D145E" w:rsidP="002D145E">
      <w:pPr>
        <w:ind w:left="360"/>
        <w:contextualSpacing/>
        <w:rPr>
          <w:rFonts w:eastAsiaTheme="minorEastAsia"/>
          <w:noProof/>
          <w:lang w:val="en-US"/>
        </w:rPr>
      </w:pPr>
    </w:p>
    <w:p w14:paraId="010F3186"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Implementasi perangkat lunak</w:t>
      </w:r>
    </w:p>
    <w:p w14:paraId="3EEB9D53" w14:textId="77777777" w:rsidR="002D145E" w:rsidRDefault="002D145E" w:rsidP="002D145E">
      <w:pPr>
        <w:ind w:left="360"/>
        <w:contextualSpacing/>
        <w:rPr>
          <w:rFonts w:eastAsiaTheme="minorEastAsia"/>
          <w:noProof/>
        </w:rPr>
      </w:pPr>
      <w:r w:rsidRPr="006205CA">
        <w:rPr>
          <w:rFonts w:eastAsiaTheme="minorEastAsia"/>
          <w:noProof/>
        </w:rPr>
        <w:t>Pada tahap ini dilakukan implementasi perangkat lunak sesuai dengan rancangan perangkat lunak yang dibuat</w:t>
      </w:r>
      <w:r>
        <w:rPr>
          <w:rFonts w:eastAsiaTheme="minorEastAsia"/>
          <w:noProof/>
        </w:rPr>
        <w:t xml:space="preserve"> pada pengerjaan Tugas Akhir</w:t>
      </w:r>
      <w:r w:rsidRPr="006205CA">
        <w:rPr>
          <w:rFonts w:eastAsiaTheme="minorEastAsia"/>
          <w:noProof/>
        </w:rPr>
        <w:t>.</w:t>
      </w:r>
    </w:p>
    <w:p w14:paraId="6FFF431B" w14:textId="77777777" w:rsidR="002D145E" w:rsidRPr="006205CA" w:rsidRDefault="002D145E" w:rsidP="002D145E">
      <w:pPr>
        <w:ind w:left="360"/>
        <w:contextualSpacing/>
        <w:rPr>
          <w:rFonts w:eastAsiaTheme="minorEastAsia"/>
          <w:noProof/>
        </w:rPr>
      </w:pPr>
    </w:p>
    <w:p w14:paraId="2EBE52D4"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Uji coba dan Evaluasi</w:t>
      </w:r>
    </w:p>
    <w:p w14:paraId="567C57C5" w14:textId="7833124C" w:rsidR="002D145E" w:rsidRPr="00E74743" w:rsidRDefault="002D145E" w:rsidP="002D145E">
      <w:pPr>
        <w:ind w:left="360"/>
        <w:contextualSpacing/>
        <w:rPr>
          <w:rFonts w:eastAsiaTheme="minorEastAsia"/>
          <w:noProof/>
        </w:rPr>
      </w:pPr>
      <w:r w:rsidRPr="006205CA">
        <w:rPr>
          <w:rFonts w:eastAsiaTheme="minorEastAsia"/>
          <w:noProof/>
        </w:rPr>
        <w:t>Pada tahap ini dilakukan uji coba terhadap perangkat lunak yang telah dibuat untuk mengetahui kemampuan algoritma yang dipakai, mengamati kinerja sistem, serta mengidentifikasi kendala yang mungkin timbul</w:t>
      </w:r>
      <w:r w:rsidRPr="00E74743">
        <w:rPr>
          <w:rFonts w:eastAsiaTheme="minorEastAsia"/>
          <w:noProof/>
        </w:rPr>
        <w:t xml:space="preserve">. </w:t>
      </w:r>
      <w:r w:rsidR="006B25BE">
        <w:rPr>
          <w:rFonts w:eastAsiaTheme="minorEastAsia"/>
          <w:noProof/>
        </w:rPr>
        <w:t>Ujicoba ini bertujuan</w:t>
      </w:r>
      <w:r w:rsidRPr="00E74743">
        <w:rPr>
          <w:rFonts w:eastAsiaTheme="minorEastAsia"/>
          <w:noProof/>
        </w:rPr>
        <w:t xml:space="preserve"> </w:t>
      </w:r>
      <w:r w:rsidR="006B25BE">
        <w:rPr>
          <w:rFonts w:eastAsiaTheme="minorEastAsia"/>
          <w:noProof/>
        </w:rPr>
        <w:t xml:space="preserve">untuk mengetahui performansi algoritma ekstraksi fitur wavelet </w:t>
      </w:r>
      <w:r w:rsidR="006B25BE" w:rsidRPr="006B25BE">
        <w:rPr>
          <w:rFonts w:eastAsiaTheme="minorEastAsia"/>
          <w:i/>
          <w:noProof/>
        </w:rPr>
        <w:t>Haar</w:t>
      </w:r>
      <w:r w:rsidR="006B25BE">
        <w:rPr>
          <w:rFonts w:eastAsiaTheme="minorEastAsia"/>
          <w:noProof/>
        </w:rPr>
        <w:t xml:space="preserve"> dan </w:t>
      </w:r>
      <w:r w:rsidR="006B25BE">
        <w:rPr>
          <w:rFonts w:eastAsiaTheme="minorEastAsia"/>
          <w:i/>
          <w:noProof/>
        </w:rPr>
        <w:t xml:space="preserve">log-Gabor filter </w:t>
      </w:r>
      <w:r w:rsidR="006B25BE">
        <w:rPr>
          <w:rFonts w:eastAsiaTheme="minorEastAsia"/>
          <w:noProof/>
        </w:rPr>
        <w:t xml:space="preserve">pada metode klasifikasi </w:t>
      </w:r>
      <w:r>
        <w:rPr>
          <w:rFonts w:eastAsiaTheme="minorEastAsia"/>
          <w:i/>
          <w:noProof/>
          <w:lang w:val="en-US"/>
        </w:rPr>
        <w:t>support vector machines</w:t>
      </w:r>
      <w:r w:rsidR="006B25BE">
        <w:rPr>
          <w:rFonts w:eastAsiaTheme="minorEastAsia"/>
          <w:i/>
          <w:noProof/>
        </w:rPr>
        <w:t xml:space="preserve"> </w:t>
      </w:r>
      <w:r w:rsidR="006B25BE">
        <w:rPr>
          <w:rFonts w:eastAsiaTheme="minorEastAsia"/>
          <w:noProof/>
        </w:rPr>
        <w:t xml:space="preserve">dan </w:t>
      </w:r>
      <w:r w:rsidR="006B25BE" w:rsidRPr="006B25BE">
        <w:rPr>
          <w:rFonts w:eastAsiaTheme="minorEastAsia"/>
          <w:i/>
          <w:noProof/>
        </w:rPr>
        <w:t>Hamming distance</w:t>
      </w:r>
      <w:r>
        <w:rPr>
          <w:rFonts w:eastAsiaTheme="minorEastAsia"/>
          <w:noProof/>
        </w:rPr>
        <w:t>.</w:t>
      </w:r>
    </w:p>
    <w:p w14:paraId="7B4008B7" w14:textId="77777777" w:rsidR="002D145E" w:rsidRPr="00225AF8" w:rsidRDefault="002D145E" w:rsidP="002D145E">
      <w:pPr>
        <w:ind w:left="360"/>
        <w:contextualSpacing/>
        <w:rPr>
          <w:rFonts w:eastAsiaTheme="minorEastAsia"/>
          <w:noProof/>
          <w:lang w:val="en-US"/>
        </w:rPr>
      </w:pPr>
    </w:p>
    <w:p w14:paraId="629B40C0" w14:textId="77777777" w:rsidR="002D145E" w:rsidRPr="006205CA" w:rsidRDefault="002D145E" w:rsidP="002D145E">
      <w:pPr>
        <w:numPr>
          <w:ilvl w:val="0"/>
          <w:numId w:val="31"/>
        </w:numPr>
        <w:ind w:left="360"/>
        <w:contextualSpacing/>
        <w:rPr>
          <w:rFonts w:eastAsiaTheme="minorEastAsia"/>
          <w:noProof/>
        </w:rPr>
      </w:pPr>
      <w:r w:rsidRPr="006205CA">
        <w:rPr>
          <w:rFonts w:eastAsiaTheme="minorEastAsia"/>
          <w:noProof/>
        </w:rPr>
        <w:t>Penyusunan Laporan Tugas Akhir</w:t>
      </w:r>
    </w:p>
    <w:p w14:paraId="73B9163A" w14:textId="5A51EA10" w:rsidR="002D145E" w:rsidRDefault="002D145E" w:rsidP="006B25BE">
      <w:pPr>
        <w:ind w:left="360"/>
        <w:contextualSpacing/>
        <w:rPr>
          <w:rFonts w:eastAsiaTheme="minorEastAsia"/>
          <w:noProof/>
        </w:rPr>
      </w:pPr>
      <w:r w:rsidRPr="006205CA">
        <w:rPr>
          <w:rFonts w:eastAsiaTheme="minorEastAsia"/>
          <w:noProof/>
        </w:rPr>
        <w:t>Pada tahap ini dilakukan penyusunan laporan pengerjaan Tugas Akhir yang berisi dasar teori, dokumentasi dari perangkat lunak, dan hasil yang diperoleh selama pengerjaan Tugas Akhir.</w:t>
      </w:r>
    </w:p>
    <w:p w14:paraId="3E678393" w14:textId="0439349D" w:rsidR="002D145E" w:rsidRDefault="002D145E" w:rsidP="002D145E">
      <w:pPr>
        <w:pStyle w:val="Heading2"/>
      </w:pPr>
      <w:r>
        <w:lastRenderedPageBreak/>
        <w:t>Sistematika Penulisan</w:t>
      </w:r>
    </w:p>
    <w:p w14:paraId="1C86C78C" w14:textId="572A249B" w:rsidR="002D145E" w:rsidRDefault="002D145E" w:rsidP="002D145E">
      <w:pPr>
        <w:tabs>
          <w:tab w:val="left" w:pos="0"/>
        </w:tabs>
        <w:rPr>
          <w:color w:val="000000" w:themeColor="text1"/>
        </w:rPr>
      </w:pPr>
      <w:r>
        <w:rPr>
          <w:color w:val="000000" w:themeColor="text1"/>
        </w:rPr>
        <w:tab/>
        <w:t>Buku Tugas Akhir ini bertujuan untuk mendapatkan gambaran dari pengerjaan Tugas Akhir ini. Selain itu, diharapkan dapat berguna untuk pembaca yang tertarik untuk melakukan pengembangan lebih lanjut.</w:t>
      </w:r>
    </w:p>
    <w:p w14:paraId="79A201B9" w14:textId="77777777" w:rsidR="002D145E" w:rsidRDefault="002D145E" w:rsidP="002D145E">
      <w:pPr>
        <w:ind w:firstLine="720"/>
        <w:rPr>
          <w:bCs/>
          <w:color w:val="000000" w:themeColor="text1"/>
        </w:rPr>
      </w:pPr>
      <w:r>
        <w:rPr>
          <w:bCs/>
          <w:color w:val="000000" w:themeColor="text1"/>
        </w:rPr>
        <w:t>Secara garis besar, buku Tugas Akhir terdiri atas beberapa bagian seperti berikut ini:</w:t>
      </w:r>
    </w:p>
    <w:p w14:paraId="57291B6E" w14:textId="77777777" w:rsidR="002D145E" w:rsidRDefault="002D145E" w:rsidP="002D145E">
      <w:pPr>
        <w:rPr>
          <w:bCs/>
          <w:color w:val="000000" w:themeColor="text1"/>
        </w:rPr>
      </w:pPr>
    </w:p>
    <w:p w14:paraId="5F0E234D"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Pendahuluan</w:t>
      </w:r>
    </w:p>
    <w:p w14:paraId="3C6D20BB" w14:textId="77777777" w:rsidR="002D145E" w:rsidRDefault="002D145E" w:rsidP="002D145E">
      <w:pPr>
        <w:ind w:left="851"/>
        <w:rPr>
          <w:color w:val="000000" w:themeColor="text1"/>
        </w:rPr>
      </w:pPr>
      <w:r>
        <w:rPr>
          <w:color w:val="000000" w:themeColor="text1"/>
        </w:rPr>
        <w:t>Bab ini berisi latar belakang masalah, tujuan dan manfaat pembuatan Tugas Akhir, permasalahan, batasan masalah, metodologi yang digunakan, dan sistematika penyusunan Tugas Akhir.</w:t>
      </w:r>
    </w:p>
    <w:p w14:paraId="418D8505" w14:textId="77777777" w:rsidR="002D145E" w:rsidRDefault="002D145E" w:rsidP="002D145E">
      <w:pPr>
        <w:ind w:left="851"/>
        <w:rPr>
          <w:color w:val="000000" w:themeColor="text1"/>
        </w:rPr>
      </w:pPr>
    </w:p>
    <w:p w14:paraId="6D34D78C" w14:textId="77777777" w:rsidR="002D145E" w:rsidRDefault="002D145E" w:rsidP="002D145E">
      <w:pPr>
        <w:pStyle w:val="ListParagraph"/>
        <w:numPr>
          <w:ilvl w:val="0"/>
          <w:numId w:val="38"/>
        </w:numPr>
        <w:tabs>
          <w:tab w:val="left" w:pos="360"/>
        </w:tabs>
        <w:ind w:left="851" w:hanging="873"/>
        <w:rPr>
          <w:b/>
          <w:bCs/>
          <w:color w:val="000000" w:themeColor="text1"/>
        </w:rPr>
      </w:pPr>
      <w:r>
        <w:rPr>
          <w:b/>
          <w:bCs/>
          <w:color w:val="000000" w:themeColor="text1"/>
        </w:rPr>
        <w:t>Dasar Teori</w:t>
      </w:r>
    </w:p>
    <w:p w14:paraId="1F3E01AF" w14:textId="77777777" w:rsidR="002D145E" w:rsidRDefault="002D145E" w:rsidP="002D145E">
      <w:pPr>
        <w:ind w:left="851"/>
        <w:rPr>
          <w:color w:val="000000" w:themeColor="text1"/>
        </w:rPr>
      </w:pPr>
      <w:r>
        <w:rPr>
          <w:color w:val="000000" w:themeColor="text1"/>
        </w:rPr>
        <w:t>Bab ini membahas beberapa teori penunjang yang berhubungan dengan pokok pembahasan dan mendasari pembuatan Tugas Akhir ini.</w:t>
      </w:r>
    </w:p>
    <w:p w14:paraId="28D358BD" w14:textId="77777777" w:rsidR="002D145E" w:rsidRDefault="002D145E" w:rsidP="002D145E">
      <w:pPr>
        <w:ind w:left="851"/>
        <w:rPr>
          <w:b/>
          <w:bCs/>
          <w:color w:val="000000" w:themeColor="text1"/>
        </w:rPr>
      </w:pPr>
    </w:p>
    <w:p w14:paraId="4F000D0C" w14:textId="77777777" w:rsidR="002D145E" w:rsidRDefault="002D145E" w:rsidP="002D145E">
      <w:pPr>
        <w:pStyle w:val="ListParagraph"/>
        <w:numPr>
          <w:ilvl w:val="0"/>
          <w:numId w:val="38"/>
        </w:numPr>
        <w:tabs>
          <w:tab w:val="left" w:pos="360"/>
          <w:tab w:val="left" w:pos="900"/>
        </w:tabs>
        <w:ind w:left="851" w:hanging="873"/>
        <w:rPr>
          <w:b/>
          <w:bCs/>
          <w:color w:val="000000" w:themeColor="text1"/>
        </w:rPr>
      </w:pPr>
      <w:r>
        <w:rPr>
          <w:b/>
          <w:bCs/>
          <w:color w:val="000000" w:themeColor="text1"/>
        </w:rPr>
        <w:t>Perancangan Perangkat Lunak</w:t>
      </w:r>
    </w:p>
    <w:p w14:paraId="50015CA6" w14:textId="77777777" w:rsidR="002D145E" w:rsidRDefault="002D145E" w:rsidP="002D145E">
      <w:pPr>
        <w:tabs>
          <w:tab w:val="left" w:pos="360"/>
          <w:tab w:val="left" w:pos="900"/>
        </w:tabs>
        <w:ind w:left="851"/>
        <w:rPr>
          <w:bCs/>
          <w:color w:val="000000" w:themeColor="text1"/>
        </w:rPr>
      </w:pPr>
      <w:r>
        <w:rPr>
          <w:bCs/>
          <w:color w:val="000000" w:themeColor="text1"/>
        </w:rPr>
        <w:t xml:space="preserve">Bab ini berisi tentang desain sistem yang disajikan dalam bentuk </w:t>
      </w:r>
      <w:r w:rsidRPr="004208FE">
        <w:rPr>
          <w:bCs/>
          <w:i/>
          <w:color w:val="000000" w:themeColor="text1"/>
        </w:rPr>
        <w:t>flowchart</w:t>
      </w:r>
      <w:r>
        <w:rPr>
          <w:bCs/>
          <w:color w:val="000000" w:themeColor="text1"/>
        </w:rPr>
        <w:t>.</w:t>
      </w:r>
    </w:p>
    <w:p w14:paraId="5F4C3D98" w14:textId="77777777" w:rsidR="002D145E" w:rsidRPr="000E4D60" w:rsidRDefault="002D145E" w:rsidP="002D145E">
      <w:pPr>
        <w:tabs>
          <w:tab w:val="left" w:pos="360"/>
          <w:tab w:val="left" w:pos="900"/>
        </w:tabs>
        <w:ind w:left="851"/>
        <w:rPr>
          <w:bCs/>
          <w:color w:val="000000" w:themeColor="text1"/>
        </w:rPr>
      </w:pPr>
    </w:p>
    <w:p w14:paraId="0AE3E2A3"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Implementasi</w:t>
      </w:r>
    </w:p>
    <w:p w14:paraId="637A48B3" w14:textId="77777777" w:rsidR="002D145E" w:rsidRPr="004208FE" w:rsidRDefault="002D145E" w:rsidP="002D145E">
      <w:pPr>
        <w:pStyle w:val="ListParagraph"/>
        <w:ind w:left="851"/>
        <w:rPr>
          <w:color w:val="000000" w:themeColor="text1"/>
          <w:lang w:val="fr-FR"/>
        </w:rPr>
      </w:pPr>
      <w:r>
        <w:rPr>
          <w:color w:val="000000" w:themeColor="text1"/>
          <w:lang w:val="fr-FR"/>
        </w:rPr>
        <w:t xml:space="preserve">Bab ini </w:t>
      </w:r>
      <w:r>
        <w:rPr>
          <w:color w:val="000000" w:themeColor="text1"/>
        </w:rPr>
        <w:t>berisi implementasi dari perancangan yang telah dibuat sebelumnya. Penjelasan berupa code yang digunakan untuk proses implementasi.</w:t>
      </w:r>
    </w:p>
    <w:p w14:paraId="6543F1C9" w14:textId="77777777" w:rsidR="002D145E" w:rsidRDefault="002D145E" w:rsidP="002D145E">
      <w:pPr>
        <w:pStyle w:val="ListParagraph"/>
        <w:ind w:left="851"/>
        <w:rPr>
          <w:b/>
          <w:bCs/>
          <w:color w:val="000000" w:themeColor="text1"/>
          <w:lang w:val="fr-FR"/>
        </w:rPr>
      </w:pPr>
    </w:p>
    <w:p w14:paraId="7A9FA866"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t>Uji Coba dan Evaluasi</w:t>
      </w:r>
    </w:p>
    <w:p w14:paraId="5A0C3EF9" w14:textId="77777777" w:rsidR="002D145E" w:rsidRDefault="002D145E" w:rsidP="002D145E">
      <w:pPr>
        <w:widowControl w:val="0"/>
        <w:ind w:left="851"/>
        <w:rPr>
          <w:i/>
          <w:color w:val="000000" w:themeColor="text1"/>
        </w:rPr>
      </w:pPr>
      <w:r>
        <w:rPr>
          <w:color w:val="000000" w:themeColor="text1"/>
        </w:rPr>
        <w:t>Bab ini menjelaskan kemampuan perangkat lunak dengan melakukan pengujian kebenaran dan pengujian kinerja dari sistem yang telah dibuat</w:t>
      </w:r>
      <w:r>
        <w:rPr>
          <w:i/>
          <w:color w:val="000000" w:themeColor="text1"/>
        </w:rPr>
        <w:t>.</w:t>
      </w:r>
    </w:p>
    <w:p w14:paraId="22D8C248" w14:textId="77777777" w:rsidR="002D145E" w:rsidRDefault="002D145E" w:rsidP="002D145E">
      <w:pPr>
        <w:widowControl w:val="0"/>
        <w:ind w:left="851"/>
        <w:rPr>
          <w:color w:val="000000" w:themeColor="text1"/>
        </w:rPr>
      </w:pPr>
    </w:p>
    <w:p w14:paraId="4F7385A5" w14:textId="77777777" w:rsidR="002D145E" w:rsidRDefault="002D145E" w:rsidP="002D145E">
      <w:pPr>
        <w:widowControl w:val="0"/>
        <w:ind w:left="851"/>
        <w:rPr>
          <w:color w:val="000000" w:themeColor="text1"/>
        </w:rPr>
      </w:pPr>
    </w:p>
    <w:p w14:paraId="70A2063E" w14:textId="77777777" w:rsidR="002D145E" w:rsidRDefault="002D145E" w:rsidP="002D145E">
      <w:pPr>
        <w:widowControl w:val="0"/>
        <w:ind w:left="851"/>
        <w:rPr>
          <w:color w:val="000000" w:themeColor="text1"/>
        </w:rPr>
      </w:pPr>
    </w:p>
    <w:p w14:paraId="12D65A4F" w14:textId="77777777" w:rsidR="002D145E" w:rsidRDefault="002D145E" w:rsidP="002D145E">
      <w:pPr>
        <w:pStyle w:val="ListParagraph"/>
        <w:numPr>
          <w:ilvl w:val="0"/>
          <w:numId w:val="38"/>
        </w:numPr>
        <w:ind w:left="851" w:hanging="873"/>
        <w:rPr>
          <w:b/>
          <w:bCs/>
          <w:color w:val="000000" w:themeColor="text1"/>
        </w:rPr>
      </w:pPr>
      <w:r>
        <w:rPr>
          <w:b/>
          <w:bCs/>
          <w:color w:val="000000" w:themeColor="text1"/>
        </w:rPr>
        <w:lastRenderedPageBreak/>
        <w:t>Kesimpulan dan Saran</w:t>
      </w:r>
    </w:p>
    <w:p w14:paraId="1E96AEFA" w14:textId="44533DD3" w:rsidR="002D145E" w:rsidRPr="006205CA" w:rsidRDefault="002D145E" w:rsidP="002D145E">
      <w:pPr>
        <w:ind w:left="851"/>
        <w:contextualSpacing/>
        <w:rPr>
          <w:rFonts w:eastAsiaTheme="minorEastAsia"/>
          <w:noProof/>
        </w:rPr>
      </w:pPr>
      <w:r>
        <w:rPr>
          <w:color w:val="000000" w:themeColor="text1"/>
        </w:rPr>
        <w:t>Bab ini berisi kesimpulan dari hasil pengujian yang dilakukan. Bab ini membahas saran-saran untuk pengembangan sistem lebih lanjut.</w:t>
      </w:r>
    </w:p>
    <w:p w14:paraId="259AC419" w14:textId="77777777" w:rsidR="00BF4D52" w:rsidRDefault="00BF4D52" w:rsidP="00BF4D52"/>
    <w:p w14:paraId="3D61AAE7" w14:textId="77777777" w:rsidR="00BF4D52" w:rsidRDefault="00BF4D52" w:rsidP="00BF4D52"/>
    <w:p w14:paraId="66E6461E" w14:textId="77777777" w:rsidR="00BF4D52" w:rsidRDefault="00BF4D52" w:rsidP="00BF4D52"/>
    <w:p w14:paraId="2B1CE3D0" w14:textId="77777777" w:rsidR="00BF4D52" w:rsidRDefault="00BF4D52" w:rsidP="00BF4D52"/>
    <w:p w14:paraId="0E5C6028" w14:textId="77777777" w:rsidR="00BF4D52" w:rsidRDefault="00BF4D52" w:rsidP="00BF4D52"/>
    <w:p w14:paraId="08E19DD9" w14:textId="77777777" w:rsidR="00BF4D52" w:rsidRDefault="00BF4D52" w:rsidP="00BF4D52"/>
    <w:p w14:paraId="527153F7" w14:textId="77777777" w:rsidR="00BF4D52" w:rsidRDefault="00BF4D52" w:rsidP="00BF4D52"/>
    <w:p w14:paraId="60AF052B" w14:textId="77777777" w:rsidR="00BF4D52" w:rsidRDefault="00BF4D52" w:rsidP="00BF4D52"/>
    <w:p w14:paraId="356625AD" w14:textId="77777777" w:rsidR="00BF4D52" w:rsidRDefault="00BF4D52" w:rsidP="00BF4D52"/>
    <w:p w14:paraId="2AC03CA2" w14:textId="77777777" w:rsidR="00BF4D52" w:rsidRDefault="00BF4D52" w:rsidP="00BF4D52"/>
    <w:p w14:paraId="2BE2E413" w14:textId="77777777" w:rsidR="00BF4D52" w:rsidRDefault="00BF4D52" w:rsidP="00BF4D52"/>
    <w:p w14:paraId="3A5482D9" w14:textId="77777777" w:rsidR="00BF4D52" w:rsidRDefault="00BF4D52" w:rsidP="00BF4D52"/>
    <w:p w14:paraId="572C7F6B" w14:textId="77777777" w:rsidR="00BF4D52" w:rsidRDefault="00BF4D52" w:rsidP="00BF4D52"/>
    <w:p w14:paraId="61211BBD" w14:textId="77777777" w:rsidR="00BF4D52" w:rsidRDefault="00BF4D52" w:rsidP="00BF4D52"/>
    <w:p w14:paraId="4B6556F7" w14:textId="77777777" w:rsidR="00BF4D52" w:rsidRDefault="00BF4D52" w:rsidP="00BF4D52"/>
    <w:p w14:paraId="615D2A14" w14:textId="77777777" w:rsidR="000B6553" w:rsidRDefault="000B6553" w:rsidP="00BF4D52"/>
    <w:p w14:paraId="4E242F8F" w14:textId="77777777" w:rsidR="000B6553" w:rsidRDefault="000B6553" w:rsidP="00BF4D52"/>
    <w:p w14:paraId="5D41692C" w14:textId="77777777" w:rsidR="000B6553" w:rsidRDefault="000B6553" w:rsidP="00BF4D52"/>
    <w:p w14:paraId="316CB03A" w14:textId="77777777" w:rsidR="000B6553" w:rsidRDefault="000B6553" w:rsidP="00BF4D52"/>
    <w:p w14:paraId="31B1627C" w14:textId="77777777" w:rsidR="000B6553" w:rsidRDefault="000B6553" w:rsidP="00BF4D52"/>
    <w:p w14:paraId="7D1BF879" w14:textId="77777777" w:rsidR="000B6553" w:rsidRDefault="000B6553" w:rsidP="00BF4D52"/>
    <w:p w14:paraId="35183A76" w14:textId="77777777" w:rsidR="000B6553" w:rsidRDefault="000B6553" w:rsidP="00BF4D52"/>
    <w:p w14:paraId="7D87881F" w14:textId="77777777" w:rsidR="000B6553" w:rsidRDefault="000B6553" w:rsidP="00BF4D52"/>
    <w:p w14:paraId="537E037F" w14:textId="77777777" w:rsidR="000B6553" w:rsidRDefault="000B6553" w:rsidP="00BF4D52"/>
    <w:p w14:paraId="24591141" w14:textId="77777777" w:rsidR="000B6553" w:rsidRDefault="000B6553" w:rsidP="00BF4D52"/>
    <w:p w14:paraId="07F7B698" w14:textId="77777777" w:rsidR="000B6553" w:rsidRDefault="000B6553" w:rsidP="00BF4D52"/>
    <w:p w14:paraId="45249FBD" w14:textId="77777777" w:rsidR="000B6553" w:rsidRDefault="000B6553" w:rsidP="00BF4D52"/>
    <w:p w14:paraId="2910EA2E" w14:textId="77777777" w:rsidR="000B6553" w:rsidRDefault="000B6553" w:rsidP="00BF4D52"/>
    <w:p w14:paraId="08F4BC5C" w14:textId="77777777" w:rsidR="000B6553" w:rsidRDefault="000B6553" w:rsidP="00BF4D52"/>
    <w:p w14:paraId="2FEABA23" w14:textId="77777777" w:rsidR="000B6553" w:rsidRDefault="000B6553" w:rsidP="00BF4D52"/>
    <w:p w14:paraId="638FB2EF" w14:textId="77777777" w:rsidR="00BC149A" w:rsidRPr="001B1DB7" w:rsidRDefault="00BC149A" w:rsidP="001B1DB7">
      <w:pPr>
        <w:spacing w:after="200"/>
        <w:rPr>
          <w:b/>
          <w:i/>
          <w:color w:val="000000"/>
        </w:rPr>
      </w:pPr>
    </w:p>
    <w:p w14:paraId="76EDC3E2" w14:textId="77777777" w:rsidR="00EB0AE6" w:rsidRPr="00962831" w:rsidRDefault="00EB0AE6" w:rsidP="00BC149A">
      <w:pPr>
        <w:pStyle w:val="ListParagraph"/>
        <w:spacing w:after="200"/>
        <w:ind w:left="425"/>
        <w:jc w:val="center"/>
        <w:rPr>
          <w:b/>
          <w:i/>
          <w:color w:val="000000"/>
        </w:rPr>
        <w:sectPr w:rsidR="00EB0AE6" w:rsidRPr="00962831" w:rsidSect="002971E5">
          <w:headerReference w:type="even" r:id="rId70"/>
          <w:headerReference w:type="default" r:id="rId71"/>
          <w:footerReference w:type="even" r:id="rId72"/>
          <w:footerReference w:type="default" r:id="rId73"/>
          <w:headerReference w:type="first" r:id="rId74"/>
          <w:footerReference w:type="first" r:id="rId75"/>
          <w:pgSz w:w="8392" w:h="11907" w:code="11"/>
          <w:pgMar w:top="1418" w:right="1134" w:bottom="1418" w:left="1418" w:header="720" w:footer="720" w:gutter="284"/>
          <w:pgNumType w:start="1"/>
          <w:cols w:space="720"/>
          <w:titlePg/>
          <w:docGrid w:linePitch="360"/>
        </w:sectPr>
      </w:pPr>
    </w:p>
    <w:p w14:paraId="5BCA168D" w14:textId="77777777" w:rsidR="00AA205C" w:rsidRDefault="000D256C" w:rsidP="00AA205C">
      <w:pPr>
        <w:pStyle w:val="Heading1"/>
      </w:pPr>
      <w:r w:rsidRPr="00962831">
        <w:lastRenderedPageBreak/>
        <w:br/>
      </w:r>
      <w:bookmarkStart w:id="61" w:name="_Toc441189697"/>
      <w:r w:rsidR="00424C56" w:rsidRPr="00962831">
        <w:t>TINJAUAN PUSTAKA</w:t>
      </w:r>
      <w:bookmarkEnd w:id="61"/>
    </w:p>
    <w:p w14:paraId="2B520F3E" w14:textId="363DE2C7" w:rsidR="007136F2" w:rsidRDefault="00AA205C" w:rsidP="00724991">
      <w:pPr>
        <w:ind w:firstLine="720"/>
      </w:pPr>
      <w:r w:rsidRPr="00084798">
        <w:t xml:space="preserve">Pada bab ini dibahas </w:t>
      </w:r>
      <w:r w:rsidR="00A566E6">
        <w:t xml:space="preserve">mengenai teori-teori </w:t>
      </w:r>
      <w:r w:rsidRPr="00084798">
        <w:t>yang menjadi dasar dari pembuatan Tugas Akhir.</w:t>
      </w:r>
    </w:p>
    <w:p w14:paraId="1DDADF9D" w14:textId="70C14740" w:rsidR="002D145E" w:rsidRDefault="002D145E" w:rsidP="004B7E1D">
      <w:pPr>
        <w:pStyle w:val="Heading2"/>
      </w:pPr>
      <w:bookmarkStart w:id="62" w:name="_Toc441189698"/>
      <w:r>
        <w:t>Anatomi Mata</w:t>
      </w:r>
    </w:p>
    <w:p w14:paraId="1F90EB26" w14:textId="0A6652BB" w:rsidR="002D145E" w:rsidRDefault="002D145E" w:rsidP="002D145E">
      <w:pPr>
        <w:ind w:firstLine="720"/>
      </w:pPr>
      <w:r>
        <w:t xml:space="preserve">Bagian organ mata yang akan diteliti dalam tugas akhir ini adalah iris atau selaput pelangi. Bagian-bagian mata seperti yang tampak pada </w:t>
      </w:r>
      <w:r>
        <w:rPr>
          <w:highlight w:val="yellow"/>
        </w:rPr>
        <w:fldChar w:fldCharType="begin"/>
      </w:r>
      <w:r>
        <w:instrText xml:space="preserve"> REF _Ref451361687 \h </w:instrText>
      </w:r>
      <w:r>
        <w:rPr>
          <w:highlight w:val="yellow"/>
        </w:rPr>
      </w:r>
      <w:r>
        <w:rPr>
          <w:highlight w:val="yellow"/>
        </w:rPr>
        <w:fldChar w:fldCharType="separate"/>
      </w:r>
      <w:r w:rsidR="00F40564" w:rsidRPr="005C13D3">
        <w:t xml:space="preserve">Gambar </w:t>
      </w:r>
      <w:r w:rsidR="00F40564" w:rsidRPr="005C13D3">
        <w:rPr>
          <w:lang w:val="en-US"/>
        </w:rPr>
        <w:t>2</w:t>
      </w:r>
      <w:r w:rsidR="00F40564" w:rsidRPr="005C13D3">
        <w:t>.</w:t>
      </w:r>
      <w:r w:rsidR="00F40564">
        <w:rPr>
          <w:noProof/>
        </w:rPr>
        <w:t>1</w:t>
      </w:r>
      <w:r w:rsidR="00F40564" w:rsidRPr="005C13D3">
        <w:rPr>
          <w:lang w:val="en-US"/>
        </w:rPr>
        <w:t xml:space="preserve"> </w:t>
      </w:r>
      <w:r w:rsidR="00F40564">
        <w:t>Anatomi Mata</w:t>
      </w:r>
      <w:r>
        <w:rPr>
          <w:highlight w:val="yellow"/>
        </w:rPr>
        <w:fldChar w:fldCharType="end"/>
      </w:r>
      <w:r>
        <w:t xml:space="preserve"> dijelaskan sebagai berikut</w:t>
      </w:r>
      <w:sdt>
        <w:sdtPr>
          <w:id w:val="832949453"/>
          <w:citation/>
        </w:sdtPr>
        <w:sdtContent>
          <w:r>
            <w:fldChar w:fldCharType="begin"/>
          </w:r>
          <w:r>
            <w:instrText xml:space="preserve"> CITATION Mor09 \l 1057 </w:instrText>
          </w:r>
          <w:r>
            <w:fldChar w:fldCharType="separate"/>
          </w:r>
          <w:r>
            <w:rPr>
              <w:noProof/>
            </w:rPr>
            <w:t xml:space="preserve"> [3]</w:t>
          </w:r>
          <w:r>
            <w:fldChar w:fldCharType="end"/>
          </w:r>
        </w:sdtContent>
      </w:sdt>
      <w:r>
        <w:t>:</w:t>
      </w:r>
    </w:p>
    <w:p w14:paraId="0F815A57" w14:textId="77777777" w:rsidR="002D145E" w:rsidRDefault="002D145E" w:rsidP="002D145E">
      <w:pPr>
        <w:pStyle w:val="ListParagraph"/>
        <w:numPr>
          <w:ilvl w:val="0"/>
          <w:numId w:val="39"/>
        </w:numPr>
        <w:ind w:left="709"/>
      </w:pPr>
      <w:r>
        <w:t xml:space="preserve">Retina adalah </w:t>
      </w:r>
      <w:r w:rsidRPr="00532053">
        <w:t>bagian yang berfungsi</w:t>
      </w:r>
      <w:r>
        <w:t xml:space="preserve"> untuk menangkap bayangan benda</w:t>
      </w:r>
    </w:p>
    <w:p w14:paraId="70737B11" w14:textId="77777777" w:rsidR="002D145E" w:rsidRDefault="002D145E" w:rsidP="002D145E">
      <w:pPr>
        <w:pStyle w:val="ListParagraph"/>
        <w:numPr>
          <w:ilvl w:val="0"/>
          <w:numId w:val="39"/>
        </w:numPr>
        <w:ind w:left="709"/>
      </w:pPr>
      <w:r>
        <w:t>Iris adalah bagian yang mempunyai pigmen untuk memberi warna pada mata. Bagian inilah yang akan diteliti pada Tugas Akhir ini</w:t>
      </w:r>
    </w:p>
    <w:p w14:paraId="1945359C" w14:textId="77777777" w:rsidR="002D145E" w:rsidRDefault="002D145E" w:rsidP="002D145E">
      <w:pPr>
        <w:pStyle w:val="ListParagraph"/>
        <w:numPr>
          <w:ilvl w:val="0"/>
          <w:numId w:val="39"/>
        </w:numPr>
        <w:ind w:left="709"/>
      </w:pPr>
      <w:r>
        <w:t>Kornea berfungsi untuk meneruskan cahaya yang masuk ke mata</w:t>
      </w:r>
    </w:p>
    <w:p w14:paraId="0F267405" w14:textId="77777777" w:rsidR="002D145E" w:rsidRDefault="002D145E" w:rsidP="002D145E">
      <w:pPr>
        <w:pStyle w:val="ListParagraph"/>
        <w:numPr>
          <w:ilvl w:val="0"/>
          <w:numId w:val="39"/>
        </w:numPr>
        <w:ind w:left="709"/>
      </w:pPr>
      <w:r>
        <w:t>Pupil merupakan bagian mata yang berbentuk lingkaran yang mengatur banyaknya cahaya yang masuk ke mata. Bagian ini akan diteliti juga untuk mendapatkan bagian iris</w:t>
      </w:r>
    </w:p>
    <w:p w14:paraId="513DAF32" w14:textId="77777777" w:rsidR="002D145E" w:rsidRPr="00532053" w:rsidRDefault="002D145E" w:rsidP="002D145E">
      <w:pPr>
        <w:pStyle w:val="ListParagraph"/>
        <w:numPr>
          <w:ilvl w:val="0"/>
          <w:numId w:val="39"/>
        </w:numPr>
        <w:ind w:left="709"/>
        <w:rPr>
          <w:i/>
        </w:rPr>
      </w:pPr>
      <w:r>
        <w:rPr>
          <w:i/>
        </w:rPr>
        <w:t xml:space="preserve">Sclera </w:t>
      </w:r>
      <w:r>
        <w:t>adalah bagian pelindung mata yang bewarna putih pada mata bagian luar</w:t>
      </w:r>
    </w:p>
    <w:p w14:paraId="4676E0AA" w14:textId="77777777" w:rsidR="002D145E" w:rsidRPr="002D145E" w:rsidRDefault="002D145E" w:rsidP="002D145E">
      <w:pPr>
        <w:pStyle w:val="ListParagraph"/>
        <w:numPr>
          <w:ilvl w:val="0"/>
          <w:numId w:val="39"/>
        </w:numPr>
        <w:ind w:left="709"/>
        <w:rPr>
          <w:i/>
        </w:rPr>
      </w:pPr>
      <w:r w:rsidRPr="00532053">
        <w:rPr>
          <w:i/>
        </w:rPr>
        <w:t>Optical Nerve</w:t>
      </w:r>
      <w:r>
        <w:rPr>
          <w:i/>
        </w:rPr>
        <w:t xml:space="preserve"> </w:t>
      </w:r>
      <w:r>
        <w:t>adalah saraf mata yang meneruskan atau membelokan sinar menuju ke otak.</w:t>
      </w:r>
    </w:p>
    <w:p w14:paraId="65E37897" w14:textId="538EF7F3" w:rsidR="002D145E" w:rsidRDefault="002D145E" w:rsidP="002D145E">
      <w:pPr>
        <w:jc w:val="center"/>
      </w:pPr>
      <w:r>
        <w:rPr>
          <w:noProof/>
          <w:lang w:eastAsia="id-ID"/>
        </w:rPr>
        <w:drawing>
          <wp:inline distT="0" distB="0" distL="0" distR="0" wp14:anchorId="2ECAFE38" wp14:editId="17583322">
            <wp:extent cx="2857500" cy="13937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natomiMata3.JPG"/>
                    <pic:cNvPicPr/>
                  </pic:nvPicPr>
                  <pic:blipFill>
                    <a:blip r:embed="rId76">
                      <a:extLst>
                        <a:ext uri="{28A0092B-C50C-407E-A947-70E740481C1C}">
                          <a14:useLocalDpi xmlns:a14="http://schemas.microsoft.com/office/drawing/2010/main" val="0"/>
                        </a:ext>
                      </a:extLst>
                    </a:blip>
                    <a:stretch>
                      <a:fillRect/>
                    </a:stretch>
                  </pic:blipFill>
                  <pic:spPr>
                    <a:xfrm>
                      <a:off x="0" y="0"/>
                      <a:ext cx="2921638" cy="1425029"/>
                    </a:xfrm>
                    <a:prstGeom prst="rect">
                      <a:avLst/>
                    </a:prstGeom>
                  </pic:spPr>
                </pic:pic>
              </a:graphicData>
            </a:graphic>
          </wp:inline>
        </w:drawing>
      </w:r>
    </w:p>
    <w:p w14:paraId="10DE856F" w14:textId="5D99E4C0" w:rsidR="002D145E" w:rsidRPr="002D145E" w:rsidRDefault="002D145E" w:rsidP="002D145E">
      <w:pPr>
        <w:jc w:val="center"/>
      </w:pPr>
      <w:bookmarkStart w:id="63" w:name="_Ref45136168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1</w:t>
      </w:r>
      <w:r>
        <w:rPr>
          <w:noProof/>
        </w:rPr>
        <w:fldChar w:fldCharType="end"/>
      </w:r>
      <w:r w:rsidRPr="005C13D3">
        <w:rPr>
          <w:lang w:val="en-US"/>
        </w:rPr>
        <w:t xml:space="preserve"> </w:t>
      </w:r>
      <w:r>
        <w:t>Anatomi Mata</w:t>
      </w:r>
      <w:bookmarkEnd w:id="63"/>
    </w:p>
    <w:p w14:paraId="1EB99B9B" w14:textId="3FC14FEA" w:rsidR="002D145E" w:rsidRDefault="002D145E" w:rsidP="004B7E1D">
      <w:pPr>
        <w:pStyle w:val="Heading2"/>
      </w:pPr>
      <w:r>
        <w:lastRenderedPageBreak/>
        <w:t>Sistem Pengenalan Iris</w:t>
      </w:r>
    </w:p>
    <w:p w14:paraId="4FCCB98A" w14:textId="77777777" w:rsidR="002D145E" w:rsidRDefault="002D145E" w:rsidP="002D145E">
      <w:pPr>
        <w:ind w:firstLine="720"/>
      </w:pPr>
      <w:r w:rsidRPr="00D0314E">
        <w:t>Pengenalan iris adalah suatu proses untuk mengenal seseorang dengan menganalisa pola acak dari iris. Dimana pengenalan iris bertujuan untuk mengenali suatu objek dengan cara mengekstraksi</w:t>
      </w:r>
      <w:r w:rsidRPr="00F0541D">
        <w:t xml:space="preserve"> informasi yang terdapat dalam suatu citra tersebut.</w:t>
      </w:r>
    </w:p>
    <w:p w14:paraId="26100641" w14:textId="11279DFD" w:rsidR="002D145E" w:rsidRDefault="002D145E" w:rsidP="002D145E">
      <w:pPr>
        <w:ind w:firstLine="720"/>
      </w:pPr>
      <w:r>
        <w:t xml:space="preserve">Dalam pengaplikasiannya, sudah banyak metode yang digunakan. Pada proses identifikasi iris sampai normalisasi relatif sama. Metode dengan menggunakan </w:t>
      </w:r>
      <w:r>
        <w:rPr>
          <w:i/>
        </w:rPr>
        <w:t>wavelet</w:t>
      </w:r>
      <w:sdt>
        <w:sdtPr>
          <w:rPr>
            <w:i/>
          </w:rPr>
          <w:id w:val="-495801905"/>
          <w:citation/>
        </w:sdtPr>
        <w:sdtContent>
          <w:r>
            <w:rPr>
              <w:i/>
            </w:rPr>
            <w:fldChar w:fldCharType="begin"/>
          </w:r>
          <w:r>
            <w:rPr>
              <w:i/>
            </w:rPr>
            <w:instrText xml:space="preserve"> CITATION Har10 \l 1057 </w:instrText>
          </w:r>
          <w:r>
            <w:rPr>
              <w:i/>
            </w:rPr>
            <w:fldChar w:fldCharType="separate"/>
          </w:r>
          <w:r>
            <w:rPr>
              <w:i/>
              <w:noProof/>
            </w:rPr>
            <w:t xml:space="preserve"> </w:t>
          </w:r>
          <w:r>
            <w:rPr>
              <w:noProof/>
            </w:rPr>
            <w:t>[1]</w:t>
          </w:r>
          <w:r>
            <w:rPr>
              <w:i/>
            </w:rPr>
            <w:fldChar w:fldCharType="end"/>
          </w:r>
        </w:sdtContent>
      </w:sdt>
      <w:r>
        <w:t xml:space="preserve">, </w:t>
      </w:r>
      <w:r>
        <w:rPr>
          <w:i/>
        </w:rPr>
        <w:t>Laplacian of Gaussian Filter</w:t>
      </w:r>
      <w:sdt>
        <w:sdtPr>
          <w:rPr>
            <w:i/>
          </w:rPr>
          <w:id w:val="876277047"/>
          <w:citation/>
        </w:sdtPr>
        <w:sdtContent>
          <w:r>
            <w:rPr>
              <w:i/>
            </w:rPr>
            <w:fldChar w:fldCharType="begin"/>
          </w:r>
          <w:r>
            <w:rPr>
              <w:i/>
            </w:rPr>
            <w:instrText xml:space="preserve"> CITATION Cho10 \l 1057 </w:instrText>
          </w:r>
          <w:r>
            <w:rPr>
              <w:i/>
            </w:rPr>
            <w:fldChar w:fldCharType="separate"/>
          </w:r>
          <w:r>
            <w:rPr>
              <w:i/>
              <w:noProof/>
            </w:rPr>
            <w:t xml:space="preserve"> </w:t>
          </w:r>
          <w:r>
            <w:rPr>
              <w:noProof/>
            </w:rPr>
            <w:t>[4]</w:t>
          </w:r>
          <w:r>
            <w:rPr>
              <w:i/>
            </w:rPr>
            <w:fldChar w:fldCharType="end"/>
          </w:r>
        </w:sdtContent>
      </w:sdt>
      <w:r w:rsidR="00A4165D">
        <w:t xml:space="preserve">, dan berbagai macam metode lainnya. Metode-metode tersebut digumakan pada proses ekstraksi fitur. Sedangkan pada proses pengenalan, ada pula klasifikasi </w:t>
      </w:r>
      <w:r w:rsidR="00A4165D">
        <w:rPr>
          <w:i/>
        </w:rPr>
        <w:t>Support Vector Machines</w:t>
      </w:r>
      <w:sdt>
        <w:sdtPr>
          <w:rPr>
            <w:i/>
          </w:rPr>
          <w:id w:val="-524249808"/>
          <w:citation/>
        </w:sdtPr>
        <w:sdtContent>
          <w:r w:rsidR="00A4165D">
            <w:rPr>
              <w:i/>
            </w:rPr>
            <w:fldChar w:fldCharType="begin"/>
          </w:r>
          <w:r w:rsidR="00A4165D">
            <w:rPr>
              <w:i/>
            </w:rPr>
            <w:instrText xml:space="preserve"> CITATION Has11 \l 1057 </w:instrText>
          </w:r>
          <w:r w:rsidR="00A4165D">
            <w:rPr>
              <w:i/>
            </w:rPr>
            <w:fldChar w:fldCharType="separate"/>
          </w:r>
          <w:r w:rsidR="00A4165D">
            <w:rPr>
              <w:i/>
              <w:noProof/>
            </w:rPr>
            <w:t xml:space="preserve"> </w:t>
          </w:r>
          <w:r w:rsidR="00A4165D">
            <w:rPr>
              <w:noProof/>
            </w:rPr>
            <w:t>[5]</w:t>
          </w:r>
          <w:r w:rsidR="00A4165D">
            <w:rPr>
              <w:i/>
            </w:rPr>
            <w:fldChar w:fldCharType="end"/>
          </w:r>
        </w:sdtContent>
      </w:sdt>
      <w:r w:rsidR="00A4165D">
        <w:t xml:space="preserve">, </w:t>
      </w:r>
      <w:r w:rsidR="00A4165D">
        <w:rPr>
          <w:i/>
        </w:rPr>
        <w:t>Hamming distance</w:t>
      </w:r>
      <w:sdt>
        <w:sdtPr>
          <w:rPr>
            <w:i/>
          </w:rPr>
          <w:id w:val="-2138795032"/>
          <w:citation/>
        </w:sdtPr>
        <w:sdtContent>
          <w:r w:rsidR="00A4165D">
            <w:rPr>
              <w:i/>
            </w:rPr>
            <w:fldChar w:fldCharType="begin"/>
          </w:r>
          <w:r w:rsidR="00A4165D">
            <w:rPr>
              <w:i/>
            </w:rPr>
            <w:instrText xml:space="preserve"> CITATION Rai13 \l 1057 </w:instrText>
          </w:r>
          <w:r w:rsidR="00A4165D">
            <w:rPr>
              <w:i/>
            </w:rPr>
            <w:fldChar w:fldCharType="separate"/>
          </w:r>
          <w:r w:rsidR="00A4165D">
            <w:rPr>
              <w:i/>
              <w:noProof/>
            </w:rPr>
            <w:t xml:space="preserve"> </w:t>
          </w:r>
          <w:r w:rsidR="00A4165D">
            <w:rPr>
              <w:noProof/>
            </w:rPr>
            <w:t>[6]</w:t>
          </w:r>
          <w:r w:rsidR="00A4165D">
            <w:rPr>
              <w:i/>
            </w:rPr>
            <w:fldChar w:fldCharType="end"/>
          </w:r>
        </w:sdtContent>
      </w:sdt>
      <w:r w:rsidR="00A4165D">
        <w:t>, dan metode-metode yang lainnya.</w:t>
      </w:r>
    </w:p>
    <w:p w14:paraId="6A5A5965" w14:textId="77777777" w:rsidR="00A4165D" w:rsidRDefault="00A4165D" w:rsidP="00A4165D">
      <w:pPr>
        <w:ind w:firstLine="720"/>
      </w:pPr>
      <w:r>
        <w:t>Secara garis besar, proses-proses tersebut dikelompokkan pada empat proses utama yaitu:</w:t>
      </w:r>
    </w:p>
    <w:p w14:paraId="2724567A" w14:textId="77777777" w:rsidR="00A4165D" w:rsidRDefault="00A4165D" w:rsidP="00A4165D">
      <w:pPr>
        <w:pStyle w:val="ListParagraph"/>
        <w:numPr>
          <w:ilvl w:val="0"/>
          <w:numId w:val="40"/>
        </w:numPr>
        <w:ind w:left="709"/>
      </w:pPr>
      <w:r>
        <w:t>Akuisisi citra</w:t>
      </w:r>
    </w:p>
    <w:p w14:paraId="3816578B" w14:textId="77777777" w:rsidR="00A4165D" w:rsidRDefault="00A4165D" w:rsidP="00A4165D">
      <w:pPr>
        <w:pStyle w:val="ListParagraph"/>
        <w:numPr>
          <w:ilvl w:val="0"/>
          <w:numId w:val="40"/>
        </w:numPr>
        <w:ind w:left="709"/>
      </w:pPr>
      <w:r>
        <w:t>Praproses citra (identifikasi objek iris dan normalisasi)</w:t>
      </w:r>
    </w:p>
    <w:p w14:paraId="4C294570" w14:textId="77777777" w:rsidR="00A4165D" w:rsidRDefault="00A4165D" w:rsidP="00A4165D">
      <w:pPr>
        <w:pStyle w:val="ListParagraph"/>
        <w:numPr>
          <w:ilvl w:val="0"/>
          <w:numId w:val="40"/>
        </w:numPr>
        <w:ind w:left="709"/>
      </w:pPr>
      <w:r>
        <w:t>Ekstraksi fitur iris</w:t>
      </w:r>
    </w:p>
    <w:p w14:paraId="6659C0A3" w14:textId="77777777" w:rsidR="00A4165D" w:rsidRDefault="00A4165D" w:rsidP="00A4165D">
      <w:pPr>
        <w:pStyle w:val="ListParagraph"/>
        <w:numPr>
          <w:ilvl w:val="0"/>
          <w:numId w:val="40"/>
        </w:numPr>
        <w:ind w:left="709"/>
      </w:pPr>
      <w:r>
        <w:t>Pencocokan iris.</w:t>
      </w:r>
    </w:p>
    <w:p w14:paraId="1C401D16" w14:textId="77777777" w:rsidR="00A4165D" w:rsidRDefault="00A4165D" w:rsidP="00A4165D">
      <w:pPr>
        <w:pStyle w:val="ListParagraph"/>
        <w:ind w:left="709"/>
      </w:pPr>
    </w:p>
    <w:p w14:paraId="50766DAD" w14:textId="12812B33" w:rsidR="00A4165D" w:rsidRDefault="00A4165D" w:rsidP="006B25BE">
      <w:pPr>
        <w:ind w:firstLine="709"/>
      </w:pPr>
      <w:r>
        <w:t>Akuisisi citra adalah proses mendapatkan citra mata yang akan dilakukan pengenalan. Citra mata yang digunakan pada tugas akhir ini yaitu citra mata CASIA</w:t>
      </w:r>
      <w:sdt>
        <w:sdtPr>
          <w:id w:val="3404296"/>
          <w:citation/>
        </w:sdtPr>
        <w:sdtContent>
          <w:r>
            <w:fldChar w:fldCharType="begin"/>
          </w:r>
          <w:r>
            <w:instrText xml:space="preserve"> CITATION Chi03 \l 1057 </w:instrText>
          </w:r>
          <w:r>
            <w:fldChar w:fldCharType="separate"/>
          </w:r>
          <w:r>
            <w:rPr>
              <w:noProof/>
            </w:rPr>
            <w:t xml:space="preserve"> [7]</w:t>
          </w:r>
          <w:r>
            <w:fldChar w:fldCharType="end"/>
          </w:r>
        </w:sdtContent>
      </w:sdt>
      <w:r>
        <w:t xml:space="preserve">. Proses selanjutnya adalah praproses citra atau melakukan pengolahan awal pada citra mata yang bertujuan untuk mengambil karakteristik tekstur iris mata dan melakukan normalisasi iris untuk mengatasi kondisi citra mata yang bervariasi pada setiap orang. Tekstur iris yang sudah terambil akan diekstraksi citi atau fitur iris. Setiap fitur akan disimpan didalam sebuah database yang nantinya akan dibandingkan dengan fitur masukan dalam proses pencocokan iris. Proses tersebut mencocokan fitur masukan dengan seluruh fitur yang terdapat didalam database dan menghasikan bobot atau tingkat kemiripan. Nilai tingkat kemiripan yang paling tinggi adalah </w:t>
      </w:r>
      <w:r>
        <w:lastRenderedPageBreak/>
        <w:t>citra yang dikenali paling mirip dengan citra masukan.</w:t>
      </w:r>
      <w:r w:rsidR="00787CC4">
        <w:t xml:space="preserve"> </w:t>
      </w:r>
      <w:r w:rsidR="00787CC4">
        <w:fldChar w:fldCharType="begin"/>
      </w:r>
      <w:r w:rsidR="00787CC4">
        <w:instrText xml:space="preserve"> REF _Ref451364464 \h </w:instrText>
      </w:r>
      <w:r w:rsidR="00787CC4">
        <w:fldChar w:fldCharType="separate"/>
      </w:r>
      <w:r w:rsidR="00F40564" w:rsidRPr="005C13D3">
        <w:t xml:space="preserve">Gambar </w:t>
      </w:r>
      <w:r w:rsidR="00F40564" w:rsidRPr="005C13D3">
        <w:rPr>
          <w:lang w:val="en-US"/>
        </w:rPr>
        <w:t>2</w:t>
      </w:r>
      <w:r w:rsidR="00F40564" w:rsidRPr="005C13D3">
        <w:t>.</w:t>
      </w:r>
      <w:r w:rsidR="00F40564">
        <w:rPr>
          <w:noProof/>
        </w:rPr>
        <w:t>2</w:t>
      </w:r>
      <w:r w:rsidR="00F40564" w:rsidRPr="005C13D3">
        <w:rPr>
          <w:lang w:val="en-US"/>
        </w:rPr>
        <w:t xml:space="preserve"> </w:t>
      </w:r>
      <w:r w:rsidR="00F40564">
        <w:t>Sistem Pengenalan I</w:t>
      </w:r>
      <w:r w:rsidR="00F40564" w:rsidRPr="00D34214">
        <w:t xml:space="preserve">ris secara </w:t>
      </w:r>
      <w:r w:rsidR="00F40564">
        <w:t>U</w:t>
      </w:r>
      <w:r w:rsidR="00F40564" w:rsidRPr="00D34214">
        <w:t>mum</w:t>
      </w:r>
      <w:r w:rsidR="00787CC4">
        <w:fldChar w:fldCharType="end"/>
      </w:r>
      <w:r w:rsidR="00787CC4">
        <w:t>menjelaskan pengenalan iris secara umum.</w:t>
      </w:r>
    </w:p>
    <w:p w14:paraId="0A085342" w14:textId="13A5F96F" w:rsidR="00787CC4" w:rsidRDefault="00787CC4" w:rsidP="00787CC4">
      <w:pPr>
        <w:jc w:val="center"/>
      </w:pPr>
      <w:r>
        <w:rPr>
          <w:noProof/>
          <w:lang w:eastAsia="id-ID"/>
        </w:rPr>
        <w:drawing>
          <wp:inline distT="0" distB="0" distL="0" distR="0" wp14:anchorId="615EE5C6" wp14:editId="0AEFB4A4">
            <wp:extent cx="3528060" cy="30721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urPengenalan.JPG"/>
                    <pic:cNvPicPr/>
                  </pic:nvPicPr>
                  <pic:blipFill>
                    <a:blip r:embed="rId77">
                      <a:extLst>
                        <a:ext uri="{28A0092B-C50C-407E-A947-70E740481C1C}">
                          <a14:useLocalDpi xmlns:a14="http://schemas.microsoft.com/office/drawing/2010/main" val="0"/>
                        </a:ext>
                      </a:extLst>
                    </a:blip>
                    <a:stretch>
                      <a:fillRect/>
                    </a:stretch>
                  </pic:blipFill>
                  <pic:spPr>
                    <a:xfrm>
                      <a:off x="0" y="0"/>
                      <a:ext cx="3528060" cy="3072130"/>
                    </a:xfrm>
                    <a:prstGeom prst="rect">
                      <a:avLst/>
                    </a:prstGeom>
                  </pic:spPr>
                </pic:pic>
              </a:graphicData>
            </a:graphic>
          </wp:inline>
        </w:drawing>
      </w:r>
    </w:p>
    <w:p w14:paraId="3F5DFC54" w14:textId="2EAD9F33" w:rsidR="00787CC4" w:rsidRDefault="00787CC4" w:rsidP="00787CC4">
      <w:pPr>
        <w:jc w:val="center"/>
      </w:pPr>
      <w:bookmarkStart w:id="64" w:name="_Ref45136446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2</w:t>
      </w:r>
      <w:r>
        <w:rPr>
          <w:noProof/>
        </w:rPr>
        <w:fldChar w:fldCharType="end"/>
      </w:r>
      <w:r w:rsidRPr="005C13D3">
        <w:rPr>
          <w:lang w:val="en-US"/>
        </w:rPr>
        <w:t xml:space="preserve"> </w:t>
      </w:r>
      <w:r>
        <w:t>Sistem Pengenalan I</w:t>
      </w:r>
      <w:r w:rsidRPr="00D34214">
        <w:t xml:space="preserve">ris secara </w:t>
      </w:r>
      <w:r>
        <w:t>U</w:t>
      </w:r>
      <w:r w:rsidRPr="00D34214">
        <w:t>mum</w:t>
      </w:r>
      <w:bookmarkEnd w:id="64"/>
    </w:p>
    <w:p w14:paraId="6A16F6DA" w14:textId="6A244A04" w:rsidR="00787CC4" w:rsidRPr="00A4165D" w:rsidRDefault="00787CC4" w:rsidP="00787CC4"/>
    <w:p w14:paraId="1F5B4BFF" w14:textId="12AEB1E9" w:rsidR="00787CC4" w:rsidRDefault="00787CC4" w:rsidP="004B7E1D">
      <w:pPr>
        <w:pStyle w:val="Heading2"/>
      </w:pPr>
      <w:r>
        <w:t>Representasi Citra Digital</w:t>
      </w:r>
    </w:p>
    <w:p w14:paraId="52EC0246" w14:textId="0F27B3BD" w:rsidR="00787CC4" w:rsidRDefault="00787CC4" w:rsidP="00787CC4">
      <w:pPr>
        <w:ind w:firstLine="720"/>
      </w:pPr>
      <w:r w:rsidRPr="00AD5D07">
        <w:t>Citra dapat didefinisikan sebagai f(x,y)</w:t>
      </w:r>
      <w:r>
        <w:t>, yaitu fungsi dua dimensi</w:t>
      </w:r>
      <w:r w:rsidRPr="00AD5D07">
        <w:t xml:space="preserve">, dengan x dan y menyatakan koordinat spasial dan </w:t>
      </w:r>
      <w:r>
        <w:t>nilai</w:t>
      </w:r>
      <w:r w:rsidRPr="00AD5D07">
        <w:t xml:space="preserve"> f pada sembarang titik (x,y) </w:t>
      </w:r>
      <w:r>
        <w:t>disebut dengan intensitas atau tingkat keabuan</w:t>
      </w:r>
      <w:r w:rsidRPr="00AD5D07">
        <w:t xml:space="preserve"> dari citra pada </w:t>
      </w:r>
      <w:r>
        <w:t>koordinat</w:t>
      </w:r>
      <w:r w:rsidRPr="00AD5D07">
        <w:t xml:space="preserve"> tersebut.</w:t>
      </w:r>
      <w:r>
        <w:t xml:space="preserve"> Jika nilai x,y dan nilai f adalah </w:t>
      </w:r>
      <w:r>
        <w:rPr>
          <w:i/>
        </w:rPr>
        <w:t>finite</w:t>
      </w:r>
      <w:r>
        <w:t>, bernilai diskrit atau terbatas, maka dapat disebut bahwa citra tersebut merupakan citra digital</w:t>
      </w:r>
      <w:sdt>
        <w:sdtPr>
          <w:id w:val="656337358"/>
          <w:citation/>
        </w:sdtPr>
        <w:sdtContent>
          <w:r>
            <w:fldChar w:fldCharType="begin"/>
          </w:r>
          <w:r>
            <w:instrText xml:space="preserve"> CITATION Gon02 \l 1057 </w:instrText>
          </w:r>
          <w:r>
            <w:fldChar w:fldCharType="separate"/>
          </w:r>
          <w:r>
            <w:rPr>
              <w:noProof/>
            </w:rPr>
            <w:t xml:space="preserve"> [8]</w:t>
          </w:r>
          <w:r>
            <w:fldChar w:fldCharType="end"/>
          </w:r>
        </w:sdtContent>
      </w:sdt>
      <w:r>
        <w:t>.</w:t>
      </w:r>
    </w:p>
    <w:p w14:paraId="778CD10E" w14:textId="0CA107E4" w:rsidR="00787CC4" w:rsidRDefault="00787CC4" w:rsidP="00787CC4">
      <w:pPr>
        <w:ind w:firstLine="720"/>
      </w:pPr>
      <w:r>
        <w:t>S</w:t>
      </w:r>
      <w:r w:rsidRPr="002C70D3">
        <w:t xml:space="preserve">ebuah citra digital f(x,y) </w:t>
      </w:r>
      <w:r>
        <w:t xml:space="preserve">dapat direpresentasikan </w:t>
      </w:r>
      <w:r w:rsidRPr="002C70D3">
        <w:t>sebagai sebuah matriks yang indeks baris dan kolomnya mengidentifikasikan sebuah titik pada citra</w:t>
      </w:r>
      <w:r>
        <w:t xml:space="preserve"> dan n</w:t>
      </w:r>
      <w:r w:rsidRPr="002C70D3">
        <w:t xml:space="preserve">ilai dari </w:t>
      </w:r>
      <w:r w:rsidRPr="002C70D3">
        <w:lastRenderedPageBreak/>
        <w:t xml:space="preserve">elemen matriks yang bersangkutan merupakan tingkat warna </w:t>
      </w:r>
      <w:r>
        <w:t>pada titik tersebut,</w:t>
      </w:r>
      <w:r w:rsidRPr="002C70D3">
        <w:t xml:space="preserve"> </w:t>
      </w:r>
      <w:r>
        <w:t xml:space="preserve">seperti yang ditunjukan pada </w:t>
      </w:r>
      <w:r>
        <w:fldChar w:fldCharType="begin"/>
      </w:r>
      <w:r>
        <w:instrText xml:space="preserve"> REF _Ref451364673 \h </w:instrText>
      </w:r>
      <w:r>
        <w:fldChar w:fldCharType="separate"/>
      </w:r>
      <w:r w:rsidR="00F40564" w:rsidRPr="005C13D3">
        <w:t xml:space="preserve">Gambar </w:t>
      </w:r>
      <w:r w:rsidR="00F40564" w:rsidRPr="005C13D3">
        <w:rPr>
          <w:lang w:val="en-US"/>
        </w:rPr>
        <w:t>2</w:t>
      </w:r>
      <w:r w:rsidR="00F40564" w:rsidRPr="005C13D3">
        <w:t>.</w:t>
      </w:r>
      <w:r w:rsidR="00F40564">
        <w:rPr>
          <w:noProof/>
        </w:rPr>
        <w:t>3</w:t>
      </w:r>
      <w:r w:rsidR="00F40564" w:rsidRPr="005C13D3">
        <w:rPr>
          <w:lang w:val="en-US"/>
        </w:rPr>
        <w:t xml:space="preserve"> </w:t>
      </w:r>
      <w:r w:rsidR="00F40564">
        <w:t>Representasi Citra Digital</w:t>
      </w:r>
      <w:r>
        <w:fldChar w:fldCharType="end"/>
      </w:r>
      <w:r>
        <w:t xml:space="preserve">. </w:t>
      </w:r>
      <w:r w:rsidRPr="002C70D3">
        <w:t>Elemen tersebut dise</w:t>
      </w:r>
      <w:r>
        <w:t>but elemen citra, elemen gambar,</w:t>
      </w:r>
      <w:r w:rsidRPr="002C70D3">
        <w:t xml:space="preserve"> pixels, atau pels. </w:t>
      </w:r>
      <w:r w:rsidRPr="009C79B4">
        <w:rPr>
          <w:i/>
        </w:rPr>
        <w:t>Picture elements</w:t>
      </w:r>
      <w:r w:rsidRPr="002C70D3">
        <w:t xml:space="preserve"> atau pixel dapat didefinisikan sebagai elemen terkecil dari sebuah citra digital yang menentukan resolusi citra tersebut.</w:t>
      </w:r>
    </w:p>
    <w:p w14:paraId="1F32D71D" w14:textId="6BDFAAE7" w:rsidR="00787CC4" w:rsidRDefault="00787CC4" w:rsidP="00787CC4">
      <w:pPr>
        <w:jc w:val="center"/>
      </w:pPr>
      <w:r>
        <w:rPr>
          <w:noProof/>
          <w:lang w:eastAsia="id-ID"/>
        </w:rPr>
        <w:drawing>
          <wp:inline distT="0" distB="0" distL="0" distR="0" wp14:anchorId="7EAC4824" wp14:editId="32588065">
            <wp:extent cx="2785533" cy="1020259"/>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presentCitra.JPG"/>
                    <pic:cNvPicPr/>
                  </pic:nvPicPr>
                  <pic:blipFill>
                    <a:blip r:embed="rId78">
                      <a:extLst>
                        <a:ext uri="{28A0092B-C50C-407E-A947-70E740481C1C}">
                          <a14:useLocalDpi xmlns:a14="http://schemas.microsoft.com/office/drawing/2010/main" val="0"/>
                        </a:ext>
                      </a:extLst>
                    </a:blip>
                    <a:stretch>
                      <a:fillRect/>
                    </a:stretch>
                  </pic:blipFill>
                  <pic:spPr>
                    <a:xfrm>
                      <a:off x="0" y="0"/>
                      <a:ext cx="2795115" cy="1023769"/>
                    </a:xfrm>
                    <a:prstGeom prst="rect">
                      <a:avLst/>
                    </a:prstGeom>
                  </pic:spPr>
                </pic:pic>
              </a:graphicData>
            </a:graphic>
          </wp:inline>
        </w:drawing>
      </w:r>
    </w:p>
    <w:p w14:paraId="7C733C5D" w14:textId="5466E682" w:rsidR="00787CC4" w:rsidRDefault="00787CC4" w:rsidP="00787CC4">
      <w:pPr>
        <w:jc w:val="center"/>
      </w:pPr>
      <w:bookmarkStart w:id="65" w:name="_Ref45136467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3</w:t>
      </w:r>
      <w:r>
        <w:rPr>
          <w:noProof/>
        </w:rPr>
        <w:fldChar w:fldCharType="end"/>
      </w:r>
      <w:r w:rsidRPr="005C13D3">
        <w:rPr>
          <w:lang w:val="en-US"/>
        </w:rPr>
        <w:t xml:space="preserve"> </w:t>
      </w:r>
      <w:r>
        <w:t>Representasi Citra Digital</w:t>
      </w:r>
      <w:bookmarkEnd w:id="65"/>
    </w:p>
    <w:p w14:paraId="08426B27" w14:textId="77777777" w:rsidR="00787CC4" w:rsidRPr="00787CC4" w:rsidRDefault="00787CC4" w:rsidP="00787CC4"/>
    <w:p w14:paraId="18B86A81" w14:textId="0C1B3D72" w:rsidR="00787CC4" w:rsidRDefault="00787CC4" w:rsidP="004B7E1D">
      <w:pPr>
        <w:pStyle w:val="Heading2"/>
        <w:rPr>
          <w:i/>
        </w:rPr>
      </w:pPr>
      <w:r>
        <w:t>Detek</w:t>
      </w:r>
      <w:r>
        <w:rPr>
          <w:lang w:val="en-US"/>
        </w:rPr>
        <w:t>s</w:t>
      </w:r>
      <w:r>
        <w:t xml:space="preserve">i Tepi </w:t>
      </w:r>
      <w:r w:rsidRPr="00A0548D">
        <w:rPr>
          <w:i/>
        </w:rPr>
        <w:t>Canny</w:t>
      </w:r>
    </w:p>
    <w:p w14:paraId="6259DE7D" w14:textId="77777777" w:rsidR="00787CC4" w:rsidRDefault="00787CC4" w:rsidP="00787CC4">
      <w:pPr>
        <w:ind w:firstLine="720"/>
      </w:pPr>
      <w:r>
        <w:t xml:space="preserve">Deteksi Tepi </w:t>
      </w:r>
      <w:r w:rsidRPr="00AA6CBF">
        <w:t>adalah</w:t>
      </w:r>
      <w:r>
        <w:t xml:space="preserve"> langkah awal dalam pemrosesan citra digital untuk mendapatkan informasi pada citra tersebut. Mendapatkan jenis informasi berbeda dari citra dengan jenis yang berbeda memerlukan metode yang berbeda pula. Tepi adalah perubahan nilai intensitas tingkat keabuan yang besar yang memperlihatkan rincian pada gambar. Tujuan deteksi tepi adalah untuk mengekstraksi fitur penting pada suatu citra, misalnya garis, lingkaran, lengkungan, ujung. Salah satu metode deteksi tepi yang terkenal adalah deteksi tepi </w:t>
      </w:r>
      <w:r w:rsidRPr="00974B02">
        <w:rPr>
          <w:i/>
        </w:rPr>
        <w:t>Canny</w:t>
      </w:r>
      <w:r>
        <w:t>.</w:t>
      </w:r>
    </w:p>
    <w:p w14:paraId="2CB94118" w14:textId="77777777" w:rsidR="00787CC4" w:rsidRDefault="00787CC4" w:rsidP="00787CC4">
      <w:pPr>
        <w:ind w:firstLine="720"/>
      </w:pPr>
      <w:r>
        <w:t xml:space="preserve">Deteksi tepi </w:t>
      </w:r>
      <w:r>
        <w:rPr>
          <w:i/>
        </w:rPr>
        <w:t xml:space="preserve">Canny </w:t>
      </w:r>
      <w:r>
        <w:t>sangat cocok digunakan untuk pengolahan awal citra digital. Deteksi tepi ini sangat banyak digunakan oleh peneliti karena memiliki keuntungan sebagai berikut:</w:t>
      </w:r>
    </w:p>
    <w:p w14:paraId="5A030DD5" w14:textId="77777777" w:rsidR="00787CC4" w:rsidRDefault="00787CC4" w:rsidP="00787CC4">
      <w:pPr>
        <w:pStyle w:val="ListParagraph"/>
        <w:numPr>
          <w:ilvl w:val="0"/>
          <w:numId w:val="41"/>
        </w:numPr>
        <w:ind w:left="709"/>
      </w:pPr>
      <w:r>
        <w:t>Tepi yang dihasilkan akurat</w:t>
      </w:r>
    </w:p>
    <w:p w14:paraId="42369599" w14:textId="77777777" w:rsidR="00787CC4" w:rsidRDefault="00787CC4" w:rsidP="00787CC4">
      <w:pPr>
        <w:pStyle w:val="ListParagraph"/>
        <w:numPr>
          <w:ilvl w:val="0"/>
          <w:numId w:val="41"/>
        </w:numPr>
        <w:ind w:left="709"/>
      </w:pPr>
      <w:r>
        <w:t>Banyak tepi yang dihasilkan</w:t>
      </w:r>
    </w:p>
    <w:p w14:paraId="0C10FF28" w14:textId="4317ACD6" w:rsidR="00787CC4" w:rsidRDefault="00787CC4" w:rsidP="00787CC4">
      <w:pPr>
        <w:ind w:firstLine="709"/>
      </w:pPr>
      <w:r>
        <w:t xml:space="preserve">Pada citra iris mata, deteksi tepi ini dilakukan dengan untuk mendeteksi citra iris mata dengan langkah-langkah </w:t>
      </w:r>
      <w:r w:rsidRPr="00613F7F">
        <w:t>berikut</w:t>
      </w:r>
      <w:sdt>
        <w:sdtPr>
          <w:id w:val="518117681"/>
          <w:citation/>
        </w:sdtPr>
        <w:sdtContent>
          <w:r>
            <w:fldChar w:fldCharType="begin"/>
          </w:r>
          <w:r>
            <w:instrText xml:space="preserve"> CITATION Fau11 \l 1057 </w:instrText>
          </w:r>
          <w:r>
            <w:fldChar w:fldCharType="separate"/>
          </w:r>
          <w:r>
            <w:rPr>
              <w:noProof/>
            </w:rPr>
            <w:t xml:space="preserve"> [9]</w:t>
          </w:r>
          <w:r>
            <w:fldChar w:fldCharType="end"/>
          </w:r>
        </w:sdtContent>
      </w:sdt>
      <w:r>
        <w:t>.</w:t>
      </w:r>
    </w:p>
    <w:p w14:paraId="7B70F667" w14:textId="1BE7DD37" w:rsidR="00B827E9" w:rsidRDefault="00B827E9" w:rsidP="00B827E9">
      <w:pPr>
        <w:pStyle w:val="ListParagraph"/>
        <w:numPr>
          <w:ilvl w:val="0"/>
          <w:numId w:val="42"/>
        </w:numPr>
        <w:ind w:left="709"/>
      </w:pPr>
      <w:r>
        <w:lastRenderedPageBreak/>
        <w:t>Mengurangi noise dengan menggunakan filter Gaussian sebesar 13x13, standar deviasi iris dengan sclera, dan iris dengan pupil sebesar 2</w:t>
      </w:r>
      <w:sdt>
        <w:sdtPr>
          <w:id w:val="-1081904444"/>
          <w:citation/>
        </w:sdtPr>
        <w:sdtContent>
          <w:r>
            <w:fldChar w:fldCharType="begin"/>
          </w:r>
          <w:r>
            <w:instrText xml:space="preserve"> CITATION Mas03 \l 1057 </w:instrText>
          </w:r>
          <w:r>
            <w:fldChar w:fldCharType="separate"/>
          </w:r>
          <w:r>
            <w:rPr>
              <w:noProof/>
            </w:rPr>
            <w:t xml:space="preserve"> [10]</w:t>
          </w:r>
          <w:r>
            <w:fldChar w:fldCharType="end"/>
          </w:r>
        </w:sdtContent>
      </w:sdt>
      <w:r>
        <w:t>.</w:t>
      </w:r>
    </w:p>
    <w:p w14:paraId="1F40D89A" w14:textId="477EB9E9" w:rsidR="00B827E9" w:rsidRDefault="00B827E9" w:rsidP="00B827E9">
      <w:pPr>
        <w:pStyle w:val="ListParagraph"/>
        <w:numPr>
          <w:ilvl w:val="0"/>
          <w:numId w:val="42"/>
        </w:numPr>
        <w:ind w:left="709"/>
      </w:pPr>
      <w:r>
        <w:t xml:space="preserve">Menentukan intensitas gradien dari citra yaitu penentuan arah gradien ke suatu arah tertentu. Arah tersebut yaitu vertikal, horizontal, diagonal kiri&amp;kanan. Perhitungan intensitas gradien dilakukan menggunakan </w:t>
      </w:r>
      <w:r w:rsidRPr="006B25BE">
        <w:t>persamaan 2.1.</w:t>
      </w:r>
      <w:r w:rsidRPr="00B827E9">
        <w:t xml:space="preserve"> </w:t>
      </w:r>
    </w:p>
    <w:p w14:paraId="15C23F59"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573C8881" w14:textId="77777777" w:rsidTr="00F55AB3">
        <w:trPr>
          <w:trHeight w:val="262"/>
          <w:jc w:val="center"/>
        </w:trPr>
        <w:tc>
          <w:tcPr>
            <w:tcW w:w="4859" w:type="dxa"/>
            <w:vAlign w:val="center"/>
          </w:tcPr>
          <w:p w14:paraId="58050409" w14:textId="77777777" w:rsidR="00B827E9" w:rsidRPr="005D2E1A" w:rsidRDefault="00B827E9" w:rsidP="00F55AB3">
            <w:pPr>
              <w:ind w:left="743" w:firstLine="720"/>
              <w:jc w:val="center"/>
              <w:rPr>
                <w:lang w:val="en-US"/>
              </w:rPr>
            </w:pPr>
            <m:oMathPara>
              <m:oMath>
                <m:r>
                  <w:rPr>
                    <w:rFonts w:ascii="Cambria Math" w:hAnsi="Cambria Math"/>
                    <w:sz w:val="22"/>
                  </w:rPr>
                  <m:t>G=</m:t>
                </m:r>
                <m:rad>
                  <m:radPr>
                    <m:degHide m:val="1"/>
                    <m:ctrlPr>
                      <w:rPr>
                        <w:rFonts w:ascii="Cambria Math" w:hAnsi="Cambria Math"/>
                        <w:i/>
                        <w:sz w:val="22"/>
                      </w:rPr>
                    </m:ctrlPr>
                  </m:radPr>
                  <m:deg/>
                  <m:e>
                    <m:sSup>
                      <m:sSupPr>
                        <m:ctrlPr>
                          <w:rPr>
                            <w:rFonts w:ascii="Cambria Math" w:hAnsi="Cambria Math"/>
                            <w:i/>
                            <w:sz w:val="22"/>
                          </w:rPr>
                        </m:ctrlPr>
                      </m:sSupPr>
                      <m:e>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y</m:t>
                        </m:r>
                      </m:e>
                      <m:sup>
                        <m:r>
                          <w:rPr>
                            <w:rFonts w:ascii="Cambria Math" w:hAnsi="Cambria Math"/>
                            <w:sz w:val="22"/>
                          </w:rPr>
                          <m:t>2</m:t>
                        </m:r>
                      </m:sup>
                    </m:sSup>
                  </m:e>
                </m:rad>
              </m:oMath>
            </m:oMathPara>
          </w:p>
        </w:tc>
        <w:tc>
          <w:tcPr>
            <w:tcW w:w="1001" w:type="dxa"/>
            <w:vAlign w:val="bottom"/>
          </w:tcPr>
          <w:p w14:paraId="5378AAC7"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F40564">
              <w:rPr>
                <w:noProof/>
              </w:rPr>
              <w:t>1</w:t>
            </w:r>
            <w:r w:rsidRPr="00AC7CA5">
              <w:fldChar w:fldCharType="end"/>
            </w:r>
            <w:r w:rsidRPr="00AC7CA5">
              <w:t>)</w:t>
            </w:r>
          </w:p>
        </w:tc>
      </w:tr>
    </w:tbl>
    <w:p w14:paraId="484DB280" w14:textId="77777777" w:rsidR="00B827E9" w:rsidRDefault="00B827E9" w:rsidP="00B827E9">
      <w:pPr>
        <w:pStyle w:val="ListParagraph"/>
        <w:ind w:left="709"/>
      </w:pPr>
    </w:p>
    <w:p w14:paraId="67C5B915" w14:textId="77777777" w:rsidR="00B827E9" w:rsidRDefault="00B827E9" w:rsidP="00B827E9">
      <w:pPr>
        <w:pStyle w:val="ListParagraph"/>
        <w:ind w:left="709"/>
      </w:pPr>
      <w:r>
        <w:t>dimana</w:t>
      </w:r>
      <w:r>
        <w:tab/>
      </w:r>
      <w:r w:rsidRPr="00400FE5">
        <w:rPr>
          <w:i/>
        </w:rPr>
        <w:t>G</w:t>
      </w:r>
      <w:r>
        <w:rPr>
          <w:i/>
          <w:vertAlign w:val="subscript"/>
        </w:rPr>
        <w:t>x</w:t>
      </w:r>
      <w:r>
        <w:rPr>
          <w:vertAlign w:val="subscript"/>
        </w:rPr>
        <w:t xml:space="preserve"> </w:t>
      </w:r>
      <w:r>
        <w:t>= gradien ke arah sumbu x</w:t>
      </w:r>
    </w:p>
    <w:p w14:paraId="275A39A4" w14:textId="77777777" w:rsidR="00B827E9" w:rsidRDefault="00B827E9" w:rsidP="00B827E9">
      <w:pPr>
        <w:pStyle w:val="ListParagraph"/>
        <w:ind w:left="709"/>
      </w:pPr>
      <w:r>
        <w:tab/>
      </w:r>
      <w:r>
        <w:tab/>
      </w:r>
      <w:r w:rsidRPr="00400FE5">
        <w:rPr>
          <w:i/>
        </w:rPr>
        <w:t>G</w:t>
      </w:r>
      <w:r>
        <w:rPr>
          <w:vertAlign w:val="subscript"/>
        </w:rPr>
        <w:t xml:space="preserve">y </w:t>
      </w:r>
      <w:r>
        <w:t>= gradien ke arah sumbu y</w:t>
      </w:r>
    </w:p>
    <w:p w14:paraId="4B620857" w14:textId="77777777" w:rsidR="00B827E9" w:rsidRDefault="00B827E9" w:rsidP="00B827E9">
      <w:pPr>
        <w:pStyle w:val="ListParagraph"/>
        <w:ind w:left="709"/>
      </w:pPr>
      <w:r>
        <w:tab/>
      </w:r>
      <w:r>
        <w:tab/>
      </w:r>
      <w:r w:rsidRPr="00400FE5">
        <w:rPr>
          <w:i/>
        </w:rPr>
        <w:t>G</w:t>
      </w:r>
      <w:r>
        <w:rPr>
          <w:vertAlign w:val="subscript"/>
        </w:rPr>
        <w:t xml:space="preserve">   </w:t>
      </w:r>
      <w:r>
        <w:t>= intensitas gradien</w:t>
      </w:r>
    </w:p>
    <w:p w14:paraId="0AE6E18D" w14:textId="77777777" w:rsidR="00B827E9" w:rsidRDefault="00B827E9" w:rsidP="00B827E9">
      <w:pPr>
        <w:pStyle w:val="ListParagraph"/>
        <w:ind w:left="709"/>
      </w:pPr>
    </w:p>
    <w:p w14:paraId="56679FEF" w14:textId="77777777" w:rsidR="00B827E9" w:rsidRDefault="00B827E9" w:rsidP="00B827E9">
      <w:pPr>
        <w:pStyle w:val="ListParagraph"/>
        <w:ind w:left="709"/>
      </w:pPr>
      <w:r>
        <w:t xml:space="preserve">selanjutnya mencari arah gradien dengan </w:t>
      </w:r>
      <w:r w:rsidRPr="006B25BE">
        <w:t>persamaan 2.2</w:t>
      </w:r>
    </w:p>
    <w:p w14:paraId="606F7920" w14:textId="77777777" w:rsidR="00B827E9" w:rsidRDefault="00B827E9" w:rsidP="00B827E9">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B827E9" w:rsidRPr="0072581B" w14:paraId="19C11EF2" w14:textId="77777777" w:rsidTr="00F55AB3">
        <w:trPr>
          <w:trHeight w:val="262"/>
          <w:jc w:val="center"/>
        </w:trPr>
        <w:tc>
          <w:tcPr>
            <w:tcW w:w="4859" w:type="dxa"/>
            <w:vAlign w:val="center"/>
          </w:tcPr>
          <w:p w14:paraId="2F86B0A5" w14:textId="77777777" w:rsidR="00B827E9" w:rsidRPr="005D2E1A" w:rsidRDefault="00B827E9" w:rsidP="00F55AB3">
            <w:pPr>
              <w:ind w:left="743" w:firstLine="720"/>
              <w:jc w:val="center"/>
              <w:rPr>
                <w:lang w:val="en-US"/>
              </w:rPr>
            </w:pPr>
            <m:oMathPara>
              <m:oMath>
                <m:r>
                  <w:rPr>
                    <w:rFonts w:ascii="Cambria Math" w:hAnsi="Cambria Math"/>
                    <w:sz w:val="22"/>
                  </w:rPr>
                  <m:t>θ=</m:t>
                </m:r>
                <m:func>
                  <m:funcPr>
                    <m:ctrlPr>
                      <w:rPr>
                        <w:rFonts w:ascii="Cambria Math" w:hAnsi="Cambria Math"/>
                        <w:sz w:val="22"/>
                      </w:rPr>
                    </m:ctrlPr>
                  </m:funcPr>
                  <m:fName>
                    <m:r>
                      <m:rPr>
                        <m:sty m:val="p"/>
                      </m:rPr>
                      <w:rPr>
                        <w:rFonts w:ascii="Cambria Math" w:hAnsi="Cambria Math"/>
                        <w:sz w:val="22"/>
                      </w:rPr>
                      <m:t>arctan</m:t>
                    </m:r>
                  </m:fName>
                  <m:e>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G</m:t>
                            </m:r>
                          </m:e>
                          <m:sub>
                            <m:r>
                              <w:rPr>
                                <w:rFonts w:ascii="Cambria Math" w:hAnsi="Cambria Math"/>
                                <w:sz w:val="22"/>
                              </w:rPr>
                              <m:t>y</m:t>
                            </m:r>
                          </m:sub>
                        </m:sSub>
                      </m:num>
                      <m:den>
                        <m:sSub>
                          <m:sSubPr>
                            <m:ctrlPr>
                              <w:rPr>
                                <w:rFonts w:ascii="Cambria Math" w:hAnsi="Cambria Math"/>
                                <w:i/>
                                <w:sz w:val="22"/>
                              </w:rPr>
                            </m:ctrlPr>
                          </m:sSubPr>
                          <m:e>
                            <m:r>
                              <w:rPr>
                                <w:rFonts w:ascii="Cambria Math" w:hAnsi="Cambria Math"/>
                                <w:sz w:val="22"/>
                              </w:rPr>
                              <m:t>G</m:t>
                            </m:r>
                          </m:e>
                          <m:sub>
                            <m:r>
                              <w:rPr>
                                <w:rFonts w:ascii="Cambria Math" w:hAnsi="Cambria Math"/>
                                <w:sz w:val="22"/>
                              </w:rPr>
                              <m:t>x</m:t>
                            </m:r>
                          </m:sub>
                        </m:sSub>
                      </m:den>
                    </m:f>
                  </m:e>
                </m:func>
              </m:oMath>
            </m:oMathPara>
          </w:p>
        </w:tc>
        <w:tc>
          <w:tcPr>
            <w:tcW w:w="1001" w:type="dxa"/>
            <w:vAlign w:val="bottom"/>
          </w:tcPr>
          <w:p w14:paraId="5D33729F" w14:textId="77777777" w:rsidR="00B827E9" w:rsidRPr="00D3112A" w:rsidRDefault="00B827E9"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F40564">
              <w:rPr>
                <w:noProof/>
              </w:rPr>
              <w:t>2</w:t>
            </w:r>
            <w:r w:rsidRPr="00AC7CA5">
              <w:fldChar w:fldCharType="end"/>
            </w:r>
            <w:r w:rsidRPr="00AC7CA5">
              <w:t>)</w:t>
            </w:r>
          </w:p>
        </w:tc>
      </w:tr>
    </w:tbl>
    <w:p w14:paraId="20CCF3F2" w14:textId="77777777" w:rsidR="00B827E9" w:rsidRDefault="00B827E9" w:rsidP="00B827E9">
      <w:pPr>
        <w:pStyle w:val="ListParagraph"/>
        <w:ind w:left="709"/>
      </w:pPr>
    </w:p>
    <w:p w14:paraId="71B75012" w14:textId="77777777" w:rsidR="00B827E9" w:rsidRDefault="00B827E9" w:rsidP="00B827E9">
      <w:pPr>
        <w:pStyle w:val="ListParagraph"/>
        <w:ind w:left="709"/>
      </w:pPr>
      <w:r>
        <w:t>dimana</w:t>
      </w:r>
      <w:r>
        <w:tab/>
      </w:r>
      <w:r w:rsidRPr="00B2131E">
        <w:rPr>
          <w:i/>
        </w:rPr>
        <w:t>θ</w:t>
      </w:r>
      <w:r>
        <w:t xml:space="preserve"> adalah arah gradien</w:t>
      </w:r>
    </w:p>
    <w:p w14:paraId="2087B57B" w14:textId="77777777" w:rsidR="00B827E9" w:rsidRDefault="00B827E9" w:rsidP="00B827E9">
      <w:pPr>
        <w:pStyle w:val="ListParagraph"/>
        <w:ind w:left="709"/>
      </w:pPr>
      <w:r>
        <w:t>Kemudian dilakukan pengelompokkan para arah gradien yang diperoleh dengan kondisi berikut.</w:t>
      </w:r>
    </w:p>
    <w:p w14:paraId="1149FBBD" w14:textId="77777777" w:rsidR="00B827E9" w:rsidRDefault="00B827E9" w:rsidP="00B827E9">
      <w:pPr>
        <w:pStyle w:val="ListParagraph"/>
        <w:numPr>
          <w:ilvl w:val="0"/>
          <w:numId w:val="43"/>
        </w:numPr>
        <w:ind w:left="1134"/>
      </w:pPr>
      <w:r>
        <w:t>Jika arah tepi yang berkisar antara 0</w:t>
      </w:r>
      <w:r w:rsidRPr="00B2131E">
        <w:t>°</w:t>
      </w:r>
      <w:r>
        <w:t>-22.5</w:t>
      </w:r>
      <w:r w:rsidRPr="00B2131E">
        <w:t>°</w:t>
      </w:r>
      <w:r>
        <w:t xml:space="preserve"> serta 157.5</w:t>
      </w:r>
      <w:r w:rsidRPr="00B2131E">
        <w:t>°</w:t>
      </w:r>
      <w:r>
        <w:t>-180</w:t>
      </w:r>
      <w:r w:rsidRPr="00B2131E">
        <w:t>°</w:t>
      </w:r>
      <w:r>
        <w:t xml:space="preserve"> , arah gradien diubah menjadi 0</w:t>
      </w:r>
      <w:r w:rsidRPr="00E97091">
        <w:t>°</w:t>
      </w:r>
      <w:r>
        <w:t xml:space="preserve"> (horizontal).  </w:t>
      </w:r>
    </w:p>
    <w:p w14:paraId="5E4B4325" w14:textId="77777777" w:rsidR="00B827E9" w:rsidRDefault="00B827E9" w:rsidP="00B827E9">
      <w:pPr>
        <w:pStyle w:val="ListParagraph"/>
        <w:numPr>
          <w:ilvl w:val="0"/>
          <w:numId w:val="43"/>
        </w:numPr>
        <w:ind w:left="1134"/>
      </w:pPr>
      <w:r>
        <w:t>Jika arah tepi yang berkisar antara 22.5</w:t>
      </w:r>
      <w:r w:rsidRPr="00B2131E">
        <w:t>°</w:t>
      </w:r>
      <w:r>
        <w:t>-67.5</w:t>
      </w:r>
      <w:r w:rsidRPr="00B2131E">
        <w:t>°</w:t>
      </w:r>
      <w:r>
        <w:t>, arah gradien diubah menjadi 45</w:t>
      </w:r>
      <w:r w:rsidRPr="00E97091">
        <w:t>°</w:t>
      </w:r>
      <w:r>
        <w:t xml:space="preserve"> (diagonal kanan).  </w:t>
      </w:r>
    </w:p>
    <w:p w14:paraId="085BD935" w14:textId="77777777" w:rsidR="00B827E9" w:rsidRDefault="00B827E9" w:rsidP="00B827E9">
      <w:pPr>
        <w:pStyle w:val="ListParagraph"/>
        <w:numPr>
          <w:ilvl w:val="0"/>
          <w:numId w:val="43"/>
        </w:numPr>
        <w:ind w:left="1134"/>
      </w:pPr>
      <w:r>
        <w:t>Jika arah tepi yang berkisar antara 67.5</w:t>
      </w:r>
      <w:r w:rsidRPr="00B2131E">
        <w:t>°</w:t>
      </w:r>
      <w:r>
        <w:t>-112.5</w:t>
      </w:r>
      <w:r w:rsidRPr="00B2131E">
        <w:t>°</w:t>
      </w:r>
      <w:r>
        <w:t>, arah gradien diubah menjadi 90</w:t>
      </w:r>
      <w:r w:rsidRPr="00E97091">
        <w:t>°</w:t>
      </w:r>
      <w:r>
        <w:t xml:space="preserve"> (vertikal).  </w:t>
      </w:r>
    </w:p>
    <w:p w14:paraId="46A875E9" w14:textId="77777777" w:rsidR="00B827E9" w:rsidRDefault="00B827E9" w:rsidP="00B827E9">
      <w:pPr>
        <w:pStyle w:val="ListParagraph"/>
        <w:numPr>
          <w:ilvl w:val="0"/>
          <w:numId w:val="43"/>
        </w:numPr>
        <w:ind w:left="1134"/>
      </w:pPr>
      <w:r>
        <w:t>Jika arah tepi yang berkisar antara 112.5</w:t>
      </w:r>
      <w:r w:rsidRPr="00B2131E">
        <w:t>°</w:t>
      </w:r>
      <w:r>
        <w:t>-157.5, arah gradien diubah menjadi 135</w:t>
      </w:r>
      <w:r w:rsidRPr="00E97091">
        <w:t>°</w:t>
      </w:r>
      <w:r>
        <w:t xml:space="preserve"> (diagonal kiri).  </w:t>
      </w:r>
    </w:p>
    <w:p w14:paraId="47C03333" w14:textId="77777777" w:rsidR="00B827E9" w:rsidRDefault="00B827E9" w:rsidP="00B827E9">
      <w:pPr>
        <w:ind w:left="709"/>
      </w:pPr>
    </w:p>
    <w:p w14:paraId="37A9D2DE" w14:textId="33791746" w:rsidR="00B827E9" w:rsidRDefault="00B827E9" w:rsidP="0015415C">
      <w:pPr>
        <w:pStyle w:val="ListParagraph"/>
        <w:ind w:left="709"/>
      </w:pPr>
      <w:r>
        <w:lastRenderedPageBreak/>
        <w:t>Karena bagian irirs berada diantara tepi sclera dan tepi iris, serta tepi iris dan tepi pupil. Maka dari itu dilakukan pendeteksian secara berturut-turut dengan menggunakan arah gradien vertikal dan horizontal.</w:t>
      </w:r>
    </w:p>
    <w:p w14:paraId="7381FFCC" w14:textId="77777777" w:rsidR="0015415C" w:rsidRDefault="0015415C" w:rsidP="0015415C">
      <w:pPr>
        <w:pStyle w:val="ListParagraph"/>
        <w:numPr>
          <w:ilvl w:val="0"/>
          <w:numId w:val="42"/>
        </w:numPr>
        <w:ind w:left="709"/>
      </w:pPr>
      <w:r>
        <w:t xml:space="preserve">Mengatur Gamma atau pengontrasan terhadap arah yang telah terdeteksi. Pengontrasan dilakukan menggunakan </w:t>
      </w:r>
      <w:r w:rsidRPr="006B25BE">
        <w:t>persamaan 2.3</w:t>
      </w:r>
    </w:p>
    <w:p w14:paraId="5D3F292C"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12FB6F35" w14:textId="77777777" w:rsidTr="00F55AB3">
        <w:trPr>
          <w:trHeight w:val="262"/>
          <w:jc w:val="center"/>
        </w:trPr>
        <w:tc>
          <w:tcPr>
            <w:tcW w:w="4859" w:type="dxa"/>
            <w:vAlign w:val="center"/>
          </w:tcPr>
          <w:p w14:paraId="5B1B64C2" w14:textId="77777777" w:rsidR="0015415C" w:rsidRPr="005D2E1A" w:rsidRDefault="0015415C" w:rsidP="00F55AB3">
            <w:pPr>
              <w:ind w:left="743" w:firstLine="720"/>
              <w:jc w:val="center"/>
              <w:rPr>
                <w:lang w:val="en-US"/>
              </w:rPr>
            </w:pPr>
            <m:oMathPara>
              <m:oMath>
                <m:r>
                  <w:rPr>
                    <w:rFonts w:ascii="Cambria Math" w:hAnsi="Cambria Math"/>
                    <w:sz w:val="22"/>
                  </w:rPr>
                  <m:t>M=</m:t>
                </m:r>
                <m:f>
                  <m:fPr>
                    <m:ctrlPr>
                      <w:rPr>
                        <w:rFonts w:ascii="Cambria Math" w:hAnsi="Cambria Math"/>
                        <w:i/>
                        <w:sz w:val="22"/>
                      </w:rPr>
                    </m:ctrlPr>
                  </m:fPr>
                  <m:num>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num>
                  <m:den>
                    <m:sSub>
                      <m:sSubPr>
                        <m:ctrlPr>
                          <w:rPr>
                            <w:rFonts w:ascii="Cambria Math" w:hAnsi="Cambria Math"/>
                            <w:i/>
                            <w:sz w:val="22"/>
                          </w:rPr>
                        </m:ctrlPr>
                      </m:sSubPr>
                      <m:e>
                        <m:r>
                          <w:rPr>
                            <w:rFonts w:ascii="Cambria Math" w:hAnsi="Cambria Math"/>
                            <w:sz w:val="22"/>
                          </w:rPr>
                          <m:t>I</m:t>
                        </m:r>
                      </m:e>
                      <m:sub>
                        <m:r>
                          <w:rPr>
                            <w:rFonts w:ascii="Cambria Math" w:hAnsi="Cambria Math"/>
                            <w:sz w:val="22"/>
                          </w:rPr>
                          <m:t>max</m:t>
                        </m:r>
                      </m:sub>
                    </m:sSub>
                    <m:r>
                      <w:rPr>
                        <w:rFonts w:ascii="Cambria Math" w:hAnsi="Cambria Math"/>
                        <w:sz w:val="22"/>
                      </w:rPr>
                      <m:t>+</m:t>
                    </m:r>
                    <m:sSub>
                      <m:sSubPr>
                        <m:ctrlPr>
                          <w:rPr>
                            <w:rFonts w:ascii="Cambria Math" w:hAnsi="Cambria Math"/>
                            <w:i/>
                            <w:sz w:val="22"/>
                          </w:rPr>
                        </m:ctrlPr>
                      </m:sSubPr>
                      <m:e>
                        <m:r>
                          <w:rPr>
                            <w:rFonts w:ascii="Cambria Math" w:hAnsi="Cambria Math"/>
                            <w:sz w:val="22"/>
                          </w:rPr>
                          <m:t>I</m:t>
                        </m:r>
                      </m:e>
                      <m:sub>
                        <m:r>
                          <w:rPr>
                            <w:rFonts w:ascii="Cambria Math" w:hAnsi="Cambria Math"/>
                            <w:sz w:val="22"/>
                          </w:rPr>
                          <m:t>min</m:t>
                        </m:r>
                      </m:sub>
                    </m:sSub>
                  </m:den>
                </m:f>
              </m:oMath>
            </m:oMathPara>
          </w:p>
        </w:tc>
        <w:tc>
          <w:tcPr>
            <w:tcW w:w="1001" w:type="dxa"/>
            <w:vAlign w:val="bottom"/>
          </w:tcPr>
          <w:p w14:paraId="44F55645"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F40564">
              <w:rPr>
                <w:noProof/>
              </w:rPr>
              <w:t>3</w:t>
            </w:r>
            <w:r w:rsidRPr="00AC7CA5">
              <w:fldChar w:fldCharType="end"/>
            </w:r>
            <w:r w:rsidRPr="00AC7CA5">
              <w:t>)</w:t>
            </w:r>
          </w:p>
        </w:tc>
      </w:tr>
    </w:tbl>
    <w:p w14:paraId="52E60B6F" w14:textId="77777777" w:rsidR="0015415C" w:rsidRDefault="0015415C" w:rsidP="0015415C">
      <w:pPr>
        <w:pStyle w:val="ListParagraph"/>
        <w:ind w:left="709"/>
      </w:pPr>
    </w:p>
    <w:p w14:paraId="5E519097" w14:textId="77777777" w:rsidR="0015415C" w:rsidRDefault="0015415C" w:rsidP="0015415C">
      <w:pPr>
        <w:pStyle w:val="ListParagraph"/>
        <w:ind w:left="709"/>
      </w:pPr>
      <w:r>
        <w:t>dimana</w:t>
      </w:r>
      <w:r>
        <w:tab/>
      </w:r>
      <w:r w:rsidRPr="00120E98">
        <w:rPr>
          <w:i/>
        </w:rPr>
        <w:t>I</w:t>
      </w:r>
      <w:r>
        <w:rPr>
          <w:i/>
          <w:vertAlign w:val="subscript"/>
        </w:rPr>
        <w:t xml:space="preserve">max </w:t>
      </w:r>
      <w:r>
        <w:t>= nilai citra intensitas maksimum</w:t>
      </w:r>
    </w:p>
    <w:p w14:paraId="7A24E6F0" w14:textId="77777777" w:rsidR="0015415C" w:rsidRDefault="0015415C" w:rsidP="0015415C">
      <w:pPr>
        <w:pStyle w:val="ListParagraph"/>
        <w:ind w:left="709"/>
      </w:pPr>
      <w:r>
        <w:tab/>
      </w:r>
      <w:r>
        <w:tab/>
      </w:r>
      <w:r w:rsidRPr="00120E98">
        <w:rPr>
          <w:i/>
        </w:rPr>
        <w:t>I</w:t>
      </w:r>
      <w:r>
        <w:rPr>
          <w:i/>
          <w:vertAlign w:val="subscript"/>
        </w:rPr>
        <w:t xml:space="preserve">min </w:t>
      </w:r>
      <w:r>
        <w:t xml:space="preserve">= nilai citra intensitas minimum </w:t>
      </w:r>
    </w:p>
    <w:p w14:paraId="74BC8F94" w14:textId="77777777" w:rsidR="0015415C" w:rsidRDefault="0015415C" w:rsidP="0015415C">
      <w:pPr>
        <w:pStyle w:val="ListParagraph"/>
        <w:ind w:left="709"/>
      </w:pPr>
      <w:r>
        <w:rPr>
          <w:i/>
        </w:rPr>
        <w:tab/>
      </w:r>
      <w:r>
        <w:rPr>
          <w:i/>
        </w:rPr>
        <w:tab/>
        <w:t xml:space="preserve">M  = </w:t>
      </w:r>
      <w:r>
        <w:t>nilai citra intensitas rata-rata</w:t>
      </w:r>
    </w:p>
    <w:p w14:paraId="00DD0D7E" w14:textId="77777777" w:rsidR="0015415C" w:rsidRDefault="0015415C" w:rsidP="0015415C">
      <w:pPr>
        <w:pStyle w:val="ListParagraph"/>
        <w:ind w:left="709"/>
      </w:pPr>
    </w:p>
    <w:p w14:paraId="3B5B3D77" w14:textId="77777777" w:rsidR="0015415C" w:rsidRDefault="0015415C" w:rsidP="0015415C">
      <w:pPr>
        <w:pStyle w:val="ListParagraph"/>
        <w:ind w:left="709"/>
      </w:pPr>
      <w:r>
        <w:t xml:space="preserve">Kemudian mendapatkan hasil akir pengontrasan dengan </w:t>
      </w:r>
      <w:r w:rsidRPr="006B25BE">
        <w:t>persamaan 2.4</w:t>
      </w:r>
      <w:r>
        <w:t xml:space="preserve"> </w:t>
      </w:r>
    </w:p>
    <w:p w14:paraId="3651DBE5" w14:textId="77777777" w:rsidR="0015415C" w:rsidRDefault="0015415C" w:rsidP="0015415C">
      <w:pPr>
        <w:pStyle w:val="ListParagraph"/>
        <w:ind w:left="709"/>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55B3C7A3" w14:textId="77777777" w:rsidTr="00F55AB3">
        <w:trPr>
          <w:trHeight w:val="262"/>
          <w:jc w:val="center"/>
        </w:trPr>
        <w:tc>
          <w:tcPr>
            <w:tcW w:w="4859" w:type="dxa"/>
            <w:vAlign w:val="center"/>
          </w:tcPr>
          <w:p w14:paraId="7D6DA113" w14:textId="77777777" w:rsidR="0015415C" w:rsidRPr="005D2E1A" w:rsidRDefault="0015415C" w:rsidP="00F55AB3">
            <w:pPr>
              <w:ind w:left="743" w:firstLine="720"/>
              <w:jc w:val="center"/>
              <w:rPr>
                <w:lang w:val="en-US"/>
              </w:rPr>
            </w:pPr>
            <m:oMathPara>
              <m:oMath>
                <m:r>
                  <w:rPr>
                    <w:rFonts w:ascii="Cambria Math" w:hAnsi="Cambria Math"/>
                    <w:sz w:val="22"/>
                  </w:rPr>
                  <m:t>C=</m:t>
                </m:r>
                <m:sSup>
                  <m:sSupPr>
                    <m:ctrlPr>
                      <w:rPr>
                        <w:rFonts w:ascii="Cambria Math" w:hAnsi="Cambria Math"/>
                        <w:i/>
                        <w:sz w:val="22"/>
                      </w:rPr>
                    </m:ctrlPr>
                  </m:sSupPr>
                  <m:e>
                    <m:r>
                      <w:rPr>
                        <w:rFonts w:ascii="Cambria Math" w:hAnsi="Cambria Math"/>
                        <w:sz w:val="22"/>
                      </w:rPr>
                      <m:t>M</m:t>
                    </m:r>
                  </m:e>
                  <m:sup>
                    <m:f>
                      <m:fPr>
                        <m:type m:val="skw"/>
                        <m:ctrlPr>
                          <w:rPr>
                            <w:rFonts w:ascii="Cambria Math" w:hAnsi="Cambria Math"/>
                            <w:i/>
                            <w:sz w:val="22"/>
                          </w:rPr>
                        </m:ctrlPr>
                      </m:fPr>
                      <m:num>
                        <m:r>
                          <w:rPr>
                            <w:rFonts w:ascii="Cambria Math" w:hAnsi="Cambria Math"/>
                            <w:sz w:val="22"/>
                          </w:rPr>
                          <m:t>1</m:t>
                        </m:r>
                      </m:num>
                      <m:den>
                        <m:r>
                          <w:rPr>
                            <w:rFonts w:ascii="Cambria Math" w:hAnsi="Cambria Math"/>
                            <w:sz w:val="22"/>
                          </w:rPr>
                          <m:t>g</m:t>
                        </m:r>
                      </m:den>
                    </m:f>
                  </m:sup>
                </m:sSup>
              </m:oMath>
            </m:oMathPara>
          </w:p>
        </w:tc>
        <w:tc>
          <w:tcPr>
            <w:tcW w:w="1001" w:type="dxa"/>
            <w:vAlign w:val="bottom"/>
          </w:tcPr>
          <w:p w14:paraId="71C961A4" w14:textId="77777777" w:rsidR="0015415C" w:rsidRPr="00AC7CA5"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F40564">
              <w:rPr>
                <w:noProof/>
              </w:rPr>
              <w:t>4</w:t>
            </w:r>
            <w:r w:rsidRPr="00AC7CA5">
              <w:fldChar w:fldCharType="end"/>
            </w:r>
            <w:r w:rsidRPr="00AC7CA5">
              <w:t>)</w:t>
            </w:r>
          </w:p>
        </w:tc>
      </w:tr>
    </w:tbl>
    <w:p w14:paraId="6CFEAA2E" w14:textId="77777777" w:rsidR="0015415C" w:rsidRDefault="0015415C" w:rsidP="0015415C">
      <w:pPr>
        <w:pStyle w:val="ListParagraph"/>
        <w:ind w:left="709"/>
      </w:pPr>
    </w:p>
    <w:p w14:paraId="00D38B1E" w14:textId="77777777" w:rsidR="0015415C" w:rsidRDefault="0015415C" w:rsidP="0015415C">
      <w:pPr>
        <w:pStyle w:val="ListParagraph"/>
        <w:ind w:left="709"/>
      </w:pPr>
      <w:r>
        <w:t>dimana</w:t>
      </w:r>
      <w:r>
        <w:tab/>
      </w:r>
      <w:r>
        <w:rPr>
          <w:i/>
        </w:rPr>
        <w:t>C</w:t>
      </w:r>
      <w:r>
        <w:t xml:space="preserve"> = citra gamma</w:t>
      </w:r>
    </w:p>
    <w:p w14:paraId="4E8CC0A9" w14:textId="77777777" w:rsidR="0015415C" w:rsidRDefault="0015415C" w:rsidP="0015415C">
      <w:pPr>
        <w:pStyle w:val="ListParagraph"/>
        <w:ind w:left="709"/>
      </w:pPr>
      <w:r>
        <w:tab/>
      </w:r>
      <w:r>
        <w:tab/>
      </w:r>
      <w:r>
        <w:rPr>
          <w:i/>
        </w:rPr>
        <w:t>g</w:t>
      </w:r>
      <w:r>
        <w:t xml:space="preserve"> = nilai gamma</w:t>
      </w:r>
    </w:p>
    <w:p w14:paraId="08C7E72B" w14:textId="77777777" w:rsidR="0015415C" w:rsidRDefault="0015415C" w:rsidP="0015415C">
      <w:pPr>
        <w:pStyle w:val="ListParagraph"/>
        <w:ind w:left="709"/>
      </w:pPr>
      <w:r>
        <w:rPr>
          <w:i/>
        </w:rPr>
        <w:tab/>
      </w:r>
      <w:r>
        <w:rPr>
          <w:i/>
        </w:rPr>
        <w:tab/>
        <w:t xml:space="preserve">M = </w:t>
      </w:r>
      <w:r>
        <w:t xml:space="preserve">nilai citra intensitas rata-rata </w:t>
      </w:r>
    </w:p>
    <w:p w14:paraId="77FC1E68" w14:textId="77777777" w:rsidR="0015415C" w:rsidRDefault="0015415C" w:rsidP="0015415C">
      <w:pPr>
        <w:pStyle w:val="ListParagraph"/>
        <w:ind w:left="709"/>
      </w:pPr>
    </w:p>
    <w:p w14:paraId="1E27680E" w14:textId="77777777" w:rsidR="0015415C" w:rsidRDefault="0015415C" w:rsidP="0015415C">
      <w:pPr>
        <w:pStyle w:val="ListParagraph"/>
        <w:ind w:left="709"/>
      </w:pPr>
      <w:r>
        <w:t>Citra akan semakin gelap jika nilai gamma berada diantara 0-1, namun semakin terang jika nilai gamma diatas 1. Pengontrasan dilakukan untuk mempermudah dalam penelusuran tepi citra iris mata.</w:t>
      </w:r>
    </w:p>
    <w:p w14:paraId="68CFA6B1" w14:textId="77777777" w:rsidR="0015415C" w:rsidRDefault="0015415C" w:rsidP="0015415C">
      <w:pPr>
        <w:pStyle w:val="ListParagraph"/>
        <w:numPr>
          <w:ilvl w:val="0"/>
          <w:numId w:val="42"/>
        </w:numPr>
        <w:ind w:left="709"/>
      </w:pPr>
      <w:r>
        <w:t xml:space="preserve">Proses </w:t>
      </w:r>
      <w:r>
        <w:rPr>
          <w:i/>
        </w:rPr>
        <w:t>non-maximum suppression</w:t>
      </w:r>
      <w:r>
        <w:t xml:space="preserve"> atau memperkecil garis tepi yang muncul sehingga menghasilkan garis tepian yang lebih ramping. Proses ini menjadikan nilai piksel yang dianggap tidak layak menjadi sebuah tepi dengan nilai nol dari citra tepi pengontrasan.</w:t>
      </w:r>
    </w:p>
    <w:p w14:paraId="013ACAB1" w14:textId="77777777" w:rsidR="0015415C" w:rsidRDefault="0015415C" w:rsidP="0015415C">
      <w:pPr>
        <w:pStyle w:val="ListParagraph"/>
        <w:ind w:left="709"/>
      </w:pPr>
    </w:p>
    <w:p w14:paraId="477E9B7A" w14:textId="77777777" w:rsidR="0015415C" w:rsidRDefault="0015415C" w:rsidP="0015415C">
      <w:pPr>
        <w:pStyle w:val="ListParagraph"/>
        <w:numPr>
          <w:ilvl w:val="0"/>
          <w:numId w:val="42"/>
        </w:numPr>
        <w:ind w:left="709"/>
      </w:pPr>
      <w:r>
        <w:lastRenderedPageBreak/>
        <w:t xml:space="preserve">Langkah terakhir adalah proses </w:t>
      </w:r>
      <w:r>
        <w:rPr>
          <w:i/>
        </w:rPr>
        <w:t>hystheresis</w:t>
      </w:r>
      <w:r>
        <w:t xml:space="preserve">, proses ini menerapkan dua buah bilangan threshold, yaitu </w:t>
      </w:r>
      <w:r w:rsidRPr="00AC1ACC">
        <w:rPr>
          <w:i/>
        </w:rPr>
        <w:t>high threshold</w:t>
      </w:r>
      <w:r>
        <w:t xml:space="preserve"> (T1) dan </w:t>
      </w:r>
      <w:r>
        <w:rPr>
          <w:i/>
        </w:rPr>
        <w:t>low threshold</w:t>
      </w:r>
      <w:r>
        <w:t xml:space="preserve"> (T2). Kondisi penelusuran tepi pada proses ini adalah sebagai berikut:</w:t>
      </w:r>
    </w:p>
    <w:p w14:paraId="5F1F737B" w14:textId="77777777" w:rsidR="0015415C" w:rsidRDefault="0015415C" w:rsidP="0015415C">
      <w:pPr>
        <w:pStyle w:val="ListParagraph"/>
        <w:numPr>
          <w:ilvl w:val="1"/>
          <w:numId w:val="42"/>
        </w:numPr>
        <w:ind w:left="1134"/>
      </w:pPr>
      <w:r>
        <w:t>Semua piksel diatas T1 ditandai sebagai tepi.</w:t>
      </w:r>
    </w:p>
    <w:p w14:paraId="52E549E3" w14:textId="13480902" w:rsidR="0015415C" w:rsidRDefault="0015415C" w:rsidP="0015415C">
      <w:pPr>
        <w:pStyle w:val="ListParagraph"/>
        <w:numPr>
          <w:ilvl w:val="1"/>
          <w:numId w:val="42"/>
        </w:numPr>
        <w:ind w:left="1134"/>
      </w:pPr>
      <w:r>
        <w:t>Semua piksel  yang berdekatan dengan titik yang telah ditandai sebagai tepi dan mempunyai nilai diatas T2 juga ditandai sebagai tepi.</w:t>
      </w:r>
    </w:p>
    <w:p w14:paraId="07358D1E" w14:textId="77777777" w:rsidR="0015415C" w:rsidRDefault="0015415C" w:rsidP="0015415C">
      <w:pPr>
        <w:pStyle w:val="ListParagraph"/>
        <w:ind w:left="1134"/>
      </w:pPr>
    </w:p>
    <w:p w14:paraId="3B1FB1F1" w14:textId="740D431E" w:rsidR="0015415C" w:rsidRDefault="0015415C" w:rsidP="0015415C">
      <w:pPr>
        <w:pStyle w:val="ListParagraph"/>
        <w:ind w:left="709"/>
      </w:pPr>
      <w:r>
        <w:t xml:space="preserve">Menggunakan 8-konektivitas piksel untuk mengetahui titik yang berdekatan dengan titik yang telah ditandai sebagai tepi. </w:t>
      </w:r>
      <w:r>
        <w:fldChar w:fldCharType="begin"/>
      </w:r>
      <w:r>
        <w:instrText xml:space="preserve"> REF _Ref451365169 \h </w:instrText>
      </w:r>
      <w:r>
        <w:fldChar w:fldCharType="separate"/>
      </w:r>
      <w:r w:rsidR="00F40564" w:rsidRPr="005C13D3">
        <w:t xml:space="preserve">Gambar </w:t>
      </w:r>
      <w:r w:rsidR="00F40564" w:rsidRPr="005C13D3">
        <w:rPr>
          <w:lang w:val="en-US"/>
        </w:rPr>
        <w:t>2</w:t>
      </w:r>
      <w:r w:rsidR="00F40564" w:rsidRPr="005C13D3">
        <w:t>.</w:t>
      </w:r>
      <w:r w:rsidR="00F40564">
        <w:rPr>
          <w:noProof/>
        </w:rPr>
        <w:t>4</w:t>
      </w:r>
      <w:r w:rsidR="00F40564" w:rsidRPr="005C13D3">
        <w:rPr>
          <w:lang w:val="en-US"/>
        </w:rPr>
        <w:t xml:space="preserve"> </w:t>
      </w:r>
      <w:r w:rsidR="00F40564">
        <w:t>Ilustrasi 8-konektivitas</w:t>
      </w:r>
      <w:r>
        <w:fldChar w:fldCharType="end"/>
      </w:r>
      <w:r>
        <w:t xml:space="preserve"> menunjukan ilustrasi 8-konektivitas.</w:t>
      </w:r>
    </w:p>
    <w:p w14:paraId="6550F727" w14:textId="743B253F" w:rsidR="0015415C" w:rsidRDefault="0015415C" w:rsidP="0015415C">
      <w:pPr>
        <w:pStyle w:val="ListParagraph"/>
        <w:ind w:left="709"/>
        <w:jc w:val="center"/>
      </w:pPr>
      <w:r>
        <w:rPr>
          <w:noProof/>
          <w:lang w:eastAsia="id-ID"/>
        </w:rPr>
        <w:drawing>
          <wp:inline distT="0" distB="0" distL="0" distR="0" wp14:anchorId="1C10D8A7" wp14:editId="4D542E66">
            <wp:extent cx="1097280" cy="1097280"/>
            <wp:effectExtent l="0" t="0" r="762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8-neighborhood.jpg"/>
                    <pic:cNvPicPr/>
                  </pic:nvPicPr>
                  <pic:blipFill>
                    <a:blip r:embed="rId79">
                      <a:extLst>
                        <a:ext uri="{28A0092B-C50C-407E-A947-70E740481C1C}">
                          <a14:useLocalDpi xmlns:a14="http://schemas.microsoft.com/office/drawing/2010/main" val="0"/>
                        </a:ext>
                      </a:extLst>
                    </a:blip>
                    <a:stretch>
                      <a:fillRect/>
                    </a:stretch>
                  </pic:blipFill>
                  <pic:spPr>
                    <a:xfrm>
                      <a:off x="0" y="0"/>
                      <a:ext cx="1097280" cy="1097280"/>
                    </a:xfrm>
                    <a:prstGeom prst="rect">
                      <a:avLst/>
                    </a:prstGeom>
                  </pic:spPr>
                </pic:pic>
              </a:graphicData>
            </a:graphic>
          </wp:inline>
        </w:drawing>
      </w:r>
    </w:p>
    <w:p w14:paraId="4FFD8BC4" w14:textId="77777777" w:rsidR="0015415C" w:rsidRDefault="0015415C" w:rsidP="0015415C">
      <w:pPr>
        <w:pStyle w:val="ListParagraph"/>
        <w:spacing w:line="360" w:lineRule="auto"/>
        <w:ind w:left="709"/>
        <w:jc w:val="center"/>
      </w:pPr>
      <w:bookmarkStart w:id="66" w:name="_Ref451365169"/>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4</w:t>
      </w:r>
      <w:r>
        <w:rPr>
          <w:noProof/>
        </w:rPr>
        <w:fldChar w:fldCharType="end"/>
      </w:r>
      <w:r w:rsidRPr="005C13D3">
        <w:rPr>
          <w:lang w:val="en-US"/>
        </w:rPr>
        <w:t xml:space="preserve"> </w:t>
      </w:r>
      <w:r>
        <w:t>Ilustrasi 8-konektivitas</w:t>
      </w:r>
      <w:bookmarkEnd w:id="66"/>
    </w:p>
    <w:p w14:paraId="6D69D8F8" w14:textId="77777777" w:rsidR="0015415C" w:rsidRPr="009D36D3" w:rsidRDefault="0015415C" w:rsidP="0015415C">
      <w:pPr>
        <w:ind w:left="774"/>
      </w:pPr>
      <w:r>
        <w:t>Warna merah pada gambar diatas menunjukan titik yang telah ditandai sebagai tepi jika memenuhi syarat satu, sedangkan warnal abu merupakan koordinat piksel yang akan ditandai sebagai tepi jika memenuhi syarat dua.</w:t>
      </w:r>
    </w:p>
    <w:p w14:paraId="594CC811" w14:textId="77777777" w:rsidR="00B827E9" w:rsidRPr="00787CC4" w:rsidRDefault="00B827E9" w:rsidP="00787CC4">
      <w:pPr>
        <w:ind w:firstLine="709"/>
      </w:pPr>
    </w:p>
    <w:p w14:paraId="4F0808F5" w14:textId="4CBEB161" w:rsidR="0015415C" w:rsidRDefault="0015415C" w:rsidP="004B7E1D">
      <w:pPr>
        <w:pStyle w:val="Heading2"/>
      </w:pPr>
      <w:r>
        <w:t>Transformasi Hough</w:t>
      </w:r>
    </w:p>
    <w:p w14:paraId="587F5CBC" w14:textId="77777777" w:rsidR="0015415C" w:rsidRDefault="0015415C" w:rsidP="0015415C">
      <w:pPr>
        <w:ind w:firstLine="720"/>
      </w:pPr>
      <w:r>
        <w:t>Transformasi Hough adalah suatu metode untuk mencari bentuk fitur tertentu seperti garis, lingkaran, atau bentuk sederhana lain dalam suatu citra. Pada umumnya, transformasi Hough diterapkan pada banyak permasalahan pada visi komputer karena kebanyakan citra mempunyai</w:t>
      </w:r>
      <w:r>
        <w:rPr>
          <w:i/>
        </w:rPr>
        <w:t xml:space="preserve"> </w:t>
      </w:r>
      <w:r>
        <w:t xml:space="preserve">batas tepi yang membentuk sebuah garis. Implementasi Transformasi </w:t>
      </w:r>
      <w:r>
        <w:lastRenderedPageBreak/>
        <w:t>Hough menjelaskan sebuah pemetaan pada ruang akumulator. Dalam hal ini, transformasi Hough membahas pada pencarian bentuk lingkaran atau biasa disebut Transformasi Hough lingkaran (</w:t>
      </w:r>
      <w:r w:rsidRPr="00EE4994">
        <w:rPr>
          <w:i/>
        </w:rPr>
        <w:t>Circular Hough Transform</w:t>
      </w:r>
      <w:r>
        <w:t xml:space="preserve">). Pencarian lingkaran ini menggunakan </w:t>
      </w:r>
      <w:r w:rsidRPr="006B25BE">
        <w:t>persamaan 2.5</w:t>
      </w:r>
      <w:r>
        <w:t xml:space="preserve"> untuk mencari titik pusat dan jaro-jari pada lingkaran iris dan lingkaran pupil. </w:t>
      </w:r>
    </w:p>
    <w:p w14:paraId="29156BD8" w14:textId="77777777" w:rsidR="0015415C" w:rsidRDefault="0015415C" w:rsidP="0015415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15415C" w:rsidRPr="0072581B" w14:paraId="06927D41" w14:textId="77777777" w:rsidTr="00F55AB3">
        <w:trPr>
          <w:trHeight w:val="262"/>
          <w:jc w:val="center"/>
        </w:trPr>
        <w:tc>
          <w:tcPr>
            <w:tcW w:w="4859" w:type="dxa"/>
            <w:vAlign w:val="center"/>
          </w:tcPr>
          <w:p w14:paraId="35D70540" w14:textId="77777777" w:rsidR="0015415C" w:rsidRPr="005D2E1A" w:rsidRDefault="00CA39D8" w:rsidP="00F55AB3">
            <w:pPr>
              <w:ind w:firstLine="720"/>
              <w:jc w:val="center"/>
              <w:rPr>
                <w:lang w:val="en-US"/>
              </w:rPr>
            </w:pPr>
            <m:oMathPara>
              <m:oMath>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x</m:t>
                            </m:r>
                          </m:e>
                          <m:sub>
                            <m:r>
                              <w:rPr>
                                <w:rFonts w:ascii="Cambria Math" w:hAnsi="Cambria Math"/>
                                <w:sz w:val="22"/>
                              </w:rPr>
                              <m:t>c</m:t>
                            </m:r>
                          </m:sub>
                        </m:sSub>
                        <m:r>
                          <w:rPr>
                            <w:rFonts w:ascii="Cambria Math" w:hAnsi="Cambria Math"/>
                            <w:sz w:val="22"/>
                          </w:rPr>
                          <m:t>-a</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d>
                      <m:dPr>
                        <m:ctrlPr>
                          <w:rPr>
                            <w:rFonts w:ascii="Cambria Math" w:hAnsi="Cambria Math"/>
                            <w:i/>
                            <w:sz w:val="22"/>
                          </w:rPr>
                        </m:ctrlPr>
                      </m:dPr>
                      <m:e>
                        <m:sSub>
                          <m:sSubPr>
                            <m:ctrlPr>
                              <w:rPr>
                                <w:rFonts w:ascii="Cambria Math" w:hAnsi="Cambria Math"/>
                                <w:i/>
                                <w:sz w:val="22"/>
                              </w:rPr>
                            </m:ctrlPr>
                          </m:sSubPr>
                          <m:e>
                            <m:r>
                              <w:rPr>
                                <w:rFonts w:ascii="Cambria Math" w:hAnsi="Cambria Math"/>
                                <w:sz w:val="22"/>
                              </w:rPr>
                              <m:t>y</m:t>
                            </m:r>
                          </m:e>
                          <m:sub>
                            <m:r>
                              <w:rPr>
                                <w:rFonts w:ascii="Cambria Math" w:hAnsi="Cambria Math"/>
                                <w:sz w:val="22"/>
                              </w:rPr>
                              <m:t>c</m:t>
                            </m:r>
                          </m:sub>
                        </m:sSub>
                        <m:r>
                          <w:rPr>
                            <w:rFonts w:ascii="Cambria Math" w:hAnsi="Cambria Math"/>
                            <w:sz w:val="22"/>
                          </w:rPr>
                          <m:t>-b</m:t>
                        </m:r>
                      </m:e>
                    </m:d>
                  </m:e>
                  <m:sup>
                    <m:r>
                      <w:rPr>
                        <w:rFonts w:ascii="Cambria Math" w:hAnsi="Cambria Math"/>
                        <w:sz w:val="22"/>
                      </w:rPr>
                      <m:t>2</m:t>
                    </m:r>
                  </m:sup>
                </m:sSup>
                <m:r>
                  <w:rPr>
                    <w:rFonts w:ascii="Cambria Math" w:hAnsi="Cambria Math"/>
                    <w:sz w:val="22"/>
                  </w:rPr>
                  <m:t>=</m:t>
                </m:r>
                <m:sSup>
                  <m:sSupPr>
                    <m:ctrlPr>
                      <w:rPr>
                        <w:rFonts w:ascii="Cambria Math" w:hAnsi="Cambria Math"/>
                        <w:i/>
                        <w:sz w:val="22"/>
                      </w:rPr>
                    </m:ctrlPr>
                  </m:sSupPr>
                  <m:e>
                    <m:r>
                      <w:rPr>
                        <w:rFonts w:ascii="Cambria Math" w:hAnsi="Cambria Math"/>
                        <w:sz w:val="22"/>
                      </w:rPr>
                      <m:t>r</m:t>
                    </m:r>
                  </m:e>
                  <m:sup>
                    <m:r>
                      <w:rPr>
                        <w:rFonts w:ascii="Cambria Math" w:hAnsi="Cambria Math"/>
                        <w:sz w:val="22"/>
                      </w:rPr>
                      <m:t>2</m:t>
                    </m:r>
                  </m:sup>
                </m:sSup>
              </m:oMath>
            </m:oMathPara>
          </w:p>
        </w:tc>
        <w:tc>
          <w:tcPr>
            <w:tcW w:w="1001" w:type="dxa"/>
            <w:vAlign w:val="bottom"/>
          </w:tcPr>
          <w:p w14:paraId="14F1428B" w14:textId="77777777" w:rsidR="0015415C" w:rsidRPr="00D3112A" w:rsidRDefault="0015415C" w:rsidP="00F55AB3">
            <w:pPr>
              <w:pStyle w:val="Caption"/>
            </w:pPr>
            <w:r w:rsidRPr="00AC7CA5">
              <w:t>(</w:t>
            </w:r>
            <w:r w:rsidRPr="00AC7CA5">
              <w:rPr>
                <w:lang w:val="en-US"/>
              </w:rPr>
              <w:t>2</w:t>
            </w:r>
            <w:r w:rsidRPr="00AC7CA5">
              <w:t>.</w:t>
            </w:r>
            <w:r w:rsidRPr="00AC7CA5">
              <w:fldChar w:fldCharType="begin"/>
            </w:r>
            <w:r w:rsidRPr="00AC7CA5">
              <w:instrText xml:space="preserve"> SEQ Persamaan \* ARABIC \s 1 </w:instrText>
            </w:r>
            <w:r w:rsidRPr="00AC7CA5">
              <w:fldChar w:fldCharType="separate"/>
            </w:r>
            <w:r w:rsidR="00F40564">
              <w:rPr>
                <w:noProof/>
              </w:rPr>
              <w:t>5</w:t>
            </w:r>
            <w:r w:rsidRPr="00AC7CA5">
              <w:fldChar w:fldCharType="end"/>
            </w:r>
            <w:r w:rsidRPr="00AC7CA5">
              <w:t>)</w:t>
            </w:r>
          </w:p>
        </w:tc>
      </w:tr>
    </w:tbl>
    <w:p w14:paraId="3CDBE747" w14:textId="77777777" w:rsidR="0015415C" w:rsidRDefault="0015415C" w:rsidP="0015415C"/>
    <w:p w14:paraId="5B445F44" w14:textId="77777777" w:rsidR="0015415C" w:rsidRDefault="0015415C" w:rsidP="0015415C">
      <w:r>
        <w:t>dimana</w:t>
      </w:r>
      <w:r>
        <w:tab/>
        <w:t>(</w:t>
      </w:r>
      <w:r w:rsidRPr="00767A6F">
        <w:t>x</w:t>
      </w:r>
      <w:r w:rsidRPr="00767A6F">
        <w:rPr>
          <w:vertAlign w:val="subscript"/>
        </w:rPr>
        <w:t>c,</w:t>
      </w:r>
      <w:r w:rsidRPr="00767A6F">
        <w:t>y</w:t>
      </w:r>
      <w:r w:rsidRPr="00767A6F">
        <w:rPr>
          <w:vertAlign w:val="subscript"/>
        </w:rPr>
        <w:t>c</w:t>
      </w:r>
      <w:r>
        <w:t>)</w:t>
      </w:r>
      <w:r>
        <w:tab/>
        <w:t>= koordinat titik-titik lingkaran</w:t>
      </w:r>
    </w:p>
    <w:p w14:paraId="690790B0" w14:textId="77777777" w:rsidR="0015415C" w:rsidRDefault="0015415C" w:rsidP="0015415C">
      <w:pPr>
        <w:pStyle w:val="ListParagraph"/>
        <w:ind w:left="709"/>
      </w:pPr>
      <w:r>
        <w:tab/>
        <w:t>(</w:t>
      </w:r>
      <w:r w:rsidRPr="00767A6F">
        <w:rPr>
          <w:i/>
        </w:rPr>
        <w:t>a</w:t>
      </w:r>
      <w:r>
        <w:t>,</w:t>
      </w:r>
      <w:r w:rsidRPr="00767A6F">
        <w:rPr>
          <w:i/>
        </w:rPr>
        <w:t>b</w:t>
      </w:r>
      <w:r>
        <w:t xml:space="preserve">) </w:t>
      </w:r>
      <w:r>
        <w:tab/>
        <w:t>= koordinat pusat lingkaran</w:t>
      </w:r>
    </w:p>
    <w:p w14:paraId="624699BC" w14:textId="77777777" w:rsidR="0015415C" w:rsidRPr="00E85C13" w:rsidRDefault="0015415C" w:rsidP="0015415C">
      <w:r>
        <w:rPr>
          <w:i/>
        </w:rPr>
        <w:tab/>
        <w:t xml:space="preserve">r </w:t>
      </w:r>
      <w:r>
        <w:rPr>
          <w:i/>
        </w:rPr>
        <w:tab/>
        <w:t xml:space="preserve">= </w:t>
      </w:r>
      <w:r>
        <w:t>jari-jari lingkaran</w:t>
      </w:r>
    </w:p>
    <w:p w14:paraId="4984AD6B" w14:textId="77777777" w:rsidR="0015415C" w:rsidRDefault="0015415C" w:rsidP="0015415C">
      <w:pPr>
        <w:ind w:firstLine="720"/>
      </w:pPr>
    </w:p>
    <w:p w14:paraId="024C8609" w14:textId="01FDBFD6" w:rsidR="0015415C" w:rsidRDefault="0015415C" w:rsidP="006B25BE">
      <w:pPr>
        <w:ind w:firstLine="720"/>
      </w:pPr>
      <w:r>
        <w:t>Pada proses pendeteksian iris, transformasi Hough lingkaran digunakan untuk mendeteksi area iris dengan cara mencari radius dan titik pusat lingkaran pupil dan iris. Tahap awal dari proses ini adalah mendeteksi tepi citra. Tujuan dari deteksi tepi adalah untuk menurunkan jumlah titik dalam pencarian ruang bagi objek. Ketika titik tepi sudah ditemukan, trasformasi Hough akan bekerja pada titik tersebut.</w:t>
      </w:r>
    </w:p>
    <w:p w14:paraId="3BD4CF6F" w14:textId="126FD46F" w:rsidR="0015415C" w:rsidRDefault="0015415C" w:rsidP="0015415C">
      <w:pPr>
        <w:jc w:val="center"/>
      </w:pPr>
      <w:r>
        <w:rPr>
          <w:noProof/>
          <w:lang w:eastAsia="id-ID"/>
        </w:rPr>
        <w:drawing>
          <wp:inline distT="0" distB="0" distL="0" distR="0" wp14:anchorId="6735566D" wp14:editId="044184F8">
            <wp:extent cx="2918460" cy="136573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926310" cy="1369403"/>
                    </a:xfrm>
                    <a:prstGeom prst="rect">
                      <a:avLst/>
                    </a:prstGeom>
                  </pic:spPr>
                </pic:pic>
              </a:graphicData>
            </a:graphic>
          </wp:inline>
        </w:drawing>
      </w:r>
    </w:p>
    <w:p w14:paraId="6E26A0C6" w14:textId="3104069E" w:rsidR="0015415C" w:rsidRDefault="0015415C" w:rsidP="0015415C">
      <w:pPr>
        <w:spacing w:line="360" w:lineRule="auto"/>
        <w:jc w:val="center"/>
      </w:pPr>
      <w:bookmarkStart w:id="67" w:name="_Ref451365483"/>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5</w:t>
      </w:r>
      <w:r>
        <w:rPr>
          <w:noProof/>
        </w:rPr>
        <w:fldChar w:fldCharType="end"/>
      </w:r>
      <w:r w:rsidRPr="005C13D3">
        <w:rPr>
          <w:lang w:val="en-US"/>
        </w:rPr>
        <w:t xml:space="preserve"> </w:t>
      </w:r>
      <w:r>
        <w:t>Ilustrasi Transformasi Hough Lingkaran</w:t>
      </w:r>
      <w:bookmarkEnd w:id="67"/>
    </w:p>
    <w:p w14:paraId="0C5D46D1" w14:textId="1510D978" w:rsidR="0015415C" w:rsidRDefault="0015415C" w:rsidP="006B25BE">
      <w:pPr>
        <w:ind w:firstLine="720"/>
      </w:pPr>
      <w:r>
        <w:t xml:space="preserve">Transformasi Hough lingkaran membentuk lingkaran sepanjang titik yang ditemukan dengan jari-jari sebesar </w:t>
      </w:r>
      <w:r>
        <w:rPr>
          <w:i/>
        </w:rPr>
        <w:t>r</w:t>
      </w:r>
      <w:r>
        <w:t xml:space="preserve">. Kemudian mencari </w:t>
      </w:r>
      <w:r>
        <w:rPr>
          <w:i/>
        </w:rPr>
        <w:t>voting</w:t>
      </w:r>
      <w:r>
        <w:t xml:space="preserve"> untuk mencari titik yang sering dilewati(</w:t>
      </w:r>
      <w:r>
        <w:rPr>
          <w:i/>
        </w:rPr>
        <w:t>local maxima</w:t>
      </w:r>
      <w:r>
        <w:t xml:space="preserve">) dari lingkaran yang telah dibentuk dan titik tersebut diasumsikan sebagai titik pusat lingkaran. Pada </w:t>
      </w:r>
      <w:r>
        <w:lastRenderedPageBreak/>
        <w:fldChar w:fldCharType="begin"/>
      </w:r>
      <w:r>
        <w:instrText xml:space="preserve"> REF _Ref451365483 \h </w:instrText>
      </w:r>
      <w:r>
        <w:fldChar w:fldCharType="separate"/>
      </w:r>
      <w:r w:rsidR="00F40564" w:rsidRPr="005C13D3">
        <w:t xml:space="preserve">Gambar </w:t>
      </w:r>
      <w:r w:rsidR="00F40564" w:rsidRPr="005C13D3">
        <w:rPr>
          <w:lang w:val="en-US"/>
        </w:rPr>
        <w:t>2</w:t>
      </w:r>
      <w:r w:rsidR="00F40564" w:rsidRPr="005C13D3">
        <w:t>.</w:t>
      </w:r>
      <w:r w:rsidR="00F40564">
        <w:rPr>
          <w:noProof/>
        </w:rPr>
        <w:t>5</w:t>
      </w:r>
      <w:r w:rsidR="00F40564" w:rsidRPr="005C13D3">
        <w:rPr>
          <w:lang w:val="en-US"/>
        </w:rPr>
        <w:t xml:space="preserve"> </w:t>
      </w:r>
      <w:r w:rsidR="00F40564">
        <w:t>Ilustrasi Transformasi Hough Lingkaran</w:t>
      </w:r>
      <w:r>
        <w:fldChar w:fldCharType="end"/>
      </w:r>
      <w:r>
        <w:t>adalah ilustrasi Transformasi Hough lingkaran. Hasil akhirnya adalah sebuah citra iris melalui transformasi Hough.</w:t>
      </w:r>
    </w:p>
    <w:p w14:paraId="5AF2C8C2" w14:textId="57C17669" w:rsidR="0015415C" w:rsidRPr="0015415C" w:rsidRDefault="0015415C" w:rsidP="0015415C"/>
    <w:p w14:paraId="3A07F013" w14:textId="5D91CD63" w:rsidR="00323A63" w:rsidRDefault="00323A63" w:rsidP="004B7E1D">
      <w:pPr>
        <w:pStyle w:val="Heading2"/>
      </w:pPr>
      <w:r>
        <w:t>Transformasi Polar</w:t>
      </w:r>
    </w:p>
    <w:p w14:paraId="3D81298E" w14:textId="2F7BACCD" w:rsidR="00323A63" w:rsidRDefault="00323A63" w:rsidP="00323A63">
      <w:pPr>
        <w:ind w:firstLine="720"/>
      </w:pPr>
      <w:r>
        <w:t>Setelah daerah iris teridentifikasi dari citra mata, langkah berikutnya adalah melakukan transformasi citra iris sehingga memiliki ukuran yang konstan untuk memungkinkan pencocokan. Pada dasarnya, daerah iris akan menciut dan meregang disebabkan oleh pelebaran pupil karena faktor pencahayaan yang beragam. Faktor yang mempengaruihi pelebaran pupil yang lain juga seperti jarak citra, rotasi, dan derajar kemiringan. Proses normalisasi akan menghasilkan daerah iris yang memiliki ukrang yang konstan. Sehingga jika dilakukan pencocokan antara dua daerah iris akan lebih mudah</w:t>
      </w:r>
      <w:sdt>
        <w:sdtPr>
          <w:id w:val="-740638224"/>
          <w:citation/>
        </w:sdtPr>
        <w:sdtContent>
          <w:r>
            <w:fldChar w:fldCharType="begin"/>
          </w:r>
          <w:r>
            <w:instrText xml:space="preserve"> CITATION Mas03 \l 1057 </w:instrText>
          </w:r>
          <w:r>
            <w:fldChar w:fldCharType="separate"/>
          </w:r>
          <w:r>
            <w:rPr>
              <w:noProof/>
            </w:rPr>
            <w:t xml:space="preserve"> [10]</w:t>
          </w:r>
          <w:r>
            <w:fldChar w:fldCharType="end"/>
          </w:r>
        </w:sdtContent>
      </w:sdt>
      <w:r>
        <w:t>.</w:t>
      </w:r>
    </w:p>
    <w:p w14:paraId="767469E8" w14:textId="1518AF99" w:rsidR="00323A63" w:rsidRDefault="00323A63" w:rsidP="00323A63">
      <w:pPr>
        <w:ind w:firstLine="720"/>
      </w:pPr>
      <w:r>
        <w:t xml:space="preserve">Metode yang digunakan untuk melakukan normalisasi pada citra iris adalah mengubah citra iris pada bidang Cartesian ke dalam bidang polar dengan metode </w:t>
      </w:r>
      <w:r w:rsidRPr="00D31DEA">
        <w:rPr>
          <w:i/>
        </w:rPr>
        <w:t>Daugman’s rubber sheet model</w:t>
      </w:r>
      <w:r>
        <w:t xml:space="preserve"> seperti yang terlihat pada</w:t>
      </w:r>
      <w:r w:rsidR="00A575AC">
        <w:t xml:space="preserve"> </w:t>
      </w:r>
      <w:r w:rsidR="00A575AC">
        <w:fldChar w:fldCharType="begin"/>
      </w:r>
      <w:r w:rsidR="00A575AC">
        <w:instrText xml:space="preserve"> REF _Ref451365826 \h </w:instrText>
      </w:r>
      <w:r w:rsidR="00A575AC">
        <w:fldChar w:fldCharType="separate"/>
      </w:r>
      <w:r w:rsidR="00F40564" w:rsidRPr="005C13D3">
        <w:t xml:space="preserve">Gambar </w:t>
      </w:r>
      <w:r w:rsidR="00F40564" w:rsidRPr="005C13D3">
        <w:rPr>
          <w:lang w:val="en-US"/>
        </w:rPr>
        <w:t>2</w:t>
      </w:r>
      <w:r w:rsidR="00F40564" w:rsidRPr="005C13D3">
        <w:t>.</w:t>
      </w:r>
      <w:r w:rsidR="00F40564">
        <w:rPr>
          <w:noProof/>
        </w:rPr>
        <w:t>6</w:t>
      </w:r>
      <w:r w:rsidR="00A575AC">
        <w:fldChar w:fldCharType="end"/>
      </w:r>
      <w:r>
        <w:t>. Metode ini memetakan daerah iris yang tersegmentasi pada koordinat (</w:t>
      </w:r>
      <w:r>
        <w:rPr>
          <w:i/>
        </w:rPr>
        <w:t>x, y)</w:t>
      </w:r>
      <w:r>
        <w:t xml:space="preserve"> ke koordinat polar (</w:t>
      </w:r>
      <w:r>
        <w:rPr>
          <w:i/>
        </w:rPr>
        <w:t>r, θ</w:t>
      </w:r>
      <w:r>
        <w:t xml:space="preserve">). Nilai </w:t>
      </w:r>
      <w:r w:rsidRPr="00D31DEA">
        <w:rPr>
          <w:i/>
        </w:rPr>
        <w:t>r</w:t>
      </w:r>
      <w:r>
        <w:t xml:space="preserve"> berada pada interval [0,1] dan nilai </w:t>
      </w:r>
      <w:r>
        <w:rPr>
          <w:i/>
        </w:rPr>
        <w:t>θ</w:t>
      </w:r>
      <w:r>
        <w:t xml:space="preserve"> mempunyai interval derajat sudut [0, 2π]. Pemetaan daerah iris tersebut dimodelkan dengan </w:t>
      </w:r>
      <w:r w:rsidRPr="00311CDE">
        <w:t>persamaan 2.6</w:t>
      </w:r>
      <w:r>
        <w:t xml:space="preserve"> untuk mencari citra normalisasi, dan didalamnya memakai </w:t>
      </w:r>
      <w:r w:rsidRPr="00311CDE">
        <w:t>persamaan 2.7</w:t>
      </w:r>
      <w:r>
        <w:t xml:space="preserve"> dan </w:t>
      </w:r>
      <w:r w:rsidRPr="00311CDE">
        <w:t>persamaan 2.8</w:t>
      </w:r>
      <w:r>
        <w:t xml:space="preserve"> untuk mencari batas tepi pupil dan batas tepi iris.</w:t>
      </w:r>
    </w:p>
    <w:p w14:paraId="6B0FCE22" w14:textId="77777777" w:rsidR="00323A63" w:rsidRDefault="00323A63" w:rsidP="00323A63">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45DB04AA" w14:textId="77777777" w:rsidTr="00F55AB3">
        <w:trPr>
          <w:trHeight w:val="262"/>
          <w:jc w:val="center"/>
        </w:trPr>
        <w:tc>
          <w:tcPr>
            <w:tcW w:w="4859" w:type="dxa"/>
            <w:vAlign w:val="center"/>
          </w:tcPr>
          <w:p w14:paraId="5863DB12" w14:textId="77777777" w:rsidR="00323A63" w:rsidRPr="005D2E1A" w:rsidRDefault="00CA39D8"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I</m:t>
                    </m:r>
                    <m:d>
                      <m:dPr>
                        <m:ctrlPr>
                          <w:rPr>
                            <w:rFonts w:ascii="Cambria Math" w:hAnsi="Cambria Math"/>
                            <w:sz w:val="22"/>
                            <w:lang w:val="en-US"/>
                          </w:rPr>
                        </m:ctrlPr>
                      </m:dPr>
                      <m:e>
                        <m:r>
                          <w:rPr>
                            <w:rFonts w:ascii="Cambria Math" w:hAnsi="Cambria Math"/>
                            <w:sz w:val="22"/>
                            <w:lang w:val="en-US"/>
                          </w:rPr>
                          <m:t>x</m:t>
                        </m:r>
                        <m:d>
                          <m:dPr>
                            <m:ctrlPr>
                              <w:rPr>
                                <w:rFonts w:ascii="Cambria Math" w:hAnsi="Cambria Math"/>
                                <w:i/>
                                <w:sz w:val="22"/>
                                <w:lang w:val="en-US"/>
                              </w:rPr>
                            </m:ctrlPr>
                          </m:dPr>
                          <m:e>
                            <m:r>
                              <w:rPr>
                                <w:rFonts w:ascii="Cambria Math" w:hAnsi="Cambria Math"/>
                                <w:sz w:val="22"/>
                                <w:lang w:val="en-US"/>
                              </w:rPr>
                              <m:t>r,θ</m:t>
                            </m:r>
                          </m:e>
                        </m:d>
                        <m:r>
                          <w:rPr>
                            <w:rFonts w:ascii="Cambria Math" w:hAnsi="Cambria Math"/>
                            <w:sz w:val="22"/>
                            <w:lang w:val="en-US"/>
                          </w:rPr>
                          <m:t>,y</m:t>
                        </m:r>
                        <m:d>
                          <m:dPr>
                            <m:ctrlPr>
                              <w:rPr>
                                <w:rFonts w:ascii="Cambria Math" w:hAnsi="Cambria Math"/>
                                <w:i/>
                                <w:sz w:val="22"/>
                                <w:lang w:val="en-US"/>
                              </w:rPr>
                            </m:ctrlPr>
                          </m:dPr>
                          <m:e>
                            <m:r>
                              <w:rPr>
                                <w:rFonts w:ascii="Cambria Math" w:hAnsi="Cambria Math"/>
                                <w:sz w:val="22"/>
                                <w:lang w:val="en-US"/>
                              </w:rPr>
                              <m:t>r,θ</m:t>
                            </m:r>
                          </m:e>
                        </m:d>
                      </m:e>
                    </m:d>
                  </m:fName>
                  <m:e>
                    <m:r>
                      <w:rPr>
                        <w:rFonts w:ascii="Cambria Math" w:hAnsi="Cambria Math"/>
                        <w:sz w:val="22"/>
                        <w:lang w:val="en-US"/>
                      </w:rPr>
                      <m:t>→I</m:t>
                    </m:r>
                    <m:d>
                      <m:dPr>
                        <m:ctrlPr>
                          <w:rPr>
                            <w:rFonts w:ascii="Cambria Math" w:hAnsi="Cambria Math"/>
                            <w:i/>
                            <w:sz w:val="22"/>
                            <w:lang w:val="en-US"/>
                          </w:rPr>
                        </m:ctrlPr>
                      </m:dPr>
                      <m:e>
                        <m:r>
                          <w:rPr>
                            <w:rFonts w:ascii="Cambria Math" w:hAnsi="Cambria Math"/>
                            <w:sz w:val="22"/>
                            <w:lang w:val="en-US"/>
                          </w:rPr>
                          <m:t>r,θ</m:t>
                        </m:r>
                      </m:e>
                    </m:d>
                  </m:e>
                </m:func>
              </m:oMath>
            </m:oMathPara>
          </w:p>
        </w:tc>
        <w:tc>
          <w:tcPr>
            <w:tcW w:w="1001" w:type="dxa"/>
            <w:vAlign w:val="center"/>
          </w:tcPr>
          <w:p w14:paraId="09D830F6"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F40564">
              <w:rPr>
                <w:noProof/>
                <w:sz w:val="22"/>
              </w:rPr>
              <w:t>6</w:t>
            </w:r>
            <w:r w:rsidRPr="00A575AC">
              <w:fldChar w:fldCharType="end"/>
            </w:r>
            <w:r w:rsidRPr="00A575AC">
              <w:rPr>
                <w:sz w:val="22"/>
              </w:rPr>
              <w:t>)</w:t>
            </w:r>
          </w:p>
        </w:tc>
      </w:tr>
    </w:tbl>
    <w:p w14:paraId="7E4EC98B" w14:textId="77777777" w:rsidR="00323A63" w:rsidRDefault="00323A63" w:rsidP="00323A63">
      <w:r>
        <w:t>dengan</w:t>
      </w: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323A63" w:rsidRPr="0072581B" w14:paraId="5E81CEDC" w14:textId="77777777" w:rsidTr="00F55AB3">
        <w:trPr>
          <w:trHeight w:val="262"/>
          <w:jc w:val="center"/>
        </w:trPr>
        <w:tc>
          <w:tcPr>
            <w:tcW w:w="4859" w:type="dxa"/>
            <w:vAlign w:val="center"/>
          </w:tcPr>
          <w:p w14:paraId="2F96C6E5" w14:textId="77777777" w:rsidR="00323A63" w:rsidRPr="0090022A" w:rsidRDefault="00323A63" w:rsidP="00F55AB3">
            <w:pPr>
              <w:ind w:firstLine="720"/>
              <w:jc w:val="center"/>
              <w:rPr>
                <w:sz w:val="22"/>
                <w:szCs w:val="22"/>
                <w:lang w:val="en-US"/>
              </w:rPr>
            </w:pPr>
            <m:oMathPara>
              <m:oMath>
                <m:r>
                  <w:rPr>
                    <w:rFonts w:ascii="Cambria Math" w:hAnsi="Cambria Math"/>
                    <w:sz w:val="22"/>
                    <w:szCs w:val="22"/>
                    <w:lang w:val="en-US"/>
                  </w:rPr>
                  <m:t>x</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x</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4658FA29"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F40564">
              <w:rPr>
                <w:noProof/>
                <w:sz w:val="22"/>
              </w:rPr>
              <w:t>7</w:t>
            </w:r>
            <w:r w:rsidRPr="00A575AC">
              <w:fldChar w:fldCharType="end"/>
            </w:r>
            <w:r w:rsidRPr="00A575AC">
              <w:rPr>
                <w:sz w:val="22"/>
              </w:rPr>
              <w:t>)</w:t>
            </w:r>
          </w:p>
        </w:tc>
      </w:tr>
      <w:tr w:rsidR="00323A63" w:rsidRPr="0072581B" w14:paraId="22495A34" w14:textId="77777777" w:rsidTr="00F55AB3">
        <w:tblPrEx>
          <w:jc w:val="left"/>
        </w:tblPrEx>
        <w:trPr>
          <w:trHeight w:val="262"/>
        </w:trPr>
        <w:tc>
          <w:tcPr>
            <w:tcW w:w="4859" w:type="dxa"/>
            <w:vAlign w:val="center"/>
          </w:tcPr>
          <w:p w14:paraId="34E9B134" w14:textId="77777777" w:rsidR="00323A63" w:rsidRPr="005D2E1A" w:rsidRDefault="00323A63" w:rsidP="00F55AB3">
            <w:pPr>
              <w:ind w:firstLine="720"/>
              <w:jc w:val="center"/>
              <w:rPr>
                <w:lang w:val="en-US"/>
              </w:rPr>
            </w:pPr>
            <m:oMathPara>
              <m:oMath>
                <m:r>
                  <w:rPr>
                    <w:rFonts w:ascii="Cambria Math" w:hAnsi="Cambria Math"/>
                    <w:sz w:val="22"/>
                    <w:szCs w:val="22"/>
                    <w:lang w:val="en-US"/>
                  </w:rPr>
                  <m:t>y</m:t>
                </m:r>
                <m:d>
                  <m:dPr>
                    <m:ctrlPr>
                      <w:rPr>
                        <w:rFonts w:ascii="Cambria Math" w:hAnsi="Cambria Math"/>
                        <w:i/>
                        <w:sz w:val="22"/>
                        <w:szCs w:val="22"/>
                        <w:lang w:val="en-US"/>
                      </w:rPr>
                    </m:ctrlPr>
                  </m:dPr>
                  <m:e>
                    <m:r>
                      <w:rPr>
                        <w:rFonts w:ascii="Cambria Math" w:hAnsi="Cambria Math"/>
                        <w:sz w:val="22"/>
                        <w:szCs w:val="22"/>
                        <w:lang w:val="en-US"/>
                      </w:rPr>
                      <m:t>r,θ</m:t>
                    </m:r>
                  </m:e>
                </m:d>
                <m:r>
                  <w:rPr>
                    <w:rFonts w:ascii="Cambria Math" w:hAnsi="Cambria Math"/>
                    <w:sz w:val="22"/>
                    <w:szCs w:val="22"/>
                    <w:lang w:val="en-US"/>
                  </w:rPr>
                  <m:t>=</m:t>
                </m:r>
                <m:d>
                  <m:dPr>
                    <m:ctrlPr>
                      <w:rPr>
                        <w:rFonts w:ascii="Cambria Math" w:hAnsi="Cambria Math"/>
                        <w:i/>
                        <w:sz w:val="22"/>
                        <w:szCs w:val="22"/>
                        <w:lang w:val="en-US"/>
                      </w:rPr>
                    </m:ctrlPr>
                  </m:dPr>
                  <m:e>
                    <m:r>
                      <w:rPr>
                        <w:rFonts w:ascii="Cambria Math" w:hAnsi="Cambria Math"/>
                        <w:sz w:val="22"/>
                        <w:szCs w:val="22"/>
                        <w:lang w:val="en-US"/>
                      </w:rPr>
                      <m:t>1-r</m:t>
                    </m:r>
                  </m:e>
                </m:d>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p</m:t>
                    </m:r>
                  </m:sub>
                </m:sSub>
                <m:d>
                  <m:dPr>
                    <m:ctrlPr>
                      <w:rPr>
                        <w:rFonts w:ascii="Cambria Math" w:hAnsi="Cambria Math"/>
                        <w:i/>
                        <w:sz w:val="22"/>
                        <w:szCs w:val="22"/>
                        <w:lang w:val="en-US"/>
                      </w:rPr>
                    </m:ctrlPr>
                  </m:dPr>
                  <m:e>
                    <m:r>
                      <w:rPr>
                        <w:rFonts w:ascii="Cambria Math" w:hAnsi="Cambria Math"/>
                        <w:sz w:val="22"/>
                        <w:szCs w:val="22"/>
                        <w:lang w:val="en-US"/>
                      </w:rPr>
                      <m:t>θ</m:t>
                    </m:r>
                  </m:e>
                </m:d>
                <m:r>
                  <w:rPr>
                    <w:rFonts w:ascii="Cambria Math" w:hAnsi="Cambria Math"/>
                    <w:sz w:val="22"/>
                    <w:szCs w:val="22"/>
                    <w:lang w:val="en-US"/>
                  </w:rPr>
                  <m:t>+r</m:t>
                </m:r>
                <m:sSub>
                  <m:sSubPr>
                    <m:ctrlPr>
                      <w:rPr>
                        <w:rFonts w:ascii="Cambria Math" w:hAnsi="Cambria Math"/>
                        <w:i/>
                        <w:sz w:val="22"/>
                        <w:szCs w:val="22"/>
                        <w:lang w:val="en-US"/>
                      </w:rPr>
                    </m:ctrlPr>
                  </m:sSubPr>
                  <m:e>
                    <m:r>
                      <w:rPr>
                        <w:rFonts w:ascii="Cambria Math" w:hAnsi="Cambria Math"/>
                        <w:sz w:val="22"/>
                        <w:szCs w:val="22"/>
                        <w:lang w:val="en-US"/>
                      </w:rPr>
                      <m:t>y</m:t>
                    </m:r>
                  </m:e>
                  <m:sub>
                    <m:r>
                      <w:rPr>
                        <w:rFonts w:ascii="Cambria Math" w:hAnsi="Cambria Math"/>
                        <w:sz w:val="22"/>
                        <w:szCs w:val="22"/>
                        <w:lang w:val="en-US"/>
                      </w:rPr>
                      <m:t>i</m:t>
                    </m:r>
                  </m:sub>
                </m:sSub>
                <m:d>
                  <m:dPr>
                    <m:ctrlPr>
                      <w:rPr>
                        <w:rFonts w:ascii="Cambria Math" w:hAnsi="Cambria Math"/>
                        <w:i/>
                        <w:sz w:val="22"/>
                        <w:szCs w:val="22"/>
                        <w:lang w:val="en-US"/>
                      </w:rPr>
                    </m:ctrlPr>
                  </m:dPr>
                  <m:e>
                    <m:r>
                      <w:rPr>
                        <w:rFonts w:ascii="Cambria Math" w:hAnsi="Cambria Math"/>
                        <w:sz w:val="22"/>
                        <w:szCs w:val="22"/>
                        <w:lang w:val="en-US"/>
                      </w:rPr>
                      <m:t>θ</m:t>
                    </m:r>
                  </m:e>
                </m:d>
              </m:oMath>
            </m:oMathPara>
          </w:p>
        </w:tc>
        <w:tc>
          <w:tcPr>
            <w:tcW w:w="1001" w:type="dxa"/>
            <w:vAlign w:val="center"/>
          </w:tcPr>
          <w:p w14:paraId="043FE538" w14:textId="77777777" w:rsidR="00323A63" w:rsidRPr="00177825" w:rsidRDefault="00323A63" w:rsidP="00F55AB3">
            <w:pPr>
              <w:pStyle w:val="Caption"/>
              <w:rPr>
                <w:lang w:val="en-US"/>
              </w:rPr>
            </w:pPr>
            <w:r w:rsidRPr="00A575AC">
              <w:rPr>
                <w:sz w:val="22"/>
              </w:rPr>
              <w:t>(</w:t>
            </w:r>
            <w:r w:rsidRPr="00A575AC">
              <w:rPr>
                <w:sz w:val="22"/>
                <w:lang w:val="en-US"/>
              </w:rPr>
              <w:t>2</w:t>
            </w:r>
            <w:r w:rsidRPr="00A575AC">
              <w:rPr>
                <w:sz w:val="22"/>
              </w:rPr>
              <w:t>.</w:t>
            </w:r>
            <w:r w:rsidRPr="00A575AC">
              <w:fldChar w:fldCharType="begin"/>
            </w:r>
            <w:r w:rsidRPr="00A575AC">
              <w:rPr>
                <w:sz w:val="22"/>
              </w:rPr>
              <w:instrText xml:space="preserve"> SEQ Persamaan \* ARABIC \s 1 </w:instrText>
            </w:r>
            <w:r w:rsidRPr="00A575AC">
              <w:fldChar w:fldCharType="separate"/>
            </w:r>
            <w:r w:rsidR="00F40564">
              <w:rPr>
                <w:noProof/>
                <w:sz w:val="22"/>
              </w:rPr>
              <w:t>8</w:t>
            </w:r>
            <w:r w:rsidRPr="00A575AC">
              <w:fldChar w:fldCharType="end"/>
            </w:r>
            <w:r w:rsidRPr="00A575AC">
              <w:rPr>
                <w:sz w:val="22"/>
              </w:rPr>
              <w:t>)</w:t>
            </w:r>
          </w:p>
        </w:tc>
      </w:tr>
    </w:tbl>
    <w:p w14:paraId="20E09458" w14:textId="77777777" w:rsidR="00A575AC" w:rsidRDefault="00A575AC" w:rsidP="00323A63"/>
    <w:p w14:paraId="731653F4" w14:textId="77777777" w:rsidR="00323A63" w:rsidRDefault="00323A63" w:rsidP="00323A63">
      <w:r>
        <w:lastRenderedPageBreak/>
        <w:t>dimana</w:t>
      </w:r>
      <w:r>
        <w:tab/>
      </w:r>
      <w:r>
        <w:rPr>
          <w:i/>
        </w:rPr>
        <w:t>I</w:t>
      </w:r>
      <w:r>
        <w:t>(</w:t>
      </w:r>
      <w:r>
        <w:rPr>
          <w:i/>
        </w:rPr>
        <w:t>x</w:t>
      </w:r>
      <w:r w:rsidRPr="0090022A">
        <w:t>,</w:t>
      </w:r>
      <w:r>
        <w:rPr>
          <w:i/>
        </w:rPr>
        <w:t xml:space="preserve"> y</w:t>
      </w:r>
      <w:r>
        <w:t>)</w:t>
      </w:r>
      <w:r>
        <w:rPr>
          <w:i/>
        </w:rPr>
        <w:t xml:space="preserve"> </w:t>
      </w:r>
      <w:r>
        <w:t xml:space="preserve">adalah citra iris </w:t>
      </w:r>
    </w:p>
    <w:p w14:paraId="3A9FBA64" w14:textId="77777777" w:rsidR="00323A63" w:rsidRDefault="00323A63" w:rsidP="00323A63">
      <w:pPr>
        <w:ind w:firstLine="720"/>
      </w:pPr>
      <w:r>
        <w:t>(</w:t>
      </w:r>
      <w:r w:rsidRPr="0090022A">
        <w:rPr>
          <w:i/>
        </w:rPr>
        <w:t>x</w:t>
      </w:r>
      <w:r>
        <w:t xml:space="preserve">, </w:t>
      </w:r>
      <w:r w:rsidRPr="0090022A">
        <w:rPr>
          <w:i/>
        </w:rPr>
        <w:t>y</w:t>
      </w:r>
      <w:r>
        <w:t xml:space="preserve">) adalah titik pada koordinat Cartesian </w:t>
      </w:r>
    </w:p>
    <w:p w14:paraId="1CBE66D2" w14:textId="77777777" w:rsidR="00323A63" w:rsidRDefault="00323A63" w:rsidP="00323A63">
      <w:pPr>
        <w:ind w:firstLine="720"/>
      </w:pPr>
      <w:r>
        <w:t>(</w:t>
      </w:r>
      <w:r w:rsidRPr="0090022A">
        <w:rPr>
          <w:i/>
        </w:rPr>
        <w:t>r</w:t>
      </w:r>
      <w:r>
        <w:t xml:space="preserve">, </w:t>
      </w:r>
      <w:r w:rsidRPr="0090022A">
        <w:rPr>
          <w:i/>
        </w:rPr>
        <w:t>θ</w:t>
      </w:r>
      <w:r>
        <w:t xml:space="preserve">) adalah koordinat pada polar normalisasi </w:t>
      </w:r>
    </w:p>
    <w:p w14:paraId="4F7B4D9F" w14:textId="77777777" w:rsidR="00323A63" w:rsidRDefault="00323A63" w:rsidP="00323A63">
      <w:pPr>
        <w:ind w:firstLine="720"/>
      </w:pPr>
      <w:r>
        <w:rPr>
          <w:i/>
        </w:rPr>
        <w:t>x</w:t>
      </w:r>
      <w:r>
        <w:rPr>
          <w:i/>
          <w:vertAlign w:val="subscript"/>
        </w:rPr>
        <w:t>p</w:t>
      </w:r>
      <w:r>
        <w:t>,</w:t>
      </w:r>
      <w:r>
        <w:rPr>
          <w:vertAlign w:val="subscript"/>
        </w:rPr>
        <w:t xml:space="preserve">  </w:t>
      </w:r>
      <w:r>
        <w:rPr>
          <w:i/>
        </w:rPr>
        <w:t>y</w:t>
      </w:r>
      <w:r>
        <w:rPr>
          <w:i/>
          <w:vertAlign w:val="subscript"/>
        </w:rPr>
        <w:t>p</w:t>
      </w:r>
      <w:r>
        <w:t xml:space="preserve"> adalah koordinat batas tepi pupil </w:t>
      </w:r>
    </w:p>
    <w:p w14:paraId="485DA39A" w14:textId="77777777" w:rsidR="00323A63" w:rsidRPr="009D1C7A" w:rsidRDefault="00323A63" w:rsidP="00323A63">
      <w:pPr>
        <w:ind w:firstLine="720"/>
      </w:pPr>
      <w:r>
        <w:rPr>
          <w:i/>
        </w:rPr>
        <w:t>x</w:t>
      </w:r>
      <w:r>
        <w:rPr>
          <w:i/>
          <w:vertAlign w:val="subscript"/>
        </w:rPr>
        <w:t>i</w:t>
      </w:r>
      <w:r>
        <w:t>,</w:t>
      </w:r>
      <w:r>
        <w:rPr>
          <w:vertAlign w:val="subscript"/>
        </w:rPr>
        <w:t xml:space="preserve">  </w:t>
      </w:r>
      <w:r>
        <w:rPr>
          <w:i/>
        </w:rPr>
        <w:t>y</w:t>
      </w:r>
      <w:r>
        <w:rPr>
          <w:i/>
          <w:vertAlign w:val="subscript"/>
        </w:rPr>
        <w:t>i</w:t>
      </w:r>
      <w:r w:rsidRPr="009D1C7A">
        <w:t xml:space="preserve"> adalah</w:t>
      </w:r>
      <w:r>
        <w:t xml:space="preserve"> koordinat batas tepi.</w:t>
      </w:r>
    </w:p>
    <w:p w14:paraId="49E7D34C" w14:textId="77777777" w:rsidR="00A575AC" w:rsidRDefault="00A575AC" w:rsidP="00A575AC"/>
    <w:p w14:paraId="5DA1E5A5" w14:textId="74CD706A" w:rsidR="00A575AC" w:rsidRDefault="00A575AC" w:rsidP="00A575AC">
      <w:pPr>
        <w:jc w:val="center"/>
      </w:pPr>
      <w:r w:rsidRPr="00A55EE1">
        <w:rPr>
          <w:noProof/>
          <w:lang w:eastAsia="id-ID"/>
        </w:rPr>
        <w:drawing>
          <wp:inline distT="0" distB="0" distL="0" distR="0" wp14:anchorId="085E8D18" wp14:editId="2E578B7D">
            <wp:extent cx="3009900" cy="1344595"/>
            <wp:effectExtent l="0" t="0" r="0" b="825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81"/>
                    <a:stretch>
                      <a:fillRect/>
                    </a:stretch>
                  </pic:blipFill>
                  <pic:spPr>
                    <a:xfrm>
                      <a:off x="0" y="0"/>
                      <a:ext cx="3014732" cy="1346753"/>
                    </a:xfrm>
                    <a:prstGeom prst="rect">
                      <a:avLst/>
                    </a:prstGeom>
                  </pic:spPr>
                </pic:pic>
              </a:graphicData>
            </a:graphic>
          </wp:inline>
        </w:drawing>
      </w:r>
    </w:p>
    <w:p w14:paraId="26F3DF62" w14:textId="4A84B942" w:rsidR="00A575AC" w:rsidRDefault="00A575AC" w:rsidP="00A575AC">
      <w:pPr>
        <w:jc w:val="center"/>
      </w:pPr>
      <w:bookmarkStart w:id="68" w:name="_Ref451365826"/>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6</w:t>
      </w:r>
      <w:r>
        <w:rPr>
          <w:noProof/>
        </w:rPr>
        <w:fldChar w:fldCharType="end"/>
      </w:r>
      <w:bookmarkEnd w:id="68"/>
      <w:r w:rsidRPr="005C13D3">
        <w:rPr>
          <w:lang w:val="en-US"/>
        </w:rPr>
        <w:t xml:space="preserve"> </w:t>
      </w:r>
      <w:r w:rsidRPr="00A55EE1">
        <w:rPr>
          <w:i/>
        </w:rPr>
        <w:t>Daugman’s rubber sheet model</w:t>
      </w:r>
    </w:p>
    <w:p w14:paraId="22494355" w14:textId="77777777" w:rsidR="00A575AC" w:rsidRDefault="00A575AC" w:rsidP="00A575AC">
      <w:pPr>
        <w:jc w:val="center"/>
      </w:pPr>
    </w:p>
    <w:p w14:paraId="6714608B" w14:textId="13C8B1EE" w:rsidR="00A575AC" w:rsidRDefault="00A575AC" w:rsidP="00A575AC">
      <w:r w:rsidRPr="00EA1454">
        <w:rPr>
          <w:i/>
        </w:rPr>
        <w:t>Rubber sheet model</w:t>
      </w:r>
      <w:r>
        <w:t xml:space="preserve"> mengatasi pelebaran yang dilakukan pupil dan ketidakkonsistenan ukuran pada pada citra iris untuk menghasilkan representasi yang ternormalisasi dengan ukuran yang tetap. Dengan begitu, saat melakukan pencocokan dengan berbagai macam iris bisa lebih mudah dan fleksibel dengan batas luar tepi iris dan titik tengah pupil sebagai titik acuan.</w:t>
      </w:r>
    </w:p>
    <w:p w14:paraId="6F153FBE" w14:textId="77777777" w:rsidR="00A575AC" w:rsidRPr="00323A63" w:rsidRDefault="00A575AC" w:rsidP="00A575AC"/>
    <w:p w14:paraId="1D3B60F3" w14:textId="0A0306C0" w:rsidR="00A575AC" w:rsidRDefault="00A575AC" w:rsidP="004B7E1D">
      <w:pPr>
        <w:pStyle w:val="Heading2"/>
      </w:pPr>
      <w:r>
        <w:t>Haar Wavelet</w:t>
      </w:r>
    </w:p>
    <w:p w14:paraId="37832232" w14:textId="05BAC8E5" w:rsidR="00A575AC" w:rsidRDefault="00A575AC" w:rsidP="00A575AC">
      <w:pPr>
        <w:ind w:firstLine="720"/>
      </w:pPr>
      <w:r>
        <w:t>Wavelet adalah sebuah fungsi matematika mampu melakukan dekomposisi terhadap sebuah fungsi. Transformasi wavelet akan mengkonversi signal ke dalam sederetan gelombang singkat. Transformasi wavelet merupakan sebuah fungsi konversi yang dapat membagi data ke dalam komponen frekuensi yang berbeda-beda dan menganalis komponen tersebut dengan resolusi tertentu sesuai dengan skalanya. Wavelet telah banyak diaplikasikan dalam berbagai bidang, salah satunya adalah pengolahan citra</w:t>
      </w:r>
      <w:sdt>
        <w:sdtPr>
          <w:id w:val="476108710"/>
          <w:citation/>
        </w:sdtPr>
        <w:sdtContent>
          <w:r>
            <w:fldChar w:fldCharType="begin"/>
          </w:r>
          <w:r>
            <w:instrText xml:space="preserve"> CITATION Wic12 \l 1057 </w:instrText>
          </w:r>
          <w:r>
            <w:fldChar w:fldCharType="separate"/>
          </w:r>
          <w:r>
            <w:rPr>
              <w:noProof/>
            </w:rPr>
            <w:t xml:space="preserve"> [11]</w:t>
          </w:r>
          <w:r>
            <w:fldChar w:fldCharType="end"/>
          </w:r>
        </w:sdtContent>
      </w:sdt>
      <w:r>
        <w:t>.</w:t>
      </w:r>
      <w:r w:rsidRPr="00A575AC">
        <w:rPr>
          <w:lang w:val="en-US"/>
        </w:rPr>
        <w:t xml:space="preserve"> </w:t>
      </w:r>
      <w:r>
        <w:rPr>
          <w:lang w:val="en-US"/>
        </w:rPr>
        <w:t xml:space="preserve">Pada citra, transformasi </w:t>
      </w:r>
      <w:r w:rsidRPr="00D36F8C">
        <w:rPr>
          <w:i/>
          <w:lang w:val="en-US"/>
        </w:rPr>
        <w:t>wavelet</w:t>
      </w:r>
      <w:r>
        <w:rPr>
          <w:lang w:val="en-US"/>
        </w:rPr>
        <w:t xml:space="preserve"> adalah transformasi yang melakukan filter </w:t>
      </w:r>
      <w:r>
        <w:rPr>
          <w:lang w:val="en-US"/>
        </w:rPr>
        <w:lastRenderedPageBreak/>
        <w:t xml:space="preserve">terhadap suatu masukan. Filter yang digunakan dalam </w:t>
      </w:r>
      <w:r w:rsidRPr="00FC6980">
        <w:rPr>
          <w:i/>
          <w:lang w:val="en-US"/>
        </w:rPr>
        <w:t>wavelet</w:t>
      </w:r>
      <w:r>
        <w:rPr>
          <w:lang w:val="en-US"/>
        </w:rPr>
        <w:t xml:space="preserve"> </w:t>
      </w:r>
      <w:r>
        <w:rPr>
          <w:i/>
        </w:rPr>
        <w:t xml:space="preserve">haar </w:t>
      </w:r>
      <w:r>
        <w:rPr>
          <w:lang w:val="en-US"/>
        </w:rPr>
        <w:t xml:space="preserve">adalah </w:t>
      </w:r>
      <w:r>
        <w:rPr>
          <w:i/>
          <w:lang w:val="en-US"/>
        </w:rPr>
        <w:t>high pass filter</w:t>
      </w:r>
      <w:r>
        <w:rPr>
          <w:lang w:val="en-US"/>
        </w:rPr>
        <w:t xml:space="preserve"> dan </w:t>
      </w:r>
      <w:r>
        <w:rPr>
          <w:i/>
          <w:lang w:val="en-US"/>
        </w:rPr>
        <w:t>low pass filter</w:t>
      </w:r>
      <w:r>
        <w:rPr>
          <w:i/>
        </w:rPr>
        <w:t xml:space="preserve">. </w:t>
      </w:r>
      <w:r w:rsidRPr="00311CDE">
        <w:t>Persamaan 2.9</w:t>
      </w:r>
      <w:r>
        <w:t xml:space="preserve"> dan </w:t>
      </w:r>
      <w:r w:rsidRPr="00311CDE">
        <w:t>persamaan 2.10</w:t>
      </w:r>
      <w:r>
        <w:t xml:space="preserve"> adalah </w:t>
      </w:r>
      <w:r>
        <w:rPr>
          <w:i/>
        </w:rPr>
        <w:t xml:space="preserve">filter </w:t>
      </w:r>
      <w:r w:rsidRPr="008E02CC">
        <w:rPr>
          <w:i/>
        </w:rPr>
        <w:t>coefficient</w:t>
      </w:r>
      <w:r>
        <w:t xml:space="preserve"> dari </w:t>
      </w:r>
      <w:r>
        <w:rPr>
          <w:i/>
        </w:rPr>
        <w:t>low</w:t>
      </w:r>
      <w:r>
        <w:rPr>
          <w:i/>
          <w:lang w:val="en-US"/>
        </w:rPr>
        <w:t xml:space="preserve"> pass filter</w:t>
      </w:r>
      <w:r>
        <w:rPr>
          <w:lang w:val="en-US"/>
        </w:rPr>
        <w:t xml:space="preserve"> dan </w:t>
      </w:r>
      <w:r>
        <w:rPr>
          <w:i/>
        </w:rPr>
        <w:t>high</w:t>
      </w:r>
      <w:r>
        <w:rPr>
          <w:i/>
          <w:lang w:val="en-US"/>
        </w:rPr>
        <w:t xml:space="preserve"> pass filter</w:t>
      </w:r>
      <w:r>
        <w:rPr>
          <w:i/>
        </w:rPr>
        <w:t xml:space="preserve"> </w:t>
      </w:r>
      <w:r>
        <w:t xml:space="preserve">pada </w:t>
      </w:r>
      <w:r w:rsidRPr="00522B4B">
        <w:rPr>
          <w:i/>
        </w:rPr>
        <w:t>wavelet haar</w:t>
      </w:r>
      <w:r>
        <w:t xml:space="preserve"> secara berturut-turut. </w:t>
      </w:r>
    </w:p>
    <w:p w14:paraId="3CC3B78C"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3BD549D2" w14:textId="77777777" w:rsidTr="00F55AB3">
        <w:trPr>
          <w:trHeight w:val="262"/>
          <w:jc w:val="center"/>
        </w:trPr>
        <w:tc>
          <w:tcPr>
            <w:tcW w:w="4859" w:type="dxa"/>
            <w:vAlign w:val="center"/>
          </w:tcPr>
          <w:p w14:paraId="3B655877" w14:textId="77777777" w:rsidR="00A575AC" w:rsidRDefault="00CA39D8" w:rsidP="00F55AB3">
            <w:pPr>
              <w:jc w:val="center"/>
              <w:rPr>
                <w:lang w:val="en-US"/>
              </w:rPr>
            </w:pPr>
            <m:oMathPara>
              <m:oMath>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0</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39FFA892" w14:textId="77777777" w:rsidR="00A575AC" w:rsidRPr="005D2E1A" w:rsidRDefault="00A575AC" w:rsidP="00F55AB3">
            <w:pPr>
              <w:ind w:firstLine="720"/>
              <w:jc w:val="center"/>
              <w:rPr>
                <w:lang w:val="en-US"/>
              </w:rPr>
            </w:pPr>
          </w:p>
        </w:tc>
        <w:tc>
          <w:tcPr>
            <w:tcW w:w="1001" w:type="dxa"/>
            <w:vAlign w:val="center"/>
          </w:tcPr>
          <w:p w14:paraId="1FF2ACA0"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F40564">
              <w:rPr>
                <w:noProof/>
              </w:rPr>
              <w:t>9</w:t>
            </w:r>
            <w:r>
              <w:fldChar w:fldCharType="end"/>
            </w:r>
            <w:r w:rsidRPr="0072581B">
              <w:t>)</w:t>
            </w:r>
          </w:p>
        </w:tc>
      </w:tr>
    </w:tbl>
    <w:p w14:paraId="007DD303" w14:textId="77777777" w:rsidR="00A575AC" w:rsidRDefault="00A575AC" w:rsidP="00A575AC"/>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1DA9ADDE" w14:textId="77777777" w:rsidTr="00F55AB3">
        <w:trPr>
          <w:trHeight w:val="262"/>
          <w:jc w:val="center"/>
        </w:trPr>
        <w:tc>
          <w:tcPr>
            <w:tcW w:w="4859" w:type="dxa"/>
            <w:vAlign w:val="center"/>
          </w:tcPr>
          <w:p w14:paraId="7614C5C5" w14:textId="77777777" w:rsidR="00A575AC" w:rsidRPr="00680594" w:rsidRDefault="00CA39D8"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0</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p w14:paraId="15F412CD" w14:textId="77777777" w:rsidR="00A575AC" w:rsidRDefault="00A575AC" w:rsidP="00F55AB3">
            <w:pPr>
              <w:jc w:val="center"/>
              <w:rPr>
                <w:lang w:val="en-US"/>
              </w:rPr>
            </w:pPr>
          </w:p>
          <w:p w14:paraId="4F8207A1" w14:textId="77777777" w:rsidR="00A575AC" w:rsidRPr="005D2E1A" w:rsidRDefault="00CA39D8" w:rsidP="00F55AB3">
            <w:pPr>
              <w:jc w:val="center"/>
              <w:rPr>
                <w:lang w:val="en-US"/>
              </w:rPr>
            </w:pPr>
            <m:oMathPara>
              <m:oMath>
                <m:sSub>
                  <m:sSubPr>
                    <m:ctrlPr>
                      <w:rPr>
                        <w:rFonts w:ascii="Cambria Math" w:hAnsi="Cambria Math"/>
                        <w:i/>
                        <w:lang w:val="en-US"/>
                      </w:rPr>
                    </m:ctrlPr>
                  </m:sSubPr>
                  <m:e>
                    <m:r>
                      <w:rPr>
                        <w:rFonts w:ascii="Cambria Math" w:hAnsi="Cambria Math"/>
                        <w:lang w:val="en-US"/>
                      </w:rPr>
                      <m:t>g</m:t>
                    </m:r>
                  </m:e>
                  <m:sub>
                    <m:r>
                      <w:rPr>
                        <w:rFonts w:ascii="Cambria Math" w:hAnsi="Cambria Math"/>
                        <w:lang w:val="en-US"/>
                      </w:rPr>
                      <m:t>1</m:t>
                    </m:r>
                  </m:sub>
                </m:sSub>
                <m:r>
                  <w:rPr>
                    <w:rFonts w:ascii="Cambria Math" w:hAnsi="Cambria Math"/>
                    <w:lang w:val="en-US"/>
                  </w:rPr>
                  <m:t xml:space="preserve"> = -</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oMath>
            </m:oMathPara>
          </w:p>
        </w:tc>
        <w:tc>
          <w:tcPr>
            <w:tcW w:w="1001" w:type="dxa"/>
            <w:vAlign w:val="center"/>
          </w:tcPr>
          <w:p w14:paraId="4A6B9E6E" w14:textId="77777777" w:rsidR="00A575AC" w:rsidRPr="00177825" w:rsidRDefault="00A575AC"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F40564">
              <w:rPr>
                <w:noProof/>
              </w:rPr>
              <w:t>10</w:t>
            </w:r>
            <w:r>
              <w:fldChar w:fldCharType="end"/>
            </w:r>
            <w:r w:rsidRPr="0072581B">
              <w:t>)</w:t>
            </w:r>
          </w:p>
        </w:tc>
      </w:tr>
    </w:tbl>
    <w:p w14:paraId="117FD134" w14:textId="77777777" w:rsidR="00A575AC" w:rsidRDefault="00A575AC" w:rsidP="00A575AC">
      <w:pPr>
        <w:ind w:firstLine="720"/>
      </w:pPr>
    </w:p>
    <w:p w14:paraId="1C5390B4" w14:textId="3498C1DA" w:rsidR="00A575AC" w:rsidRDefault="00A575AC" w:rsidP="00A575AC">
      <w:r>
        <w:t xml:space="preserve">Resolusi </w:t>
      </w:r>
      <w:r>
        <w:rPr>
          <w:lang w:val="en-US"/>
        </w:rPr>
        <w:t xml:space="preserve">citra yang dilakukan </w:t>
      </w:r>
      <w:r>
        <w:rPr>
          <w:i/>
          <w:lang w:val="en-US"/>
        </w:rPr>
        <w:t xml:space="preserve">filter </w:t>
      </w:r>
      <w:r>
        <w:rPr>
          <w:lang w:val="en-US"/>
        </w:rPr>
        <w:t>akan ter-reduksi menjadi setengah</w:t>
      </w:r>
      <w:r>
        <w:t xml:space="preserve"> dari citra awal</w:t>
      </w:r>
      <w:r>
        <w:rPr>
          <w:lang w:val="en-US"/>
        </w:rPr>
        <w:t xml:space="preserve">. Hasil dari proses ini adalah empat </w:t>
      </w:r>
      <w:r>
        <w:t xml:space="preserve">subbidang dari citra awal. Keempat subbidang citra ini adalah citra </w:t>
      </w:r>
      <w:r>
        <w:rPr>
          <w:lang w:val="en-US"/>
        </w:rPr>
        <w:t>approksimasi, dan tiga citra detail. Citra detail yang didapat adalah detail horizontal, vertikal dan diagonal.</w:t>
      </w:r>
      <w:r>
        <w:t xml:space="preserve"> Proses ini disebut dekomposisi, dekomposisi dapat dilanjutkan kembali dengan citra approksimasi sebagai masukannya untuk mendapatkan tingkat dekomposisi selanjutnya seperti yang ditunjukan pada </w:t>
      </w:r>
      <w:r>
        <w:fldChar w:fldCharType="begin"/>
      </w:r>
      <w:r>
        <w:instrText xml:space="preserve"> REF _Ref451365997 \h </w:instrText>
      </w:r>
      <w:r>
        <w:fldChar w:fldCharType="separate"/>
      </w:r>
      <w:r w:rsidR="00F40564" w:rsidRPr="005C13D3">
        <w:t xml:space="preserve">Gambar </w:t>
      </w:r>
      <w:r w:rsidR="00F40564" w:rsidRPr="005C13D3">
        <w:rPr>
          <w:lang w:val="en-US"/>
        </w:rPr>
        <w:t>2</w:t>
      </w:r>
      <w:r w:rsidR="00F40564" w:rsidRPr="005C13D3">
        <w:t>.</w:t>
      </w:r>
      <w:r w:rsidR="00F40564">
        <w:rPr>
          <w:noProof/>
        </w:rPr>
        <w:t>7</w:t>
      </w:r>
      <w:r>
        <w:fldChar w:fldCharType="end"/>
      </w:r>
      <w:r>
        <w:t>.</w:t>
      </w:r>
    </w:p>
    <w:p w14:paraId="56F72651" w14:textId="4FD3F5CF" w:rsidR="00A575AC" w:rsidRDefault="00A575AC" w:rsidP="00A575AC">
      <w:pPr>
        <w:jc w:val="center"/>
      </w:pPr>
      <w:r>
        <w:rPr>
          <w:noProof/>
          <w:lang w:eastAsia="id-ID"/>
        </w:rPr>
        <w:drawing>
          <wp:inline distT="0" distB="0" distL="0" distR="0" wp14:anchorId="1189F911" wp14:editId="7524C61B">
            <wp:extent cx="3411193" cy="13716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wavelet.JPG"/>
                    <pic:cNvPicPr/>
                  </pic:nvPicPr>
                  <pic:blipFill>
                    <a:blip r:embed="rId82">
                      <a:extLst>
                        <a:ext uri="{28A0092B-C50C-407E-A947-70E740481C1C}">
                          <a14:useLocalDpi xmlns:a14="http://schemas.microsoft.com/office/drawing/2010/main" val="0"/>
                        </a:ext>
                      </a:extLst>
                    </a:blip>
                    <a:stretch>
                      <a:fillRect/>
                    </a:stretch>
                  </pic:blipFill>
                  <pic:spPr>
                    <a:xfrm>
                      <a:off x="0" y="0"/>
                      <a:ext cx="3424973" cy="1377141"/>
                    </a:xfrm>
                    <a:prstGeom prst="rect">
                      <a:avLst/>
                    </a:prstGeom>
                  </pic:spPr>
                </pic:pic>
              </a:graphicData>
            </a:graphic>
          </wp:inline>
        </w:drawing>
      </w:r>
    </w:p>
    <w:p w14:paraId="6285D4EE" w14:textId="5DE30D03" w:rsidR="00A575AC" w:rsidRDefault="00A575AC" w:rsidP="00A575AC">
      <w:pPr>
        <w:spacing w:line="360" w:lineRule="auto"/>
        <w:jc w:val="center"/>
      </w:pPr>
      <w:bookmarkStart w:id="69" w:name="_Ref45136599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7</w:t>
      </w:r>
      <w:r>
        <w:rPr>
          <w:noProof/>
        </w:rPr>
        <w:fldChar w:fldCharType="end"/>
      </w:r>
      <w:bookmarkEnd w:id="69"/>
      <w:r w:rsidRPr="005C13D3">
        <w:rPr>
          <w:lang w:val="en-US"/>
        </w:rPr>
        <w:t xml:space="preserve"> </w:t>
      </w:r>
      <w:r w:rsidRPr="00A575AC">
        <w:t>Ilustrasi Dekomposisi</w:t>
      </w:r>
      <w:r>
        <w:rPr>
          <w:i/>
        </w:rPr>
        <w:t xml:space="preserve"> Wavelet</w:t>
      </w:r>
    </w:p>
    <w:p w14:paraId="2238C509" w14:textId="3CAA860D" w:rsidR="00A575AC" w:rsidRDefault="00A575AC" w:rsidP="00A575AC">
      <w:r>
        <w:tab/>
        <w:t>Tahapan dari proses filter adalah melakukan filter terhadap baris dan kolom citra seperti pada</w:t>
      </w:r>
      <w:r>
        <w:fldChar w:fldCharType="begin"/>
      </w:r>
      <w:r>
        <w:instrText xml:space="preserve"> REF _Ref451366140 \h </w:instrText>
      </w:r>
      <w:r>
        <w:fldChar w:fldCharType="separate"/>
      </w:r>
      <w:r w:rsidR="00F40564" w:rsidRPr="005C13D3">
        <w:t xml:space="preserve">Gambar </w:t>
      </w:r>
      <w:r w:rsidR="00F40564" w:rsidRPr="005C13D3">
        <w:rPr>
          <w:lang w:val="en-US"/>
        </w:rPr>
        <w:t>2</w:t>
      </w:r>
      <w:r w:rsidR="00F40564" w:rsidRPr="005C13D3">
        <w:t>.</w:t>
      </w:r>
      <w:r w:rsidR="00F40564">
        <w:rPr>
          <w:noProof/>
        </w:rPr>
        <w:t>8</w:t>
      </w:r>
      <w:r>
        <w:fldChar w:fldCharType="end"/>
      </w:r>
      <w:r>
        <w:t xml:space="preserve">. Untuk </w:t>
      </w:r>
      <w:r>
        <w:lastRenderedPageBreak/>
        <w:t>mendapatkan citra approksimasi dan citra diagonal dilakukan dengan filter terdahap baris&amp;kolom. Kemudian melakukan filter terhadap baris saja untuk mendapatkan citra horizontal, dan terakhir melakukan filter terhadap kolom saja untuk mendapatkan citra vertikal.</w:t>
      </w:r>
    </w:p>
    <w:p w14:paraId="4D39BA42" w14:textId="4E3C6536" w:rsidR="00A575AC" w:rsidRDefault="00A575AC" w:rsidP="00A575AC">
      <w:pPr>
        <w:jc w:val="center"/>
      </w:pPr>
      <w:r w:rsidRPr="007E3B91">
        <w:rPr>
          <w:noProof/>
          <w:lang w:eastAsia="id-ID"/>
        </w:rPr>
        <w:drawing>
          <wp:inline distT="0" distB="0" distL="0" distR="0" wp14:anchorId="7E039C15" wp14:editId="33AACA9D">
            <wp:extent cx="3528060" cy="2351405"/>
            <wp:effectExtent l="0" t="0" r="0" b="0"/>
            <wp:docPr id="16" name="Picture 16" descr="F:\KULIAH\TA\bukuTA\source\wavel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KULIAH\TA\bukuTA\source\wavelt.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28060" cy="2351405"/>
                    </a:xfrm>
                    <a:prstGeom prst="rect">
                      <a:avLst/>
                    </a:prstGeom>
                    <a:noFill/>
                    <a:ln>
                      <a:noFill/>
                    </a:ln>
                  </pic:spPr>
                </pic:pic>
              </a:graphicData>
            </a:graphic>
          </wp:inline>
        </w:drawing>
      </w:r>
    </w:p>
    <w:p w14:paraId="3AAB4D1E" w14:textId="42C9D62B" w:rsidR="00A575AC" w:rsidRDefault="00A575AC" w:rsidP="00A575AC">
      <w:pPr>
        <w:jc w:val="center"/>
      </w:pPr>
      <w:bookmarkStart w:id="70" w:name="_Ref451366140"/>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8</w:t>
      </w:r>
      <w:r>
        <w:rPr>
          <w:noProof/>
        </w:rPr>
        <w:fldChar w:fldCharType="end"/>
      </w:r>
      <w:bookmarkEnd w:id="70"/>
      <w:r w:rsidRPr="005C13D3">
        <w:rPr>
          <w:lang w:val="en-US"/>
        </w:rPr>
        <w:t xml:space="preserve"> </w:t>
      </w:r>
      <w:r>
        <w:t xml:space="preserve">Filter pada </w:t>
      </w:r>
      <w:r>
        <w:rPr>
          <w:i/>
        </w:rPr>
        <w:t>Wavelet</w:t>
      </w:r>
    </w:p>
    <w:p w14:paraId="58BA5B41" w14:textId="77777777" w:rsidR="00A575AC" w:rsidRPr="00A575AC" w:rsidRDefault="00A575AC" w:rsidP="00A575AC"/>
    <w:p w14:paraId="74E567FA" w14:textId="76B78333" w:rsidR="00A575AC" w:rsidRDefault="00A575AC" w:rsidP="004B7E1D">
      <w:pPr>
        <w:pStyle w:val="Heading2"/>
      </w:pPr>
      <w:r>
        <w:t>Log-Gabor Filter</w:t>
      </w:r>
    </w:p>
    <w:p w14:paraId="1D7913F5" w14:textId="77777777" w:rsidR="00A575AC" w:rsidRDefault="00A575AC" w:rsidP="00A575AC">
      <w:pPr>
        <w:ind w:firstLine="720"/>
      </w:pPr>
      <w:r w:rsidRPr="006F52F0">
        <w:rPr>
          <w:i/>
        </w:rPr>
        <w:t>Log-Gabor</w:t>
      </w:r>
      <w:r>
        <w:t xml:space="preserve"> adalah sebuah metode yang digunakan untuk memperoleh informasi frekuensi dan dapat menentukan lokasi bagian mana dari sinyal yang menghasilkan frekuensi tertentu. Metode ini banyak digunakan dalam karakteristik tekstur dari suatu citra dengan mencari representasi gabungan optimal pada domain spasial dan frekuensi. Metode ini juga menutupi kelemahan pada </w:t>
      </w:r>
      <w:r w:rsidRPr="00AD3F63">
        <w:t>metode</w:t>
      </w:r>
      <w:r>
        <w:t xml:space="preserve"> </w:t>
      </w:r>
      <w:r>
        <w:rPr>
          <w:i/>
        </w:rPr>
        <w:t xml:space="preserve">Gabor filter </w:t>
      </w:r>
      <w:r>
        <w:t xml:space="preserve">yang memiliki </w:t>
      </w:r>
      <w:r w:rsidRPr="00AD3F63">
        <w:rPr>
          <w:i/>
        </w:rPr>
        <w:t>komponen</w:t>
      </w:r>
      <w:r>
        <w:t xml:space="preserve"> DC(</w:t>
      </w:r>
      <w:r>
        <w:rPr>
          <w:i/>
        </w:rPr>
        <w:t>direct c</w:t>
      </w:r>
      <w:r w:rsidRPr="00AD3F63">
        <w:rPr>
          <w:i/>
        </w:rPr>
        <w:t>u</w:t>
      </w:r>
      <w:r>
        <w:rPr>
          <w:i/>
        </w:rPr>
        <w:t>r</w:t>
      </w:r>
      <w:r w:rsidRPr="00AD3F63">
        <w:rPr>
          <w:i/>
        </w:rPr>
        <w:t>rent</w:t>
      </w:r>
      <w:r>
        <w:t>) ketika bobotnya lebih dari satu oktaf</w:t>
      </w:r>
      <w:sdt>
        <w:sdtPr>
          <w:id w:val="-580909383"/>
          <w:citation/>
        </w:sdtPr>
        <w:sdtContent>
          <w:r>
            <w:fldChar w:fldCharType="begin"/>
          </w:r>
          <w:r>
            <w:instrText xml:space="preserve"> CITATION DFi87 \l 1057 </w:instrText>
          </w:r>
          <w:r>
            <w:fldChar w:fldCharType="separate"/>
          </w:r>
          <w:r>
            <w:rPr>
              <w:noProof/>
            </w:rPr>
            <w:t xml:space="preserve"> [12]</w:t>
          </w:r>
          <w:r>
            <w:fldChar w:fldCharType="end"/>
          </w:r>
        </w:sdtContent>
      </w:sdt>
      <w:r>
        <w:t xml:space="preserve">. Komponen DC adalah nilai hasil dari transformasi pada frekuensi awal. Komponen DC akan bernilai nol pada bobot berapapun jika menggunakan skala logaritmik yang </w:t>
      </w:r>
      <w:r>
        <w:lastRenderedPageBreak/>
        <w:t xml:space="preserve">terdapat pada rumus frekuensi log-Gabor filter pada </w:t>
      </w:r>
      <w:r w:rsidRPr="00311CDE">
        <w:t>persamaan 2.11</w:t>
      </w:r>
      <w:r>
        <w:t>.</w:t>
      </w:r>
    </w:p>
    <w:p w14:paraId="48FF5899" w14:textId="77777777" w:rsidR="00A575AC" w:rsidRDefault="00A575AC" w:rsidP="00A575AC">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A575AC" w:rsidRPr="0072581B" w14:paraId="6084AE43" w14:textId="77777777" w:rsidTr="00F55AB3">
        <w:trPr>
          <w:trHeight w:val="262"/>
          <w:jc w:val="center"/>
        </w:trPr>
        <w:tc>
          <w:tcPr>
            <w:tcW w:w="4859" w:type="dxa"/>
            <w:vAlign w:val="center"/>
          </w:tcPr>
          <w:p w14:paraId="06F6C113" w14:textId="77777777" w:rsidR="00A575AC" w:rsidRPr="005D2E1A" w:rsidRDefault="00CA39D8" w:rsidP="00F55AB3">
            <w:pPr>
              <w:ind w:firstLine="720"/>
              <w:jc w:val="center"/>
              <w:rPr>
                <w:lang w:val="en-US"/>
              </w:rPr>
            </w:pPr>
            <m:oMathPara>
              <m:oMath>
                <m:func>
                  <m:funcPr>
                    <m:ctrlPr>
                      <w:rPr>
                        <w:rFonts w:ascii="Cambria Math" w:hAnsi="Cambria Math"/>
                        <w:i/>
                        <w:sz w:val="22"/>
                        <w:lang w:val="en-US"/>
                      </w:rPr>
                    </m:ctrlPr>
                  </m:funcPr>
                  <m:fName>
                    <m:r>
                      <w:rPr>
                        <w:rFonts w:ascii="Cambria Math" w:hAnsi="Cambria Math"/>
                        <w:sz w:val="22"/>
                        <w:lang w:val="en-US"/>
                      </w:rPr>
                      <m:t>G</m:t>
                    </m:r>
                    <m:d>
                      <m:dPr>
                        <m:ctrlPr>
                          <w:rPr>
                            <w:rFonts w:ascii="Cambria Math" w:hAnsi="Cambria Math"/>
                            <w:sz w:val="22"/>
                            <w:lang w:val="en-US"/>
                          </w:rPr>
                        </m:ctrlPr>
                      </m:dPr>
                      <m:e>
                        <m:r>
                          <w:rPr>
                            <w:rFonts w:ascii="Cambria Math" w:hAnsi="Cambria Math"/>
                            <w:sz w:val="22"/>
                            <w:lang w:val="en-US"/>
                          </w:rPr>
                          <m:t>f</m:t>
                        </m:r>
                      </m:e>
                    </m:d>
                  </m:fName>
                  <m:e>
                    <m:r>
                      <w:rPr>
                        <w:rFonts w:ascii="Cambria Math" w:hAnsi="Cambria Math"/>
                        <w:sz w:val="22"/>
                        <w:lang w:val="en-US"/>
                      </w:rPr>
                      <m:t>=</m:t>
                    </m:r>
                    <m:r>
                      <m:rPr>
                        <m:sty m:val="p"/>
                      </m:rPr>
                      <w:rPr>
                        <w:rFonts w:ascii="Cambria Math" w:hAnsi="Cambria Math"/>
                        <w:sz w:val="22"/>
                        <w:lang w:val="en-US"/>
                      </w:rPr>
                      <m:t>exp</m:t>
                    </m:r>
                    <m:d>
                      <m:dPr>
                        <m:ctrlPr>
                          <w:rPr>
                            <w:rFonts w:ascii="Cambria Math" w:hAnsi="Cambria Math"/>
                            <w:i/>
                            <w:sz w:val="22"/>
                            <w:lang w:val="en-US"/>
                          </w:rPr>
                        </m:ctrlPr>
                      </m:dPr>
                      <m:e>
                        <m:r>
                          <w:rPr>
                            <w:rFonts w:ascii="Cambria Math" w:hAnsi="Cambria Math"/>
                            <w:sz w:val="22"/>
                            <w:lang w:val="en-US"/>
                          </w:rPr>
                          <m:t>-</m:t>
                        </m:r>
                        <m:f>
                          <m:fPr>
                            <m:ctrlPr>
                              <w:rPr>
                                <w:rFonts w:ascii="Cambria Math" w:hAnsi="Cambria Math"/>
                                <w:i/>
                                <w:sz w:val="22"/>
                                <w:lang w:val="en-US"/>
                              </w:rPr>
                            </m:ctrlPr>
                          </m:fPr>
                          <m:num>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f>
                                          <m:fPr>
                                            <m:type m:val="skw"/>
                                            <m:ctrlPr>
                                              <w:rPr>
                                                <w:rFonts w:ascii="Cambria Math" w:hAnsi="Cambria Math"/>
                                                <w:i/>
                                                <w:sz w:val="22"/>
                                                <w:lang w:val="en-US"/>
                                              </w:rPr>
                                            </m:ctrlPr>
                                          </m:fPr>
                                          <m:num>
                                            <m:r>
                                              <w:rPr>
                                                <w:rFonts w:ascii="Cambria Math" w:hAnsi="Cambria Math"/>
                                                <w:sz w:val="22"/>
                                                <w:lang w:val="en-US"/>
                                              </w:rPr>
                                              <m:t>f</m:t>
                                            </m:r>
                                          </m:num>
                                          <m:den>
                                            <m:sSub>
                                              <m:sSubPr>
                                                <m:ctrlPr>
                                                  <w:rPr>
                                                    <w:rFonts w:ascii="Cambria Math" w:hAnsi="Cambria Math"/>
                                                    <w:i/>
                                                    <w:sz w:val="22"/>
                                                    <w:lang w:val="en-US"/>
                                                  </w:rPr>
                                                </m:ctrlPr>
                                              </m:sSubPr>
                                              <m:e>
                                                <m:r>
                                                  <w:rPr>
                                                    <w:rFonts w:ascii="Cambria Math" w:hAnsi="Cambria Math"/>
                                                    <w:sz w:val="22"/>
                                                    <w:lang w:val="en-US"/>
                                                  </w:rPr>
                                                  <m:t>f</m:t>
                                                </m:r>
                                              </m:e>
                                              <m:sub>
                                                <m:r>
                                                  <w:rPr>
                                                    <w:rFonts w:ascii="Cambria Math" w:hAnsi="Cambria Math"/>
                                                    <w:sz w:val="22"/>
                                                    <w:lang w:val="en-US"/>
                                                  </w:rPr>
                                                  <m:t>0</m:t>
                                                </m:r>
                                              </m:sub>
                                            </m:sSub>
                                          </m:den>
                                        </m:f>
                                      </m:e>
                                    </m:d>
                                  </m:e>
                                  <m:sup>
                                    <m:r>
                                      <w:rPr>
                                        <w:rFonts w:ascii="Cambria Math" w:hAnsi="Cambria Math"/>
                                        <w:sz w:val="22"/>
                                        <w:lang w:val="en-US"/>
                                      </w:rPr>
                                      <m:t>2</m:t>
                                    </m:r>
                                  </m:sup>
                                </m:sSup>
                              </m:e>
                            </m:d>
                          </m:num>
                          <m:den>
                            <m:r>
                              <w:rPr>
                                <w:rFonts w:ascii="Cambria Math" w:hAnsi="Cambria Math"/>
                                <w:sz w:val="22"/>
                                <w:lang w:val="en-US"/>
                              </w:rPr>
                              <m:t>2</m:t>
                            </m:r>
                            <m:d>
                              <m:dPr>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log</m:t>
                                    </m:r>
                                    <m:d>
                                      <m:dPr>
                                        <m:ctrlPr>
                                          <w:rPr>
                                            <w:rFonts w:ascii="Cambria Math" w:hAnsi="Cambria Math"/>
                                            <w:i/>
                                            <w:sz w:val="22"/>
                                            <w:lang w:val="en-US"/>
                                          </w:rPr>
                                        </m:ctrlPr>
                                      </m:dPr>
                                      <m:e>
                                        <m:r>
                                          <w:rPr>
                                            <w:rFonts w:ascii="Cambria Math" w:hAnsi="Cambria Math"/>
                                            <w:sz w:val="22"/>
                                            <w:lang w:val="en-US"/>
                                          </w:rPr>
                                          <m:t>σ</m:t>
                                        </m:r>
                                      </m:e>
                                    </m:d>
                                  </m:e>
                                  <m:sup>
                                    <m:r>
                                      <w:rPr>
                                        <w:rFonts w:ascii="Cambria Math" w:hAnsi="Cambria Math"/>
                                        <w:sz w:val="22"/>
                                        <w:lang w:val="en-US"/>
                                      </w:rPr>
                                      <m:t>2</m:t>
                                    </m:r>
                                  </m:sup>
                                </m:sSup>
                              </m:e>
                            </m:d>
                          </m:den>
                        </m:f>
                      </m:e>
                    </m:d>
                  </m:e>
                </m:func>
              </m:oMath>
            </m:oMathPara>
          </w:p>
        </w:tc>
        <w:tc>
          <w:tcPr>
            <w:tcW w:w="1001" w:type="dxa"/>
            <w:vAlign w:val="center"/>
          </w:tcPr>
          <w:p w14:paraId="4359A110" w14:textId="77777777" w:rsidR="00A575AC" w:rsidRPr="00177825" w:rsidRDefault="00A575AC" w:rsidP="00F55AB3">
            <w:pPr>
              <w:pStyle w:val="Caption"/>
              <w:rPr>
                <w:lang w:val="en-US"/>
              </w:rPr>
            </w:pPr>
            <w:r w:rsidRPr="00514460">
              <w:t>(</w:t>
            </w:r>
            <w:r w:rsidRPr="00514460">
              <w:rPr>
                <w:lang w:val="en-US"/>
              </w:rPr>
              <w:t>2</w:t>
            </w:r>
            <w:r w:rsidRPr="00514460">
              <w:t>.</w:t>
            </w:r>
            <w:r w:rsidRPr="00514460">
              <w:fldChar w:fldCharType="begin"/>
            </w:r>
            <w:r w:rsidRPr="00514460">
              <w:instrText xml:space="preserve"> SEQ Persamaan \* ARABIC \s 1 </w:instrText>
            </w:r>
            <w:r w:rsidRPr="00514460">
              <w:fldChar w:fldCharType="separate"/>
            </w:r>
            <w:r w:rsidR="00F40564">
              <w:rPr>
                <w:noProof/>
              </w:rPr>
              <w:t>11</w:t>
            </w:r>
            <w:r w:rsidRPr="00514460">
              <w:fldChar w:fldCharType="end"/>
            </w:r>
            <w:r w:rsidRPr="00514460">
              <w:t>)</w:t>
            </w:r>
          </w:p>
        </w:tc>
      </w:tr>
    </w:tbl>
    <w:p w14:paraId="5D1E3D2B" w14:textId="77777777" w:rsidR="00A575AC" w:rsidRPr="0063501E" w:rsidRDefault="00A575AC" w:rsidP="00A575AC">
      <w:r>
        <w:t xml:space="preserve"> </w:t>
      </w:r>
    </w:p>
    <w:p w14:paraId="6C1D8BFC" w14:textId="243A3523" w:rsidR="00A575AC" w:rsidRPr="009958BA" w:rsidRDefault="00A575AC" w:rsidP="00A575AC">
      <w:r>
        <w:t xml:space="preserve">dengan </w:t>
      </w:r>
      <w:r w:rsidRPr="009958BA">
        <w:t>f adalah nilai frekuensi, f0 adalah pusat frekuensi dengan nilai 1/λ dan σ adalah bobot filter</w:t>
      </w:r>
      <w:r>
        <w:t>. Berdasarkan penelitian Masek(2003) pada pengenalan citra iris mata,</w:t>
      </w:r>
      <w:r w:rsidRPr="009958BA">
        <w:t xml:space="preserve"> </w:t>
      </w:r>
      <w:r>
        <w:t xml:space="preserve">ditetapkan nilai λ sebesar 18, σ sebesar 0.5, dan interval f0 sebesar [0-0.5]. </w:t>
      </w:r>
    </w:p>
    <w:p w14:paraId="44903BEE" w14:textId="77777777" w:rsidR="00A575AC" w:rsidRDefault="00A575AC" w:rsidP="00A575AC">
      <w:pPr>
        <w:ind w:firstLine="720"/>
      </w:pPr>
      <w:r>
        <w:t xml:space="preserve">Proses log-Gabor filter ini membutuhkan sinyal dari transform Fourier yang berasal dari setiap baris citra hasil normalisasi iris, karena akan direpresentasikan pada domain frekuensi. Kemudian dilakukan konvulsi antara sinyal citra iris dengan filter log-Gabor pada setiap bidang satu dimensi. Hasil tersebut akan diubah kembali kedalam bidang spasial dengan inverse transform Fourier. Tiap nilai piksel dari hasil tersebut memiliki komponen bilangan </w:t>
      </w:r>
      <w:r w:rsidRPr="00AD23A4">
        <w:rPr>
          <w:i/>
        </w:rPr>
        <w:t>real</w:t>
      </w:r>
      <w:r>
        <w:t>, sehingga perlu dikuantisasi menjadi nilai yang terdiri atas bilangan biner dua bit, dengan ketentuan:</w:t>
      </w:r>
    </w:p>
    <w:p w14:paraId="6C57FD30" w14:textId="77777777" w:rsidR="00A575AC" w:rsidRDefault="00A575AC" w:rsidP="00A575AC">
      <w:pPr>
        <w:pStyle w:val="ListParagraph"/>
        <w:numPr>
          <w:ilvl w:val="0"/>
          <w:numId w:val="44"/>
        </w:numPr>
      </w:pPr>
      <w:r>
        <w:t>jika nilai real &gt; 0, nilai</w:t>
      </w:r>
      <w:r w:rsidRPr="00464B08">
        <w:t xml:space="preserve"> </w:t>
      </w:r>
      <w:r>
        <w:t>piksel menjadi 1</w:t>
      </w:r>
      <w:r w:rsidRPr="00464B08">
        <w:t>,</w:t>
      </w:r>
    </w:p>
    <w:p w14:paraId="06991194" w14:textId="77777777" w:rsidR="00A575AC" w:rsidRDefault="00A575AC" w:rsidP="00A575AC">
      <w:pPr>
        <w:pStyle w:val="ListParagraph"/>
        <w:numPr>
          <w:ilvl w:val="0"/>
          <w:numId w:val="44"/>
        </w:numPr>
      </w:pPr>
      <w:r w:rsidRPr="00464B08">
        <w:t xml:space="preserve">jika nilai real </w:t>
      </w:r>
      <w:r>
        <w:t>&lt;</w:t>
      </w:r>
      <w:r w:rsidRPr="00464B08">
        <w:t xml:space="preserve"> 0</w:t>
      </w:r>
      <w:r>
        <w:t>, nilai piksel menjadi 0.</w:t>
      </w:r>
    </w:p>
    <w:p w14:paraId="1FD2D80F" w14:textId="1608BDCD" w:rsidR="00A575AC" w:rsidRPr="00A575AC" w:rsidRDefault="00A575AC" w:rsidP="00A575AC">
      <w:pPr>
        <w:ind w:firstLine="720"/>
      </w:pPr>
    </w:p>
    <w:p w14:paraId="01CF3E9D" w14:textId="081DDF5A" w:rsidR="00A575AC" w:rsidRDefault="00A575AC" w:rsidP="004B7E1D">
      <w:pPr>
        <w:pStyle w:val="Heading2"/>
        <w:rPr>
          <w:lang w:val="en-US"/>
        </w:rPr>
      </w:pPr>
      <w:r>
        <w:rPr>
          <w:lang w:val="en-US"/>
        </w:rPr>
        <w:t>Support Vector Machines</w:t>
      </w:r>
    </w:p>
    <w:p w14:paraId="506AD56C" w14:textId="77777777" w:rsidR="00A575AC" w:rsidRDefault="00A575AC" w:rsidP="00A575AC">
      <w:pPr>
        <w:ind w:firstLine="720"/>
        <w:rPr>
          <w:lang w:val="en-US"/>
        </w:rPr>
      </w:pPr>
      <w:r w:rsidRPr="00636114">
        <w:rPr>
          <w:i/>
          <w:lang w:val="en-US"/>
        </w:rPr>
        <w:t xml:space="preserve">Support vector machines </w:t>
      </w:r>
      <w:r w:rsidRPr="00636114">
        <w:rPr>
          <w:lang w:val="en-US"/>
        </w:rPr>
        <w:t xml:space="preserve">adalah metode klasifikasi yang </w:t>
      </w:r>
      <w:r>
        <w:t xml:space="preserve">hanya memfokuskan pada </w:t>
      </w:r>
      <w:r w:rsidRPr="00636114">
        <w:rPr>
          <w:lang w:val="en-US"/>
        </w:rPr>
        <w:t xml:space="preserve">klasifikasi dua kelas, yaitu kelas +1 dan -1. Pada metode klasifikasi </w:t>
      </w:r>
      <w:r w:rsidRPr="00636114">
        <w:rPr>
          <w:i/>
          <w:lang w:val="en-US"/>
        </w:rPr>
        <w:t>support vector machines</w:t>
      </w:r>
      <w:r w:rsidRPr="00636114">
        <w:rPr>
          <w:lang w:val="en-US"/>
        </w:rPr>
        <w:t>,</w:t>
      </w:r>
      <w:r>
        <w:t xml:space="preserve"> kedua kelas tersebut digambarkan ditaruh didalam sebuah bidang. Perlu untuk membagi bidang kedalam dua bagian dan masing-masing bagian merepresentasikan satu kelas. Dua kelas tersebut dipisahkan dengan sebuah</w:t>
      </w:r>
      <w:r w:rsidRPr="00636114">
        <w:rPr>
          <w:lang w:val="en-US"/>
        </w:rPr>
        <w:t xml:space="preserve"> </w:t>
      </w:r>
      <w:r w:rsidRPr="00636114">
        <w:rPr>
          <w:i/>
          <w:lang w:val="en-US"/>
        </w:rPr>
        <w:t>hyperplane</w:t>
      </w:r>
      <w:r w:rsidRPr="00636114">
        <w:rPr>
          <w:lang w:val="en-US"/>
        </w:rPr>
        <w:t xml:space="preserve">. </w:t>
      </w:r>
      <w:r w:rsidRPr="00636114">
        <w:rPr>
          <w:i/>
          <w:lang w:val="en-US"/>
        </w:rPr>
        <w:lastRenderedPageBreak/>
        <w:t xml:space="preserve">Hyperplane </w:t>
      </w:r>
      <w:r w:rsidRPr="00636114">
        <w:rPr>
          <w:lang w:val="en-US"/>
        </w:rPr>
        <w:t xml:space="preserve">adalah garis pemisah yang memisahkan dua kelas yang berbeda. </w:t>
      </w:r>
    </w:p>
    <w:p w14:paraId="7D0E34E2" w14:textId="5EAD9C91" w:rsidR="00A575AC" w:rsidRDefault="00A575AC" w:rsidP="00A575AC">
      <w:pPr>
        <w:ind w:firstLine="720"/>
      </w:pPr>
      <w:r>
        <w:t xml:space="preserve">Tujuan </w:t>
      </w:r>
      <w:r>
        <w:rPr>
          <w:i/>
        </w:rPr>
        <w:t xml:space="preserve">hyperplane </w:t>
      </w:r>
      <w:r>
        <w:t xml:space="preserve">adalah mencari fungsi </w:t>
      </w:r>
      <w:r>
        <w:rPr>
          <w:i/>
        </w:rPr>
        <w:t xml:space="preserve">hyperplane </w:t>
      </w:r>
      <w:r>
        <w:t xml:space="preserve">yang terbaik karena fungsi </w:t>
      </w:r>
      <w:r w:rsidRPr="000B0093">
        <w:rPr>
          <w:i/>
        </w:rPr>
        <w:t>h</w:t>
      </w:r>
      <w:r>
        <w:rPr>
          <w:i/>
        </w:rPr>
        <w:t xml:space="preserve">yperplane </w:t>
      </w:r>
      <w:r>
        <w:t>itu sendiri mempunyai jumlah kemungkinan yang tak terbatas.</w:t>
      </w:r>
      <w:r w:rsidRPr="00636114">
        <w:rPr>
          <w:lang w:val="en-US"/>
        </w:rPr>
        <w:t xml:space="preserve"> Fungsi </w:t>
      </w:r>
      <w:r w:rsidRPr="00636114">
        <w:rPr>
          <w:i/>
          <w:lang w:val="en-US"/>
        </w:rPr>
        <w:t xml:space="preserve">hyperplane </w:t>
      </w:r>
      <w:r w:rsidRPr="00636114">
        <w:rPr>
          <w:lang w:val="en-US"/>
        </w:rPr>
        <w:t>di</w:t>
      </w:r>
      <w:r>
        <w:t>rumuskan</w:t>
      </w:r>
      <w:r w:rsidRPr="00636114">
        <w:rPr>
          <w:lang w:val="en-US"/>
        </w:rPr>
        <w:t xml:space="preserve"> dengan </w:t>
      </w:r>
      <w:r w:rsidR="00311CDE">
        <w:t>p</w:t>
      </w:r>
      <w:r w:rsidRPr="00311CDE">
        <w:rPr>
          <w:lang w:val="en-US"/>
        </w:rPr>
        <w:t>ersamaan</w:t>
      </w:r>
      <w:r w:rsidRPr="00311CDE">
        <w:t xml:space="preserve"> 2.12</w:t>
      </w:r>
      <w:r w:rsidRPr="00636114">
        <w:rPr>
          <w:lang w:val="en-US"/>
        </w:rPr>
        <w:t>.</w:t>
      </w:r>
      <w:r>
        <w:t xml:space="preserve"> </w:t>
      </w:r>
      <w:r w:rsidRPr="0077189E">
        <w:t>Karena tujuan akhir</w:t>
      </w:r>
      <w:r>
        <w:t>nya</w:t>
      </w:r>
      <w:r w:rsidRPr="0077189E">
        <w:t xml:space="preserve"> </w:t>
      </w:r>
      <w:r>
        <w:t>adalah mencoba</w:t>
      </w:r>
      <w:r w:rsidRPr="0077189E">
        <w:t xml:space="preserve"> untuk menggunakan hyperplane sebagai batas keputusan untuk membedakan dua kelas, sehingga </w:t>
      </w:r>
      <w:r>
        <w:t>dapat</w:t>
      </w:r>
      <w:r w:rsidRPr="0077189E">
        <w:t xml:space="preserve"> memilih </w:t>
      </w:r>
      <w:r w:rsidRPr="0077189E">
        <w:rPr>
          <w:i/>
        </w:rPr>
        <w:t>hyperplane</w:t>
      </w:r>
      <w:r w:rsidRPr="0077189E">
        <w:t xml:space="preserve"> yang dapat membuat perbedaan yang lebih jelas. </w:t>
      </w:r>
      <w:r>
        <w:t xml:space="preserve">Oleh karena itu </w:t>
      </w:r>
      <w:r w:rsidRPr="0077189E">
        <w:t>hyperplane</w:t>
      </w:r>
      <w:r>
        <w:t xml:space="preserve"> yang dicari haruslah yang mempunyai jarak terjauh antara dua kelas tersebut. Jarak atau yang biasa dikenal dengan istilah </w:t>
      </w:r>
      <w:r w:rsidRPr="0077189E">
        <w:rPr>
          <w:i/>
        </w:rPr>
        <w:t>margin</w:t>
      </w:r>
      <w:r>
        <w:t xml:space="preserve">. Hal itu dapat dilakukan dengan cara </w:t>
      </w:r>
      <w:r>
        <w:rPr>
          <w:lang w:val="en-US" w:eastAsia="en-US"/>
        </w:rPr>
        <w:t xml:space="preserve">mencari nilai w dan b yang optimal, dilakukan dengan </w:t>
      </w:r>
      <w:r w:rsidR="00311CDE">
        <w:rPr>
          <w:lang w:val="en-US"/>
        </w:rPr>
        <w:t>p</w:t>
      </w:r>
      <w:r w:rsidRPr="00311CDE">
        <w:rPr>
          <w:lang w:val="en-US"/>
        </w:rPr>
        <w:t xml:space="preserve">ersamaan </w:t>
      </w:r>
      <w:r w:rsidRPr="00311CDE">
        <w:t>2.13</w:t>
      </w:r>
      <w:r w:rsidRPr="00636114">
        <w:rPr>
          <w:lang w:val="en-US"/>
        </w:rPr>
        <w:t xml:space="preserve">. Ilustrasi </w:t>
      </w:r>
      <w:r w:rsidRPr="00636114">
        <w:rPr>
          <w:i/>
          <w:lang w:val="en-US"/>
        </w:rPr>
        <w:t xml:space="preserve">support vector machines </w:t>
      </w:r>
      <w:r w:rsidRPr="00636114">
        <w:rPr>
          <w:lang w:val="en-US"/>
        </w:rPr>
        <w:t>dapat dilihat pada</w:t>
      </w:r>
      <w:r w:rsidR="00970EF7">
        <w:t xml:space="preserve"> </w:t>
      </w:r>
      <w:r w:rsidR="00970EF7">
        <w:rPr>
          <w:lang w:val="en-US"/>
        </w:rPr>
        <w:fldChar w:fldCharType="begin"/>
      </w:r>
      <w:r w:rsidR="00970EF7">
        <w:rPr>
          <w:lang w:val="en-US"/>
        </w:rPr>
        <w:instrText xml:space="preserve"> REF _Ref451366394 \h </w:instrText>
      </w:r>
      <w:r w:rsidR="00970EF7">
        <w:rPr>
          <w:lang w:val="en-US"/>
        </w:rPr>
      </w:r>
      <w:r w:rsidR="00970EF7">
        <w:rPr>
          <w:lang w:val="en-US"/>
        </w:rPr>
        <w:fldChar w:fldCharType="separate"/>
      </w:r>
      <w:r w:rsidR="00F40564" w:rsidRPr="005C13D3">
        <w:t xml:space="preserve">Gambar </w:t>
      </w:r>
      <w:r w:rsidR="00F40564" w:rsidRPr="005C13D3">
        <w:rPr>
          <w:lang w:val="en-US"/>
        </w:rPr>
        <w:t>2</w:t>
      </w:r>
      <w:r w:rsidR="00F40564" w:rsidRPr="005C13D3">
        <w:t>.</w:t>
      </w:r>
      <w:r w:rsidR="00F40564">
        <w:rPr>
          <w:noProof/>
        </w:rPr>
        <w:t>9</w:t>
      </w:r>
      <w:r w:rsidR="00970EF7">
        <w:rPr>
          <w:lang w:val="en-US"/>
        </w:rPr>
        <w:fldChar w:fldCharType="end"/>
      </w:r>
      <w:r>
        <w:t>.</w:t>
      </w:r>
    </w:p>
    <w:p w14:paraId="273410A5" w14:textId="77777777" w:rsidR="00311CDE" w:rsidRDefault="00311CDE" w:rsidP="00A575AC">
      <w:pPr>
        <w:ind w:firstLine="720"/>
      </w:pPr>
    </w:p>
    <w:p w14:paraId="0DF84FFF" w14:textId="43DB7281" w:rsidR="00A575AC" w:rsidRDefault="00A575AC" w:rsidP="00970EF7">
      <w:pPr>
        <w:jc w:val="center"/>
      </w:pPr>
      <w:r>
        <w:rPr>
          <w:noProof/>
          <w:lang w:eastAsia="id-ID"/>
        </w:rPr>
        <w:drawing>
          <wp:inline distT="0" distB="0" distL="0" distR="0" wp14:anchorId="54C4A30B" wp14:editId="16AFB138">
            <wp:extent cx="2554605" cy="2624593"/>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vm.JPG"/>
                    <pic:cNvPicPr/>
                  </pic:nvPicPr>
                  <pic:blipFill>
                    <a:blip r:embed="rId84">
                      <a:extLst>
                        <a:ext uri="{28A0092B-C50C-407E-A947-70E740481C1C}">
                          <a14:useLocalDpi xmlns:a14="http://schemas.microsoft.com/office/drawing/2010/main" val="0"/>
                        </a:ext>
                      </a:extLst>
                    </a:blip>
                    <a:stretch>
                      <a:fillRect/>
                    </a:stretch>
                  </pic:blipFill>
                  <pic:spPr>
                    <a:xfrm>
                      <a:off x="0" y="0"/>
                      <a:ext cx="2571670" cy="2642126"/>
                    </a:xfrm>
                    <a:prstGeom prst="rect">
                      <a:avLst/>
                    </a:prstGeom>
                  </pic:spPr>
                </pic:pic>
              </a:graphicData>
            </a:graphic>
          </wp:inline>
        </w:drawing>
      </w:r>
    </w:p>
    <w:p w14:paraId="010AB59E" w14:textId="3FB994C3" w:rsidR="00970EF7" w:rsidRDefault="00970EF7" w:rsidP="00970EF7">
      <w:pPr>
        <w:spacing w:line="360" w:lineRule="auto"/>
        <w:jc w:val="center"/>
        <w:rPr>
          <w:i/>
        </w:rPr>
      </w:pPr>
      <w:bookmarkStart w:id="71" w:name="_Ref451366394"/>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9</w:t>
      </w:r>
      <w:r>
        <w:rPr>
          <w:noProof/>
        </w:rPr>
        <w:fldChar w:fldCharType="end"/>
      </w:r>
      <w:bookmarkEnd w:id="71"/>
      <w:r w:rsidRPr="005C13D3">
        <w:rPr>
          <w:lang w:val="en-US"/>
        </w:rPr>
        <w:t xml:space="preserve"> </w:t>
      </w:r>
      <w:r w:rsidRPr="00A575AC">
        <w:t xml:space="preserve">Ilustrasi </w:t>
      </w:r>
      <w:r>
        <w:rPr>
          <w:i/>
        </w:rPr>
        <w:t>Support Vector Machines</w:t>
      </w:r>
    </w:p>
    <w:p w14:paraId="2EAC9B44" w14:textId="77777777" w:rsidR="00970EF7" w:rsidRPr="00970EF7" w:rsidRDefault="00970EF7" w:rsidP="00970EF7">
      <w:pPr>
        <w:spacing w:line="360" w:lineRule="auto"/>
        <w:jc w:val="center"/>
        <w:rPr>
          <w:i/>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78543DC" w14:textId="77777777" w:rsidTr="00F55AB3">
        <w:trPr>
          <w:trHeight w:val="262"/>
          <w:jc w:val="center"/>
        </w:trPr>
        <w:tc>
          <w:tcPr>
            <w:tcW w:w="4859" w:type="dxa"/>
            <w:vAlign w:val="center"/>
          </w:tcPr>
          <w:p w14:paraId="24DB53D5" w14:textId="77777777" w:rsidR="00970EF7" w:rsidRPr="005D2E1A" w:rsidRDefault="00970EF7" w:rsidP="00F55AB3">
            <w:pPr>
              <w:ind w:firstLine="720"/>
              <w:jc w:val="center"/>
              <w:rPr>
                <w:lang w:val="en-US"/>
              </w:rPr>
            </w:pPr>
            <m:oMathPara>
              <m:oMath>
                <m:r>
                  <w:rPr>
                    <w:rFonts w:ascii="Cambria Math" w:hAnsi="Cambria Math"/>
                    <w:lang w:val="en-US"/>
                  </w:rPr>
                  <w:lastRenderedPageBreak/>
                  <m:t>w . x+b=0</m:t>
                </m:r>
              </m:oMath>
            </m:oMathPara>
          </w:p>
        </w:tc>
        <w:tc>
          <w:tcPr>
            <w:tcW w:w="1001" w:type="dxa"/>
            <w:vAlign w:val="center"/>
          </w:tcPr>
          <w:p w14:paraId="0D2BE1E2"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F40564">
              <w:rPr>
                <w:noProof/>
              </w:rPr>
              <w:t>12</w:t>
            </w:r>
            <w:r>
              <w:fldChar w:fldCharType="end"/>
            </w:r>
            <w:r w:rsidRPr="0072581B">
              <w:t>)</w:t>
            </w:r>
          </w:p>
        </w:tc>
      </w:tr>
    </w:tbl>
    <w:p w14:paraId="7E8947ED"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182B80E" w14:textId="77777777" w:rsidTr="00F55AB3">
        <w:trPr>
          <w:trHeight w:val="262"/>
          <w:jc w:val="center"/>
        </w:trPr>
        <w:tc>
          <w:tcPr>
            <w:tcW w:w="4859" w:type="dxa"/>
            <w:vAlign w:val="center"/>
          </w:tcPr>
          <w:p w14:paraId="73995CB6" w14:textId="77777777" w:rsidR="00970EF7" w:rsidRPr="00AE5D67" w:rsidRDefault="00CA39D8"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min</m:t>
                    </m:r>
                  </m:fNa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w</m:t>
                            </m:r>
                          </m:e>
                        </m:d>
                        <m:r>
                          <w:rPr>
                            <w:rFonts w:ascii="Cambria Math" w:hAnsi="Cambria Math"/>
                            <w:lang w:val="en-US"/>
                          </w:rPr>
                          <m:t>|</m:t>
                        </m:r>
                      </m:e>
                      <m:sup>
                        <m:r>
                          <w:rPr>
                            <w:rFonts w:ascii="Cambria Math" w:hAnsi="Cambria Math"/>
                            <w:lang w:val="en-US"/>
                          </w:rPr>
                          <m:t>2</m:t>
                        </m:r>
                      </m:sup>
                    </m:sSup>
                    <m:r>
                      <w:rPr>
                        <w:rFonts w:ascii="Cambria Math" w:hAnsi="Cambria Math"/>
                        <w:lang w:val="en-US"/>
                      </w:rPr>
                      <m:t>+C</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nary>
                  </m:e>
                </m:func>
              </m:oMath>
            </m:oMathPara>
          </w:p>
          <w:p w14:paraId="5D8697A5" w14:textId="77777777" w:rsidR="00970EF7" w:rsidRPr="005D2E1A" w:rsidRDefault="00970EF7" w:rsidP="00F55AB3">
            <w:pPr>
              <w:ind w:firstLine="720"/>
              <w:jc w:val="center"/>
              <w:rPr>
                <w:lang w:val="en-US"/>
              </w:rPr>
            </w:pPr>
          </w:p>
        </w:tc>
        <w:tc>
          <w:tcPr>
            <w:tcW w:w="1001" w:type="dxa"/>
            <w:vAlign w:val="center"/>
          </w:tcPr>
          <w:p w14:paraId="0F747394"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F40564">
              <w:rPr>
                <w:noProof/>
              </w:rPr>
              <w:t>13</w:t>
            </w:r>
            <w:r>
              <w:fldChar w:fldCharType="end"/>
            </w:r>
            <w:r w:rsidRPr="0072581B">
              <w:t>)</w:t>
            </w:r>
          </w:p>
        </w:tc>
      </w:tr>
    </w:tbl>
    <w:p w14:paraId="0EDBA8E9" w14:textId="77777777" w:rsidR="00970EF7" w:rsidRDefault="00970EF7" w:rsidP="00970EF7"/>
    <w:p w14:paraId="1BEBB27D" w14:textId="2FC78133" w:rsidR="00970EF7" w:rsidRDefault="00970EF7" w:rsidP="00970EF7">
      <w:r>
        <w:t xml:space="preserve">Pada persaman diatas, variabel </w:t>
      </w:r>
      <w:r>
        <w:rPr>
          <w:i/>
        </w:rPr>
        <w:t>C</w:t>
      </w:r>
      <w:r>
        <w:t xml:space="preserve"> adalah </w:t>
      </w:r>
      <w:r>
        <w:rPr>
          <w:lang w:val="en-US" w:eastAsia="en-US"/>
        </w:rPr>
        <w:t xml:space="preserve">konstanta nilai pinalti dari kesalahan klasifikasi. Pencarian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eastAsia="en-US"/>
        </w:rPr>
        <w:t xml:space="preserve"> dilakukan dengan </w:t>
      </w:r>
      <w:r>
        <w:rPr>
          <w:lang w:eastAsia="en-US"/>
        </w:rPr>
        <w:t xml:space="preserve">menggunakan </w:t>
      </w:r>
      <w:r>
        <w:rPr>
          <w:lang w:val="en-US" w:eastAsia="en-US"/>
        </w:rPr>
        <w:t xml:space="preserve">batasan yang ditulis menggnakan </w:t>
      </w:r>
      <w:r w:rsidR="00311CDE">
        <w:rPr>
          <w:lang w:eastAsia="en-US"/>
        </w:rPr>
        <w:t>p</w:t>
      </w:r>
      <w:r w:rsidRPr="00311CDE">
        <w:rPr>
          <w:lang w:val="en-US"/>
        </w:rPr>
        <w:t>ersamaan</w:t>
      </w:r>
      <w:r w:rsidRPr="00311CDE">
        <w:t xml:space="preserve"> 2.14</w:t>
      </w:r>
    </w:p>
    <w:p w14:paraId="3C2B1B19" w14:textId="77777777" w:rsidR="00970EF7" w:rsidRDefault="00970EF7" w:rsidP="00970EF7"/>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76D8DE14" w14:textId="77777777" w:rsidTr="00F55AB3">
        <w:trPr>
          <w:trHeight w:val="262"/>
          <w:jc w:val="center"/>
        </w:trPr>
        <w:tc>
          <w:tcPr>
            <w:tcW w:w="4859" w:type="dxa"/>
            <w:vAlign w:val="center"/>
          </w:tcPr>
          <w:p w14:paraId="5CBB5A52" w14:textId="77777777" w:rsidR="00970EF7" w:rsidRPr="005D2E1A" w:rsidRDefault="00CA39D8"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w</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r>
                      <w:rPr>
                        <w:rFonts w:ascii="Cambria Math" w:hAnsi="Cambria Math"/>
                        <w:lang w:val="en-US"/>
                      </w:rPr>
                      <m:t>+b</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r>
                  <w:rPr>
                    <w:rFonts w:ascii="Cambria Math" w:hAnsi="Cambria Math"/>
                    <w:lang w:val="en-US"/>
                  </w:rPr>
                  <m:t xml:space="preserve"> ≥1</m:t>
                </m:r>
              </m:oMath>
            </m:oMathPara>
          </w:p>
        </w:tc>
        <w:tc>
          <w:tcPr>
            <w:tcW w:w="1001" w:type="dxa"/>
            <w:vAlign w:val="center"/>
          </w:tcPr>
          <w:p w14:paraId="1A84E1D8"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F40564">
              <w:rPr>
                <w:noProof/>
              </w:rPr>
              <w:t>14</w:t>
            </w:r>
            <w:r>
              <w:fldChar w:fldCharType="end"/>
            </w:r>
            <w:r w:rsidRPr="0072581B">
              <w:t>)</w:t>
            </w:r>
          </w:p>
        </w:tc>
      </w:tr>
    </w:tbl>
    <w:p w14:paraId="78CC9175" w14:textId="77777777" w:rsidR="00970EF7" w:rsidRDefault="00970EF7" w:rsidP="00970EF7">
      <w:pPr>
        <w:rPr>
          <w:lang w:val="en-US"/>
        </w:rPr>
      </w:pPr>
    </w:p>
    <w:p w14:paraId="5AF540CB" w14:textId="07646ADF" w:rsidR="00970EF7" w:rsidRDefault="00970EF7" w:rsidP="00970EF7">
      <w:pPr>
        <w:ind w:firstLine="720"/>
        <w:rPr>
          <w:lang w:val="en-US"/>
        </w:rPr>
      </w:pPr>
      <w:r>
        <w:rPr>
          <w:lang w:val="en-US"/>
        </w:rPr>
        <w:t xml:space="preserve">Persamaan </w:t>
      </w:r>
      <w:r>
        <w:t>2.13</w:t>
      </w:r>
      <w:r>
        <w:rPr>
          <w:lang w:val="en-US"/>
        </w:rPr>
        <w:t xml:space="preserve"> dilakukan untuk mencari nilai </w:t>
      </w:r>
      <m:oMath>
        <m:r>
          <w:rPr>
            <w:rFonts w:ascii="Cambria Math" w:hAnsi="Cambria Math"/>
            <w:lang w:val="en-US"/>
          </w:rPr>
          <m:t>w</m:t>
        </m:r>
      </m:oMath>
      <w:r>
        <w:rPr>
          <w:lang w:val="en-US" w:eastAsia="en-US"/>
        </w:rPr>
        <w:t xml:space="preserve"> dan </w:t>
      </w:r>
      <m:oMath>
        <m:r>
          <w:rPr>
            <w:rFonts w:ascii="Cambria Math" w:hAnsi="Cambria Math"/>
            <w:lang w:val="en-US" w:eastAsia="en-US"/>
          </w:rPr>
          <m:t>b</m:t>
        </m:r>
      </m:oMath>
      <w:r>
        <w:rPr>
          <w:lang w:val="en-US"/>
        </w:rPr>
        <w:t xml:space="preserve"> yang optimum. Fungsi tujuan Persamaan </w:t>
      </w:r>
      <w:r>
        <w:t>2.13</w:t>
      </w:r>
      <w:r>
        <w:rPr>
          <w:lang w:val="en-US"/>
        </w:rPr>
        <w:t xml:space="preserve"> berbentuk kuadrat</w:t>
      </w:r>
      <w:r>
        <w:t xml:space="preserve"> pada variabel </w:t>
      </w:r>
      <w:r>
        <w:rPr>
          <w:i/>
        </w:rPr>
        <w:t>w</w:t>
      </w:r>
      <w:r>
        <w:rPr>
          <w:lang w:val="en-US"/>
        </w:rPr>
        <w:t xml:space="preserve">. </w:t>
      </w:r>
      <w:r>
        <w:t>Oleh karena itu pengoptimasian pada persamaan 2.13 yang mempunyai nilai pinalti</w:t>
      </w:r>
      <w:r>
        <w:rPr>
          <w:lang w:val="en-US"/>
        </w:rPr>
        <w:t xml:space="preserve">, bentuk tersebut ditransformasi </w:t>
      </w:r>
      <w:r>
        <w:t xml:space="preserve">dengan menggunakan pendekatan </w:t>
      </w:r>
      <w:r w:rsidRPr="00AD434C">
        <w:rPr>
          <w:i/>
        </w:rPr>
        <w:t>Lagrange</w:t>
      </w:r>
      <w:r>
        <w:rPr>
          <w:i/>
        </w:rPr>
        <w:t xml:space="preserve"> </w:t>
      </w:r>
      <w:r>
        <w:t xml:space="preserve">atau </w:t>
      </w:r>
      <w:r>
        <w:rPr>
          <w:lang w:val="en-US"/>
        </w:rPr>
        <w:t xml:space="preserve">bentuk </w:t>
      </w:r>
      <w:r>
        <w:rPr>
          <w:i/>
          <w:lang w:val="en-US"/>
        </w:rPr>
        <w:t>dual space</w:t>
      </w:r>
      <w:r>
        <w:rPr>
          <w:lang w:val="en-US"/>
        </w:rPr>
        <w:t xml:space="preserve">. Persamaan </w:t>
      </w:r>
      <w:r>
        <w:rPr>
          <w:i/>
          <w:lang w:val="en-US"/>
        </w:rPr>
        <w:t xml:space="preserve">dual space </w:t>
      </w:r>
      <w:r>
        <w:rPr>
          <w:lang w:val="en-US"/>
        </w:rPr>
        <w:t xml:space="preserve">dapat ditulis menggunakan </w:t>
      </w:r>
      <w:r w:rsidR="00311CDE">
        <w:rPr>
          <w:lang w:val="en-US"/>
        </w:rPr>
        <w:t>p</w:t>
      </w:r>
      <w:r w:rsidRPr="00311CDE">
        <w:rPr>
          <w:lang w:val="en-US"/>
        </w:rPr>
        <w:t xml:space="preserve">ersamaan </w:t>
      </w:r>
      <w:r w:rsidRPr="00311CDE">
        <w:t>2.15</w:t>
      </w:r>
      <w:r>
        <w:rPr>
          <w:lang w:val="en-US"/>
        </w:rPr>
        <w:t>.</w:t>
      </w:r>
    </w:p>
    <w:p w14:paraId="0DC39F5D"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6C89CD47" w14:textId="77777777" w:rsidTr="00F55AB3">
        <w:trPr>
          <w:trHeight w:val="262"/>
          <w:jc w:val="center"/>
        </w:trPr>
        <w:tc>
          <w:tcPr>
            <w:tcW w:w="4859" w:type="dxa"/>
            <w:vAlign w:val="center"/>
          </w:tcPr>
          <w:p w14:paraId="24C570AE" w14:textId="77777777" w:rsidR="00970EF7" w:rsidRPr="005D2E1A" w:rsidRDefault="00CA39D8" w:rsidP="00F55AB3">
            <w:pPr>
              <w:ind w:firstLine="720"/>
              <w:jc w:val="center"/>
              <w:rPr>
                <w:lang w:val="en-US"/>
              </w:rPr>
            </w:pPr>
            <m:oMathPara>
              <m:oMath>
                <m:func>
                  <m:funcPr>
                    <m:ctrlPr>
                      <w:rPr>
                        <w:rFonts w:ascii="Cambria Math" w:hAnsi="Cambria Math"/>
                        <w:i/>
                        <w:lang w:val="en-US"/>
                      </w:rPr>
                    </m:ctrlPr>
                  </m:funcPr>
                  <m:fName>
                    <m:r>
                      <m:rPr>
                        <m:sty m:val="p"/>
                      </m:rPr>
                      <w:rPr>
                        <w:rFonts w:ascii="Cambria Math" w:hAnsi="Cambria Math"/>
                        <w:lang w:val="en-US"/>
                      </w:rPr>
                      <m:t>max</m:t>
                    </m:r>
                  </m:fName>
                  <m:e>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e>
                    </m:nary>
                  </m:e>
                </m:func>
                <m:r>
                  <w:rPr>
                    <w:rFonts w:ascii="Cambria Math" w:hAnsi="Cambria Math"/>
                    <w:lang w:val="en-US"/>
                  </w:rPr>
                  <m:t xml:space="preserve">- </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r>
                  <w:rPr>
                    <w:rFonts w:ascii="Cambria Math" w:hAnsi="Cambria Math"/>
                    <w:lang w:val="en-US"/>
                  </w:rPr>
                  <m:t xml:space="preserve"> </m:t>
                </m:r>
                <m:nary>
                  <m:naryPr>
                    <m:chr m:val="∑"/>
                    <m:limLoc m:val="undOvr"/>
                    <m:ctrlPr>
                      <w:rPr>
                        <w:rFonts w:ascii="Cambria Math" w:hAnsi="Cambria Math"/>
                        <w:i/>
                        <w:lang w:val="en-US"/>
                      </w:rPr>
                    </m:ctrlPr>
                  </m:naryPr>
                  <m:sub>
                    <m:r>
                      <w:rPr>
                        <w:rFonts w:ascii="Cambria Math" w:hAnsi="Cambria Math"/>
                        <w:lang w:val="en-US"/>
                      </w:rPr>
                      <m:t>i,j=1</m:t>
                    </m:r>
                  </m:sub>
                  <m:sup>
                    <m:r>
                      <w:rPr>
                        <w:rFonts w:ascii="Cambria Math" w:hAnsi="Cambria Math"/>
                        <w:lang w:val="en-US"/>
                      </w:rPr>
                      <m:t>l</m:t>
                    </m:r>
                  </m:sup>
                  <m:e>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j</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j</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j</m:t>
                        </m:r>
                      </m:sub>
                    </m:sSub>
                  </m:e>
                </m:nary>
              </m:oMath>
            </m:oMathPara>
          </w:p>
        </w:tc>
        <w:tc>
          <w:tcPr>
            <w:tcW w:w="1001" w:type="dxa"/>
            <w:vAlign w:val="center"/>
          </w:tcPr>
          <w:p w14:paraId="45807809"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F40564">
              <w:rPr>
                <w:noProof/>
              </w:rPr>
              <w:t>15</w:t>
            </w:r>
            <w:r>
              <w:fldChar w:fldCharType="end"/>
            </w:r>
            <w:r w:rsidRPr="0072581B">
              <w:t>)</w:t>
            </w:r>
          </w:p>
        </w:tc>
      </w:tr>
    </w:tbl>
    <w:p w14:paraId="7D951F17" w14:textId="77777777" w:rsidR="00970EF7" w:rsidRDefault="00970EF7" w:rsidP="00970EF7">
      <w:pPr>
        <w:rPr>
          <w:lang w:val="en-US"/>
        </w:rPr>
      </w:pPr>
    </w:p>
    <w:p w14:paraId="5CD6B0C3" w14:textId="5759E502" w:rsidR="00970EF7" w:rsidRDefault="00970EF7" w:rsidP="00970EF7">
      <w:pPr>
        <w:rPr>
          <w:lang w:val="en-US"/>
        </w:rPr>
      </w:pPr>
      <w:r>
        <w:t>dengan</w:t>
      </w:r>
      <w:r>
        <w:rPr>
          <w:lang w:val="en-US"/>
        </w:rPr>
        <w:t xml:space="preserve"> batasan</w:t>
      </w:r>
      <w:r>
        <w:t>nya terdapat</w:t>
      </w:r>
      <w:r>
        <w:rPr>
          <w:lang w:val="en-US"/>
        </w:rPr>
        <w:t xml:space="preserve"> pada </w:t>
      </w:r>
      <w:r w:rsidR="00311CDE">
        <w:rPr>
          <w:lang w:val="en-US"/>
        </w:rPr>
        <w:t>p</w:t>
      </w:r>
      <w:r w:rsidRPr="00311CDE">
        <w:rPr>
          <w:lang w:val="en-US"/>
        </w:rPr>
        <w:t xml:space="preserve">ersamaan </w:t>
      </w:r>
      <w:r w:rsidRPr="00311CDE">
        <w:t>2.16</w:t>
      </w:r>
      <w:r>
        <w:rPr>
          <w:lang w:val="en-US"/>
        </w:rPr>
        <w:t>.</w:t>
      </w:r>
    </w:p>
    <w:p w14:paraId="334808F9" w14:textId="77777777" w:rsidR="00970EF7" w:rsidRDefault="00970EF7" w:rsidP="00970EF7">
      <w:pPr>
        <w:ind w:firstLine="720"/>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0B218A1C" w14:textId="77777777" w:rsidTr="00F55AB3">
        <w:trPr>
          <w:trHeight w:val="262"/>
          <w:jc w:val="center"/>
        </w:trPr>
        <w:tc>
          <w:tcPr>
            <w:tcW w:w="4859" w:type="dxa"/>
            <w:vAlign w:val="center"/>
          </w:tcPr>
          <w:p w14:paraId="6D8D1404" w14:textId="77777777" w:rsidR="00970EF7" w:rsidRPr="005D2E1A" w:rsidRDefault="00CA39D8" w:rsidP="00F55AB3">
            <w:pPr>
              <w:ind w:firstLine="720"/>
              <w:jc w:val="center"/>
              <w:rPr>
                <w:lang w:val="en-US"/>
              </w:rPr>
            </w:pPr>
            <m:oMathPara>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 xml:space="preserve"> ≥0 ,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l</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e>
                </m:nary>
                <m:r>
                  <w:rPr>
                    <w:rFonts w:ascii="Cambria Math" w:hAnsi="Cambria Math"/>
                    <w:lang w:val="en-US"/>
                  </w:rPr>
                  <m:t>=0</m:t>
                </m:r>
              </m:oMath>
            </m:oMathPara>
          </w:p>
        </w:tc>
        <w:tc>
          <w:tcPr>
            <w:tcW w:w="1001" w:type="dxa"/>
            <w:vAlign w:val="center"/>
          </w:tcPr>
          <w:p w14:paraId="5845DC4E"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F40564">
              <w:rPr>
                <w:noProof/>
              </w:rPr>
              <w:t>16</w:t>
            </w:r>
            <w:r>
              <w:fldChar w:fldCharType="end"/>
            </w:r>
            <w:r w:rsidRPr="0072581B">
              <w:t>)</w:t>
            </w:r>
          </w:p>
        </w:tc>
      </w:tr>
    </w:tbl>
    <w:p w14:paraId="20BC0B9F" w14:textId="77777777" w:rsidR="00970EF7" w:rsidRPr="000A6C24" w:rsidRDefault="00970EF7" w:rsidP="00970EF7">
      <w:pPr>
        <w:rPr>
          <w:lang w:val="en-US"/>
        </w:rPr>
      </w:pPr>
      <w:r>
        <w:rPr>
          <w:lang w:val="en-US"/>
        </w:rPr>
        <w:tab/>
      </w:r>
    </w:p>
    <w:p w14:paraId="6916961F" w14:textId="30671088" w:rsidR="00970EF7" w:rsidRDefault="00970EF7" w:rsidP="00970EF7">
      <w:pPr>
        <w:rPr>
          <w:lang w:val="en-US"/>
        </w:rPr>
      </w:pPr>
      <w:r>
        <w:rPr>
          <w:lang w:val="en-US"/>
        </w:rPr>
        <w:tab/>
        <w:t xml:space="preserve">Untuk mencari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digunakan </w:t>
      </w:r>
      <w:r>
        <w:rPr>
          <w:i/>
          <w:lang w:val="en-US"/>
        </w:rPr>
        <w:t>quadratic programming</w:t>
      </w:r>
      <w:r>
        <w:rPr>
          <w:i/>
        </w:rPr>
        <w:t xml:space="preserve"> </w:t>
      </w:r>
      <w:r>
        <w:t>(</w:t>
      </w:r>
      <w:r>
        <w:rPr>
          <w:i/>
        </w:rPr>
        <w:t>QR</w:t>
      </w:r>
      <w:r>
        <w:t xml:space="preserve">) seperti contohnya </w:t>
      </w:r>
      <w:r w:rsidRPr="00AD434C">
        <w:rPr>
          <w:i/>
        </w:rPr>
        <w:t>CVXOPT</w:t>
      </w:r>
      <w:r>
        <w:t xml:space="preserve"> untuk Python</w:t>
      </w:r>
      <w:r>
        <w:rPr>
          <w:lang w:val="en-US"/>
        </w:rPr>
        <w:t xml:space="preserve">. Setelah mendapatkan nilai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oMath>
      <w:r>
        <w:rPr>
          <w:lang w:val="en-US"/>
        </w:rPr>
        <w:t xml:space="preserve">, </w:t>
      </w:r>
      <w:r>
        <w:t xml:space="preserve">parameter </w:t>
      </w:r>
      <w:r>
        <w:rPr>
          <w:lang w:val="en-US"/>
        </w:rPr>
        <w:t xml:space="preserve">persamaan </w:t>
      </w:r>
      <w:r>
        <w:rPr>
          <w:i/>
          <w:lang w:val="en-US"/>
        </w:rPr>
        <w:t xml:space="preserve">hyperplane </w:t>
      </w:r>
      <w:r>
        <w:lastRenderedPageBreak/>
        <w:t xml:space="preserve">menjadi seperti </w:t>
      </w:r>
      <w:r w:rsidRPr="00311CDE">
        <w:t>persamaan 2.17</w:t>
      </w:r>
      <w:r>
        <w:t xml:space="preserve">. Kemudian hasilnya disubtitusikan ke fungsi </w:t>
      </w:r>
      <w:r>
        <w:rPr>
          <w:i/>
        </w:rPr>
        <w:t>hyperlane</w:t>
      </w:r>
      <w:r>
        <w:t xml:space="preserve"> dan dirumuskan kedalam</w:t>
      </w:r>
      <w:r>
        <w:rPr>
          <w:lang w:val="en-US"/>
        </w:rPr>
        <w:t xml:space="preserve"> </w:t>
      </w:r>
      <w:r w:rsidR="00311CDE">
        <w:t>p</w:t>
      </w:r>
      <w:r w:rsidRPr="00311CDE">
        <w:rPr>
          <w:lang w:val="en-US"/>
        </w:rPr>
        <w:t xml:space="preserve">ersamaan </w:t>
      </w:r>
      <w:r w:rsidRPr="00311CDE">
        <w:t>2.18</w:t>
      </w:r>
      <w:r>
        <w:rPr>
          <w:lang w:val="en-US"/>
        </w:rPr>
        <w:t>.</w:t>
      </w:r>
    </w:p>
    <w:p w14:paraId="228A086B"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170CCBBA" w14:textId="77777777" w:rsidTr="00F55AB3">
        <w:trPr>
          <w:trHeight w:val="262"/>
          <w:jc w:val="center"/>
        </w:trPr>
        <w:tc>
          <w:tcPr>
            <w:tcW w:w="4859" w:type="dxa"/>
            <w:vAlign w:val="center"/>
          </w:tcPr>
          <w:p w14:paraId="2471AC97" w14:textId="77777777" w:rsidR="00970EF7" w:rsidRPr="00AD434C" w:rsidRDefault="00970EF7" w:rsidP="00F55AB3">
            <w:pPr>
              <w:ind w:firstLine="720"/>
              <w:jc w:val="center"/>
            </w:pPr>
            <m:oMathPara>
              <m:oMath>
                <m:r>
                  <w:rPr>
                    <w:rFonts w:ascii="Cambria Math" w:hAnsi="Cambria Math"/>
                    <w:lang w:val="en-US"/>
                  </w:rPr>
                  <m:t>w=</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e>
                </m:nary>
              </m:oMath>
            </m:oMathPara>
          </w:p>
        </w:tc>
        <w:tc>
          <w:tcPr>
            <w:tcW w:w="1001" w:type="dxa"/>
            <w:vAlign w:val="center"/>
          </w:tcPr>
          <w:p w14:paraId="37F6EDC7"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F40564">
              <w:rPr>
                <w:noProof/>
              </w:rPr>
              <w:t>17</w:t>
            </w:r>
            <w:r>
              <w:fldChar w:fldCharType="end"/>
            </w:r>
            <w:r w:rsidRPr="0072581B">
              <w:t>)</w:t>
            </w:r>
          </w:p>
        </w:tc>
      </w:tr>
    </w:tbl>
    <w:p w14:paraId="60F06FA4"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19BF5EE" w14:textId="77777777" w:rsidTr="00F55AB3">
        <w:trPr>
          <w:trHeight w:val="262"/>
          <w:jc w:val="center"/>
        </w:trPr>
        <w:tc>
          <w:tcPr>
            <w:tcW w:w="4859" w:type="dxa"/>
            <w:vAlign w:val="center"/>
          </w:tcPr>
          <w:p w14:paraId="02F7D4F4" w14:textId="77777777" w:rsidR="00970EF7" w:rsidRPr="005D2E1A" w:rsidRDefault="00970EF7" w:rsidP="00F55AB3">
            <w:pPr>
              <w:ind w:firstLine="720"/>
              <w:jc w:val="center"/>
              <w:rPr>
                <w:lang w:val="en-US"/>
              </w:rPr>
            </w:pPr>
            <m:oMathPara>
              <m:oMath>
                <m:r>
                  <w:rPr>
                    <w:rFonts w:ascii="Cambria Math" w:hAnsi="Cambria Math"/>
                    <w:lang w:val="en-US"/>
                  </w:rPr>
                  <m:t>f=</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T</m:t>
                    </m:r>
                  </m:sup>
                </m:sSup>
                <m:r>
                  <w:rPr>
                    <w:rFonts w:ascii="Cambria Math" w:hAnsi="Cambria Math"/>
                    <w:lang w:val="en-US"/>
                  </w:rPr>
                  <m:t xml:space="preserve"> z+b= </m:t>
                </m:r>
                <m:nary>
                  <m:naryPr>
                    <m:chr m:val="∑"/>
                    <m:limLoc m:val="undOvr"/>
                    <m:ctrlPr>
                      <w:rPr>
                        <w:rFonts w:ascii="Cambria Math" w:hAnsi="Cambria Math"/>
                        <w:i/>
                        <w:lang w:val="en-US"/>
                      </w:rPr>
                    </m:ctrlPr>
                  </m:naryPr>
                  <m:sub>
                    <m:r>
                      <w:rPr>
                        <w:rFonts w:ascii="Cambria Math" w:hAnsi="Cambria Math"/>
                        <w:lang w:val="en-US"/>
                      </w:rPr>
                      <m:t>i=1</m:t>
                    </m:r>
                  </m:sub>
                  <m:sup>
                    <m:r>
                      <w:rPr>
                        <w:rFonts w:ascii="Cambria Math" w:hAnsi="Cambria Math"/>
                        <w:lang w:val="en-US"/>
                      </w:rPr>
                      <m:t xml:space="preserve"> s</m:t>
                    </m:r>
                  </m:sup>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i</m:t>
                        </m:r>
                      </m:sub>
                    </m:sSub>
                    <m:r>
                      <w:rPr>
                        <w:rFonts w:ascii="Cambria Math" w:hAnsi="Cambria Math"/>
                        <w:lang w:val="en-US"/>
                      </w:rPr>
                      <m:t xml:space="preserve"> </m:t>
                    </m:r>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i</m:t>
                            </m:r>
                          </m:sub>
                        </m:sSub>
                      </m:e>
                      <m:sup>
                        <m:r>
                          <w:rPr>
                            <w:rFonts w:ascii="Cambria Math" w:hAnsi="Cambria Math"/>
                            <w:lang w:val="en-US"/>
                          </w:rPr>
                          <m:t>T</m:t>
                        </m:r>
                      </m:sup>
                    </m:sSup>
                    <m:r>
                      <w:rPr>
                        <w:rFonts w:ascii="Cambria Math" w:hAnsi="Cambria Math"/>
                        <w:lang w:val="en-US"/>
                      </w:rPr>
                      <m:t>z+b</m:t>
                    </m:r>
                  </m:e>
                </m:nary>
              </m:oMath>
            </m:oMathPara>
          </w:p>
        </w:tc>
        <w:tc>
          <w:tcPr>
            <w:tcW w:w="1001" w:type="dxa"/>
            <w:vAlign w:val="center"/>
          </w:tcPr>
          <w:p w14:paraId="78B1371B" w14:textId="77777777" w:rsidR="00970EF7" w:rsidRPr="00177825" w:rsidRDefault="00970EF7" w:rsidP="00F55AB3">
            <w:pPr>
              <w:pStyle w:val="Caption"/>
              <w:rPr>
                <w:lang w:val="en-US"/>
              </w:rPr>
            </w:pPr>
            <w:r w:rsidRPr="0072581B">
              <w:t>(</w:t>
            </w:r>
            <w:r>
              <w:rPr>
                <w:lang w:val="en-US"/>
              </w:rPr>
              <w:t>2</w:t>
            </w:r>
            <w:r>
              <w:t>.</w:t>
            </w:r>
            <w:r>
              <w:fldChar w:fldCharType="begin"/>
            </w:r>
            <w:r>
              <w:instrText xml:space="preserve"> SEQ Persamaan \* ARABIC \s 1 </w:instrText>
            </w:r>
            <w:r>
              <w:fldChar w:fldCharType="separate"/>
            </w:r>
            <w:r w:rsidR="00F40564">
              <w:rPr>
                <w:noProof/>
              </w:rPr>
              <w:t>18</w:t>
            </w:r>
            <w:r>
              <w:fldChar w:fldCharType="end"/>
            </w:r>
            <w:r w:rsidRPr="0072581B">
              <w:t>)</w:t>
            </w:r>
          </w:p>
        </w:tc>
      </w:tr>
    </w:tbl>
    <w:p w14:paraId="17368441" w14:textId="77777777" w:rsidR="00970EF7" w:rsidRDefault="00970EF7" w:rsidP="00970EF7">
      <w:pPr>
        <w:rPr>
          <w:lang w:val="en-US"/>
        </w:rPr>
      </w:pPr>
    </w:p>
    <w:p w14:paraId="217C6E75" w14:textId="77777777" w:rsidR="00970EF7" w:rsidRDefault="00970EF7" w:rsidP="00970EF7">
      <w:pPr>
        <w:rPr>
          <w:lang w:val="en-US"/>
        </w:rPr>
      </w:pPr>
      <w:r>
        <w:rPr>
          <w:lang w:val="en-US"/>
        </w:rPr>
        <w:t xml:space="preserve">Dimana </w:t>
      </w:r>
      <w:r w:rsidRPr="00127918">
        <w:rPr>
          <w:i/>
        </w:rPr>
        <w:t>z</w:t>
      </w:r>
      <w:r>
        <w:rPr>
          <w:lang w:val="en-US"/>
        </w:rPr>
        <w:t xml:space="preserve"> adalah data </w:t>
      </w:r>
      <w:r>
        <w:t>training yang di</w:t>
      </w:r>
      <w:r>
        <w:rPr>
          <w:lang w:val="en-US"/>
        </w:rPr>
        <w:t xml:space="preserve">masukan. Pada banyak kasus, data </w:t>
      </w:r>
      <w:r>
        <w:t xml:space="preserve">training </w:t>
      </w:r>
      <w:r>
        <w:rPr>
          <w:lang w:val="en-US"/>
        </w:rPr>
        <w:t xml:space="preserve">yang diklasifikasikan tidak bisa </w:t>
      </w:r>
      <w:r>
        <w:t>dipisahkan dengan</w:t>
      </w:r>
      <w:r>
        <w:rPr>
          <w:lang w:val="en-US"/>
        </w:rPr>
        <w:t xml:space="preserve"> garis yang linear. </w:t>
      </w:r>
    </w:p>
    <w:p w14:paraId="0A21B3BF" w14:textId="3DA644DD" w:rsidR="00A575AC" w:rsidRDefault="00970EF7" w:rsidP="00970EF7">
      <w:r>
        <w:rPr>
          <w:lang w:val="en-US"/>
        </w:rPr>
        <w:tab/>
      </w:r>
      <w:r>
        <w:t xml:space="preserve">Metode klasifikasi ini pula dapat digunakan dalam hal mengklasifikasi multi kelas. </w:t>
      </w:r>
      <w:r w:rsidRPr="001D36F3">
        <w:t xml:space="preserve">Pada </w:t>
      </w:r>
      <w:r>
        <w:t>k</w:t>
      </w:r>
      <w:r w:rsidRPr="001D36F3">
        <w:t>lasifikasi multi kelas, output dari set data memiliki lebih dari dua kelas atau kategori.</w:t>
      </w:r>
      <w:r>
        <w:t xml:space="preserve"> Secara garis besar tahapannya sama dengan cara klasifikasi dua kelas, namun berbeda konsep.</w:t>
      </w:r>
    </w:p>
    <w:p w14:paraId="2ECD5666" w14:textId="78D99921" w:rsidR="00970EF7" w:rsidRDefault="00970EF7" w:rsidP="00970EF7">
      <w:pPr>
        <w:jc w:val="center"/>
      </w:pPr>
      <w:r>
        <w:rPr>
          <w:noProof/>
          <w:lang w:eastAsia="id-ID"/>
        </w:rPr>
        <w:drawing>
          <wp:inline distT="0" distB="0" distL="0" distR="0" wp14:anchorId="4ED47A87" wp14:editId="7846B99B">
            <wp:extent cx="2441675" cy="23145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vmmm.jpg"/>
                    <pic:cNvPicPr/>
                  </pic:nvPicPr>
                  <pic:blipFill>
                    <a:blip r:embed="rId85">
                      <a:extLst>
                        <a:ext uri="{28A0092B-C50C-407E-A947-70E740481C1C}">
                          <a14:useLocalDpi xmlns:a14="http://schemas.microsoft.com/office/drawing/2010/main" val="0"/>
                        </a:ext>
                      </a:extLst>
                    </a:blip>
                    <a:stretch>
                      <a:fillRect/>
                    </a:stretch>
                  </pic:blipFill>
                  <pic:spPr>
                    <a:xfrm>
                      <a:off x="0" y="0"/>
                      <a:ext cx="2471413" cy="2342765"/>
                    </a:xfrm>
                    <a:prstGeom prst="rect">
                      <a:avLst/>
                    </a:prstGeom>
                  </pic:spPr>
                </pic:pic>
              </a:graphicData>
            </a:graphic>
          </wp:inline>
        </w:drawing>
      </w:r>
    </w:p>
    <w:p w14:paraId="24FAB7BE" w14:textId="63FD4A56" w:rsidR="00970EF7" w:rsidRPr="00970EF7" w:rsidRDefault="00970EF7" w:rsidP="00970EF7">
      <w:pPr>
        <w:spacing w:line="360" w:lineRule="auto"/>
        <w:jc w:val="center"/>
      </w:pPr>
      <w:bookmarkStart w:id="72" w:name="_Ref451366567"/>
      <w:r w:rsidRPr="005C13D3">
        <w:t xml:space="preserve">Gambar </w:t>
      </w:r>
      <w:r w:rsidRPr="005C13D3">
        <w:rPr>
          <w:lang w:val="en-US"/>
        </w:rPr>
        <w:t>2</w:t>
      </w:r>
      <w:r w:rsidRPr="005C13D3">
        <w:t>.</w:t>
      </w:r>
      <w:r>
        <w:fldChar w:fldCharType="begin"/>
      </w:r>
      <w:r>
        <w:instrText xml:space="preserve"> SEQ Gambar \* ARABIC \s 1 </w:instrText>
      </w:r>
      <w:r>
        <w:fldChar w:fldCharType="separate"/>
      </w:r>
      <w:r w:rsidR="00F40564">
        <w:rPr>
          <w:noProof/>
        </w:rPr>
        <w:t>10</w:t>
      </w:r>
      <w:r>
        <w:rPr>
          <w:noProof/>
        </w:rPr>
        <w:fldChar w:fldCharType="end"/>
      </w:r>
      <w:bookmarkEnd w:id="72"/>
      <w:r w:rsidRPr="005C13D3">
        <w:rPr>
          <w:lang w:val="en-US"/>
        </w:rPr>
        <w:t xml:space="preserve"> </w:t>
      </w:r>
      <w:r w:rsidRPr="00A575AC">
        <w:t xml:space="preserve">Ilustrasi </w:t>
      </w:r>
      <w:r w:rsidR="00311CDE">
        <w:t xml:space="preserve">Pembuatan Model </w:t>
      </w:r>
      <w:r>
        <w:rPr>
          <w:i/>
        </w:rPr>
        <w:t xml:space="preserve">SVM </w:t>
      </w:r>
      <w:r w:rsidR="00311CDE">
        <w:t>Multi K</w:t>
      </w:r>
      <w:r>
        <w:t>elas</w:t>
      </w:r>
    </w:p>
    <w:p w14:paraId="1E531A9B" w14:textId="393CCA81" w:rsidR="00970EF7" w:rsidRDefault="00970EF7" w:rsidP="00B24F51">
      <w:pPr>
        <w:ind w:firstLine="720"/>
      </w:pPr>
      <w:r>
        <w:lastRenderedPageBreak/>
        <w:t xml:space="preserve">SVM multi kelas membutuhkan proses pemodelan pada data training yang lebih banyak dibandingan jika hanya dua kelas. Tahapan pertama metode multi kelas ini yaitu melakukan pembuatan model atau pemisahan setiap kelas dengan kelas yang lain. Hal itu dilakukan sebanyak jumlah kelas. Kemudian saat hendak memprediksi sebuah kelas data masukan, dibandingan satu per satu terhadap model yang sudah dibuat. </w:t>
      </w:r>
      <w:r w:rsidRPr="00F3473F">
        <w:t>Ilustrasi</w:t>
      </w:r>
      <w:r>
        <w:t xml:space="preserve"> </w:t>
      </w:r>
      <w:r w:rsidRPr="00636114">
        <w:rPr>
          <w:i/>
          <w:lang w:val="en-US"/>
        </w:rPr>
        <w:t xml:space="preserve">support vector machines </w:t>
      </w:r>
      <w:r>
        <w:t xml:space="preserve">multi kelas </w:t>
      </w:r>
      <w:r w:rsidRPr="00636114">
        <w:rPr>
          <w:lang w:val="en-US"/>
        </w:rPr>
        <w:t>dapat dilihat pada</w:t>
      </w:r>
      <w:r w:rsidR="00B24F51">
        <w:t xml:space="preserve"> </w:t>
      </w:r>
      <w:r>
        <w:fldChar w:fldCharType="begin"/>
      </w:r>
      <w:r>
        <w:instrText xml:space="preserve"> REF _Ref451366567 \h </w:instrText>
      </w:r>
      <w:r>
        <w:fldChar w:fldCharType="separate"/>
      </w:r>
      <w:r w:rsidR="00F40564" w:rsidRPr="005C13D3">
        <w:t xml:space="preserve">Gambar </w:t>
      </w:r>
      <w:r w:rsidR="00F40564" w:rsidRPr="005C13D3">
        <w:rPr>
          <w:lang w:val="en-US"/>
        </w:rPr>
        <w:t>2</w:t>
      </w:r>
      <w:r w:rsidR="00F40564" w:rsidRPr="005C13D3">
        <w:t>.</w:t>
      </w:r>
      <w:r w:rsidR="00F40564">
        <w:rPr>
          <w:noProof/>
        </w:rPr>
        <w:t>10</w:t>
      </w:r>
      <w:r>
        <w:fldChar w:fldCharType="end"/>
      </w:r>
      <w:r>
        <w:t>.</w:t>
      </w:r>
    </w:p>
    <w:p w14:paraId="3BAC3D69" w14:textId="0719BBA2" w:rsidR="00970EF7" w:rsidRDefault="00970EF7" w:rsidP="00970EF7">
      <w:pPr>
        <w:ind w:firstLine="720"/>
        <w:rPr>
          <w:lang w:val="en-US"/>
        </w:rPr>
      </w:pPr>
      <w:r>
        <w:t>Akurasi model yang akan dihasilkan bergantung pada fungsi kernel serta parameter yang digunakan. Oleh karena itu</w:t>
      </w:r>
      <w:r>
        <w:rPr>
          <w:lang w:val="en-US"/>
        </w:rPr>
        <w:t xml:space="preserve"> digunakan metode kernel untuk men</w:t>
      </w:r>
      <w:r>
        <w:t>cari optimasi terbaik</w:t>
      </w:r>
      <w:r>
        <w:rPr>
          <w:lang w:val="en-US"/>
        </w:rPr>
        <w:t xml:space="preserve">. Dengan metode kernel, suatu data </w:t>
      </w:r>
      <m:oMath>
        <m:r>
          <w:rPr>
            <w:rFonts w:ascii="Cambria Math" w:hAnsi="Cambria Math"/>
            <w:lang w:val="en-US"/>
          </w:rPr>
          <m:t>x</m:t>
        </m:r>
      </m:oMath>
      <w:r>
        <w:rPr>
          <w:lang w:val="en-US"/>
        </w:rPr>
        <w:t xml:space="preserve"> di</w:t>
      </w:r>
      <w:r>
        <w:rPr>
          <w:i/>
          <w:lang w:val="en-US"/>
        </w:rPr>
        <w:t xml:space="preserve"> input </w:t>
      </w:r>
      <w:r w:rsidRPr="00D46382">
        <w:rPr>
          <w:i/>
          <w:lang w:val="en-US"/>
        </w:rPr>
        <w:t>space</w:t>
      </w:r>
      <w:r>
        <w:rPr>
          <w:i/>
          <w:lang w:val="en-US"/>
        </w:rPr>
        <w:t xml:space="preserve"> </w:t>
      </w:r>
      <w:r>
        <w:rPr>
          <w:lang w:val="en-US"/>
        </w:rPr>
        <w:t xml:space="preserve">dimapping ke fitur </w:t>
      </w:r>
      <w:r>
        <w:rPr>
          <w:i/>
          <w:lang w:val="en-US"/>
        </w:rPr>
        <w:t xml:space="preserve">space </w:t>
      </w:r>
      <m:oMath>
        <m:r>
          <w:rPr>
            <w:rFonts w:ascii="Cambria Math" w:hAnsi="Cambria Math"/>
            <w:lang w:val="en-US"/>
          </w:rPr>
          <m:t>F</m:t>
        </m:r>
      </m:oMath>
      <w:r>
        <w:rPr>
          <w:lang w:val="en-US"/>
        </w:rPr>
        <w:t xml:space="preserve"> dengan dimensi yang lebih tinggi. </w:t>
      </w:r>
      <w:r>
        <w:t xml:space="preserve">Beberapa fungsi kernel yang terkenal digunakan pada model </w:t>
      </w:r>
      <w:r>
        <w:rPr>
          <w:i/>
        </w:rPr>
        <w:t>support vector machines</w:t>
      </w:r>
      <w:r>
        <w:t xml:space="preserve"> dirumuskan pada </w:t>
      </w:r>
      <w:r w:rsidRPr="00311CDE">
        <w:t>persamaan 2.19</w:t>
      </w:r>
      <w:r>
        <w:rPr>
          <w:lang w:val="en-US"/>
        </w:rPr>
        <w:t>.</w:t>
      </w:r>
      <w:r w:rsidRPr="00970EF7">
        <w:rPr>
          <w:lang w:val="en-US"/>
        </w:rPr>
        <w:t xml:space="preserve"> </w:t>
      </w:r>
    </w:p>
    <w:p w14:paraId="59BCAD86" w14:textId="77777777" w:rsidR="00970EF7" w:rsidRDefault="00970EF7" w:rsidP="00970EF7">
      <w:pPr>
        <w:rPr>
          <w:lang w:val="en-US"/>
        </w:rPr>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970EF7" w:rsidRPr="0072581B" w14:paraId="4550D747" w14:textId="77777777" w:rsidTr="00F55AB3">
        <w:trPr>
          <w:trHeight w:val="262"/>
          <w:jc w:val="center"/>
        </w:trPr>
        <w:tc>
          <w:tcPr>
            <w:tcW w:w="4859" w:type="dxa"/>
            <w:vAlign w:val="center"/>
          </w:tcPr>
          <w:p w14:paraId="3659D95A" w14:textId="268A3ABA" w:rsidR="00970EF7" w:rsidRPr="00AD434C" w:rsidRDefault="00970EF7" w:rsidP="00F55AB3">
            <w:pPr>
              <w:ind w:firstLine="720"/>
              <w:jc w:val="center"/>
            </w:pPr>
            <m:oMathPara>
              <m:oMath>
                <m:r>
                  <w:rPr>
                    <w:rFonts w:ascii="Cambria Math" w:hAnsi="Cambria Math"/>
                    <w:sz w:val="22"/>
                  </w:rPr>
                  <m:t>k</m:t>
                </m:r>
                <m:d>
                  <m:dPr>
                    <m:ctrlPr>
                      <w:rPr>
                        <w:rFonts w:ascii="Cambria Math" w:hAnsi="Cambria Math"/>
                        <w:i/>
                        <w:sz w:val="22"/>
                      </w:rPr>
                    </m:ctrlPr>
                  </m:dPr>
                  <m:e>
                    <m:r>
                      <w:rPr>
                        <w:rFonts w:ascii="Cambria Math" w:hAnsi="Cambria Math"/>
                        <w:sz w:val="22"/>
                      </w:rPr>
                      <m:t>x,y</m:t>
                    </m:r>
                  </m:e>
                </m:d>
                <m:r>
                  <w:rPr>
                    <w:rFonts w:ascii="Cambria Math" w:hAnsi="Cambria Math"/>
                    <w:sz w:val="22"/>
                  </w:rPr>
                  <m:t>=</m:t>
                </m:r>
                <m:d>
                  <m:dPr>
                    <m:begChr m:val="{"/>
                    <m:endChr m:val=""/>
                    <m:ctrlPr>
                      <w:rPr>
                        <w:rFonts w:ascii="Cambria Math" w:hAnsi="Cambria Math"/>
                        <w:i/>
                        <w:sz w:val="22"/>
                      </w:rPr>
                    </m:ctrlPr>
                  </m:dPr>
                  <m:e>
                    <m:eqArr>
                      <m:eqArrPr>
                        <m:ctrlPr>
                          <w:rPr>
                            <w:rFonts w:ascii="Cambria Math" w:hAnsi="Cambria Math"/>
                            <w:i/>
                            <w:sz w:val="22"/>
                          </w:rPr>
                        </m:ctrlPr>
                      </m:eqArrPr>
                      <m:e>
                        <m:r>
                          <w:rPr>
                            <w:rFonts w:ascii="Cambria Math" w:hAnsi="Cambria Math"/>
                            <w:sz w:val="22"/>
                          </w:rPr>
                          <m:t>x.y</m:t>
                        </m:r>
                      </m:e>
                      <m:e>
                        <m:sSup>
                          <m:sSupPr>
                            <m:ctrlPr>
                              <w:rPr>
                                <w:rFonts w:ascii="Cambria Math" w:hAnsi="Cambria Math"/>
                                <w:i/>
                                <w:sz w:val="22"/>
                                <w:lang w:val="en-US"/>
                              </w:rPr>
                            </m:ctrlPr>
                          </m:sSupPr>
                          <m:e>
                            <m:d>
                              <m:dPr>
                                <m:ctrlPr>
                                  <w:rPr>
                                    <w:rFonts w:ascii="Cambria Math" w:hAnsi="Cambria Math"/>
                                    <w:i/>
                                    <w:sz w:val="22"/>
                                    <w:lang w:val="en-US"/>
                                  </w:rPr>
                                </m:ctrlPr>
                              </m:dPr>
                              <m:e>
                                <m:r>
                                  <w:rPr>
                                    <w:rFonts w:ascii="Cambria Math" w:hAnsi="Cambria Math"/>
                                    <w:sz w:val="22"/>
                                    <w:lang w:val="en-US"/>
                                  </w:rPr>
                                  <m:t>γ</m:t>
                                </m:r>
                                <m:d>
                                  <m:dPr>
                                    <m:begChr m:val="〈"/>
                                    <m:endChr m:val="〉"/>
                                    <m:ctrlPr>
                                      <w:rPr>
                                        <w:rFonts w:ascii="Cambria Math" w:hAnsi="Cambria Math"/>
                                        <w:i/>
                                        <w:sz w:val="22"/>
                                        <w:lang w:val="en-US"/>
                                      </w:rPr>
                                    </m:ctrlPr>
                                  </m:dPr>
                                  <m:e>
                                    <m:sSup>
                                      <m:sSupPr>
                                        <m:ctrlPr>
                                          <w:rPr>
                                            <w:rFonts w:ascii="Cambria Math" w:hAnsi="Cambria Math"/>
                                            <w:i/>
                                            <w:sz w:val="22"/>
                                            <w:lang w:val="en-US"/>
                                          </w:rPr>
                                        </m:ctrlPr>
                                      </m:sSupPr>
                                      <m:e>
                                        <m:r>
                                          <w:rPr>
                                            <w:rFonts w:ascii="Cambria Math" w:hAnsi="Cambria Math"/>
                                            <w:sz w:val="22"/>
                                            <w:lang w:val="en-US"/>
                                          </w:rPr>
                                          <m:t>x</m:t>
                                        </m:r>
                                      </m:e>
                                      <m:sup>
                                        <m:r>
                                          <w:rPr>
                                            <w:rFonts w:ascii="Cambria Math" w:hAnsi="Cambria Math"/>
                                            <w:sz w:val="22"/>
                                            <w:lang w:val="en-US"/>
                                          </w:rPr>
                                          <m:t>T</m:t>
                                        </m:r>
                                      </m:sup>
                                    </m:sSup>
                                    <m:r>
                                      <w:rPr>
                                        <w:rFonts w:ascii="Cambria Math" w:hAnsi="Cambria Math"/>
                                        <w:sz w:val="22"/>
                                        <w:lang w:val="en-US"/>
                                      </w:rPr>
                                      <m:t xml:space="preserve"> y</m:t>
                                    </m:r>
                                  </m:e>
                                </m:d>
                                <m:r>
                                  <w:rPr>
                                    <w:rFonts w:ascii="Cambria Math" w:hAnsi="Cambria Math"/>
                                    <w:sz w:val="22"/>
                                    <w:lang w:val="en-US"/>
                                  </w:rPr>
                                  <m:t>+C</m:t>
                                </m:r>
                              </m:e>
                            </m:d>
                          </m:e>
                          <m:sup>
                            <m:r>
                              <w:rPr>
                                <w:rFonts w:ascii="Cambria Math" w:hAnsi="Cambria Math"/>
                                <w:sz w:val="22"/>
                                <w:lang w:val="en-US"/>
                              </w:rPr>
                              <m:t>p</m:t>
                            </m:r>
                          </m:sup>
                        </m:sSup>
                        <m:ctrlPr>
                          <w:rPr>
                            <w:rFonts w:ascii="Cambria Math" w:eastAsia="Cambria Math" w:hAnsi="Cambria Math" w:cs="Cambria Math"/>
                            <w:i/>
                          </w:rPr>
                        </m:ctrlPr>
                      </m:e>
                      <m:e>
                        <m:func>
                          <m:funcPr>
                            <m:ctrlPr>
                              <w:rPr>
                                <w:rFonts w:ascii="Cambria Math" w:hAnsi="Cambria Math"/>
                                <w:i/>
                                <w:sz w:val="22"/>
                                <w:lang w:val="en-US"/>
                              </w:rPr>
                            </m:ctrlPr>
                          </m:funcPr>
                          <m:fName>
                            <m:r>
                              <m:rPr>
                                <m:sty m:val="p"/>
                              </m:rPr>
                              <w:rPr>
                                <w:rFonts w:ascii="Cambria Math" w:hAnsi="Cambria Math"/>
                                <w:sz w:val="22"/>
                                <w:lang w:val="en-US"/>
                              </w:rPr>
                              <m:t>exp</m:t>
                            </m:r>
                          </m:fName>
                          <m:e>
                            <m:r>
                              <w:rPr>
                                <w:rFonts w:ascii="Cambria Math" w:hAnsi="Cambria Math"/>
                                <w:sz w:val="22"/>
                                <w:lang w:val="en-US"/>
                              </w:rPr>
                              <m:t>(-</m:t>
                            </m:r>
                            <m:sSup>
                              <m:sSupPr>
                                <m:ctrlPr>
                                  <w:rPr>
                                    <w:rFonts w:ascii="Cambria Math" w:hAnsi="Cambria Math"/>
                                    <w:i/>
                                    <w:sz w:val="22"/>
                                    <w:lang w:val="en-US"/>
                                  </w:rPr>
                                </m:ctrlPr>
                              </m:sSupPr>
                              <m:e>
                                <m:r>
                                  <w:rPr>
                                    <w:rFonts w:ascii="Cambria Math" w:hAnsi="Cambria Math"/>
                                    <w:sz w:val="22"/>
                                    <w:lang w:val="en-US"/>
                                  </w:rPr>
                                  <m:t>γ</m:t>
                                </m:r>
                                <m:d>
                                  <m:dPr>
                                    <m:begChr m:val="|"/>
                                    <m:endChr m:val="|"/>
                                    <m:ctrlPr>
                                      <w:rPr>
                                        <w:rFonts w:ascii="Cambria Math" w:hAnsi="Cambria Math"/>
                                        <w:i/>
                                        <w:sz w:val="22"/>
                                        <w:lang w:val="en-US"/>
                                      </w:rPr>
                                    </m:ctrlPr>
                                  </m:dPr>
                                  <m:e>
                                    <m:r>
                                      <w:rPr>
                                        <w:rFonts w:ascii="Cambria Math" w:hAnsi="Cambria Math"/>
                                        <w:sz w:val="22"/>
                                        <w:lang w:val="en-US"/>
                                      </w:rPr>
                                      <m:t>x-y</m:t>
                                    </m:r>
                                  </m:e>
                                </m:d>
                              </m:e>
                              <m:sup>
                                <m:r>
                                  <w:rPr>
                                    <w:rFonts w:ascii="Cambria Math" w:hAnsi="Cambria Math"/>
                                    <w:sz w:val="22"/>
                                    <w:lang w:val="en-US"/>
                                  </w:rPr>
                                  <m:t>2</m:t>
                                </m:r>
                              </m:sup>
                            </m:sSup>
                            <m:r>
                              <w:rPr>
                                <w:rFonts w:ascii="Cambria Math" w:hAnsi="Cambria Math"/>
                                <w:sz w:val="22"/>
                                <w:lang w:val="en-US"/>
                              </w:rPr>
                              <m:t>)</m:t>
                            </m:r>
                          </m:e>
                        </m:func>
                      </m:e>
                    </m:eqArr>
                    <m:r>
                      <w:rPr>
                        <w:rFonts w:ascii="Cambria Math" w:hAnsi="Cambria Math"/>
                        <w:sz w:val="22"/>
                      </w:rPr>
                      <m:t xml:space="preserve"> </m:t>
                    </m:r>
                  </m:e>
                </m:d>
              </m:oMath>
            </m:oMathPara>
          </w:p>
        </w:tc>
        <w:tc>
          <w:tcPr>
            <w:tcW w:w="1001" w:type="dxa"/>
            <w:vAlign w:val="center"/>
          </w:tcPr>
          <w:p w14:paraId="2FF42C36" w14:textId="77777777" w:rsidR="00970EF7" w:rsidRPr="00177825" w:rsidRDefault="00970EF7" w:rsidP="00F55AB3">
            <w:pPr>
              <w:pStyle w:val="Caption"/>
              <w:rPr>
                <w:lang w:val="en-US"/>
              </w:rPr>
            </w:pPr>
            <w:r w:rsidRPr="00D92C21">
              <w:t>(</w:t>
            </w:r>
            <w:r w:rsidRPr="00D92C21">
              <w:rPr>
                <w:lang w:val="en-US"/>
              </w:rPr>
              <w:t>2</w:t>
            </w:r>
            <w:r w:rsidRPr="00D92C21">
              <w:t>.</w:t>
            </w:r>
            <w:r w:rsidRPr="00D92C21">
              <w:fldChar w:fldCharType="begin"/>
            </w:r>
            <w:r w:rsidRPr="00D92C21">
              <w:instrText xml:space="preserve"> SEQ Persamaan \* ARABIC \s 1 </w:instrText>
            </w:r>
            <w:r w:rsidRPr="00D92C21">
              <w:fldChar w:fldCharType="separate"/>
            </w:r>
            <w:r w:rsidR="00F40564">
              <w:rPr>
                <w:noProof/>
              </w:rPr>
              <w:t>19</w:t>
            </w:r>
            <w:r w:rsidRPr="00D92C21">
              <w:fldChar w:fldCharType="end"/>
            </w:r>
            <w:r w:rsidRPr="00D92C21">
              <w:t>)</w:t>
            </w:r>
          </w:p>
        </w:tc>
      </w:tr>
    </w:tbl>
    <w:p w14:paraId="495F9975" w14:textId="77777777" w:rsidR="00970EF7" w:rsidRPr="00D8200A" w:rsidRDefault="00970EF7" w:rsidP="00970EF7"/>
    <w:p w14:paraId="738EEF19" w14:textId="58324EC4" w:rsidR="00970EF7" w:rsidRDefault="00970EF7" w:rsidP="00970EF7">
      <w:pPr>
        <w:ind w:firstLine="720"/>
      </w:pPr>
      <w:r>
        <w:t xml:space="preserve">Persamaan diatas adalah </w:t>
      </w:r>
      <w:r w:rsidR="00625507">
        <w:t xml:space="preserve">fungsi kernel linear,  </w:t>
      </w:r>
      <w:r>
        <w:t xml:space="preserve">fungsi kernel polynomial dan radial basis function (RBF) secara berturut-turut. Persamaan diatas mempunyai parameter kernel yaitu </w:t>
      </w:r>
      <w:r>
        <w:rPr>
          <w:i/>
        </w:rPr>
        <w:t xml:space="preserve">p </w:t>
      </w:r>
      <w:r w:rsidRPr="006332E4">
        <w:t>dan</w:t>
      </w:r>
      <w:r>
        <w:rPr>
          <w:i/>
        </w:rPr>
        <w:t xml:space="preserve"> </w:t>
      </w:r>
      <m:oMath>
        <m:r>
          <w:rPr>
            <w:rFonts w:ascii="Cambria Math" w:hAnsi="Cambria Math"/>
            <w:lang w:val="en-US"/>
          </w:rPr>
          <m:t>γ</m:t>
        </m:r>
      </m:oMath>
      <w:r>
        <w:t xml:space="preserve">. Dimana variabel </w:t>
      </w:r>
      <w:r>
        <w:rPr>
          <w:i/>
        </w:rPr>
        <w:t>p</w:t>
      </w:r>
      <w:r>
        <w:t xml:space="preserve"> adalah parameter yang menandakan </w:t>
      </w:r>
      <w:r>
        <w:rPr>
          <w:i/>
        </w:rPr>
        <w:t>order</w:t>
      </w:r>
      <w:r>
        <w:t xml:space="preserve">. Sedangkan variabel </w:t>
      </w:r>
      <m:oMath>
        <m:r>
          <w:rPr>
            <w:rFonts w:ascii="Cambria Math" w:hAnsi="Cambria Math"/>
            <w:lang w:val="en-US"/>
          </w:rPr>
          <m:t>γ</m:t>
        </m:r>
      </m:oMath>
      <w:r>
        <w:t xml:space="preserve"> menandakan </w:t>
      </w:r>
      <w:r>
        <w:rPr>
          <w:i/>
        </w:rPr>
        <w:t>scaling factor</w:t>
      </w:r>
      <w:r>
        <w:t>. Dalam fungsi kernel ini, RBF adalah kernel yang paling bagus untuk digunakan karena alasan berikut</w:t>
      </w:r>
      <w:sdt>
        <w:sdtPr>
          <w:id w:val="-2006122715"/>
          <w:citation/>
        </w:sdtPr>
        <w:sdtContent>
          <w:r>
            <w:fldChar w:fldCharType="begin"/>
          </w:r>
          <w:r>
            <w:instrText xml:space="preserve"> CITATION Vap95 \l 1057 </w:instrText>
          </w:r>
          <w:r>
            <w:fldChar w:fldCharType="separate"/>
          </w:r>
          <w:r>
            <w:rPr>
              <w:noProof/>
            </w:rPr>
            <w:t xml:space="preserve"> [13]</w:t>
          </w:r>
          <w:r>
            <w:fldChar w:fldCharType="end"/>
          </w:r>
        </w:sdtContent>
      </w:sdt>
      <w:r>
        <w:t>:</w:t>
      </w:r>
    </w:p>
    <w:p w14:paraId="4D778ADE" w14:textId="77777777" w:rsidR="00970EF7" w:rsidRDefault="00970EF7" w:rsidP="00970EF7">
      <w:pPr>
        <w:pStyle w:val="ListParagraph"/>
        <w:numPr>
          <w:ilvl w:val="0"/>
          <w:numId w:val="45"/>
        </w:numPr>
        <w:ind w:left="426"/>
      </w:pPr>
      <w:r>
        <w:t>RBF kernel memetakan kedalam ruang dimensi yang lebih tinggi daripada linear kernel,</w:t>
      </w:r>
    </w:p>
    <w:p w14:paraId="7E1738FE" w14:textId="77777777" w:rsidR="00970EF7" w:rsidRDefault="00970EF7" w:rsidP="00970EF7">
      <w:pPr>
        <w:pStyle w:val="ListParagraph"/>
        <w:numPr>
          <w:ilvl w:val="0"/>
          <w:numId w:val="45"/>
        </w:numPr>
        <w:ind w:left="426"/>
      </w:pPr>
      <w:r>
        <w:t xml:space="preserve">RBF kernel memiliki </w:t>
      </w:r>
      <w:r>
        <w:rPr>
          <w:i/>
        </w:rPr>
        <w:t>hyperparameters</w:t>
      </w:r>
      <w:r>
        <w:t xml:space="preserve"> lebih sedikit daripada polymonial kernel,</w:t>
      </w:r>
    </w:p>
    <w:p w14:paraId="5BF25A03" w14:textId="77777777" w:rsidR="00970EF7" w:rsidRDefault="00970EF7" w:rsidP="00970EF7">
      <w:pPr>
        <w:pStyle w:val="ListParagraph"/>
        <w:numPr>
          <w:ilvl w:val="0"/>
          <w:numId w:val="45"/>
        </w:numPr>
        <w:ind w:left="426"/>
      </w:pPr>
      <w:r>
        <w:t>RBF kernel memiliki kesulitan lebih sedikit dalam hal numerik.</w:t>
      </w:r>
    </w:p>
    <w:p w14:paraId="0E0CBB9B" w14:textId="3EF84241" w:rsidR="00625507" w:rsidRDefault="00625507" w:rsidP="004B7E1D">
      <w:pPr>
        <w:pStyle w:val="Heading2"/>
      </w:pPr>
      <w:r>
        <w:lastRenderedPageBreak/>
        <w:t>Hamming Distance</w:t>
      </w:r>
    </w:p>
    <w:p w14:paraId="1985D991" w14:textId="353F7B78" w:rsidR="00625507" w:rsidRDefault="00625507" w:rsidP="00625507">
      <w:pPr>
        <w:ind w:firstLine="720"/>
      </w:pPr>
      <w:r>
        <w:rPr>
          <w:i/>
        </w:rPr>
        <w:t xml:space="preserve">Hamming distance </w:t>
      </w:r>
      <w:r>
        <w:t>adalah metode untuk melakukan pencocokan antara fitur-fitur iris mata yang sudah melalui proses ekstraksi fitur. Vektor fitur direpresentasikan dengan bilangan biner dua bit. Penggunaan dengan bilangan biner lebih mudah untuk menentukan perbedaan antara dua kode biner daripada menggunakan bilangan biasa. Selain itu, bilangan boolean lebih mudah untuk dibandingkan dan dimanipulasi</w:t>
      </w:r>
      <w:sdt>
        <w:sdtPr>
          <w:id w:val="-2129075864"/>
          <w:citation/>
        </w:sdtPr>
        <w:sdtContent>
          <w:r>
            <w:fldChar w:fldCharType="begin"/>
          </w:r>
          <w:r>
            <w:instrText xml:space="preserve"> CITATION Stu09 \l 1057 </w:instrText>
          </w:r>
          <w:r>
            <w:fldChar w:fldCharType="separate"/>
          </w:r>
          <w:r>
            <w:rPr>
              <w:noProof/>
            </w:rPr>
            <w:t xml:space="preserve"> [13]</w:t>
          </w:r>
          <w:r>
            <w:fldChar w:fldCharType="end"/>
          </w:r>
        </w:sdtContent>
      </w:sdt>
      <w:r>
        <w:t>. Tabel operasi eksklusif OR (XOR) pada</w:t>
      </w:r>
      <w:r w:rsidR="00311CDE">
        <w:t xml:space="preserve"> </w:t>
      </w:r>
      <w:r w:rsidR="00311CDE">
        <w:fldChar w:fldCharType="begin"/>
      </w:r>
      <w:r w:rsidR="00311CDE">
        <w:instrText xml:space="preserve"> REF _Ref451771904 \h </w:instrText>
      </w:r>
      <w:r w:rsidR="00311CDE">
        <w:fldChar w:fldCharType="separate"/>
      </w:r>
      <w:r w:rsidR="00F40564">
        <w:t xml:space="preserve">Tabel </w:t>
      </w:r>
      <w:r w:rsidR="00F40564">
        <w:rPr>
          <w:lang w:val="en-US"/>
        </w:rPr>
        <w:t>2</w:t>
      </w:r>
      <w:r w:rsidR="00F40564">
        <w:t>.</w:t>
      </w:r>
      <w:r w:rsidR="00F40564">
        <w:rPr>
          <w:noProof/>
        </w:rPr>
        <w:t>1</w:t>
      </w:r>
      <w:r w:rsidR="00311CDE">
        <w:fldChar w:fldCharType="end"/>
      </w:r>
      <w:r>
        <w:t xml:space="preserve"> memperlihatkan jika dua bit memberikan nilai biner yang kembar (1 atau 0), maka operasi XOR memberikan nilai 0 pada perbandingan tersebut. Sebaliknya, jika dua bit yang dibandingkan itu berbeda, operasi akan memberikan nilai 1 pada perbandingan tersebut.</w:t>
      </w:r>
    </w:p>
    <w:p w14:paraId="5BB46830" w14:textId="77777777" w:rsidR="00625507" w:rsidRDefault="00625507" w:rsidP="00625507">
      <w:pPr>
        <w:ind w:firstLine="720"/>
      </w:pPr>
    </w:p>
    <w:p w14:paraId="3AEB4534" w14:textId="378A6D26" w:rsidR="00625507" w:rsidRPr="00625507" w:rsidRDefault="00625507" w:rsidP="00625507">
      <w:pPr>
        <w:spacing w:line="276" w:lineRule="auto"/>
        <w:jc w:val="center"/>
      </w:pPr>
      <w:bookmarkStart w:id="73" w:name="_Ref451771904"/>
      <w:r>
        <w:t xml:space="preserve">Tabel </w:t>
      </w:r>
      <w:r>
        <w:rPr>
          <w:lang w:val="en-US"/>
        </w:rPr>
        <w:t>2</w:t>
      </w:r>
      <w:r>
        <w:t>.</w:t>
      </w:r>
      <w:r>
        <w:fldChar w:fldCharType="begin"/>
      </w:r>
      <w:r>
        <w:instrText xml:space="preserve"> SEQ Tabel \* ARABIC \s 1 </w:instrText>
      </w:r>
      <w:r>
        <w:fldChar w:fldCharType="separate"/>
      </w:r>
      <w:r w:rsidR="00F40564">
        <w:rPr>
          <w:noProof/>
        </w:rPr>
        <w:t>1</w:t>
      </w:r>
      <w:r>
        <w:rPr>
          <w:noProof/>
        </w:rPr>
        <w:fldChar w:fldCharType="end"/>
      </w:r>
      <w:bookmarkEnd w:id="73"/>
      <w:r>
        <w:rPr>
          <w:lang w:val="en-US"/>
        </w:rPr>
        <w:t xml:space="preserve"> </w:t>
      </w:r>
      <w:r>
        <w:t>Operasi XOR</w:t>
      </w:r>
    </w:p>
    <w:tbl>
      <w:tblPr>
        <w:tblStyle w:val="TableGrid"/>
        <w:tblW w:w="0" w:type="auto"/>
        <w:tblInd w:w="1413" w:type="dxa"/>
        <w:tblLook w:val="04A0" w:firstRow="1" w:lastRow="0" w:firstColumn="1" w:lastColumn="0" w:noHBand="0" w:noVBand="1"/>
      </w:tblPr>
      <w:tblGrid>
        <w:gridCol w:w="567"/>
        <w:gridCol w:w="567"/>
        <w:gridCol w:w="1559"/>
      </w:tblGrid>
      <w:tr w:rsidR="00625507" w14:paraId="5A41F58E" w14:textId="77777777" w:rsidTr="00F55AB3">
        <w:tc>
          <w:tcPr>
            <w:tcW w:w="567" w:type="dxa"/>
          </w:tcPr>
          <w:p w14:paraId="192A8CA5" w14:textId="77777777" w:rsidR="00625507" w:rsidRDefault="00625507" w:rsidP="00F55AB3">
            <w:pPr>
              <w:jc w:val="center"/>
            </w:pPr>
            <w:r>
              <w:t>A</w:t>
            </w:r>
          </w:p>
        </w:tc>
        <w:tc>
          <w:tcPr>
            <w:tcW w:w="567" w:type="dxa"/>
          </w:tcPr>
          <w:p w14:paraId="106244DA" w14:textId="77777777" w:rsidR="00625507" w:rsidRDefault="00625507" w:rsidP="00F55AB3">
            <w:pPr>
              <w:jc w:val="center"/>
            </w:pPr>
            <w:r>
              <w:t>B</w:t>
            </w:r>
          </w:p>
        </w:tc>
        <w:tc>
          <w:tcPr>
            <w:tcW w:w="1559" w:type="dxa"/>
          </w:tcPr>
          <w:p w14:paraId="24F8076F" w14:textId="77777777" w:rsidR="00625507" w:rsidRDefault="00625507" w:rsidP="00F55AB3">
            <w:pPr>
              <w:jc w:val="center"/>
            </w:pPr>
            <w:r>
              <w:t>A XOR B</w:t>
            </w:r>
          </w:p>
        </w:tc>
      </w:tr>
      <w:tr w:rsidR="00625507" w14:paraId="35B85A46" w14:textId="77777777" w:rsidTr="00F55AB3">
        <w:tc>
          <w:tcPr>
            <w:tcW w:w="567" w:type="dxa"/>
          </w:tcPr>
          <w:p w14:paraId="2F762653" w14:textId="77777777" w:rsidR="00625507" w:rsidRDefault="00625507" w:rsidP="00F55AB3">
            <w:pPr>
              <w:jc w:val="center"/>
            </w:pPr>
            <w:r>
              <w:t>0</w:t>
            </w:r>
          </w:p>
        </w:tc>
        <w:tc>
          <w:tcPr>
            <w:tcW w:w="567" w:type="dxa"/>
          </w:tcPr>
          <w:p w14:paraId="62A8FA8B" w14:textId="77777777" w:rsidR="00625507" w:rsidRDefault="00625507" w:rsidP="00F55AB3">
            <w:pPr>
              <w:jc w:val="center"/>
            </w:pPr>
            <w:r>
              <w:t>0</w:t>
            </w:r>
          </w:p>
        </w:tc>
        <w:tc>
          <w:tcPr>
            <w:tcW w:w="1559" w:type="dxa"/>
          </w:tcPr>
          <w:p w14:paraId="07A08FC6" w14:textId="77777777" w:rsidR="00625507" w:rsidRDefault="00625507" w:rsidP="00F55AB3">
            <w:pPr>
              <w:jc w:val="center"/>
            </w:pPr>
            <w:r>
              <w:t>0</w:t>
            </w:r>
          </w:p>
        </w:tc>
      </w:tr>
      <w:tr w:rsidR="00625507" w14:paraId="1DF58318" w14:textId="77777777" w:rsidTr="00F55AB3">
        <w:tc>
          <w:tcPr>
            <w:tcW w:w="567" w:type="dxa"/>
          </w:tcPr>
          <w:p w14:paraId="7C6C03DF" w14:textId="77777777" w:rsidR="00625507" w:rsidRDefault="00625507" w:rsidP="00F55AB3">
            <w:pPr>
              <w:jc w:val="center"/>
            </w:pPr>
            <w:r>
              <w:t>0</w:t>
            </w:r>
          </w:p>
        </w:tc>
        <w:tc>
          <w:tcPr>
            <w:tcW w:w="567" w:type="dxa"/>
          </w:tcPr>
          <w:p w14:paraId="56DD770C" w14:textId="77777777" w:rsidR="00625507" w:rsidRDefault="00625507" w:rsidP="00F55AB3">
            <w:pPr>
              <w:jc w:val="center"/>
            </w:pPr>
            <w:r>
              <w:t>1</w:t>
            </w:r>
          </w:p>
        </w:tc>
        <w:tc>
          <w:tcPr>
            <w:tcW w:w="1559" w:type="dxa"/>
          </w:tcPr>
          <w:p w14:paraId="092CFD13" w14:textId="77777777" w:rsidR="00625507" w:rsidRDefault="00625507" w:rsidP="00F55AB3">
            <w:pPr>
              <w:jc w:val="center"/>
            </w:pPr>
            <w:r>
              <w:t>1</w:t>
            </w:r>
          </w:p>
        </w:tc>
      </w:tr>
      <w:tr w:rsidR="00625507" w14:paraId="098D1E6B" w14:textId="77777777" w:rsidTr="00F55AB3">
        <w:tc>
          <w:tcPr>
            <w:tcW w:w="567" w:type="dxa"/>
          </w:tcPr>
          <w:p w14:paraId="6EB2E43E" w14:textId="77777777" w:rsidR="00625507" w:rsidRDefault="00625507" w:rsidP="00F55AB3">
            <w:pPr>
              <w:jc w:val="center"/>
            </w:pPr>
            <w:r>
              <w:t>1</w:t>
            </w:r>
          </w:p>
        </w:tc>
        <w:tc>
          <w:tcPr>
            <w:tcW w:w="567" w:type="dxa"/>
          </w:tcPr>
          <w:p w14:paraId="5FEB0506" w14:textId="77777777" w:rsidR="00625507" w:rsidRDefault="00625507" w:rsidP="00F55AB3">
            <w:pPr>
              <w:jc w:val="center"/>
            </w:pPr>
            <w:r>
              <w:t>0</w:t>
            </w:r>
          </w:p>
        </w:tc>
        <w:tc>
          <w:tcPr>
            <w:tcW w:w="1559" w:type="dxa"/>
          </w:tcPr>
          <w:p w14:paraId="562CA39A" w14:textId="77777777" w:rsidR="00625507" w:rsidRDefault="00625507" w:rsidP="00F55AB3">
            <w:pPr>
              <w:jc w:val="center"/>
            </w:pPr>
            <w:r>
              <w:t>1</w:t>
            </w:r>
          </w:p>
        </w:tc>
      </w:tr>
      <w:tr w:rsidR="00625507" w14:paraId="5894B36E" w14:textId="77777777" w:rsidTr="00F55AB3">
        <w:tc>
          <w:tcPr>
            <w:tcW w:w="567" w:type="dxa"/>
          </w:tcPr>
          <w:p w14:paraId="05D4AFB0" w14:textId="77777777" w:rsidR="00625507" w:rsidRDefault="00625507" w:rsidP="00F55AB3">
            <w:pPr>
              <w:jc w:val="center"/>
            </w:pPr>
            <w:r>
              <w:t>1</w:t>
            </w:r>
          </w:p>
        </w:tc>
        <w:tc>
          <w:tcPr>
            <w:tcW w:w="567" w:type="dxa"/>
          </w:tcPr>
          <w:p w14:paraId="4B64AAFC" w14:textId="77777777" w:rsidR="00625507" w:rsidRDefault="00625507" w:rsidP="00F55AB3">
            <w:pPr>
              <w:jc w:val="center"/>
            </w:pPr>
            <w:r>
              <w:t>1</w:t>
            </w:r>
          </w:p>
        </w:tc>
        <w:tc>
          <w:tcPr>
            <w:tcW w:w="1559" w:type="dxa"/>
          </w:tcPr>
          <w:p w14:paraId="70005A4A" w14:textId="77777777" w:rsidR="00625507" w:rsidRDefault="00625507" w:rsidP="00F55AB3">
            <w:pPr>
              <w:jc w:val="center"/>
            </w:pPr>
            <w:r>
              <w:t>0</w:t>
            </w:r>
          </w:p>
        </w:tc>
      </w:tr>
    </w:tbl>
    <w:p w14:paraId="6ECA9D86" w14:textId="77777777" w:rsidR="00625507" w:rsidRDefault="00625507" w:rsidP="00625507">
      <w:pPr>
        <w:jc w:val="center"/>
      </w:pPr>
    </w:p>
    <w:p w14:paraId="65B09922" w14:textId="77777777" w:rsidR="00625507" w:rsidRDefault="00625507" w:rsidP="00625507">
      <w:pPr>
        <w:ind w:firstLine="720"/>
      </w:pPr>
      <w:r>
        <w:t xml:space="preserve">Pada proses pengenalan iris, </w:t>
      </w:r>
      <w:r w:rsidRPr="00E74313">
        <w:rPr>
          <w:i/>
        </w:rPr>
        <w:t>Hamming distance</w:t>
      </w:r>
      <w:r>
        <w:t xml:space="preserve"> memberikan ukuran seberapa banyak bit yang sama antara dua vektor fitur. Metode ini pada dasarnya adalah fungsi eksklusif OR (XOR) antara dua pola bit. Setiap bit pada vektor fitur citra masukan dibandingkan dengan vektor fitur dalam database. Dalam melakukan perbandingan vektor fitur bit </w:t>
      </w:r>
      <w:r>
        <w:rPr>
          <w:i/>
        </w:rPr>
        <w:t xml:space="preserve">X </w:t>
      </w:r>
      <w:r>
        <w:t xml:space="preserve">dan </w:t>
      </w:r>
      <w:r>
        <w:rPr>
          <w:i/>
        </w:rPr>
        <w:t>Y</w:t>
      </w:r>
      <w:r>
        <w:t xml:space="preserve">, </w:t>
      </w:r>
      <w:r w:rsidRPr="00790A00">
        <w:rPr>
          <w:i/>
        </w:rPr>
        <w:t>Hamming distance</w:t>
      </w:r>
      <w:r>
        <w:t xml:space="preserve">, </w:t>
      </w:r>
      <w:r>
        <w:rPr>
          <w:i/>
        </w:rPr>
        <w:t>HD</w:t>
      </w:r>
      <w:r>
        <w:t xml:space="preserve">, didefinisikan dengan </w:t>
      </w:r>
      <w:r w:rsidRPr="00311CDE">
        <w:t>persamaan 2.20</w:t>
      </w:r>
      <w:r>
        <w:t>.</w:t>
      </w:r>
    </w:p>
    <w:p w14:paraId="42EF98E0" w14:textId="77777777" w:rsidR="00625507" w:rsidRDefault="00625507" w:rsidP="00625507">
      <w:pPr>
        <w:ind w:firstLine="720"/>
      </w:pPr>
    </w:p>
    <w:tbl>
      <w:tblPr>
        <w:tblStyle w:val="TableGrid"/>
        <w:tblW w:w="58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59"/>
        <w:gridCol w:w="1001"/>
      </w:tblGrid>
      <w:tr w:rsidR="00625507" w:rsidRPr="0072581B" w14:paraId="582FCFA7" w14:textId="77777777" w:rsidTr="00F55AB3">
        <w:trPr>
          <w:trHeight w:val="262"/>
          <w:jc w:val="center"/>
        </w:trPr>
        <w:tc>
          <w:tcPr>
            <w:tcW w:w="4859" w:type="dxa"/>
            <w:vAlign w:val="center"/>
          </w:tcPr>
          <w:p w14:paraId="7CC895F3" w14:textId="77777777" w:rsidR="00625507" w:rsidRDefault="00625507" w:rsidP="00F55AB3">
            <w:pPr>
              <w:jc w:val="center"/>
              <w:rPr>
                <w:lang w:val="en-US"/>
              </w:rPr>
            </w:pPr>
            <m:oMathPara>
              <m:oMath>
                <m:r>
                  <w:rPr>
                    <w:rFonts w:ascii="Cambria Math" w:hAnsi="Cambria Math"/>
                    <w:sz w:val="22"/>
                    <w:lang w:val="en-US"/>
                  </w:rPr>
                  <m:t>HD =</m:t>
                </m:r>
                <m:f>
                  <m:fPr>
                    <m:ctrlPr>
                      <w:rPr>
                        <w:rFonts w:ascii="Cambria Math" w:hAnsi="Cambria Math"/>
                        <w:i/>
                        <w:sz w:val="22"/>
                        <w:lang w:val="en-US"/>
                      </w:rPr>
                    </m:ctrlPr>
                  </m:fPr>
                  <m:num>
                    <m:r>
                      <w:rPr>
                        <w:rFonts w:ascii="Cambria Math" w:hAnsi="Cambria Math"/>
                        <w:sz w:val="22"/>
                        <w:lang w:val="en-US"/>
                      </w:rPr>
                      <m:t>1</m:t>
                    </m:r>
                  </m:num>
                  <m:den>
                    <m:r>
                      <w:rPr>
                        <w:rFonts w:ascii="Cambria Math" w:hAnsi="Cambria Math"/>
                        <w:sz w:val="22"/>
                        <w:lang w:val="en-US"/>
                      </w:rPr>
                      <m:t>N</m:t>
                    </m:r>
                  </m:den>
                </m:f>
                <m:r>
                  <w:rPr>
                    <w:rFonts w:ascii="Cambria Math" w:hAnsi="Cambria Math"/>
                    <w:sz w:val="22"/>
                    <w:lang w:val="en-US"/>
                  </w:rPr>
                  <m:t xml:space="preserve"> </m:t>
                </m:r>
                <m:nary>
                  <m:naryPr>
                    <m:chr m:val="∑"/>
                    <m:limLoc m:val="subSup"/>
                    <m:ctrlPr>
                      <w:rPr>
                        <w:rFonts w:ascii="Cambria Math" w:hAnsi="Cambria Math"/>
                        <w:i/>
                        <w:sz w:val="22"/>
                        <w:lang w:val="en-US"/>
                      </w:rPr>
                    </m:ctrlPr>
                  </m:naryPr>
                  <m:sub>
                    <m:r>
                      <w:rPr>
                        <w:rFonts w:ascii="Cambria Math" w:hAnsi="Cambria Math"/>
                        <w:sz w:val="22"/>
                        <w:lang w:val="en-US"/>
                      </w:rPr>
                      <m:t>j=1</m:t>
                    </m:r>
                  </m:sub>
                  <m:sup>
                    <m:r>
                      <w:rPr>
                        <w:rFonts w:ascii="Cambria Math" w:hAnsi="Cambria Math"/>
                        <w:sz w:val="22"/>
                        <w:lang w:val="en-US"/>
                      </w:rPr>
                      <m:t>N</m:t>
                    </m:r>
                  </m:sup>
                  <m:e>
                    <m:sSub>
                      <m:sSubPr>
                        <m:ctrlPr>
                          <w:rPr>
                            <w:rFonts w:ascii="Cambria Math" w:hAnsi="Cambria Math"/>
                            <w:i/>
                            <w:sz w:val="22"/>
                            <w:lang w:val="en-US"/>
                          </w:rPr>
                        </m:ctrlPr>
                      </m:sSubPr>
                      <m:e>
                        <m:r>
                          <w:rPr>
                            <w:rFonts w:ascii="Cambria Math" w:hAnsi="Cambria Math"/>
                            <w:sz w:val="22"/>
                            <w:lang w:val="en-US"/>
                          </w:rPr>
                          <m:t xml:space="preserve"> X</m:t>
                        </m:r>
                      </m:e>
                      <m:sub>
                        <m:r>
                          <w:rPr>
                            <w:rFonts w:ascii="Cambria Math" w:hAnsi="Cambria Math"/>
                            <w:sz w:val="22"/>
                            <w:lang w:val="en-US"/>
                          </w:rPr>
                          <m:t>j</m:t>
                        </m:r>
                      </m:sub>
                    </m:sSub>
                  </m:e>
                </m:nary>
                <m:d>
                  <m:dPr>
                    <m:ctrlPr>
                      <w:rPr>
                        <w:rFonts w:ascii="Cambria Math" w:hAnsi="Cambria Math"/>
                        <w:i/>
                        <w:sz w:val="22"/>
                        <w:lang w:val="en-US"/>
                      </w:rPr>
                    </m:ctrlPr>
                  </m:dPr>
                  <m:e>
                    <m:r>
                      <w:rPr>
                        <w:rFonts w:ascii="Cambria Math" w:hAnsi="Cambria Math"/>
                        <w:sz w:val="22"/>
                        <w:lang w:val="en-US"/>
                      </w:rPr>
                      <m:t>XOR</m:t>
                    </m:r>
                  </m:e>
                </m:d>
                <m:sSub>
                  <m:sSubPr>
                    <m:ctrlPr>
                      <w:rPr>
                        <w:rFonts w:ascii="Cambria Math" w:hAnsi="Cambria Math"/>
                        <w:i/>
                        <w:sz w:val="22"/>
                        <w:lang w:val="en-US"/>
                      </w:rPr>
                    </m:ctrlPr>
                  </m:sSubPr>
                  <m:e>
                    <m:r>
                      <w:rPr>
                        <w:rFonts w:ascii="Cambria Math" w:hAnsi="Cambria Math"/>
                        <w:sz w:val="22"/>
                        <w:lang w:val="en-US"/>
                      </w:rPr>
                      <m:t>Y</m:t>
                    </m:r>
                  </m:e>
                  <m:sub>
                    <m:r>
                      <w:rPr>
                        <w:rFonts w:ascii="Cambria Math" w:hAnsi="Cambria Math"/>
                        <w:sz w:val="22"/>
                        <w:lang w:val="en-US"/>
                      </w:rPr>
                      <m:t>j</m:t>
                    </m:r>
                  </m:sub>
                </m:sSub>
                <m:r>
                  <w:rPr>
                    <w:rFonts w:ascii="Cambria Math" w:hAnsi="Cambria Math"/>
                    <w:sz w:val="22"/>
                    <w:lang w:val="en-US"/>
                  </w:rPr>
                  <m:t xml:space="preserve"> </m:t>
                </m:r>
              </m:oMath>
            </m:oMathPara>
          </w:p>
          <w:p w14:paraId="362D7D8B" w14:textId="77777777" w:rsidR="00625507" w:rsidRPr="005D2E1A" w:rsidRDefault="00625507" w:rsidP="00F55AB3">
            <w:pPr>
              <w:ind w:firstLine="720"/>
              <w:jc w:val="center"/>
              <w:rPr>
                <w:lang w:val="en-US"/>
              </w:rPr>
            </w:pPr>
          </w:p>
        </w:tc>
        <w:tc>
          <w:tcPr>
            <w:tcW w:w="1001" w:type="dxa"/>
            <w:vAlign w:val="center"/>
          </w:tcPr>
          <w:p w14:paraId="0A36177D" w14:textId="77777777" w:rsidR="00625507" w:rsidRPr="00177825" w:rsidRDefault="00625507" w:rsidP="00F55AB3">
            <w:pPr>
              <w:pStyle w:val="Caption"/>
              <w:rPr>
                <w:lang w:val="en-US"/>
              </w:rPr>
            </w:pPr>
            <w:r w:rsidRPr="00F36D0A">
              <w:t>(</w:t>
            </w:r>
            <w:r w:rsidRPr="00F36D0A">
              <w:rPr>
                <w:lang w:val="en-US"/>
              </w:rPr>
              <w:t>2</w:t>
            </w:r>
            <w:r w:rsidRPr="00F36D0A">
              <w:t>.</w:t>
            </w:r>
            <w:r w:rsidRPr="00F36D0A">
              <w:fldChar w:fldCharType="begin"/>
            </w:r>
            <w:r w:rsidRPr="00F36D0A">
              <w:instrText xml:space="preserve"> SEQ Persamaan \* ARABIC \s 1 </w:instrText>
            </w:r>
            <w:r w:rsidRPr="00F36D0A">
              <w:fldChar w:fldCharType="separate"/>
            </w:r>
            <w:r w:rsidR="00F40564">
              <w:rPr>
                <w:noProof/>
              </w:rPr>
              <w:t>20</w:t>
            </w:r>
            <w:r w:rsidRPr="00F36D0A">
              <w:fldChar w:fldCharType="end"/>
            </w:r>
            <w:r w:rsidRPr="00F36D0A">
              <w:t>)</w:t>
            </w:r>
          </w:p>
        </w:tc>
      </w:tr>
    </w:tbl>
    <w:p w14:paraId="3D3E312E" w14:textId="77777777" w:rsidR="00625507" w:rsidRDefault="00625507" w:rsidP="00625507"/>
    <w:p w14:paraId="168F1944" w14:textId="77777777" w:rsidR="00387658" w:rsidRDefault="00387658" w:rsidP="00625507"/>
    <w:p w14:paraId="15F180B0" w14:textId="77777777" w:rsidR="00625507" w:rsidRDefault="00625507" w:rsidP="00625507">
      <w:r>
        <w:lastRenderedPageBreak/>
        <w:t>dimana</w:t>
      </w:r>
      <w:r>
        <w:tab/>
      </w:r>
      <w:r w:rsidRPr="00F36D0A">
        <w:rPr>
          <w:i/>
        </w:rPr>
        <w:t>N</w:t>
      </w:r>
      <w:r>
        <w:t xml:space="preserve"> adalah dimensi dari vektor fitur</w:t>
      </w:r>
    </w:p>
    <w:p w14:paraId="6CE2A4A5" w14:textId="77777777" w:rsidR="00625507" w:rsidRDefault="00625507" w:rsidP="00625507">
      <w:r>
        <w:tab/>
      </w:r>
      <w:r>
        <w:rPr>
          <w:i/>
        </w:rPr>
        <w:t>X</w:t>
      </w:r>
      <w:r>
        <w:rPr>
          <w:i/>
          <w:vertAlign w:val="subscript"/>
        </w:rPr>
        <w:t xml:space="preserve">j </w:t>
      </w:r>
      <w:r>
        <w:t>adalah komponen ke-j dari vektor fitur</w:t>
      </w:r>
    </w:p>
    <w:p w14:paraId="4DD33D6F" w14:textId="77777777" w:rsidR="00625507" w:rsidRPr="00790A00" w:rsidRDefault="00625507" w:rsidP="00625507">
      <w:r>
        <w:tab/>
      </w:r>
      <w:r w:rsidRPr="00F36D0A">
        <w:rPr>
          <w:i/>
        </w:rPr>
        <w:t>Y</w:t>
      </w:r>
      <w:r>
        <w:rPr>
          <w:i/>
          <w:vertAlign w:val="subscript"/>
        </w:rPr>
        <w:t xml:space="preserve">j </w:t>
      </w:r>
      <w:r>
        <w:t xml:space="preserve">adalah komponen ke-j dari vektor fitur  </w:t>
      </w:r>
    </w:p>
    <w:p w14:paraId="3BE8AFF4" w14:textId="77777777" w:rsidR="00625507" w:rsidRDefault="00625507" w:rsidP="00625507">
      <w:pPr>
        <w:ind w:firstLine="720"/>
      </w:pPr>
    </w:p>
    <w:p w14:paraId="6E0A2260" w14:textId="68B2FB4E" w:rsidR="00625507" w:rsidRDefault="00625507" w:rsidP="00625507">
      <w:r>
        <w:t xml:space="preserve">Jika dua bit vektor fitur iris yang benar-benar berbeda jauh atau berasal dari iris yang berbeda, maka hasil dari jarak </w:t>
      </w:r>
      <w:r w:rsidRPr="008327C4">
        <w:rPr>
          <w:i/>
        </w:rPr>
        <w:t>Hamming</w:t>
      </w:r>
      <w:r>
        <w:t xml:space="preserve"> menjauhi nilai 0,0. Sebaliknya jika dua bit vektor iris berasal dari iris yang sama, jarak </w:t>
      </w:r>
      <w:r w:rsidRPr="008327C4">
        <w:rPr>
          <w:i/>
        </w:rPr>
        <w:t>Hamming</w:t>
      </w:r>
      <w:r>
        <w:t xml:space="preserve"> akan mendekati nilai 0,0 karena saling berkorelasi.</w:t>
      </w:r>
    </w:p>
    <w:p w14:paraId="374C629F" w14:textId="77777777" w:rsidR="00625507" w:rsidRPr="00625507" w:rsidRDefault="00625507" w:rsidP="00625507"/>
    <w:p w14:paraId="355FCD1B" w14:textId="0E3B5F98" w:rsidR="00625507" w:rsidRDefault="00625507" w:rsidP="004B7E1D">
      <w:pPr>
        <w:pStyle w:val="Heading2"/>
      </w:pPr>
      <w:r>
        <w:t>Bahasa Pemograman Matlab 8.3</w:t>
      </w:r>
    </w:p>
    <w:p w14:paraId="43F61F75" w14:textId="77777777" w:rsidR="00625507" w:rsidRDefault="00625507" w:rsidP="00625507">
      <w:r>
        <w:t>Matlab (</w:t>
      </w:r>
      <w:r>
        <w:rPr>
          <w:i/>
        </w:rPr>
        <w:t>Matrix Laboratory</w:t>
      </w:r>
      <w:r>
        <w:t>) adalah sebuah bahasa pemograman komputer generasi keempat dengan performansi yang tinggi. Matlab menggabungkan komputasi, pemograman, dan visualisasi pada lingkungan yang mudah digunakan. Permasalahan dan solusinya dinyatakan dalam notasi matematika yang sudah dikenal.</w:t>
      </w:r>
    </w:p>
    <w:p w14:paraId="54219E26" w14:textId="77777777" w:rsidR="00625507" w:rsidRDefault="00625507" w:rsidP="00625507">
      <w:r>
        <w:tab/>
        <w:t xml:space="preserve">Matlab merupakan suatu sistem interaktif </w:t>
      </w:r>
      <w:r w:rsidRPr="0047164B">
        <w:t xml:space="preserve">yang memiliki elemen data dalam suatu array sehingga tidak </w:t>
      </w:r>
      <w:r>
        <w:t>memerlukan</w:t>
      </w:r>
      <w:r w:rsidRPr="0047164B">
        <w:t xml:space="preserve"> dimensi</w:t>
      </w:r>
      <w:r>
        <w:t xml:space="preserve">. </w:t>
      </w:r>
      <w:r w:rsidRPr="0047164B">
        <w:t>Hal ini memungkinkan untuk memecahkan banyak masalah teknis yang terkait dengan komputasi, kususnya</w:t>
      </w:r>
      <w:r>
        <w:t xml:space="preserve"> yang  berhubungan dengan matriks</w:t>
      </w:r>
      <w:r w:rsidRPr="0047164B">
        <w:t xml:space="preserve"> dan vektor</w:t>
      </w:r>
      <w:r>
        <w:t xml:space="preserve">. Matlab menyediakanakses mudah ke aplikasi matriks yang dikembangkan oleh projek LINPACK dan EISPACK. Saat ini, mesin Matlab menggabungkan </w:t>
      </w:r>
      <w:r>
        <w:rPr>
          <w:i/>
        </w:rPr>
        <w:t>library</w:t>
      </w:r>
      <w:r>
        <w:t xml:space="preserve"> LAPACK dan BLAS. </w:t>
      </w:r>
      <w:r w:rsidRPr="00A54E3A">
        <w:rPr>
          <w:i/>
        </w:rPr>
        <w:t>Tool</w:t>
      </w:r>
      <w:r>
        <w:t xml:space="preserve"> ini </w:t>
      </w:r>
      <w:r w:rsidRPr="00A54E3A">
        <w:t xml:space="preserve">merupakan satu kesatuan dari sebuah seni tersendiri </w:t>
      </w:r>
      <w:r>
        <w:t>pada aplikasi untuk komputasi matriks.</w:t>
      </w:r>
    </w:p>
    <w:p w14:paraId="28BCFF0F" w14:textId="77777777" w:rsidR="00625507" w:rsidRDefault="00625507" w:rsidP="00625507">
      <w:r>
        <w:tab/>
        <w:t xml:space="preserve">Matlab berkembang dari tahun ke tahun dengan berbagai masukan dari penggunanya. Bahasa ini adalah </w:t>
      </w:r>
      <w:r>
        <w:rPr>
          <w:i/>
        </w:rPr>
        <w:t xml:space="preserve">tool </w:t>
      </w:r>
      <w:r>
        <w:t xml:space="preserve">standar untuk memperkenalkan dan mengembangkan </w:t>
      </w:r>
      <w:r w:rsidRPr="00F9079E">
        <w:t>penyajian materi matematika, rekayasa dan kelimuan</w:t>
      </w:r>
      <w:r>
        <w:t>. Sistem Matlab terdiri dari lima bagian utama yaitu:</w:t>
      </w:r>
    </w:p>
    <w:p w14:paraId="5F7087CE" w14:textId="77777777" w:rsidR="00311CDE" w:rsidRDefault="00311CDE" w:rsidP="00625507"/>
    <w:p w14:paraId="7591A176" w14:textId="77777777" w:rsidR="00625507" w:rsidRPr="00F9079E" w:rsidRDefault="00625507" w:rsidP="00625507">
      <w:pPr>
        <w:pStyle w:val="ListParagraph"/>
        <w:numPr>
          <w:ilvl w:val="0"/>
          <w:numId w:val="46"/>
        </w:numPr>
        <w:ind w:left="426"/>
      </w:pPr>
      <w:r w:rsidRPr="00F9079E">
        <w:rPr>
          <w:i/>
        </w:rPr>
        <w:lastRenderedPageBreak/>
        <w:t>Development Environment</w:t>
      </w:r>
      <w:r>
        <w:t xml:space="preserve">. </w:t>
      </w:r>
      <w:r>
        <w:rPr>
          <w:i/>
        </w:rPr>
        <w:t xml:space="preserve">Tool </w:t>
      </w:r>
      <w:r>
        <w:t xml:space="preserve">dan fasilitas yang membantu penggunaan fungsi dan file Matlab. Sebagian besar tool ini berbasis </w:t>
      </w:r>
      <w:r>
        <w:rPr>
          <w:i/>
        </w:rPr>
        <w:t>graphical user interface</w:t>
      </w:r>
      <w:r>
        <w:t xml:space="preserve">. Bagian ini terdiri dari Matlab </w:t>
      </w:r>
      <w:r>
        <w:rPr>
          <w:i/>
        </w:rPr>
        <w:t>desktop</w:t>
      </w:r>
      <w:r>
        <w:t xml:space="preserve">, </w:t>
      </w:r>
      <w:r>
        <w:rPr>
          <w:i/>
        </w:rPr>
        <w:t>command window</w:t>
      </w:r>
      <w:r>
        <w:t xml:space="preserve">, </w:t>
      </w:r>
      <w:r>
        <w:rPr>
          <w:i/>
        </w:rPr>
        <w:t>command history</w:t>
      </w:r>
      <w:r>
        <w:t xml:space="preserve">, </w:t>
      </w:r>
      <w:r>
        <w:rPr>
          <w:i/>
        </w:rPr>
        <w:t>editor</w:t>
      </w:r>
      <w:r>
        <w:t>,</w:t>
      </w:r>
      <w:r>
        <w:rPr>
          <w:i/>
        </w:rPr>
        <w:t xml:space="preserve"> debugger</w:t>
      </w:r>
      <w:r>
        <w:t>,</w:t>
      </w:r>
      <w:r>
        <w:rPr>
          <w:i/>
        </w:rPr>
        <w:t xml:space="preserve"> help</w:t>
      </w:r>
      <w:r>
        <w:t>,</w:t>
      </w:r>
      <w:r>
        <w:rPr>
          <w:i/>
        </w:rPr>
        <w:t xml:space="preserve"> workspace</w:t>
      </w:r>
      <w:r>
        <w:t>,</w:t>
      </w:r>
      <w:r>
        <w:rPr>
          <w:i/>
        </w:rPr>
        <w:t xml:space="preserve"> </w:t>
      </w:r>
      <w:r w:rsidRPr="00F64D56">
        <w:t>dan</w:t>
      </w:r>
      <w:r>
        <w:rPr>
          <w:i/>
        </w:rPr>
        <w:t xml:space="preserve"> </w:t>
      </w:r>
      <w:r>
        <w:t>file</w:t>
      </w:r>
    </w:p>
    <w:p w14:paraId="6EEC22DA" w14:textId="77777777" w:rsidR="00625507" w:rsidRPr="00F9079E" w:rsidRDefault="00625507" w:rsidP="00625507">
      <w:pPr>
        <w:pStyle w:val="ListParagraph"/>
        <w:numPr>
          <w:ilvl w:val="0"/>
          <w:numId w:val="46"/>
        </w:numPr>
        <w:ind w:left="426"/>
      </w:pPr>
      <w:r>
        <w:rPr>
          <w:i/>
        </w:rPr>
        <w:t>The Matlab Mathematical Function Library</w:t>
      </w:r>
      <w:r>
        <w:t>. Se</w:t>
      </w:r>
      <w:r w:rsidRPr="00F64D56">
        <w:t>kumpulan algoritma komputasi mulai dari fungsi-fungsi dasar sepertri: sum, sin</w:t>
      </w:r>
      <w:r>
        <w:t>us</w:t>
      </w:r>
      <w:r w:rsidRPr="00F64D56">
        <w:t>, cos</w:t>
      </w:r>
      <w:r>
        <w:t>inus</w:t>
      </w:r>
      <w:r w:rsidRPr="00F64D56">
        <w:t xml:space="preserve">, dan </w:t>
      </w:r>
      <w:r>
        <w:t>aritmatika kompleks</w:t>
      </w:r>
      <w:r w:rsidRPr="00F64D56">
        <w:t xml:space="preserve">, sampai dengan fungsi-fungsi </w:t>
      </w:r>
      <w:r>
        <w:t>tingkat lanjut</w:t>
      </w:r>
      <w:r w:rsidRPr="00F64D56">
        <w:t xml:space="preserve"> seperti </w:t>
      </w:r>
      <w:r w:rsidRPr="005B235A">
        <w:rPr>
          <w:i/>
        </w:rPr>
        <w:t>matriks eigenvalues</w:t>
      </w:r>
      <w:r>
        <w:t xml:space="preserve"> </w:t>
      </w:r>
      <w:r w:rsidRPr="00F64D56">
        <w:t xml:space="preserve">dan </w:t>
      </w:r>
      <w:r w:rsidRPr="005B235A">
        <w:rPr>
          <w:i/>
        </w:rPr>
        <w:t>fast Fourier transforms</w:t>
      </w:r>
      <w:r>
        <w:t>.</w:t>
      </w:r>
    </w:p>
    <w:p w14:paraId="7401F01D" w14:textId="77777777" w:rsidR="00625507" w:rsidRPr="00904545" w:rsidRDefault="00625507" w:rsidP="00625507">
      <w:pPr>
        <w:pStyle w:val="ListParagraph"/>
        <w:numPr>
          <w:ilvl w:val="0"/>
          <w:numId w:val="46"/>
        </w:numPr>
        <w:ind w:left="426"/>
      </w:pPr>
      <w:r>
        <w:rPr>
          <w:i/>
        </w:rPr>
        <w:t>The Matlab Language</w:t>
      </w:r>
      <w:r>
        <w:t xml:space="preserve">. Bahasa pemograman matriks tingkat tinggi dengan </w:t>
      </w:r>
      <w:r w:rsidRPr="00F64D56">
        <w:rPr>
          <w:i/>
        </w:rPr>
        <w:t>flow control</w:t>
      </w:r>
      <w:r>
        <w:t xml:space="preserve"> fungsi, struktur data, input/output.</w:t>
      </w:r>
    </w:p>
    <w:p w14:paraId="09659089" w14:textId="77777777" w:rsidR="00625507" w:rsidRPr="00904545" w:rsidRDefault="00625507" w:rsidP="00625507">
      <w:pPr>
        <w:pStyle w:val="ListParagraph"/>
        <w:numPr>
          <w:ilvl w:val="0"/>
          <w:numId w:val="46"/>
        </w:numPr>
        <w:ind w:left="426"/>
      </w:pPr>
      <w:r>
        <w:rPr>
          <w:i/>
        </w:rPr>
        <w:t>Graphics</w:t>
      </w:r>
      <w:r>
        <w:t>. Matlab mempunyai fasilitas untuk menampilkan vektor dan matriks dalam bentuk grafik. Fungsi yang disediakan meliputi visualisasi data dua dan tiga dimensi, pengolahan citra, animasi, dan penampilan grafik.</w:t>
      </w:r>
    </w:p>
    <w:p w14:paraId="18667EF6" w14:textId="77777777" w:rsidR="00625507" w:rsidRPr="00F9079E" w:rsidRDefault="00625507" w:rsidP="00625507">
      <w:pPr>
        <w:pStyle w:val="ListParagraph"/>
        <w:numPr>
          <w:ilvl w:val="0"/>
          <w:numId w:val="46"/>
        </w:numPr>
        <w:ind w:left="426"/>
      </w:pPr>
      <w:r>
        <w:rPr>
          <w:i/>
        </w:rPr>
        <w:t xml:space="preserve">The Matlab Application Program Interface </w:t>
      </w:r>
      <w:r>
        <w:t xml:space="preserve">(API). </w:t>
      </w:r>
      <w:r w:rsidRPr="00F64D56">
        <w:t>Merupakan suatu library yang memungkinkan program dalam bahasa C dan Fortran mam</w:t>
      </w:r>
      <w:r>
        <w:t xml:space="preserve">pu berinterakasi dengan MATLAB. </w:t>
      </w:r>
      <w:r w:rsidRPr="00F64D56">
        <w:t xml:space="preserve">Ini melibatkan fasilitas untuk pemanggilan MATLAB sebagai sebuah computational engine, dan untuk membaca dan menuliskan </w:t>
      </w:r>
      <w:r>
        <w:t>file berekstensi .MAT.</w:t>
      </w:r>
    </w:p>
    <w:p w14:paraId="16CEF4C8" w14:textId="77777777" w:rsidR="00625507" w:rsidRPr="00625507" w:rsidRDefault="00625507" w:rsidP="00625507"/>
    <w:bookmarkEnd w:id="62"/>
    <w:p w14:paraId="2CC2983D" w14:textId="77777777" w:rsidR="00C32A4D" w:rsidRDefault="00C32A4D" w:rsidP="004E2C3C">
      <w:pPr>
        <w:rPr>
          <w:lang w:val="en-US" w:eastAsia="en-US"/>
        </w:rPr>
      </w:pPr>
    </w:p>
    <w:p w14:paraId="405717BA" w14:textId="77777777" w:rsidR="00C32A4D" w:rsidRDefault="00C32A4D" w:rsidP="004E2C3C">
      <w:pPr>
        <w:rPr>
          <w:lang w:val="en-US" w:eastAsia="en-US"/>
        </w:rPr>
      </w:pPr>
    </w:p>
    <w:p w14:paraId="683623EB" w14:textId="77777777" w:rsidR="00C32A4D" w:rsidRDefault="00C32A4D" w:rsidP="004E2C3C">
      <w:pPr>
        <w:rPr>
          <w:lang w:val="en-US" w:eastAsia="en-US"/>
        </w:rPr>
      </w:pPr>
    </w:p>
    <w:p w14:paraId="37DF3EDC" w14:textId="77777777" w:rsidR="000F74A4" w:rsidRDefault="000F74A4" w:rsidP="004E2C3C">
      <w:pPr>
        <w:rPr>
          <w:lang w:val="en-US" w:eastAsia="en-US"/>
        </w:rPr>
      </w:pPr>
    </w:p>
    <w:p w14:paraId="0A7B5BF6" w14:textId="77777777" w:rsidR="000F74A4" w:rsidRDefault="000F74A4" w:rsidP="004E2C3C">
      <w:pPr>
        <w:rPr>
          <w:lang w:val="en-US" w:eastAsia="en-US"/>
        </w:rPr>
      </w:pPr>
    </w:p>
    <w:p w14:paraId="39839E45" w14:textId="77777777" w:rsidR="000F74A4" w:rsidRDefault="000F74A4" w:rsidP="004E2C3C">
      <w:pPr>
        <w:rPr>
          <w:lang w:val="en-US" w:eastAsia="en-US"/>
        </w:rPr>
      </w:pPr>
    </w:p>
    <w:p w14:paraId="3E1E3725" w14:textId="77777777" w:rsidR="00120588" w:rsidRPr="004E2C3C" w:rsidRDefault="00120588" w:rsidP="004E2C3C">
      <w:pPr>
        <w:rPr>
          <w:lang w:val="en-US" w:eastAsia="en-US"/>
        </w:rPr>
      </w:pPr>
    </w:p>
    <w:p w14:paraId="4660A0CE" w14:textId="77777777" w:rsidR="00772409" w:rsidRPr="00962831" w:rsidRDefault="00772409" w:rsidP="00C66584">
      <w:pPr>
        <w:jc w:val="center"/>
        <w:rPr>
          <w:b/>
          <w:i/>
        </w:rPr>
        <w:sectPr w:rsidR="00772409" w:rsidRPr="00962831" w:rsidSect="002971E5">
          <w:pgSz w:w="8392" w:h="11907" w:code="11"/>
          <w:pgMar w:top="1418" w:right="1134" w:bottom="1418" w:left="1418" w:header="709" w:footer="709" w:gutter="284"/>
          <w:cols w:space="708"/>
          <w:titlePg/>
          <w:docGrid w:linePitch="360"/>
        </w:sectPr>
      </w:pPr>
    </w:p>
    <w:p w14:paraId="4D5970E5" w14:textId="77777777" w:rsidR="000D256C" w:rsidRPr="00F348AC" w:rsidRDefault="000D256C" w:rsidP="002F27DE">
      <w:pPr>
        <w:pStyle w:val="Heading1"/>
      </w:pPr>
      <w:r w:rsidRPr="00962831">
        <w:lastRenderedPageBreak/>
        <w:br/>
      </w:r>
      <w:bookmarkStart w:id="74" w:name="_Toc441189705"/>
      <w:r w:rsidR="00E07F80" w:rsidRPr="00F348AC">
        <w:t xml:space="preserve">DESAIN </w:t>
      </w:r>
      <w:r w:rsidR="00033D6A" w:rsidRPr="00F348AC">
        <w:t>PERANGKAT LUNAK</w:t>
      </w:r>
      <w:bookmarkEnd w:id="74"/>
    </w:p>
    <w:p w14:paraId="3B69E27D" w14:textId="45217435" w:rsidR="00D560A0" w:rsidRPr="00F348AC" w:rsidRDefault="00F55AB3" w:rsidP="008C6281">
      <w:pPr>
        <w:ind w:firstLine="720"/>
        <w:rPr>
          <w:lang w:val="en-US" w:eastAsia="en-US"/>
        </w:rPr>
      </w:pPr>
      <w:r w:rsidRPr="00F348AC">
        <w:rPr>
          <w:lang w:eastAsia="en-US"/>
        </w:rPr>
        <w:t xml:space="preserve">Pada bab ini </w:t>
      </w:r>
      <w:r w:rsidRPr="00F348AC">
        <w:rPr>
          <w:lang w:val="en-US" w:eastAsia="en-US"/>
        </w:rPr>
        <w:t xml:space="preserve">dijelaskan mengenai rancangan sistem perangkat lunak yang akan </w:t>
      </w:r>
      <w:r>
        <w:rPr>
          <w:lang w:eastAsia="en-US"/>
        </w:rPr>
        <w:t>diimplementasikan</w:t>
      </w:r>
      <w:r w:rsidRPr="00F348AC">
        <w:rPr>
          <w:lang w:eastAsia="en-US"/>
        </w:rPr>
        <w:t>.</w:t>
      </w:r>
      <w:bookmarkStart w:id="75" w:name="_Toc379144524"/>
      <w:bookmarkStart w:id="76" w:name="_Toc407442676"/>
      <w:bookmarkStart w:id="77" w:name="_Toc408211576"/>
      <w:bookmarkStart w:id="78" w:name="_Toc408211641"/>
      <w:bookmarkStart w:id="79" w:name="_Toc408211706"/>
      <w:bookmarkStart w:id="80" w:name="_Toc408304517"/>
      <w:bookmarkStart w:id="81" w:name="_Toc409207785"/>
      <w:bookmarkStart w:id="82" w:name="_Toc409550542"/>
      <w:bookmarkStart w:id="83" w:name="_Toc409550616"/>
      <w:bookmarkStart w:id="84" w:name="_Toc416699990"/>
      <w:bookmarkStart w:id="85" w:name="_Toc417385689"/>
      <w:bookmarkStart w:id="86" w:name="_Toc417388424"/>
      <w:bookmarkStart w:id="87" w:name="_Toc417388466"/>
      <w:bookmarkStart w:id="88" w:name="_Toc417388510"/>
      <w:bookmarkStart w:id="89" w:name="_Toc417388554"/>
      <w:bookmarkStart w:id="90" w:name="_Toc417388596"/>
      <w:bookmarkStart w:id="91" w:name="_Toc417388687"/>
      <w:bookmarkStart w:id="92" w:name="_Toc417388734"/>
      <w:bookmarkStart w:id="93" w:name="_Toc417388778"/>
      <w:bookmarkStart w:id="94" w:name="_Toc417388828"/>
      <w:bookmarkStart w:id="95" w:name="_Toc417388872"/>
      <w:bookmarkStart w:id="96" w:name="_Toc420877520"/>
      <w:bookmarkStart w:id="97" w:name="_Toc420877564"/>
      <w:bookmarkStart w:id="98" w:name="_Toc420877607"/>
      <w:bookmarkStart w:id="99" w:name="_Toc420877652"/>
      <w:bookmarkStart w:id="100" w:name="_Toc420877695"/>
      <w:bookmarkStart w:id="101" w:name="_Toc420877933"/>
      <w:bookmarkStart w:id="102" w:name="_Toc420877976"/>
      <w:bookmarkStart w:id="103" w:name="_Toc420878806"/>
      <w:bookmarkStart w:id="104" w:name="_Toc420886636"/>
      <w:bookmarkStart w:id="105" w:name="_Toc420893593"/>
      <w:bookmarkStart w:id="106" w:name="_Toc420918013"/>
      <w:bookmarkStart w:id="107" w:name="_Toc420928085"/>
      <w:bookmarkStart w:id="108" w:name="_Toc421008999"/>
      <w:bookmarkStart w:id="109" w:name="_Toc421020278"/>
      <w:bookmarkStart w:id="110" w:name="_Toc421053054"/>
      <w:bookmarkStart w:id="111" w:name="_Toc421054233"/>
      <w:bookmarkStart w:id="112" w:name="_Toc421090962"/>
      <w:bookmarkStart w:id="113" w:name="_Toc421093359"/>
      <w:bookmarkStart w:id="114" w:name="_Toc421094363"/>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r w:rsidRPr="00F348AC">
        <w:rPr>
          <w:lang w:val="en-US" w:eastAsia="en-US"/>
        </w:rPr>
        <w:t xml:space="preserve"> Perancangan yang dijelaskan meliputi data dan proses. Data yang dimaks</w:t>
      </w:r>
      <w:r>
        <w:rPr>
          <w:lang w:val="en-US" w:eastAsia="en-US"/>
        </w:rPr>
        <w:t xml:space="preserve">ud adalah data yang </w:t>
      </w:r>
      <w:r w:rsidR="00B24F51">
        <w:rPr>
          <w:lang w:eastAsia="en-US"/>
        </w:rPr>
        <w:t xml:space="preserve">akan </w:t>
      </w:r>
      <w:r>
        <w:rPr>
          <w:lang w:val="en-US" w:eastAsia="en-US"/>
        </w:rPr>
        <w:t xml:space="preserve">diolah </w:t>
      </w:r>
      <w:r w:rsidRPr="00F348AC">
        <w:rPr>
          <w:lang w:val="en-US" w:eastAsia="en-US"/>
        </w:rPr>
        <w:t>baik digunakan sebagai pe</w:t>
      </w:r>
      <w:r>
        <w:rPr>
          <w:lang w:val="en-US" w:eastAsia="en-US"/>
        </w:rPr>
        <w:t>m</w:t>
      </w:r>
      <w:r w:rsidRPr="00F348AC">
        <w:rPr>
          <w:lang w:val="en-US" w:eastAsia="en-US"/>
        </w:rPr>
        <w:t>belajaran ma</w:t>
      </w:r>
      <w:r>
        <w:rPr>
          <w:lang w:val="en-US" w:eastAsia="en-US"/>
        </w:rPr>
        <w:t>upun pengujian sehingga tujuan t</w:t>
      </w:r>
      <w:r w:rsidRPr="00F348AC">
        <w:rPr>
          <w:lang w:val="en-US" w:eastAsia="en-US"/>
        </w:rPr>
        <w:t xml:space="preserve">ugas </w:t>
      </w:r>
      <w:r>
        <w:rPr>
          <w:lang w:eastAsia="en-US"/>
        </w:rPr>
        <w:t>a</w:t>
      </w:r>
      <w:r w:rsidRPr="00F348AC">
        <w:rPr>
          <w:lang w:val="en-US" w:eastAsia="en-US"/>
        </w:rPr>
        <w:t>khir ini bisa tercapai.</w:t>
      </w:r>
    </w:p>
    <w:p w14:paraId="39DAE4E5" w14:textId="3A9131EB" w:rsidR="004E2A55" w:rsidRPr="00F348AC" w:rsidRDefault="00F55AB3" w:rsidP="004E2A55">
      <w:pPr>
        <w:pStyle w:val="Heading2"/>
      </w:pPr>
      <w:bookmarkStart w:id="115" w:name="_Toc441189706"/>
      <w:r>
        <w:t xml:space="preserve">Perancangan </w:t>
      </w:r>
      <w:r w:rsidR="004E2A55" w:rsidRPr="00F348AC">
        <w:t>D</w:t>
      </w:r>
      <w:r w:rsidR="004E2A55" w:rsidRPr="00F348AC">
        <w:rPr>
          <w:lang w:val="en-US"/>
        </w:rPr>
        <w:t>ata</w:t>
      </w:r>
      <w:bookmarkEnd w:id="115"/>
    </w:p>
    <w:p w14:paraId="6EFB9233" w14:textId="77777777" w:rsidR="00F55AB3" w:rsidRDefault="00F55AB3" w:rsidP="00F55AB3">
      <w:pPr>
        <w:ind w:firstLine="720"/>
        <w:rPr>
          <w:lang w:val="en-US" w:eastAsia="en-US"/>
        </w:rPr>
      </w:pPr>
      <w:r w:rsidRPr="00F348AC">
        <w:rPr>
          <w:lang w:val="en-US" w:eastAsia="en-US"/>
        </w:rPr>
        <w:t>Pada sub</w:t>
      </w:r>
      <w:r>
        <w:rPr>
          <w:lang w:val="en-US" w:eastAsia="en-US"/>
        </w:rPr>
        <w:t xml:space="preserve"> </w:t>
      </w:r>
      <w:r w:rsidRPr="00F348AC">
        <w:rPr>
          <w:lang w:val="en-US" w:eastAsia="en-US"/>
        </w:rPr>
        <w:t>bab ini akan dijelaskan mengenai data yang digunakan sebagai masukan untuk selanjutnya diolah dan dilakukan pengujian sehingga menghasilkan data keluaran yang diharapkan.</w:t>
      </w:r>
    </w:p>
    <w:p w14:paraId="17F05A87" w14:textId="4424AD02" w:rsidR="00D560A0" w:rsidRPr="00F348AC" w:rsidRDefault="00F55AB3" w:rsidP="00F55AB3">
      <w:pPr>
        <w:ind w:firstLine="720"/>
        <w:rPr>
          <w:lang w:val="en-US" w:eastAsia="en-US"/>
        </w:rPr>
      </w:pPr>
      <w:r>
        <w:rPr>
          <w:lang w:eastAsia="en-US"/>
        </w:rPr>
        <w:t>Data yang digunakan pada proses pengenalan iris dibagi menjadi tiga macam yaitu data masukan, data proses, dan data keluaran. Data masukan merupakan input dari pengguna perangkat lunak. Data proses adalah data ketika tahap-tahap pengenalan iris sedang dilakukan. Terakhir, data keluaran adalah data yang ditampilkan dari hasil proses pengenalan iris. Penjelasan masing-masing jenis data diberikan sebagai berikut.</w:t>
      </w:r>
    </w:p>
    <w:p w14:paraId="5EBD7AEA" w14:textId="481D4B36" w:rsidR="001B07A8" w:rsidRPr="00F348AC" w:rsidRDefault="001B07A8" w:rsidP="001B07A8">
      <w:pPr>
        <w:pStyle w:val="Heading3"/>
      </w:pPr>
      <w:bookmarkStart w:id="116" w:name="_Toc441189707"/>
      <w:r w:rsidRPr="00F348AC">
        <w:t>D</w:t>
      </w:r>
      <w:r w:rsidRPr="00F348AC">
        <w:rPr>
          <w:lang w:val="en-US"/>
        </w:rPr>
        <w:t xml:space="preserve">ata </w:t>
      </w:r>
      <w:r w:rsidR="00373AAA">
        <w:rPr>
          <w:lang w:val="en-US"/>
        </w:rPr>
        <w:t>Masukan</w:t>
      </w:r>
      <w:bookmarkEnd w:id="116"/>
    </w:p>
    <w:p w14:paraId="208D0948" w14:textId="77777777" w:rsidR="00F55AB3" w:rsidRDefault="00F55AB3" w:rsidP="00F55AB3">
      <w:pPr>
        <w:ind w:firstLine="720"/>
        <w:rPr>
          <w:lang w:eastAsia="en-US"/>
        </w:rPr>
      </w:pPr>
      <w:r w:rsidRPr="00F348AC">
        <w:rPr>
          <w:lang w:val="en-US" w:eastAsia="en-US"/>
        </w:rPr>
        <w:t xml:space="preserve">Data </w:t>
      </w:r>
      <w:r>
        <w:rPr>
          <w:lang w:val="en-US" w:eastAsia="en-US"/>
        </w:rPr>
        <w:t>masukan</w:t>
      </w:r>
      <w:r w:rsidRPr="00F348AC">
        <w:rPr>
          <w:lang w:val="en-US" w:eastAsia="en-US"/>
        </w:rPr>
        <w:t xml:space="preserve"> adalah data yang digunakan sebagai masukan dari sistem. </w:t>
      </w:r>
      <w:r>
        <w:rPr>
          <w:lang w:eastAsia="en-US"/>
        </w:rPr>
        <w:t xml:space="preserve">Data yang digunakan berupa citra mata yang bersumber dari database citra mata </w:t>
      </w:r>
      <w:r>
        <w:rPr>
          <w:i/>
          <w:lang w:eastAsia="en-US"/>
        </w:rPr>
        <w:t>Chinese Academy of Science-Institute of Automation</w:t>
      </w:r>
      <w:r>
        <w:rPr>
          <w:lang w:eastAsia="en-US"/>
        </w:rPr>
        <w:t xml:space="preserve"> (CASIA) versi 1.0 seperti yang telah dibahas pada batasan permasalahan tugas akhir. Pada database ini berisi 756 citra mata dengan 108 mata yang berbeda. Masing-masing mata ini dianggap sebagai satu kelas. Didalam satu kelas terdapat tujuh citra mata. Sehingga total keseluruhan citra mata pada database ini yaitu 108 x 7 = 756 citra mata. Semua citra mata ini bertipe </w:t>
      </w:r>
      <w:r>
        <w:rPr>
          <w:i/>
          <w:lang w:eastAsia="en-US"/>
        </w:rPr>
        <w:t>grayscale</w:t>
      </w:r>
      <w:r w:rsidRPr="002553A1">
        <w:rPr>
          <w:lang w:eastAsia="en-US"/>
        </w:rPr>
        <w:t>.</w:t>
      </w:r>
      <w:r>
        <w:rPr>
          <w:lang w:eastAsia="en-US"/>
        </w:rPr>
        <w:t xml:space="preserve"> </w:t>
      </w:r>
    </w:p>
    <w:p w14:paraId="07F57779" w14:textId="2DA20BB9" w:rsidR="00F55AB3" w:rsidRDefault="00F55AB3" w:rsidP="00F55AB3">
      <w:pPr>
        <w:ind w:firstLine="720"/>
        <w:rPr>
          <w:lang w:eastAsia="en-US"/>
        </w:rPr>
      </w:pPr>
      <w:r>
        <w:rPr>
          <w:lang w:eastAsia="en-US"/>
        </w:rPr>
        <w:lastRenderedPageBreak/>
        <w:t xml:space="preserve">Tiap kelas pada database citra mata ini diambil dalam dua sesi dengan interval satu bulan pada sesinya. Citra mata ini diambil dengan alat optik khusus yang dikembangkan oleh </w:t>
      </w:r>
      <w:r w:rsidRPr="00E546B4">
        <w:rPr>
          <w:i/>
          <w:lang w:eastAsia="en-US"/>
        </w:rPr>
        <w:t>National Laboratory of Pattern Recognition</w:t>
      </w:r>
      <w:r>
        <w:rPr>
          <w:lang w:eastAsia="en-US"/>
        </w:rPr>
        <w:t xml:space="preserve">, China, dengan tujuan penelitian pengenalan iris. Pada </w:t>
      </w:r>
      <w:r>
        <w:rPr>
          <w:lang w:eastAsia="en-US"/>
        </w:rPr>
        <w:fldChar w:fldCharType="begin"/>
      </w:r>
      <w:r>
        <w:rPr>
          <w:lang w:eastAsia="en-US"/>
        </w:rPr>
        <w:instrText xml:space="preserve"> REF _Ref451422466 \h </w:instrText>
      </w:r>
      <w:r>
        <w:rPr>
          <w:lang w:eastAsia="en-US"/>
        </w:rPr>
      </w:r>
      <w:r>
        <w:rPr>
          <w:lang w:eastAsia="en-US"/>
        </w:rPr>
        <w:fldChar w:fldCharType="separate"/>
      </w:r>
      <w:r w:rsidR="00F40564" w:rsidRPr="00F348AC">
        <w:t xml:space="preserve">Gambar </w:t>
      </w:r>
      <w:r w:rsidR="00F40564">
        <w:rPr>
          <w:lang w:val="en-US"/>
        </w:rPr>
        <w:t>3</w:t>
      </w:r>
      <w:r w:rsidR="00F40564">
        <w:t>.</w:t>
      </w:r>
      <w:r w:rsidR="00F40564">
        <w:rPr>
          <w:noProof/>
        </w:rPr>
        <w:t>1</w:t>
      </w:r>
      <w:r w:rsidR="00F40564" w:rsidRPr="00F348AC">
        <w:rPr>
          <w:lang w:val="en-US"/>
        </w:rPr>
        <w:t xml:space="preserve"> </w:t>
      </w:r>
      <w:r w:rsidR="00F40564">
        <w:rPr>
          <w:lang w:val="en-US"/>
        </w:rPr>
        <w:t>C</w:t>
      </w:r>
      <w:r w:rsidR="00F40564">
        <w:t>itra Mata CASIA</w:t>
      </w:r>
      <w:r>
        <w:rPr>
          <w:lang w:eastAsia="en-US"/>
        </w:rPr>
        <w:fldChar w:fldCharType="end"/>
      </w:r>
      <w:r>
        <w:rPr>
          <w:lang w:eastAsia="en-US"/>
        </w:rPr>
        <w:t xml:space="preserve"> adalah contoh citra mata dari database CASIA.</w:t>
      </w:r>
    </w:p>
    <w:p w14:paraId="3F98A9F9" w14:textId="66459ACC" w:rsidR="001B07A8" w:rsidRDefault="00F55AB3" w:rsidP="00F55AB3">
      <w:pPr>
        <w:jc w:val="center"/>
        <w:rPr>
          <w:lang w:val="en-US" w:eastAsia="en-US"/>
        </w:rPr>
      </w:pPr>
      <w:r>
        <w:rPr>
          <w:noProof/>
          <w:lang w:eastAsia="id-ID"/>
        </w:rPr>
        <w:drawing>
          <wp:inline distT="0" distB="0" distL="0" distR="0" wp14:anchorId="17506D29" wp14:editId="03788AB3">
            <wp:extent cx="2887133" cy="2400537"/>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ohcitraMata.JPG"/>
                    <pic:cNvPicPr/>
                  </pic:nvPicPr>
                  <pic:blipFill>
                    <a:blip r:embed="rId86">
                      <a:extLst>
                        <a:ext uri="{28A0092B-C50C-407E-A947-70E740481C1C}">
                          <a14:useLocalDpi xmlns:a14="http://schemas.microsoft.com/office/drawing/2010/main" val="0"/>
                        </a:ext>
                      </a:extLst>
                    </a:blip>
                    <a:stretch>
                      <a:fillRect/>
                    </a:stretch>
                  </pic:blipFill>
                  <pic:spPr>
                    <a:xfrm>
                      <a:off x="0" y="0"/>
                      <a:ext cx="2904854" cy="2415271"/>
                    </a:xfrm>
                    <a:prstGeom prst="rect">
                      <a:avLst/>
                    </a:prstGeom>
                  </pic:spPr>
                </pic:pic>
              </a:graphicData>
            </a:graphic>
          </wp:inline>
        </w:drawing>
      </w:r>
    </w:p>
    <w:p w14:paraId="6EF516F3" w14:textId="7436E8AB" w:rsidR="00F55AB3" w:rsidRPr="00560D0D" w:rsidRDefault="00F55AB3" w:rsidP="00560D0D">
      <w:pPr>
        <w:pStyle w:val="Caption"/>
        <w:spacing w:line="360" w:lineRule="auto"/>
      </w:pPr>
      <w:bookmarkStart w:id="117" w:name="_Ref451422466"/>
      <w:r w:rsidRPr="00F348AC">
        <w:t xml:space="preserve">Gambar </w:t>
      </w:r>
      <w:r>
        <w:rPr>
          <w:lang w:val="en-US"/>
        </w:rPr>
        <w:t>3</w:t>
      </w:r>
      <w:r>
        <w:t>.</w:t>
      </w:r>
      <w:r>
        <w:fldChar w:fldCharType="begin"/>
      </w:r>
      <w:r>
        <w:instrText xml:space="preserve"> SEQ Gambar \* ARABIC \s 1 </w:instrText>
      </w:r>
      <w:r>
        <w:fldChar w:fldCharType="separate"/>
      </w:r>
      <w:r w:rsidR="00F40564">
        <w:rPr>
          <w:noProof/>
        </w:rPr>
        <w:t>1</w:t>
      </w:r>
      <w:r>
        <w:rPr>
          <w:noProof/>
        </w:rPr>
        <w:fldChar w:fldCharType="end"/>
      </w:r>
      <w:r w:rsidRPr="00F348AC">
        <w:rPr>
          <w:lang w:val="en-US"/>
        </w:rPr>
        <w:t xml:space="preserve"> </w:t>
      </w:r>
      <w:r>
        <w:rPr>
          <w:lang w:val="en-US"/>
        </w:rPr>
        <w:t>C</w:t>
      </w:r>
      <w:r>
        <w:t>itra Mata CASIA</w:t>
      </w:r>
      <w:bookmarkEnd w:id="117"/>
    </w:p>
    <w:p w14:paraId="7A73FEBA" w14:textId="77777777" w:rsidR="00F55AB3" w:rsidRDefault="00F55AB3" w:rsidP="00F55AB3">
      <w:pPr>
        <w:ind w:firstLine="720"/>
        <w:rPr>
          <w:lang w:eastAsia="en-US"/>
        </w:rPr>
      </w:pPr>
      <w:r>
        <w:rPr>
          <w:lang w:eastAsia="en-US"/>
        </w:rPr>
        <w:t xml:space="preserve">Database ini dibagi menjadi dua, yaitu </w:t>
      </w:r>
      <w:r>
        <w:rPr>
          <w:i/>
          <w:lang w:eastAsia="en-US"/>
        </w:rPr>
        <w:t xml:space="preserve">training data </w:t>
      </w:r>
      <w:r>
        <w:rPr>
          <w:lang w:eastAsia="en-US"/>
        </w:rPr>
        <w:t xml:space="preserve">dan </w:t>
      </w:r>
      <w:r>
        <w:rPr>
          <w:i/>
          <w:lang w:eastAsia="en-US"/>
        </w:rPr>
        <w:t>testing data</w:t>
      </w:r>
      <w:r>
        <w:rPr>
          <w:lang w:eastAsia="en-US"/>
        </w:rPr>
        <w:t xml:space="preserve"> atau yang biasa dikenal dengan data latih dan data uji. Training data merupakan data yang digunakan untuk melatih sistem apakah akurasi dan keluarannya sudah sesuai dengan apa yang diharapkan. Sedangkan testing data merupakandata yang digunakan untuk menguji sistem setelah melakukan proses </w:t>
      </w:r>
      <w:r>
        <w:rPr>
          <w:i/>
          <w:lang w:eastAsia="en-US"/>
        </w:rPr>
        <w:t>training</w:t>
      </w:r>
      <w:r>
        <w:rPr>
          <w:lang w:eastAsia="en-US"/>
        </w:rPr>
        <w:t>. Dari tiap kelas didalam database akan dibagi dua bagian, yakni empat sebagai data latih dan tiga sebagai data uji.</w:t>
      </w:r>
    </w:p>
    <w:p w14:paraId="4BB50455" w14:textId="77777777" w:rsidR="00F55AB3" w:rsidRDefault="00F55AB3" w:rsidP="00F55AB3">
      <w:pPr>
        <w:rPr>
          <w:lang w:val="en-US" w:eastAsia="en-US"/>
        </w:rPr>
      </w:pPr>
    </w:p>
    <w:p w14:paraId="543C6747" w14:textId="77777777" w:rsidR="00F55AB3" w:rsidRDefault="00F55AB3" w:rsidP="00F55AB3">
      <w:pPr>
        <w:rPr>
          <w:lang w:val="en-US" w:eastAsia="en-US"/>
        </w:rPr>
      </w:pPr>
    </w:p>
    <w:p w14:paraId="2C52FD50" w14:textId="77777777" w:rsidR="00F55AB3" w:rsidRDefault="00F55AB3" w:rsidP="00F55AB3">
      <w:pPr>
        <w:rPr>
          <w:lang w:val="en-US" w:eastAsia="en-US"/>
        </w:rPr>
      </w:pPr>
    </w:p>
    <w:p w14:paraId="3E848852" w14:textId="62AE6F59" w:rsidR="00D92F7D" w:rsidRDefault="00D92F7D" w:rsidP="00D92F7D">
      <w:pPr>
        <w:pStyle w:val="Heading3"/>
        <w:rPr>
          <w:lang w:val="en-US"/>
        </w:rPr>
      </w:pPr>
      <w:bookmarkStart w:id="118" w:name="_Toc441189708"/>
      <w:r w:rsidRPr="00F348AC">
        <w:lastRenderedPageBreak/>
        <w:t>D</w:t>
      </w:r>
      <w:r w:rsidRPr="00F348AC">
        <w:rPr>
          <w:lang w:val="en-US"/>
        </w:rPr>
        <w:t xml:space="preserve">ata </w:t>
      </w:r>
      <w:r>
        <w:rPr>
          <w:lang w:val="en-US"/>
        </w:rPr>
        <w:t>P</w:t>
      </w:r>
      <w:bookmarkEnd w:id="118"/>
      <w:r w:rsidR="00F55AB3">
        <w:t>roses</w:t>
      </w:r>
    </w:p>
    <w:p w14:paraId="6B205AD6" w14:textId="77777777" w:rsidR="00F55AB3" w:rsidRPr="002D0E38" w:rsidRDefault="00F55AB3" w:rsidP="00F55AB3">
      <w:pPr>
        <w:ind w:firstLine="720"/>
      </w:pPr>
      <w:bookmarkStart w:id="119" w:name="_Toc441189709"/>
      <w:r>
        <w:t xml:space="preserve">Pemrosesan akan dilakukan dengan menggunakan data masukan yang berupa citra mata grayscale bertipe bitmap. Data citra mata ini akan dikonversi kedalam tipe data double untuk memudahkan pengolahan citra. </w:t>
      </w:r>
      <w:r>
        <w:rPr>
          <w:lang w:val="en-US"/>
        </w:rPr>
        <w:t xml:space="preserve">Data </w:t>
      </w:r>
      <w:r>
        <w:t>latih</w:t>
      </w:r>
      <w:r>
        <w:rPr>
          <w:lang w:val="en-US"/>
        </w:rPr>
        <w:t xml:space="preserve"> digunakan sebagai data belajar klasifikasi, </w:t>
      </w:r>
      <w:r>
        <w:t>sedangkan</w:t>
      </w:r>
      <w:r>
        <w:rPr>
          <w:lang w:val="en-US"/>
        </w:rPr>
        <w:t xml:space="preserve"> juga dengan data uji</w:t>
      </w:r>
      <w:r>
        <w:t xml:space="preserve"> sebagai masukan untuk pencocokan</w:t>
      </w:r>
      <w:r>
        <w:rPr>
          <w:lang w:val="en-US"/>
        </w:rPr>
        <w:t xml:space="preserve">. </w:t>
      </w:r>
      <w:r>
        <w:t>Data latih dan data uji ini nanti akan diproses sampai menjadikan vektor fitur citra iris. Data vektor fitur juga disimpan dalam tipe data double.</w:t>
      </w:r>
      <w:r>
        <w:rPr>
          <w:lang w:val="en-US"/>
        </w:rPr>
        <w:t xml:space="preserve"> </w:t>
      </w:r>
      <w:r>
        <w:t xml:space="preserve">Pada saat pencocokan, dua data fitur dari data uji dan data latih akan dibandingkan satu sama lain. </w:t>
      </w:r>
    </w:p>
    <w:p w14:paraId="4747081A" w14:textId="0FB69AD2" w:rsidR="00B0457F" w:rsidRPr="00B0457F" w:rsidRDefault="00B0457F" w:rsidP="00B0457F">
      <w:pPr>
        <w:pStyle w:val="Heading3"/>
      </w:pPr>
      <w:r w:rsidRPr="00F348AC">
        <w:t>D</w:t>
      </w:r>
      <w:r>
        <w:rPr>
          <w:lang w:val="en-US"/>
        </w:rPr>
        <w:t>ata Keluaran</w:t>
      </w:r>
      <w:bookmarkEnd w:id="119"/>
    </w:p>
    <w:p w14:paraId="4B1244BC" w14:textId="77777777" w:rsidR="00F55AB3" w:rsidRDefault="00F55AB3" w:rsidP="00F55AB3">
      <w:pPr>
        <w:ind w:firstLine="720"/>
        <w:rPr>
          <w:lang w:val="en-US" w:eastAsia="en-US"/>
        </w:rPr>
      </w:pPr>
      <w:bookmarkStart w:id="120" w:name="_Toc441189710"/>
      <w:r>
        <w:rPr>
          <w:lang w:eastAsia="en-US"/>
        </w:rPr>
        <w:t xml:space="preserve">Data keluaran dari sistem ini adalah hasil dari proses yang sudah dilakukan. </w:t>
      </w:r>
      <w:r w:rsidRPr="00F348AC">
        <w:rPr>
          <w:lang w:val="en-US" w:eastAsia="en-US"/>
        </w:rPr>
        <w:t xml:space="preserve">Data </w:t>
      </w:r>
      <w:r>
        <w:rPr>
          <w:lang w:val="en-US" w:eastAsia="en-US"/>
        </w:rPr>
        <w:t>masukan</w:t>
      </w:r>
      <w:r w:rsidRPr="00F348AC">
        <w:rPr>
          <w:lang w:val="en-US" w:eastAsia="en-US"/>
        </w:rPr>
        <w:t xml:space="preserve"> </w:t>
      </w:r>
      <w:r>
        <w:rPr>
          <w:lang w:eastAsia="en-US"/>
        </w:rPr>
        <w:t xml:space="preserve">yang sudah diekstrasi fiturnya </w:t>
      </w:r>
      <w:r w:rsidRPr="00F348AC">
        <w:rPr>
          <w:lang w:val="en-US" w:eastAsia="en-US"/>
        </w:rPr>
        <w:t xml:space="preserve">akan </w:t>
      </w:r>
      <w:r>
        <w:rPr>
          <w:lang w:eastAsia="en-US"/>
        </w:rPr>
        <w:t xml:space="preserve">diproses dengan menggunakan klasifikasi </w:t>
      </w:r>
      <w:r>
        <w:rPr>
          <w:i/>
          <w:lang w:eastAsia="en-US"/>
        </w:rPr>
        <w:t>support vector machines</w:t>
      </w:r>
      <w:r>
        <w:rPr>
          <w:lang w:eastAsia="en-US"/>
        </w:rPr>
        <w:t xml:space="preserve"> dan klasifikasi </w:t>
      </w:r>
      <w:r>
        <w:rPr>
          <w:i/>
          <w:lang w:eastAsia="en-US"/>
        </w:rPr>
        <w:t xml:space="preserve">Hamming distance </w:t>
      </w:r>
      <w:r>
        <w:rPr>
          <w:lang w:eastAsia="en-US"/>
        </w:rPr>
        <w:t>secara terpisah. Hasil dari proses klasifikasi tersebut adalah nama kelas pada masing-masing data uji dan akurasinya.</w:t>
      </w:r>
    </w:p>
    <w:p w14:paraId="0976677B" w14:textId="4C57E31D" w:rsidR="006401C5" w:rsidRPr="00F348AC" w:rsidRDefault="00C27C6A" w:rsidP="006401C5">
      <w:pPr>
        <w:pStyle w:val="Heading2"/>
      </w:pPr>
      <w:r w:rsidRPr="00F348AC">
        <w:t>Desain Umum</w:t>
      </w:r>
      <w:bookmarkEnd w:id="120"/>
      <w:r w:rsidR="00F55AB3">
        <w:t xml:space="preserve"> Sistem</w:t>
      </w:r>
    </w:p>
    <w:p w14:paraId="356B9B37" w14:textId="77777777" w:rsidR="00F55AB3" w:rsidRDefault="00F55AB3" w:rsidP="00F55AB3">
      <w:pPr>
        <w:ind w:firstLine="720"/>
      </w:pPr>
      <w:r>
        <w:t>Secara garis besar ada tiga tahapan utama dalam melakukan pengenalan iris yaitu praposes, ekstraksi fitur, dan klasifikasi. Namun dalam melakukan pengenalan iris ini, tiga tahapan tersebut diperinci menjadi empat tahapan sebagai berikut:</w:t>
      </w:r>
    </w:p>
    <w:p w14:paraId="7C2E54E9" w14:textId="77777777" w:rsidR="00F55AB3" w:rsidRDefault="00F55AB3" w:rsidP="00F55AB3">
      <w:pPr>
        <w:pStyle w:val="ListParagraph"/>
        <w:numPr>
          <w:ilvl w:val="0"/>
          <w:numId w:val="47"/>
        </w:numPr>
      </w:pPr>
      <w:r>
        <w:t>Praproses citra mata</w:t>
      </w:r>
    </w:p>
    <w:p w14:paraId="187C56DF" w14:textId="77777777" w:rsidR="00F55AB3" w:rsidRDefault="00F55AB3" w:rsidP="00F55AB3">
      <w:pPr>
        <w:pStyle w:val="ListParagraph"/>
        <w:numPr>
          <w:ilvl w:val="0"/>
          <w:numId w:val="47"/>
        </w:numPr>
      </w:pPr>
      <w:r>
        <w:t>Normalisasi iris</w:t>
      </w:r>
    </w:p>
    <w:p w14:paraId="751D75F6" w14:textId="77777777" w:rsidR="00F55AB3" w:rsidRDefault="00F55AB3" w:rsidP="00F55AB3">
      <w:pPr>
        <w:pStyle w:val="ListParagraph"/>
        <w:numPr>
          <w:ilvl w:val="0"/>
          <w:numId w:val="47"/>
        </w:numPr>
      </w:pPr>
      <w:r>
        <w:t>Ekstraksi fitur iris</w:t>
      </w:r>
    </w:p>
    <w:p w14:paraId="06434D1D" w14:textId="77777777" w:rsidR="00F55AB3" w:rsidRDefault="00F55AB3" w:rsidP="00F55AB3">
      <w:pPr>
        <w:pStyle w:val="ListParagraph"/>
        <w:numPr>
          <w:ilvl w:val="0"/>
          <w:numId w:val="47"/>
        </w:numPr>
      </w:pPr>
      <w:r>
        <w:t>Klasifikasi iris</w:t>
      </w:r>
    </w:p>
    <w:p w14:paraId="5EF216FE" w14:textId="77777777" w:rsidR="00F55AB3" w:rsidRDefault="00F55AB3" w:rsidP="00F55AB3">
      <w:pPr>
        <w:pStyle w:val="ListParagraph"/>
        <w:ind w:left="773"/>
      </w:pPr>
    </w:p>
    <w:p w14:paraId="0868F6BA" w14:textId="77777777" w:rsidR="00F55AB3" w:rsidRDefault="00F55AB3" w:rsidP="00F55AB3">
      <w:pPr>
        <w:ind w:firstLine="720"/>
      </w:pPr>
      <w:r>
        <w:t xml:space="preserve">Tahapan yang pertama merupakan tahap praproses. Namun sebelum masuk ke praproses, citra mata harus didapatkan terlebih dahulu melalui tahapan akuisisi citra mata dari </w:t>
      </w:r>
      <w:r w:rsidRPr="001E720C">
        <w:rPr>
          <w:i/>
        </w:rPr>
        <w:t>disk</w:t>
      </w:r>
      <w:r>
        <w:t xml:space="preserve">. Setelah mendapatkan sebuah citra mata, citra mata </w:t>
      </w:r>
      <w:r>
        <w:lastRenderedPageBreak/>
        <w:t>tersebut akan dipanggil dan diproses, sehingga tahap praposes dapat dilakukan. Tujuan tahap praproses adalah mengidentifikasi bagian iris pada citra mata. Tahap praproses ini dibagi menjadi tiga bagian. Praproses itu sendiri terdiri dari deteksi tepi, deteksi batas pupil dan iris, dan pemisahan bulu dan kelompak. Hasil dari tahap praproses adalah citra iris. Tahap ini juga memisahkan bulu mata dan kelopak mata pada lingkaran iris.</w:t>
      </w:r>
    </w:p>
    <w:p w14:paraId="3DCDF8FD" w14:textId="77777777" w:rsidR="00F55AB3" w:rsidRDefault="00F55AB3" w:rsidP="00F55AB3">
      <w:pPr>
        <w:ind w:firstLine="720"/>
      </w:pPr>
      <w:r>
        <w:t>Bagian iris yang sudah teridentifikasi kemudian dilakukan normalisasi. Tujuannya adalah menciptakan dimensi yang konstan pada iris, karena iris luasan iris manusia berubah-rubah tergantung dari berbagai faktor dan juga memudahkan untuk melakukan verifikasi nantinya. Hasil dari tahap praproses diolah kembali dengan menggunakan transformasi polar pada citra iris sehingga menghasilkan sebuah citra iris yang mudah untuk diolah pada tahap selanjutnya.</w:t>
      </w:r>
    </w:p>
    <w:p w14:paraId="21D5DD53" w14:textId="3A07E2C9" w:rsidR="00F55AB3" w:rsidRDefault="00F55AB3" w:rsidP="00F55AB3">
      <w:pPr>
        <w:ind w:firstLine="720"/>
      </w:pPr>
      <w:r>
        <w:t xml:space="preserve">Setelah melakukan normalisasi, citra iris dimasukan kedalam tahap ekstraksi fitur. Ekstraksi fitur berguna untuk mendapatkan tekstur iris yang penting. Pada tahap ekstraksi fitur ini menggunakan dua buah ekstraksi fitur yang tidak saling berkorelasi, yaitu </w:t>
      </w:r>
      <w:r w:rsidRPr="00004422">
        <w:rPr>
          <w:i/>
        </w:rPr>
        <w:t>wavelet haar</w:t>
      </w:r>
      <w:r>
        <w:t xml:space="preserve"> dan </w:t>
      </w:r>
      <w:r w:rsidRPr="00004422">
        <w:rPr>
          <w:i/>
        </w:rPr>
        <w:t>log-Gabor filters</w:t>
      </w:r>
      <w:r>
        <w:t>. Kedua metode tersebut akan di</w:t>
      </w:r>
      <w:r w:rsidR="00544BE9">
        <w:t>ujikan</w:t>
      </w:r>
      <w:r>
        <w:t xml:space="preserve"> pada dua metode klasifikasi yang berbeda dan tidak saling berkorelasi pula. Hasil tahap ini adalah vektor fitur yan digunakan </w:t>
      </w:r>
      <w:r w:rsidR="00544BE9">
        <w:t>u</w:t>
      </w:r>
      <w:r>
        <w:t>ntuk melakukan verifikasi pada pengenalan iris.</w:t>
      </w:r>
    </w:p>
    <w:p w14:paraId="249883B5" w14:textId="77C215C9" w:rsidR="00F55AB3" w:rsidRDefault="00F55AB3" w:rsidP="00F55AB3">
      <w:pPr>
        <w:ind w:firstLine="720"/>
        <w:rPr>
          <w:lang w:val="en-US"/>
        </w:rPr>
      </w:pPr>
      <w:r w:rsidRPr="00F348AC">
        <w:rPr>
          <w:lang w:val="en-US"/>
        </w:rPr>
        <w:t xml:space="preserve">Setelah melalui tahap </w:t>
      </w:r>
      <w:r>
        <w:t>ekstraksi fitur</w:t>
      </w:r>
      <w:r w:rsidRPr="00F348AC">
        <w:rPr>
          <w:lang w:val="en-US"/>
        </w:rPr>
        <w:t xml:space="preserve">, </w:t>
      </w:r>
      <w:r>
        <w:t xml:space="preserve">vektor-vektor fitur </w:t>
      </w:r>
      <w:r w:rsidRPr="00F348AC">
        <w:rPr>
          <w:lang w:val="en-US"/>
        </w:rPr>
        <w:t>akan di</w:t>
      </w:r>
      <w:r>
        <w:rPr>
          <w:lang w:val="en-US"/>
        </w:rPr>
        <w:t xml:space="preserve"> </w:t>
      </w:r>
      <w:r w:rsidRPr="00F348AC">
        <w:rPr>
          <w:lang w:val="en-US"/>
        </w:rPr>
        <w:t xml:space="preserve">verifikasi menggunakan metode </w:t>
      </w:r>
      <w:r w:rsidRPr="00F348AC">
        <w:rPr>
          <w:i/>
          <w:lang w:val="en-US"/>
        </w:rPr>
        <w:t>support vector machines</w:t>
      </w:r>
      <w:r>
        <w:rPr>
          <w:i/>
        </w:rPr>
        <w:t xml:space="preserve"> </w:t>
      </w:r>
      <w:r w:rsidR="00544BE9">
        <w:t xml:space="preserve">atau menggunakan metode </w:t>
      </w:r>
      <w:r w:rsidR="00544BE9">
        <w:rPr>
          <w:i/>
        </w:rPr>
        <w:t>Hamming distance</w:t>
      </w:r>
      <w:r w:rsidR="00544BE9">
        <w:t xml:space="preserve"> dengan menggunakan</w:t>
      </w:r>
      <w:r>
        <w:t xml:space="preserve"> f</w:t>
      </w:r>
      <w:r w:rsidRPr="00F348AC">
        <w:rPr>
          <w:lang w:val="en-US"/>
        </w:rPr>
        <w:t xml:space="preserve">itur </w:t>
      </w:r>
      <w:r w:rsidR="00544BE9">
        <w:t xml:space="preserve">yang telah </w:t>
      </w:r>
      <w:r w:rsidRPr="00F348AC">
        <w:rPr>
          <w:lang w:val="en-US"/>
        </w:rPr>
        <w:t>didapatkan.</w:t>
      </w:r>
      <w:r>
        <w:t xml:space="preserve"> </w:t>
      </w:r>
      <w:r w:rsidRPr="00F348AC">
        <w:rPr>
          <w:lang w:val="en-US"/>
        </w:rPr>
        <w:t>Hasil akhir yang dikeluarkan adalah</w:t>
      </w:r>
      <w:r>
        <w:t xml:space="preserve"> nama kelas dengan menggunakan masing-masing dua metode klasifikasi tersebut</w:t>
      </w:r>
      <w:r w:rsidRPr="00F348AC">
        <w:rPr>
          <w:lang w:val="en-US"/>
        </w:rPr>
        <w:t>.</w:t>
      </w:r>
    </w:p>
    <w:p w14:paraId="0A018655" w14:textId="3019BF48" w:rsidR="00F55AB3" w:rsidRDefault="00F55AB3" w:rsidP="00F55AB3">
      <w:pPr>
        <w:ind w:firstLine="720"/>
      </w:pPr>
      <w:r>
        <w:rPr>
          <w:highlight w:val="yellow"/>
        </w:rPr>
        <w:fldChar w:fldCharType="begin"/>
      </w:r>
      <w:r>
        <w:instrText xml:space="preserve"> REF _Ref451422662 \h </w:instrText>
      </w:r>
      <w:r>
        <w:rPr>
          <w:highlight w:val="yellow"/>
        </w:rPr>
      </w:r>
      <w:r>
        <w:rPr>
          <w:highlight w:val="yellow"/>
        </w:rPr>
        <w:fldChar w:fldCharType="separate"/>
      </w:r>
      <w:r w:rsidR="00F40564" w:rsidRPr="00F348AC">
        <w:t xml:space="preserve">Gambar </w:t>
      </w:r>
      <w:r w:rsidR="00F40564">
        <w:rPr>
          <w:lang w:val="en-US"/>
        </w:rPr>
        <w:t>3</w:t>
      </w:r>
      <w:r w:rsidR="00F40564">
        <w:t>.</w:t>
      </w:r>
      <w:r w:rsidR="00F40564">
        <w:rPr>
          <w:noProof/>
        </w:rPr>
        <w:t>2</w:t>
      </w:r>
      <w:r>
        <w:rPr>
          <w:highlight w:val="yellow"/>
        </w:rPr>
        <w:fldChar w:fldCharType="end"/>
      </w:r>
      <w:r>
        <w:t xml:space="preserve"> menunjukan tiga tahapan utama dalam pengenalan iris</w:t>
      </w:r>
      <w:r w:rsidR="00544BE9">
        <w:rPr>
          <w:lang w:val="en-US"/>
        </w:rPr>
        <w:t xml:space="preserve">. Terdapat tahap Praproses, Ekstraksi Fitur, dan Klasifikasi. </w:t>
      </w:r>
      <w:r w:rsidR="000055EF">
        <w:t xml:space="preserve">Tahap Praproses adalah tahap untuk mengidentifikasi iris dari citra input mata. Tahap Ekstraksi Fitur </w:t>
      </w:r>
      <w:r w:rsidR="000055EF">
        <w:lastRenderedPageBreak/>
        <w:t xml:space="preserve">terdiri dari dua metode, </w:t>
      </w:r>
      <w:r w:rsidR="000055EF" w:rsidRPr="000055EF">
        <w:rPr>
          <w:i/>
        </w:rPr>
        <w:t>wavelet haar</w:t>
      </w:r>
      <w:r w:rsidR="000055EF">
        <w:rPr>
          <w:i/>
        </w:rPr>
        <w:t xml:space="preserve"> </w:t>
      </w:r>
      <w:r w:rsidR="000055EF">
        <w:t xml:space="preserve">dan </w:t>
      </w:r>
      <w:r w:rsidR="000055EF" w:rsidRPr="00BB655B">
        <w:rPr>
          <w:i/>
        </w:rPr>
        <w:t>log-Gabor filters</w:t>
      </w:r>
      <w:r w:rsidR="000055EF">
        <w:t>. Tahap Klasifikasi juga terdiri dari dua metode</w:t>
      </w:r>
      <w:r w:rsidR="00B17685">
        <w:t xml:space="preserve">, SVM dan </w:t>
      </w:r>
      <w:r w:rsidR="00B17685" w:rsidRPr="00BB655B">
        <w:rPr>
          <w:i/>
        </w:rPr>
        <w:t>Hamming distance</w:t>
      </w:r>
      <w:r w:rsidR="000055EF">
        <w:t>.</w:t>
      </w:r>
      <w:r>
        <w:t xml:space="preserve"> </w:t>
      </w:r>
    </w:p>
    <w:p w14:paraId="4DE9DF77" w14:textId="77777777" w:rsidR="00A84737" w:rsidRDefault="00A84737" w:rsidP="00F55AB3">
      <w:pPr>
        <w:ind w:firstLine="720"/>
      </w:pPr>
    </w:p>
    <w:p w14:paraId="43B29785" w14:textId="52221BB4" w:rsidR="00F55AB3" w:rsidRDefault="000055EF" w:rsidP="00F55AB3">
      <w:pPr>
        <w:jc w:val="center"/>
        <w:rPr>
          <w:lang w:val="en-US"/>
        </w:rPr>
      </w:pPr>
      <w:r>
        <w:rPr>
          <w:noProof/>
          <w:lang w:eastAsia="id-ID"/>
        </w:rPr>
        <w:drawing>
          <wp:inline distT="0" distB="0" distL="0" distR="0" wp14:anchorId="018D9918" wp14:editId="6CF25184">
            <wp:extent cx="3528060" cy="2481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ancangSistem2.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3528060" cy="2481580"/>
                    </a:xfrm>
                    <a:prstGeom prst="rect">
                      <a:avLst/>
                    </a:prstGeom>
                  </pic:spPr>
                </pic:pic>
              </a:graphicData>
            </a:graphic>
          </wp:inline>
        </w:drawing>
      </w:r>
    </w:p>
    <w:p w14:paraId="7FB5413C" w14:textId="27B21258" w:rsidR="00F55AB3" w:rsidRDefault="00F55AB3" w:rsidP="00F55AB3">
      <w:pPr>
        <w:spacing w:line="360" w:lineRule="auto"/>
        <w:jc w:val="center"/>
        <w:rPr>
          <w:lang w:val="en-US"/>
        </w:rPr>
      </w:pPr>
      <w:bookmarkStart w:id="121" w:name="_Ref451422662"/>
      <w:r w:rsidRPr="00F348AC">
        <w:t xml:space="preserve">Gambar </w:t>
      </w:r>
      <w:r>
        <w:rPr>
          <w:lang w:val="en-US"/>
        </w:rPr>
        <w:t>3</w:t>
      </w:r>
      <w:r>
        <w:t>.</w:t>
      </w:r>
      <w:r>
        <w:fldChar w:fldCharType="begin"/>
      </w:r>
      <w:r>
        <w:instrText xml:space="preserve"> SEQ Gambar \* ARABIC \s 1 </w:instrText>
      </w:r>
      <w:r>
        <w:fldChar w:fldCharType="separate"/>
      </w:r>
      <w:r w:rsidR="00F40564">
        <w:rPr>
          <w:noProof/>
        </w:rPr>
        <w:t>2</w:t>
      </w:r>
      <w:r>
        <w:rPr>
          <w:noProof/>
        </w:rPr>
        <w:fldChar w:fldCharType="end"/>
      </w:r>
      <w:bookmarkEnd w:id="121"/>
      <w:r w:rsidRPr="00F348AC">
        <w:rPr>
          <w:lang w:val="en-US"/>
        </w:rPr>
        <w:t xml:space="preserve"> </w:t>
      </w:r>
      <w:r>
        <w:t>Diagram Alir Rancangan Sistem</w:t>
      </w:r>
    </w:p>
    <w:p w14:paraId="0325E8C0" w14:textId="77777777" w:rsidR="00F55AB3" w:rsidRDefault="00F55AB3" w:rsidP="00F55AB3">
      <w:r>
        <w:t>Masing-masing proses ini akan dijelaskan lebih detail pada bagian selanjutnya dari subbab berikutnya.</w:t>
      </w:r>
    </w:p>
    <w:p w14:paraId="37E4CFA3" w14:textId="2AC6384A" w:rsidR="00F55AB3" w:rsidRDefault="00F55AB3" w:rsidP="00E45932">
      <w:pPr>
        <w:pStyle w:val="Heading2"/>
        <w:spacing w:before="320"/>
      </w:pPr>
      <w:bookmarkStart w:id="122" w:name="_Toc441189711"/>
      <w:r>
        <w:t>Akuisisi Citra Mata</w:t>
      </w:r>
    </w:p>
    <w:p w14:paraId="22CAF05C" w14:textId="784A07A5" w:rsidR="00F55AB3" w:rsidRDefault="00F55AB3" w:rsidP="00F55AB3">
      <w:pPr>
        <w:ind w:firstLine="720"/>
      </w:pPr>
      <w:r>
        <w:t xml:space="preserve">Seperti yang telah dijelaskan pada bagian perancangan data, citra mata akan digunakan sebagai masukan untuk keseluruh proses pengenalan iris. Citra mata diasumsikan telah disimpan didalam </w:t>
      </w:r>
      <w:r>
        <w:rPr>
          <w:i/>
        </w:rPr>
        <w:t xml:space="preserve">disk </w:t>
      </w:r>
      <w:r>
        <w:t>komputer. Dalam tugas akhir ini citra mata yang digunakan berasal dari database CASIA versi 1.  Diagram alir proses akuisisi citra mata dapat dilihat pada</w:t>
      </w:r>
      <w:r w:rsidR="00A35FB4">
        <w:t xml:space="preserve"> </w:t>
      </w:r>
      <w:r w:rsidR="00A35FB4">
        <w:rPr>
          <w:highlight w:val="yellow"/>
        </w:rPr>
        <w:fldChar w:fldCharType="begin"/>
      </w:r>
      <w:r w:rsidR="00A35FB4">
        <w:instrText xml:space="preserve"> REF _Ref451424307 \h </w:instrText>
      </w:r>
      <w:r w:rsidR="00A35FB4">
        <w:rPr>
          <w:highlight w:val="yellow"/>
        </w:rPr>
      </w:r>
      <w:r w:rsidR="00A35FB4">
        <w:rPr>
          <w:highlight w:val="yellow"/>
        </w:rPr>
        <w:fldChar w:fldCharType="separate"/>
      </w:r>
      <w:r w:rsidR="00F40564" w:rsidRPr="00F348AC">
        <w:t xml:space="preserve">Gambar </w:t>
      </w:r>
      <w:r w:rsidR="00F40564">
        <w:rPr>
          <w:lang w:val="en-US"/>
        </w:rPr>
        <w:t>3</w:t>
      </w:r>
      <w:r w:rsidR="00F40564">
        <w:t>.</w:t>
      </w:r>
      <w:r w:rsidR="00F40564">
        <w:rPr>
          <w:noProof/>
        </w:rPr>
        <w:t>3</w:t>
      </w:r>
      <w:r w:rsidR="00A35FB4">
        <w:rPr>
          <w:highlight w:val="yellow"/>
        </w:rPr>
        <w:fldChar w:fldCharType="end"/>
      </w:r>
      <w:r>
        <w:t>.</w:t>
      </w:r>
    </w:p>
    <w:p w14:paraId="691D5B67" w14:textId="77777777" w:rsidR="00F55AB3" w:rsidRDefault="00F55AB3" w:rsidP="00F55AB3"/>
    <w:p w14:paraId="26486D9D" w14:textId="356C7589" w:rsidR="00F55AB3" w:rsidRDefault="00F55AB3" w:rsidP="00F55AB3">
      <w:pPr>
        <w:jc w:val="center"/>
      </w:pPr>
      <w:r>
        <w:rPr>
          <w:noProof/>
          <w:lang w:eastAsia="id-ID"/>
        </w:rPr>
        <w:lastRenderedPageBreak/>
        <w:drawing>
          <wp:inline distT="0" distB="0" distL="0" distR="0" wp14:anchorId="1CE5CEAE" wp14:editId="3736AEBF">
            <wp:extent cx="1626982" cy="36237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kuisisicitra.JPG"/>
                    <pic:cNvPicPr/>
                  </pic:nvPicPr>
                  <pic:blipFill>
                    <a:blip r:embed="rId88">
                      <a:extLst>
                        <a:ext uri="{28A0092B-C50C-407E-A947-70E740481C1C}">
                          <a14:useLocalDpi xmlns:a14="http://schemas.microsoft.com/office/drawing/2010/main" val="0"/>
                        </a:ext>
                      </a:extLst>
                    </a:blip>
                    <a:stretch>
                      <a:fillRect/>
                    </a:stretch>
                  </pic:blipFill>
                  <pic:spPr>
                    <a:xfrm>
                      <a:off x="0" y="0"/>
                      <a:ext cx="1632858" cy="3636822"/>
                    </a:xfrm>
                    <a:prstGeom prst="rect">
                      <a:avLst/>
                    </a:prstGeom>
                  </pic:spPr>
                </pic:pic>
              </a:graphicData>
            </a:graphic>
          </wp:inline>
        </w:drawing>
      </w:r>
    </w:p>
    <w:p w14:paraId="148F4BE8" w14:textId="3D1B9041" w:rsidR="00F55AB3" w:rsidRDefault="00F55AB3" w:rsidP="00F55AB3">
      <w:pPr>
        <w:spacing w:line="360" w:lineRule="auto"/>
        <w:jc w:val="center"/>
        <w:rPr>
          <w:lang w:val="en-US"/>
        </w:rPr>
      </w:pPr>
      <w:bookmarkStart w:id="123" w:name="_Ref451424307"/>
      <w:r w:rsidRPr="00F348AC">
        <w:t xml:space="preserve">Gambar </w:t>
      </w:r>
      <w:r>
        <w:rPr>
          <w:lang w:val="en-US"/>
        </w:rPr>
        <w:t>3</w:t>
      </w:r>
      <w:r>
        <w:t>.</w:t>
      </w:r>
      <w:r>
        <w:fldChar w:fldCharType="begin"/>
      </w:r>
      <w:r>
        <w:instrText xml:space="preserve"> SEQ Gambar \* ARABIC \s 1 </w:instrText>
      </w:r>
      <w:r>
        <w:fldChar w:fldCharType="separate"/>
      </w:r>
      <w:r w:rsidR="00F40564">
        <w:rPr>
          <w:noProof/>
        </w:rPr>
        <w:t>3</w:t>
      </w:r>
      <w:r>
        <w:rPr>
          <w:noProof/>
        </w:rPr>
        <w:fldChar w:fldCharType="end"/>
      </w:r>
      <w:bookmarkEnd w:id="123"/>
      <w:r w:rsidRPr="00F348AC">
        <w:rPr>
          <w:lang w:val="en-US"/>
        </w:rPr>
        <w:t xml:space="preserve"> </w:t>
      </w:r>
      <w:r w:rsidR="005F6DE0">
        <w:t>Diagram Alir Akuisisi Citra Mata</w:t>
      </w:r>
    </w:p>
    <w:p w14:paraId="6579D6BE" w14:textId="77777777" w:rsidR="005F6DE0" w:rsidRDefault="005F6DE0" w:rsidP="005F6DE0">
      <w:pPr>
        <w:ind w:firstLine="720"/>
      </w:pPr>
    </w:p>
    <w:p w14:paraId="6D872275" w14:textId="77777777" w:rsidR="005F6DE0" w:rsidRPr="00891694" w:rsidRDefault="005F6DE0" w:rsidP="005F6DE0">
      <w:pPr>
        <w:ind w:firstLine="720"/>
      </w:pPr>
      <w:r>
        <w:t xml:space="preserve">Tahap awalnya adalah memilih sebuah citra dari </w:t>
      </w:r>
      <w:r w:rsidRPr="0091206F">
        <w:rPr>
          <w:i/>
        </w:rPr>
        <w:t>disk</w:t>
      </w:r>
      <w:r w:rsidRPr="0091206F">
        <w:t>,</w:t>
      </w:r>
      <w:r>
        <w:rPr>
          <w:i/>
        </w:rPr>
        <w:t xml:space="preserve"> </w:t>
      </w:r>
      <w:r w:rsidRPr="0091206F">
        <w:t>kemudian</w:t>
      </w:r>
      <w:r>
        <w:rPr>
          <w:i/>
        </w:rPr>
        <w:t xml:space="preserve"> </w:t>
      </w:r>
      <w:r>
        <w:t xml:space="preserve">dari </w:t>
      </w:r>
      <w:r w:rsidRPr="0091206F">
        <w:rPr>
          <w:i/>
        </w:rPr>
        <w:t>disk</w:t>
      </w:r>
      <w:r>
        <w:t xml:space="preserve"> tersebut citra akan dipanggil kedalam aplikasi. Terakhir citra yang akan dikenali irisnya, ditampilkan didalam aplikasi. Citra mata yang ditampilkan mempunyai tipe data uint8.</w:t>
      </w:r>
    </w:p>
    <w:p w14:paraId="43A1E8CA" w14:textId="77777777" w:rsidR="00F55AB3" w:rsidRDefault="00F55AB3" w:rsidP="005F6DE0"/>
    <w:p w14:paraId="524268A2" w14:textId="2E558B3A" w:rsidR="00F55AB3" w:rsidRPr="00F55AB3" w:rsidRDefault="00F55AB3" w:rsidP="00F55AB3">
      <w:pPr>
        <w:ind w:left="720"/>
      </w:pPr>
    </w:p>
    <w:p w14:paraId="202EB5E5" w14:textId="45DAA9E8" w:rsidR="00A84737" w:rsidRDefault="00A84737" w:rsidP="00E45932">
      <w:pPr>
        <w:pStyle w:val="Heading2"/>
        <w:spacing w:before="320"/>
        <w:rPr>
          <w:lang w:val="en-US"/>
        </w:rPr>
      </w:pPr>
      <w:r>
        <w:lastRenderedPageBreak/>
        <w:t xml:space="preserve">Perancangan </w:t>
      </w:r>
      <w:r w:rsidRPr="00F348AC">
        <w:rPr>
          <w:lang w:val="en-US"/>
        </w:rPr>
        <w:t>Preprocessing</w:t>
      </w:r>
    </w:p>
    <w:p w14:paraId="7E02B35A" w14:textId="0B100C50" w:rsidR="00A84737" w:rsidRDefault="00A84737" w:rsidP="00A84737">
      <w:pPr>
        <w:ind w:firstLine="720"/>
      </w:pPr>
      <w:r>
        <w:t xml:space="preserve">Citra mata yang sudah diakuisisi </w:t>
      </w:r>
      <w:r w:rsidRPr="00F348AC">
        <w:rPr>
          <w:lang w:val="en-US"/>
        </w:rPr>
        <w:t xml:space="preserve">tidak </w:t>
      </w:r>
      <w:r>
        <w:t xml:space="preserve">bisa </w:t>
      </w:r>
      <w:r w:rsidRPr="00F348AC">
        <w:rPr>
          <w:lang w:val="en-US"/>
        </w:rPr>
        <w:t xml:space="preserve">langsung dilakukan verifikasi. Tahap awal yang dilakukan adalah </w:t>
      </w:r>
      <w:r>
        <w:t xml:space="preserve">tahap praproses atau nama lainnya </w:t>
      </w:r>
      <w:r w:rsidRPr="00F348AC">
        <w:rPr>
          <w:i/>
          <w:lang w:val="en-US"/>
        </w:rPr>
        <w:t>preprocessing</w:t>
      </w:r>
      <w:r>
        <w:rPr>
          <w:i/>
          <w:lang w:val="en-US"/>
        </w:rPr>
        <w:t>. P</w:t>
      </w:r>
      <w:r w:rsidRPr="00F348AC">
        <w:rPr>
          <w:i/>
          <w:lang w:val="en-US"/>
        </w:rPr>
        <w:t xml:space="preserve">reprocessing </w:t>
      </w:r>
      <w:r w:rsidRPr="00F348AC">
        <w:rPr>
          <w:lang w:val="en-US"/>
        </w:rPr>
        <w:t xml:space="preserve">bertujuan untuk </w:t>
      </w:r>
      <w:r>
        <w:rPr>
          <w:lang w:val="en-US"/>
        </w:rPr>
        <w:t>memisahkan daerah iris dari citra mata</w:t>
      </w:r>
      <w:r>
        <w:t xml:space="preserve"> </w:t>
      </w:r>
      <w:r>
        <w:rPr>
          <w:lang w:val="en-US"/>
        </w:rPr>
        <w:t xml:space="preserve">dengan </w:t>
      </w:r>
      <w:r>
        <w:t>mendeteksi batas dalam dan batas luar iris</w:t>
      </w:r>
      <w:r w:rsidRPr="00F348AC">
        <w:rPr>
          <w:lang w:val="en-US"/>
        </w:rPr>
        <w:t xml:space="preserve">. </w:t>
      </w:r>
      <w:r w:rsidRPr="00F348AC">
        <w:rPr>
          <w:i/>
          <w:lang w:val="en-US"/>
        </w:rPr>
        <w:t xml:space="preserve">Preprocessing </w:t>
      </w:r>
      <w:r w:rsidRPr="00F348AC">
        <w:rPr>
          <w:lang w:val="en-US"/>
        </w:rPr>
        <w:t xml:space="preserve">dilakukan melalui </w:t>
      </w:r>
      <w:r>
        <w:rPr>
          <w:lang w:val="en-US"/>
        </w:rPr>
        <w:t>tiga</w:t>
      </w:r>
      <w:r w:rsidRPr="00F348AC">
        <w:rPr>
          <w:lang w:val="en-US"/>
        </w:rPr>
        <w:t xml:space="preserve"> tahap yaitu</w:t>
      </w:r>
      <w:r>
        <w:rPr>
          <w:lang w:val="en-US"/>
        </w:rPr>
        <w:t xml:space="preserve"> </w:t>
      </w:r>
      <w:r>
        <w:t>deteksi tepi, deteksi batas pupil dan iris, dan pemisahan bulu dan kelompak</w:t>
      </w:r>
      <w:r w:rsidRPr="00F348AC">
        <w:rPr>
          <w:lang w:val="en-US"/>
        </w:rPr>
        <w:t>.</w:t>
      </w:r>
      <w:r>
        <w:rPr>
          <w:lang w:val="en-US"/>
        </w:rPr>
        <w:t xml:space="preserve"> </w:t>
      </w:r>
      <w:r w:rsidRPr="00F348AC">
        <w:rPr>
          <w:lang w:val="en-US"/>
        </w:rPr>
        <w:t xml:space="preserve">Diagram alir </w:t>
      </w:r>
      <w:r>
        <w:rPr>
          <w:lang w:val="en-US"/>
        </w:rPr>
        <w:t xml:space="preserve">tahap </w:t>
      </w:r>
      <w:r>
        <w:rPr>
          <w:i/>
          <w:lang w:val="en-US"/>
        </w:rPr>
        <w:t>preprocessing</w:t>
      </w:r>
      <w:r w:rsidRPr="00F348AC">
        <w:rPr>
          <w:lang w:val="en-US"/>
        </w:rPr>
        <w:t xml:space="preserve"> ditunjukkan pada</w:t>
      </w:r>
      <w:r w:rsidR="00A35FB4">
        <w:t xml:space="preserve"> </w:t>
      </w:r>
      <w:r w:rsidR="00A35FB4">
        <w:rPr>
          <w:highlight w:val="yellow"/>
        </w:rPr>
        <w:fldChar w:fldCharType="begin"/>
      </w:r>
      <w:r w:rsidR="00A35FB4">
        <w:instrText xml:space="preserve"> REF _Ref451424319 \h </w:instrText>
      </w:r>
      <w:r w:rsidR="00A35FB4">
        <w:rPr>
          <w:highlight w:val="yellow"/>
        </w:rPr>
      </w:r>
      <w:r w:rsidR="00A35FB4">
        <w:rPr>
          <w:highlight w:val="yellow"/>
        </w:rPr>
        <w:fldChar w:fldCharType="separate"/>
      </w:r>
      <w:r w:rsidR="00F40564" w:rsidRPr="00F348AC">
        <w:t xml:space="preserve">Gambar </w:t>
      </w:r>
      <w:r w:rsidR="00F40564">
        <w:rPr>
          <w:lang w:val="en-US"/>
        </w:rPr>
        <w:t>3</w:t>
      </w:r>
      <w:r w:rsidR="00F40564">
        <w:t>.</w:t>
      </w:r>
      <w:r w:rsidR="00F40564">
        <w:rPr>
          <w:noProof/>
        </w:rPr>
        <w:t>4</w:t>
      </w:r>
      <w:r w:rsidR="00A35FB4">
        <w:rPr>
          <w:highlight w:val="yellow"/>
        </w:rPr>
        <w:fldChar w:fldCharType="end"/>
      </w:r>
      <w:r>
        <w:t>.</w:t>
      </w:r>
    </w:p>
    <w:p w14:paraId="70B50331" w14:textId="77777777" w:rsidR="00A84737" w:rsidRDefault="00A84737" w:rsidP="00A84737">
      <w:pPr>
        <w:rPr>
          <w:lang w:val="en-US"/>
        </w:rPr>
      </w:pPr>
    </w:p>
    <w:p w14:paraId="48A77523" w14:textId="08322B1B" w:rsidR="00A84737" w:rsidRDefault="00A84737" w:rsidP="00A84737">
      <w:pPr>
        <w:jc w:val="center"/>
        <w:rPr>
          <w:lang w:val="en-US"/>
        </w:rPr>
      </w:pPr>
      <w:r>
        <w:rPr>
          <w:noProof/>
          <w:lang w:eastAsia="id-ID"/>
        </w:rPr>
        <w:drawing>
          <wp:inline distT="0" distB="0" distL="0" distR="0" wp14:anchorId="07AC7118" wp14:editId="4E52237C">
            <wp:extent cx="1219200" cy="3402844"/>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raproses.JPG"/>
                    <pic:cNvPicPr/>
                  </pic:nvPicPr>
                  <pic:blipFill>
                    <a:blip r:embed="rId89">
                      <a:extLst>
                        <a:ext uri="{28A0092B-C50C-407E-A947-70E740481C1C}">
                          <a14:useLocalDpi xmlns:a14="http://schemas.microsoft.com/office/drawing/2010/main" val="0"/>
                        </a:ext>
                      </a:extLst>
                    </a:blip>
                    <a:stretch>
                      <a:fillRect/>
                    </a:stretch>
                  </pic:blipFill>
                  <pic:spPr>
                    <a:xfrm>
                      <a:off x="0" y="0"/>
                      <a:ext cx="1227465" cy="3425912"/>
                    </a:xfrm>
                    <a:prstGeom prst="rect">
                      <a:avLst/>
                    </a:prstGeom>
                  </pic:spPr>
                </pic:pic>
              </a:graphicData>
            </a:graphic>
          </wp:inline>
        </w:drawing>
      </w:r>
    </w:p>
    <w:p w14:paraId="034FD0EB" w14:textId="4A8A3AC1" w:rsidR="00A84737" w:rsidRDefault="00A84737" w:rsidP="00A84737">
      <w:pPr>
        <w:spacing w:line="360" w:lineRule="auto"/>
        <w:jc w:val="center"/>
        <w:rPr>
          <w:lang w:val="en-US"/>
        </w:rPr>
      </w:pPr>
      <w:bookmarkStart w:id="124" w:name="_Ref451424319"/>
      <w:r w:rsidRPr="00F348AC">
        <w:t xml:space="preserve">Gambar </w:t>
      </w:r>
      <w:r>
        <w:rPr>
          <w:lang w:val="en-US"/>
        </w:rPr>
        <w:t>3</w:t>
      </w:r>
      <w:r>
        <w:t>.</w:t>
      </w:r>
      <w:r>
        <w:fldChar w:fldCharType="begin"/>
      </w:r>
      <w:r>
        <w:instrText xml:space="preserve"> SEQ Gambar \* ARABIC \s 1 </w:instrText>
      </w:r>
      <w:r>
        <w:fldChar w:fldCharType="separate"/>
      </w:r>
      <w:r w:rsidR="00F40564">
        <w:rPr>
          <w:noProof/>
        </w:rPr>
        <w:t>4</w:t>
      </w:r>
      <w:r>
        <w:rPr>
          <w:noProof/>
        </w:rPr>
        <w:fldChar w:fldCharType="end"/>
      </w:r>
      <w:bookmarkEnd w:id="124"/>
      <w:r w:rsidRPr="00F348AC">
        <w:rPr>
          <w:lang w:val="en-US"/>
        </w:rPr>
        <w:t xml:space="preserve"> </w:t>
      </w:r>
      <w:r w:rsidR="005B64B9">
        <w:t xml:space="preserve">Diagram Alir </w:t>
      </w:r>
      <w:r w:rsidR="005B64B9" w:rsidRPr="00E31A4B">
        <w:rPr>
          <w:i/>
        </w:rPr>
        <w:t>Preprocessing</w:t>
      </w:r>
    </w:p>
    <w:p w14:paraId="5B4599DA" w14:textId="50FB1075" w:rsidR="00A84737" w:rsidRDefault="00A84737" w:rsidP="00A84737">
      <w:pPr>
        <w:ind w:firstLine="720"/>
      </w:pPr>
      <w:r>
        <w:t xml:space="preserve">Tahap pertama yaitu deteksi tepi pada citra mata. Kemudian mendeteksi batas antara pupil dan iris untuk </w:t>
      </w:r>
      <w:r>
        <w:lastRenderedPageBreak/>
        <w:t xml:space="preserve">mendapatkan citra iris. Setelah itu dipisahkan bagian bulu dan kelopak mata yang merupakan </w:t>
      </w:r>
      <w:r>
        <w:rPr>
          <w:i/>
        </w:rPr>
        <w:t>noise</w:t>
      </w:r>
      <w:r>
        <w:t xml:space="preserve"> pada daerah iris. Hasil akhir dari tahap ini adalah citra iris yang akan dinormalisasi. Masing-masing tahap akan dijelaskan lebih lanjutpada subbab ini.</w:t>
      </w:r>
    </w:p>
    <w:p w14:paraId="7AEA7662" w14:textId="5C38A65A" w:rsidR="005B64B9" w:rsidRDefault="005B64B9" w:rsidP="005B64B9">
      <w:pPr>
        <w:pStyle w:val="Heading3"/>
      </w:pPr>
      <w:r>
        <w:t>Deteksi Tepi</w:t>
      </w:r>
    </w:p>
    <w:p w14:paraId="190A5B92" w14:textId="331DEE14" w:rsidR="005B64B9" w:rsidRDefault="005B64B9" w:rsidP="005B64B9">
      <w:pPr>
        <w:ind w:firstLine="720"/>
      </w:pPr>
      <w:r>
        <w:rPr>
          <w:lang w:val="en-US"/>
        </w:rPr>
        <w:t>T</w:t>
      </w:r>
      <w:r w:rsidRPr="00F348AC">
        <w:rPr>
          <w:lang w:val="en-US"/>
        </w:rPr>
        <w:t>ahap</w:t>
      </w:r>
      <w:r>
        <w:rPr>
          <w:lang w:val="en-US"/>
        </w:rPr>
        <w:t xml:space="preserve"> </w:t>
      </w:r>
      <w:r>
        <w:t>deteksi tepi</w:t>
      </w:r>
      <w:r>
        <w:rPr>
          <w:i/>
          <w:lang w:val="en-US"/>
        </w:rPr>
        <w:t xml:space="preserve"> </w:t>
      </w:r>
      <w:r>
        <w:rPr>
          <w:lang w:val="en-US"/>
        </w:rPr>
        <w:t>adalah tahap dimana</w:t>
      </w:r>
      <w:r>
        <w:rPr>
          <w:i/>
        </w:rPr>
        <w:t xml:space="preserve"> </w:t>
      </w:r>
      <w:r>
        <w:t>menandai tepi-tepi pada citra mata</w:t>
      </w:r>
      <w:r w:rsidRPr="00F348AC">
        <w:rPr>
          <w:lang w:val="en-US"/>
        </w:rPr>
        <w:t>.</w:t>
      </w:r>
      <w:r>
        <w:t xml:space="preserve"> Tepi-tepi tersebut memperlihatkan setiap bagian citra menjadi jelas. Tujuan utama tahap ini adalah memperjelas bagian lingkaran iris terlebih dahulu kemudian lingkaran pupil.  </w:t>
      </w:r>
      <w:r w:rsidRPr="00F348AC">
        <w:rPr>
          <w:lang w:val="en-US"/>
        </w:rPr>
        <w:t xml:space="preserve"> </w:t>
      </w:r>
      <w:r>
        <w:t xml:space="preserve">Proses deteksi tepi ini menggunakan pengaturan </w:t>
      </w:r>
      <w:r>
        <w:rPr>
          <w:i/>
        </w:rPr>
        <w:t xml:space="preserve">brighness </w:t>
      </w:r>
      <w:r>
        <w:t xml:space="preserve">dan </w:t>
      </w:r>
      <w:r>
        <w:rPr>
          <w:i/>
        </w:rPr>
        <w:t xml:space="preserve">thresholding </w:t>
      </w:r>
      <w:r>
        <w:t xml:space="preserve">citra sehingga tepi lingkaran menjadi jelas. </w:t>
      </w:r>
      <w:r>
        <w:rPr>
          <w:lang w:val="en-US"/>
        </w:rPr>
        <w:t xml:space="preserve">Diagram alir </w:t>
      </w:r>
      <w:r w:rsidRPr="00F348AC">
        <w:rPr>
          <w:lang w:val="en-US"/>
        </w:rPr>
        <w:t xml:space="preserve">proses </w:t>
      </w:r>
      <w:r>
        <w:t>deteksi tepi ditunjukan pada</w:t>
      </w:r>
      <w:r w:rsidR="00A35FB4">
        <w:t xml:space="preserve"> </w:t>
      </w:r>
      <w:r w:rsidR="00A35FB4">
        <w:rPr>
          <w:highlight w:val="yellow"/>
        </w:rPr>
        <w:fldChar w:fldCharType="begin"/>
      </w:r>
      <w:r w:rsidR="00A35FB4">
        <w:instrText xml:space="preserve"> REF _Ref451424331 \h </w:instrText>
      </w:r>
      <w:r w:rsidR="00A35FB4">
        <w:rPr>
          <w:highlight w:val="yellow"/>
        </w:rPr>
      </w:r>
      <w:r w:rsidR="00A35FB4">
        <w:rPr>
          <w:highlight w:val="yellow"/>
        </w:rPr>
        <w:fldChar w:fldCharType="separate"/>
      </w:r>
      <w:r w:rsidR="00F40564" w:rsidRPr="00F348AC">
        <w:t xml:space="preserve">Gambar </w:t>
      </w:r>
      <w:r w:rsidR="00F40564">
        <w:rPr>
          <w:lang w:val="en-US"/>
        </w:rPr>
        <w:t>3</w:t>
      </w:r>
      <w:r w:rsidR="00F40564">
        <w:t>.</w:t>
      </w:r>
      <w:r w:rsidR="00F40564">
        <w:rPr>
          <w:noProof/>
        </w:rPr>
        <w:t>5</w:t>
      </w:r>
      <w:r w:rsidR="00A35FB4">
        <w:rPr>
          <w:highlight w:val="yellow"/>
        </w:rPr>
        <w:fldChar w:fldCharType="end"/>
      </w:r>
      <w:r>
        <w:t>.</w:t>
      </w:r>
    </w:p>
    <w:p w14:paraId="5A2A83DA" w14:textId="77777777" w:rsidR="005B64B9" w:rsidRDefault="005B64B9" w:rsidP="005B64B9"/>
    <w:p w14:paraId="2C112939" w14:textId="791601B2" w:rsidR="005B64B9" w:rsidRDefault="005B64B9" w:rsidP="005B64B9">
      <w:pPr>
        <w:jc w:val="center"/>
      </w:pPr>
      <w:r>
        <w:rPr>
          <w:noProof/>
          <w:lang w:eastAsia="id-ID"/>
        </w:rPr>
        <w:drawing>
          <wp:inline distT="0" distB="0" distL="0" distR="0" wp14:anchorId="5C4BF376" wp14:editId="68C7E1FD">
            <wp:extent cx="1769155" cy="287020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eteksiTepi.JPG"/>
                    <pic:cNvPicPr/>
                  </pic:nvPicPr>
                  <pic:blipFill>
                    <a:blip r:embed="rId90">
                      <a:extLst>
                        <a:ext uri="{28A0092B-C50C-407E-A947-70E740481C1C}">
                          <a14:useLocalDpi xmlns:a14="http://schemas.microsoft.com/office/drawing/2010/main" val="0"/>
                        </a:ext>
                      </a:extLst>
                    </a:blip>
                    <a:stretch>
                      <a:fillRect/>
                    </a:stretch>
                  </pic:blipFill>
                  <pic:spPr>
                    <a:xfrm>
                      <a:off x="0" y="0"/>
                      <a:ext cx="1779544" cy="2887055"/>
                    </a:xfrm>
                    <a:prstGeom prst="rect">
                      <a:avLst/>
                    </a:prstGeom>
                  </pic:spPr>
                </pic:pic>
              </a:graphicData>
            </a:graphic>
          </wp:inline>
        </w:drawing>
      </w:r>
    </w:p>
    <w:p w14:paraId="4F45239C" w14:textId="7DDDE37D" w:rsidR="005B64B9" w:rsidRDefault="005B64B9" w:rsidP="005B64B9">
      <w:pPr>
        <w:spacing w:line="360" w:lineRule="auto"/>
        <w:jc w:val="center"/>
        <w:rPr>
          <w:lang w:val="en-US"/>
        </w:rPr>
      </w:pPr>
      <w:bookmarkStart w:id="125" w:name="_Ref451424331"/>
      <w:r w:rsidRPr="00F348AC">
        <w:t xml:space="preserve">Gambar </w:t>
      </w:r>
      <w:r>
        <w:rPr>
          <w:lang w:val="en-US"/>
        </w:rPr>
        <w:t>3</w:t>
      </w:r>
      <w:r>
        <w:t>.</w:t>
      </w:r>
      <w:r>
        <w:fldChar w:fldCharType="begin"/>
      </w:r>
      <w:r>
        <w:instrText xml:space="preserve"> SEQ Gambar \* ARABIC \s 1 </w:instrText>
      </w:r>
      <w:r>
        <w:fldChar w:fldCharType="separate"/>
      </w:r>
      <w:r w:rsidR="00F40564">
        <w:rPr>
          <w:noProof/>
        </w:rPr>
        <w:t>5</w:t>
      </w:r>
      <w:r>
        <w:rPr>
          <w:noProof/>
        </w:rPr>
        <w:fldChar w:fldCharType="end"/>
      </w:r>
      <w:bookmarkEnd w:id="125"/>
      <w:r w:rsidRPr="00F348AC">
        <w:rPr>
          <w:lang w:val="en-US"/>
        </w:rPr>
        <w:t xml:space="preserve"> </w:t>
      </w:r>
      <w:r>
        <w:t>Diagram Alir Proses Deteksi Tepi</w:t>
      </w:r>
    </w:p>
    <w:p w14:paraId="0452A4FD" w14:textId="7719E2D0" w:rsidR="005B64B9" w:rsidRPr="005B64B9" w:rsidRDefault="005B64B9" w:rsidP="005B64B9">
      <w:pPr>
        <w:ind w:firstLine="720"/>
        <w:rPr>
          <w:lang w:val="en-US"/>
        </w:rPr>
      </w:pPr>
      <w:r>
        <w:rPr>
          <w:lang w:val="en-US"/>
        </w:rPr>
        <w:lastRenderedPageBreak/>
        <w:t xml:space="preserve">Masukan dari tahap ini adalah </w:t>
      </w:r>
      <w:r>
        <w:t>citra mata hasil dari akuisisi</w:t>
      </w:r>
      <w:r>
        <w:rPr>
          <w:lang w:val="en-US"/>
        </w:rPr>
        <w:t xml:space="preserve">. Proses </w:t>
      </w:r>
      <w:r>
        <w:t>yang</w:t>
      </w:r>
      <w:r>
        <w:rPr>
          <w:lang w:val="en-US"/>
        </w:rPr>
        <w:t xml:space="preserve"> dilakukan </w:t>
      </w:r>
      <w:r>
        <w:t xml:space="preserve">dilakukan pertama kali pada data masukan tersebut adalah mendeteksi tepi. Deteksi tepi yang digunakan adalah deteksi tepi </w:t>
      </w:r>
      <w:r w:rsidRPr="002074B9">
        <w:rPr>
          <w:i/>
        </w:rPr>
        <w:t>Canny</w:t>
      </w:r>
      <w:r>
        <w:t>. Didalam deteksi tepi  tersebut juga sekaligus dilakukan proses pengkontrasan dan thresholding</w:t>
      </w:r>
      <w:r>
        <w:rPr>
          <w:lang w:val="en-US"/>
        </w:rPr>
        <w:t xml:space="preserve">. Hasil keluaran dari tahap ini adalah </w:t>
      </w:r>
      <w:r w:rsidRPr="002074B9">
        <w:t>citra biner</w:t>
      </w:r>
      <w:r>
        <w:t xml:space="preserve"> yang menandakan tepi-tepi pada citra masukan</w:t>
      </w:r>
      <w:r>
        <w:rPr>
          <w:lang w:val="en-US"/>
        </w:rPr>
        <w:t>.</w:t>
      </w:r>
    </w:p>
    <w:p w14:paraId="0BB7F80A" w14:textId="07B0AE37" w:rsidR="005B64B9" w:rsidRDefault="005B64B9" w:rsidP="005B64B9">
      <w:pPr>
        <w:pStyle w:val="Heading3"/>
        <w:rPr>
          <w:lang w:val="en-US"/>
        </w:rPr>
      </w:pPr>
      <w:r w:rsidRPr="00F348AC">
        <w:rPr>
          <w:lang w:val="en-US"/>
        </w:rPr>
        <w:t xml:space="preserve">Deteksi </w:t>
      </w:r>
      <w:r>
        <w:rPr>
          <w:lang w:val="en-US"/>
        </w:rPr>
        <w:t>Batas Pupil dan Iris</w:t>
      </w:r>
    </w:p>
    <w:p w14:paraId="779511DC" w14:textId="77777777" w:rsidR="005B64B9" w:rsidRDefault="005B64B9" w:rsidP="005B64B9">
      <w:pPr>
        <w:ind w:firstLine="720"/>
      </w:pPr>
      <w:r>
        <w:t>Tahapan yang dilakukan disini merupakan proses untuk mendapatkan batas lingkaran iris dan pupil</w:t>
      </w:r>
      <w:r w:rsidRPr="00F348AC">
        <w:rPr>
          <w:lang w:val="en-US"/>
        </w:rPr>
        <w:t>.</w:t>
      </w:r>
      <w:r>
        <w:rPr>
          <w:lang w:val="en-US"/>
        </w:rPr>
        <w:t xml:space="preserve"> Masukan dari proses ini adalah </w:t>
      </w:r>
      <w:r>
        <w:t xml:space="preserve">citra </w:t>
      </w:r>
      <w:r w:rsidRPr="005F1087">
        <w:t>hasil dari</w:t>
      </w:r>
      <w:r>
        <w:t xml:space="preserve"> deteksi tepi</w:t>
      </w:r>
      <w:r>
        <w:rPr>
          <w:lang w:val="en-US"/>
        </w:rPr>
        <w:t xml:space="preserve">. </w:t>
      </w:r>
      <w:r w:rsidRPr="00F348AC">
        <w:rPr>
          <w:lang w:val="en-US"/>
        </w:rPr>
        <w:t xml:space="preserve">Untuk mendapatkan </w:t>
      </w:r>
      <w:r>
        <w:t>lingkaran iris dan lingkaran pupil</w:t>
      </w:r>
      <w:r w:rsidRPr="00F348AC">
        <w:rPr>
          <w:lang w:val="en-US"/>
        </w:rPr>
        <w:t xml:space="preserve">, dilakukan dengan </w:t>
      </w:r>
      <w:r>
        <w:rPr>
          <w:lang w:val="en-US"/>
        </w:rPr>
        <w:t>metode</w:t>
      </w:r>
      <w:r>
        <w:rPr>
          <w:i/>
        </w:rPr>
        <w:t xml:space="preserve"> </w:t>
      </w:r>
      <w:r>
        <w:t xml:space="preserve">transformasi </w:t>
      </w:r>
      <w:r w:rsidRPr="005F1087">
        <w:t>Hough</w:t>
      </w:r>
      <w:r>
        <w:rPr>
          <w:i/>
        </w:rPr>
        <w:t xml:space="preserve"> </w:t>
      </w:r>
      <w:r>
        <w:t>pada citra masukan</w:t>
      </w:r>
      <w:r>
        <w:rPr>
          <w:lang w:val="en-US"/>
        </w:rPr>
        <w:t>.</w:t>
      </w:r>
      <w:r w:rsidRPr="00F348AC">
        <w:rPr>
          <w:lang w:val="en-US"/>
        </w:rPr>
        <w:t xml:space="preserve"> </w:t>
      </w:r>
      <w:r>
        <w:t xml:space="preserve">Transformasi Hough ini dilakukan dua kali. Transformasi Hough yang pertama digunakan untuk mendapatkan lingkaran iris dan menghasilkan </w:t>
      </w:r>
      <w:r w:rsidRPr="005F1087">
        <w:rPr>
          <w:i/>
        </w:rPr>
        <w:t>region of interest</w:t>
      </w:r>
      <w:r>
        <w:t xml:space="preserve"> (ROI) iris. Selanjutnya dilakukan transformasi Hough yang kedua pada ROI iris untuk mendapatkan lingkaran pupil. Jika menggunakan transformasi Hough sekaligus untuk mencari kedua lingkaran, maka waktu prosesnya akan lama, maka dari itu menggunakan dua kali transformasi Hough sebagai gantinya agar waktu proses bisa direduksi.</w:t>
      </w:r>
    </w:p>
    <w:p w14:paraId="2CDB2893" w14:textId="77777777" w:rsidR="005B64B9" w:rsidRDefault="005B64B9" w:rsidP="005B64B9">
      <w:pPr>
        <w:ind w:firstLine="720"/>
      </w:pPr>
      <w:r>
        <w:t>Untuk mendapatkan titik pusat lingkaran iris, pada transformasi Hough membutuhkan parameter radius terlebih dahulu. Oleh karena itu dilakukan iterasi untuk radius yang tepat bagi database citra mata CASIA. Radius lingkaran iris minimal dan maksimal yang ditentukan yaitu 80 piksel dan 150 piksel. Sehingga transformasi ini dilakukan secara iterasi dari radius 80 piksel sampai dengan 150 piksel. Jadi terdapat 70 buah radius pada bidang</w:t>
      </w:r>
      <w:r>
        <w:rPr>
          <w:i/>
        </w:rPr>
        <w:t xml:space="preserve"> </w:t>
      </w:r>
      <w:r>
        <w:t xml:space="preserve">akumulator. Titik pusat lingkaran iris didapatkan dari nilai intensitas maksimal pada tiap bidang akumulator. Radius lingkaran yang dipilih adalah radius yang berkaitan dengan titik pusat yang ditemukan. Hasil output dari </w:t>
      </w:r>
      <w:r>
        <w:lastRenderedPageBreak/>
        <w:t>transformasi Hough yang pertama adalah titik pusat lingkaran iris dan radius iris.</w:t>
      </w:r>
    </w:p>
    <w:p w14:paraId="20182283" w14:textId="77777777" w:rsidR="005B64B9" w:rsidRDefault="005B64B9" w:rsidP="005B64B9">
      <w:pPr>
        <w:rPr>
          <w:lang w:val="en-US"/>
        </w:rPr>
      </w:pPr>
    </w:p>
    <w:p w14:paraId="6EB0486C" w14:textId="396ADC46" w:rsidR="005B64B9" w:rsidRDefault="005B64B9" w:rsidP="005B64B9">
      <w:pPr>
        <w:jc w:val="center"/>
        <w:rPr>
          <w:lang w:val="en-US"/>
        </w:rPr>
      </w:pPr>
      <w:r>
        <w:rPr>
          <w:noProof/>
          <w:lang w:eastAsia="id-ID"/>
        </w:rPr>
        <w:drawing>
          <wp:inline distT="0" distB="0" distL="0" distR="0" wp14:anchorId="53913BDA" wp14:editId="05B1EC8C">
            <wp:extent cx="1363133" cy="4850914"/>
            <wp:effectExtent l="0" t="0" r="889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atasIrisPupil.JPG"/>
                    <pic:cNvPicPr/>
                  </pic:nvPicPr>
                  <pic:blipFill>
                    <a:blip r:embed="rId91">
                      <a:extLst>
                        <a:ext uri="{28A0092B-C50C-407E-A947-70E740481C1C}">
                          <a14:useLocalDpi xmlns:a14="http://schemas.microsoft.com/office/drawing/2010/main" val="0"/>
                        </a:ext>
                      </a:extLst>
                    </a:blip>
                    <a:stretch>
                      <a:fillRect/>
                    </a:stretch>
                  </pic:blipFill>
                  <pic:spPr>
                    <a:xfrm>
                      <a:off x="0" y="0"/>
                      <a:ext cx="1371780" cy="4881685"/>
                    </a:xfrm>
                    <a:prstGeom prst="rect">
                      <a:avLst/>
                    </a:prstGeom>
                  </pic:spPr>
                </pic:pic>
              </a:graphicData>
            </a:graphic>
          </wp:inline>
        </w:drawing>
      </w:r>
    </w:p>
    <w:p w14:paraId="26980826" w14:textId="5D0A9177" w:rsidR="005B64B9" w:rsidRDefault="005B64B9" w:rsidP="005B64B9">
      <w:pPr>
        <w:spacing w:line="360" w:lineRule="auto"/>
        <w:jc w:val="center"/>
        <w:rPr>
          <w:lang w:val="en-US"/>
        </w:rPr>
      </w:pPr>
      <w:bookmarkStart w:id="126" w:name="_Ref451424360"/>
      <w:r w:rsidRPr="00F348AC">
        <w:t xml:space="preserve">Gambar </w:t>
      </w:r>
      <w:r>
        <w:rPr>
          <w:lang w:val="en-US"/>
        </w:rPr>
        <w:t>3</w:t>
      </w:r>
      <w:r>
        <w:t>.</w:t>
      </w:r>
      <w:r>
        <w:fldChar w:fldCharType="begin"/>
      </w:r>
      <w:r>
        <w:instrText xml:space="preserve"> SEQ Gambar \* ARABIC \s 1 </w:instrText>
      </w:r>
      <w:r>
        <w:fldChar w:fldCharType="separate"/>
      </w:r>
      <w:r w:rsidR="00F40564">
        <w:rPr>
          <w:noProof/>
        </w:rPr>
        <w:t>6</w:t>
      </w:r>
      <w:r>
        <w:rPr>
          <w:noProof/>
        </w:rPr>
        <w:fldChar w:fldCharType="end"/>
      </w:r>
      <w:bookmarkEnd w:id="126"/>
      <w:r w:rsidRPr="00F348AC">
        <w:rPr>
          <w:lang w:val="en-US"/>
        </w:rPr>
        <w:t xml:space="preserve"> </w:t>
      </w:r>
      <w:r>
        <w:t>Diagram Alir Proses Deteksi Batas Pupil dan Iris</w:t>
      </w:r>
    </w:p>
    <w:p w14:paraId="7BD739D6" w14:textId="77777777" w:rsidR="005B64B9" w:rsidRDefault="005B64B9" w:rsidP="005B64B9">
      <w:pPr>
        <w:jc w:val="center"/>
        <w:rPr>
          <w:lang w:val="en-US"/>
        </w:rPr>
      </w:pPr>
    </w:p>
    <w:p w14:paraId="2DCDD486" w14:textId="77777777" w:rsidR="005B64B9" w:rsidRDefault="005B64B9" w:rsidP="005B64B9">
      <w:pPr>
        <w:ind w:firstLine="720"/>
      </w:pPr>
      <w:r>
        <w:lastRenderedPageBreak/>
        <w:t>Setelah melakukan transformasi pada lingkaran iris, selanjutnya diakukan kembali transformasi yang sama terhadap lingkaran pupil dengan menggunakan hasil dari transformasi pertama. Dari hasil transformasi pertama ini bisa ditentukan ROI iris. Setelah itu transformasi Hough kedua dilakukan pada ROI iris tersebut untuk mendeteksi lingkaran pupil. Pada transformasi ini ditentukan radius untuk pupil yaitu 28 piksel sampai dengan 75 piksel sebagai batas bawah dan batas atas secara berturut-turut. Hasil akhir dari transformasi kedua ini adalah radius pupil dan titik pusat pupil.</w:t>
      </w:r>
    </w:p>
    <w:p w14:paraId="15CC5BE0" w14:textId="535EC78E" w:rsidR="005B64B9" w:rsidRPr="005B64B9" w:rsidRDefault="005B64B9" w:rsidP="005B64B9">
      <w:pPr>
        <w:ind w:firstLine="720"/>
        <w:rPr>
          <w:lang w:val="en-US"/>
        </w:rPr>
      </w:pPr>
      <w:r>
        <w:t>Proses untuk mendapatkan batas lingkaran iris dan pupil ini dilakukan dengan menggunakan metode yang sama, tetapi menggunakan ukuran citra yang berbeda. Diagram alir deteksi batas pupil dan iris ditunjukan pada</w:t>
      </w:r>
      <w:r w:rsidR="00A35FB4">
        <w:t xml:space="preserve"> </w:t>
      </w:r>
      <w:r w:rsidR="00A35FB4">
        <w:fldChar w:fldCharType="begin"/>
      </w:r>
      <w:r w:rsidR="00A35FB4">
        <w:instrText xml:space="preserve"> REF _Ref451424360 \h </w:instrText>
      </w:r>
      <w:r w:rsidR="00A35FB4">
        <w:fldChar w:fldCharType="separate"/>
      </w:r>
      <w:r w:rsidR="00F40564" w:rsidRPr="00F348AC">
        <w:t xml:space="preserve">Gambar </w:t>
      </w:r>
      <w:r w:rsidR="00F40564">
        <w:rPr>
          <w:lang w:val="en-US"/>
        </w:rPr>
        <w:t>3</w:t>
      </w:r>
      <w:r w:rsidR="00F40564">
        <w:t>.</w:t>
      </w:r>
      <w:r w:rsidR="00F40564">
        <w:rPr>
          <w:noProof/>
        </w:rPr>
        <w:t>6</w:t>
      </w:r>
      <w:r w:rsidR="00A35FB4">
        <w:fldChar w:fldCharType="end"/>
      </w:r>
      <w:r w:rsidR="00A35FB4">
        <w:t>.</w:t>
      </w:r>
      <w:r>
        <w:t xml:space="preserve"> Alhasil proses keseluruhan ini menghasilkan titik pusat dan radius pada masing-masing iris dan pupil yang nantinya akan diproses pada tahap berikutnya yakni normalisasi iris.</w:t>
      </w:r>
      <w:r w:rsidRPr="00F348AC">
        <w:rPr>
          <w:lang w:val="en-US"/>
        </w:rPr>
        <w:t xml:space="preserve"> </w:t>
      </w:r>
    </w:p>
    <w:p w14:paraId="3ACC103E" w14:textId="1D9A8746" w:rsidR="005B64B9" w:rsidRDefault="005B64B9" w:rsidP="005B64B9">
      <w:pPr>
        <w:pStyle w:val="Heading3"/>
        <w:rPr>
          <w:lang w:val="en-US"/>
        </w:rPr>
      </w:pPr>
      <w:r>
        <w:rPr>
          <w:lang w:val="en-US"/>
        </w:rPr>
        <w:t>Pemisahan Bulu dan Kelopak Mata</w:t>
      </w:r>
    </w:p>
    <w:p w14:paraId="628573E7" w14:textId="77777777" w:rsidR="005B64B9" w:rsidRDefault="005B64B9" w:rsidP="005B64B9">
      <w:pPr>
        <w:ind w:firstLine="720"/>
      </w:pPr>
      <w:r>
        <w:t xml:space="preserve">Citra mata yang telah diidentifikasi bagian irisnya masih mengandung bulu dan kelopak mata. Keduanya diaangap sebagai </w:t>
      </w:r>
      <w:r>
        <w:rPr>
          <w:i/>
        </w:rPr>
        <w:t>noise</w:t>
      </w:r>
      <w:r>
        <w:t>.</w:t>
      </w:r>
      <w:r w:rsidRPr="00F348AC">
        <w:rPr>
          <w:lang w:val="en-US"/>
        </w:rPr>
        <w:t xml:space="preserve"> </w:t>
      </w:r>
      <w:r>
        <w:t xml:space="preserve">Oleh karena itu perlu dilakukan penghilangan bulu dan kelopak yang menghalangi bagian iris. </w:t>
      </w:r>
    </w:p>
    <w:p w14:paraId="34BC480D" w14:textId="77777777" w:rsidR="005B64B9" w:rsidRDefault="005B64B9" w:rsidP="005B64B9">
      <w:pPr>
        <w:ind w:firstLine="720"/>
      </w:pPr>
      <w:r>
        <w:t xml:space="preserve">Untuk memisahkan bagian kelopak mata, caranya dengan membuat sebuah garis pada bagian atas dan bagian bawah kelopak mata dengan transformasi Hough linear. Kemudian, digambar garis horizontal yang berpotongan dengan garis pertama pada tepi iris yang paling dekat dengan pupil. Garis horizontal kedua memungkinkan pemisahan maksimal dari daerah kelopak mata. Intensitas dari batas garis horizontal ini ditarik garis sampai ujung citra diganti dengan notasi NaN. Notasi ini digunakan untuk visualisasi sebagai </w:t>
      </w:r>
      <w:r>
        <w:rPr>
          <w:i/>
        </w:rPr>
        <w:t>noise</w:t>
      </w:r>
      <w:r>
        <w:t xml:space="preserve"> yang ditandai.</w:t>
      </w:r>
    </w:p>
    <w:p w14:paraId="3624DA1D" w14:textId="77777777" w:rsidR="005B64B9" w:rsidRDefault="005B64B9" w:rsidP="005B64B9">
      <w:pPr>
        <w:ind w:firstLine="720"/>
      </w:pPr>
      <w:r>
        <w:t xml:space="preserve">Pada pemisahan bulu mata, cara yang digunakan adalah operasi </w:t>
      </w:r>
      <w:r>
        <w:rPr>
          <w:i/>
        </w:rPr>
        <w:t>thresholding</w:t>
      </w:r>
      <w:r>
        <w:t xml:space="preserve">. Pada citra iris terdapat bulu mata yang </w:t>
      </w:r>
      <w:r>
        <w:lastRenderedPageBreak/>
        <w:t xml:space="preserve">menutupi bagian iris. Thresholding ini dilakukan pada piksel yang mempunyai intensitas yang hampir serupa dengan bulu mata tersebut. Sehingga saat thresholding dilakukan, semua piksel yang nilainya dibawah threshold akan berubah. Perubahan piksel ini digantikan dengan notasi NaN. Nantinya piksel dengan notasi NaN ini akan diganti nilainya dengan yang lebih baik pada tahap berikutnya yakni normalisasi iris. </w:t>
      </w:r>
    </w:p>
    <w:p w14:paraId="3ED057A3" w14:textId="54524BCB" w:rsidR="005B64B9" w:rsidRDefault="005B64B9" w:rsidP="005B64B9">
      <w:pPr>
        <w:ind w:firstLine="720"/>
      </w:pPr>
      <w:r>
        <w:t xml:space="preserve">Hasil keluaran dari proses ini meruapakan citra yang sudah dapat di normalisasikan dan </w:t>
      </w:r>
      <w:r>
        <w:rPr>
          <w:i/>
        </w:rPr>
        <w:t>noise</w:t>
      </w:r>
      <w:r>
        <w:t xml:space="preserve"> sudah berhasil ditandai.</w:t>
      </w:r>
      <w:r w:rsidR="00A35FB4">
        <w:t xml:space="preserve"> </w:t>
      </w:r>
      <w:r w:rsidR="00A35FB4">
        <w:fldChar w:fldCharType="begin"/>
      </w:r>
      <w:r w:rsidR="00A35FB4">
        <w:instrText xml:space="preserve"> REF _Ref451424378 \h </w:instrText>
      </w:r>
      <w:r w:rsidR="00A35FB4">
        <w:fldChar w:fldCharType="separate"/>
      </w:r>
      <w:r w:rsidR="00F40564" w:rsidRPr="00F348AC">
        <w:t xml:space="preserve">Gambar </w:t>
      </w:r>
      <w:r w:rsidR="00F40564">
        <w:rPr>
          <w:lang w:val="en-US"/>
        </w:rPr>
        <w:t>3</w:t>
      </w:r>
      <w:r w:rsidR="00F40564">
        <w:t>.</w:t>
      </w:r>
      <w:r w:rsidR="00F40564">
        <w:rPr>
          <w:noProof/>
        </w:rPr>
        <w:t>7</w:t>
      </w:r>
      <w:r w:rsidR="00A35FB4">
        <w:fldChar w:fldCharType="end"/>
      </w:r>
      <w:r>
        <w:t xml:space="preserve"> menunjukan diagram alir proses pemisahan bulu dan kelopak mata.</w:t>
      </w:r>
    </w:p>
    <w:p w14:paraId="4C445BD3" w14:textId="77777777" w:rsidR="005B64B9" w:rsidRDefault="005B64B9" w:rsidP="005B64B9">
      <w:pPr>
        <w:rPr>
          <w:lang w:val="en-US"/>
        </w:rPr>
      </w:pPr>
    </w:p>
    <w:p w14:paraId="59BEDE88" w14:textId="09D33B5E" w:rsidR="005B64B9" w:rsidRDefault="005B64B9" w:rsidP="005B64B9">
      <w:pPr>
        <w:jc w:val="center"/>
        <w:rPr>
          <w:lang w:val="en-US"/>
        </w:rPr>
      </w:pPr>
      <w:r>
        <w:rPr>
          <w:noProof/>
          <w:lang w:eastAsia="id-ID"/>
        </w:rPr>
        <w:drawing>
          <wp:inline distT="0" distB="0" distL="0" distR="0" wp14:anchorId="0799345B" wp14:editId="34FFE514">
            <wp:extent cx="1638300" cy="3637234"/>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emisahanBuluKelopak.JPG"/>
                    <pic:cNvPicPr/>
                  </pic:nvPicPr>
                  <pic:blipFill>
                    <a:blip r:embed="rId92">
                      <a:extLst>
                        <a:ext uri="{28A0092B-C50C-407E-A947-70E740481C1C}">
                          <a14:useLocalDpi xmlns:a14="http://schemas.microsoft.com/office/drawing/2010/main" val="0"/>
                        </a:ext>
                      </a:extLst>
                    </a:blip>
                    <a:stretch>
                      <a:fillRect/>
                    </a:stretch>
                  </pic:blipFill>
                  <pic:spPr>
                    <a:xfrm>
                      <a:off x="0" y="0"/>
                      <a:ext cx="1665356" cy="3697303"/>
                    </a:xfrm>
                    <a:prstGeom prst="rect">
                      <a:avLst/>
                    </a:prstGeom>
                  </pic:spPr>
                </pic:pic>
              </a:graphicData>
            </a:graphic>
          </wp:inline>
        </w:drawing>
      </w:r>
    </w:p>
    <w:p w14:paraId="6463F54A" w14:textId="7B7DB1E9" w:rsidR="005B64B9" w:rsidRDefault="005B64B9" w:rsidP="005B64B9">
      <w:pPr>
        <w:spacing w:line="360" w:lineRule="auto"/>
        <w:jc w:val="center"/>
        <w:rPr>
          <w:lang w:val="en-US"/>
        </w:rPr>
      </w:pPr>
      <w:bookmarkStart w:id="127" w:name="_Ref451424378"/>
      <w:r w:rsidRPr="00F348AC">
        <w:t xml:space="preserve">Gambar </w:t>
      </w:r>
      <w:r>
        <w:rPr>
          <w:lang w:val="en-US"/>
        </w:rPr>
        <w:t>3</w:t>
      </w:r>
      <w:r>
        <w:t>.</w:t>
      </w:r>
      <w:r>
        <w:fldChar w:fldCharType="begin"/>
      </w:r>
      <w:r>
        <w:instrText xml:space="preserve"> SEQ Gambar \* ARABIC \s 1 </w:instrText>
      </w:r>
      <w:r>
        <w:fldChar w:fldCharType="separate"/>
      </w:r>
      <w:r w:rsidR="00F40564">
        <w:rPr>
          <w:noProof/>
        </w:rPr>
        <w:t>7</w:t>
      </w:r>
      <w:r>
        <w:rPr>
          <w:noProof/>
        </w:rPr>
        <w:fldChar w:fldCharType="end"/>
      </w:r>
      <w:bookmarkEnd w:id="127"/>
      <w:r w:rsidRPr="00F348AC">
        <w:rPr>
          <w:lang w:val="en-US"/>
        </w:rPr>
        <w:t xml:space="preserve"> </w:t>
      </w:r>
      <w:r>
        <w:t>Diagram Alir Pemisahan Bulu dan Kelopak Mata</w:t>
      </w:r>
    </w:p>
    <w:p w14:paraId="6D749C6C" w14:textId="2DA1D18C" w:rsidR="001A7301" w:rsidRDefault="001A7301" w:rsidP="00E45932">
      <w:pPr>
        <w:pStyle w:val="Heading2"/>
        <w:spacing w:before="320"/>
      </w:pPr>
      <w:r>
        <w:lastRenderedPageBreak/>
        <w:t>Normalisasi Iris</w:t>
      </w:r>
    </w:p>
    <w:p w14:paraId="060313EB" w14:textId="114D5E89" w:rsidR="001A7301" w:rsidRDefault="001A7301" w:rsidP="001A7301">
      <w:pPr>
        <w:ind w:firstLine="720"/>
      </w:pPr>
      <w:r>
        <w:t>Pa</w:t>
      </w:r>
      <w:r w:rsidRPr="00322F54">
        <w:rPr>
          <w:lang w:val="en-US"/>
        </w:rPr>
        <w:t xml:space="preserve">da bab ini akan </w:t>
      </w:r>
      <w:r w:rsidRPr="00322F54">
        <w:t xml:space="preserve">menjelaskan bagaimana citra iris yang sudah didapat dari hasil praproses dilakukan tahap normalisasi. Citra iris yang berbentuk lingkaran susah untuk dilakukan verifikasi karena mempunyai dimensi yang berbeda-beda, terutama pada radiusnya. Luasan iris mata juga berubah-rubah seiring waktu diakibatkan banyak faktor, salah satunya yaitu pencahayaan yang mengakibatkan pupil mata melebar. Dengan normalisasi, citra iris direpresentasikan </w:t>
      </w:r>
      <w:r>
        <w:t>lebih baik tanpa memperhatikan penyekalaan atau pembesaran. Diagram alir tahap normalisasi ditujunkan pada</w:t>
      </w:r>
      <w:r w:rsidR="00A35FB4">
        <w:t xml:space="preserve"> </w:t>
      </w:r>
      <w:r w:rsidR="00A35FB4">
        <w:rPr>
          <w:highlight w:val="yellow"/>
        </w:rPr>
        <w:fldChar w:fldCharType="begin"/>
      </w:r>
      <w:r w:rsidR="00A35FB4">
        <w:instrText xml:space="preserve"> REF _Ref451424391 \h </w:instrText>
      </w:r>
      <w:r w:rsidR="00A35FB4">
        <w:rPr>
          <w:highlight w:val="yellow"/>
        </w:rPr>
      </w:r>
      <w:r w:rsidR="00A35FB4">
        <w:rPr>
          <w:highlight w:val="yellow"/>
        </w:rPr>
        <w:fldChar w:fldCharType="separate"/>
      </w:r>
      <w:r w:rsidR="00F40564" w:rsidRPr="00F348AC">
        <w:t xml:space="preserve">Gambar </w:t>
      </w:r>
      <w:r w:rsidR="00F40564">
        <w:rPr>
          <w:lang w:val="en-US"/>
        </w:rPr>
        <w:t>3</w:t>
      </w:r>
      <w:r w:rsidR="00F40564">
        <w:t>.</w:t>
      </w:r>
      <w:r w:rsidR="00F40564">
        <w:rPr>
          <w:noProof/>
        </w:rPr>
        <w:t>8</w:t>
      </w:r>
      <w:r w:rsidR="00A35FB4">
        <w:rPr>
          <w:highlight w:val="yellow"/>
        </w:rPr>
        <w:fldChar w:fldCharType="end"/>
      </w:r>
      <w:r>
        <w:t>.</w:t>
      </w:r>
    </w:p>
    <w:p w14:paraId="4160B369" w14:textId="1D487169" w:rsidR="001A7301" w:rsidRDefault="001A7301" w:rsidP="001A7301">
      <w:pPr>
        <w:jc w:val="center"/>
      </w:pPr>
      <w:r>
        <w:rPr>
          <w:noProof/>
          <w:lang w:eastAsia="id-ID"/>
        </w:rPr>
        <w:drawing>
          <wp:inline distT="0" distB="0" distL="0" distR="0" wp14:anchorId="7F33836F" wp14:editId="790D66EB">
            <wp:extent cx="1552575" cy="347621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normalisasii.JPG"/>
                    <pic:cNvPicPr/>
                  </pic:nvPicPr>
                  <pic:blipFill>
                    <a:blip r:embed="rId93">
                      <a:extLst>
                        <a:ext uri="{28A0092B-C50C-407E-A947-70E740481C1C}">
                          <a14:useLocalDpi xmlns:a14="http://schemas.microsoft.com/office/drawing/2010/main" val="0"/>
                        </a:ext>
                      </a:extLst>
                    </a:blip>
                    <a:stretch>
                      <a:fillRect/>
                    </a:stretch>
                  </pic:blipFill>
                  <pic:spPr>
                    <a:xfrm>
                      <a:off x="0" y="0"/>
                      <a:ext cx="1567332" cy="3509259"/>
                    </a:xfrm>
                    <a:prstGeom prst="rect">
                      <a:avLst/>
                    </a:prstGeom>
                  </pic:spPr>
                </pic:pic>
              </a:graphicData>
            </a:graphic>
          </wp:inline>
        </w:drawing>
      </w:r>
    </w:p>
    <w:p w14:paraId="1E3A8419" w14:textId="77777777" w:rsidR="001A7301" w:rsidRDefault="001A7301" w:rsidP="001A7301">
      <w:pPr>
        <w:pStyle w:val="Caption"/>
      </w:pPr>
      <w:bookmarkStart w:id="128" w:name="_Ref451424391"/>
      <w:r w:rsidRPr="00F348AC">
        <w:t xml:space="preserve">Gambar </w:t>
      </w:r>
      <w:r>
        <w:rPr>
          <w:lang w:val="en-US"/>
        </w:rPr>
        <w:t>3</w:t>
      </w:r>
      <w:r>
        <w:t>.</w:t>
      </w:r>
      <w:r>
        <w:fldChar w:fldCharType="begin"/>
      </w:r>
      <w:r>
        <w:instrText xml:space="preserve"> SEQ Gambar \* ARABIC \s 1 </w:instrText>
      </w:r>
      <w:r>
        <w:fldChar w:fldCharType="separate"/>
      </w:r>
      <w:r w:rsidR="00F40564">
        <w:rPr>
          <w:noProof/>
        </w:rPr>
        <w:t>8</w:t>
      </w:r>
      <w:r>
        <w:rPr>
          <w:noProof/>
        </w:rPr>
        <w:fldChar w:fldCharType="end"/>
      </w:r>
      <w:bookmarkEnd w:id="128"/>
      <w:r w:rsidRPr="00F348AC">
        <w:rPr>
          <w:lang w:val="en-US"/>
        </w:rPr>
        <w:t xml:space="preserve"> </w:t>
      </w:r>
      <w:r>
        <w:t>Diagram Alir Normalisasi Iris</w:t>
      </w:r>
    </w:p>
    <w:p w14:paraId="26BD9939" w14:textId="26D6EC78" w:rsidR="001A7301" w:rsidRDefault="001A7301" w:rsidP="001A7301">
      <w:pPr>
        <w:spacing w:line="360" w:lineRule="auto"/>
        <w:jc w:val="center"/>
        <w:rPr>
          <w:lang w:val="en-US"/>
        </w:rPr>
      </w:pPr>
    </w:p>
    <w:p w14:paraId="60C8A217" w14:textId="77777777" w:rsidR="001A7301" w:rsidRDefault="001A7301" w:rsidP="001A7301">
      <w:pPr>
        <w:ind w:firstLine="720"/>
      </w:pPr>
      <w:r>
        <w:lastRenderedPageBreak/>
        <w:t>Citra iris yang mempunyai radius dan titik pusat pupil dan iris yang telah ditemukan pada tahap praproses digunakan untuk tahap normalisasi. Tahap ini melakukan normalisasi daerah lingkar iris dari koordinat cartesian ke koordinat polar. Menggunakan transformasi polar seperti pada subbab 2.6, yang didalamnya terdapat persamaan untuk mengubah bidang daerah lingkar iris dari bentuk lingkaran ke bentuk persegi panjang.</w:t>
      </w:r>
    </w:p>
    <w:p w14:paraId="0BFF3A6E" w14:textId="77777777" w:rsidR="001A7301" w:rsidRPr="005908AA" w:rsidRDefault="001A7301" w:rsidP="001A7301">
      <w:pPr>
        <w:ind w:firstLine="720"/>
      </w:pPr>
      <w:r>
        <w:t xml:space="preserve">Hasil keluaran dari tahap ini adalah citra iris yang telah dinormalisasi berbentuk persegi panjang dengan dimensi 64x512 piksel. Piksel-piksel pada citra normalisasi yang bernotasi NaN digantikan nilainya dengan rata-rata nilai piksel citra normalisasi. </w:t>
      </w:r>
    </w:p>
    <w:p w14:paraId="59713AEB" w14:textId="35B2A153" w:rsidR="001A7301" w:rsidRDefault="001A7301" w:rsidP="00E45932">
      <w:pPr>
        <w:pStyle w:val="Heading2"/>
        <w:spacing w:before="320"/>
      </w:pPr>
      <w:r>
        <w:t>Perancangan Ekstraksi Fitur</w:t>
      </w:r>
    </w:p>
    <w:p w14:paraId="58301EBF" w14:textId="2541323E" w:rsidR="001A7301" w:rsidRDefault="001A7301" w:rsidP="001A7301">
      <w:pPr>
        <w:ind w:firstLine="720"/>
      </w:pPr>
      <w:r>
        <w:t>Ekstraksi fitur iris merupakan ciri khas penting pada citra iris ternormalisasi. Masukannya adalah hasil dari tahap normalisasi. Terdapat dua metode ekstraksi fitur yang dipakai. Kedua ekstraksi fitur ini tidak berkaitan satu sama lain. Metode ekstraksi fitur yang dipakai adalah wavelet haar dan log-Gabor filters. Ekstraksi fitur yang dipakai wavelet haar adalah koefisien aproksimasi dari hasil dekomposisi pada tingkat-tingkat tertentu. Sedangakan ekstraksi fitur log-Gabor filters menghasilkan bilangan bit biner. Masing-masing dari ekstraksi fitur tersebut menghasilkan vektor fitur yang akan digunakan untuk melakukan tahap klasifikasi.</w:t>
      </w:r>
    </w:p>
    <w:p w14:paraId="016A7156" w14:textId="3F338CFA" w:rsidR="001A7301" w:rsidRDefault="001A7301" w:rsidP="001A7301">
      <w:pPr>
        <w:pStyle w:val="Heading3"/>
        <w:rPr>
          <w:lang w:val="en-US"/>
        </w:rPr>
      </w:pPr>
      <w:r>
        <w:t xml:space="preserve">Fitur Koefisien </w:t>
      </w:r>
      <w:r>
        <w:rPr>
          <w:lang w:val="en-US"/>
        </w:rPr>
        <w:t>Wavelet Haar</w:t>
      </w:r>
    </w:p>
    <w:p w14:paraId="0D47ED69" w14:textId="552E2060" w:rsidR="001A7301" w:rsidRDefault="001A7301" w:rsidP="001A7301">
      <w:pPr>
        <w:ind w:firstLine="720"/>
      </w:pPr>
      <w:r>
        <w:t xml:space="preserve">Ektraksi fitur dimulai dengan dengan melakukan transformasi wavelet haar pada citra iris yang sudah ternormalisasi. Citra iris yang ternomalisasi akan dilakukan proses sesuai dengan penjelasan pada subbab 2.7, yang dimana citra iris akan didekomposisi. Pada sitem ini, citra iris akan didekomposisi pada tingkat tertentu. Artinya, hasil dimensi citra iris akan tereduksi menjadi lebih kecil dari dimensi awal. </w:t>
      </w:r>
      <w:r>
        <w:lastRenderedPageBreak/>
        <w:t>Pseudocode penghitungan dekomposisi citra iris ditunjukan pada</w:t>
      </w:r>
      <w:r w:rsidR="00A35FB4">
        <w:t xml:space="preserve"> </w:t>
      </w:r>
      <w:r w:rsidR="00A35FB4">
        <w:rPr>
          <w:highlight w:val="yellow"/>
        </w:rPr>
        <w:fldChar w:fldCharType="begin"/>
      </w:r>
      <w:r w:rsidR="00A35FB4">
        <w:instrText xml:space="preserve"> REF _Ref451424409 \h </w:instrText>
      </w:r>
      <w:r w:rsidR="00A35FB4">
        <w:rPr>
          <w:highlight w:val="yellow"/>
        </w:rPr>
      </w:r>
      <w:r w:rsidR="00A35FB4">
        <w:rPr>
          <w:highlight w:val="yellow"/>
        </w:rPr>
        <w:fldChar w:fldCharType="separate"/>
      </w:r>
      <w:r w:rsidR="00F40564" w:rsidRPr="00F348AC">
        <w:t xml:space="preserve">Gambar </w:t>
      </w:r>
      <w:r w:rsidR="00F40564">
        <w:rPr>
          <w:lang w:val="en-US"/>
        </w:rPr>
        <w:t>3</w:t>
      </w:r>
      <w:r w:rsidR="00F40564">
        <w:t>.</w:t>
      </w:r>
      <w:r w:rsidR="00F40564">
        <w:rPr>
          <w:noProof/>
        </w:rPr>
        <w:t>9</w:t>
      </w:r>
      <w:r w:rsidR="00A35FB4">
        <w:rPr>
          <w:highlight w:val="yellow"/>
        </w:rPr>
        <w:fldChar w:fldCharType="end"/>
      </w:r>
      <w:r>
        <w:t>.</w:t>
      </w:r>
    </w:p>
    <w:p w14:paraId="0D9CD0CE" w14:textId="77777777" w:rsidR="001A7301" w:rsidRDefault="001A7301" w:rsidP="001A7301"/>
    <w:tbl>
      <w:tblPr>
        <w:tblStyle w:val="TableGrid"/>
        <w:tblW w:w="5958" w:type="dxa"/>
        <w:tblLayout w:type="fixed"/>
        <w:tblLook w:val="04A0" w:firstRow="1" w:lastRow="0" w:firstColumn="1" w:lastColumn="0" w:noHBand="0" w:noVBand="1"/>
      </w:tblPr>
      <w:tblGrid>
        <w:gridCol w:w="648"/>
        <w:gridCol w:w="1528"/>
        <w:gridCol w:w="3782"/>
      </w:tblGrid>
      <w:tr w:rsidR="001A7301" w:rsidRPr="00201593" w14:paraId="1DE1AF59" w14:textId="77777777" w:rsidTr="00C2429A">
        <w:tc>
          <w:tcPr>
            <w:tcW w:w="2176" w:type="dxa"/>
            <w:gridSpan w:val="2"/>
          </w:tcPr>
          <w:p w14:paraId="1F0EA40B" w14:textId="77777777" w:rsidR="001A7301" w:rsidRPr="00201593" w:rsidRDefault="001A7301" w:rsidP="00C2429A">
            <w:pPr>
              <w:rPr>
                <w:rFonts w:ascii="Courier New" w:hAnsi="Courier New" w:cs="Courier New"/>
              </w:rPr>
            </w:pPr>
            <w:r>
              <w:rPr>
                <w:rFonts w:ascii="Courier New" w:hAnsi="Courier New" w:cs="Courier New"/>
              </w:rPr>
              <w:t>Masukan</w:t>
            </w:r>
          </w:p>
        </w:tc>
        <w:tc>
          <w:tcPr>
            <w:tcW w:w="3782" w:type="dxa"/>
          </w:tcPr>
          <w:p w14:paraId="0FB7EBE7" w14:textId="77777777" w:rsidR="001A7301" w:rsidRPr="00201593" w:rsidRDefault="001A7301" w:rsidP="00C2429A">
            <w:pPr>
              <w:rPr>
                <w:rFonts w:ascii="Courier New" w:hAnsi="Courier New" w:cs="Courier New"/>
              </w:rPr>
            </w:pPr>
            <w:r>
              <w:rPr>
                <w:rFonts w:ascii="Courier New" w:hAnsi="Courier New" w:cs="Courier New"/>
              </w:rPr>
              <w:t>Citra iris hasil normalisasi</w:t>
            </w:r>
          </w:p>
        </w:tc>
      </w:tr>
      <w:tr w:rsidR="001A7301" w:rsidRPr="00201593" w14:paraId="2E7732CF" w14:textId="77777777" w:rsidTr="00C2429A">
        <w:tc>
          <w:tcPr>
            <w:tcW w:w="2176" w:type="dxa"/>
            <w:gridSpan w:val="2"/>
          </w:tcPr>
          <w:p w14:paraId="7610A62C" w14:textId="77777777" w:rsidR="001A7301" w:rsidRPr="00201593" w:rsidRDefault="001A7301" w:rsidP="00C2429A">
            <w:pPr>
              <w:rPr>
                <w:rFonts w:ascii="Courier New" w:hAnsi="Courier New" w:cs="Courier New"/>
              </w:rPr>
            </w:pPr>
            <w:r>
              <w:rPr>
                <w:rFonts w:ascii="Courier New" w:hAnsi="Courier New" w:cs="Courier New"/>
              </w:rPr>
              <w:t>Keluaran</w:t>
            </w:r>
          </w:p>
        </w:tc>
        <w:tc>
          <w:tcPr>
            <w:tcW w:w="3782" w:type="dxa"/>
          </w:tcPr>
          <w:p w14:paraId="77C3D2B4" w14:textId="77777777" w:rsidR="001A7301" w:rsidRPr="00201593" w:rsidRDefault="001A7301" w:rsidP="00C2429A">
            <w:pPr>
              <w:jc w:val="left"/>
              <w:rPr>
                <w:rFonts w:ascii="Courier New" w:hAnsi="Courier New" w:cs="Courier New"/>
              </w:rPr>
            </w:pPr>
            <w:r>
              <w:rPr>
                <w:rFonts w:ascii="Courier New" w:hAnsi="Courier New" w:cs="Courier New"/>
              </w:rPr>
              <w:t>Vektor fitur koefisien aproksimasi dekomposisi tingkat 3</w:t>
            </w:r>
          </w:p>
        </w:tc>
      </w:tr>
      <w:tr w:rsidR="001A7301" w:rsidRPr="00201593" w14:paraId="44D55E13" w14:textId="77777777" w:rsidTr="00C2429A">
        <w:tc>
          <w:tcPr>
            <w:tcW w:w="648" w:type="dxa"/>
            <w:tcBorders>
              <w:right w:val="nil"/>
            </w:tcBorders>
          </w:tcPr>
          <w:p w14:paraId="2DE50CF0" w14:textId="77777777" w:rsidR="001A7301" w:rsidRDefault="001A7301" w:rsidP="00C2429A">
            <w:pPr>
              <w:rPr>
                <w:rFonts w:ascii="Courier New" w:hAnsi="Courier New" w:cs="Courier New"/>
              </w:rPr>
            </w:pPr>
            <w:r>
              <w:rPr>
                <w:rFonts w:ascii="Courier New" w:hAnsi="Courier New" w:cs="Courier New"/>
              </w:rPr>
              <w:t>1.</w:t>
            </w:r>
          </w:p>
          <w:p w14:paraId="472E0F94" w14:textId="77777777" w:rsidR="001A7301" w:rsidRDefault="001A7301" w:rsidP="00C2429A">
            <w:pPr>
              <w:rPr>
                <w:rFonts w:ascii="Courier New" w:hAnsi="Courier New" w:cs="Courier New"/>
              </w:rPr>
            </w:pPr>
            <w:r>
              <w:rPr>
                <w:rFonts w:ascii="Courier New" w:hAnsi="Courier New" w:cs="Courier New"/>
              </w:rPr>
              <w:t>2.</w:t>
            </w:r>
          </w:p>
          <w:p w14:paraId="4D188A0A" w14:textId="77777777" w:rsidR="001A7301" w:rsidRDefault="001A7301" w:rsidP="00C2429A">
            <w:pPr>
              <w:rPr>
                <w:rFonts w:ascii="Courier New" w:hAnsi="Courier New" w:cs="Courier New"/>
              </w:rPr>
            </w:pPr>
            <w:r>
              <w:rPr>
                <w:rFonts w:ascii="Courier New" w:hAnsi="Courier New" w:cs="Courier New"/>
              </w:rPr>
              <w:t>3.</w:t>
            </w:r>
          </w:p>
          <w:p w14:paraId="41748357" w14:textId="77777777" w:rsidR="001A7301" w:rsidRDefault="001A7301" w:rsidP="00C2429A">
            <w:pPr>
              <w:rPr>
                <w:rFonts w:ascii="Courier New" w:hAnsi="Courier New" w:cs="Courier New"/>
              </w:rPr>
            </w:pPr>
            <w:r>
              <w:rPr>
                <w:rFonts w:ascii="Courier New" w:hAnsi="Courier New" w:cs="Courier New"/>
              </w:rPr>
              <w:t>4.</w:t>
            </w:r>
          </w:p>
          <w:p w14:paraId="2DDF750D" w14:textId="77777777" w:rsidR="001A7301" w:rsidRDefault="001A7301" w:rsidP="00C2429A">
            <w:pPr>
              <w:rPr>
                <w:rFonts w:ascii="Courier New" w:hAnsi="Courier New" w:cs="Courier New"/>
              </w:rPr>
            </w:pPr>
            <w:r>
              <w:rPr>
                <w:rFonts w:ascii="Courier New" w:hAnsi="Courier New" w:cs="Courier New"/>
              </w:rPr>
              <w:t>5.</w:t>
            </w:r>
          </w:p>
          <w:p w14:paraId="709A4265" w14:textId="77777777" w:rsidR="001A7301" w:rsidRDefault="001A7301" w:rsidP="00C2429A">
            <w:pPr>
              <w:rPr>
                <w:rFonts w:ascii="Courier New" w:hAnsi="Courier New" w:cs="Courier New"/>
              </w:rPr>
            </w:pPr>
            <w:r>
              <w:rPr>
                <w:rFonts w:ascii="Courier New" w:hAnsi="Courier New" w:cs="Courier New"/>
              </w:rPr>
              <w:t>6.</w:t>
            </w:r>
          </w:p>
          <w:p w14:paraId="68F21240" w14:textId="77777777" w:rsidR="001A7301" w:rsidRPr="00201593" w:rsidRDefault="001A7301" w:rsidP="00C2429A">
            <w:pPr>
              <w:rPr>
                <w:rFonts w:ascii="Courier New" w:hAnsi="Courier New" w:cs="Courier New"/>
              </w:rPr>
            </w:pPr>
            <w:r>
              <w:rPr>
                <w:rFonts w:ascii="Courier New" w:hAnsi="Courier New" w:cs="Courier New"/>
              </w:rPr>
              <w:t>7.</w:t>
            </w:r>
          </w:p>
        </w:tc>
        <w:tc>
          <w:tcPr>
            <w:tcW w:w="5310" w:type="dxa"/>
            <w:gridSpan w:val="2"/>
            <w:tcBorders>
              <w:left w:val="nil"/>
            </w:tcBorders>
          </w:tcPr>
          <w:p w14:paraId="29B3214E" w14:textId="77777777" w:rsidR="001A7301" w:rsidRDefault="001A7301" w:rsidP="00C2429A">
            <w:pPr>
              <w:keepNext/>
              <w:ind w:left="-115"/>
              <w:jc w:val="left"/>
              <w:rPr>
                <w:rFonts w:ascii="Courier New" w:hAnsi="Courier New" w:cs="Courier New"/>
              </w:rPr>
            </w:pPr>
            <w:r>
              <w:rPr>
                <w:rFonts w:ascii="Courier New" w:hAnsi="Courier New" w:cs="Courier New"/>
              </w:rPr>
              <w:t xml:space="preserve">wname </w:t>
            </w:r>
            <w:r w:rsidRPr="00835A3B">
              <w:rPr>
                <w:rFonts w:ascii="Courier New" w:hAnsi="Courier New" w:cs="Courier New"/>
              </w:rPr>
              <w:sym w:font="Wingdings" w:char="F0DF"/>
            </w:r>
            <w:r w:rsidRPr="00835A3B">
              <w:rPr>
                <w:rFonts w:ascii="Courier New" w:hAnsi="Courier New" w:cs="Courier New"/>
              </w:rPr>
              <w:t xml:space="preserve"> </w:t>
            </w:r>
            <w:r>
              <w:rPr>
                <w:rFonts w:ascii="Courier New" w:hAnsi="Courier New" w:cs="Courier New"/>
              </w:rPr>
              <w:t xml:space="preserve">“haar“ </w:t>
            </w:r>
            <w:r w:rsidRPr="00835A3B">
              <w:rPr>
                <w:rFonts w:ascii="Courier New" w:hAnsi="Courier New" w:cs="Courier New"/>
              </w:rPr>
              <w:t>(</w:t>
            </w:r>
            <w:r>
              <w:rPr>
                <w:rFonts w:ascii="Courier New" w:hAnsi="Courier New" w:cs="Courier New"/>
              </w:rPr>
              <w:t>nama wavelet</w:t>
            </w:r>
            <w:r w:rsidRPr="00835A3B">
              <w:rPr>
                <w:rFonts w:ascii="Courier New" w:hAnsi="Courier New" w:cs="Courier New"/>
              </w:rPr>
              <w:t>)</w:t>
            </w:r>
          </w:p>
          <w:p w14:paraId="58117112" w14:textId="77777777" w:rsidR="001A7301" w:rsidRPr="00835A3B" w:rsidRDefault="001A7301" w:rsidP="00C2429A">
            <w:pPr>
              <w:keepNext/>
              <w:ind w:left="-115"/>
              <w:jc w:val="left"/>
              <w:rPr>
                <w:rFonts w:ascii="Courier New" w:hAnsi="Courier New" w:cs="Courier New"/>
              </w:rPr>
            </w:pPr>
          </w:p>
          <w:p w14:paraId="302BA12C" w14:textId="77777777" w:rsidR="001A7301" w:rsidRDefault="001A7301" w:rsidP="00C2429A">
            <w:pPr>
              <w:keepNext/>
              <w:ind w:left="-115"/>
              <w:jc w:val="left"/>
              <w:rPr>
                <w:rFonts w:ascii="Courier New" w:hAnsi="Courier New" w:cs="Courier New"/>
              </w:rPr>
            </w:pPr>
            <w:r>
              <w:rPr>
                <w:rFonts w:ascii="Courier New" w:hAnsi="Courier New" w:cs="Courier New"/>
              </w:rPr>
              <w:t>for i=1 to 3  (contoh jika direduksi lvl 3)</w:t>
            </w:r>
          </w:p>
          <w:p w14:paraId="14D2E277" w14:textId="77777777" w:rsidR="001A7301" w:rsidRDefault="001A7301" w:rsidP="00C2429A">
            <w:pPr>
              <w:keepNext/>
              <w:ind w:left="-115"/>
              <w:jc w:val="left"/>
              <w:rPr>
                <w:rFonts w:ascii="Courier New" w:hAnsi="Courier New" w:cs="Courier New"/>
              </w:rPr>
            </w:pPr>
            <w:r>
              <w:rPr>
                <w:rFonts w:ascii="Courier New" w:hAnsi="Courier New" w:cs="Courier New"/>
              </w:rPr>
              <w:t>[cA,~,~,~] = dwt2(citraNorm,wname)</w:t>
            </w:r>
          </w:p>
          <w:p w14:paraId="79469BA9" w14:textId="77777777" w:rsidR="001A7301" w:rsidRDefault="001A7301" w:rsidP="00C2429A">
            <w:pPr>
              <w:keepNext/>
              <w:ind w:left="-115"/>
              <w:jc w:val="left"/>
              <w:rPr>
                <w:rFonts w:ascii="Courier New" w:hAnsi="Courier New" w:cs="Courier New"/>
              </w:rPr>
            </w:pPr>
            <w:r>
              <w:rPr>
                <w:rFonts w:ascii="Courier New" w:hAnsi="Courier New" w:cs="Courier New"/>
              </w:rPr>
              <w:t xml:space="preserve">citraNormalisasi </w:t>
            </w:r>
            <w:r w:rsidRPr="00835A3B">
              <w:rPr>
                <w:rFonts w:ascii="Courier New" w:hAnsi="Courier New" w:cs="Courier New"/>
              </w:rPr>
              <w:sym w:font="Wingdings" w:char="F0DF"/>
            </w:r>
            <w:r>
              <w:rPr>
                <w:rFonts w:ascii="Courier New" w:hAnsi="Courier New" w:cs="Courier New"/>
              </w:rPr>
              <w:t xml:space="preserve"> cA</w:t>
            </w:r>
          </w:p>
          <w:p w14:paraId="24CE9796" w14:textId="77777777" w:rsidR="001A7301" w:rsidRDefault="001A7301" w:rsidP="00C2429A">
            <w:pPr>
              <w:keepNext/>
              <w:ind w:left="-115"/>
              <w:jc w:val="left"/>
              <w:rPr>
                <w:rFonts w:ascii="Courier New" w:hAnsi="Courier New" w:cs="Courier New"/>
              </w:rPr>
            </w:pPr>
            <w:r>
              <w:rPr>
                <w:rFonts w:ascii="Courier New" w:hAnsi="Courier New" w:cs="Courier New"/>
              </w:rPr>
              <w:t>end</w:t>
            </w:r>
          </w:p>
          <w:p w14:paraId="249A0C44" w14:textId="77777777" w:rsidR="001A7301" w:rsidRPr="00274452" w:rsidRDefault="001A7301" w:rsidP="00C2429A">
            <w:pPr>
              <w:keepNext/>
              <w:ind w:left="-115"/>
              <w:jc w:val="left"/>
              <w:rPr>
                <w:rFonts w:ascii="Courier New" w:hAnsi="Courier New" w:cs="Courier New"/>
              </w:rPr>
            </w:pPr>
            <w:r>
              <w:rPr>
                <w:rFonts w:ascii="Courier New" w:hAnsi="Courier New" w:cs="Courier New"/>
              </w:rPr>
              <w:t>return cA</w:t>
            </w:r>
          </w:p>
        </w:tc>
      </w:tr>
    </w:tbl>
    <w:p w14:paraId="79B6F15D" w14:textId="56934F34" w:rsidR="001A7301" w:rsidRDefault="001A7301" w:rsidP="001A7301">
      <w:pPr>
        <w:pStyle w:val="Caption"/>
      </w:pPr>
      <w:bookmarkStart w:id="129" w:name="_Ref451424409"/>
      <w:r w:rsidRPr="00F348AC">
        <w:t xml:space="preserve">Gambar </w:t>
      </w:r>
      <w:r>
        <w:rPr>
          <w:lang w:val="en-US"/>
        </w:rPr>
        <w:t>3</w:t>
      </w:r>
      <w:r>
        <w:t>.</w:t>
      </w:r>
      <w:r>
        <w:fldChar w:fldCharType="begin"/>
      </w:r>
      <w:r>
        <w:instrText xml:space="preserve"> SEQ Gambar \* ARABIC \s 1 </w:instrText>
      </w:r>
      <w:r>
        <w:fldChar w:fldCharType="separate"/>
      </w:r>
      <w:r w:rsidR="00F40564">
        <w:rPr>
          <w:noProof/>
        </w:rPr>
        <w:t>9</w:t>
      </w:r>
      <w:r>
        <w:rPr>
          <w:noProof/>
        </w:rPr>
        <w:fldChar w:fldCharType="end"/>
      </w:r>
      <w:bookmarkEnd w:id="129"/>
      <w:r w:rsidRPr="00F348AC">
        <w:rPr>
          <w:lang w:val="en-US"/>
        </w:rPr>
        <w:t xml:space="preserve"> </w:t>
      </w:r>
      <w:r>
        <w:rPr>
          <w:i/>
        </w:rPr>
        <w:t xml:space="preserve">Pseudocode </w:t>
      </w:r>
      <w:r>
        <w:t>Dekomposisi Wavelet</w:t>
      </w:r>
    </w:p>
    <w:p w14:paraId="5682646B" w14:textId="77777777" w:rsidR="001A7301" w:rsidRPr="00F348AC" w:rsidRDefault="001A7301" w:rsidP="001A7301">
      <w:pPr>
        <w:ind w:firstLine="720"/>
        <w:rPr>
          <w:lang w:val="en-US"/>
        </w:rPr>
      </w:pPr>
      <w:r>
        <w:t>Keluaran dari tahap ini adalah vektor fitur dengan dimensi 8x64 piksel. Koefisien aproksimasi diambil karena berisi informasi yang jelas dibandingankan koefisien detail. Vektor fitur tersebut merupakan representasi dari citra iris yang dibentuk dengan transformasi wavelet yang akan digunakan sebagai masukan untuk tahap klasifikasi.</w:t>
      </w:r>
    </w:p>
    <w:p w14:paraId="513135EF" w14:textId="04A8803C" w:rsidR="001A7301" w:rsidRDefault="001A7301" w:rsidP="001A7301">
      <w:pPr>
        <w:pStyle w:val="Heading3"/>
        <w:rPr>
          <w:lang w:val="en-US"/>
        </w:rPr>
      </w:pPr>
      <w:r>
        <w:rPr>
          <w:lang w:val="en-US"/>
        </w:rPr>
        <w:t xml:space="preserve">Fitur </w:t>
      </w:r>
      <w:r w:rsidR="00C66CA1">
        <w:t>Log-Gabor Filter</w:t>
      </w:r>
    </w:p>
    <w:p w14:paraId="397C8E82" w14:textId="7065584C" w:rsidR="001A7301" w:rsidRDefault="001A7301" w:rsidP="001A7301">
      <w:pPr>
        <w:ind w:firstLine="720"/>
      </w:pPr>
      <w:r>
        <w:t xml:space="preserve">Data masukan yang digunakan adalah citra normalisasi dari tahap normalisasi dan citra </w:t>
      </w:r>
      <w:r w:rsidRPr="007A45BE">
        <w:rPr>
          <w:i/>
        </w:rPr>
        <w:t>noise</w:t>
      </w:r>
      <w:r>
        <w:rPr>
          <w:i/>
        </w:rPr>
        <w:t xml:space="preserve"> </w:t>
      </w:r>
      <w:r>
        <w:t xml:space="preserve">dari hasil proses pemisahan bulu dan kelopak mata. Pada dasarnya ekstraksi fitur ini akan mengubah fitur-fitur iris pada citra normalisasi kedalam bentuk bit biner dengan dimensi yang sama, yakni 64x512. Untuk itu digunakan ekstraksi fitur log-Gabor filters sebagai suatu batu loncatan untuk memperoleh bilangan biner tersebut. </w:t>
      </w:r>
      <w:r w:rsidR="00A35FB4">
        <w:fldChar w:fldCharType="begin"/>
      </w:r>
      <w:r w:rsidR="00A35FB4">
        <w:instrText xml:space="preserve"> REF _Ref451424422 \h </w:instrText>
      </w:r>
      <w:r w:rsidR="00A35FB4">
        <w:fldChar w:fldCharType="separate"/>
      </w:r>
      <w:r w:rsidR="00F40564" w:rsidRPr="00F348AC">
        <w:t xml:space="preserve">Gambar </w:t>
      </w:r>
      <w:r w:rsidR="00F40564">
        <w:rPr>
          <w:lang w:val="en-US"/>
        </w:rPr>
        <w:t>3</w:t>
      </w:r>
      <w:r w:rsidR="00F40564">
        <w:t>.</w:t>
      </w:r>
      <w:r w:rsidR="00F40564">
        <w:rPr>
          <w:noProof/>
        </w:rPr>
        <w:t>10</w:t>
      </w:r>
      <w:r w:rsidR="00A35FB4">
        <w:fldChar w:fldCharType="end"/>
      </w:r>
      <w:r w:rsidR="00A35FB4">
        <w:t xml:space="preserve"> </w:t>
      </w:r>
      <w:r>
        <w:t>menunjukan diagram alir dari ekstraksi fitur ini.</w:t>
      </w:r>
    </w:p>
    <w:p w14:paraId="4C1F6E1B" w14:textId="1591D2E2" w:rsidR="001A7301" w:rsidRDefault="001A7301" w:rsidP="001A7301">
      <w:pPr>
        <w:ind w:firstLine="720"/>
        <w:rPr>
          <w:lang w:val="en-US"/>
        </w:rPr>
      </w:pPr>
      <w:r>
        <w:t xml:space="preserve"> Proses ekstraksi fitur ini pada dasarnya menjadikan citra iris menjadi bilang biner seperti yang dijelaskan pada subbab 2.8. Setiap baris pada citra yang telah dinormalisasi, yaitu sebanyakak 512 piksel dilakukan proses fft untuk </w:t>
      </w:r>
      <w:r>
        <w:lastRenderedPageBreak/>
        <w:t xml:space="preserve">mempresentasikan citra pada domain frekuensi. Kemudian setelah dilakukan proses fft, nilai tersebut akan dikonvulsi dengan filter log-Gabor. Hasil konvulsi akan dilakukan proses ifft untuk mengembalikan representasi citra ke dalam domain spasial menggunakan ifft. Tetapi saat mengembalikan citra ke dalam domain spasial, tiap piksel pada citra memiliki komponen bilangan </w:t>
      </w:r>
      <w:r>
        <w:rPr>
          <w:i/>
        </w:rPr>
        <w:t>real</w:t>
      </w:r>
      <w:r>
        <w:t xml:space="preserve">. Selanjutnya akan dilakukan proses kuantisasi di komponen bilangan </w:t>
      </w:r>
      <w:r w:rsidRPr="00482695">
        <w:rPr>
          <w:i/>
        </w:rPr>
        <w:t>real</w:t>
      </w:r>
      <w:r>
        <w:rPr>
          <w:i/>
        </w:rPr>
        <w:t xml:space="preserve"> </w:t>
      </w:r>
      <w:r w:rsidRPr="00482695">
        <w:t>pada</w:t>
      </w:r>
      <w:r>
        <w:t xml:space="preserve"> citra. Pada citra </w:t>
      </w:r>
      <w:r w:rsidRPr="00D25462">
        <w:rPr>
          <w:i/>
        </w:rPr>
        <w:t>noise</w:t>
      </w:r>
      <w:r>
        <w:t xml:space="preserve"> dari hasil normalisasi juga akan diubah kedalam bentuk biner dengan melakukan proses kuantisasi yang sama.</w:t>
      </w:r>
    </w:p>
    <w:p w14:paraId="7E29FE14" w14:textId="1591D2E2" w:rsidR="001A7301" w:rsidRDefault="001A7301" w:rsidP="001A7301">
      <w:pPr>
        <w:jc w:val="center"/>
        <w:rPr>
          <w:lang w:val="en-US"/>
        </w:rPr>
      </w:pPr>
      <w:r>
        <w:rPr>
          <w:noProof/>
          <w:lang w:eastAsia="id-ID"/>
        </w:rPr>
        <w:drawing>
          <wp:inline distT="0" distB="0" distL="0" distR="0" wp14:anchorId="245AE22B" wp14:editId="143064F2">
            <wp:extent cx="1448432" cy="37528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Gabor.JPG"/>
                    <pic:cNvPicPr/>
                  </pic:nvPicPr>
                  <pic:blipFill>
                    <a:blip r:embed="rId94">
                      <a:extLst>
                        <a:ext uri="{28A0092B-C50C-407E-A947-70E740481C1C}">
                          <a14:useLocalDpi xmlns:a14="http://schemas.microsoft.com/office/drawing/2010/main" val="0"/>
                        </a:ext>
                      </a:extLst>
                    </a:blip>
                    <a:stretch>
                      <a:fillRect/>
                    </a:stretch>
                  </pic:blipFill>
                  <pic:spPr>
                    <a:xfrm>
                      <a:off x="0" y="0"/>
                      <a:ext cx="1467500" cy="3802256"/>
                    </a:xfrm>
                    <a:prstGeom prst="rect">
                      <a:avLst/>
                    </a:prstGeom>
                  </pic:spPr>
                </pic:pic>
              </a:graphicData>
            </a:graphic>
          </wp:inline>
        </w:drawing>
      </w:r>
    </w:p>
    <w:p w14:paraId="4158C09D" w14:textId="04385DCA" w:rsidR="001A7301" w:rsidRDefault="001A7301" w:rsidP="001A7301">
      <w:pPr>
        <w:pStyle w:val="Caption"/>
      </w:pPr>
      <w:bookmarkStart w:id="130" w:name="_Ref451424422"/>
      <w:r w:rsidRPr="00F348AC">
        <w:t xml:space="preserve">Gambar </w:t>
      </w:r>
      <w:r>
        <w:rPr>
          <w:lang w:val="en-US"/>
        </w:rPr>
        <w:t>3</w:t>
      </w:r>
      <w:r>
        <w:t>.</w:t>
      </w:r>
      <w:r>
        <w:fldChar w:fldCharType="begin"/>
      </w:r>
      <w:r>
        <w:instrText xml:space="preserve"> SEQ Gambar \* ARABIC \s 1 </w:instrText>
      </w:r>
      <w:r>
        <w:fldChar w:fldCharType="separate"/>
      </w:r>
      <w:r w:rsidR="00F40564">
        <w:rPr>
          <w:noProof/>
        </w:rPr>
        <w:t>10</w:t>
      </w:r>
      <w:r>
        <w:rPr>
          <w:noProof/>
        </w:rPr>
        <w:fldChar w:fldCharType="end"/>
      </w:r>
      <w:bookmarkEnd w:id="130"/>
      <w:r w:rsidRPr="00F348AC">
        <w:rPr>
          <w:lang w:val="en-US"/>
        </w:rPr>
        <w:t xml:space="preserve"> </w:t>
      </w:r>
      <w:r>
        <w:t>Diagram Alir Pembuatan Fitur Biner</w:t>
      </w:r>
    </w:p>
    <w:p w14:paraId="2C053A74" w14:textId="77777777" w:rsidR="001A7301" w:rsidRPr="001A7301" w:rsidRDefault="001A7301" w:rsidP="001A7301"/>
    <w:p w14:paraId="733D771B" w14:textId="3156E9D0" w:rsidR="000164C4" w:rsidRDefault="000164C4" w:rsidP="00E45932">
      <w:pPr>
        <w:pStyle w:val="Heading2"/>
        <w:spacing w:before="320"/>
      </w:pPr>
      <w:r>
        <w:lastRenderedPageBreak/>
        <w:t>Perancangan Klasifikasi</w:t>
      </w:r>
    </w:p>
    <w:p w14:paraId="1A65D91E" w14:textId="55A2A574" w:rsidR="000164C4" w:rsidRDefault="000164C4" w:rsidP="000164C4">
      <w:pPr>
        <w:ind w:firstLine="720"/>
      </w:pPr>
      <w:r w:rsidRPr="00F348AC">
        <w:rPr>
          <w:lang w:val="en-US"/>
        </w:rPr>
        <w:t xml:space="preserve">Klasifikasi dilakukan dengan mengolah data </w:t>
      </w:r>
      <w:r>
        <w:t xml:space="preserve">hasil </w:t>
      </w:r>
      <w:r w:rsidRPr="00F348AC">
        <w:rPr>
          <w:lang w:val="en-US"/>
        </w:rPr>
        <w:t xml:space="preserve">yang sudah didapatkan dari proses ekstraksi fitur. Setelah melalui tahap </w:t>
      </w:r>
      <w:r>
        <w:t>ekstraksi fitur</w:t>
      </w:r>
      <w:r w:rsidRPr="00F348AC">
        <w:rPr>
          <w:lang w:val="en-US"/>
        </w:rPr>
        <w:t xml:space="preserve">, </w:t>
      </w:r>
      <w:r>
        <w:t>citra iris mata direpresentasikan dalam bentuk vektor fitur. Untuk setiap data latih dan data uji citra iris akan dijadikan sebagai vektor fitur. Kemudian dilakukan</w:t>
      </w:r>
      <w:r>
        <w:rPr>
          <w:lang w:val="en-US"/>
        </w:rPr>
        <w:t xml:space="preserve"> </w:t>
      </w:r>
      <w:r w:rsidRPr="00F348AC">
        <w:rPr>
          <w:lang w:val="en-US"/>
        </w:rPr>
        <w:t xml:space="preserve">tahap verifikasi menggunakan metode klasifikasi </w:t>
      </w:r>
      <w:r w:rsidRPr="00F348AC">
        <w:rPr>
          <w:i/>
          <w:lang w:val="en-US"/>
        </w:rPr>
        <w:t>support vector machines</w:t>
      </w:r>
      <w:r>
        <w:rPr>
          <w:i/>
        </w:rPr>
        <w:t xml:space="preserve"> </w:t>
      </w:r>
      <w:r>
        <w:t xml:space="preserve">dan metode klasifikasi </w:t>
      </w:r>
      <w:r>
        <w:rPr>
          <w:i/>
        </w:rPr>
        <w:t>hamming distance</w:t>
      </w:r>
      <w:r w:rsidRPr="00F348AC">
        <w:rPr>
          <w:lang w:val="en-US"/>
        </w:rPr>
        <w:t xml:space="preserve">. </w:t>
      </w:r>
      <w:r>
        <w:t xml:space="preserve">Seperti halnya metode ekstraksi fitur, kedua metode klasifikasi ini tidak saling berkaitan. </w:t>
      </w:r>
    </w:p>
    <w:p w14:paraId="50472412" w14:textId="5E46416A" w:rsidR="000164C4" w:rsidRDefault="000164C4" w:rsidP="000164C4">
      <w:pPr>
        <w:ind w:firstLine="720"/>
      </w:pPr>
      <w:r>
        <w:t xml:space="preserve">Tahap ini terlebih dahulu membuat database vektor fitur </w:t>
      </w:r>
      <w:r w:rsidR="00322AC3">
        <w:t xml:space="preserve">seluruh citra input </w:t>
      </w:r>
      <w:r>
        <w:t xml:space="preserve">dan disimpan dalam sebuah file berekstensi .mat dengan menggunakan Matlab. Jika ada citra masukan yang ingin dikenali irisnya termasuk pada kelas mana, maka akan dilakukan klasifikasi menggunakan salah satu metode klasifikasi. </w:t>
      </w:r>
      <w:r>
        <w:rPr>
          <w:lang w:val="en-US"/>
        </w:rPr>
        <w:t xml:space="preserve">Masukan dari tahap klasifikasi adalah </w:t>
      </w:r>
      <w:r>
        <w:t>vektor</w:t>
      </w:r>
      <w:r>
        <w:rPr>
          <w:lang w:val="en-US"/>
        </w:rPr>
        <w:t xml:space="preserve"> fitur </w:t>
      </w:r>
      <w:r>
        <w:t xml:space="preserve">citra iris yang </w:t>
      </w:r>
      <w:r>
        <w:rPr>
          <w:lang w:val="en-US"/>
        </w:rPr>
        <w:t xml:space="preserve">sudah dijelaskan sebelumnya. </w:t>
      </w:r>
      <w:r w:rsidRPr="00F348AC">
        <w:rPr>
          <w:lang w:val="en-US"/>
        </w:rPr>
        <w:t xml:space="preserve">Hasil akhir dari proses ini adalah </w:t>
      </w:r>
      <w:r>
        <w:t>prediksi kelas dari hasil tahap klasifikasi.</w:t>
      </w:r>
    </w:p>
    <w:p w14:paraId="543FAE04" w14:textId="4DAA4DE2" w:rsidR="000164C4" w:rsidRDefault="000164C4" w:rsidP="000164C4">
      <w:pPr>
        <w:pStyle w:val="Heading3"/>
      </w:pPr>
      <w:r>
        <w:t>Klasifikasi Support Vector Machines</w:t>
      </w:r>
      <w:r w:rsidR="00322AC3">
        <w:t xml:space="preserve"> Fitur Wavelet</w:t>
      </w:r>
    </w:p>
    <w:p w14:paraId="37EA143C" w14:textId="71699799" w:rsidR="00A35FB4" w:rsidRDefault="00A35FB4" w:rsidP="00A35FB4">
      <w:pPr>
        <w:ind w:firstLine="720"/>
      </w:pPr>
      <w:r>
        <w:t xml:space="preserve">Pada </w:t>
      </w:r>
      <w:r w:rsidR="002B3272">
        <w:t xml:space="preserve">subbab ini dijelaskan </w:t>
      </w:r>
      <w:r>
        <w:t xml:space="preserve">klasifikasi dengan menggunakan metode </w:t>
      </w:r>
      <w:r w:rsidRPr="00E2516B">
        <w:rPr>
          <w:i/>
        </w:rPr>
        <w:t>support vector machines</w:t>
      </w:r>
      <w:r>
        <w:t xml:space="preserve"> (svm), vektor fitur yang didapatkan adalah hasil dari ekstraksi fitur </w:t>
      </w:r>
      <w:r w:rsidRPr="00E2516B">
        <w:rPr>
          <w:i/>
        </w:rPr>
        <w:t>wavelet haar</w:t>
      </w:r>
      <w:r>
        <w:t xml:space="preserve">. Sebelum masuk ke dalam proses klasifikasi, data uji dan data latih diproses terlebih dahulu menjadi vektor fitur. Dengan menggunakan svm, data latih akan dilakukan pembuatan model pada tiap-tiap kelas. Setelah itu data uji akan diprediksi menggunakan svm termasuk kelas manakah data uji tersebut. </w:t>
      </w:r>
      <w:r>
        <w:fldChar w:fldCharType="begin"/>
      </w:r>
      <w:r>
        <w:instrText xml:space="preserve"> REF _Ref451424501 \h </w:instrText>
      </w:r>
      <w:r>
        <w:fldChar w:fldCharType="separate"/>
      </w:r>
      <w:r w:rsidR="00F40564" w:rsidRPr="00F348AC">
        <w:t xml:space="preserve">Gambar </w:t>
      </w:r>
      <w:r w:rsidR="00F40564">
        <w:rPr>
          <w:lang w:val="en-US"/>
        </w:rPr>
        <w:t>3</w:t>
      </w:r>
      <w:r w:rsidR="00F40564">
        <w:t>.</w:t>
      </w:r>
      <w:r w:rsidR="00F40564">
        <w:rPr>
          <w:noProof/>
        </w:rPr>
        <w:t>11</w:t>
      </w:r>
      <w:r>
        <w:fldChar w:fldCharType="end"/>
      </w:r>
      <w:r>
        <w:t xml:space="preserve"> menunjukan diagram alir tahap klasifikasi dengan menggunakan svm.</w:t>
      </w:r>
    </w:p>
    <w:p w14:paraId="23592241" w14:textId="77777777" w:rsidR="000164C4" w:rsidRDefault="000164C4" w:rsidP="000164C4"/>
    <w:p w14:paraId="2A170708" w14:textId="32FC5FA3" w:rsidR="00A35FB4" w:rsidRDefault="00A35FB4" w:rsidP="00A35FB4">
      <w:pPr>
        <w:jc w:val="center"/>
      </w:pPr>
      <w:r>
        <w:rPr>
          <w:noProof/>
          <w:lang w:eastAsia="id-ID"/>
        </w:rPr>
        <w:lastRenderedPageBreak/>
        <w:drawing>
          <wp:inline distT="0" distB="0" distL="0" distR="0" wp14:anchorId="16EDC0B1" wp14:editId="3A05FCED">
            <wp:extent cx="3260574" cy="3181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klasifikasiSVM.JPG"/>
                    <pic:cNvPicPr/>
                  </pic:nvPicPr>
                  <pic:blipFill>
                    <a:blip r:embed="rId95">
                      <a:extLst>
                        <a:ext uri="{28A0092B-C50C-407E-A947-70E740481C1C}">
                          <a14:useLocalDpi xmlns:a14="http://schemas.microsoft.com/office/drawing/2010/main" val="0"/>
                        </a:ext>
                      </a:extLst>
                    </a:blip>
                    <a:stretch>
                      <a:fillRect/>
                    </a:stretch>
                  </pic:blipFill>
                  <pic:spPr>
                    <a:xfrm>
                      <a:off x="0" y="0"/>
                      <a:ext cx="3274346" cy="3194787"/>
                    </a:xfrm>
                    <a:prstGeom prst="rect">
                      <a:avLst/>
                    </a:prstGeom>
                  </pic:spPr>
                </pic:pic>
              </a:graphicData>
            </a:graphic>
          </wp:inline>
        </w:drawing>
      </w:r>
    </w:p>
    <w:p w14:paraId="3B24A32B" w14:textId="61994F2D" w:rsidR="00A35FB4" w:rsidRDefault="00A35FB4" w:rsidP="00FB1000">
      <w:pPr>
        <w:pStyle w:val="Caption"/>
        <w:spacing w:line="360" w:lineRule="auto"/>
      </w:pPr>
      <w:bookmarkStart w:id="131" w:name="_Ref451424501"/>
      <w:r w:rsidRPr="00F348AC">
        <w:t xml:space="preserve">Gambar </w:t>
      </w:r>
      <w:r>
        <w:rPr>
          <w:lang w:val="en-US"/>
        </w:rPr>
        <w:t>3</w:t>
      </w:r>
      <w:r>
        <w:t>.</w:t>
      </w:r>
      <w:r>
        <w:fldChar w:fldCharType="begin"/>
      </w:r>
      <w:r>
        <w:instrText xml:space="preserve"> SEQ Gambar \* ARABIC \s 1 </w:instrText>
      </w:r>
      <w:r>
        <w:fldChar w:fldCharType="separate"/>
      </w:r>
      <w:r w:rsidR="00F40564">
        <w:rPr>
          <w:noProof/>
        </w:rPr>
        <w:t>11</w:t>
      </w:r>
      <w:r>
        <w:rPr>
          <w:noProof/>
        </w:rPr>
        <w:fldChar w:fldCharType="end"/>
      </w:r>
      <w:bookmarkEnd w:id="131"/>
      <w:r w:rsidRPr="00F348AC">
        <w:rPr>
          <w:lang w:val="en-US"/>
        </w:rPr>
        <w:t xml:space="preserve"> </w:t>
      </w:r>
      <w:r>
        <w:t>Diagram Alir Klasifikasi SVM</w:t>
      </w:r>
      <w:r w:rsidR="00C11F8B">
        <w:t xml:space="preserve"> Fitur Wavelet</w:t>
      </w:r>
    </w:p>
    <w:p w14:paraId="5D61EC59" w14:textId="033CC253" w:rsidR="002B3272" w:rsidRDefault="00C11F8B" w:rsidP="002B3272">
      <w:pPr>
        <w:pStyle w:val="Heading3"/>
      </w:pPr>
      <w:r>
        <w:t>Klasifikasi Sup</w:t>
      </w:r>
      <w:r w:rsidR="002B3272">
        <w:t>ort Vector Machines Fitur Log-Gabor</w:t>
      </w:r>
    </w:p>
    <w:p w14:paraId="3BF17753" w14:textId="77777777" w:rsidR="00C11F8B" w:rsidRDefault="002B3272" w:rsidP="002B3272">
      <w:pPr>
        <w:ind w:firstLine="720"/>
      </w:pPr>
      <w:r>
        <w:t xml:space="preserve">Pada subbab ini dijelaskan klasifikasi dengan menggunakan metode </w:t>
      </w:r>
      <w:r w:rsidRPr="00E2516B">
        <w:rPr>
          <w:i/>
        </w:rPr>
        <w:t>support vector machines</w:t>
      </w:r>
      <w:r>
        <w:t xml:space="preserve"> (svm) dengan data masukannya adalah vektor fitur yang didapatkan adalah hasil dari ekstraksi fitur</w:t>
      </w:r>
      <w:r>
        <w:rPr>
          <w:i/>
        </w:rPr>
        <w:t xml:space="preserve"> log-Gabor filter</w:t>
      </w:r>
      <w:r>
        <w:t>. Masukan dari proses ini adalah vektor fitur hasil ekstraksi fitur</w:t>
      </w:r>
      <w:r>
        <w:rPr>
          <w:i/>
        </w:rPr>
        <w:t xml:space="preserve"> log-Gabor filter</w:t>
      </w:r>
      <w:r>
        <w:t xml:space="preserve">. Namun dalam hal ini, proses </w:t>
      </w:r>
      <w:r w:rsidR="00C11F8B">
        <w:t xml:space="preserve">ekstraksi fitur </w:t>
      </w:r>
      <w:r w:rsidR="00C11F8B">
        <w:rPr>
          <w:i/>
        </w:rPr>
        <w:t>log-Gabor filter</w:t>
      </w:r>
      <w:r w:rsidR="00C11F8B">
        <w:t xml:space="preserve"> tidak menggunakan proses </w:t>
      </w:r>
      <w:r>
        <w:t xml:space="preserve">kuantisasi elemen matrik menjadi bilangan biner. </w:t>
      </w:r>
    </w:p>
    <w:p w14:paraId="0A89A3EA" w14:textId="765AE6D5" w:rsidR="002B3272" w:rsidRDefault="002B3272" w:rsidP="002B3272">
      <w:pPr>
        <w:ind w:firstLine="720"/>
      </w:pPr>
      <w:r>
        <w:t>Sebelum masuk ke dalam proses klasifikasi, data uji dan data latih diproses terlebih dahulu menjadi vektor fitur. Dengan menggunakan svm, data latih akan dilakukan</w:t>
      </w:r>
      <w:r w:rsidR="00C11F8B">
        <w:t xml:space="preserve"> pembuatan model pada tiap-tiap kelas. Setelah itu data uji akan </w:t>
      </w:r>
      <w:r w:rsidR="00C11F8B">
        <w:lastRenderedPageBreak/>
        <w:t xml:space="preserve">diprediksi menggunakan svm termasuk kelas manakah data uji tersebut. </w:t>
      </w:r>
      <w:r w:rsidR="00C11F8B">
        <w:fldChar w:fldCharType="begin"/>
      </w:r>
      <w:r w:rsidR="00C11F8B">
        <w:instrText xml:space="preserve"> REF _Ref451777680 \h </w:instrText>
      </w:r>
      <w:r w:rsidR="00C11F8B">
        <w:fldChar w:fldCharType="separate"/>
      </w:r>
      <w:r w:rsidR="00F40564" w:rsidRPr="00F348AC">
        <w:t xml:space="preserve">Gambar </w:t>
      </w:r>
      <w:r w:rsidR="00F40564">
        <w:rPr>
          <w:lang w:val="en-US"/>
        </w:rPr>
        <w:t>3</w:t>
      </w:r>
      <w:r w:rsidR="00F40564">
        <w:t>.</w:t>
      </w:r>
      <w:r w:rsidR="00F40564">
        <w:rPr>
          <w:noProof/>
        </w:rPr>
        <w:t>12</w:t>
      </w:r>
      <w:r w:rsidR="00C11F8B">
        <w:fldChar w:fldCharType="end"/>
      </w:r>
      <w:r w:rsidR="00C11F8B">
        <w:t xml:space="preserve"> menunjukan diagram alir tahap klasifikasi ini.</w:t>
      </w:r>
    </w:p>
    <w:p w14:paraId="60A33040" w14:textId="77777777" w:rsidR="00C11F8B" w:rsidRDefault="00C11F8B" w:rsidP="00C11F8B"/>
    <w:p w14:paraId="73FDC4F6" w14:textId="56A5F964" w:rsidR="00C11F8B" w:rsidRDefault="00C11F8B" w:rsidP="00C11F8B">
      <w:pPr>
        <w:jc w:val="center"/>
      </w:pPr>
      <w:r>
        <w:rPr>
          <w:noProof/>
          <w:lang w:eastAsia="id-ID"/>
        </w:rPr>
        <w:drawing>
          <wp:inline distT="0" distB="0" distL="0" distR="0" wp14:anchorId="385D5C67" wp14:editId="2521589F">
            <wp:extent cx="3528060" cy="337121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klasifikasiSVM2.JPG"/>
                    <pic:cNvPicPr/>
                  </pic:nvPicPr>
                  <pic:blipFill>
                    <a:blip r:embed="rId96">
                      <a:extLst>
                        <a:ext uri="{28A0092B-C50C-407E-A947-70E740481C1C}">
                          <a14:useLocalDpi xmlns:a14="http://schemas.microsoft.com/office/drawing/2010/main" val="0"/>
                        </a:ext>
                      </a:extLst>
                    </a:blip>
                    <a:stretch>
                      <a:fillRect/>
                    </a:stretch>
                  </pic:blipFill>
                  <pic:spPr>
                    <a:xfrm>
                      <a:off x="0" y="0"/>
                      <a:ext cx="3528060" cy="3371215"/>
                    </a:xfrm>
                    <a:prstGeom prst="rect">
                      <a:avLst/>
                    </a:prstGeom>
                  </pic:spPr>
                </pic:pic>
              </a:graphicData>
            </a:graphic>
          </wp:inline>
        </w:drawing>
      </w:r>
    </w:p>
    <w:p w14:paraId="5190AD10" w14:textId="51F93CAB" w:rsidR="00C11F8B" w:rsidRDefault="00C11F8B" w:rsidP="00FB1000">
      <w:pPr>
        <w:pStyle w:val="Caption"/>
        <w:spacing w:line="360" w:lineRule="auto"/>
      </w:pPr>
      <w:bookmarkStart w:id="132" w:name="_Ref451777680"/>
      <w:r w:rsidRPr="00F348AC">
        <w:t xml:space="preserve">Gambar </w:t>
      </w:r>
      <w:r>
        <w:rPr>
          <w:lang w:val="en-US"/>
        </w:rPr>
        <w:t>3</w:t>
      </w:r>
      <w:r>
        <w:t>.</w:t>
      </w:r>
      <w:r>
        <w:fldChar w:fldCharType="begin"/>
      </w:r>
      <w:r>
        <w:instrText xml:space="preserve"> SEQ Gambar \* ARABIC \s 1 </w:instrText>
      </w:r>
      <w:r>
        <w:fldChar w:fldCharType="separate"/>
      </w:r>
      <w:r w:rsidR="00F40564">
        <w:rPr>
          <w:noProof/>
        </w:rPr>
        <w:t>12</w:t>
      </w:r>
      <w:r>
        <w:rPr>
          <w:noProof/>
        </w:rPr>
        <w:fldChar w:fldCharType="end"/>
      </w:r>
      <w:bookmarkEnd w:id="132"/>
      <w:r w:rsidRPr="00F348AC">
        <w:rPr>
          <w:lang w:val="en-US"/>
        </w:rPr>
        <w:t xml:space="preserve"> </w:t>
      </w:r>
      <w:r>
        <w:t xml:space="preserve">Diagram Alir Klasifikasi </w:t>
      </w:r>
      <w:r w:rsidRPr="00C11F8B">
        <w:t>SVM</w:t>
      </w:r>
      <w:r>
        <w:t xml:space="preserve"> Fitur Log-Gabor</w:t>
      </w:r>
    </w:p>
    <w:p w14:paraId="5C979AA3" w14:textId="292D5CD0" w:rsidR="000164C4" w:rsidRDefault="000164C4" w:rsidP="000164C4">
      <w:pPr>
        <w:pStyle w:val="Heading3"/>
      </w:pPr>
      <w:r>
        <w:t>Klasifikasi Hamming Distance</w:t>
      </w:r>
      <w:r w:rsidR="00FB1000">
        <w:t xml:space="preserve"> Fitur Log-Gabor</w:t>
      </w:r>
    </w:p>
    <w:p w14:paraId="7A5DC4DE" w14:textId="3AD1C0AA" w:rsidR="00A35FB4" w:rsidRDefault="00A35FB4" w:rsidP="00A35FB4">
      <w:pPr>
        <w:ind w:firstLine="720"/>
      </w:pPr>
      <w:r>
        <w:t xml:space="preserve">Pada klasifikasi dengan menggunakan metode </w:t>
      </w:r>
      <w:r w:rsidRPr="00E2516B">
        <w:rPr>
          <w:i/>
        </w:rPr>
        <w:t>hamming distance</w:t>
      </w:r>
      <w:r w:rsidR="00FB1000">
        <w:rPr>
          <w:i/>
        </w:rPr>
        <w:t xml:space="preserve"> </w:t>
      </w:r>
      <w:r w:rsidR="00FB1000">
        <w:t>pada subbab ini</w:t>
      </w:r>
      <w:r>
        <w:t xml:space="preserve">, fitur yang didapatkan adalah hasil dari ekstraksi fitur log-Gabor filters. Sebelum masuk ke dalam proses klasifikasi, data uji dan data latih diproses terlebih dahulu menjadi fitur dalam bentuk biner. Setelah itu, dilakukan perhitungan Hamming. Diagram alir ditunjukan pada </w:t>
      </w:r>
      <w:r>
        <w:fldChar w:fldCharType="begin"/>
      </w:r>
      <w:r>
        <w:instrText xml:space="preserve"> REF _Ref451424518 \h </w:instrText>
      </w:r>
      <w:r>
        <w:fldChar w:fldCharType="separate"/>
      </w:r>
      <w:r w:rsidR="00F40564" w:rsidRPr="00F348AC">
        <w:t xml:space="preserve">Gambar </w:t>
      </w:r>
      <w:r w:rsidR="00F40564">
        <w:rPr>
          <w:lang w:val="en-US"/>
        </w:rPr>
        <w:t>3</w:t>
      </w:r>
      <w:r w:rsidR="00F40564">
        <w:t>.</w:t>
      </w:r>
      <w:r w:rsidR="00F40564">
        <w:rPr>
          <w:noProof/>
        </w:rPr>
        <w:t>13</w:t>
      </w:r>
      <w:r>
        <w:fldChar w:fldCharType="end"/>
      </w:r>
      <w:r>
        <w:t>, prediksi kelas adalah yang mempunyai nilai paling kecil.</w:t>
      </w:r>
    </w:p>
    <w:p w14:paraId="52C33CB7" w14:textId="77777777" w:rsidR="00A35FB4" w:rsidRDefault="00A35FB4" w:rsidP="00A35FB4"/>
    <w:p w14:paraId="7A566A76" w14:textId="5B96A81A" w:rsidR="00A35FB4" w:rsidRDefault="00A35FB4" w:rsidP="00A35FB4">
      <w:pPr>
        <w:jc w:val="center"/>
      </w:pPr>
      <w:r>
        <w:rPr>
          <w:noProof/>
          <w:lang w:eastAsia="id-ID"/>
        </w:rPr>
        <w:drawing>
          <wp:inline distT="0" distB="0" distL="0" distR="0" wp14:anchorId="3DBBC5F0" wp14:editId="4E6F99F4">
            <wp:extent cx="3277353" cy="3552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lasifikasiHam.JPG"/>
                    <pic:cNvPicPr/>
                  </pic:nvPicPr>
                  <pic:blipFill>
                    <a:blip r:embed="rId97">
                      <a:extLst>
                        <a:ext uri="{28A0092B-C50C-407E-A947-70E740481C1C}">
                          <a14:useLocalDpi xmlns:a14="http://schemas.microsoft.com/office/drawing/2010/main" val="0"/>
                        </a:ext>
                      </a:extLst>
                    </a:blip>
                    <a:stretch>
                      <a:fillRect/>
                    </a:stretch>
                  </pic:blipFill>
                  <pic:spPr>
                    <a:xfrm>
                      <a:off x="0" y="0"/>
                      <a:ext cx="3289297" cy="3565773"/>
                    </a:xfrm>
                    <a:prstGeom prst="rect">
                      <a:avLst/>
                    </a:prstGeom>
                  </pic:spPr>
                </pic:pic>
              </a:graphicData>
            </a:graphic>
          </wp:inline>
        </w:drawing>
      </w:r>
    </w:p>
    <w:p w14:paraId="11BCE4D8" w14:textId="1843BC00" w:rsidR="00A35FB4" w:rsidRDefault="00A35FB4" w:rsidP="00FB1000">
      <w:pPr>
        <w:pStyle w:val="Caption"/>
        <w:spacing w:line="360" w:lineRule="auto"/>
      </w:pPr>
      <w:bookmarkStart w:id="133" w:name="_Ref451424518"/>
      <w:bookmarkEnd w:id="122"/>
      <w:r w:rsidRPr="00F348AC">
        <w:t xml:space="preserve">Gambar </w:t>
      </w:r>
      <w:r>
        <w:rPr>
          <w:lang w:val="en-US"/>
        </w:rPr>
        <w:t>3</w:t>
      </w:r>
      <w:r>
        <w:t>.</w:t>
      </w:r>
      <w:r>
        <w:fldChar w:fldCharType="begin"/>
      </w:r>
      <w:r>
        <w:instrText xml:space="preserve"> SEQ Gambar \* ARABIC \s 1 </w:instrText>
      </w:r>
      <w:r>
        <w:fldChar w:fldCharType="separate"/>
      </w:r>
      <w:r w:rsidR="00F40564">
        <w:rPr>
          <w:noProof/>
        </w:rPr>
        <w:t>13</w:t>
      </w:r>
      <w:r>
        <w:rPr>
          <w:noProof/>
        </w:rPr>
        <w:fldChar w:fldCharType="end"/>
      </w:r>
      <w:bookmarkEnd w:id="133"/>
      <w:r w:rsidRPr="00F348AC">
        <w:rPr>
          <w:lang w:val="en-US"/>
        </w:rPr>
        <w:t xml:space="preserve"> </w:t>
      </w:r>
      <w:r>
        <w:t xml:space="preserve">Diagram Alir </w:t>
      </w:r>
      <w:r w:rsidRPr="00A35FB4">
        <w:rPr>
          <w:i/>
        </w:rPr>
        <w:t>Hamming</w:t>
      </w:r>
      <w:r w:rsidR="008255CD">
        <w:t xml:space="preserve"> Fitur Log-Gabor</w:t>
      </w:r>
    </w:p>
    <w:p w14:paraId="61A3143E" w14:textId="6402984A" w:rsidR="00FB1000" w:rsidRDefault="00FB1000" w:rsidP="00FB1000">
      <w:pPr>
        <w:pStyle w:val="Heading3"/>
      </w:pPr>
      <w:r>
        <w:t xml:space="preserve">Klasifikasi Hamming Distance Fitur </w:t>
      </w:r>
      <w:r w:rsidR="009D511E">
        <w:t>Wavelet</w:t>
      </w:r>
    </w:p>
    <w:p w14:paraId="5E399201" w14:textId="5322A9F8" w:rsidR="00FB1000" w:rsidRDefault="00786DC8" w:rsidP="00FB1000">
      <w:pPr>
        <w:ind w:firstLine="720"/>
      </w:pPr>
      <w:r>
        <w:t>Pada subbab</w:t>
      </w:r>
      <w:r w:rsidR="00FB1000">
        <w:t xml:space="preserve"> ini, klasifikasi dilakukan dengan menggunakan metode </w:t>
      </w:r>
      <w:r w:rsidR="00FB1000" w:rsidRPr="00E2516B">
        <w:rPr>
          <w:i/>
        </w:rPr>
        <w:t>hamming distance</w:t>
      </w:r>
      <w:r w:rsidR="00FB1000">
        <w:t xml:space="preserve"> dan fitur yang dipakai adalah hasil dari ekstraksi fitur </w:t>
      </w:r>
      <w:r w:rsidR="00FB1000" w:rsidRPr="00FB1000">
        <w:rPr>
          <w:i/>
        </w:rPr>
        <w:t>wavelet Haar</w:t>
      </w:r>
      <w:r w:rsidR="00FB1000">
        <w:t xml:space="preserve">. Sebelum masuk ke dalam proses klasifikasi, dataset yang sudah dilakukan proses dekomposisi wavelet dilakukan normalisasi data terlebih dahulu. Kemudian </w:t>
      </w:r>
      <w:r>
        <w:t xml:space="preserve">dataset tersebut dibagi menjadi </w:t>
      </w:r>
      <w:r w:rsidR="00FB1000">
        <w:t>data uji dan data latih</w:t>
      </w:r>
      <w:r>
        <w:t>.</w:t>
      </w:r>
      <w:r w:rsidR="00FB1000">
        <w:t xml:space="preserve"> </w:t>
      </w:r>
      <w:r>
        <w:t>Selanjutnya kedua data tersebut di</w:t>
      </w:r>
      <w:r w:rsidR="00FB1000">
        <w:t xml:space="preserve">proses menjadi fitur dalam bentuk biner. Setelah itu, dilakukan perhitungan </w:t>
      </w:r>
      <w:r w:rsidR="00FB1000">
        <w:lastRenderedPageBreak/>
        <w:t>Hamming. Diagram alir ditunjukan pada</w:t>
      </w:r>
      <w:r w:rsidR="008255CD">
        <w:t xml:space="preserve"> </w:t>
      </w:r>
      <w:r w:rsidR="008255CD">
        <w:fldChar w:fldCharType="begin"/>
      </w:r>
      <w:r w:rsidR="008255CD">
        <w:instrText xml:space="preserve"> REF _Ref451780176 \h </w:instrText>
      </w:r>
      <w:r w:rsidR="008255CD">
        <w:fldChar w:fldCharType="separate"/>
      </w:r>
      <w:r w:rsidR="00F40564" w:rsidRPr="00F348AC">
        <w:t xml:space="preserve">Gambar </w:t>
      </w:r>
      <w:r w:rsidR="00F40564">
        <w:rPr>
          <w:lang w:val="en-US"/>
        </w:rPr>
        <w:t>3</w:t>
      </w:r>
      <w:r w:rsidR="00F40564">
        <w:t>.</w:t>
      </w:r>
      <w:r w:rsidR="00F40564">
        <w:rPr>
          <w:noProof/>
        </w:rPr>
        <w:t>14</w:t>
      </w:r>
      <w:r w:rsidR="008255CD">
        <w:fldChar w:fldCharType="end"/>
      </w:r>
      <w:r>
        <w:t>, prediksi kelas adalah yang mempunyai nilai paling kecil.</w:t>
      </w:r>
    </w:p>
    <w:p w14:paraId="7250DF25" w14:textId="77777777" w:rsidR="00786DC8" w:rsidRDefault="00786DC8" w:rsidP="00786DC8"/>
    <w:p w14:paraId="238D8278" w14:textId="40799EF3" w:rsidR="00786DC8" w:rsidRDefault="00892641" w:rsidP="00892641">
      <w:pPr>
        <w:jc w:val="center"/>
      </w:pPr>
      <w:r>
        <w:rPr>
          <w:noProof/>
          <w:lang w:eastAsia="id-ID"/>
        </w:rPr>
        <w:drawing>
          <wp:inline distT="0" distB="0" distL="0" distR="0" wp14:anchorId="14D399C9" wp14:editId="749449E5">
            <wp:extent cx="2774964" cy="3495675"/>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klasifikasiHam2.JPG"/>
                    <pic:cNvPicPr/>
                  </pic:nvPicPr>
                  <pic:blipFill>
                    <a:blip r:embed="rId98">
                      <a:extLst>
                        <a:ext uri="{28A0092B-C50C-407E-A947-70E740481C1C}">
                          <a14:useLocalDpi xmlns:a14="http://schemas.microsoft.com/office/drawing/2010/main" val="0"/>
                        </a:ext>
                      </a:extLst>
                    </a:blip>
                    <a:stretch>
                      <a:fillRect/>
                    </a:stretch>
                  </pic:blipFill>
                  <pic:spPr>
                    <a:xfrm>
                      <a:off x="0" y="0"/>
                      <a:ext cx="2782441" cy="3505094"/>
                    </a:xfrm>
                    <a:prstGeom prst="rect">
                      <a:avLst/>
                    </a:prstGeom>
                  </pic:spPr>
                </pic:pic>
              </a:graphicData>
            </a:graphic>
          </wp:inline>
        </w:drawing>
      </w:r>
    </w:p>
    <w:p w14:paraId="06D306BF" w14:textId="77777777" w:rsidR="00786DC8" w:rsidRDefault="00786DC8" w:rsidP="00786DC8"/>
    <w:p w14:paraId="17EFB7FD" w14:textId="3396DAA5" w:rsidR="008255CD" w:rsidRPr="008255CD" w:rsidRDefault="008255CD" w:rsidP="008255CD">
      <w:pPr>
        <w:pStyle w:val="Caption"/>
      </w:pPr>
      <w:bookmarkStart w:id="134" w:name="_Ref451780176"/>
      <w:r w:rsidRPr="00F348AC">
        <w:t xml:space="preserve">Gambar </w:t>
      </w:r>
      <w:r>
        <w:rPr>
          <w:lang w:val="en-US"/>
        </w:rPr>
        <w:t>3</w:t>
      </w:r>
      <w:r>
        <w:t>.</w:t>
      </w:r>
      <w:r>
        <w:fldChar w:fldCharType="begin"/>
      </w:r>
      <w:r>
        <w:instrText xml:space="preserve"> SEQ Gambar \* ARABIC \s 1 </w:instrText>
      </w:r>
      <w:r>
        <w:fldChar w:fldCharType="separate"/>
      </w:r>
      <w:r w:rsidR="00F40564">
        <w:rPr>
          <w:noProof/>
        </w:rPr>
        <w:t>14</w:t>
      </w:r>
      <w:r>
        <w:rPr>
          <w:noProof/>
        </w:rPr>
        <w:fldChar w:fldCharType="end"/>
      </w:r>
      <w:bookmarkEnd w:id="134"/>
      <w:r w:rsidRPr="00F348AC">
        <w:rPr>
          <w:lang w:val="en-US"/>
        </w:rPr>
        <w:t xml:space="preserve"> </w:t>
      </w:r>
      <w:r>
        <w:t xml:space="preserve">Diagram Alir </w:t>
      </w:r>
      <w:r w:rsidRPr="008255CD">
        <w:rPr>
          <w:i/>
        </w:rPr>
        <w:t>Hamming</w:t>
      </w:r>
      <w:r>
        <w:rPr>
          <w:i/>
        </w:rPr>
        <w:t xml:space="preserve"> </w:t>
      </w:r>
      <w:r>
        <w:t>Fitur Wavelet</w:t>
      </w:r>
    </w:p>
    <w:p w14:paraId="7DA838D4" w14:textId="65F05114" w:rsidR="00867807" w:rsidRDefault="00867807" w:rsidP="00867807">
      <w:pPr>
        <w:pStyle w:val="Heading2"/>
        <w:spacing w:before="320"/>
      </w:pPr>
      <w:r>
        <w:t>Perancangan Antarmuka</w:t>
      </w:r>
    </w:p>
    <w:p w14:paraId="59D5E467" w14:textId="21C059CE" w:rsidR="00867807" w:rsidRDefault="00867807" w:rsidP="00867807">
      <w:pPr>
        <w:ind w:firstLine="720"/>
      </w:pPr>
      <w:r>
        <w:t xml:space="preserve">Bagian ini adalah bagian sistem yang memungkinkan user untuk berinteraksi dengan sistem pengenalan iris mata ini. Antarmuka didesain semudah dan sesederhana mungkin untuk digunakan. </w:t>
      </w:r>
      <w:r w:rsidR="008255CD">
        <w:fldChar w:fldCharType="begin"/>
      </w:r>
      <w:r w:rsidR="008255CD">
        <w:instrText xml:space="preserve"> REF _Ref451780216 \h </w:instrText>
      </w:r>
      <w:r w:rsidR="008255CD">
        <w:fldChar w:fldCharType="separate"/>
      </w:r>
      <w:r w:rsidR="00F40564" w:rsidRPr="00F348AC">
        <w:t xml:space="preserve">Gambar </w:t>
      </w:r>
      <w:r w:rsidR="00F40564">
        <w:rPr>
          <w:lang w:val="en-US"/>
        </w:rPr>
        <w:t>3</w:t>
      </w:r>
      <w:r w:rsidR="00F40564">
        <w:t>.</w:t>
      </w:r>
      <w:r w:rsidR="00F40564">
        <w:rPr>
          <w:noProof/>
        </w:rPr>
        <w:t>15</w:t>
      </w:r>
      <w:r w:rsidR="008255CD">
        <w:fldChar w:fldCharType="end"/>
      </w:r>
      <w:r w:rsidR="008255CD">
        <w:t xml:space="preserve"> </w:t>
      </w:r>
      <w:r w:rsidR="00003F19">
        <w:t>menunjukan desain antarmuka sistem pengenalan iris ini. Dalam r</w:t>
      </w:r>
      <w:r>
        <w:t xml:space="preserve">ancangan antarmuka </w:t>
      </w:r>
      <w:r w:rsidR="00C85EBD">
        <w:t xml:space="preserve">ini </w:t>
      </w:r>
      <w:r w:rsidR="00003F19">
        <w:t xml:space="preserve">terdapat satu </w:t>
      </w:r>
      <w:r w:rsidR="00001E34">
        <w:t>kotak gambar</w:t>
      </w:r>
      <w:r w:rsidR="00003F19">
        <w:t xml:space="preserve"> untuk input citra, dua </w:t>
      </w:r>
      <w:r w:rsidR="00001E34">
        <w:t>kotak gambar</w:t>
      </w:r>
      <w:r w:rsidR="00003F19">
        <w:t xml:space="preserve"> untuk </w:t>
      </w:r>
      <w:r w:rsidR="00003F19">
        <w:lastRenderedPageBreak/>
        <w:t xml:space="preserve">hasil segmentasi citra, dua </w:t>
      </w:r>
      <w:r w:rsidR="00001E34">
        <w:t xml:space="preserve">kotak </w:t>
      </w:r>
      <w:r w:rsidR="00003F19">
        <w:t xml:space="preserve">teks hasil inpuan,dan </w:t>
      </w:r>
      <w:r w:rsidR="00001E34">
        <w:t>enam</w:t>
      </w:r>
      <w:r w:rsidR="00003F19">
        <w:t xml:space="preserve"> tombol pada bagian kanan sebagai menu</w:t>
      </w:r>
      <w:r w:rsidR="00001E34">
        <w:t xml:space="preserve"> utama</w:t>
      </w:r>
      <w:r w:rsidR="00003F19">
        <w:t>.</w:t>
      </w:r>
    </w:p>
    <w:p w14:paraId="6999935F" w14:textId="0A4138A6" w:rsidR="00001E34" w:rsidRDefault="00001E34" w:rsidP="00867807">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59355A0D" w14:textId="5BCFE130" w:rsidR="00C85EBD" w:rsidRDefault="00003F19" w:rsidP="00C85EBD">
      <w:pPr>
        <w:jc w:val="center"/>
      </w:pPr>
      <w:r>
        <w:rPr>
          <w:noProof/>
          <w:lang w:eastAsia="id-ID"/>
        </w:rPr>
        <w:drawing>
          <wp:inline distT="0" distB="0" distL="0" distR="0" wp14:anchorId="50FEDBFB" wp14:editId="418A0251">
            <wp:extent cx="352806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I.JPG"/>
                    <pic:cNvPicPr/>
                  </pic:nvPicPr>
                  <pic:blipFill>
                    <a:blip r:embed="rId99">
                      <a:extLst>
                        <a:ext uri="{28A0092B-C50C-407E-A947-70E740481C1C}">
                          <a14:useLocalDpi xmlns:a14="http://schemas.microsoft.com/office/drawing/2010/main" val="0"/>
                        </a:ext>
                      </a:extLst>
                    </a:blip>
                    <a:stretch>
                      <a:fillRect/>
                    </a:stretch>
                  </pic:blipFill>
                  <pic:spPr>
                    <a:xfrm>
                      <a:off x="0" y="0"/>
                      <a:ext cx="3528060" cy="2651760"/>
                    </a:xfrm>
                    <a:prstGeom prst="rect">
                      <a:avLst/>
                    </a:prstGeom>
                  </pic:spPr>
                </pic:pic>
              </a:graphicData>
            </a:graphic>
          </wp:inline>
        </w:drawing>
      </w:r>
    </w:p>
    <w:p w14:paraId="7CA03F20" w14:textId="3A74D36C" w:rsidR="00003F19" w:rsidRDefault="00003F19" w:rsidP="00003F19">
      <w:pPr>
        <w:pStyle w:val="Caption"/>
      </w:pPr>
      <w:bookmarkStart w:id="135" w:name="_Ref451780216"/>
      <w:r w:rsidRPr="00F348AC">
        <w:t xml:space="preserve">Gambar </w:t>
      </w:r>
      <w:r>
        <w:rPr>
          <w:lang w:val="en-US"/>
        </w:rPr>
        <w:t>3</w:t>
      </w:r>
      <w:r>
        <w:t>.</w:t>
      </w:r>
      <w:r>
        <w:fldChar w:fldCharType="begin"/>
      </w:r>
      <w:r>
        <w:instrText xml:space="preserve"> SEQ Gambar \* ARABIC \s 1 </w:instrText>
      </w:r>
      <w:r>
        <w:fldChar w:fldCharType="separate"/>
      </w:r>
      <w:r w:rsidR="00F40564">
        <w:rPr>
          <w:noProof/>
        </w:rPr>
        <w:t>15</w:t>
      </w:r>
      <w:r>
        <w:rPr>
          <w:noProof/>
        </w:rPr>
        <w:fldChar w:fldCharType="end"/>
      </w:r>
      <w:bookmarkEnd w:id="135"/>
      <w:r w:rsidRPr="00F348AC">
        <w:rPr>
          <w:lang w:val="en-US"/>
        </w:rPr>
        <w:t xml:space="preserve"> </w:t>
      </w:r>
      <w:r>
        <w:t>Desain Antarmuka</w:t>
      </w:r>
    </w:p>
    <w:p w14:paraId="0A0F958C" w14:textId="3E6BE755" w:rsidR="00C85EBD" w:rsidRDefault="00001E34" w:rsidP="00001E34">
      <w:r>
        <w:tab/>
        <w:t xml:space="preserve">Tombol menu </w:t>
      </w:r>
      <w:r>
        <w:rPr>
          <w:rFonts w:ascii="Courier New" w:eastAsiaTheme="minorHAnsi" w:hAnsi="Courier New" w:cs="Courier New"/>
          <w:sz w:val="20"/>
          <w:lang w:eastAsia="en-US"/>
        </w:rPr>
        <w:t>Matching(1)</w:t>
      </w:r>
      <w:r>
        <w:t xml:space="preserve"> merupakan tombol menu untuk melakukan pencocokan dengan menggunakan klasifikasi </w:t>
      </w:r>
      <w:r w:rsidRPr="00001E34">
        <w:rPr>
          <w:i/>
        </w:rPr>
        <w:t>support vector machines</w:t>
      </w:r>
      <w:r>
        <w:t xml:space="preserve">, sedangkan tombol menu </w:t>
      </w:r>
      <w:r>
        <w:rPr>
          <w:rFonts w:ascii="Courier New" w:eastAsiaTheme="minorHAnsi" w:hAnsi="Courier New" w:cs="Courier New"/>
          <w:sz w:val="20"/>
          <w:lang w:eastAsia="en-US"/>
        </w:rPr>
        <w:t>Matching(2)</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1760ED3A" w14:textId="36749E76" w:rsidR="00001E34" w:rsidRPr="00001E34" w:rsidRDefault="00001E34" w:rsidP="00001E34">
      <w:r>
        <w:tab/>
      </w:r>
      <w:r w:rsidR="00F12796">
        <w:t xml:space="preserve">Tombol menu </w:t>
      </w:r>
      <w:r w:rsidR="00F12796">
        <w:rPr>
          <w:rFonts w:ascii="Courier New" w:eastAsiaTheme="minorHAnsi" w:hAnsi="Courier New" w:cs="Courier New"/>
          <w:sz w:val="20"/>
          <w:lang w:eastAsia="en-US"/>
        </w:rPr>
        <w:t xml:space="preserve">Quit </w:t>
      </w:r>
      <w:r w:rsidR="00F12796">
        <w:t xml:space="preserve">digunakan untuk keluar dari antarmuka dan tombol menu </w:t>
      </w:r>
      <w:r w:rsidR="00F12796">
        <w:rPr>
          <w:rFonts w:ascii="Courier New" w:eastAsiaTheme="minorHAnsi" w:hAnsi="Courier New" w:cs="Courier New"/>
          <w:sz w:val="20"/>
          <w:lang w:eastAsia="en-US"/>
        </w:rPr>
        <w:t xml:space="preserve">Reset </w:t>
      </w:r>
      <w:r w:rsidR="00F12796">
        <w:t>digunakan untuk mendefaultkan ke tampilan awal.</w:t>
      </w:r>
      <w:r>
        <w:tab/>
      </w:r>
    </w:p>
    <w:p w14:paraId="5E001B78" w14:textId="77777777" w:rsidR="000F04B3" w:rsidRPr="00F348AC" w:rsidRDefault="003A778B" w:rsidP="00BB693C">
      <w:pPr>
        <w:pStyle w:val="Heading1"/>
      </w:pPr>
      <w:r w:rsidRPr="00F348AC">
        <w:lastRenderedPageBreak/>
        <w:br/>
      </w:r>
      <w:bookmarkStart w:id="136" w:name="_Toc441189721"/>
      <w:r w:rsidR="00F14D74" w:rsidRPr="00F348AC">
        <w:t>IMPLEMENTASI</w:t>
      </w:r>
      <w:bookmarkEnd w:id="136"/>
    </w:p>
    <w:p w14:paraId="6B5F222A" w14:textId="77777777" w:rsidR="00BA4CB1" w:rsidRPr="00F348AC" w:rsidRDefault="00BA4CB1" w:rsidP="00BA4CB1">
      <w:pPr>
        <w:ind w:firstLine="709"/>
        <w:rPr>
          <w:lang w:eastAsia="en-US"/>
        </w:rPr>
      </w:pPr>
      <w:bookmarkStart w:id="137" w:name="_Toc441189722"/>
      <w:r w:rsidRPr="003157DE">
        <w:t xml:space="preserve">Pada sub bab implementasi ini menjelaskan mengenai </w:t>
      </w:r>
      <w:r>
        <w:t>proses pengenalan iris</w:t>
      </w:r>
      <w:r w:rsidRPr="003157DE">
        <w:t xml:space="preserve"> </w:t>
      </w:r>
      <w:r>
        <w:t>mata dengan</w:t>
      </w:r>
      <w:r w:rsidRPr="003157DE">
        <w:t xml:space="preserve"> menampilkan kode sumber yang digunakan</w:t>
      </w:r>
      <w:r>
        <w:t>. Implementasi tiap tahapan meliputi implementasi mendapatkan citra mata, praproses (deteksi tepi, deteksi batas pupil dan iris, serta pemisahan kelopak dan bulu mata), normalisasi iris, ekstraksi fitur iris (</w:t>
      </w:r>
      <w:r w:rsidRPr="00EB53B1">
        <w:rPr>
          <w:i/>
        </w:rPr>
        <w:t>wavelet haar</w:t>
      </w:r>
      <w:r>
        <w:t xml:space="preserve"> dan </w:t>
      </w:r>
      <w:r w:rsidRPr="00EB53B1">
        <w:rPr>
          <w:i/>
        </w:rPr>
        <w:t>log-Gabor filter</w:t>
      </w:r>
      <w:r>
        <w:t>), dan klasifikasi iris (</w:t>
      </w:r>
      <w:r>
        <w:rPr>
          <w:i/>
        </w:rPr>
        <w:t>support vec</w:t>
      </w:r>
      <w:r w:rsidRPr="00EB53B1">
        <w:rPr>
          <w:i/>
        </w:rPr>
        <w:t>tor machines</w:t>
      </w:r>
      <w:r>
        <w:t xml:space="preserve"> dan </w:t>
      </w:r>
      <w:r w:rsidRPr="00EB53B1">
        <w:rPr>
          <w:i/>
        </w:rPr>
        <w:t>Hamming distance</w:t>
      </w:r>
      <w:r>
        <w:t>)</w:t>
      </w:r>
      <w:r w:rsidRPr="00F348AC">
        <w:t>.</w:t>
      </w:r>
      <w:bookmarkStart w:id="138" w:name="_Toc417388599"/>
      <w:bookmarkStart w:id="139" w:name="_Toc417388690"/>
      <w:bookmarkStart w:id="140" w:name="_Toc417388737"/>
      <w:bookmarkStart w:id="141" w:name="_Toc417388781"/>
      <w:bookmarkStart w:id="142" w:name="_Toc417388831"/>
      <w:bookmarkStart w:id="143" w:name="_Toc417388875"/>
      <w:bookmarkStart w:id="144" w:name="_Toc420877523"/>
      <w:bookmarkStart w:id="145" w:name="_Toc420877567"/>
      <w:bookmarkStart w:id="146" w:name="_Toc420877610"/>
      <w:bookmarkStart w:id="147" w:name="_Toc420877655"/>
      <w:bookmarkStart w:id="148" w:name="_Toc420877698"/>
      <w:bookmarkStart w:id="149" w:name="_Toc420877936"/>
      <w:bookmarkStart w:id="150" w:name="_Toc420877979"/>
      <w:bookmarkStart w:id="151" w:name="_Toc420878809"/>
      <w:bookmarkStart w:id="152" w:name="_Toc420886639"/>
      <w:bookmarkStart w:id="153" w:name="_Toc420893596"/>
      <w:bookmarkStart w:id="154" w:name="_Toc420918016"/>
      <w:bookmarkStart w:id="155" w:name="_Toc420928093"/>
      <w:bookmarkStart w:id="156" w:name="_Toc421009007"/>
      <w:bookmarkStart w:id="157" w:name="_Toc421020286"/>
      <w:bookmarkStart w:id="158" w:name="_Toc421053063"/>
      <w:bookmarkStart w:id="159" w:name="_Toc421054242"/>
      <w:bookmarkStart w:id="160" w:name="_Toc421090971"/>
      <w:bookmarkStart w:id="161" w:name="_Toc421093368"/>
      <w:bookmarkStart w:id="162" w:name="_Toc421094372"/>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p>
    <w:p w14:paraId="5FD41D57" w14:textId="77777777" w:rsidR="00EA65FB" w:rsidRPr="00F348AC" w:rsidRDefault="00EA65FB" w:rsidP="00131B4E">
      <w:pPr>
        <w:pStyle w:val="Heading2"/>
      </w:pPr>
      <w:r w:rsidRPr="00F348AC">
        <w:t xml:space="preserve">Lingkungan </w:t>
      </w:r>
      <w:r w:rsidR="00F14D74" w:rsidRPr="00F348AC">
        <w:t>Implementasi</w:t>
      </w:r>
      <w:bookmarkEnd w:id="137"/>
    </w:p>
    <w:p w14:paraId="6776744F" w14:textId="3A7E1069" w:rsidR="00375454" w:rsidRDefault="00BA4CB1" w:rsidP="00295902">
      <w:pPr>
        <w:ind w:firstLine="720"/>
        <w:rPr>
          <w:lang w:val="en-US"/>
        </w:rPr>
      </w:pPr>
      <w:r>
        <w:rPr>
          <w:noProof/>
        </w:rPr>
        <w:t xml:space="preserve">Lingkungan implementasi pengenalan iris ini mencakup perangkat lunak dan perangkat keras yang digunakan. </w:t>
      </w:r>
      <w:r w:rsidRPr="00F348AC">
        <w:rPr>
          <w:noProof/>
        </w:rPr>
        <w:t>Spesifikasi perangkat keras dan perangkat lunak yang digunakan dalam implementasi ini ditampilkan pada</w:t>
      </w:r>
      <w:r>
        <w:rPr>
          <w:lang w:val="en-US"/>
        </w:rPr>
        <w:t xml:space="preserve"> </w:t>
      </w:r>
      <w:r w:rsidR="00B9090F">
        <w:rPr>
          <w:lang w:val="en-US"/>
        </w:rPr>
        <w:fldChar w:fldCharType="begin"/>
      </w:r>
      <w:r w:rsidR="00B9090F">
        <w:rPr>
          <w:lang w:val="en-US"/>
        </w:rPr>
        <w:instrText xml:space="preserve"> REF _Ref439107309 \h </w:instrText>
      </w:r>
      <w:r w:rsidR="00B9090F">
        <w:rPr>
          <w:lang w:val="en-US"/>
        </w:rPr>
      </w:r>
      <w:r w:rsidR="00B9090F">
        <w:rPr>
          <w:lang w:val="en-US"/>
        </w:rPr>
        <w:fldChar w:fldCharType="separate"/>
      </w:r>
      <w:r w:rsidR="00F40564" w:rsidRPr="00F348AC">
        <w:t xml:space="preserve">Tabel </w:t>
      </w:r>
      <w:r w:rsidR="00F40564">
        <w:rPr>
          <w:lang w:val="en-US"/>
        </w:rPr>
        <w:t>4</w:t>
      </w:r>
      <w:r w:rsidR="00F40564">
        <w:t>.</w:t>
      </w:r>
      <w:r w:rsidR="00F40564">
        <w:rPr>
          <w:noProof/>
        </w:rPr>
        <w:t>1</w:t>
      </w:r>
      <w:r w:rsidR="00B9090F">
        <w:rPr>
          <w:lang w:val="en-US"/>
        </w:rPr>
        <w:fldChar w:fldCharType="end"/>
      </w:r>
      <w:r w:rsidR="00373605">
        <w:rPr>
          <w:lang w:val="en-US"/>
        </w:rPr>
        <w:t>.</w:t>
      </w:r>
    </w:p>
    <w:p w14:paraId="486E2A80" w14:textId="77777777" w:rsidR="006F7765" w:rsidRPr="00F91E15" w:rsidRDefault="006F7765" w:rsidP="00295902">
      <w:pPr>
        <w:ind w:firstLine="720"/>
        <w:rPr>
          <w:noProof/>
          <w:lang w:val="en-US"/>
        </w:rPr>
      </w:pPr>
    </w:p>
    <w:p w14:paraId="006E3F41" w14:textId="13349363" w:rsidR="006377E1" w:rsidRDefault="0012189C" w:rsidP="005C13D3">
      <w:pPr>
        <w:pStyle w:val="Caption"/>
        <w:rPr>
          <w:lang w:val="en-US"/>
        </w:rPr>
      </w:pPr>
      <w:bookmarkStart w:id="163" w:name="_Ref439107309"/>
      <w:bookmarkStart w:id="164" w:name="_Toc441189777"/>
      <w:r w:rsidRPr="00F348AC">
        <w:t xml:space="preserve">Tabel </w:t>
      </w:r>
      <w:r>
        <w:rPr>
          <w:lang w:val="en-US"/>
        </w:rPr>
        <w:t>4</w:t>
      </w:r>
      <w:r>
        <w:t>.</w:t>
      </w:r>
      <w:r w:rsidR="00F039AB">
        <w:fldChar w:fldCharType="begin"/>
      </w:r>
      <w:r w:rsidR="00F039AB">
        <w:instrText xml:space="preserve"> SEQ Tabel \* ARABIC \s 1 </w:instrText>
      </w:r>
      <w:r w:rsidR="00F039AB">
        <w:fldChar w:fldCharType="separate"/>
      </w:r>
      <w:r w:rsidR="00F40564">
        <w:rPr>
          <w:noProof/>
        </w:rPr>
        <w:t>1</w:t>
      </w:r>
      <w:r w:rsidR="00F039AB">
        <w:rPr>
          <w:noProof/>
        </w:rPr>
        <w:fldChar w:fldCharType="end"/>
      </w:r>
      <w:bookmarkEnd w:id="163"/>
      <w:r w:rsidRPr="00F348AC">
        <w:rPr>
          <w:lang w:val="en-US"/>
        </w:rPr>
        <w:t xml:space="preserve"> Lingkungan Perancangan Perangkat Lunak</w:t>
      </w:r>
      <w:bookmarkEnd w:id="164"/>
    </w:p>
    <w:tbl>
      <w:tblPr>
        <w:tblStyle w:val="TableGrid"/>
        <w:tblW w:w="6055" w:type="dxa"/>
        <w:tblLook w:val="04A0" w:firstRow="1" w:lastRow="0" w:firstColumn="1" w:lastColumn="0" w:noHBand="0" w:noVBand="1"/>
      </w:tblPr>
      <w:tblGrid>
        <w:gridCol w:w="1526"/>
        <w:gridCol w:w="4529"/>
      </w:tblGrid>
      <w:tr w:rsidR="00C2429A" w:rsidRPr="00F348AC" w14:paraId="7A832E4C" w14:textId="77777777" w:rsidTr="00C2429A">
        <w:tc>
          <w:tcPr>
            <w:tcW w:w="1526" w:type="dxa"/>
          </w:tcPr>
          <w:p w14:paraId="385DD9E7" w14:textId="77777777" w:rsidR="00C2429A" w:rsidRPr="00F348AC" w:rsidRDefault="00C2429A" w:rsidP="00C2429A">
            <w:pPr>
              <w:tabs>
                <w:tab w:val="left" w:pos="90"/>
              </w:tabs>
              <w:rPr>
                <w:noProof/>
              </w:rPr>
            </w:pPr>
            <w:r w:rsidRPr="00300E50">
              <w:rPr>
                <w:noProof/>
                <w:sz w:val="22"/>
              </w:rPr>
              <w:t>Perangkat</w:t>
            </w:r>
          </w:p>
        </w:tc>
        <w:tc>
          <w:tcPr>
            <w:tcW w:w="4529" w:type="dxa"/>
          </w:tcPr>
          <w:p w14:paraId="037D571A" w14:textId="77777777" w:rsidR="00C2429A" w:rsidRPr="00F348AC" w:rsidRDefault="00C2429A" w:rsidP="00C2429A">
            <w:pPr>
              <w:tabs>
                <w:tab w:val="left" w:pos="90"/>
              </w:tabs>
              <w:rPr>
                <w:noProof/>
              </w:rPr>
            </w:pPr>
            <w:r w:rsidRPr="00300E50">
              <w:rPr>
                <w:noProof/>
                <w:sz w:val="22"/>
              </w:rPr>
              <w:t>Spesifikasi</w:t>
            </w:r>
          </w:p>
        </w:tc>
      </w:tr>
      <w:tr w:rsidR="00C2429A" w:rsidRPr="00F348AC" w14:paraId="7FFCF7BB" w14:textId="77777777" w:rsidTr="00C2429A">
        <w:tc>
          <w:tcPr>
            <w:tcW w:w="1526" w:type="dxa"/>
          </w:tcPr>
          <w:p w14:paraId="1594201C" w14:textId="77777777" w:rsidR="00C2429A" w:rsidRPr="00F348AC" w:rsidRDefault="00C2429A" w:rsidP="00C2429A">
            <w:pPr>
              <w:tabs>
                <w:tab w:val="left" w:pos="90"/>
              </w:tabs>
              <w:rPr>
                <w:noProof/>
              </w:rPr>
            </w:pPr>
            <w:r w:rsidRPr="00300E50">
              <w:rPr>
                <w:noProof/>
                <w:sz w:val="22"/>
              </w:rPr>
              <w:t>Perangkat keras</w:t>
            </w:r>
          </w:p>
        </w:tc>
        <w:tc>
          <w:tcPr>
            <w:tcW w:w="4529" w:type="dxa"/>
          </w:tcPr>
          <w:p w14:paraId="6EA08772" w14:textId="77777777" w:rsidR="00C2429A" w:rsidRPr="00300E50" w:rsidRDefault="00C2429A" w:rsidP="00C2429A">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1F78FFE0" w14:textId="77777777" w:rsidR="00C2429A" w:rsidRPr="00F348AC" w:rsidRDefault="00C2429A" w:rsidP="00C2429A">
            <w:pPr>
              <w:tabs>
                <w:tab w:val="left" w:pos="90"/>
              </w:tabs>
              <w:ind w:left="459" w:hanging="459"/>
              <w:rPr>
                <w:noProof/>
              </w:rPr>
            </w:pPr>
            <w:r w:rsidRPr="00300E50">
              <w:rPr>
                <w:noProof/>
                <w:sz w:val="22"/>
              </w:rPr>
              <w:t>Memori: 4.00 GB</w:t>
            </w:r>
          </w:p>
        </w:tc>
      </w:tr>
      <w:tr w:rsidR="00C2429A" w:rsidRPr="00F348AC" w14:paraId="4E9C7BE3" w14:textId="77777777" w:rsidTr="00C2429A">
        <w:tc>
          <w:tcPr>
            <w:tcW w:w="1526" w:type="dxa"/>
          </w:tcPr>
          <w:p w14:paraId="26B8CC74" w14:textId="77777777" w:rsidR="00C2429A" w:rsidRPr="00F348AC" w:rsidRDefault="00C2429A" w:rsidP="00C2429A">
            <w:pPr>
              <w:tabs>
                <w:tab w:val="left" w:pos="90"/>
              </w:tabs>
              <w:rPr>
                <w:noProof/>
              </w:rPr>
            </w:pPr>
            <w:r w:rsidRPr="00300E50">
              <w:rPr>
                <w:noProof/>
                <w:sz w:val="22"/>
              </w:rPr>
              <w:t>Perangkat lunak</w:t>
            </w:r>
          </w:p>
        </w:tc>
        <w:tc>
          <w:tcPr>
            <w:tcW w:w="4529" w:type="dxa"/>
          </w:tcPr>
          <w:p w14:paraId="1A883A03" w14:textId="77777777" w:rsidR="00C2429A" w:rsidRPr="00300E50" w:rsidRDefault="00C2429A" w:rsidP="00C2429A">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7263D95" w14:textId="77777777" w:rsidR="00C2429A" w:rsidRPr="00300E50" w:rsidRDefault="00C2429A" w:rsidP="00C2429A">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11157BB0" w14:textId="77777777" w:rsidR="00C2429A" w:rsidRPr="00300E50" w:rsidRDefault="00C2429A" w:rsidP="00C2429A">
            <w:pPr>
              <w:tabs>
                <w:tab w:val="left" w:pos="90"/>
              </w:tabs>
              <w:ind w:left="459" w:hanging="459"/>
              <w:jc w:val="left"/>
              <w:rPr>
                <w:noProof/>
                <w:sz w:val="22"/>
              </w:rPr>
            </w:pPr>
            <w:r w:rsidRPr="00300E50">
              <w:rPr>
                <w:noProof/>
                <w:sz w:val="22"/>
              </w:rPr>
              <w:t xml:space="preserve">Perangkat Pembantu: </w:t>
            </w:r>
          </w:p>
          <w:p w14:paraId="0036BA7A" w14:textId="77777777" w:rsidR="00C2429A" w:rsidRPr="00F348AC" w:rsidRDefault="00C2429A" w:rsidP="00C2429A">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29595C8B" w14:textId="77777777" w:rsidR="00C2429A" w:rsidRDefault="00C2429A" w:rsidP="00C2429A">
      <w:pPr>
        <w:rPr>
          <w:lang w:val="en-US"/>
        </w:rPr>
      </w:pPr>
    </w:p>
    <w:p w14:paraId="14EC97F8" w14:textId="77777777" w:rsidR="00C2429A" w:rsidRPr="00C2429A" w:rsidRDefault="00C2429A" w:rsidP="00C2429A">
      <w:pPr>
        <w:rPr>
          <w:lang w:val="en-US"/>
        </w:rPr>
      </w:pPr>
    </w:p>
    <w:p w14:paraId="01EAE0C9" w14:textId="0DFDB2F7" w:rsidR="00F650EB" w:rsidRPr="00F348AC" w:rsidRDefault="00F650EB" w:rsidP="00F650EB">
      <w:pPr>
        <w:pStyle w:val="Heading2"/>
        <w:rPr>
          <w:lang w:val="en-US"/>
        </w:rPr>
      </w:pPr>
      <w:bookmarkStart w:id="165" w:name="_Toc441189723"/>
      <w:r w:rsidRPr="00F348AC">
        <w:rPr>
          <w:lang w:val="en-US"/>
        </w:rPr>
        <w:lastRenderedPageBreak/>
        <w:t>Implementasi</w:t>
      </w:r>
      <w:bookmarkEnd w:id="165"/>
      <w:r w:rsidR="00C2429A">
        <w:t xml:space="preserve"> Akuisisi Citra Mata</w:t>
      </w:r>
    </w:p>
    <w:p w14:paraId="58C773A3" w14:textId="77777777" w:rsidR="00C2429A" w:rsidRDefault="00C2429A" w:rsidP="00C2429A">
      <w:pPr>
        <w:ind w:firstLine="720"/>
      </w:pPr>
      <w:bookmarkStart w:id="166" w:name="_Toc441189724"/>
      <w:r>
        <w:t xml:space="preserve">Tahap paling awal yang dilakukan pada proses pengenalan iris adalah akuisisi citra. Akuisisi citra merupakan proses untuk menyiapkan dan mengambil data citra mata dari </w:t>
      </w:r>
      <w:r>
        <w:rPr>
          <w:i/>
        </w:rPr>
        <w:t>disk</w:t>
      </w:r>
      <w:r>
        <w:t xml:space="preserve">. Implementasi akuisisi citra mata dilakukan dengan menggunakan fungsi yang sudah disediakan pada </w:t>
      </w:r>
      <w:r w:rsidRPr="00D91A99">
        <w:rPr>
          <w:i/>
        </w:rPr>
        <w:t>Image Processing Toolbox</w:t>
      </w:r>
      <w:r>
        <w:t xml:space="preserve"> Matlab seperti yang ditunjukan pada </w:t>
      </w:r>
      <w:r w:rsidRPr="00D91A99">
        <w:rPr>
          <w:highlight w:val="yellow"/>
        </w:rPr>
        <w:t>Kode Sumber 4.1</w:t>
      </w:r>
      <w:r>
        <w:t>.</w:t>
      </w:r>
    </w:p>
    <w:p w14:paraId="726082CD" w14:textId="77777777" w:rsidR="00C2429A" w:rsidRDefault="00C2429A" w:rsidP="00C2429A"/>
    <w:tbl>
      <w:tblPr>
        <w:tblStyle w:val="TableGrid"/>
        <w:tblW w:w="0" w:type="auto"/>
        <w:tblLook w:val="04A0" w:firstRow="1" w:lastRow="0" w:firstColumn="1" w:lastColumn="0" w:noHBand="0" w:noVBand="1"/>
      </w:tblPr>
      <w:tblGrid>
        <w:gridCol w:w="527"/>
        <w:gridCol w:w="5019"/>
      </w:tblGrid>
      <w:tr w:rsidR="00C2429A" w:rsidRPr="00F348AC" w14:paraId="2844BF23" w14:textId="77777777" w:rsidTr="00C2429A">
        <w:tc>
          <w:tcPr>
            <w:tcW w:w="527" w:type="dxa"/>
            <w:shd w:val="clear" w:color="auto" w:fill="FFFFFF" w:themeFill="background1"/>
          </w:tcPr>
          <w:p w14:paraId="11DAFBD0" w14:textId="7A49D106" w:rsidR="00C2429A" w:rsidRPr="00F348AC" w:rsidRDefault="00C2429A" w:rsidP="00C2429A">
            <w:pPr>
              <w:rPr>
                <w:rFonts w:ascii="Courier New" w:hAnsi="Courier New" w:cs="Courier New"/>
                <w:sz w:val="18"/>
                <w:szCs w:val="18"/>
              </w:rPr>
            </w:pPr>
            <w:r w:rsidRPr="00F348AC">
              <w:rPr>
                <w:rFonts w:ascii="Courier New" w:hAnsi="Courier New" w:cs="Courier New"/>
                <w:sz w:val="18"/>
                <w:szCs w:val="18"/>
              </w:rPr>
              <w:t>1.</w:t>
            </w:r>
          </w:p>
          <w:p w14:paraId="18FB0C8B" w14:textId="30FF16B3" w:rsidR="00C2429A" w:rsidRDefault="00C2429A" w:rsidP="00C2429A">
            <w:pPr>
              <w:rPr>
                <w:rFonts w:ascii="Courier New" w:hAnsi="Courier New" w:cs="Courier New"/>
                <w:sz w:val="18"/>
                <w:szCs w:val="18"/>
              </w:rPr>
            </w:pPr>
            <w:r>
              <w:rPr>
                <w:rFonts w:ascii="Courier New" w:hAnsi="Courier New" w:cs="Courier New"/>
                <w:sz w:val="18"/>
                <w:szCs w:val="18"/>
              </w:rPr>
              <w:t>2.</w:t>
            </w:r>
          </w:p>
          <w:p w14:paraId="721CE9E3" w14:textId="122452A2" w:rsidR="00C2429A" w:rsidRDefault="00C2429A" w:rsidP="00C2429A">
            <w:pPr>
              <w:rPr>
                <w:rFonts w:ascii="Courier New" w:hAnsi="Courier New" w:cs="Courier New"/>
                <w:sz w:val="18"/>
                <w:szCs w:val="18"/>
              </w:rPr>
            </w:pPr>
            <w:r>
              <w:rPr>
                <w:rFonts w:ascii="Courier New" w:hAnsi="Courier New" w:cs="Courier New"/>
                <w:sz w:val="18"/>
                <w:szCs w:val="18"/>
              </w:rPr>
              <w:t>3.</w:t>
            </w:r>
          </w:p>
          <w:p w14:paraId="5A45AEE9" w14:textId="3333CADC" w:rsidR="00C2429A" w:rsidRDefault="00C2429A" w:rsidP="00C2429A">
            <w:pPr>
              <w:rPr>
                <w:rFonts w:ascii="Courier New" w:hAnsi="Courier New" w:cs="Courier New"/>
                <w:sz w:val="18"/>
                <w:szCs w:val="18"/>
              </w:rPr>
            </w:pPr>
            <w:r>
              <w:rPr>
                <w:rFonts w:ascii="Courier New" w:hAnsi="Courier New" w:cs="Courier New"/>
                <w:sz w:val="18"/>
                <w:szCs w:val="18"/>
              </w:rPr>
              <w:t>4.</w:t>
            </w:r>
          </w:p>
          <w:p w14:paraId="14822246" w14:textId="77777777" w:rsidR="00C2429A" w:rsidRDefault="00C2429A" w:rsidP="00C2429A">
            <w:pPr>
              <w:rPr>
                <w:rFonts w:ascii="Courier New" w:hAnsi="Courier New" w:cs="Courier New"/>
                <w:sz w:val="18"/>
                <w:szCs w:val="18"/>
              </w:rPr>
            </w:pPr>
            <w:r>
              <w:rPr>
                <w:rFonts w:ascii="Courier New" w:hAnsi="Courier New" w:cs="Courier New"/>
                <w:sz w:val="18"/>
                <w:szCs w:val="18"/>
              </w:rPr>
              <w:t>5.</w:t>
            </w:r>
          </w:p>
          <w:p w14:paraId="5F69964B" w14:textId="77777777" w:rsidR="00C2429A" w:rsidRDefault="00C2429A" w:rsidP="00C2429A">
            <w:pPr>
              <w:rPr>
                <w:rFonts w:ascii="Courier New" w:hAnsi="Courier New" w:cs="Courier New"/>
                <w:sz w:val="18"/>
                <w:szCs w:val="18"/>
              </w:rPr>
            </w:pPr>
            <w:r>
              <w:rPr>
                <w:rFonts w:ascii="Courier New" w:hAnsi="Courier New" w:cs="Courier New"/>
                <w:sz w:val="18"/>
                <w:szCs w:val="18"/>
              </w:rPr>
              <w:t>6.</w:t>
            </w:r>
          </w:p>
          <w:p w14:paraId="5026C469" w14:textId="77777777" w:rsidR="00C2429A" w:rsidRDefault="00C2429A" w:rsidP="00C2429A">
            <w:pPr>
              <w:rPr>
                <w:rFonts w:ascii="Courier New" w:hAnsi="Courier New" w:cs="Courier New"/>
                <w:sz w:val="18"/>
                <w:szCs w:val="18"/>
              </w:rPr>
            </w:pPr>
            <w:r>
              <w:rPr>
                <w:rFonts w:ascii="Courier New" w:hAnsi="Courier New" w:cs="Courier New"/>
                <w:sz w:val="18"/>
                <w:szCs w:val="18"/>
              </w:rPr>
              <w:t>7.</w:t>
            </w:r>
          </w:p>
          <w:p w14:paraId="3E540DD1" w14:textId="7CE4CE0F" w:rsidR="00C2429A" w:rsidRPr="0058229E" w:rsidRDefault="00C2429A" w:rsidP="00C2429A">
            <w:pPr>
              <w:rPr>
                <w:rFonts w:ascii="Courier New" w:hAnsi="Courier New" w:cs="Courier New"/>
                <w:sz w:val="18"/>
                <w:szCs w:val="18"/>
              </w:rPr>
            </w:pPr>
            <w:r>
              <w:rPr>
                <w:rFonts w:ascii="Courier New" w:hAnsi="Courier New" w:cs="Courier New"/>
                <w:sz w:val="18"/>
                <w:szCs w:val="18"/>
              </w:rPr>
              <w:t>8.</w:t>
            </w:r>
          </w:p>
        </w:tc>
        <w:tc>
          <w:tcPr>
            <w:tcW w:w="5019" w:type="dxa"/>
          </w:tcPr>
          <w:p w14:paraId="40492F4F" w14:textId="74BF5F31"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menampilkan citra masukan</w:t>
            </w:r>
          </w:p>
          <w:p w14:paraId="20EC43D1" w14:textId="77777777"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color w:val="000000"/>
                <w:sz w:val="18"/>
                <w:lang w:eastAsia="en-US"/>
              </w:rPr>
              <w:t>[path , user_cance] = imgetfile();</w:t>
            </w:r>
          </w:p>
          <w:p w14:paraId="39A2D75A" w14:textId="67386C4E" w:rsidR="00C2429A" w:rsidRPr="00C2429A" w:rsidRDefault="00C2429A" w:rsidP="00C2429A">
            <w:pPr>
              <w:autoSpaceDE w:val="0"/>
              <w:autoSpaceDN w:val="0"/>
              <w:adjustRightInd w:val="0"/>
              <w:jc w:val="left"/>
              <w:rPr>
                <w:rFonts w:ascii="Courier New" w:eastAsiaTheme="minorHAnsi" w:hAnsi="Courier New" w:cs="Courier New"/>
                <w:sz w:val="22"/>
                <w:szCs w:val="24"/>
                <w:lang w:eastAsia="en-US"/>
              </w:rPr>
            </w:pPr>
            <w:r w:rsidRPr="00C2429A">
              <w:rPr>
                <w:rFonts w:ascii="Courier New" w:eastAsiaTheme="minorHAnsi" w:hAnsi="Courier New" w:cs="Courier New"/>
                <w:sz w:val="18"/>
                <w:lang w:eastAsia="en-US"/>
              </w:rPr>
              <w:t>if user_cance</w:t>
            </w:r>
          </w:p>
          <w:p w14:paraId="10D91824" w14:textId="25D3E821" w:rsidR="00C2429A" w:rsidRPr="00C2429A" w:rsidRDefault="00C2429A" w:rsidP="00C2429A">
            <w:pPr>
              <w:autoSpaceDE w:val="0"/>
              <w:autoSpaceDN w:val="0"/>
              <w:adjustRightInd w:val="0"/>
              <w:jc w:val="left"/>
              <w:rPr>
                <w:rFonts w:ascii="Courier New" w:eastAsiaTheme="minorHAnsi" w:hAnsi="Courier New" w:cs="Courier New"/>
                <w:sz w:val="18"/>
                <w:lang w:eastAsia="en-US"/>
              </w:rPr>
            </w:pPr>
            <w:r w:rsidRPr="00C2429A">
              <w:rPr>
                <w:rFonts w:ascii="Courier New" w:eastAsiaTheme="minorHAnsi" w:hAnsi="Courier New" w:cs="Courier New"/>
                <w:sz w:val="18"/>
                <w:lang w:eastAsia="en-US"/>
              </w:rPr>
              <w:t xml:space="preserve">  msgbox('Silakan Pilih Gambar ...</w:t>
            </w:r>
          </w:p>
          <w:p w14:paraId="372C7C06" w14:textId="3C081EEE"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sz w:val="18"/>
                <w:lang w:eastAsia="en-US"/>
              </w:rPr>
              <w:t xml:space="preserve">  Kembali','Cancel PopUp');</w:t>
            </w:r>
          </w:p>
          <w:p w14:paraId="70C21174" w14:textId="77777777" w:rsidR="00C2429A" w:rsidRDefault="00C2429A" w:rsidP="00C2429A">
            <w:pPr>
              <w:autoSpaceDE w:val="0"/>
              <w:autoSpaceDN w:val="0"/>
              <w:adjustRightInd w:val="0"/>
              <w:jc w:val="left"/>
              <w:rPr>
                <w:rFonts w:ascii="Courier New" w:eastAsiaTheme="minorHAnsi" w:hAnsi="Courier New" w:cs="Courier New"/>
                <w:color w:val="000000"/>
                <w:sz w:val="18"/>
                <w:lang w:eastAsia="en-US"/>
              </w:rPr>
            </w:pPr>
            <w:r w:rsidRPr="00C2429A">
              <w:rPr>
                <w:rFonts w:ascii="Courier New" w:eastAsiaTheme="minorHAnsi" w:hAnsi="Courier New" w:cs="Courier New"/>
                <w:color w:val="000000"/>
                <w:sz w:val="18"/>
                <w:lang w:eastAsia="en-US"/>
              </w:rPr>
              <w:t>im=imread(path);</w:t>
            </w:r>
          </w:p>
          <w:p w14:paraId="409ED456" w14:textId="0D1EDE46" w:rsidR="00C2429A" w:rsidRPr="00C2429A" w:rsidRDefault="00C2429A" w:rsidP="00C2429A">
            <w:pPr>
              <w:autoSpaceDE w:val="0"/>
              <w:autoSpaceDN w:val="0"/>
              <w:adjustRightInd w:val="0"/>
              <w:jc w:val="left"/>
              <w:rPr>
                <w:rFonts w:ascii="Courier New" w:eastAsiaTheme="minorHAnsi" w:hAnsi="Courier New" w:cs="Courier New"/>
                <w:sz w:val="24"/>
                <w:szCs w:val="24"/>
                <w:lang w:eastAsia="en-US"/>
              </w:rPr>
            </w:pPr>
            <w:r w:rsidRPr="00C2429A">
              <w:rPr>
                <w:rFonts w:ascii="Courier New" w:eastAsiaTheme="minorHAnsi" w:hAnsi="Courier New" w:cs="Courier New"/>
                <w:color w:val="000000"/>
                <w:sz w:val="18"/>
                <w:lang w:eastAsia="en-US"/>
              </w:rPr>
              <w:t>axes(handles.axes1);imshow(im);</w:t>
            </w:r>
          </w:p>
        </w:tc>
      </w:tr>
    </w:tbl>
    <w:p w14:paraId="432DB5CD" w14:textId="5957F564" w:rsidR="00C2429A" w:rsidRPr="00C2429A" w:rsidRDefault="00C2429A" w:rsidP="00C2429A">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F40564">
        <w:rPr>
          <w:noProof/>
        </w:rPr>
        <w:t>1</w:t>
      </w:r>
      <w:r>
        <w:rPr>
          <w:noProof/>
        </w:rPr>
        <w:fldChar w:fldCharType="end"/>
      </w:r>
      <w:r>
        <w:rPr>
          <w:lang w:val="en-US"/>
        </w:rPr>
        <w:t xml:space="preserve"> </w:t>
      </w:r>
      <w:r w:rsidRPr="00F348AC">
        <w:rPr>
          <w:lang w:val="en-US"/>
        </w:rPr>
        <w:t xml:space="preserve">Implementasi Tahap </w:t>
      </w:r>
      <w:r>
        <w:t>Akuisisi Citra Mata</w:t>
      </w:r>
    </w:p>
    <w:p w14:paraId="61993B25" w14:textId="3898E495" w:rsidR="00C2429A" w:rsidRDefault="00C2429A" w:rsidP="00C2429A">
      <w:pPr>
        <w:ind w:firstLine="720"/>
      </w:pPr>
      <w:r>
        <w:t xml:space="preserve">Fungsi </w:t>
      </w:r>
      <w:r w:rsidRPr="00C2429A">
        <w:rPr>
          <w:rFonts w:ascii="Courier New" w:eastAsiaTheme="minorHAnsi" w:hAnsi="Courier New" w:cs="Courier New"/>
          <w:color w:val="000000"/>
          <w:sz w:val="18"/>
          <w:szCs w:val="20"/>
          <w:lang w:eastAsia="en-US"/>
        </w:rPr>
        <w:t>imgetfile()</w:t>
      </w:r>
      <w:r>
        <w:t xml:space="preserve"> digunakan untuk memilih file yang berada dalam </w:t>
      </w:r>
      <w:r>
        <w:rPr>
          <w:i/>
        </w:rPr>
        <w:t>disk</w:t>
      </w:r>
      <w:r>
        <w:t xml:space="preserve">. Fungsi tersebut mengembalikan </w:t>
      </w:r>
      <w:r>
        <w:rPr>
          <w:i/>
        </w:rPr>
        <w:t>path</w:t>
      </w:r>
      <w:r>
        <w:t xml:space="preserve"> dari file yang telah dipilih dan terdapat </w:t>
      </w:r>
      <w:r w:rsidRPr="00C2429A">
        <w:rPr>
          <w:i/>
        </w:rPr>
        <w:t>error handling</w:t>
      </w:r>
      <w:r>
        <w:t xml:space="preserve"> jika user tidak jadi mengambil file. Jika tidak jadi memilih file, maka terdapat pesan yang muncul seperti yang ditunjukan baris 4 sampai 5. Terakhir </w:t>
      </w:r>
      <w:r>
        <w:rPr>
          <w:i/>
        </w:rPr>
        <w:t xml:space="preserve">path </w:t>
      </w:r>
      <w:r>
        <w:t xml:space="preserve">file yang telah dipilih akan dibaca dan ditampilkan pada </w:t>
      </w:r>
      <w:r w:rsidRPr="00C2429A">
        <w:rPr>
          <w:i/>
        </w:rPr>
        <w:t>axes</w:t>
      </w:r>
      <w:r>
        <w:t xml:space="preserve"> seperti yang ditunjukan pada baris 6 sampai 7.</w:t>
      </w:r>
    </w:p>
    <w:p w14:paraId="521BF23D" w14:textId="0ADE37CA" w:rsidR="00851951" w:rsidRDefault="00851951" w:rsidP="00851951">
      <w:pPr>
        <w:pStyle w:val="Heading2"/>
      </w:pPr>
      <w:r>
        <w:t>Implementasi Preprocessing</w:t>
      </w:r>
    </w:p>
    <w:p w14:paraId="12AC5873" w14:textId="77777777" w:rsidR="00851951" w:rsidRPr="00503142" w:rsidRDefault="00851951" w:rsidP="00851951">
      <w:pPr>
        <w:ind w:firstLine="720"/>
        <w:rPr>
          <w:lang w:val="en-US"/>
        </w:rPr>
      </w:pPr>
      <w:r>
        <w:t xml:space="preserve">Setelah citra mata ditampilkan dalam aplikasi perangkat lunak, langkah berikutnya adalah adalah melakukan tahap </w:t>
      </w:r>
      <w:r w:rsidRPr="00503142">
        <w:rPr>
          <w:i/>
        </w:rPr>
        <w:t>preprocessing</w:t>
      </w:r>
      <w:r>
        <w:t xml:space="preserve"> atau praproses. Tujuan utama tahap ini adalah mengidentifikasi bagian iris pada citra mata. Tahap ini terdiri dari tiga tahap lagi, yaitu deteksi tepi, deteksi batas pupil dan iris, serta pemisahan bulu dan kelopak mata. masing-masing tahap akan dijelaskan pada subbab berikutnya.</w:t>
      </w:r>
    </w:p>
    <w:p w14:paraId="0A0EE5A0" w14:textId="77777777" w:rsidR="00851951" w:rsidRPr="00851951" w:rsidRDefault="00851951" w:rsidP="00851951"/>
    <w:bookmarkEnd w:id="166"/>
    <w:p w14:paraId="32EB6228" w14:textId="789D4BA8" w:rsidR="00501267" w:rsidRPr="00F348AC" w:rsidRDefault="00851951" w:rsidP="00501267">
      <w:pPr>
        <w:pStyle w:val="Heading3"/>
        <w:rPr>
          <w:lang w:val="en-US"/>
        </w:rPr>
      </w:pPr>
      <w:r>
        <w:lastRenderedPageBreak/>
        <w:t>Implementasi Deteksi Tepi</w:t>
      </w:r>
    </w:p>
    <w:p w14:paraId="23329EE4" w14:textId="77777777" w:rsidR="00851951" w:rsidRDefault="00851951" w:rsidP="00851951">
      <w:pPr>
        <w:ind w:firstLine="720"/>
      </w:pPr>
      <w:r>
        <w:t xml:space="preserve">Tahap ini adalah langkah paling awal yang dilakukan pada tahap praproses. Deteksi tepi dilakukan untuk mengetahui tepi lingkaran pupil dan iris yang terdapat pada citra mata. Implementasi deteksi tepi pada citra mata ditunjukan oleh </w:t>
      </w:r>
      <w:r w:rsidRPr="00D2470F">
        <w:rPr>
          <w:highlight w:val="yellow"/>
        </w:rPr>
        <w:t>Kode Sumber 4.2</w:t>
      </w:r>
      <w:r>
        <w:t>.</w:t>
      </w:r>
    </w:p>
    <w:p w14:paraId="65243248" w14:textId="77777777" w:rsidR="00851951" w:rsidRDefault="00851951" w:rsidP="00851951">
      <w:pPr>
        <w:ind w:firstLine="720"/>
      </w:pPr>
    </w:p>
    <w:tbl>
      <w:tblPr>
        <w:tblStyle w:val="TableGrid"/>
        <w:tblW w:w="0" w:type="auto"/>
        <w:tblLook w:val="04A0" w:firstRow="1" w:lastRow="0" w:firstColumn="1" w:lastColumn="0" w:noHBand="0" w:noVBand="1"/>
      </w:tblPr>
      <w:tblGrid>
        <w:gridCol w:w="533"/>
        <w:gridCol w:w="5013"/>
      </w:tblGrid>
      <w:tr w:rsidR="00851951" w:rsidRPr="00F348AC" w14:paraId="136D5A0C" w14:textId="77777777" w:rsidTr="00CA135A">
        <w:tc>
          <w:tcPr>
            <w:tcW w:w="541" w:type="dxa"/>
            <w:shd w:val="clear" w:color="auto" w:fill="FFFFFF" w:themeFill="background1"/>
          </w:tcPr>
          <w:p w14:paraId="614C848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4F84B077" w14:textId="77777777" w:rsidR="00851951" w:rsidRDefault="00851951" w:rsidP="00CA135A">
            <w:pPr>
              <w:rPr>
                <w:rFonts w:ascii="Courier New" w:hAnsi="Courier New" w:cs="Courier New"/>
                <w:sz w:val="18"/>
                <w:szCs w:val="18"/>
              </w:rPr>
            </w:pPr>
          </w:p>
          <w:p w14:paraId="3072B061"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54956"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093B48C1"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4.</w:t>
            </w:r>
          </w:p>
        </w:tc>
        <w:tc>
          <w:tcPr>
            <w:tcW w:w="5231" w:type="dxa"/>
          </w:tcPr>
          <w:p w14:paraId="4262C5C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8D182B">
              <w:rPr>
                <w:rFonts w:ascii="Courier New" w:eastAsiaTheme="minorHAnsi" w:hAnsi="Courier New" w:cs="Courier New"/>
                <w:color w:val="000000"/>
                <w:sz w:val="18"/>
                <w:lang w:eastAsia="en-US"/>
              </w:rPr>
              <w:t xml:space="preserve">[I2 or] = </w:t>
            </w:r>
            <w:r>
              <w:rPr>
                <w:rFonts w:ascii="Courier New" w:eastAsiaTheme="minorHAnsi" w:hAnsi="Courier New" w:cs="Courier New"/>
                <w:color w:val="000000"/>
                <w:sz w:val="18"/>
                <w:lang w:eastAsia="en-US"/>
              </w:rPr>
              <w:t xml:space="preserve">canny(image, sigma, </w:t>
            </w:r>
            <w:r w:rsidRPr="008D182B">
              <w:rPr>
                <w:rFonts w:ascii="Courier New" w:eastAsiaTheme="minorHAnsi" w:hAnsi="Courier New" w:cs="Courier New"/>
                <w:color w:val="000000"/>
                <w:sz w:val="18"/>
                <w:lang w:eastAsia="en-US"/>
              </w:rPr>
              <w:t xml:space="preserve">scaling, </w:t>
            </w:r>
            <w:r>
              <w:rPr>
                <w:rFonts w:ascii="Courier New" w:eastAsiaTheme="minorHAnsi" w:hAnsi="Courier New" w:cs="Courier New"/>
                <w:color w:val="000000"/>
                <w:sz w:val="18"/>
                <w:lang w:eastAsia="en-US"/>
              </w:rPr>
              <w:t>...</w:t>
            </w:r>
          </w:p>
          <w:p w14:paraId="624AC0A1" w14:textId="77777777" w:rsidR="00851951" w:rsidRPr="00D37A26"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8D182B">
              <w:rPr>
                <w:rFonts w:ascii="Courier New" w:eastAsiaTheme="minorHAnsi" w:hAnsi="Courier New" w:cs="Courier New"/>
                <w:color w:val="000000"/>
                <w:sz w:val="18"/>
                <w:lang w:eastAsia="en-US"/>
              </w:rPr>
              <w:t>vert, horz);</w:t>
            </w:r>
          </w:p>
          <w:p w14:paraId="68CCD00E"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I3 = adjgamma(I2, 1.9);</w:t>
            </w:r>
          </w:p>
          <w:p w14:paraId="145694B0"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8D182B">
              <w:rPr>
                <w:rFonts w:ascii="Courier New" w:eastAsiaTheme="minorHAnsi" w:hAnsi="Courier New" w:cs="Courier New"/>
                <w:color w:val="000000"/>
                <w:sz w:val="18"/>
                <w:lang w:eastAsia="en-US"/>
              </w:rPr>
              <w:t>I4 = nonmaxsup(I3, or, 1.5);</w:t>
            </w:r>
          </w:p>
          <w:p w14:paraId="5892D11E"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r w:rsidRPr="008D182B">
              <w:rPr>
                <w:rFonts w:ascii="Courier New" w:eastAsiaTheme="minorHAnsi" w:hAnsi="Courier New" w:cs="Courier New"/>
                <w:color w:val="000000"/>
                <w:sz w:val="18"/>
                <w:lang w:eastAsia="en-US"/>
              </w:rPr>
              <w:t>edg</w:t>
            </w:r>
            <w:r>
              <w:rPr>
                <w:rFonts w:ascii="Courier New" w:eastAsiaTheme="minorHAnsi" w:hAnsi="Courier New" w:cs="Courier New"/>
                <w:color w:val="000000"/>
                <w:sz w:val="18"/>
                <w:lang w:eastAsia="en-US"/>
              </w:rPr>
              <w:t>eimage = hysthresh(I4, hithres,</w:t>
            </w:r>
            <w:r w:rsidRPr="008D182B">
              <w:rPr>
                <w:rFonts w:ascii="Courier New" w:eastAsiaTheme="minorHAnsi" w:hAnsi="Courier New" w:cs="Courier New"/>
                <w:color w:val="000000"/>
                <w:sz w:val="18"/>
                <w:lang w:eastAsia="en-US"/>
              </w:rPr>
              <w:t>lowthres);</w:t>
            </w:r>
            <w:r w:rsidRPr="00761D11">
              <w:rPr>
                <w:rFonts w:ascii="Courier New" w:hAnsi="Courier New" w:cs="Courier New"/>
                <w:sz w:val="18"/>
                <w:szCs w:val="18"/>
                <w:lang w:val="en-US"/>
              </w:rPr>
              <w:t xml:space="preserve"> </w:t>
            </w:r>
          </w:p>
        </w:tc>
      </w:tr>
    </w:tbl>
    <w:p w14:paraId="5D36B256" w14:textId="44A75B93" w:rsidR="00A00C19" w:rsidRPr="00851951" w:rsidRDefault="00CF2062" w:rsidP="005C13D3">
      <w:pPr>
        <w:pStyle w:val="Caption"/>
        <w:rPr>
          <w:i/>
        </w:rPr>
      </w:pPr>
      <w:bookmarkStart w:id="167" w:name="_Ref441006424"/>
      <w:bookmarkStart w:id="168" w:name="_Toc441189798"/>
      <w:r>
        <w:t xml:space="preserve">Kode Sumber </w:t>
      </w:r>
      <w:r>
        <w:rPr>
          <w:lang w:val="en-US"/>
        </w:rPr>
        <w:t>4</w:t>
      </w:r>
      <w:r>
        <w:t>.</w:t>
      </w:r>
      <w:r w:rsidR="00F039AB">
        <w:fldChar w:fldCharType="begin"/>
      </w:r>
      <w:r w:rsidR="00F039AB">
        <w:instrText xml:space="preserve"> SEQ Kode_Sumber \* ARABIC \s 1 </w:instrText>
      </w:r>
      <w:r w:rsidR="00F039AB">
        <w:fldChar w:fldCharType="separate"/>
      </w:r>
      <w:r w:rsidR="00F40564">
        <w:rPr>
          <w:noProof/>
        </w:rPr>
        <w:t>2</w:t>
      </w:r>
      <w:r w:rsidR="00F039AB">
        <w:rPr>
          <w:noProof/>
        </w:rPr>
        <w:fldChar w:fldCharType="end"/>
      </w:r>
      <w:bookmarkEnd w:id="167"/>
      <w:r>
        <w:rPr>
          <w:lang w:val="en-US"/>
        </w:rPr>
        <w:t xml:space="preserve"> </w:t>
      </w:r>
      <w:r w:rsidR="00851951">
        <w:rPr>
          <w:lang w:val="en-US"/>
        </w:rPr>
        <w:t>Implementasi</w:t>
      </w:r>
      <w:r w:rsidR="00A00C19" w:rsidRPr="00F348AC">
        <w:rPr>
          <w:lang w:val="en-US"/>
        </w:rPr>
        <w:t xml:space="preserve"> </w:t>
      </w:r>
      <w:bookmarkEnd w:id="168"/>
      <w:r w:rsidR="00851951">
        <w:t>Deteksi Tepi</w:t>
      </w:r>
    </w:p>
    <w:p w14:paraId="207324A0" w14:textId="77777777" w:rsidR="00851951" w:rsidRPr="00EF122D" w:rsidRDefault="00851951" w:rsidP="00851951">
      <w:pPr>
        <w:ind w:firstLine="720"/>
      </w:pPr>
      <w:r>
        <w:t xml:space="preserve">Kode sumber diatas merupakan deteksi tepi dengan menggunakan metode </w:t>
      </w:r>
      <w:r w:rsidRPr="00D37A26">
        <w:rPr>
          <w:i/>
        </w:rPr>
        <w:t>Canny</w:t>
      </w:r>
      <w:r>
        <w:t xml:space="preserve"> yang telah dimodifikasi. Pada baris 1, parameter </w:t>
      </w:r>
      <w:r>
        <w:rPr>
          <w:rFonts w:ascii="Courier New" w:eastAsiaTheme="minorHAnsi" w:hAnsi="Courier New" w:cs="Courier New"/>
          <w:color w:val="000000"/>
          <w:sz w:val="18"/>
          <w:lang w:eastAsia="en-US"/>
        </w:rPr>
        <w:t>image</w:t>
      </w:r>
      <w:r>
        <w:t xml:space="preserve"> adalah citra mata yang hendak dilakukan deteksi tepi. Sedangkan </w:t>
      </w:r>
      <w:r>
        <w:rPr>
          <w:rFonts w:ascii="Courier New" w:eastAsiaTheme="minorHAnsi" w:hAnsi="Courier New" w:cs="Courier New"/>
          <w:color w:val="000000"/>
          <w:sz w:val="18"/>
          <w:lang w:eastAsia="en-US"/>
        </w:rPr>
        <w:t>sigma</w:t>
      </w:r>
      <w:r>
        <w:t xml:space="preserve"> merupakan standar deviasi untuk filter Gaussian untuk dihaluskan. Parameter </w:t>
      </w:r>
      <w:r w:rsidRPr="008D182B">
        <w:rPr>
          <w:rFonts w:ascii="Courier New" w:eastAsiaTheme="minorHAnsi" w:hAnsi="Courier New" w:cs="Courier New"/>
          <w:color w:val="000000"/>
          <w:sz w:val="18"/>
          <w:szCs w:val="20"/>
          <w:lang w:eastAsia="en-US"/>
        </w:rPr>
        <w:t>scaling</w:t>
      </w:r>
      <w:r>
        <w:t xml:space="preserve"> digunakan untuk mengubah ukuran citra dengan tujuan untuk mempercepat proses. Kemudian dua parameter terakhir merupakan bobot untuk gradien deteksi tepi pada arah vertikal dan horizontal. Pada baris ke-3 dan ke-4 melakukan pengaturan kontras dan perampingan pada garis deteksi tepi. Kemudian pada baris terakhir merupakan proses </w:t>
      </w:r>
      <w:r>
        <w:rPr>
          <w:i/>
        </w:rPr>
        <w:t>threshold</w:t>
      </w:r>
      <w:r>
        <w:t xml:space="preserve"> pada citra dengan menggunakan dua buah </w:t>
      </w:r>
      <w:r w:rsidRPr="00EF122D">
        <w:rPr>
          <w:i/>
        </w:rPr>
        <w:t>threshold</w:t>
      </w:r>
      <w:r>
        <w:t xml:space="preserve"> atas (</w:t>
      </w:r>
      <w:r>
        <w:rPr>
          <w:rFonts w:ascii="Courier New" w:eastAsiaTheme="minorHAnsi" w:hAnsi="Courier New" w:cs="Courier New"/>
          <w:color w:val="000000"/>
          <w:sz w:val="18"/>
          <w:lang w:eastAsia="en-US"/>
        </w:rPr>
        <w:t>hithres</w:t>
      </w:r>
      <w:r>
        <w:t xml:space="preserve">) dan </w:t>
      </w:r>
      <w:r w:rsidRPr="00EF122D">
        <w:rPr>
          <w:i/>
        </w:rPr>
        <w:t>threshold</w:t>
      </w:r>
      <w:r>
        <w:t xml:space="preserve"> bawah (</w:t>
      </w:r>
      <w:r>
        <w:rPr>
          <w:rFonts w:ascii="Courier New" w:eastAsiaTheme="minorHAnsi" w:hAnsi="Courier New" w:cs="Courier New"/>
          <w:color w:val="000000"/>
          <w:sz w:val="18"/>
          <w:lang w:eastAsia="en-US"/>
        </w:rPr>
        <w:t>lowthres</w:t>
      </w:r>
      <w:r>
        <w:t>).</w:t>
      </w:r>
    </w:p>
    <w:p w14:paraId="0C065F69" w14:textId="7E80EEE8" w:rsidR="004447E1" w:rsidRPr="00F348AC" w:rsidRDefault="00402D10" w:rsidP="004447E1">
      <w:pPr>
        <w:pStyle w:val="Heading3"/>
        <w:rPr>
          <w:lang w:val="en-US"/>
        </w:rPr>
      </w:pPr>
      <w:bookmarkStart w:id="169" w:name="_Toc441189725"/>
      <w:r w:rsidRPr="00F348AC">
        <w:rPr>
          <w:lang w:val="en-US"/>
        </w:rPr>
        <w:t xml:space="preserve">Implementasi </w:t>
      </w:r>
      <w:bookmarkEnd w:id="169"/>
      <w:r w:rsidR="00851951">
        <w:t>Deteksi Batas Pupil dan Iris</w:t>
      </w:r>
    </w:p>
    <w:p w14:paraId="3BDD2826" w14:textId="77777777" w:rsidR="00851951" w:rsidRDefault="00851951" w:rsidP="00851951">
      <w:pPr>
        <w:ind w:firstLine="720"/>
      </w:pPr>
      <w:r>
        <w:t xml:space="preserve">Sub bab ini membahas lanjutan implementasi tahap praproses setelah melakukan deteksi tepi. Tahap setelah mendapatkan garis tepi adalah melakukan transformasi Hough. Transformasi Hough digunakan pada garis tepi lingkaran iris terlebih dulu dan selanjutnya dilakukan pada lingkaran pupil seperti yang ditunjukan pada </w:t>
      </w:r>
      <w:r w:rsidRPr="00AE72D0">
        <w:rPr>
          <w:highlight w:val="yellow"/>
        </w:rPr>
        <w:t>Kode Sumber 4.3</w:t>
      </w:r>
      <w:r>
        <w:t xml:space="preserve"> dan </w:t>
      </w:r>
      <w:r w:rsidRPr="00AE72D0">
        <w:rPr>
          <w:highlight w:val="yellow"/>
        </w:rPr>
        <w:t xml:space="preserve">Kode </w:t>
      </w:r>
      <w:r w:rsidRPr="00AE72D0">
        <w:rPr>
          <w:highlight w:val="yellow"/>
        </w:rPr>
        <w:lastRenderedPageBreak/>
        <w:t>Sumber 4.4</w:t>
      </w:r>
      <w:r>
        <w:t xml:space="preserve"> secara berturut-turut dengan radius yang sudah diinisialisasi pada baris ke-2 sampai ke-4. </w:t>
      </w:r>
    </w:p>
    <w:p w14:paraId="2E5A0CAD"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C615437" w14:textId="77777777" w:rsidTr="00851951">
        <w:tc>
          <w:tcPr>
            <w:tcW w:w="541" w:type="dxa"/>
            <w:shd w:val="clear" w:color="auto" w:fill="FFFFFF" w:themeFill="background1"/>
          </w:tcPr>
          <w:p w14:paraId="4FA51EA4"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0C955299"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78E62F7"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0C777E17"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5F2D0275"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5CC434FE"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E31E317"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0AE1DC00"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15C19C2F"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3F9162AF"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4783A279"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1FFCE010"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432C9310"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2012B112"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081FB45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43572FCC" w14:textId="77777777" w:rsidR="00851951" w:rsidRDefault="00851951" w:rsidP="00CA135A">
            <w:pPr>
              <w:rPr>
                <w:rFonts w:ascii="Courier New" w:hAnsi="Courier New" w:cs="Courier New"/>
                <w:sz w:val="18"/>
                <w:szCs w:val="18"/>
              </w:rPr>
            </w:pPr>
            <w:r>
              <w:rPr>
                <w:rFonts w:ascii="Courier New" w:hAnsi="Courier New" w:cs="Courier New"/>
                <w:sz w:val="18"/>
                <w:szCs w:val="18"/>
              </w:rPr>
              <w:t>15.</w:t>
            </w:r>
          </w:p>
          <w:p w14:paraId="02D1810D" w14:textId="77777777" w:rsidR="00851951" w:rsidRDefault="00851951" w:rsidP="00CA135A">
            <w:pPr>
              <w:rPr>
                <w:rFonts w:ascii="Courier New" w:hAnsi="Courier New" w:cs="Courier New"/>
                <w:sz w:val="18"/>
                <w:szCs w:val="18"/>
              </w:rPr>
            </w:pPr>
            <w:r>
              <w:rPr>
                <w:rFonts w:ascii="Courier New" w:hAnsi="Courier New" w:cs="Courier New"/>
                <w:sz w:val="18"/>
                <w:szCs w:val="18"/>
              </w:rPr>
              <w:t>16.</w:t>
            </w:r>
          </w:p>
          <w:p w14:paraId="3A507E54" w14:textId="77777777" w:rsidR="00851951" w:rsidRDefault="00851951" w:rsidP="00CA135A">
            <w:pPr>
              <w:rPr>
                <w:rFonts w:ascii="Courier New" w:hAnsi="Courier New" w:cs="Courier New"/>
                <w:sz w:val="18"/>
                <w:szCs w:val="18"/>
              </w:rPr>
            </w:pPr>
            <w:r>
              <w:rPr>
                <w:rFonts w:ascii="Courier New" w:hAnsi="Courier New" w:cs="Courier New"/>
                <w:sz w:val="18"/>
                <w:szCs w:val="18"/>
              </w:rPr>
              <w:t>17.</w:t>
            </w:r>
          </w:p>
          <w:p w14:paraId="3D0B359C"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18.</w:t>
            </w:r>
          </w:p>
        </w:tc>
        <w:tc>
          <w:tcPr>
            <w:tcW w:w="5005" w:type="dxa"/>
          </w:tcPr>
          <w:p w14:paraId="72146B06"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radius pupil &amp; iris</w:t>
            </w:r>
          </w:p>
          <w:p w14:paraId="145ABEB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lpupilradius = 28;</w:t>
            </w:r>
          </w:p>
          <w:p w14:paraId="78533DE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upupilradius = 75;</w:t>
            </w:r>
          </w:p>
          <w:p w14:paraId="2C7BD04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lirisradius = 80;</w:t>
            </w:r>
          </w:p>
          <w:p w14:paraId="24F29867"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uirisradius = 150;</w:t>
            </w:r>
          </w:p>
          <w:p w14:paraId="09CD6204" w14:textId="77777777" w:rsidR="00851951" w:rsidRDefault="00851951" w:rsidP="00CA135A">
            <w:pPr>
              <w:autoSpaceDE w:val="0"/>
              <w:autoSpaceDN w:val="0"/>
              <w:adjustRightInd w:val="0"/>
              <w:jc w:val="left"/>
              <w:rPr>
                <w:rFonts w:ascii="Courier New" w:hAnsi="Courier New" w:cs="Courier New"/>
                <w:sz w:val="18"/>
                <w:szCs w:val="18"/>
                <w:lang w:val="en-US"/>
              </w:rPr>
            </w:pPr>
          </w:p>
          <w:p w14:paraId="2735E894"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iris</w:t>
            </w:r>
          </w:p>
          <w:p w14:paraId="5A284749" w14:textId="77777777" w:rsidR="00851951"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scaling = 0.4;</w:t>
            </w:r>
          </w:p>
          <w:p w14:paraId="5643AD5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 col, r] = findcircle(eyeimage,</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7D5D92B5"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lirisradius, uirisradius, scaling</w:t>
            </w:r>
            <w:r>
              <w:rPr>
                <w:rFonts w:ascii="Courier New" w:eastAsiaTheme="minorHAnsi" w:hAnsi="Courier New" w:cs="Courier New"/>
                <w:color w:val="000000"/>
                <w:sz w:val="18"/>
                <w:lang w:eastAsia="en-US"/>
              </w:rPr>
              <w:t>,...</w:t>
            </w:r>
          </w:p>
          <w:p w14:paraId="09D21B20"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2, 0.20, 0.19, 1.00, 0.00);</w:t>
            </w:r>
          </w:p>
          <w:p w14:paraId="5C67475B"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circleiris = [row col r];</w:t>
            </w:r>
          </w:p>
          <w:p w14:paraId="012958C3" w14:textId="77777777" w:rsidR="00851951" w:rsidRDefault="00851951" w:rsidP="00CA135A">
            <w:pPr>
              <w:autoSpaceDE w:val="0"/>
              <w:autoSpaceDN w:val="0"/>
              <w:adjustRightInd w:val="0"/>
              <w:jc w:val="left"/>
              <w:rPr>
                <w:rFonts w:ascii="Courier New" w:hAnsi="Courier New" w:cs="Courier New"/>
                <w:sz w:val="18"/>
                <w:szCs w:val="18"/>
                <w:lang w:val="en-US"/>
              </w:rPr>
            </w:pPr>
          </w:p>
          <w:p w14:paraId="2A3ED721"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menentukan panjang&amp;lebar ROI iris</w:t>
            </w:r>
          </w:p>
          <w:p w14:paraId="47CFDFDC"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CCBDC38"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iru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round(rowd+rd)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03CC11AF"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icl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46CF2909" w14:textId="77777777" w:rsidR="00851951" w:rsidRPr="00856419"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000000"/>
                <w:sz w:val="18"/>
                <w:lang w:eastAsia="en-US"/>
              </w:rPr>
              <w:t xml:space="preserve">icu = </w:t>
            </w:r>
            <w:r>
              <w:rPr>
                <w:rFonts w:ascii="Courier New" w:eastAsiaTheme="minorHAnsi" w:hAnsi="Courier New" w:cs="Courier New"/>
                <w:color w:val="000000"/>
                <w:sz w:val="18"/>
                <w:lang w:eastAsia="en-US"/>
              </w:rPr>
              <w:t>double(</w:t>
            </w:r>
            <w:r w:rsidRPr="001C3D2C">
              <w:rPr>
                <w:rFonts w:ascii="Courier New" w:eastAsiaTheme="minorHAnsi" w:hAnsi="Courier New" w:cs="Courier New"/>
                <w:color w:val="000000"/>
                <w:sz w:val="18"/>
                <w:lang w:eastAsia="en-US"/>
              </w:rPr>
              <w:t>round(cold+rd)</w:t>
            </w:r>
            <w:r>
              <w:rPr>
                <w:rFonts w:ascii="Courier New" w:eastAsiaTheme="minorHAnsi" w:hAnsi="Courier New" w:cs="Courier New"/>
                <w:color w:val="000000"/>
                <w:sz w:val="18"/>
                <w:lang w:eastAsia="en-US"/>
              </w:rPr>
              <w:t>)</w:t>
            </w:r>
            <w:r w:rsidRPr="001C3D2C">
              <w:rPr>
                <w:rFonts w:ascii="Courier New" w:eastAsiaTheme="minorHAnsi" w:hAnsi="Courier New" w:cs="Courier New"/>
                <w:color w:val="000000"/>
                <w:sz w:val="18"/>
                <w:lang w:eastAsia="en-US"/>
              </w:rPr>
              <w:t>;</w:t>
            </w:r>
          </w:p>
          <w:p w14:paraId="14661C88"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577CACE8" w14:textId="786F798B" w:rsidR="00851951" w:rsidRPr="00851951" w:rsidRDefault="00851951" w:rsidP="00851951">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F40564">
        <w:rPr>
          <w:noProof/>
        </w:rPr>
        <w:t>3</w:t>
      </w:r>
      <w:r>
        <w:rPr>
          <w:noProof/>
        </w:rPr>
        <w:fldChar w:fldCharType="end"/>
      </w:r>
      <w:r>
        <w:rPr>
          <w:lang w:val="en-US"/>
        </w:rPr>
        <w:t xml:space="preserve"> Implementasi</w:t>
      </w:r>
      <w:r w:rsidRPr="00F348AC">
        <w:rPr>
          <w:lang w:val="en-US"/>
        </w:rPr>
        <w:t xml:space="preserve"> </w:t>
      </w:r>
      <w:r>
        <w:t>Transformasi Hough pada Iris</w:t>
      </w:r>
    </w:p>
    <w:p w14:paraId="2CE88E69" w14:textId="77777777" w:rsidR="00851951" w:rsidRDefault="00851951" w:rsidP="00851951">
      <w:pPr>
        <w:ind w:firstLine="720"/>
      </w:pPr>
      <w:r w:rsidRPr="004C531E">
        <w:rPr>
          <w:highlight w:val="yellow"/>
        </w:rPr>
        <w:t>Kode sumber 4.3</w:t>
      </w:r>
      <w:r>
        <w:t xml:space="preserve"> menunjukan transformasi Hough yang dilakukan pada lingkaran iris yang sudah terdeteksi tepinya. Dengan menggunakan parameter </w:t>
      </w:r>
      <w:r w:rsidRPr="001C3D2C">
        <w:rPr>
          <w:rFonts w:ascii="Courier New" w:eastAsiaTheme="minorHAnsi" w:hAnsi="Courier New" w:cs="Courier New"/>
          <w:color w:val="000000"/>
          <w:sz w:val="18"/>
          <w:szCs w:val="20"/>
          <w:lang w:eastAsia="en-US"/>
        </w:rPr>
        <w:t>scaling</w:t>
      </w:r>
      <w:r>
        <w:t xml:space="preserve"> untuk mengubah ukuran citra deteksi tepi menjadi lebih kecil dengan tujuan untuk mempercepat pemrosesan transformasi Hough. Pada baris ke-8 sampai dengan baris ke-10 adalah transformasi Hough yang diimplementasikan dengan fungsi </w:t>
      </w:r>
      <w:r w:rsidRPr="001C3D2C">
        <w:rPr>
          <w:rFonts w:ascii="Courier New" w:eastAsiaTheme="minorHAnsi" w:hAnsi="Courier New" w:cs="Courier New"/>
          <w:color w:val="000000"/>
          <w:sz w:val="18"/>
          <w:szCs w:val="20"/>
          <w:lang w:eastAsia="en-US"/>
        </w:rPr>
        <w:t>findcircle</w:t>
      </w:r>
      <w:r>
        <w:t xml:space="preserve">. Hasilnya dari transformasi Hough seperti yang terlihat pada baris ke-11. Kemudian menentukan </w:t>
      </w:r>
      <w:r w:rsidRPr="004C531E">
        <w:rPr>
          <w:i/>
        </w:rPr>
        <w:t>region of interest</w:t>
      </w:r>
      <w:r>
        <w:t xml:space="preserve"> iris untuk digunakan sebagai pencarian lingkaran pupil.</w:t>
      </w:r>
    </w:p>
    <w:p w14:paraId="70AC101C" w14:textId="77777777" w:rsidR="00851951" w:rsidRDefault="00851951" w:rsidP="00851951">
      <w:pPr>
        <w:ind w:firstLine="720"/>
      </w:pPr>
      <w:r>
        <w:t xml:space="preserve">Pendeteksian lingkaran pupil dilakukan dengan masukannya yaitu ROI dari iris seperti yang terlihat pada </w:t>
      </w:r>
      <w:r w:rsidRPr="00752593">
        <w:rPr>
          <w:highlight w:val="yellow"/>
        </w:rPr>
        <w:t>Kode Sumber 4.4</w:t>
      </w:r>
      <w:r>
        <w:t xml:space="preserve"> pada baris ke-2. Selanjutnya dilakukan transformasi Hough pada ROI tersebut dan menghasilkan radius dan titik pusat pupil. Titik pusat pupil perlu dijumlahkan dengan panjang </w:t>
      </w:r>
      <w:r>
        <w:lastRenderedPageBreak/>
        <w:t xml:space="preserve">dan lebar ROI iris untuk mendapatkan titik pusat yang tepat. Hasil keluaran dari transformasi Hough ini seperti yang terlihat pada baris ke-14, yakni radius dan titik pusat pupil. </w:t>
      </w:r>
    </w:p>
    <w:p w14:paraId="13F2E455" w14:textId="77777777" w:rsidR="00851951" w:rsidRDefault="00851951" w:rsidP="00851951">
      <w:pPr>
        <w:ind w:firstLine="720"/>
      </w:pPr>
    </w:p>
    <w:tbl>
      <w:tblPr>
        <w:tblStyle w:val="TableGrid"/>
        <w:tblW w:w="0" w:type="auto"/>
        <w:tblLook w:val="04A0" w:firstRow="1" w:lastRow="0" w:firstColumn="1" w:lastColumn="0" w:noHBand="0" w:noVBand="1"/>
      </w:tblPr>
      <w:tblGrid>
        <w:gridCol w:w="541"/>
        <w:gridCol w:w="5005"/>
      </w:tblGrid>
      <w:tr w:rsidR="00851951" w:rsidRPr="00F348AC" w14:paraId="251080DA" w14:textId="77777777" w:rsidTr="00851951">
        <w:tc>
          <w:tcPr>
            <w:tcW w:w="541" w:type="dxa"/>
            <w:shd w:val="clear" w:color="auto" w:fill="FFFFFF" w:themeFill="background1"/>
          </w:tcPr>
          <w:p w14:paraId="682E428E" w14:textId="77777777" w:rsidR="00851951" w:rsidRPr="00F348AC" w:rsidRDefault="00851951" w:rsidP="00CA135A">
            <w:pPr>
              <w:rPr>
                <w:rFonts w:ascii="Courier New" w:hAnsi="Courier New" w:cs="Courier New"/>
                <w:sz w:val="18"/>
                <w:szCs w:val="18"/>
              </w:rPr>
            </w:pPr>
            <w:r w:rsidRPr="00F348AC">
              <w:rPr>
                <w:rFonts w:ascii="Courier New" w:hAnsi="Courier New" w:cs="Courier New"/>
                <w:sz w:val="18"/>
                <w:szCs w:val="18"/>
              </w:rPr>
              <w:t>1.</w:t>
            </w:r>
          </w:p>
          <w:p w14:paraId="51BC2BD5"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3AEA79F3" w14:textId="77777777" w:rsidR="00851951" w:rsidRDefault="00851951" w:rsidP="00CA135A">
            <w:pPr>
              <w:rPr>
                <w:rFonts w:ascii="Courier New" w:hAnsi="Courier New" w:cs="Courier New"/>
                <w:sz w:val="18"/>
                <w:szCs w:val="18"/>
              </w:rPr>
            </w:pPr>
            <w:r>
              <w:rPr>
                <w:rFonts w:ascii="Courier New" w:hAnsi="Courier New" w:cs="Courier New"/>
                <w:sz w:val="18"/>
                <w:szCs w:val="18"/>
              </w:rPr>
              <w:t>2.</w:t>
            </w:r>
          </w:p>
          <w:p w14:paraId="50552483" w14:textId="77777777" w:rsidR="00851951" w:rsidRDefault="00851951" w:rsidP="00CA135A">
            <w:pPr>
              <w:rPr>
                <w:rFonts w:ascii="Courier New" w:hAnsi="Courier New" w:cs="Courier New"/>
                <w:sz w:val="18"/>
                <w:szCs w:val="18"/>
              </w:rPr>
            </w:pPr>
            <w:r>
              <w:rPr>
                <w:rFonts w:ascii="Courier New" w:hAnsi="Courier New" w:cs="Courier New"/>
                <w:sz w:val="18"/>
                <w:szCs w:val="18"/>
              </w:rPr>
              <w:t>3.</w:t>
            </w:r>
          </w:p>
          <w:p w14:paraId="6D668922" w14:textId="77777777" w:rsidR="00851951" w:rsidRDefault="00851951" w:rsidP="00CA135A">
            <w:pPr>
              <w:rPr>
                <w:rFonts w:ascii="Courier New" w:hAnsi="Courier New" w:cs="Courier New"/>
                <w:sz w:val="18"/>
                <w:szCs w:val="18"/>
              </w:rPr>
            </w:pPr>
            <w:r>
              <w:rPr>
                <w:rFonts w:ascii="Courier New" w:hAnsi="Courier New" w:cs="Courier New"/>
                <w:sz w:val="18"/>
                <w:szCs w:val="18"/>
              </w:rPr>
              <w:t>4.</w:t>
            </w:r>
          </w:p>
          <w:p w14:paraId="11A7CB80" w14:textId="77777777" w:rsidR="00851951" w:rsidRDefault="00851951" w:rsidP="00CA135A">
            <w:pPr>
              <w:rPr>
                <w:rFonts w:ascii="Courier New" w:hAnsi="Courier New" w:cs="Courier New"/>
                <w:sz w:val="18"/>
                <w:szCs w:val="18"/>
              </w:rPr>
            </w:pPr>
            <w:r>
              <w:rPr>
                <w:rFonts w:ascii="Courier New" w:hAnsi="Courier New" w:cs="Courier New"/>
                <w:sz w:val="18"/>
                <w:szCs w:val="18"/>
              </w:rPr>
              <w:t>5.</w:t>
            </w:r>
          </w:p>
          <w:p w14:paraId="6D36A193" w14:textId="77777777" w:rsidR="00851951" w:rsidRDefault="00851951" w:rsidP="00CA135A">
            <w:pPr>
              <w:rPr>
                <w:rFonts w:ascii="Courier New" w:hAnsi="Courier New" w:cs="Courier New"/>
                <w:sz w:val="18"/>
                <w:szCs w:val="18"/>
              </w:rPr>
            </w:pPr>
            <w:r>
              <w:rPr>
                <w:rFonts w:ascii="Courier New" w:hAnsi="Courier New" w:cs="Courier New"/>
                <w:sz w:val="18"/>
                <w:szCs w:val="18"/>
              </w:rPr>
              <w:t>6.</w:t>
            </w:r>
          </w:p>
          <w:p w14:paraId="63E16775" w14:textId="77777777" w:rsidR="00851951" w:rsidRDefault="00851951" w:rsidP="00CA135A">
            <w:pPr>
              <w:rPr>
                <w:rFonts w:ascii="Courier New" w:hAnsi="Courier New" w:cs="Courier New"/>
                <w:sz w:val="18"/>
                <w:szCs w:val="18"/>
              </w:rPr>
            </w:pPr>
            <w:r>
              <w:rPr>
                <w:rFonts w:ascii="Courier New" w:hAnsi="Courier New" w:cs="Courier New"/>
                <w:sz w:val="18"/>
                <w:szCs w:val="18"/>
              </w:rPr>
              <w:t>7.</w:t>
            </w:r>
          </w:p>
          <w:p w14:paraId="594AD270" w14:textId="77777777" w:rsidR="00851951" w:rsidRDefault="00851951" w:rsidP="00CA135A">
            <w:pPr>
              <w:rPr>
                <w:rFonts w:ascii="Courier New" w:hAnsi="Courier New" w:cs="Courier New"/>
                <w:sz w:val="18"/>
                <w:szCs w:val="18"/>
              </w:rPr>
            </w:pPr>
            <w:r>
              <w:rPr>
                <w:rFonts w:ascii="Courier New" w:hAnsi="Courier New" w:cs="Courier New"/>
                <w:sz w:val="18"/>
                <w:szCs w:val="18"/>
              </w:rPr>
              <w:t>8.</w:t>
            </w:r>
          </w:p>
          <w:p w14:paraId="2677F1D9" w14:textId="77777777" w:rsidR="00851951" w:rsidRDefault="00851951" w:rsidP="00CA135A">
            <w:pPr>
              <w:rPr>
                <w:rFonts w:ascii="Courier New" w:hAnsi="Courier New" w:cs="Courier New"/>
                <w:sz w:val="18"/>
                <w:szCs w:val="18"/>
              </w:rPr>
            </w:pPr>
            <w:r>
              <w:rPr>
                <w:rFonts w:ascii="Courier New" w:hAnsi="Courier New" w:cs="Courier New"/>
                <w:sz w:val="18"/>
                <w:szCs w:val="18"/>
              </w:rPr>
              <w:t>9.</w:t>
            </w:r>
          </w:p>
          <w:p w14:paraId="6285DF88" w14:textId="77777777" w:rsidR="00851951" w:rsidRDefault="00851951" w:rsidP="00CA135A">
            <w:pPr>
              <w:rPr>
                <w:rFonts w:ascii="Courier New" w:hAnsi="Courier New" w:cs="Courier New"/>
                <w:sz w:val="18"/>
                <w:szCs w:val="18"/>
              </w:rPr>
            </w:pPr>
            <w:r>
              <w:rPr>
                <w:rFonts w:ascii="Courier New" w:hAnsi="Courier New" w:cs="Courier New"/>
                <w:sz w:val="18"/>
                <w:szCs w:val="18"/>
              </w:rPr>
              <w:t>10.</w:t>
            </w:r>
          </w:p>
          <w:p w14:paraId="44DD4C1B" w14:textId="77777777" w:rsidR="00851951" w:rsidRDefault="00851951" w:rsidP="00CA135A">
            <w:pPr>
              <w:rPr>
                <w:rFonts w:ascii="Courier New" w:hAnsi="Courier New" w:cs="Courier New"/>
                <w:sz w:val="18"/>
                <w:szCs w:val="18"/>
              </w:rPr>
            </w:pPr>
            <w:r>
              <w:rPr>
                <w:rFonts w:ascii="Courier New" w:hAnsi="Courier New" w:cs="Courier New"/>
                <w:sz w:val="18"/>
                <w:szCs w:val="18"/>
              </w:rPr>
              <w:t>11.</w:t>
            </w:r>
          </w:p>
          <w:p w14:paraId="78BD90A1" w14:textId="77777777" w:rsidR="00851951" w:rsidRDefault="00851951" w:rsidP="00CA135A">
            <w:pPr>
              <w:rPr>
                <w:rFonts w:ascii="Courier New" w:hAnsi="Courier New" w:cs="Courier New"/>
                <w:sz w:val="18"/>
                <w:szCs w:val="18"/>
              </w:rPr>
            </w:pPr>
            <w:r>
              <w:rPr>
                <w:rFonts w:ascii="Courier New" w:hAnsi="Courier New" w:cs="Courier New"/>
                <w:sz w:val="18"/>
                <w:szCs w:val="18"/>
              </w:rPr>
              <w:t>12.</w:t>
            </w:r>
          </w:p>
          <w:p w14:paraId="1B62751D" w14:textId="77777777" w:rsidR="00851951" w:rsidRDefault="00851951" w:rsidP="00CA135A">
            <w:pPr>
              <w:rPr>
                <w:rFonts w:ascii="Courier New" w:hAnsi="Courier New" w:cs="Courier New"/>
                <w:sz w:val="18"/>
                <w:szCs w:val="18"/>
              </w:rPr>
            </w:pPr>
            <w:r>
              <w:rPr>
                <w:rFonts w:ascii="Courier New" w:hAnsi="Courier New" w:cs="Courier New"/>
                <w:sz w:val="18"/>
                <w:szCs w:val="18"/>
              </w:rPr>
              <w:t>13.</w:t>
            </w:r>
          </w:p>
          <w:p w14:paraId="2B33A07E" w14:textId="77777777" w:rsidR="00851951" w:rsidRDefault="00851951" w:rsidP="00CA135A">
            <w:pPr>
              <w:rPr>
                <w:rFonts w:ascii="Courier New" w:hAnsi="Courier New" w:cs="Courier New"/>
                <w:sz w:val="18"/>
                <w:szCs w:val="18"/>
              </w:rPr>
            </w:pPr>
            <w:r>
              <w:rPr>
                <w:rFonts w:ascii="Courier New" w:hAnsi="Courier New" w:cs="Courier New"/>
                <w:sz w:val="18"/>
                <w:szCs w:val="18"/>
              </w:rPr>
              <w:t>14.</w:t>
            </w:r>
          </w:p>
          <w:p w14:paraId="76A0DC22" w14:textId="77777777" w:rsidR="00851951" w:rsidRPr="0058229E" w:rsidRDefault="00851951" w:rsidP="00CA135A">
            <w:pPr>
              <w:rPr>
                <w:rFonts w:ascii="Courier New" w:hAnsi="Courier New" w:cs="Courier New"/>
                <w:sz w:val="18"/>
                <w:szCs w:val="18"/>
              </w:rPr>
            </w:pPr>
            <w:r>
              <w:rPr>
                <w:rFonts w:ascii="Courier New" w:hAnsi="Courier New" w:cs="Courier New"/>
                <w:sz w:val="18"/>
                <w:szCs w:val="18"/>
              </w:rPr>
              <w:t>15.</w:t>
            </w:r>
          </w:p>
        </w:tc>
        <w:tc>
          <w:tcPr>
            <w:tcW w:w="5005" w:type="dxa"/>
          </w:tcPr>
          <w:p w14:paraId="142A06CE" w14:textId="77777777" w:rsidR="00851951" w:rsidRPr="001C3D2C" w:rsidRDefault="00851951" w:rsidP="00CA135A">
            <w:pPr>
              <w:autoSpaceDE w:val="0"/>
              <w:autoSpaceDN w:val="0"/>
              <w:adjustRightInd w:val="0"/>
              <w:jc w:val="left"/>
              <w:rPr>
                <w:rFonts w:ascii="Courier New" w:eastAsiaTheme="minorHAnsi" w:hAnsi="Courier New" w:cs="Courier New"/>
                <w:sz w:val="22"/>
                <w:szCs w:val="24"/>
                <w:lang w:eastAsia="en-US"/>
              </w:rPr>
            </w:pPr>
            <w:r w:rsidRPr="001C3D2C">
              <w:rPr>
                <w:rFonts w:ascii="Courier New" w:eastAsiaTheme="minorHAnsi" w:hAnsi="Courier New" w:cs="Courier New"/>
                <w:color w:val="228B22"/>
                <w:sz w:val="18"/>
                <w:lang w:eastAsia="en-US"/>
              </w:rPr>
              <w:t>% men</w:t>
            </w:r>
            <w:r>
              <w:rPr>
                <w:rFonts w:ascii="Courier New" w:eastAsiaTheme="minorHAnsi" w:hAnsi="Courier New" w:cs="Courier New"/>
                <w:color w:val="228B22"/>
                <w:sz w:val="18"/>
                <w:lang w:eastAsia="en-US"/>
              </w:rPr>
              <w:t>gambil ROI</w:t>
            </w:r>
            <w:r w:rsidRPr="001C3D2C">
              <w:rPr>
                <w:rFonts w:ascii="Courier New" w:eastAsiaTheme="minorHAnsi" w:hAnsi="Courier New" w:cs="Courier New"/>
                <w:color w:val="228B22"/>
                <w:sz w:val="18"/>
                <w:lang w:eastAsia="en-US"/>
              </w:rPr>
              <w:t xml:space="preserve"> iris</w:t>
            </w:r>
          </w:p>
          <w:p w14:paraId="2B53C974" w14:textId="77777777" w:rsidR="00851951" w:rsidRPr="004C531E" w:rsidRDefault="00851951" w:rsidP="00CA135A">
            <w:pPr>
              <w:autoSpaceDE w:val="0"/>
              <w:autoSpaceDN w:val="0"/>
              <w:adjustRightInd w:val="0"/>
              <w:jc w:val="left"/>
              <w:rPr>
                <w:rFonts w:ascii="Courier New" w:eastAsiaTheme="minorHAnsi" w:hAnsi="Courier New" w:cs="Courier New"/>
                <w:sz w:val="22"/>
                <w:szCs w:val="24"/>
                <w:lang w:eastAsia="en-US"/>
              </w:rPr>
            </w:pPr>
            <w:r w:rsidRPr="004C531E">
              <w:rPr>
                <w:rFonts w:ascii="Courier New" w:eastAsiaTheme="minorHAnsi" w:hAnsi="Courier New" w:cs="Courier New"/>
                <w:color w:val="000000"/>
                <w:sz w:val="18"/>
                <w:lang w:eastAsia="en-US"/>
              </w:rPr>
              <w:t>imagepupil = eyeimage( irl:iru,icl:icu);</w:t>
            </w:r>
          </w:p>
          <w:p w14:paraId="48643EF5" w14:textId="77777777" w:rsidR="00851951" w:rsidRDefault="00851951" w:rsidP="00CA135A">
            <w:pPr>
              <w:autoSpaceDE w:val="0"/>
              <w:autoSpaceDN w:val="0"/>
              <w:adjustRightInd w:val="0"/>
              <w:jc w:val="left"/>
              <w:rPr>
                <w:rFonts w:ascii="Courier New" w:hAnsi="Courier New" w:cs="Courier New"/>
                <w:sz w:val="18"/>
                <w:szCs w:val="18"/>
                <w:lang w:val="en-US"/>
              </w:rPr>
            </w:pPr>
          </w:p>
          <w:p w14:paraId="48D01259"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transformasi Hough pd pupil</w:t>
            </w:r>
          </w:p>
          <w:p w14:paraId="715CB5E6"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000000"/>
                <w:sz w:val="18"/>
                <w:lang w:eastAsia="en-US"/>
              </w:rPr>
              <w:t>[row</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col</w:t>
            </w:r>
            <w:r>
              <w:rPr>
                <w:rFonts w:ascii="Courier New" w:eastAsiaTheme="minorHAnsi" w:hAnsi="Courier New" w:cs="Courier New"/>
                <w:color w:val="000000"/>
                <w:sz w:val="18"/>
                <w:lang w:eastAsia="en-US"/>
              </w:rPr>
              <w:t>p</w:t>
            </w:r>
            <w:r w:rsidRPr="001C3D2C">
              <w:rPr>
                <w:rFonts w:ascii="Courier New" w:eastAsiaTheme="minorHAnsi" w:hAnsi="Courier New" w:cs="Courier New"/>
                <w:color w:val="000000"/>
                <w:sz w:val="18"/>
                <w:lang w:eastAsia="en-US"/>
              </w:rPr>
              <w:t>, r] = findcircle(</w:t>
            </w:r>
            <w:r>
              <w:rPr>
                <w:rFonts w:ascii="Courier New" w:eastAsiaTheme="minorHAnsi" w:hAnsi="Courier New" w:cs="Courier New"/>
                <w:color w:val="000000"/>
                <w:sz w:val="18"/>
                <w:lang w:eastAsia="en-US"/>
              </w:rPr>
              <w:t>imagepupil</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lang w:eastAsia="en-US"/>
              </w:rPr>
              <w:t xml:space="preserve"> </w:t>
            </w:r>
            <w:r w:rsidRPr="00761D11">
              <w:rPr>
                <w:rFonts w:ascii="Courier New" w:hAnsi="Courier New" w:cs="Courier New"/>
                <w:sz w:val="18"/>
                <w:szCs w:val="18"/>
                <w:lang w:val="en-US"/>
              </w:rPr>
              <w:t xml:space="preserve"> </w:t>
            </w:r>
          </w:p>
          <w:p w14:paraId="0CBB2308"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w:t>
            </w:r>
            <w:r w:rsidRPr="001C3D2C">
              <w:rPr>
                <w:rFonts w:ascii="Courier New" w:eastAsiaTheme="minorHAnsi" w:hAnsi="Courier New" w:cs="Courier New"/>
                <w:color w:val="000000"/>
                <w:sz w:val="18"/>
                <w:lang w:eastAsia="en-US"/>
              </w:rPr>
              <w:t>l</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u</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radius, scaling</w:t>
            </w:r>
            <w:r>
              <w:rPr>
                <w:rFonts w:ascii="Courier New" w:eastAsiaTheme="minorHAnsi" w:hAnsi="Courier New" w:cs="Courier New"/>
                <w:color w:val="000000"/>
                <w:sz w:val="18"/>
                <w:lang w:eastAsia="en-US"/>
              </w:rPr>
              <w:t>,...</w:t>
            </w:r>
          </w:p>
          <w:p w14:paraId="023BA1BB" w14:textId="77777777" w:rsidR="00851951" w:rsidRPr="001C3D2C" w:rsidRDefault="00851951" w:rsidP="00CA135A">
            <w:pPr>
              <w:autoSpaceDE w:val="0"/>
              <w:autoSpaceDN w:val="0"/>
              <w:adjustRightInd w:val="0"/>
              <w:jc w:val="left"/>
              <w:rPr>
                <w:rFonts w:ascii="Courier New" w:eastAsiaTheme="minorHAnsi" w:hAnsi="Courier New" w:cs="Courier New"/>
                <w:sz w:val="24"/>
                <w:szCs w:val="24"/>
                <w:lang w:eastAsia="en-US"/>
              </w:rPr>
            </w:pPr>
            <w:r>
              <w:rPr>
                <w:rFonts w:ascii="Courier New" w:hAnsi="Courier New" w:cs="Courier New"/>
                <w:sz w:val="18"/>
                <w:szCs w:val="18"/>
              </w:rPr>
              <w:t xml:space="preserve">   0.6</w:t>
            </w:r>
            <w:r>
              <w:rPr>
                <w:rFonts w:ascii="Courier New" w:eastAsiaTheme="minorHAnsi" w:hAnsi="Courier New" w:cs="Courier New"/>
                <w:color w:val="000000"/>
                <w:sz w:val="18"/>
                <w:lang w:eastAsia="en-US"/>
              </w:rPr>
              <w:t xml:space="preserve">, </w:t>
            </w:r>
            <w:r w:rsidRPr="001C3D2C">
              <w:rPr>
                <w:rFonts w:ascii="Courier New" w:eastAsiaTheme="minorHAnsi" w:hAnsi="Courier New" w:cs="Courier New"/>
                <w:color w:val="000000"/>
                <w:sz w:val="18"/>
                <w:lang w:eastAsia="en-US"/>
              </w:rPr>
              <w:t>2, 0.</w:t>
            </w:r>
            <w:r>
              <w:rPr>
                <w:rFonts w:ascii="Courier New" w:eastAsiaTheme="minorHAnsi" w:hAnsi="Courier New" w:cs="Courier New"/>
                <w:color w:val="000000"/>
                <w:sz w:val="18"/>
                <w:lang w:eastAsia="en-US"/>
              </w:rPr>
              <w:t>25</w:t>
            </w:r>
            <w:r w:rsidRPr="001C3D2C">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 xml:space="preserve"> 0.25, 1.00, 1</w:t>
            </w:r>
            <w:r w:rsidRPr="001C3D2C">
              <w:rPr>
                <w:rFonts w:ascii="Courier New" w:eastAsiaTheme="minorHAnsi" w:hAnsi="Courier New" w:cs="Courier New"/>
                <w:color w:val="000000"/>
                <w:sz w:val="18"/>
                <w:lang w:eastAsia="en-US"/>
              </w:rPr>
              <w:t>.00);</w:t>
            </w:r>
          </w:p>
          <w:p w14:paraId="44B842C6"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p>
          <w:p w14:paraId="6BE6767A"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 xml:space="preserve">penjumlahan dgn titik pusat untuk </w:t>
            </w:r>
          </w:p>
          <w:p w14:paraId="035C2148"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mendapatkan posisi yang tepat</w:t>
            </w:r>
          </w:p>
          <w:p w14:paraId="00757D7C" w14:textId="77777777" w:rsidR="00851951" w:rsidRDefault="0085195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row = round(irl + rowp); </w:t>
            </w:r>
          </w:p>
          <w:p w14:paraId="365BA59C" w14:textId="77777777" w:rsidR="00851951" w:rsidRPr="00E05C4E" w:rsidRDefault="0085195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col = round(icl + colp);</w:t>
            </w:r>
          </w:p>
          <w:p w14:paraId="74ED27EA" w14:textId="77777777" w:rsidR="00851951" w:rsidRDefault="00851951" w:rsidP="00CA135A">
            <w:pPr>
              <w:autoSpaceDE w:val="0"/>
              <w:autoSpaceDN w:val="0"/>
              <w:adjustRightInd w:val="0"/>
              <w:jc w:val="left"/>
              <w:rPr>
                <w:rFonts w:ascii="Courier New" w:hAnsi="Courier New" w:cs="Courier New"/>
                <w:sz w:val="18"/>
                <w:szCs w:val="18"/>
                <w:lang w:val="en-US"/>
              </w:rPr>
            </w:pPr>
          </w:p>
          <w:p w14:paraId="492123EF" w14:textId="77777777" w:rsidR="00851951" w:rsidRPr="00E05C4E" w:rsidRDefault="0085195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radius dan titik pusat pupil</w:t>
            </w:r>
          </w:p>
          <w:p w14:paraId="176C5F45" w14:textId="77777777" w:rsidR="00851951" w:rsidRDefault="00851951" w:rsidP="00CA135A">
            <w:pPr>
              <w:autoSpaceDE w:val="0"/>
              <w:autoSpaceDN w:val="0"/>
              <w:adjustRightInd w:val="0"/>
              <w:jc w:val="left"/>
              <w:rPr>
                <w:rFonts w:ascii="Courier New" w:hAnsi="Courier New" w:cs="Courier New"/>
                <w:sz w:val="18"/>
                <w:szCs w:val="18"/>
                <w:lang w:val="en-US"/>
              </w:rPr>
            </w:pPr>
            <w:r w:rsidRPr="001C3D2C">
              <w:rPr>
                <w:rFonts w:ascii="Courier New" w:eastAsiaTheme="minorHAnsi" w:hAnsi="Courier New" w:cs="Courier New"/>
                <w:color w:val="000000"/>
                <w:sz w:val="18"/>
                <w:lang w:eastAsia="en-US"/>
              </w:rPr>
              <w:t>circle</w:t>
            </w:r>
            <w:r>
              <w:rPr>
                <w:rFonts w:ascii="Courier New" w:eastAsiaTheme="minorHAnsi" w:hAnsi="Courier New" w:cs="Courier New"/>
                <w:color w:val="000000"/>
                <w:sz w:val="18"/>
                <w:lang w:eastAsia="en-US"/>
              </w:rPr>
              <w:t>pupil</w:t>
            </w:r>
            <w:r w:rsidRPr="001C3D2C">
              <w:rPr>
                <w:rFonts w:ascii="Courier New" w:eastAsiaTheme="minorHAnsi" w:hAnsi="Courier New" w:cs="Courier New"/>
                <w:color w:val="000000"/>
                <w:sz w:val="18"/>
                <w:lang w:eastAsia="en-US"/>
              </w:rPr>
              <w:t xml:space="preserve"> = [row col r];</w:t>
            </w:r>
          </w:p>
          <w:p w14:paraId="338F8C92" w14:textId="77777777" w:rsidR="00851951" w:rsidRPr="00F348AC" w:rsidRDefault="00851951" w:rsidP="00CA135A">
            <w:pPr>
              <w:autoSpaceDE w:val="0"/>
              <w:autoSpaceDN w:val="0"/>
              <w:adjustRightInd w:val="0"/>
              <w:jc w:val="left"/>
              <w:rPr>
                <w:rFonts w:ascii="Courier New" w:hAnsi="Courier New" w:cs="Courier New"/>
                <w:sz w:val="18"/>
                <w:szCs w:val="18"/>
                <w:lang w:val="en-US"/>
              </w:rPr>
            </w:pPr>
          </w:p>
        </w:tc>
      </w:tr>
    </w:tbl>
    <w:p w14:paraId="6796BFCE" w14:textId="3CA47B70" w:rsidR="00851951" w:rsidRPr="00851951" w:rsidRDefault="00851951" w:rsidP="00851951">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F40564">
        <w:rPr>
          <w:noProof/>
        </w:rPr>
        <w:t>4</w:t>
      </w:r>
      <w:r>
        <w:rPr>
          <w:noProof/>
        </w:rPr>
        <w:fldChar w:fldCharType="end"/>
      </w:r>
      <w:r>
        <w:rPr>
          <w:lang w:val="en-US"/>
        </w:rPr>
        <w:t xml:space="preserve"> Implementasi</w:t>
      </w:r>
      <w:r w:rsidRPr="00F348AC">
        <w:rPr>
          <w:lang w:val="en-US"/>
        </w:rPr>
        <w:t xml:space="preserve"> </w:t>
      </w:r>
      <w:r>
        <w:t>Transformasi Hough pada Pupil</w:t>
      </w:r>
    </w:p>
    <w:p w14:paraId="014084AF" w14:textId="77777777" w:rsidR="00851951" w:rsidRPr="00E24B6E" w:rsidRDefault="00851951" w:rsidP="00851951">
      <w:pPr>
        <w:ind w:firstLine="720"/>
      </w:pPr>
      <w:r>
        <w:t>Hasil akhir dari tahap deteksi batas pupil dan iris ini adalah radius iris, titik pusat iris, radius pupil, dan titik pusat pupil.</w:t>
      </w:r>
    </w:p>
    <w:p w14:paraId="29EB5794" w14:textId="31B7AEA1" w:rsidR="00CE27D8" w:rsidRPr="00F348AC" w:rsidRDefault="00F40A05" w:rsidP="00CE27D8">
      <w:pPr>
        <w:pStyle w:val="Heading3"/>
        <w:rPr>
          <w:lang w:val="en-US"/>
        </w:rPr>
      </w:pPr>
      <w:r w:rsidRPr="00F348AC">
        <w:rPr>
          <w:lang w:val="en-US"/>
        </w:rPr>
        <w:t xml:space="preserve">Implementasi </w:t>
      </w:r>
      <w:r>
        <w:t>Pemisahan Bulu dan Kelopak Mata</w:t>
      </w:r>
    </w:p>
    <w:p w14:paraId="29605764" w14:textId="77777777" w:rsidR="00F40A05" w:rsidRDefault="00F40A05" w:rsidP="00F40A05">
      <w:pPr>
        <w:ind w:firstLine="720"/>
      </w:pPr>
      <w:r>
        <w:t xml:space="preserve">Pemisahan bulu dan kelopak mata dilakukan karena kedua hal tersebut adalah </w:t>
      </w:r>
      <w:r w:rsidRPr="00B31864">
        <w:rPr>
          <w:i/>
        </w:rPr>
        <w:t>noise</w:t>
      </w:r>
      <w:r>
        <w:t xml:space="preserve">. Hal yang dilakukan pertama kali adalah menghilangkan kelompak mata. Implementasinya ditunjukan pada </w:t>
      </w:r>
      <w:r w:rsidRPr="00CB694B">
        <w:rPr>
          <w:highlight w:val="yellow"/>
        </w:rPr>
        <w:t>Kode Sumber 4.5</w:t>
      </w:r>
      <w:r>
        <w:t>.</w:t>
      </w:r>
    </w:p>
    <w:p w14:paraId="700563FA" w14:textId="77777777" w:rsidR="00F40A05" w:rsidRDefault="00F40A05" w:rsidP="00F40A05">
      <w:pPr>
        <w:ind w:firstLine="720"/>
      </w:pPr>
    </w:p>
    <w:tbl>
      <w:tblPr>
        <w:tblStyle w:val="TableGrid"/>
        <w:tblW w:w="0" w:type="auto"/>
        <w:tblLook w:val="04A0" w:firstRow="1" w:lastRow="0" w:firstColumn="1" w:lastColumn="0" w:noHBand="0" w:noVBand="1"/>
      </w:tblPr>
      <w:tblGrid>
        <w:gridCol w:w="537"/>
        <w:gridCol w:w="5009"/>
      </w:tblGrid>
      <w:tr w:rsidR="00F40A05" w:rsidRPr="00F348AC" w14:paraId="4C80E02A" w14:textId="77777777" w:rsidTr="00F40A05">
        <w:tc>
          <w:tcPr>
            <w:tcW w:w="537" w:type="dxa"/>
            <w:shd w:val="clear" w:color="auto" w:fill="FFFFFF" w:themeFill="background1"/>
          </w:tcPr>
          <w:p w14:paraId="19D9670F"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w:t>
            </w:r>
          </w:p>
          <w:p w14:paraId="44535A07"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4CB1A57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2.</w:t>
            </w:r>
          </w:p>
          <w:p w14:paraId="5626C2A4"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3.</w:t>
            </w:r>
          </w:p>
          <w:p w14:paraId="2805EEB0"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4.</w:t>
            </w:r>
          </w:p>
          <w:p w14:paraId="06A29901"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5.</w:t>
            </w:r>
          </w:p>
          <w:p w14:paraId="26D45E4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6.</w:t>
            </w:r>
          </w:p>
          <w:p w14:paraId="3C31BC5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lastRenderedPageBreak/>
              <w:t>7.</w:t>
            </w:r>
          </w:p>
          <w:p w14:paraId="5B13E4D8"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8.</w:t>
            </w:r>
          </w:p>
          <w:p w14:paraId="253F20FD"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9.</w:t>
            </w:r>
          </w:p>
          <w:p w14:paraId="01E160A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10.</w:t>
            </w:r>
          </w:p>
          <w:p w14:paraId="3E46B3BA"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11.</w:t>
            </w:r>
          </w:p>
          <w:p w14:paraId="3969A91C"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12.</w:t>
            </w:r>
          </w:p>
          <w:p w14:paraId="25896D0B"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13.</w:t>
            </w:r>
          </w:p>
          <w:p w14:paraId="2428F89E" w14:textId="77777777" w:rsidR="00F40A05" w:rsidRPr="004304A0" w:rsidRDefault="00F40A05" w:rsidP="00CA135A">
            <w:pPr>
              <w:rPr>
                <w:rFonts w:ascii="Consolas" w:hAnsi="Consolas" w:cs="Consolas"/>
                <w:sz w:val="18"/>
                <w:szCs w:val="18"/>
              </w:rPr>
            </w:pPr>
            <w:r w:rsidRPr="004304A0">
              <w:rPr>
                <w:rFonts w:ascii="Consolas" w:hAnsi="Consolas" w:cs="Consolas"/>
                <w:sz w:val="18"/>
                <w:szCs w:val="18"/>
              </w:rPr>
              <w:t>14.</w:t>
            </w:r>
          </w:p>
          <w:p w14:paraId="52D69306" w14:textId="77777777" w:rsidR="00F40A05" w:rsidRDefault="00F40A05" w:rsidP="00CA135A">
            <w:pPr>
              <w:rPr>
                <w:rFonts w:ascii="Consolas" w:hAnsi="Consolas" w:cs="Consolas"/>
                <w:sz w:val="18"/>
                <w:szCs w:val="18"/>
              </w:rPr>
            </w:pPr>
            <w:r w:rsidRPr="004304A0">
              <w:rPr>
                <w:rFonts w:ascii="Consolas" w:hAnsi="Consolas" w:cs="Consolas"/>
                <w:sz w:val="18"/>
                <w:szCs w:val="18"/>
              </w:rPr>
              <w:t>15.</w:t>
            </w:r>
          </w:p>
          <w:p w14:paraId="0CD32DEA" w14:textId="77777777" w:rsidR="00F40A05" w:rsidRDefault="00F40A05" w:rsidP="00CA135A">
            <w:pPr>
              <w:rPr>
                <w:rFonts w:ascii="Consolas" w:hAnsi="Consolas" w:cs="Consolas"/>
                <w:sz w:val="18"/>
                <w:szCs w:val="18"/>
              </w:rPr>
            </w:pPr>
            <w:r>
              <w:rPr>
                <w:rFonts w:ascii="Consolas" w:hAnsi="Consolas" w:cs="Consolas"/>
                <w:sz w:val="18"/>
                <w:szCs w:val="18"/>
              </w:rPr>
              <w:t>16.</w:t>
            </w:r>
          </w:p>
          <w:p w14:paraId="1C953098" w14:textId="77777777" w:rsidR="00F40A05" w:rsidRDefault="00F40A05" w:rsidP="00CA135A">
            <w:pPr>
              <w:rPr>
                <w:rFonts w:ascii="Consolas" w:hAnsi="Consolas" w:cs="Consolas"/>
                <w:sz w:val="18"/>
                <w:szCs w:val="18"/>
              </w:rPr>
            </w:pPr>
            <w:r>
              <w:rPr>
                <w:rFonts w:ascii="Consolas" w:hAnsi="Consolas" w:cs="Consolas"/>
                <w:sz w:val="18"/>
                <w:szCs w:val="18"/>
              </w:rPr>
              <w:t>17.</w:t>
            </w:r>
          </w:p>
          <w:p w14:paraId="2275EEBE" w14:textId="77777777" w:rsidR="00F40A05" w:rsidRDefault="00F40A05" w:rsidP="00CA135A">
            <w:pPr>
              <w:rPr>
                <w:rFonts w:ascii="Consolas" w:hAnsi="Consolas" w:cs="Consolas"/>
                <w:sz w:val="18"/>
                <w:szCs w:val="18"/>
              </w:rPr>
            </w:pPr>
            <w:r>
              <w:rPr>
                <w:rFonts w:ascii="Consolas" w:hAnsi="Consolas" w:cs="Consolas"/>
                <w:sz w:val="18"/>
                <w:szCs w:val="18"/>
              </w:rPr>
              <w:t>18.</w:t>
            </w:r>
          </w:p>
          <w:p w14:paraId="2154B95B" w14:textId="77777777" w:rsidR="00F40A05" w:rsidRPr="004304A0" w:rsidRDefault="00F40A05" w:rsidP="00CA135A">
            <w:pPr>
              <w:rPr>
                <w:rFonts w:ascii="Consolas" w:hAnsi="Consolas" w:cs="Consolas"/>
                <w:sz w:val="18"/>
                <w:szCs w:val="18"/>
              </w:rPr>
            </w:pPr>
            <w:r>
              <w:rPr>
                <w:rFonts w:ascii="Consolas" w:hAnsi="Consolas" w:cs="Consolas"/>
                <w:sz w:val="18"/>
                <w:szCs w:val="18"/>
              </w:rPr>
              <w:t>19.</w:t>
            </w:r>
          </w:p>
        </w:tc>
        <w:tc>
          <w:tcPr>
            <w:tcW w:w="5009" w:type="dxa"/>
          </w:tcPr>
          <w:p w14:paraId="4A5792B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228B22"/>
                <w:sz w:val="18"/>
                <w:lang w:eastAsia="en-US"/>
              </w:rPr>
              <w:lastRenderedPageBreak/>
              <w:t>% citra mata</w:t>
            </w:r>
          </w:p>
          <w:p w14:paraId="1CA4CC07"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eastAsiaTheme="minorHAnsi" w:hAnsi="Consolas" w:cs="Consolas"/>
                <w:color w:val="000000"/>
                <w:sz w:val="18"/>
                <w:lang w:eastAsia="en-US"/>
              </w:rPr>
              <w:t>i</w:t>
            </w:r>
            <w:r w:rsidRPr="004304A0">
              <w:rPr>
                <w:rFonts w:ascii="Consolas" w:eastAsiaTheme="minorHAnsi" w:hAnsi="Consolas" w:cs="Consolas"/>
                <w:color w:val="000000"/>
                <w:sz w:val="18"/>
                <w:lang w:eastAsia="en-US"/>
              </w:rPr>
              <w:t>magewithnoise = double(eyeimage);</w:t>
            </w:r>
          </w:p>
          <w:p w14:paraId="7933F5F1" w14:textId="77777777" w:rsidR="00F40A05" w:rsidRPr="004304A0" w:rsidRDefault="00F40A05" w:rsidP="00CA135A">
            <w:pPr>
              <w:autoSpaceDE w:val="0"/>
              <w:autoSpaceDN w:val="0"/>
              <w:adjustRightInd w:val="0"/>
              <w:jc w:val="left"/>
              <w:rPr>
                <w:rFonts w:ascii="Consolas" w:hAnsi="Consolas" w:cs="Consolas"/>
                <w:sz w:val="18"/>
                <w:szCs w:val="18"/>
                <w:lang w:val="en-US"/>
              </w:rPr>
            </w:pPr>
          </w:p>
          <w:p w14:paraId="596F10BE"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w:t>
            </w:r>
            <w:r w:rsidRPr="004304A0">
              <w:rPr>
                <w:rFonts w:ascii="Consolas" w:eastAsiaTheme="minorHAnsi" w:hAnsi="Consolas" w:cs="Consolas"/>
                <w:color w:val="228B22"/>
                <w:sz w:val="18"/>
                <w:lang w:eastAsia="en-US"/>
              </w:rPr>
              <w:t>membuat garis pd bulu mata dgn hough linear</w:t>
            </w:r>
          </w:p>
          <w:p w14:paraId="14E21BF9"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sidRPr="004304A0">
              <w:rPr>
                <w:rFonts w:ascii="Consolas" w:eastAsiaTheme="minorHAnsi" w:hAnsi="Consolas" w:cs="Consolas"/>
                <w:color w:val="000000"/>
                <w:sz w:val="18"/>
                <w:lang w:eastAsia="en-US"/>
              </w:rPr>
              <w:t>topeyelid = imagepupil(1:(rowp-r),:);</w:t>
            </w:r>
            <w:r w:rsidRPr="004304A0">
              <w:rPr>
                <w:rFonts w:ascii="Consolas" w:eastAsiaTheme="minorHAnsi" w:hAnsi="Consolas" w:cs="Consolas"/>
                <w:color w:val="000000"/>
                <w:lang w:eastAsia="en-US"/>
              </w:rPr>
              <w:t xml:space="preserve"> </w:t>
            </w:r>
            <w:r w:rsidRPr="004304A0">
              <w:rPr>
                <w:rFonts w:ascii="Consolas" w:hAnsi="Consolas" w:cs="Consolas"/>
                <w:sz w:val="18"/>
                <w:szCs w:val="18"/>
                <w:lang w:val="en-US"/>
              </w:rPr>
              <w:t xml:space="preserve"> </w:t>
            </w:r>
          </w:p>
          <w:p w14:paraId="4157D5DB"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t>lines = findline(topeyelid);</w:t>
            </w:r>
          </w:p>
          <w:p w14:paraId="61B40773" w14:textId="77777777" w:rsidR="00F40A05" w:rsidRPr="004304A0" w:rsidRDefault="00F40A05" w:rsidP="00CA135A">
            <w:pPr>
              <w:autoSpaceDE w:val="0"/>
              <w:autoSpaceDN w:val="0"/>
              <w:adjustRightInd w:val="0"/>
              <w:jc w:val="left"/>
              <w:rPr>
                <w:rFonts w:ascii="Consolas" w:eastAsiaTheme="minorHAnsi" w:hAnsi="Consolas" w:cs="Consolas"/>
                <w:sz w:val="18"/>
                <w:szCs w:val="24"/>
                <w:lang w:eastAsia="en-US"/>
              </w:rPr>
            </w:pPr>
          </w:p>
          <w:p w14:paraId="528EBF43"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sidRPr="004304A0">
              <w:rPr>
                <w:rFonts w:ascii="Consolas" w:eastAsiaTheme="minorHAnsi" w:hAnsi="Consolas" w:cs="Consolas"/>
                <w:color w:val="000000"/>
                <w:sz w:val="18"/>
                <w:lang w:eastAsia="en-US"/>
              </w:rPr>
              <w:lastRenderedPageBreak/>
              <w:t>if size(lines,1) &gt; 0</w:t>
            </w:r>
          </w:p>
          <w:p w14:paraId="494C4A2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color w:val="000000"/>
                <w:sz w:val="18"/>
                <w:lang w:eastAsia="en-US"/>
              </w:rPr>
              <w:t xml:space="preserve">   </w:t>
            </w:r>
            <w:r w:rsidRPr="004304A0">
              <w:rPr>
                <w:rFonts w:ascii="Consolas" w:eastAsiaTheme="minorHAnsi" w:hAnsi="Consolas" w:cs="Consolas"/>
                <w:color w:val="000000"/>
                <w:sz w:val="18"/>
                <w:lang w:eastAsia="en-US"/>
              </w:rPr>
              <w:t>[xl yl] = linecoords(lines,size(topeyelid));</w:t>
            </w:r>
          </w:p>
          <w:p w14:paraId="0EC67C37"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eastAsiaTheme="minorHAnsi" w:hAnsi="Consolas" w:cs="Consolas"/>
                <w:sz w:val="18"/>
                <w:szCs w:val="24"/>
                <w:lang w:eastAsia="en-US"/>
              </w:rPr>
              <w:t xml:space="preserve">   </w:t>
            </w:r>
            <w:r w:rsidRPr="004304A0">
              <w:rPr>
                <w:rFonts w:ascii="Consolas" w:eastAsiaTheme="minorHAnsi" w:hAnsi="Consolas" w:cs="Consolas"/>
                <w:color w:val="000000"/>
                <w:sz w:val="18"/>
                <w:lang w:eastAsia="en-US"/>
              </w:rPr>
              <w:t>yl = double(yl) + irl-1;</w:t>
            </w:r>
          </w:p>
          <w:p w14:paraId="6F97F19D" w14:textId="77777777" w:rsidR="00F40A05" w:rsidRPr="004304A0" w:rsidRDefault="00F40A05" w:rsidP="00CA135A">
            <w:pPr>
              <w:autoSpaceDE w:val="0"/>
              <w:autoSpaceDN w:val="0"/>
              <w:adjustRightInd w:val="0"/>
              <w:jc w:val="left"/>
              <w:rPr>
                <w:rFonts w:ascii="Consolas" w:eastAsiaTheme="minorHAnsi" w:hAnsi="Consolas" w:cs="Consolas"/>
                <w:sz w:val="24"/>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xl = double(xl) + icl-1;</w:t>
            </w:r>
          </w:p>
          <w:p w14:paraId="331D179C" w14:textId="77777777" w:rsidR="00F40A05" w:rsidRDefault="00F40A05" w:rsidP="00CA135A">
            <w:pPr>
              <w:autoSpaceDE w:val="0"/>
              <w:autoSpaceDN w:val="0"/>
              <w:adjustRightInd w:val="0"/>
              <w:jc w:val="left"/>
              <w:rPr>
                <w:rFonts w:ascii="Consolas" w:hAnsi="Consolas" w:cs="Consolas"/>
                <w:sz w:val="18"/>
                <w:szCs w:val="18"/>
              </w:rPr>
            </w:pPr>
          </w:p>
          <w:p w14:paraId="7E1F9402" w14:textId="77777777" w:rsidR="00F40A05" w:rsidRPr="004304A0" w:rsidRDefault="00F40A05" w:rsidP="00CA135A">
            <w:pPr>
              <w:autoSpaceDE w:val="0"/>
              <w:autoSpaceDN w:val="0"/>
              <w:adjustRightInd w:val="0"/>
              <w:jc w:val="left"/>
              <w:rPr>
                <w:rFonts w:ascii="Consolas" w:hAnsi="Consolas" w:cs="Consolas"/>
                <w:sz w:val="18"/>
                <w:szCs w:val="18"/>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menentukan batas garis</w:t>
            </w:r>
          </w:p>
          <w:p w14:paraId="1C7E16DA"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yla = max(yl);</w:t>
            </w:r>
          </w:p>
          <w:p w14:paraId="2C3F6211" w14:textId="77777777" w:rsidR="00F40A05" w:rsidRPr="004304A0" w:rsidRDefault="00F40A05" w:rsidP="00CA135A">
            <w:pPr>
              <w:autoSpaceDE w:val="0"/>
              <w:autoSpaceDN w:val="0"/>
              <w:adjustRightInd w:val="0"/>
              <w:jc w:val="left"/>
              <w:rPr>
                <w:rFonts w:ascii="Consolas" w:eastAsiaTheme="minorHAnsi" w:hAnsi="Consolas" w:cs="Consolas"/>
                <w:sz w:val="22"/>
                <w:szCs w:val="24"/>
                <w:lang w:eastAsia="en-US"/>
              </w:rPr>
            </w:pPr>
            <w:r>
              <w:rPr>
                <w:rFonts w:ascii="Consolas" w:hAnsi="Consolas" w:cs="Consolas"/>
                <w:sz w:val="18"/>
                <w:szCs w:val="18"/>
              </w:rPr>
              <w:t xml:space="preserve">   </w:t>
            </w:r>
            <w:r w:rsidRPr="004304A0">
              <w:rPr>
                <w:rFonts w:ascii="Consolas" w:eastAsiaTheme="minorHAnsi" w:hAnsi="Consolas" w:cs="Consolas"/>
                <w:color w:val="000000"/>
                <w:sz w:val="18"/>
                <w:lang w:eastAsia="en-US"/>
              </w:rPr>
              <w:t>y2 = 1:yla;</w:t>
            </w:r>
          </w:p>
          <w:p w14:paraId="16A1FAD9"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p w14:paraId="5F21140C" w14:textId="77777777" w:rsidR="00F40A05" w:rsidRPr="004304A0" w:rsidRDefault="00F40A05" w:rsidP="00CA135A">
            <w:pPr>
              <w:autoSpaceDE w:val="0"/>
              <w:autoSpaceDN w:val="0"/>
              <w:adjustRightInd w:val="0"/>
              <w:jc w:val="left"/>
              <w:rPr>
                <w:rFonts w:ascii="Consolas" w:hAnsi="Consolas" w:cs="Consolas"/>
                <w:sz w:val="18"/>
                <w:szCs w:val="18"/>
                <w:lang w:val="en-US"/>
              </w:rPr>
            </w:pPr>
            <w:r w:rsidRPr="004304A0">
              <w:rPr>
                <w:rFonts w:ascii="Consolas" w:eastAsiaTheme="minorHAnsi" w:hAnsi="Consolas" w:cs="Consolas"/>
                <w:color w:val="228B22"/>
                <w:sz w:val="18"/>
                <w:lang w:eastAsia="en-US"/>
              </w:rPr>
              <w:t>%</w:t>
            </w:r>
            <w:r>
              <w:rPr>
                <w:rFonts w:ascii="Consolas" w:eastAsiaTheme="minorHAnsi" w:hAnsi="Consolas" w:cs="Consolas"/>
                <w:color w:val="228B22"/>
                <w:sz w:val="18"/>
                <w:lang w:eastAsia="en-US"/>
              </w:rPr>
              <w:t xml:space="preserve"> menandai kelopak(noise) dengan NaN</w:t>
            </w:r>
          </w:p>
          <w:p w14:paraId="130AF990" w14:textId="77777777" w:rsidR="00F40A05" w:rsidRPr="004304A0" w:rsidRDefault="00F40A05" w:rsidP="00CA135A">
            <w:pPr>
              <w:autoSpaceDE w:val="0"/>
              <w:autoSpaceDN w:val="0"/>
              <w:adjustRightInd w:val="0"/>
              <w:jc w:val="left"/>
              <w:rPr>
                <w:rFonts w:ascii="Consolas" w:eastAsiaTheme="minorHAnsi" w:hAnsi="Consolas" w:cs="Consolas"/>
                <w:color w:val="000000"/>
                <w:sz w:val="18"/>
                <w:lang w:eastAsia="en-US"/>
              </w:rPr>
            </w:pPr>
            <w:r w:rsidRPr="004304A0">
              <w:rPr>
                <w:rFonts w:ascii="Consolas" w:hAnsi="Consolas" w:cs="Consolas"/>
                <w:sz w:val="18"/>
                <w:szCs w:val="18"/>
              </w:rPr>
              <w:t xml:space="preserve">   </w:t>
            </w:r>
            <w:r w:rsidRPr="004304A0">
              <w:rPr>
                <w:rFonts w:ascii="Consolas" w:eastAsiaTheme="minorHAnsi" w:hAnsi="Consolas" w:cs="Consolas"/>
                <w:color w:val="000000"/>
                <w:sz w:val="18"/>
                <w:lang w:eastAsia="en-US"/>
              </w:rPr>
              <w:t>imagewithnoise(y2, xl) = NaN;</w:t>
            </w:r>
          </w:p>
          <w:p w14:paraId="2714BDB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r w:rsidRPr="004304A0">
              <w:rPr>
                <w:rFonts w:ascii="Consolas" w:eastAsiaTheme="minorHAnsi" w:hAnsi="Consolas" w:cs="Consolas"/>
                <w:color w:val="000000"/>
                <w:sz w:val="18"/>
                <w:lang w:eastAsia="en-US"/>
              </w:rPr>
              <w:t>end</w:t>
            </w:r>
          </w:p>
          <w:p w14:paraId="61BDE180" w14:textId="77777777" w:rsidR="00F40A05" w:rsidRPr="004304A0"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49C30548" w14:textId="152A080B" w:rsidR="00F40A05" w:rsidRPr="00851951" w:rsidRDefault="00F40A05" w:rsidP="00F40A05">
      <w:pPr>
        <w:pStyle w:val="Caption"/>
        <w:rPr>
          <w:i/>
        </w:rPr>
      </w:pPr>
      <w:r>
        <w:lastRenderedPageBreak/>
        <w:t xml:space="preserve">Kode Sumber </w:t>
      </w:r>
      <w:r>
        <w:rPr>
          <w:lang w:val="en-US"/>
        </w:rPr>
        <w:t>4</w:t>
      </w:r>
      <w:r>
        <w:t>.</w:t>
      </w:r>
      <w:r>
        <w:fldChar w:fldCharType="begin"/>
      </w:r>
      <w:r>
        <w:instrText xml:space="preserve"> SEQ Kode_Sumber \* ARABIC \s 1 </w:instrText>
      </w:r>
      <w:r>
        <w:fldChar w:fldCharType="separate"/>
      </w:r>
      <w:r w:rsidR="00F40564">
        <w:rPr>
          <w:noProof/>
        </w:rPr>
        <w:t>5</w:t>
      </w:r>
      <w:r>
        <w:rPr>
          <w:noProof/>
        </w:rPr>
        <w:fldChar w:fldCharType="end"/>
      </w:r>
      <w:r>
        <w:rPr>
          <w:lang w:val="en-US"/>
        </w:rPr>
        <w:t xml:space="preserve"> Implementasi</w:t>
      </w:r>
      <w:r w:rsidRPr="00F348AC">
        <w:rPr>
          <w:lang w:val="en-US"/>
        </w:rPr>
        <w:t xml:space="preserve"> </w:t>
      </w:r>
      <w:r>
        <w:t>Penghilangan Kelopak Mata</w:t>
      </w:r>
    </w:p>
    <w:p w14:paraId="1E01CE0B" w14:textId="77777777" w:rsidR="00F40A05" w:rsidRDefault="00F40A05" w:rsidP="00F40A05">
      <w:pPr>
        <w:ind w:firstLine="720"/>
      </w:pPr>
      <w:r>
        <w:t xml:space="preserve">Implementasi dilakukan dengan mengkonversi citra mata ke tipe data </w:t>
      </w:r>
      <w:r w:rsidRPr="00CB694B">
        <w:rPr>
          <w:i/>
        </w:rPr>
        <w:t>double</w:t>
      </w:r>
      <w:r>
        <w:t xml:space="preserve"> agar mudah diolah. Selanjutnya, dibuat garis pada bulu mata dengan transformasi Hough linear pada ujung bulu mata yang paling atas. Langkah ini diimplementasikan pada baris 4 sampai 10. Setelah itu pada baris ke-13 dipilih garis (y) yang maksimal dan dari batas ini ditarik garis horizontal. Dari garis horizontal yang telah didapatkan ini sampai ujung citra ditandai dengan NaN karena dianggap sebagai </w:t>
      </w:r>
      <w:r w:rsidRPr="00325328">
        <w:rPr>
          <w:i/>
        </w:rPr>
        <w:t>noise</w:t>
      </w:r>
      <w:r>
        <w:t xml:space="preserve">. </w:t>
      </w:r>
    </w:p>
    <w:p w14:paraId="464A36E4" w14:textId="77777777" w:rsidR="00F40A05" w:rsidRDefault="00F40A05" w:rsidP="00F40A05">
      <w:pPr>
        <w:ind w:firstLine="720"/>
      </w:pPr>
      <w:r>
        <w:t xml:space="preserve">Hal yang kedua adalah menghilangkan bulu mata dengan operasi </w:t>
      </w:r>
      <w:r w:rsidRPr="00325328">
        <w:rPr>
          <w:i/>
        </w:rPr>
        <w:t>thresholding</w:t>
      </w:r>
      <w:r>
        <w:t xml:space="preserve">. Implementasinya ditunjukan pada </w:t>
      </w:r>
      <w:r w:rsidRPr="00325328">
        <w:rPr>
          <w:highlight w:val="yellow"/>
        </w:rPr>
        <w:t>Kode Sumber 4.6</w:t>
      </w:r>
    </w:p>
    <w:p w14:paraId="282899D4" w14:textId="77777777" w:rsidR="00F40A05" w:rsidRDefault="00F40A05" w:rsidP="00F40A05">
      <w:pPr>
        <w:ind w:firstLine="720"/>
      </w:pPr>
    </w:p>
    <w:tbl>
      <w:tblPr>
        <w:tblStyle w:val="TableGrid"/>
        <w:tblW w:w="0" w:type="auto"/>
        <w:tblLook w:val="04A0" w:firstRow="1" w:lastRow="0" w:firstColumn="1" w:lastColumn="0" w:noHBand="0" w:noVBand="1"/>
      </w:tblPr>
      <w:tblGrid>
        <w:gridCol w:w="532"/>
        <w:gridCol w:w="5014"/>
      </w:tblGrid>
      <w:tr w:rsidR="00F40A05" w:rsidRPr="00F348AC" w14:paraId="7A74E170" w14:textId="77777777" w:rsidTr="00F40A05">
        <w:tc>
          <w:tcPr>
            <w:tcW w:w="532" w:type="dxa"/>
            <w:shd w:val="clear" w:color="auto" w:fill="FFFFFF" w:themeFill="background1"/>
          </w:tcPr>
          <w:p w14:paraId="38A21B0E"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DF4B50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6FD20903"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7B0A3C2"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4.</w:t>
            </w:r>
          </w:p>
        </w:tc>
        <w:tc>
          <w:tcPr>
            <w:tcW w:w="5014" w:type="dxa"/>
          </w:tcPr>
          <w:p w14:paraId="7E874A6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thresholding pd bulu mata</w:t>
            </w:r>
          </w:p>
          <w:p w14:paraId="273F2897" w14:textId="77777777" w:rsidR="00F40A05" w:rsidRDefault="00F40A05" w:rsidP="00CA135A">
            <w:pPr>
              <w:jc w:val="left"/>
              <w:rPr>
                <w:rFonts w:ascii="Courier New" w:hAnsi="Courier New" w:cs="Courier New"/>
                <w:sz w:val="18"/>
                <w:szCs w:val="18"/>
                <w:lang w:val="en-US"/>
              </w:rPr>
            </w:pPr>
            <w:r>
              <w:rPr>
                <w:rFonts w:ascii="Courier New" w:hAnsi="Courier New" w:cs="Courier New"/>
                <w:sz w:val="18"/>
                <w:szCs w:val="18"/>
              </w:rPr>
              <w:t>ref = eyeimage &lt; 100;</w:t>
            </w:r>
          </w:p>
          <w:p w14:paraId="3D04FF66"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coords = find(ref==1);</w:t>
            </w:r>
          </w:p>
          <w:p w14:paraId="03C6BE08"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imagewithnoise(coords) = NaN;</w:t>
            </w:r>
          </w:p>
        </w:tc>
      </w:tr>
    </w:tbl>
    <w:p w14:paraId="0883527C" w14:textId="6AF02F0E" w:rsidR="00F40A05" w:rsidRPr="00851951" w:rsidRDefault="00F40A05" w:rsidP="00F40A05">
      <w:pPr>
        <w:pStyle w:val="Caption"/>
        <w:rPr>
          <w:i/>
        </w:rPr>
      </w:pPr>
      <w:r>
        <w:t xml:space="preserve">Kode Sumber </w:t>
      </w:r>
      <w:r>
        <w:rPr>
          <w:lang w:val="en-US"/>
        </w:rPr>
        <w:t>4</w:t>
      </w:r>
      <w:r>
        <w:t>.</w:t>
      </w:r>
      <w:r>
        <w:fldChar w:fldCharType="begin"/>
      </w:r>
      <w:r>
        <w:instrText xml:space="preserve"> SEQ Kode_Sumber \* ARABIC \s 1 </w:instrText>
      </w:r>
      <w:r>
        <w:fldChar w:fldCharType="separate"/>
      </w:r>
      <w:r w:rsidR="00F40564">
        <w:rPr>
          <w:noProof/>
        </w:rPr>
        <w:t>6</w:t>
      </w:r>
      <w:r>
        <w:rPr>
          <w:noProof/>
        </w:rPr>
        <w:fldChar w:fldCharType="end"/>
      </w:r>
      <w:r>
        <w:rPr>
          <w:lang w:val="en-US"/>
        </w:rPr>
        <w:t xml:space="preserve"> Implementasi</w:t>
      </w:r>
      <w:r w:rsidRPr="00F348AC">
        <w:rPr>
          <w:lang w:val="en-US"/>
        </w:rPr>
        <w:t xml:space="preserve"> </w:t>
      </w:r>
      <w:r w:rsidRPr="00F40A05">
        <w:rPr>
          <w:i/>
        </w:rPr>
        <w:t>Thresholding</w:t>
      </w:r>
      <w:r>
        <w:t xml:space="preserve"> Bulu Mata</w:t>
      </w:r>
    </w:p>
    <w:p w14:paraId="311C1BC9" w14:textId="77777777" w:rsidR="00F40A05" w:rsidRDefault="00F40A05" w:rsidP="00F40A05">
      <w:pPr>
        <w:ind w:firstLine="720"/>
      </w:pPr>
      <w:r>
        <w:t xml:space="preserve">Langkah ini dilakukan dengan menandai citra dengan intensitas dibawah 100 dengan notasi NaN. Bulu mata yang terdapat pada citra kebanyakan memiliki nilai intensitas dibawah 100. Proses thresholding pada citra mata dilakukan </w:t>
      </w:r>
      <w:r>
        <w:lastRenderedPageBreak/>
        <w:t xml:space="preserve">pada baris ke-2, kemudian dicari nilai yang sesuai pada matriks citra dan dilakukan pengubahan intensitas pada baris 3 dan 4. </w:t>
      </w:r>
    </w:p>
    <w:p w14:paraId="1E62ABFD" w14:textId="77777777" w:rsidR="00F40A05" w:rsidRDefault="00F40A05" w:rsidP="00F40A05">
      <w:pPr>
        <w:ind w:firstLine="720"/>
      </w:pPr>
      <w:r>
        <w:t>Hasil akhir dari tahap ini yaitu citra mata dengan bulu dan kelopak mata yang sudah digantikan intensitasnya dengan NaN</w:t>
      </w:r>
      <w:r w:rsidRPr="00F348AC">
        <w:rPr>
          <w:lang w:val="en-US"/>
        </w:rPr>
        <w:t>.</w:t>
      </w:r>
      <w:r>
        <w:t xml:space="preserve"> Dipilih NaN karena intensitas tersebut memberikan warna hitam sebagai visualisasi.</w:t>
      </w:r>
    </w:p>
    <w:p w14:paraId="3721CB54" w14:textId="0F123366" w:rsidR="00CE27D8" w:rsidRPr="00F348AC" w:rsidRDefault="00F40A05" w:rsidP="00F40A05">
      <w:pPr>
        <w:pStyle w:val="Heading2"/>
        <w:rPr>
          <w:lang w:val="en-US"/>
        </w:rPr>
      </w:pPr>
      <w:r>
        <w:t>Implementasi Normalisasi Iris</w:t>
      </w:r>
    </w:p>
    <w:p w14:paraId="297F8E40" w14:textId="77777777" w:rsidR="00F40A05" w:rsidRDefault="00F40A05" w:rsidP="00F40A05">
      <w:pPr>
        <w:ind w:firstLine="720"/>
      </w:pPr>
      <w:r>
        <w:t xml:space="preserve">Sub bab ini membahas implementasi tahap normalisasi iris. Tujuan utama melakukan tahap ini adalah untuk merepresentasikan citra iris ke dalam bentuk yang lebih baik. Dikarenakan citra mata setiap orang pada saat pengambilan citra untuk dimasukkan dalam database dan ketika dites bisa saja mengealami pergeseran ataupun perbesaran pupil. Masukan dari tahap ini adalah citra mata yang sudah melalui tahap praproses, yang dimana daerah irisnya sudah teridentifikasi dan </w:t>
      </w:r>
      <w:r w:rsidRPr="00AD1054">
        <w:rPr>
          <w:i/>
        </w:rPr>
        <w:t>noise</w:t>
      </w:r>
      <w:r>
        <w:t xml:space="preserve"> masih dinotasikan dengan NaN. </w:t>
      </w:r>
    </w:p>
    <w:p w14:paraId="1D80E4A0" w14:textId="77777777" w:rsidR="00F40A05" w:rsidRDefault="00F40A05" w:rsidP="00F40A05">
      <w:pPr>
        <w:ind w:firstLine="720"/>
      </w:pPr>
      <w:r>
        <w:t xml:space="preserve">Implementasi tahap normalisasi iris ini menggunakan transformasi polar. Pada dasarnya transformasi polar mengubah citra iris yang berada dalam bidang Kartesian ke dalam bidang polar, seperti yang sudah dijelaskan pada bab sebelumnya. Implementasi transformasi polar ditunjukan pada </w:t>
      </w:r>
      <w:r w:rsidRPr="008B7083">
        <w:rPr>
          <w:highlight w:val="yellow"/>
        </w:rPr>
        <w:t>Kode Sumber 4.7</w:t>
      </w:r>
      <w:r>
        <w:t>.</w:t>
      </w:r>
    </w:p>
    <w:p w14:paraId="74CF8A84" w14:textId="77777777" w:rsidR="00F40A05" w:rsidRDefault="00F40A05" w:rsidP="00F40A05">
      <w:pPr>
        <w:ind w:firstLine="720"/>
      </w:pPr>
    </w:p>
    <w:tbl>
      <w:tblPr>
        <w:tblStyle w:val="TableGrid"/>
        <w:tblW w:w="0" w:type="auto"/>
        <w:tblLook w:val="04A0" w:firstRow="1" w:lastRow="0" w:firstColumn="1" w:lastColumn="0" w:noHBand="0" w:noVBand="1"/>
      </w:tblPr>
      <w:tblGrid>
        <w:gridCol w:w="541"/>
        <w:gridCol w:w="5005"/>
      </w:tblGrid>
      <w:tr w:rsidR="00F40A05" w:rsidRPr="00F348AC" w14:paraId="0D097D29" w14:textId="77777777" w:rsidTr="00CA135A">
        <w:tc>
          <w:tcPr>
            <w:tcW w:w="541" w:type="dxa"/>
            <w:shd w:val="clear" w:color="auto" w:fill="FFFFFF" w:themeFill="background1"/>
          </w:tcPr>
          <w:p w14:paraId="5901D33A" w14:textId="77777777"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361139DA"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4DE53B9B"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E2C9A39"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402572A5"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77ABFA2E"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1BA9B98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593F9C4D" w14:textId="77777777" w:rsidR="00F40A05" w:rsidRDefault="00F40A05" w:rsidP="00CA135A">
            <w:pPr>
              <w:rPr>
                <w:rFonts w:ascii="Courier New" w:hAnsi="Courier New" w:cs="Courier New"/>
                <w:sz w:val="18"/>
                <w:szCs w:val="18"/>
              </w:rPr>
            </w:pPr>
            <w:r>
              <w:rPr>
                <w:rFonts w:ascii="Courier New" w:hAnsi="Courier New" w:cs="Courier New"/>
                <w:sz w:val="18"/>
                <w:szCs w:val="18"/>
              </w:rPr>
              <w:t>8.</w:t>
            </w:r>
          </w:p>
          <w:p w14:paraId="785C2683" w14:textId="77777777" w:rsidR="00F40A05" w:rsidRDefault="00F40A05" w:rsidP="00CA135A">
            <w:pPr>
              <w:rPr>
                <w:rFonts w:ascii="Courier New" w:hAnsi="Courier New" w:cs="Courier New"/>
                <w:sz w:val="18"/>
                <w:szCs w:val="18"/>
              </w:rPr>
            </w:pPr>
            <w:r>
              <w:rPr>
                <w:rFonts w:ascii="Courier New" w:hAnsi="Courier New" w:cs="Courier New"/>
                <w:sz w:val="18"/>
                <w:szCs w:val="18"/>
              </w:rPr>
              <w:t>9.</w:t>
            </w:r>
          </w:p>
          <w:p w14:paraId="023E690D" w14:textId="77777777" w:rsidR="00F40A05" w:rsidRDefault="00F40A05" w:rsidP="00CA135A">
            <w:pPr>
              <w:rPr>
                <w:rFonts w:ascii="Courier New" w:hAnsi="Courier New" w:cs="Courier New"/>
                <w:sz w:val="18"/>
                <w:szCs w:val="18"/>
              </w:rPr>
            </w:pPr>
            <w:r>
              <w:rPr>
                <w:rFonts w:ascii="Courier New" w:hAnsi="Courier New" w:cs="Courier New"/>
                <w:sz w:val="18"/>
                <w:szCs w:val="18"/>
              </w:rPr>
              <w:t>10.</w:t>
            </w:r>
          </w:p>
          <w:p w14:paraId="2F50DC22" w14:textId="77777777" w:rsidR="00F40A05" w:rsidRDefault="00F40A05" w:rsidP="00CA135A">
            <w:pPr>
              <w:rPr>
                <w:rFonts w:ascii="Courier New" w:hAnsi="Courier New" w:cs="Courier New"/>
                <w:sz w:val="18"/>
                <w:szCs w:val="18"/>
              </w:rPr>
            </w:pPr>
            <w:r>
              <w:rPr>
                <w:rFonts w:ascii="Courier New" w:hAnsi="Courier New" w:cs="Courier New"/>
                <w:sz w:val="18"/>
                <w:szCs w:val="18"/>
              </w:rPr>
              <w:t>11.</w:t>
            </w:r>
          </w:p>
          <w:p w14:paraId="4C19D7F9" w14:textId="77777777" w:rsidR="00F40A05" w:rsidRDefault="00F40A05" w:rsidP="00CA135A">
            <w:pPr>
              <w:rPr>
                <w:rFonts w:ascii="Courier New" w:hAnsi="Courier New" w:cs="Courier New"/>
                <w:sz w:val="18"/>
                <w:szCs w:val="18"/>
              </w:rPr>
            </w:pPr>
            <w:r>
              <w:rPr>
                <w:rFonts w:ascii="Courier New" w:hAnsi="Courier New" w:cs="Courier New"/>
                <w:sz w:val="18"/>
                <w:szCs w:val="18"/>
              </w:rPr>
              <w:t>12.</w:t>
            </w:r>
          </w:p>
          <w:p w14:paraId="167F5136" w14:textId="77777777" w:rsidR="00F40A05" w:rsidRDefault="00F40A05" w:rsidP="00CA135A">
            <w:pPr>
              <w:rPr>
                <w:rFonts w:ascii="Courier New" w:hAnsi="Courier New" w:cs="Courier New"/>
                <w:sz w:val="18"/>
                <w:szCs w:val="18"/>
              </w:rPr>
            </w:pPr>
            <w:r>
              <w:rPr>
                <w:rFonts w:ascii="Courier New" w:hAnsi="Courier New" w:cs="Courier New"/>
                <w:sz w:val="18"/>
                <w:szCs w:val="18"/>
              </w:rPr>
              <w:t>13.</w:t>
            </w:r>
          </w:p>
          <w:p w14:paraId="2D5B51B8" w14:textId="77777777" w:rsidR="00F40A05" w:rsidRDefault="00F40A05" w:rsidP="00CA135A">
            <w:pPr>
              <w:rPr>
                <w:rFonts w:ascii="Courier New" w:hAnsi="Courier New" w:cs="Courier New"/>
                <w:sz w:val="18"/>
                <w:szCs w:val="18"/>
              </w:rPr>
            </w:pPr>
            <w:r>
              <w:rPr>
                <w:rFonts w:ascii="Courier New" w:hAnsi="Courier New" w:cs="Courier New"/>
                <w:sz w:val="18"/>
                <w:szCs w:val="18"/>
              </w:rPr>
              <w:t>14.</w:t>
            </w:r>
          </w:p>
          <w:p w14:paraId="235AD62A" w14:textId="77777777" w:rsidR="00F40A05" w:rsidRDefault="00F40A05" w:rsidP="00CA135A">
            <w:pPr>
              <w:rPr>
                <w:rFonts w:ascii="Courier New" w:hAnsi="Courier New" w:cs="Courier New"/>
                <w:sz w:val="18"/>
                <w:szCs w:val="18"/>
              </w:rPr>
            </w:pPr>
            <w:r>
              <w:rPr>
                <w:rFonts w:ascii="Courier New" w:hAnsi="Courier New" w:cs="Courier New"/>
                <w:sz w:val="18"/>
                <w:szCs w:val="18"/>
              </w:rPr>
              <w:lastRenderedPageBreak/>
              <w:t>15.</w:t>
            </w:r>
          </w:p>
          <w:p w14:paraId="6ED6C652" w14:textId="77777777" w:rsidR="00F40A05" w:rsidRDefault="00F40A05" w:rsidP="00CA135A">
            <w:pPr>
              <w:rPr>
                <w:rFonts w:ascii="Courier New" w:hAnsi="Courier New" w:cs="Courier New"/>
                <w:sz w:val="18"/>
                <w:szCs w:val="18"/>
              </w:rPr>
            </w:pPr>
            <w:r>
              <w:rPr>
                <w:rFonts w:ascii="Courier New" w:hAnsi="Courier New" w:cs="Courier New"/>
                <w:sz w:val="18"/>
                <w:szCs w:val="18"/>
              </w:rPr>
              <w:t>16.</w:t>
            </w:r>
          </w:p>
          <w:p w14:paraId="4083396A" w14:textId="77777777" w:rsidR="00F40A05" w:rsidRDefault="00F40A05" w:rsidP="00CA135A">
            <w:pPr>
              <w:rPr>
                <w:rFonts w:ascii="Courier New" w:hAnsi="Courier New" w:cs="Courier New"/>
                <w:sz w:val="18"/>
                <w:szCs w:val="18"/>
              </w:rPr>
            </w:pPr>
            <w:r>
              <w:rPr>
                <w:rFonts w:ascii="Courier New" w:hAnsi="Courier New" w:cs="Courier New"/>
                <w:sz w:val="18"/>
                <w:szCs w:val="18"/>
              </w:rPr>
              <w:t>17.</w:t>
            </w:r>
          </w:p>
          <w:p w14:paraId="053E7AA4" w14:textId="77777777" w:rsidR="00F40A05" w:rsidRDefault="00F40A05" w:rsidP="00CA135A">
            <w:pPr>
              <w:rPr>
                <w:rFonts w:ascii="Courier New" w:hAnsi="Courier New" w:cs="Courier New"/>
                <w:sz w:val="18"/>
                <w:szCs w:val="18"/>
              </w:rPr>
            </w:pPr>
            <w:r>
              <w:rPr>
                <w:rFonts w:ascii="Courier New" w:hAnsi="Courier New" w:cs="Courier New"/>
                <w:sz w:val="18"/>
                <w:szCs w:val="18"/>
              </w:rPr>
              <w:t>18.</w:t>
            </w:r>
          </w:p>
          <w:p w14:paraId="48F3A4F8" w14:textId="77777777" w:rsidR="00F40A05" w:rsidRDefault="00F40A05" w:rsidP="00CA135A">
            <w:pPr>
              <w:rPr>
                <w:rFonts w:ascii="Courier New" w:hAnsi="Courier New" w:cs="Courier New"/>
                <w:sz w:val="18"/>
                <w:szCs w:val="18"/>
              </w:rPr>
            </w:pPr>
            <w:r>
              <w:rPr>
                <w:rFonts w:ascii="Courier New" w:hAnsi="Courier New" w:cs="Courier New"/>
                <w:sz w:val="18"/>
                <w:szCs w:val="18"/>
              </w:rPr>
              <w:t>19.</w:t>
            </w:r>
          </w:p>
          <w:p w14:paraId="460C8B32" w14:textId="77777777" w:rsidR="00F40A05" w:rsidRDefault="00F40A05" w:rsidP="00CA135A">
            <w:pPr>
              <w:rPr>
                <w:rFonts w:ascii="Courier New" w:hAnsi="Courier New" w:cs="Courier New"/>
                <w:sz w:val="18"/>
                <w:szCs w:val="18"/>
              </w:rPr>
            </w:pPr>
            <w:r>
              <w:rPr>
                <w:rFonts w:ascii="Courier New" w:hAnsi="Courier New" w:cs="Courier New"/>
                <w:sz w:val="18"/>
                <w:szCs w:val="18"/>
              </w:rPr>
              <w:t>20.</w:t>
            </w:r>
          </w:p>
          <w:p w14:paraId="6A44D37B" w14:textId="77777777" w:rsidR="00F40A05" w:rsidRDefault="00F40A05" w:rsidP="00CA135A">
            <w:pPr>
              <w:rPr>
                <w:rFonts w:ascii="Courier New" w:hAnsi="Courier New" w:cs="Courier New"/>
                <w:sz w:val="18"/>
                <w:szCs w:val="18"/>
              </w:rPr>
            </w:pPr>
            <w:r>
              <w:rPr>
                <w:rFonts w:ascii="Courier New" w:hAnsi="Courier New" w:cs="Courier New"/>
                <w:sz w:val="18"/>
                <w:szCs w:val="18"/>
              </w:rPr>
              <w:t>21.</w:t>
            </w:r>
          </w:p>
          <w:p w14:paraId="6D71F91C" w14:textId="77777777" w:rsidR="00F40A05" w:rsidRDefault="00F40A05" w:rsidP="00CA135A">
            <w:pPr>
              <w:rPr>
                <w:rFonts w:ascii="Courier New" w:hAnsi="Courier New" w:cs="Courier New"/>
                <w:sz w:val="18"/>
                <w:szCs w:val="18"/>
              </w:rPr>
            </w:pPr>
            <w:r>
              <w:rPr>
                <w:rFonts w:ascii="Courier New" w:hAnsi="Courier New" w:cs="Courier New"/>
                <w:sz w:val="18"/>
                <w:szCs w:val="18"/>
              </w:rPr>
              <w:t>22.</w:t>
            </w:r>
          </w:p>
          <w:p w14:paraId="486EA8CC" w14:textId="77777777" w:rsidR="00F40A05" w:rsidRDefault="00F40A05" w:rsidP="00CA135A">
            <w:pPr>
              <w:rPr>
                <w:rFonts w:ascii="Courier New" w:hAnsi="Courier New" w:cs="Courier New"/>
                <w:sz w:val="18"/>
                <w:szCs w:val="18"/>
              </w:rPr>
            </w:pPr>
            <w:r>
              <w:rPr>
                <w:rFonts w:ascii="Courier New" w:hAnsi="Courier New" w:cs="Courier New"/>
                <w:sz w:val="18"/>
                <w:szCs w:val="18"/>
              </w:rPr>
              <w:t>23.</w:t>
            </w:r>
          </w:p>
          <w:p w14:paraId="584E7D3D" w14:textId="77777777" w:rsidR="00F40A05" w:rsidRDefault="00F40A05" w:rsidP="00CA135A">
            <w:pPr>
              <w:rPr>
                <w:rFonts w:ascii="Courier New" w:hAnsi="Courier New" w:cs="Courier New"/>
                <w:sz w:val="18"/>
                <w:szCs w:val="18"/>
              </w:rPr>
            </w:pPr>
            <w:r>
              <w:rPr>
                <w:rFonts w:ascii="Courier New" w:hAnsi="Courier New" w:cs="Courier New"/>
                <w:sz w:val="18"/>
                <w:szCs w:val="18"/>
              </w:rPr>
              <w:t>24.</w:t>
            </w:r>
          </w:p>
          <w:p w14:paraId="562772E9" w14:textId="77777777" w:rsidR="00F40A05" w:rsidRPr="0058229E" w:rsidRDefault="00F40A05" w:rsidP="00CA135A">
            <w:pPr>
              <w:rPr>
                <w:rFonts w:ascii="Courier New" w:hAnsi="Courier New" w:cs="Courier New"/>
                <w:sz w:val="18"/>
                <w:szCs w:val="18"/>
              </w:rPr>
            </w:pPr>
            <w:r>
              <w:rPr>
                <w:rFonts w:ascii="Courier New" w:hAnsi="Courier New" w:cs="Courier New"/>
                <w:sz w:val="18"/>
                <w:szCs w:val="18"/>
              </w:rPr>
              <w:t>25.</w:t>
            </w:r>
          </w:p>
        </w:tc>
        <w:tc>
          <w:tcPr>
            <w:tcW w:w="5231" w:type="dxa"/>
          </w:tcPr>
          <w:p w14:paraId="4270481C" w14:textId="77777777" w:rsidR="00F40A05" w:rsidRPr="008B7083" w:rsidRDefault="00F40A05" w:rsidP="00CA135A">
            <w:pPr>
              <w:autoSpaceDE w:val="0"/>
              <w:autoSpaceDN w:val="0"/>
              <w:adjustRightInd w:val="0"/>
              <w:jc w:val="left"/>
              <w:rPr>
                <w:rFonts w:ascii="Courier New" w:eastAsiaTheme="minorHAnsi" w:hAnsi="Courier New" w:cs="Courier New"/>
                <w:sz w:val="24"/>
                <w:szCs w:val="24"/>
                <w:lang w:eastAsia="en-US"/>
              </w:rPr>
            </w:pPr>
            <w:r w:rsidRPr="001C3D2C">
              <w:rPr>
                <w:rFonts w:ascii="Courier New" w:eastAsiaTheme="minorHAnsi" w:hAnsi="Courier New" w:cs="Courier New"/>
                <w:color w:val="228B22"/>
                <w:sz w:val="18"/>
                <w:lang w:eastAsia="en-US"/>
              </w:rPr>
              <w:lastRenderedPageBreak/>
              <w:t xml:space="preserve">% </w:t>
            </w:r>
            <w:r w:rsidRPr="008B7083">
              <w:rPr>
                <w:rFonts w:ascii="Courier New" w:eastAsiaTheme="minorHAnsi" w:hAnsi="Courier New" w:cs="Courier New"/>
                <w:color w:val="228B22"/>
                <w:sz w:val="18"/>
                <w:lang w:eastAsia="en-US"/>
              </w:rPr>
              <w:t>setting r dan theta pada citra polar</w:t>
            </w:r>
          </w:p>
          <w:p w14:paraId="688B307D" w14:textId="77777777" w:rsidR="00F40A05" w:rsidRPr="00A91FA8" w:rsidRDefault="00F40A05" w:rsidP="00CA135A">
            <w:pPr>
              <w:jc w:val="left"/>
              <w:rPr>
                <w:rFonts w:ascii="Courier New" w:hAnsi="Courier New" w:cs="Courier New"/>
                <w:sz w:val="18"/>
                <w:szCs w:val="18"/>
              </w:rPr>
            </w:pPr>
            <w:r>
              <w:rPr>
                <w:rFonts w:ascii="Courier New" w:hAnsi="Courier New" w:cs="Courier New"/>
                <w:sz w:val="18"/>
                <w:szCs w:val="18"/>
              </w:rPr>
              <w:t>[theta,r]=meshgrid(linspace(0,2*pi,512),...</w:t>
            </w:r>
          </w:p>
          <w:p w14:paraId="3ED00ED7" w14:textId="77777777" w:rsidR="00F40A05" w:rsidRPr="00325328" w:rsidRDefault="00F40A05" w:rsidP="00CA135A">
            <w:pPr>
              <w:jc w:val="left"/>
              <w:rPr>
                <w:rFonts w:ascii="Courier New" w:hAnsi="Courier New" w:cs="Courier New"/>
                <w:sz w:val="18"/>
                <w:szCs w:val="18"/>
              </w:rPr>
            </w:pPr>
            <w:r>
              <w:rPr>
                <w:rFonts w:ascii="Courier New" w:hAnsi="Courier New" w:cs="Courier New"/>
                <w:sz w:val="18"/>
                <w:szCs w:val="18"/>
              </w:rPr>
              <w:t xml:space="preserve">   linspace(0,1,64));</w:t>
            </w:r>
          </w:p>
          <w:p w14:paraId="4ED6295E" w14:textId="77777777" w:rsidR="00F40A05" w:rsidRDefault="00F40A05" w:rsidP="00CA135A">
            <w:pPr>
              <w:jc w:val="left"/>
              <w:rPr>
                <w:rFonts w:ascii="Courier New" w:hAnsi="Courier New" w:cs="Courier New"/>
                <w:sz w:val="18"/>
                <w:szCs w:val="18"/>
              </w:rPr>
            </w:pPr>
          </w:p>
          <w:p w14:paraId="08FDDE22" w14:textId="77777777" w:rsidR="00F40A05" w:rsidRPr="00A91FA8" w:rsidRDefault="00F40A05" w:rsidP="00CA135A">
            <w:pPr>
              <w:autoSpaceDE w:val="0"/>
              <w:autoSpaceDN w:val="0"/>
              <w:adjustRightInd w:val="0"/>
              <w:jc w:val="left"/>
              <w:rPr>
                <w:rFonts w:ascii="Courier New" w:eastAsiaTheme="minorHAnsi" w:hAnsi="Courier New" w:cs="Courier New"/>
                <w:sz w:val="24"/>
                <w:szCs w:val="24"/>
                <w:lang w:eastAsia="en-US"/>
              </w:rPr>
            </w:pPr>
            <w:r>
              <w:rPr>
                <w:rFonts w:ascii="Courier New" w:eastAsiaTheme="minorHAnsi" w:hAnsi="Courier New" w:cs="Courier New"/>
                <w:color w:val="228B22"/>
                <w:sz w:val="18"/>
                <w:lang w:eastAsia="en-US"/>
              </w:rPr>
              <w:t>% batas lingkaran pd</w:t>
            </w:r>
            <w:r w:rsidRPr="00A91FA8">
              <w:rPr>
                <w:rFonts w:ascii="Courier New" w:eastAsiaTheme="minorHAnsi" w:hAnsi="Courier New" w:cs="Courier New"/>
                <w:color w:val="228B22"/>
                <w:sz w:val="18"/>
                <w:lang w:eastAsia="en-US"/>
              </w:rPr>
              <w:t xml:space="preserve"> lingkaran dalam (pupil)</w:t>
            </w:r>
          </w:p>
          <w:p w14:paraId="0E3F6FCF"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xp = PupilCenterX + PupilR*cos(theta);</w:t>
            </w:r>
          </w:p>
          <w:p w14:paraId="32B1072E"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yp = PupilCenterY + PupilR*sin(theta);</w:t>
            </w:r>
          </w:p>
          <w:p w14:paraId="4C6D454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228B22"/>
                <w:sz w:val="18"/>
                <w:lang w:eastAsia="en-US"/>
              </w:rPr>
              <w:t>% batas lingkaran pada lingkaran luar (iris)</w:t>
            </w:r>
          </w:p>
          <w:p w14:paraId="17079F45"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xi = PupilCenterX + IrisR*cos(theta);</w:t>
            </w:r>
          </w:p>
          <w:p w14:paraId="1A75D1D1"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yi = PupilCenterY + IrisR*sin(theta);</w:t>
            </w:r>
          </w:p>
          <w:p w14:paraId="34FEF7CC" w14:textId="77777777" w:rsidR="00F40A05" w:rsidRDefault="00F40A05" w:rsidP="00CA135A">
            <w:pPr>
              <w:jc w:val="left"/>
              <w:rPr>
                <w:rFonts w:ascii="Courier New" w:hAnsi="Courier New" w:cs="Courier New"/>
                <w:sz w:val="18"/>
                <w:szCs w:val="18"/>
              </w:rPr>
            </w:pPr>
          </w:p>
          <w:p w14:paraId="347521C8"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mapping</w:t>
            </w:r>
            <w:r w:rsidRPr="00A91FA8">
              <w:rPr>
                <w:rFonts w:ascii="Courier New" w:eastAsiaTheme="minorHAnsi" w:hAnsi="Courier New" w:cs="Courier New"/>
                <w:color w:val="228B22"/>
                <w:sz w:val="18"/>
                <w:lang w:eastAsia="en-US"/>
              </w:rPr>
              <w:t xml:space="preserve"> ke koordinat polar</w:t>
            </w:r>
          </w:p>
          <w:p w14:paraId="0C9DB2E0"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x = (1-r).*xp + r.*xi;</w:t>
            </w:r>
          </w:p>
          <w:p w14:paraId="18E3FE37"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t>y = (1-r).*yp + r.*yi;</w:t>
            </w:r>
          </w:p>
          <w:p w14:paraId="7D9C385A" w14:textId="77777777" w:rsidR="00F40A05" w:rsidRPr="00A91FA8" w:rsidRDefault="00F40A05" w:rsidP="00CA135A">
            <w:pPr>
              <w:autoSpaceDE w:val="0"/>
              <w:autoSpaceDN w:val="0"/>
              <w:adjustRightInd w:val="0"/>
              <w:jc w:val="left"/>
              <w:rPr>
                <w:rFonts w:ascii="Courier New" w:eastAsiaTheme="minorHAnsi" w:hAnsi="Courier New" w:cs="Courier New"/>
                <w:sz w:val="22"/>
                <w:szCs w:val="24"/>
                <w:lang w:eastAsia="en-US"/>
              </w:rPr>
            </w:pPr>
            <w:r w:rsidRPr="00A91FA8">
              <w:rPr>
                <w:rFonts w:ascii="Courier New" w:eastAsiaTheme="minorHAnsi" w:hAnsi="Courier New" w:cs="Courier New"/>
                <w:color w:val="000000"/>
                <w:sz w:val="18"/>
                <w:lang w:eastAsia="en-US"/>
              </w:rPr>
              <w:lastRenderedPageBreak/>
              <w:t>polar_array = interp2(double(</w:t>
            </w:r>
            <w:r>
              <w:rPr>
                <w:rFonts w:ascii="Courier New" w:eastAsiaTheme="minorHAnsi" w:hAnsi="Courier New" w:cs="Courier New"/>
                <w:color w:val="000000"/>
                <w:sz w:val="18"/>
                <w:lang w:eastAsia="en-US"/>
              </w:rPr>
              <w:t>citra</w:t>
            </w:r>
            <w:r w:rsidRPr="00A91FA8">
              <w:rPr>
                <w:rFonts w:ascii="Courier New" w:eastAsiaTheme="minorHAnsi" w:hAnsi="Courier New" w:cs="Courier New"/>
                <w:color w:val="000000"/>
                <w:sz w:val="18"/>
                <w:lang w:eastAsia="en-US"/>
              </w:rPr>
              <w:t>),x,y);</w:t>
            </w:r>
          </w:p>
          <w:p w14:paraId="6D2AD39F" w14:textId="77777777" w:rsidR="00F40A05" w:rsidRDefault="00F40A05" w:rsidP="00CA135A">
            <w:pPr>
              <w:jc w:val="left"/>
              <w:rPr>
                <w:rFonts w:ascii="Courier New" w:hAnsi="Courier New" w:cs="Courier New"/>
                <w:sz w:val="18"/>
                <w:szCs w:val="18"/>
              </w:rPr>
            </w:pPr>
          </w:p>
          <w:p w14:paraId="1F056F94"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228B22"/>
                <w:sz w:val="18"/>
                <w:lang w:eastAsia="en-US"/>
              </w:rPr>
              <w:t>% ganti n</w:t>
            </w:r>
            <w:r>
              <w:rPr>
                <w:rFonts w:ascii="Courier New" w:eastAsiaTheme="minorHAnsi" w:hAnsi="Courier New" w:cs="Courier New"/>
                <w:color w:val="228B22"/>
                <w:sz w:val="18"/>
                <w:lang w:eastAsia="en-US"/>
              </w:rPr>
              <w:t xml:space="preserve">ilai NaN dgn rata2 piksel </w:t>
            </w:r>
            <w:r w:rsidRPr="001923D5">
              <w:rPr>
                <w:rFonts w:ascii="Courier New" w:eastAsiaTheme="minorHAnsi" w:hAnsi="Courier New" w:cs="Courier New"/>
                <w:color w:val="228B22"/>
                <w:sz w:val="18"/>
                <w:lang w:eastAsia="en-US"/>
              </w:rPr>
              <w:t>citra</w:t>
            </w:r>
          </w:p>
          <w:p w14:paraId="2E963B23"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coords = find(isnan(polar_array));</w:t>
            </w:r>
          </w:p>
          <w:p w14:paraId="5467744C"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 = polar_array;</w:t>
            </w:r>
          </w:p>
          <w:p w14:paraId="1FE5657F"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polar_array2(coords) = 0.5;</w:t>
            </w:r>
          </w:p>
          <w:p w14:paraId="3E738377" w14:textId="77777777" w:rsidR="00F40A05" w:rsidRPr="001923D5" w:rsidRDefault="00F40A05" w:rsidP="00CA135A">
            <w:pPr>
              <w:autoSpaceDE w:val="0"/>
              <w:autoSpaceDN w:val="0"/>
              <w:adjustRightInd w:val="0"/>
              <w:jc w:val="left"/>
              <w:rPr>
                <w:rFonts w:ascii="Courier New" w:eastAsiaTheme="minorHAnsi" w:hAnsi="Courier New" w:cs="Courier New"/>
                <w:sz w:val="22"/>
                <w:szCs w:val="24"/>
                <w:lang w:eastAsia="en-US"/>
              </w:rPr>
            </w:pPr>
            <w:r w:rsidRPr="001923D5">
              <w:rPr>
                <w:rFonts w:ascii="Courier New" w:eastAsiaTheme="minorHAnsi" w:hAnsi="Courier New" w:cs="Courier New"/>
                <w:color w:val="000000"/>
                <w:sz w:val="18"/>
                <w:lang w:eastAsia="en-US"/>
              </w:rPr>
              <w:t>avg = sum(sum(polar_array2)) /</w:t>
            </w:r>
            <w:r>
              <w:rPr>
                <w:rFonts w:ascii="Courier New" w:eastAsiaTheme="minorHAnsi" w:hAnsi="Courier New" w:cs="Courier New"/>
                <w:color w:val="000000"/>
                <w:sz w:val="18"/>
                <w:lang w:eastAsia="en-US"/>
              </w:rPr>
              <w:t xml:space="preserve"> ...</w:t>
            </w:r>
          </w:p>
          <w:p w14:paraId="70874D43" w14:textId="77777777" w:rsidR="00F40A05" w:rsidRPr="001923D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(size(polar_array,1)*size(polar_array,2))</w:t>
            </w:r>
          </w:p>
          <w:p w14:paraId="11ABE5CC" w14:textId="77777777" w:rsidR="00F40A05" w:rsidRDefault="00F40A05" w:rsidP="00CA135A">
            <w:pPr>
              <w:jc w:val="left"/>
              <w:rPr>
                <w:rFonts w:ascii="Courier New" w:hAnsi="Courier New" w:cs="Courier New"/>
                <w:sz w:val="18"/>
                <w:szCs w:val="18"/>
              </w:rPr>
            </w:pPr>
            <w:r w:rsidRPr="001923D5">
              <w:rPr>
                <w:rFonts w:ascii="Courier New" w:eastAsiaTheme="minorHAnsi" w:hAnsi="Courier New" w:cs="Courier New"/>
                <w:color w:val="000000"/>
                <w:sz w:val="18"/>
                <w:lang w:eastAsia="en-US"/>
              </w:rPr>
              <w:t>polar_array(coords) = avg;</w:t>
            </w:r>
          </w:p>
          <w:p w14:paraId="0A9B90AA" w14:textId="77777777" w:rsidR="00F40A05" w:rsidRPr="00325328" w:rsidRDefault="00F40A05" w:rsidP="00CA135A">
            <w:pPr>
              <w:jc w:val="left"/>
              <w:rPr>
                <w:rFonts w:ascii="Courier New" w:hAnsi="Courier New" w:cs="Courier New"/>
                <w:sz w:val="18"/>
                <w:szCs w:val="18"/>
              </w:rPr>
            </w:pPr>
          </w:p>
        </w:tc>
      </w:tr>
    </w:tbl>
    <w:p w14:paraId="0C984307" w14:textId="46758B1F" w:rsidR="00F40A05" w:rsidRPr="00851951" w:rsidRDefault="00F40A05" w:rsidP="00F40A05">
      <w:pPr>
        <w:pStyle w:val="Caption"/>
        <w:rPr>
          <w:i/>
        </w:rPr>
      </w:pPr>
      <w:r>
        <w:lastRenderedPageBreak/>
        <w:t xml:space="preserve"> Kode Sumber </w:t>
      </w:r>
      <w:r>
        <w:rPr>
          <w:lang w:val="en-US"/>
        </w:rPr>
        <w:t>4</w:t>
      </w:r>
      <w:r>
        <w:t>.</w:t>
      </w:r>
      <w:r>
        <w:fldChar w:fldCharType="begin"/>
      </w:r>
      <w:r>
        <w:instrText xml:space="preserve"> SEQ Kode_Sumber \* ARABIC \s 1 </w:instrText>
      </w:r>
      <w:r>
        <w:fldChar w:fldCharType="separate"/>
      </w:r>
      <w:r w:rsidR="00F40564">
        <w:rPr>
          <w:noProof/>
        </w:rPr>
        <w:t>7</w:t>
      </w:r>
      <w:r>
        <w:rPr>
          <w:noProof/>
        </w:rPr>
        <w:fldChar w:fldCharType="end"/>
      </w:r>
      <w:r>
        <w:rPr>
          <w:lang w:val="en-US"/>
        </w:rPr>
        <w:t xml:space="preserve"> Implementasi</w:t>
      </w:r>
      <w:r w:rsidRPr="00F348AC">
        <w:rPr>
          <w:lang w:val="en-US"/>
        </w:rPr>
        <w:t xml:space="preserve"> </w:t>
      </w:r>
      <w:r>
        <w:t>Transformasi Polar</w:t>
      </w:r>
    </w:p>
    <w:p w14:paraId="413AC318" w14:textId="77777777" w:rsidR="00F40A05" w:rsidRDefault="00F40A05" w:rsidP="00F40A05">
      <w:pPr>
        <w:ind w:firstLine="720"/>
      </w:pPr>
      <w:r>
        <w:t xml:space="preserve">Pada </w:t>
      </w:r>
      <w:r w:rsidRPr="00F40A05">
        <w:rPr>
          <w:highlight w:val="yellow"/>
        </w:rPr>
        <w:t>Kode Sumber 4.7</w:t>
      </w:r>
      <w:r>
        <w:t>, tahap normalisasi diawali dengan pembentukan ukuran bidang pada polar. Dengan menentukan resolusi radial (</w:t>
      </w:r>
      <w:r>
        <w:rPr>
          <w:i/>
        </w:rPr>
        <w:t>r</w:t>
      </w:r>
      <w:r>
        <w:t>) dan resolusi angular (</w:t>
      </w:r>
      <w:r w:rsidRPr="00DA4D3C">
        <w:rPr>
          <w:i/>
        </w:rPr>
        <w:t>θ</w:t>
      </w:r>
      <w:r>
        <w:t>) seperti pada baris 2. Selanjutnya pada baris 6 samapai 10 dilakukan  perhitungan batas lingkaran pupil dan batas lingkaran iris sepanjang sudut angular. Batas-batas lingkaran yang sudah didapat akan digunakan untuk pembentukan koordinat pada bidang polar, lalu menginterpolasikan koordinat polar pada citra.</w:t>
      </w:r>
    </w:p>
    <w:p w14:paraId="065B3D93" w14:textId="77777777" w:rsidR="00F40A05" w:rsidRDefault="00F40A05" w:rsidP="00F40A05">
      <w:pPr>
        <w:ind w:firstLine="720"/>
      </w:pPr>
      <w:r>
        <w:t xml:space="preserve">Namun citra iris yang sudah diubah pada bidang polar masih memiliki </w:t>
      </w:r>
      <w:r w:rsidRPr="00DA4D3C">
        <w:rPr>
          <w:i/>
        </w:rPr>
        <w:t>noise</w:t>
      </w:r>
      <w:r>
        <w:t xml:space="preserve">. Sehingga perlu dilakukan pengubahan intensitas pada piksel </w:t>
      </w:r>
      <w:r w:rsidRPr="00DA4D3C">
        <w:rPr>
          <w:i/>
        </w:rPr>
        <w:t>noise</w:t>
      </w:r>
      <w:r>
        <w:t xml:space="preserve"> tersebut. pengubahan nilai intensitas ditunjukan pada baris 18 sampai 23, yakni dengan mengganti nilai piksel </w:t>
      </w:r>
      <w:r>
        <w:rPr>
          <w:i/>
        </w:rPr>
        <w:t xml:space="preserve">noise </w:t>
      </w:r>
      <w:r>
        <w:t xml:space="preserve">dengan nilai rata-rata pada citra iris polar. Sehingga pada tahap selanjutnya semua nilai piksel </w:t>
      </w:r>
      <w:r w:rsidRPr="00DF18B5">
        <w:rPr>
          <w:i/>
        </w:rPr>
        <w:t>noise</w:t>
      </w:r>
      <w:r>
        <w:t xml:space="preserve"> sudah mempunyai nilai.</w:t>
      </w:r>
    </w:p>
    <w:p w14:paraId="7555D94F" w14:textId="77777777" w:rsidR="00F40A05" w:rsidRDefault="00F40A05" w:rsidP="00F40A05">
      <w:pPr>
        <w:ind w:firstLine="720"/>
      </w:pPr>
      <w:r>
        <w:t>Hasil akhir dari tahap normalisasi iris ini adalah citra yang berbentuk persegi panjang dengan ukuran 64x512 piksel. Didalamnya adalah tekstur iris yang sudah melalui tahap-tahap sebelumnya.</w:t>
      </w:r>
    </w:p>
    <w:p w14:paraId="2322CB2F" w14:textId="2E4C684D" w:rsidR="00F40A05" w:rsidRPr="00F348AC" w:rsidRDefault="00F40A05" w:rsidP="00F40A05">
      <w:pPr>
        <w:pStyle w:val="Heading2"/>
        <w:rPr>
          <w:lang w:val="en-US"/>
        </w:rPr>
      </w:pPr>
      <w:r>
        <w:t>Implementasi Ekstraksi Fitur</w:t>
      </w:r>
    </w:p>
    <w:p w14:paraId="1F5CC8CB" w14:textId="77777777" w:rsidR="00F40A05" w:rsidRDefault="00F40A05" w:rsidP="00F40A05">
      <w:pPr>
        <w:ind w:firstLine="720"/>
        <w:rPr>
          <w:lang w:val="en-US"/>
        </w:rPr>
      </w:pPr>
      <w:r>
        <w:t xml:space="preserve">Ekstraksi fitur merupakan tahap untuk pengambilan ciri dari citra iris normalisasi. Dalam tahap ini, digunakan dua buah metode ekstraksi fitur yang tidak saling berkaitan. Metode yang </w:t>
      </w:r>
      <w:r>
        <w:lastRenderedPageBreak/>
        <w:t xml:space="preserve">digunakan untuk mengekstrak citra iris normalisasi adalah </w:t>
      </w:r>
      <w:r>
        <w:rPr>
          <w:i/>
        </w:rPr>
        <w:t>wavelet H</w:t>
      </w:r>
      <w:r w:rsidRPr="009535AD">
        <w:rPr>
          <w:i/>
        </w:rPr>
        <w:t>aar</w:t>
      </w:r>
      <w:r>
        <w:t xml:space="preserve"> dan </w:t>
      </w:r>
      <w:r w:rsidRPr="009535AD">
        <w:rPr>
          <w:i/>
        </w:rPr>
        <w:t>log-Gabor filter</w:t>
      </w:r>
      <w:r>
        <w:t>. Kedua implementasi ini akan dijelaskan pada sub bab 4.5.1 dam 4.5.2.</w:t>
      </w:r>
    </w:p>
    <w:p w14:paraId="37A14FAC" w14:textId="71FC8732" w:rsidR="001134E9" w:rsidRPr="00F348AC" w:rsidRDefault="00F40A05" w:rsidP="001134E9">
      <w:pPr>
        <w:pStyle w:val="Heading3"/>
        <w:rPr>
          <w:lang w:val="en-US"/>
        </w:rPr>
      </w:pPr>
      <w:r w:rsidRPr="00F348AC">
        <w:rPr>
          <w:lang w:val="en-US"/>
        </w:rPr>
        <w:t xml:space="preserve">Implementasi </w:t>
      </w:r>
      <w:r>
        <w:t>Fitur Koefisien Wavelet Haar</w:t>
      </w:r>
    </w:p>
    <w:p w14:paraId="45DD80FA" w14:textId="77777777" w:rsidR="00F40A05" w:rsidRDefault="00F40A05" w:rsidP="00F40A05">
      <w:pPr>
        <w:ind w:firstLine="720"/>
      </w:pPr>
      <w:r w:rsidRPr="00F348AC">
        <w:rPr>
          <w:lang w:val="en-US"/>
        </w:rPr>
        <w:t>Sub</w:t>
      </w:r>
      <w:r>
        <w:rPr>
          <w:lang w:val="en-US"/>
        </w:rPr>
        <w:t xml:space="preserve"> </w:t>
      </w:r>
      <w:r w:rsidRPr="00F348AC">
        <w:rPr>
          <w:lang w:val="en-US"/>
        </w:rPr>
        <w:t xml:space="preserve">bab ini membahas implementasi tahap ekstraksi fitur. Ekstraksi fitur dilakukan dengan mengubah </w:t>
      </w:r>
      <w:r w:rsidRPr="00135A6F">
        <w:t>citra iris normalisasi</w:t>
      </w:r>
      <w:r w:rsidRPr="00F348AC">
        <w:rPr>
          <w:i/>
          <w:lang w:val="en-US"/>
        </w:rPr>
        <w:t xml:space="preserve"> </w:t>
      </w:r>
      <w:r w:rsidRPr="00F348AC">
        <w:rPr>
          <w:lang w:val="en-US"/>
        </w:rPr>
        <w:t xml:space="preserve">kedalam domain </w:t>
      </w:r>
      <w:r w:rsidRPr="000F65CA">
        <w:rPr>
          <w:i/>
          <w:lang w:val="en-US"/>
        </w:rPr>
        <w:t>wavelet</w:t>
      </w:r>
      <w:r w:rsidRPr="00F348AC">
        <w:rPr>
          <w:lang w:val="en-US"/>
        </w:rPr>
        <w:t>. Pada implementasi</w:t>
      </w:r>
      <w:r>
        <w:t>,</w:t>
      </w:r>
      <w:r w:rsidRPr="00F348AC">
        <w:rPr>
          <w:lang w:val="en-US"/>
        </w:rPr>
        <w:t xml:space="preserve"> </w:t>
      </w:r>
      <w:r>
        <w:t>citra iris ternormalisasi akan dilakukan proses dekomposisi. Proses dekomposisi ini membuat dimensi citra iris ternormalisasi akan tereduksi menjadi setengahnya.</w:t>
      </w:r>
      <w:r w:rsidRPr="00F348AC">
        <w:rPr>
          <w:lang w:val="en-US"/>
        </w:rPr>
        <w:t xml:space="preserve"> </w:t>
      </w:r>
      <w:r>
        <w:rPr>
          <w:lang w:val="en-US"/>
        </w:rPr>
        <w:t>Implementasi penggunaan wavelet haar pada citra iris ternormalisasi dapat di</w:t>
      </w:r>
      <w:r w:rsidRPr="00F348AC">
        <w:rPr>
          <w:lang w:val="en-US"/>
        </w:rPr>
        <w:t>lihat pada</w:t>
      </w:r>
      <w:r>
        <w:t xml:space="preserve"> </w:t>
      </w:r>
      <w:r>
        <w:rPr>
          <w:highlight w:val="yellow"/>
        </w:rPr>
        <w:t>Kode Sumber 4.8</w:t>
      </w:r>
      <w:r>
        <w:t>.</w:t>
      </w:r>
    </w:p>
    <w:p w14:paraId="5DA9CA10" w14:textId="77777777" w:rsidR="00F40A05" w:rsidRDefault="00F40A05" w:rsidP="00F40A05">
      <w:pPr>
        <w:ind w:firstLine="720"/>
      </w:pPr>
    </w:p>
    <w:tbl>
      <w:tblPr>
        <w:tblStyle w:val="TableGrid"/>
        <w:tblW w:w="0" w:type="auto"/>
        <w:tblLook w:val="04A0" w:firstRow="1" w:lastRow="0" w:firstColumn="1" w:lastColumn="0" w:noHBand="0" w:noVBand="1"/>
      </w:tblPr>
      <w:tblGrid>
        <w:gridCol w:w="528"/>
        <w:gridCol w:w="5018"/>
      </w:tblGrid>
      <w:tr w:rsidR="00F40A05" w:rsidRPr="00F348AC" w14:paraId="1D514151" w14:textId="77777777" w:rsidTr="00F40A05">
        <w:tc>
          <w:tcPr>
            <w:tcW w:w="528" w:type="dxa"/>
            <w:shd w:val="clear" w:color="auto" w:fill="FFFFFF" w:themeFill="background1"/>
          </w:tcPr>
          <w:p w14:paraId="55B9C072" w14:textId="3A27C85B" w:rsidR="00F40A05" w:rsidRPr="00F348AC" w:rsidRDefault="00F40A05" w:rsidP="00CA135A">
            <w:pPr>
              <w:rPr>
                <w:rFonts w:ascii="Courier New" w:hAnsi="Courier New" w:cs="Courier New"/>
                <w:sz w:val="18"/>
                <w:szCs w:val="18"/>
              </w:rPr>
            </w:pPr>
            <w:r w:rsidRPr="00F348AC">
              <w:rPr>
                <w:rFonts w:ascii="Courier New" w:hAnsi="Courier New" w:cs="Courier New"/>
                <w:sz w:val="18"/>
                <w:szCs w:val="18"/>
              </w:rPr>
              <w:t>1.</w:t>
            </w:r>
          </w:p>
          <w:p w14:paraId="5218C030" w14:textId="77777777" w:rsidR="00F40A05" w:rsidRDefault="00F40A05" w:rsidP="00CA135A">
            <w:pPr>
              <w:rPr>
                <w:rFonts w:ascii="Courier New" w:hAnsi="Courier New" w:cs="Courier New"/>
                <w:sz w:val="18"/>
                <w:szCs w:val="18"/>
              </w:rPr>
            </w:pPr>
            <w:r w:rsidRPr="00F348AC">
              <w:rPr>
                <w:rFonts w:ascii="Courier New" w:hAnsi="Courier New" w:cs="Courier New"/>
                <w:sz w:val="18"/>
                <w:szCs w:val="18"/>
              </w:rPr>
              <w:t>2.</w:t>
            </w:r>
          </w:p>
          <w:p w14:paraId="1A91C50F" w14:textId="77777777" w:rsidR="00F40A05" w:rsidRDefault="00F40A05" w:rsidP="00CA135A">
            <w:pPr>
              <w:rPr>
                <w:rFonts w:ascii="Courier New" w:hAnsi="Courier New" w:cs="Courier New"/>
                <w:sz w:val="18"/>
                <w:szCs w:val="18"/>
              </w:rPr>
            </w:pPr>
            <w:r>
              <w:rPr>
                <w:rFonts w:ascii="Courier New" w:hAnsi="Courier New" w:cs="Courier New"/>
                <w:sz w:val="18"/>
                <w:szCs w:val="18"/>
              </w:rPr>
              <w:t>3.</w:t>
            </w:r>
          </w:p>
          <w:p w14:paraId="65419F32" w14:textId="77777777" w:rsidR="00F40A05" w:rsidRDefault="00F40A05" w:rsidP="00CA135A">
            <w:pPr>
              <w:rPr>
                <w:rFonts w:ascii="Courier New" w:hAnsi="Courier New" w:cs="Courier New"/>
                <w:sz w:val="18"/>
                <w:szCs w:val="18"/>
              </w:rPr>
            </w:pPr>
            <w:r>
              <w:rPr>
                <w:rFonts w:ascii="Courier New" w:hAnsi="Courier New" w:cs="Courier New"/>
                <w:sz w:val="18"/>
                <w:szCs w:val="18"/>
              </w:rPr>
              <w:t>4.</w:t>
            </w:r>
          </w:p>
          <w:p w14:paraId="21853DB2" w14:textId="77777777" w:rsidR="00F40A05" w:rsidRDefault="00F40A05" w:rsidP="00CA135A">
            <w:pPr>
              <w:rPr>
                <w:rFonts w:ascii="Courier New" w:hAnsi="Courier New" w:cs="Courier New"/>
                <w:sz w:val="18"/>
                <w:szCs w:val="18"/>
              </w:rPr>
            </w:pPr>
            <w:r>
              <w:rPr>
                <w:rFonts w:ascii="Courier New" w:hAnsi="Courier New" w:cs="Courier New"/>
                <w:sz w:val="18"/>
                <w:szCs w:val="18"/>
              </w:rPr>
              <w:t>5.</w:t>
            </w:r>
          </w:p>
          <w:p w14:paraId="0F9CAB29" w14:textId="77777777" w:rsidR="00F40A05" w:rsidRDefault="00F40A05" w:rsidP="00CA135A">
            <w:pPr>
              <w:rPr>
                <w:rFonts w:ascii="Courier New" w:hAnsi="Courier New" w:cs="Courier New"/>
                <w:sz w:val="18"/>
                <w:szCs w:val="18"/>
              </w:rPr>
            </w:pPr>
            <w:r>
              <w:rPr>
                <w:rFonts w:ascii="Courier New" w:hAnsi="Courier New" w:cs="Courier New"/>
                <w:sz w:val="18"/>
                <w:szCs w:val="18"/>
              </w:rPr>
              <w:t>6.</w:t>
            </w:r>
          </w:p>
          <w:p w14:paraId="085F010A" w14:textId="77777777" w:rsidR="00F40A05" w:rsidRDefault="00F40A05" w:rsidP="00CA135A">
            <w:pPr>
              <w:rPr>
                <w:rFonts w:ascii="Courier New" w:hAnsi="Courier New" w:cs="Courier New"/>
                <w:sz w:val="18"/>
                <w:szCs w:val="18"/>
              </w:rPr>
            </w:pPr>
            <w:r>
              <w:rPr>
                <w:rFonts w:ascii="Courier New" w:hAnsi="Courier New" w:cs="Courier New"/>
                <w:sz w:val="18"/>
                <w:szCs w:val="18"/>
              </w:rPr>
              <w:t>7.</w:t>
            </w:r>
          </w:p>
          <w:p w14:paraId="3FB79880" w14:textId="23E088CC" w:rsidR="00F40A05" w:rsidRDefault="00F40A05" w:rsidP="00CA135A">
            <w:pPr>
              <w:rPr>
                <w:rFonts w:ascii="Courier New" w:hAnsi="Courier New" w:cs="Courier New"/>
                <w:sz w:val="18"/>
                <w:szCs w:val="18"/>
              </w:rPr>
            </w:pPr>
          </w:p>
          <w:p w14:paraId="0162455D" w14:textId="6EE2959D" w:rsidR="009D511E" w:rsidRPr="0058229E" w:rsidRDefault="009D511E" w:rsidP="00CA135A">
            <w:pPr>
              <w:rPr>
                <w:rFonts w:ascii="Courier New" w:hAnsi="Courier New" w:cs="Courier New"/>
                <w:sz w:val="18"/>
                <w:szCs w:val="18"/>
              </w:rPr>
            </w:pPr>
            <w:r>
              <w:rPr>
                <w:rFonts w:ascii="Courier New" w:hAnsi="Courier New" w:cs="Courier New"/>
                <w:sz w:val="18"/>
                <w:szCs w:val="18"/>
              </w:rPr>
              <w:t>8</w:t>
            </w:r>
            <w:r w:rsidR="00F40A05">
              <w:rPr>
                <w:rFonts w:ascii="Courier New" w:hAnsi="Courier New" w:cs="Courier New"/>
                <w:sz w:val="18"/>
                <w:szCs w:val="18"/>
              </w:rPr>
              <w:t>.</w:t>
            </w:r>
          </w:p>
        </w:tc>
        <w:tc>
          <w:tcPr>
            <w:tcW w:w="5018" w:type="dxa"/>
          </w:tcPr>
          <w:p w14:paraId="320BB29D" w14:textId="77777777" w:rsidR="00F40A05" w:rsidRPr="00325328" w:rsidRDefault="00F40A05" w:rsidP="00CA135A">
            <w:pPr>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inisialisasi awal</w:t>
            </w:r>
          </w:p>
          <w:p w14:paraId="6AE352E0" w14:textId="2DEF3969" w:rsidR="009D511E" w:rsidRPr="009D511E" w:rsidRDefault="00F40A05" w:rsidP="00CA135A">
            <w:pPr>
              <w:autoSpaceDE w:val="0"/>
              <w:autoSpaceDN w:val="0"/>
              <w:adjustRightInd w:val="0"/>
              <w:jc w:val="left"/>
              <w:rPr>
                <w:rFonts w:ascii="Courier New" w:eastAsiaTheme="minorHAnsi" w:hAnsi="Courier New" w:cs="Courier New"/>
                <w:sz w:val="18"/>
                <w:lang w:eastAsia="en-US"/>
              </w:rPr>
            </w:pPr>
            <w:r>
              <w:rPr>
                <w:rFonts w:ascii="Courier New" w:hAnsi="Courier New" w:cs="Courier New"/>
                <w:sz w:val="18"/>
                <w:szCs w:val="18"/>
              </w:rPr>
              <w:t xml:space="preserve">wname = </w:t>
            </w:r>
            <w:r w:rsidRPr="005A6DE9">
              <w:rPr>
                <w:rFonts w:ascii="Courier New" w:eastAsiaTheme="minorHAnsi" w:hAnsi="Courier New" w:cs="Courier New"/>
                <w:sz w:val="18"/>
                <w:lang w:eastAsia="en-US"/>
              </w:rPr>
              <w:t>'haar';</w:t>
            </w:r>
          </w:p>
          <w:p w14:paraId="180A7E64" w14:textId="77777777" w:rsidR="00F40A05" w:rsidRPr="005A6DE9" w:rsidRDefault="00F40A05" w:rsidP="00CA135A">
            <w:pPr>
              <w:autoSpaceDE w:val="0"/>
              <w:autoSpaceDN w:val="0"/>
              <w:adjustRightInd w:val="0"/>
              <w:jc w:val="left"/>
              <w:rPr>
                <w:rFonts w:ascii="Courier New" w:eastAsiaTheme="minorHAnsi" w:hAnsi="Courier New" w:cs="Courier New"/>
                <w:sz w:val="22"/>
                <w:szCs w:val="24"/>
                <w:lang w:eastAsia="en-US"/>
              </w:rPr>
            </w:pPr>
            <w:r w:rsidRPr="005A6DE9">
              <w:rPr>
                <w:rFonts w:ascii="Courier New" w:eastAsiaTheme="minorHAnsi" w:hAnsi="Courier New" w:cs="Courier New"/>
                <w:color w:val="000000"/>
                <w:sz w:val="18"/>
                <w:lang w:eastAsia="en-US"/>
              </w:rPr>
              <w:t>size</w:t>
            </w:r>
            <w:r>
              <w:rPr>
                <w:rFonts w:ascii="Courier New" w:eastAsiaTheme="minorHAnsi" w:hAnsi="Courier New" w:cs="Courier New"/>
                <w:color w:val="000000"/>
                <w:sz w:val="18"/>
                <w:lang w:eastAsia="en-US"/>
              </w:rPr>
              <w:t>Ekstrak</w:t>
            </w:r>
            <w:r w:rsidRPr="005A6DE9">
              <w:rPr>
                <w:rFonts w:ascii="Courier New" w:eastAsiaTheme="minorHAnsi" w:hAnsi="Courier New" w:cs="Courier New"/>
                <w:color w:val="000000"/>
                <w:sz w:val="18"/>
                <w:lang w:eastAsia="en-US"/>
              </w:rPr>
              <w:t xml:space="preserve"> = [8 64];</w:t>
            </w:r>
          </w:p>
          <w:p w14:paraId="659F7098" w14:textId="77777777" w:rsidR="00F40A05" w:rsidRDefault="00F40A05" w:rsidP="00CA135A">
            <w:pPr>
              <w:jc w:val="left"/>
              <w:rPr>
                <w:rFonts w:ascii="Courier New" w:hAnsi="Courier New" w:cs="Courier New"/>
                <w:sz w:val="18"/>
                <w:szCs w:val="18"/>
              </w:rPr>
            </w:pPr>
          </w:p>
          <w:p w14:paraId="30AF6A7F" w14:textId="77777777" w:rsidR="00F40A05" w:rsidRDefault="00F40A05"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proses wavelet haar dekomposisi lvl 3</w:t>
            </w:r>
          </w:p>
          <w:p w14:paraId="54956240" w14:textId="6761F9CE" w:rsidR="00F40A05" w:rsidRDefault="00F40A05" w:rsidP="00CA135A">
            <w:pPr>
              <w:autoSpaceDE w:val="0"/>
              <w:autoSpaceDN w:val="0"/>
              <w:adjustRightInd w:val="0"/>
              <w:jc w:val="left"/>
              <w:rPr>
                <w:rFonts w:ascii="Courier New" w:eastAsiaTheme="minorHAnsi" w:hAnsi="Courier New" w:cs="Courier New"/>
                <w:color w:val="000000"/>
                <w:sz w:val="18"/>
                <w:lang w:eastAsia="en-US"/>
              </w:rPr>
            </w:pPr>
            <w:r w:rsidRPr="005A6DE9">
              <w:rPr>
                <w:rFonts w:ascii="Courier New" w:eastAsiaTheme="minorHAnsi" w:hAnsi="Courier New" w:cs="Courier New"/>
                <w:color w:val="000000"/>
                <w:sz w:val="18"/>
                <w:lang w:eastAsia="en-US"/>
              </w:rPr>
              <w:t>[C,~] = wavedec2(</w:t>
            </w:r>
            <w:r>
              <w:rPr>
                <w:rFonts w:ascii="Courier New" w:eastAsiaTheme="minorHAnsi" w:hAnsi="Courier New" w:cs="Courier New"/>
                <w:color w:val="000000"/>
                <w:sz w:val="18"/>
                <w:lang w:eastAsia="en-US"/>
              </w:rPr>
              <w:t>polar_array</w:t>
            </w:r>
            <w:r w:rsidR="009D511E">
              <w:rPr>
                <w:rFonts w:ascii="Courier New" w:eastAsiaTheme="minorHAnsi" w:hAnsi="Courier New" w:cs="Courier New"/>
                <w:color w:val="000000"/>
                <w:sz w:val="18"/>
                <w:lang w:eastAsia="en-US"/>
              </w:rPr>
              <w:t>,level</w:t>
            </w:r>
            <w:r w:rsidRPr="005A6DE9">
              <w:rPr>
                <w:rFonts w:ascii="Courier New" w:eastAsiaTheme="minorHAnsi" w:hAnsi="Courier New" w:cs="Courier New"/>
                <w:color w:val="000000"/>
                <w:sz w:val="18"/>
                <w:lang w:eastAsia="en-US"/>
              </w:rPr>
              <w:t>,wname);</w:t>
            </w:r>
          </w:p>
          <w:p w14:paraId="01E72279"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HasilWavelet = C(1:(sizeEkstrak(1) * ...</w:t>
            </w:r>
          </w:p>
          <w:p w14:paraId="1B221AAE" w14:textId="77777777" w:rsidR="00F40A05" w:rsidRDefault="00F40A05"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sizeEkstrak(2)));</w:t>
            </w:r>
          </w:p>
          <w:p w14:paraId="06664AD3" w14:textId="77777777" w:rsidR="00F40A05" w:rsidRPr="005A6DE9" w:rsidRDefault="00F40A05" w:rsidP="00CA135A">
            <w:pPr>
              <w:autoSpaceDE w:val="0"/>
              <w:autoSpaceDN w:val="0"/>
              <w:adjustRightInd w:val="0"/>
              <w:jc w:val="left"/>
              <w:rPr>
                <w:rFonts w:ascii="Courier New" w:eastAsiaTheme="minorHAnsi" w:hAnsi="Courier New" w:cs="Courier New"/>
                <w:sz w:val="18"/>
                <w:szCs w:val="24"/>
                <w:lang w:eastAsia="en-US"/>
              </w:rPr>
            </w:pPr>
          </w:p>
        </w:tc>
      </w:tr>
    </w:tbl>
    <w:p w14:paraId="76CD3594" w14:textId="5AA5AD38" w:rsidR="00F40A05" w:rsidRPr="001F3C76" w:rsidRDefault="00F40A05" w:rsidP="00F40A05">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F40564">
        <w:rPr>
          <w:noProof/>
        </w:rPr>
        <w:t>8</w:t>
      </w:r>
      <w:r>
        <w:rPr>
          <w:noProof/>
        </w:rPr>
        <w:fldChar w:fldCharType="end"/>
      </w:r>
      <w:r w:rsidRPr="00F348AC">
        <w:rPr>
          <w:lang w:val="en-US"/>
        </w:rPr>
        <w:t xml:space="preserve"> Implementasi </w:t>
      </w:r>
      <w:r w:rsidR="001F3C76">
        <w:t>Ekstraksi Fitur Wavelet Haar</w:t>
      </w:r>
    </w:p>
    <w:p w14:paraId="281AA48B" w14:textId="74B64765" w:rsidR="00F40A05" w:rsidRDefault="00F40A05" w:rsidP="00F40A05">
      <w:pPr>
        <w:ind w:firstLine="720"/>
      </w:pPr>
      <w:r>
        <w:t xml:space="preserve">Inisialisasi penggunaan jenis wavelet ditunjukan pada baris 2, yang menunjukan bahwa proses dekomposisi wavelet ini menggunakan wavelet Haar. Diinisialisasikan juga ukuran untuk hasil dari dekomposisi wavelet pada baris 3. Kemudian fungsi </w:t>
      </w:r>
      <w:r w:rsidRPr="005A6DE9">
        <w:rPr>
          <w:rFonts w:ascii="Courier New" w:eastAsiaTheme="minorHAnsi" w:hAnsi="Courier New" w:cs="Courier New"/>
          <w:color w:val="000000"/>
          <w:sz w:val="18"/>
          <w:lang w:eastAsia="en-US"/>
        </w:rPr>
        <w:t>wavedec2</w:t>
      </w:r>
      <w:r>
        <w:t xml:space="preserve"> digunakan untuk melakukan proses dekomposisi pada </w:t>
      </w:r>
      <w:r>
        <w:rPr>
          <w:rFonts w:ascii="Courier New" w:eastAsiaTheme="minorHAnsi" w:hAnsi="Courier New" w:cs="Courier New"/>
          <w:color w:val="000000"/>
          <w:sz w:val="18"/>
          <w:lang w:eastAsia="en-US"/>
        </w:rPr>
        <w:t>polar_array</w:t>
      </w:r>
      <w:r>
        <w:t xml:space="preserve"> (citra normalisasi). Fungsi ini langsung m</w:t>
      </w:r>
      <w:r w:rsidR="009D511E">
        <w:t xml:space="preserve">endekomposisi citra ke tingkat tertentu sesuai dengan nilai </w:t>
      </w:r>
      <w:r w:rsidR="009D511E">
        <w:rPr>
          <w:rFonts w:ascii="Courier New" w:eastAsiaTheme="minorHAnsi" w:hAnsi="Courier New" w:cs="Courier New"/>
          <w:color w:val="000000"/>
          <w:sz w:val="18"/>
          <w:lang w:eastAsia="en-US"/>
        </w:rPr>
        <w:t>level</w:t>
      </w:r>
      <w:r w:rsidR="009D511E">
        <w:t xml:space="preserve">, </w:t>
      </w:r>
      <w:r>
        <w:t xml:space="preserve">sebagai ganti dari iterasi fungsi </w:t>
      </w:r>
      <w:r>
        <w:rPr>
          <w:rFonts w:ascii="Courier New" w:eastAsiaTheme="minorHAnsi" w:hAnsi="Courier New" w:cs="Courier New"/>
          <w:color w:val="000000"/>
          <w:sz w:val="18"/>
          <w:lang w:eastAsia="en-US"/>
        </w:rPr>
        <w:t>dwt</w:t>
      </w:r>
      <w:r w:rsidRPr="005A6DE9">
        <w:rPr>
          <w:rFonts w:ascii="Courier New" w:eastAsiaTheme="minorHAnsi" w:hAnsi="Courier New" w:cs="Courier New"/>
          <w:color w:val="000000"/>
          <w:sz w:val="18"/>
          <w:lang w:eastAsia="en-US"/>
        </w:rPr>
        <w:t>2</w:t>
      </w:r>
      <w:r>
        <w:t xml:space="preserve">. Hasil dekomposisi yang diambil adalah nilai koefisien aproksimasi yang ditunjukan pada baris 7. </w:t>
      </w:r>
    </w:p>
    <w:p w14:paraId="0FDDD6BF" w14:textId="77777777" w:rsidR="009D511E" w:rsidRDefault="009D511E" w:rsidP="00F40A05">
      <w:pPr>
        <w:ind w:firstLine="720"/>
      </w:pPr>
    </w:p>
    <w:p w14:paraId="4C8403F9" w14:textId="77777777" w:rsidR="009D511E" w:rsidRPr="00F4254C" w:rsidRDefault="009D511E" w:rsidP="00F40A05">
      <w:pPr>
        <w:ind w:firstLine="720"/>
      </w:pPr>
    </w:p>
    <w:p w14:paraId="4004C8EE" w14:textId="4D926B21" w:rsidR="00AA6413" w:rsidRPr="00F348AC" w:rsidRDefault="00AA6413" w:rsidP="00AA6413">
      <w:pPr>
        <w:pStyle w:val="Heading3"/>
        <w:rPr>
          <w:lang w:val="en-US"/>
        </w:rPr>
      </w:pPr>
      <w:bookmarkStart w:id="170" w:name="_Toc441189729"/>
      <w:r w:rsidRPr="00F348AC">
        <w:rPr>
          <w:lang w:val="en-US"/>
        </w:rPr>
        <w:lastRenderedPageBreak/>
        <w:t xml:space="preserve">Implementasi </w:t>
      </w:r>
      <w:bookmarkEnd w:id="170"/>
      <w:r w:rsidR="001F3C76">
        <w:t xml:space="preserve">Fitur </w:t>
      </w:r>
      <w:r w:rsidR="009D511E">
        <w:t>Log-Gabor Filter</w:t>
      </w:r>
    </w:p>
    <w:p w14:paraId="24331747" w14:textId="5D81AD80" w:rsidR="001F3C76" w:rsidRDefault="001F3C76" w:rsidP="001F3C76">
      <w:pPr>
        <w:ind w:firstLine="720"/>
      </w:pPr>
      <w:r w:rsidRPr="00F348AC">
        <w:rPr>
          <w:lang w:val="en-US"/>
        </w:rPr>
        <w:t>Sub</w:t>
      </w:r>
      <w:r>
        <w:rPr>
          <w:lang w:val="en-US"/>
        </w:rPr>
        <w:t xml:space="preserve"> </w:t>
      </w:r>
      <w:r w:rsidRPr="00F348AC">
        <w:rPr>
          <w:lang w:val="en-US"/>
        </w:rPr>
        <w:t>bab ini membahas implementasi tahap</w:t>
      </w:r>
      <w:r>
        <w:t xml:space="preserve"> fitur bilangan biner. Tahap ini menggunakan ekstraksi fitur </w:t>
      </w:r>
      <w:r w:rsidRPr="009D1134">
        <w:rPr>
          <w:i/>
        </w:rPr>
        <w:t>log-Gabor filter</w:t>
      </w:r>
      <w:r w:rsidRPr="00F348AC">
        <w:rPr>
          <w:lang w:val="en-US"/>
        </w:rPr>
        <w:t xml:space="preserve">. </w:t>
      </w:r>
      <w:r>
        <w:rPr>
          <w:lang w:val="en-US"/>
        </w:rPr>
        <w:t>Masukan</w:t>
      </w:r>
      <w:r w:rsidRPr="00F348AC">
        <w:rPr>
          <w:lang w:val="en-US"/>
        </w:rPr>
        <w:t xml:space="preserve"> dari tahap ini adalah </w:t>
      </w:r>
      <w:r>
        <w:t>citra iris ternormalisasi</w:t>
      </w:r>
      <w:r w:rsidRPr="00F348AC">
        <w:rPr>
          <w:lang w:val="en-US"/>
        </w:rPr>
        <w:t xml:space="preserve"> yang telah didapatkan dari tahap </w:t>
      </w:r>
      <w:r>
        <w:t>normalisasi iris</w:t>
      </w:r>
      <w:r w:rsidRPr="00F348AC">
        <w:rPr>
          <w:lang w:val="en-US"/>
        </w:rPr>
        <w:t>. Pada tahap</w:t>
      </w:r>
      <w:r>
        <w:rPr>
          <w:lang w:val="en-US"/>
        </w:rPr>
        <w:t xml:space="preserve"> </w:t>
      </w:r>
      <w:r>
        <w:t>ini, masukannya untuk ekstraksi fitur adalah citra iris ternormalisasi yang nantinya akan direpresentasikan kedalam bentuk bilangan biner</w:t>
      </w:r>
      <w:r w:rsidRPr="00F348AC">
        <w:rPr>
          <w:lang w:val="en-US"/>
        </w:rPr>
        <w:t>.</w:t>
      </w:r>
      <w:r>
        <w:t xml:space="preserve"> Implementasi pengubahan citra iris menjadi citra dengan karakteristik biner dapat dilihat pada </w:t>
      </w:r>
      <w:r w:rsidRPr="009D1134">
        <w:rPr>
          <w:highlight w:val="yellow"/>
        </w:rPr>
        <w:t>Kode Sumber 4.9</w:t>
      </w:r>
      <w:r>
        <w:t>.</w:t>
      </w:r>
    </w:p>
    <w:p w14:paraId="5710CBAB" w14:textId="77777777" w:rsidR="001F3C76"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0575EBA7" w14:textId="77777777" w:rsidTr="00CA135A">
        <w:tc>
          <w:tcPr>
            <w:tcW w:w="541" w:type="dxa"/>
            <w:shd w:val="clear" w:color="auto" w:fill="FFFFFF" w:themeFill="background1"/>
          </w:tcPr>
          <w:p w14:paraId="3A6246E6"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6746AEFB"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1DB3D3B0" w14:textId="77777777" w:rsidR="001F3C76" w:rsidRDefault="001F3C76" w:rsidP="00CA135A">
            <w:pPr>
              <w:rPr>
                <w:rFonts w:ascii="Courier New" w:hAnsi="Courier New" w:cs="Courier New"/>
                <w:sz w:val="18"/>
                <w:szCs w:val="18"/>
              </w:rPr>
            </w:pPr>
            <w:r>
              <w:rPr>
                <w:rFonts w:ascii="Courier New" w:hAnsi="Courier New" w:cs="Courier New"/>
                <w:sz w:val="18"/>
                <w:szCs w:val="18"/>
              </w:rPr>
              <w:t>3.</w:t>
            </w:r>
          </w:p>
          <w:p w14:paraId="16CCCE1F" w14:textId="77777777" w:rsidR="001F3C76" w:rsidRDefault="001F3C76" w:rsidP="00CA135A">
            <w:pPr>
              <w:rPr>
                <w:rFonts w:ascii="Courier New" w:hAnsi="Courier New" w:cs="Courier New"/>
                <w:sz w:val="18"/>
                <w:szCs w:val="18"/>
              </w:rPr>
            </w:pPr>
            <w:r>
              <w:rPr>
                <w:rFonts w:ascii="Courier New" w:hAnsi="Courier New" w:cs="Courier New"/>
                <w:sz w:val="18"/>
                <w:szCs w:val="18"/>
              </w:rPr>
              <w:t>4.</w:t>
            </w:r>
          </w:p>
          <w:p w14:paraId="4A0C442B" w14:textId="77777777" w:rsidR="001F3C76" w:rsidRDefault="001F3C76" w:rsidP="00CA135A">
            <w:pPr>
              <w:rPr>
                <w:rFonts w:ascii="Courier New" w:hAnsi="Courier New" w:cs="Courier New"/>
                <w:sz w:val="18"/>
                <w:szCs w:val="18"/>
              </w:rPr>
            </w:pPr>
            <w:r>
              <w:rPr>
                <w:rFonts w:ascii="Courier New" w:hAnsi="Courier New" w:cs="Courier New"/>
                <w:sz w:val="18"/>
                <w:szCs w:val="18"/>
              </w:rPr>
              <w:t>5.</w:t>
            </w:r>
          </w:p>
          <w:p w14:paraId="539FF558" w14:textId="77777777" w:rsidR="001F3C76" w:rsidRDefault="001F3C76" w:rsidP="00CA135A">
            <w:pPr>
              <w:rPr>
                <w:rFonts w:ascii="Courier New" w:hAnsi="Courier New" w:cs="Courier New"/>
                <w:sz w:val="18"/>
                <w:szCs w:val="18"/>
              </w:rPr>
            </w:pPr>
            <w:r>
              <w:rPr>
                <w:rFonts w:ascii="Courier New" w:hAnsi="Courier New" w:cs="Courier New"/>
                <w:sz w:val="18"/>
                <w:szCs w:val="18"/>
              </w:rPr>
              <w:t>6.</w:t>
            </w:r>
          </w:p>
          <w:p w14:paraId="3A941500" w14:textId="77777777" w:rsidR="001F3C76" w:rsidRDefault="001F3C76" w:rsidP="00CA135A">
            <w:pPr>
              <w:rPr>
                <w:rFonts w:ascii="Courier New" w:hAnsi="Courier New" w:cs="Courier New"/>
                <w:sz w:val="18"/>
                <w:szCs w:val="18"/>
              </w:rPr>
            </w:pPr>
            <w:r>
              <w:rPr>
                <w:rFonts w:ascii="Courier New" w:hAnsi="Courier New" w:cs="Courier New"/>
                <w:sz w:val="18"/>
                <w:szCs w:val="18"/>
              </w:rPr>
              <w:t>7.</w:t>
            </w:r>
          </w:p>
          <w:p w14:paraId="5DF66748"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50E51D88" w14:textId="77777777" w:rsidR="001F3C76" w:rsidRDefault="001F3C76" w:rsidP="00CA135A">
            <w:pPr>
              <w:rPr>
                <w:rFonts w:ascii="Courier New" w:hAnsi="Courier New" w:cs="Courier New"/>
                <w:sz w:val="18"/>
                <w:szCs w:val="18"/>
              </w:rPr>
            </w:pPr>
            <w:r>
              <w:rPr>
                <w:rFonts w:ascii="Courier New" w:hAnsi="Courier New" w:cs="Courier New"/>
                <w:sz w:val="18"/>
                <w:szCs w:val="18"/>
              </w:rPr>
              <w:t>9.</w:t>
            </w:r>
          </w:p>
          <w:p w14:paraId="00AAC539" w14:textId="77777777" w:rsidR="001F3C76" w:rsidRDefault="001F3C76" w:rsidP="00CA135A">
            <w:pPr>
              <w:rPr>
                <w:rFonts w:ascii="Courier New" w:hAnsi="Courier New" w:cs="Courier New"/>
                <w:sz w:val="18"/>
                <w:szCs w:val="18"/>
              </w:rPr>
            </w:pPr>
            <w:r>
              <w:rPr>
                <w:rFonts w:ascii="Courier New" w:hAnsi="Courier New" w:cs="Courier New"/>
                <w:sz w:val="18"/>
                <w:szCs w:val="18"/>
              </w:rPr>
              <w:t>10.</w:t>
            </w:r>
          </w:p>
          <w:p w14:paraId="325CD4E1" w14:textId="77777777" w:rsidR="001F3C76" w:rsidRDefault="001F3C76" w:rsidP="00CA135A">
            <w:pPr>
              <w:rPr>
                <w:rFonts w:ascii="Courier New" w:hAnsi="Courier New" w:cs="Courier New"/>
                <w:sz w:val="18"/>
                <w:szCs w:val="18"/>
              </w:rPr>
            </w:pPr>
            <w:r>
              <w:rPr>
                <w:rFonts w:ascii="Courier New" w:hAnsi="Courier New" w:cs="Courier New"/>
                <w:sz w:val="18"/>
                <w:szCs w:val="18"/>
              </w:rPr>
              <w:t>11.</w:t>
            </w:r>
          </w:p>
          <w:p w14:paraId="2E5F85EB" w14:textId="77777777" w:rsidR="001F3C76" w:rsidRDefault="001F3C76" w:rsidP="00CA135A">
            <w:pPr>
              <w:rPr>
                <w:rFonts w:ascii="Courier New" w:hAnsi="Courier New" w:cs="Courier New"/>
                <w:sz w:val="18"/>
                <w:szCs w:val="18"/>
              </w:rPr>
            </w:pPr>
            <w:r>
              <w:rPr>
                <w:rFonts w:ascii="Courier New" w:hAnsi="Courier New" w:cs="Courier New"/>
                <w:sz w:val="18"/>
                <w:szCs w:val="18"/>
              </w:rPr>
              <w:t>12.</w:t>
            </w:r>
          </w:p>
          <w:p w14:paraId="21A166F8" w14:textId="77777777" w:rsidR="001F3C76" w:rsidRDefault="001F3C76" w:rsidP="00CA135A">
            <w:pPr>
              <w:rPr>
                <w:rFonts w:ascii="Courier New" w:hAnsi="Courier New" w:cs="Courier New"/>
                <w:sz w:val="18"/>
                <w:szCs w:val="18"/>
              </w:rPr>
            </w:pPr>
            <w:r>
              <w:rPr>
                <w:rFonts w:ascii="Courier New" w:hAnsi="Courier New" w:cs="Courier New"/>
                <w:sz w:val="18"/>
                <w:szCs w:val="18"/>
              </w:rPr>
              <w:t>13.</w:t>
            </w:r>
          </w:p>
          <w:p w14:paraId="47F80B14" w14:textId="77777777" w:rsidR="001F3C76" w:rsidRDefault="001F3C76" w:rsidP="00CA135A">
            <w:pPr>
              <w:rPr>
                <w:rFonts w:ascii="Courier New" w:hAnsi="Courier New" w:cs="Courier New"/>
                <w:sz w:val="18"/>
                <w:szCs w:val="18"/>
              </w:rPr>
            </w:pPr>
            <w:r>
              <w:rPr>
                <w:rFonts w:ascii="Courier New" w:hAnsi="Courier New" w:cs="Courier New"/>
                <w:sz w:val="18"/>
                <w:szCs w:val="18"/>
              </w:rPr>
              <w:t>14.</w:t>
            </w:r>
          </w:p>
          <w:p w14:paraId="11CDCB55" w14:textId="77777777" w:rsidR="001F3C76" w:rsidRDefault="001F3C76" w:rsidP="00CA135A">
            <w:pPr>
              <w:rPr>
                <w:rFonts w:ascii="Courier New" w:hAnsi="Courier New" w:cs="Courier New"/>
                <w:sz w:val="18"/>
                <w:szCs w:val="18"/>
              </w:rPr>
            </w:pPr>
            <w:r>
              <w:rPr>
                <w:rFonts w:ascii="Courier New" w:hAnsi="Courier New" w:cs="Courier New"/>
                <w:sz w:val="18"/>
                <w:szCs w:val="18"/>
              </w:rPr>
              <w:t>15.</w:t>
            </w:r>
          </w:p>
          <w:p w14:paraId="1EFE3B92" w14:textId="77777777" w:rsidR="001F3C76" w:rsidRDefault="001F3C76" w:rsidP="00CA135A">
            <w:pPr>
              <w:rPr>
                <w:rFonts w:ascii="Courier New" w:hAnsi="Courier New" w:cs="Courier New"/>
                <w:sz w:val="18"/>
                <w:szCs w:val="18"/>
              </w:rPr>
            </w:pPr>
            <w:r>
              <w:rPr>
                <w:rFonts w:ascii="Courier New" w:hAnsi="Courier New" w:cs="Courier New"/>
                <w:sz w:val="18"/>
                <w:szCs w:val="18"/>
              </w:rPr>
              <w:t>16.</w:t>
            </w:r>
          </w:p>
          <w:p w14:paraId="1A4012A7" w14:textId="77777777" w:rsidR="001F3C76" w:rsidRDefault="001F3C76" w:rsidP="00CA135A">
            <w:pPr>
              <w:rPr>
                <w:rFonts w:ascii="Courier New" w:hAnsi="Courier New" w:cs="Courier New"/>
                <w:sz w:val="18"/>
                <w:szCs w:val="18"/>
              </w:rPr>
            </w:pPr>
            <w:r>
              <w:rPr>
                <w:rFonts w:ascii="Courier New" w:hAnsi="Courier New" w:cs="Courier New"/>
                <w:sz w:val="18"/>
                <w:szCs w:val="18"/>
              </w:rPr>
              <w:t>17.</w:t>
            </w:r>
          </w:p>
          <w:p w14:paraId="27185681" w14:textId="77777777" w:rsidR="001F3C76" w:rsidRDefault="001F3C76" w:rsidP="00CA135A">
            <w:pPr>
              <w:rPr>
                <w:rFonts w:ascii="Courier New" w:hAnsi="Courier New" w:cs="Courier New"/>
                <w:sz w:val="18"/>
                <w:szCs w:val="18"/>
              </w:rPr>
            </w:pPr>
            <w:r>
              <w:rPr>
                <w:rFonts w:ascii="Courier New" w:hAnsi="Courier New" w:cs="Courier New"/>
                <w:sz w:val="18"/>
                <w:szCs w:val="18"/>
              </w:rPr>
              <w:t>18.</w:t>
            </w:r>
          </w:p>
          <w:p w14:paraId="6BBB516D" w14:textId="77777777" w:rsidR="001F3C76" w:rsidRDefault="001F3C76" w:rsidP="00CA135A">
            <w:pPr>
              <w:rPr>
                <w:rFonts w:ascii="Courier New" w:hAnsi="Courier New" w:cs="Courier New"/>
                <w:sz w:val="18"/>
                <w:szCs w:val="18"/>
              </w:rPr>
            </w:pPr>
            <w:r>
              <w:rPr>
                <w:rFonts w:ascii="Courier New" w:hAnsi="Courier New" w:cs="Courier New"/>
                <w:sz w:val="18"/>
                <w:szCs w:val="18"/>
              </w:rPr>
              <w:t>19.</w:t>
            </w:r>
          </w:p>
          <w:p w14:paraId="0C2FB624" w14:textId="77777777" w:rsidR="001F3C76" w:rsidRPr="00A55A79" w:rsidRDefault="001F3C76" w:rsidP="00CA135A">
            <w:pPr>
              <w:rPr>
                <w:rFonts w:ascii="Courier New" w:hAnsi="Courier New" w:cs="Courier New"/>
                <w:sz w:val="18"/>
                <w:szCs w:val="18"/>
              </w:rPr>
            </w:pPr>
            <w:r>
              <w:rPr>
                <w:rFonts w:ascii="Courier New" w:hAnsi="Courier New" w:cs="Courier New"/>
                <w:sz w:val="18"/>
                <w:szCs w:val="18"/>
              </w:rPr>
              <w:t>20.</w:t>
            </w:r>
          </w:p>
        </w:tc>
        <w:tc>
          <w:tcPr>
            <w:tcW w:w="5005" w:type="dxa"/>
          </w:tcPr>
          <w:p w14:paraId="1D6B3A27"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iris dgn filter</w:t>
            </w:r>
          </w:p>
          <w:p w14:paraId="35A2B10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A55A79">
              <w:rPr>
                <w:rFonts w:ascii="Courier New" w:eastAsiaTheme="minorHAnsi" w:hAnsi="Courier New" w:cs="Courier New"/>
                <w:color w:val="000000"/>
                <w:sz w:val="18"/>
                <w:lang w:eastAsia="en-US"/>
              </w:rPr>
              <w:t>[E0] = gaborconvolve(polar_array,</w:t>
            </w: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 xml:space="preserve"> </w:t>
            </w:r>
          </w:p>
          <w:p w14:paraId="3D6F131E"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A55A79">
              <w:rPr>
                <w:rFonts w:ascii="Courier New" w:eastAsiaTheme="minorHAnsi" w:hAnsi="Courier New" w:cs="Courier New"/>
                <w:color w:val="000000"/>
                <w:sz w:val="18"/>
                <w:lang w:eastAsia="en-US"/>
              </w:rPr>
              <w:t>minWaveLength,sigmaOnf);</w:t>
            </w:r>
          </w:p>
          <w:p w14:paraId="693D461B"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p>
          <w:p w14:paraId="6EB75C56"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228B22"/>
                <w:sz w:val="18"/>
                <w:lang w:eastAsia="en-US"/>
              </w:rPr>
              <w:t>% k</w:t>
            </w:r>
            <w:r w:rsidRPr="00160781">
              <w:rPr>
                <w:rFonts w:ascii="Courier New" w:eastAsiaTheme="minorHAnsi" w:hAnsi="Courier New" w:cs="Courier New"/>
                <w:color w:val="228B22"/>
                <w:sz w:val="18"/>
                <w:lang w:eastAsia="en-US"/>
              </w:rPr>
              <w:t>uantisasi nilai ke 0 atau 1</w:t>
            </w:r>
          </w:p>
          <w:p w14:paraId="0B5E49FA"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E0 = E0{1};</w:t>
            </w:r>
          </w:p>
          <w:p w14:paraId="3B48C3AD"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H1 = real(E0) &gt; 0;</w:t>
            </w:r>
          </w:p>
          <w:p w14:paraId="7187A51A"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7BD5CDCE"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rows dan cols untuk proses konversi</w:t>
            </w:r>
          </w:p>
          <w:p w14:paraId="54453F50"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nrows = 1:size(polar_array,1);</w:t>
            </w:r>
          </w:p>
          <w:p w14:paraId="7F9AB40E"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160781">
              <w:rPr>
                <w:rFonts w:ascii="Courier New" w:eastAsiaTheme="minorHAnsi" w:hAnsi="Courier New" w:cs="Courier New"/>
                <w:color w:val="000000"/>
                <w:sz w:val="18"/>
                <w:lang w:eastAsia="en-US"/>
              </w:rPr>
              <w:t>length = size(polar_array,2);</w:t>
            </w:r>
          </w:p>
          <w:p w14:paraId="6CFA6EAD"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5E74CAC6"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iris template ( var store hasil konversi)</w:t>
            </w:r>
          </w:p>
          <w:p w14:paraId="4193E55F" w14:textId="6FF44B25"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160781">
              <w:rPr>
                <w:rFonts w:ascii="Courier New" w:eastAsiaTheme="minorHAnsi" w:hAnsi="Courier New" w:cs="Courier New"/>
                <w:color w:val="000000"/>
                <w:sz w:val="18"/>
                <w:lang w:eastAsia="en-US"/>
              </w:rPr>
              <w:t xml:space="preserve"> = zeros(size(polar_array));</w:t>
            </w:r>
          </w:p>
          <w:p w14:paraId="61D34660" w14:textId="77777777" w:rsidR="001F3C76" w:rsidRDefault="001F3C76" w:rsidP="00CA135A">
            <w:pPr>
              <w:autoSpaceDE w:val="0"/>
              <w:autoSpaceDN w:val="0"/>
              <w:adjustRightInd w:val="0"/>
              <w:jc w:val="left"/>
              <w:rPr>
                <w:rFonts w:ascii="Courier New" w:eastAsiaTheme="minorHAnsi" w:hAnsi="Courier New" w:cs="Courier New"/>
                <w:sz w:val="18"/>
                <w:szCs w:val="24"/>
                <w:lang w:eastAsia="en-US"/>
              </w:rPr>
            </w:pPr>
          </w:p>
          <w:p w14:paraId="013FBB0D" w14:textId="77777777" w:rsidR="001F3C76" w:rsidRDefault="001F3C76" w:rsidP="00CA135A">
            <w:pPr>
              <w:autoSpaceDE w:val="0"/>
              <w:autoSpaceDN w:val="0"/>
              <w:adjustRightInd w:val="0"/>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konversi nilai piksel ke biner</w:t>
            </w:r>
          </w:p>
          <w:p w14:paraId="04F7A3F7" w14:textId="77777777"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for</w:t>
            </w:r>
            <w:r w:rsidRPr="00160781">
              <w:rPr>
                <w:rFonts w:ascii="Courier New" w:eastAsiaTheme="minorHAnsi" w:hAnsi="Courier New" w:cs="Courier New"/>
                <w:color w:val="000000"/>
                <w:sz w:val="18"/>
                <w:lang w:eastAsia="en-US"/>
              </w:rPr>
              <w:t xml:space="preserve"> i=0:(length-2)</w:t>
            </w:r>
          </w:p>
          <w:p w14:paraId="2B59DDBA" w14:textId="3B394AAE" w:rsidR="001F3C76" w:rsidRPr="00160781"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Pr="00160781">
              <w:rPr>
                <w:rFonts w:ascii="Courier New" w:eastAsiaTheme="minorHAnsi" w:hAnsi="Courier New" w:cs="Courier New"/>
                <w:color w:val="000000"/>
                <w:sz w:val="18"/>
                <w:lang w:eastAsia="en-US"/>
              </w:rPr>
              <w:t>ja = double((i));</w:t>
            </w:r>
          </w:p>
          <w:p w14:paraId="319BE0E0" w14:textId="24931FD7" w:rsidR="001F3C76" w:rsidRPr="00160781" w:rsidRDefault="001B376D"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sz w:val="16"/>
                <w:szCs w:val="24"/>
                <w:lang w:eastAsia="en-US"/>
              </w:rPr>
              <w:t xml:space="preserve"> </w:t>
            </w:r>
            <w:r w:rsidR="001F3C76" w:rsidRPr="00160781">
              <w:rPr>
                <w:rFonts w:ascii="Courier New" w:eastAsiaTheme="minorHAnsi" w:hAnsi="Courier New" w:cs="Courier New"/>
                <w:color w:val="000000"/>
                <w:sz w:val="18"/>
                <w:lang w:eastAsia="en-US"/>
              </w:rPr>
              <w:t>template</w:t>
            </w:r>
            <w:r>
              <w:rPr>
                <w:rFonts w:ascii="Courier New" w:eastAsiaTheme="minorHAnsi" w:hAnsi="Courier New" w:cs="Courier New"/>
                <w:color w:val="000000"/>
                <w:sz w:val="18"/>
                <w:lang w:eastAsia="en-US"/>
              </w:rPr>
              <w:t>Test(nrows,ja+(2)-1)=H1(nrows,</w:t>
            </w:r>
            <w:r w:rsidR="001F3C76" w:rsidRPr="00160781">
              <w:rPr>
                <w:rFonts w:ascii="Courier New" w:eastAsiaTheme="minorHAnsi" w:hAnsi="Courier New" w:cs="Courier New"/>
                <w:color w:val="000000"/>
                <w:sz w:val="18"/>
                <w:lang w:eastAsia="en-US"/>
              </w:rPr>
              <w:t>i+1);</w:t>
            </w:r>
          </w:p>
          <w:p w14:paraId="440EC3AF" w14:textId="77777777" w:rsidR="001F3C76" w:rsidRPr="00160781" w:rsidRDefault="001F3C76"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tc>
      </w:tr>
    </w:tbl>
    <w:p w14:paraId="6931ABCC" w14:textId="0619063A" w:rsidR="001F3C76" w:rsidRPr="001F3C76" w:rsidRDefault="001F3C76" w:rsidP="001F3C7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F40564">
        <w:rPr>
          <w:noProof/>
        </w:rPr>
        <w:t>9</w:t>
      </w:r>
      <w:r>
        <w:rPr>
          <w:noProof/>
        </w:rPr>
        <w:fldChar w:fldCharType="end"/>
      </w:r>
      <w:r w:rsidRPr="00F348AC">
        <w:rPr>
          <w:lang w:val="en-US"/>
        </w:rPr>
        <w:t xml:space="preserve"> Implementasi </w:t>
      </w:r>
      <w:r>
        <w:t>Pembuatan Fitur Biner</w:t>
      </w:r>
    </w:p>
    <w:p w14:paraId="52E9ECBA" w14:textId="1FF2CB4E" w:rsidR="001F3C76" w:rsidRDefault="001F3C76" w:rsidP="001F3C76">
      <w:pPr>
        <w:ind w:firstLine="720"/>
        <w:rPr>
          <w:lang w:val="en-US"/>
        </w:rPr>
      </w:pPr>
      <w:r w:rsidRPr="00C53326">
        <w:rPr>
          <w:highlight w:val="yellow"/>
        </w:rPr>
        <w:t>Kode Sumber 4.9</w:t>
      </w:r>
      <w:r>
        <w:t xml:space="preserve"> melakukan pengubahan citra iris ternormalisasi menjadi citra fitur biner. Hasil konvulsi dari citra iris ternomalisasi dengan filter gabor ditunjukan pada baris 2, dengan isi fungsi </w:t>
      </w:r>
      <w:r w:rsidRPr="00A55A79">
        <w:rPr>
          <w:rFonts w:ascii="Courier New" w:eastAsiaTheme="minorHAnsi" w:hAnsi="Courier New" w:cs="Courier New"/>
          <w:color w:val="000000"/>
          <w:sz w:val="18"/>
          <w:lang w:eastAsia="en-US"/>
        </w:rPr>
        <w:t>gaborconvolve</w:t>
      </w:r>
      <w:r>
        <w:t xml:space="preserve"> ditunjukan pada </w:t>
      </w:r>
      <w:r w:rsidRPr="00C53326">
        <w:rPr>
          <w:highlight w:val="yellow"/>
        </w:rPr>
        <w:t>Kode Sumber 4.10</w:t>
      </w:r>
      <w:r>
        <w:t xml:space="preserve">. Kemudian hasil dari konvulsi yang mengandung komponen bilangan real akan dikuantisasikan untuk </w:t>
      </w:r>
      <w:r>
        <w:lastRenderedPageBreak/>
        <w:t xml:space="preserve">menghasilkan bilangan biner. Terakhir, hasil dari pengkonversian akan disimpan pada variabel </w:t>
      </w:r>
      <w:r w:rsidRPr="00160781">
        <w:rPr>
          <w:rFonts w:ascii="Courier New" w:eastAsiaTheme="minorHAnsi" w:hAnsi="Courier New" w:cs="Courier New"/>
          <w:color w:val="000000"/>
          <w:sz w:val="18"/>
          <w:lang w:eastAsia="en-US"/>
        </w:rPr>
        <w:t>template</w:t>
      </w:r>
      <w:r w:rsidR="001B376D">
        <w:rPr>
          <w:rFonts w:ascii="Courier New" w:eastAsiaTheme="minorHAnsi" w:hAnsi="Courier New" w:cs="Courier New"/>
          <w:color w:val="000000"/>
          <w:sz w:val="18"/>
          <w:lang w:eastAsia="en-US"/>
        </w:rPr>
        <w:t>Test</w:t>
      </w:r>
      <w:r w:rsidRPr="00F348AC">
        <w:rPr>
          <w:lang w:val="en-US"/>
        </w:rPr>
        <w:t xml:space="preserve">. </w:t>
      </w:r>
    </w:p>
    <w:p w14:paraId="6DAAD260" w14:textId="77777777" w:rsidR="001F3C76" w:rsidRPr="00F348AC" w:rsidRDefault="001F3C76" w:rsidP="001F3C76">
      <w:pPr>
        <w:ind w:firstLine="720"/>
        <w:rPr>
          <w:lang w:val="en-US"/>
        </w:rPr>
      </w:pPr>
    </w:p>
    <w:tbl>
      <w:tblPr>
        <w:tblStyle w:val="TableGrid"/>
        <w:tblW w:w="0" w:type="auto"/>
        <w:tblLook w:val="04A0" w:firstRow="1" w:lastRow="0" w:firstColumn="1" w:lastColumn="0" w:noHBand="0" w:noVBand="1"/>
      </w:tblPr>
      <w:tblGrid>
        <w:gridCol w:w="541"/>
        <w:gridCol w:w="5005"/>
      </w:tblGrid>
      <w:tr w:rsidR="001F3C76" w:rsidRPr="00F348AC" w14:paraId="1DB729FB" w14:textId="77777777" w:rsidTr="001F3C76">
        <w:tc>
          <w:tcPr>
            <w:tcW w:w="541" w:type="dxa"/>
            <w:shd w:val="clear" w:color="auto" w:fill="FFFFFF" w:themeFill="background1"/>
          </w:tcPr>
          <w:p w14:paraId="7D439611"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1.</w:t>
            </w:r>
          </w:p>
          <w:p w14:paraId="24E10EBA"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2.</w:t>
            </w:r>
          </w:p>
          <w:p w14:paraId="68FEB57B"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3.</w:t>
            </w:r>
          </w:p>
          <w:p w14:paraId="0E852D9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631CD26"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5F97EA7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20BCCB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79BAA79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8.</w:t>
            </w:r>
          </w:p>
          <w:p w14:paraId="08BBE410"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9.</w:t>
            </w:r>
          </w:p>
          <w:p w14:paraId="2B28E0B4"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10.</w:t>
            </w:r>
          </w:p>
          <w:p w14:paraId="5A411748"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11.</w:t>
            </w:r>
          </w:p>
          <w:p w14:paraId="0E270059"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12.</w:t>
            </w:r>
          </w:p>
          <w:p w14:paraId="09450BFC"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13.</w:t>
            </w:r>
          </w:p>
          <w:p w14:paraId="38E9781F"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14.</w:t>
            </w:r>
          </w:p>
        </w:tc>
        <w:tc>
          <w:tcPr>
            <w:tcW w:w="5005" w:type="dxa"/>
          </w:tcPr>
          <w:p w14:paraId="6FB2123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ndata = size(polar_array,2);</w:t>
            </w:r>
          </w:p>
          <w:p w14:paraId="1D723A87"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matTemp = [0:fix(ndata/2)];</w:t>
            </w:r>
          </w:p>
          <w:p w14:paraId="423BFF78" w14:textId="77777777" w:rsidR="001F3C76" w:rsidRPr="00A55A67" w:rsidRDefault="001F3C76" w:rsidP="00CA135A">
            <w:pPr>
              <w:autoSpaceDE w:val="0"/>
              <w:autoSpaceDN w:val="0"/>
              <w:adjustRightInd w:val="0"/>
              <w:jc w:val="left"/>
              <w:rPr>
                <w:rFonts w:ascii="Courier New" w:eastAsiaTheme="minorHAnsi" w:hAnsi="Courier New" w:cs="Courier New"/>
                <w:sz w:val="22"/>
                <w:szCs w:val="24"/>
                <w:lang w:eastAsia="en-US"/>
              </w:rPr>
            </w:pPr>
            <w:r w:rsidRPr="00A55A67">
              <w:rPr>
                <w:rFonts w:ascii="Courier New" w:eastAsiaTheme="minorHAnsi" w:hAnsi="Courier New" w:cs="Courier New"/>
                <w:color w:val="000000"/>
                <w:sz w:val="18"/>
                <w:lang w:eastAsia="en-US"/>
              </w:rPr>
              <w:t>radius =  matTemp/fix(ndata/2)/2;</w:t>
            </w:r>
          </w:p>
          <w:p w14:paraId="12C481C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p>
          <w:p w14:paraId="17B45BD5"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pembuatan filter gabor dgn wavelength = 18</w:t>
            </w:r>
          </w:p>
          <w:p w14:paraId="7D33C35B" w14:textId="77777777" w:rsidR="001F3C76" w:rsidRPr="00C604A3" w:rsidRDefault="001F3C76" w:rsidP="00CA135A">
            <w:pPr>
              <w:jc w:val="left"/>
              <w:rPr>
                <w:rFonts w:ascii="Courier New" w:eastAsiaTheme="minorHAnsi" w:hAnsi="Courier New" w:cs="Courier New"/>
                <w:color w:val="228B22"/>
                <w:sz w:val="18"/>
                <w:lang w:eastAsia="en-US"/>
              </w:rPr>
            </w:pPr>
            <w:r>
              <w:rPr>
                <w:rFonts w:ascii="Courier New" w:eastAsiaTheme="minorHAnsi" w:hAnsi="Courier New" w:cs="Courier New"/>
                <w:color w:val="228B22"/>
                <w:sz w:val="18"/>
                <w:lang w:eastAsia="en-US"/>
              </w:rPr>
              <w:t>% dan sigma = 0.5</w:t>
            </w:r>
          </w:p>
          <w:p w14:paraId="45DA771D" w14:textId="77777777" w:rsidR="001F3C76"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A55A67">
              <w:rPr>
                <w:rFonts w:ascii="Courier New" w:eastAsiaTheme="minorHAnsi" w:hAnsi="Courier New" w:cs="Courier New"/>
                <w:color w:val="000000"/>
                <w:sz w:val="18"/>
                <w:lang w:eastAsia="en-US"/>
              </w:rPr>
              <w:t>logGabor  = zeros(1,</w:t>
            </w:r>
            <w:r>
              <w:rPr>
                <w:rFonts w:ascii="Courier New" w:eastAsiaTheme="minorHAnsi" w:hAnsi="Courier New" w:cs="Courier New"/>
                <w:color w:val="000000"/>
                <w:sz w:val="18"/>
                <w:lang w:eastAsia="en-US"/>
              </w:rPr>
              <w:t xml:space="preserve"> ndata</w:t>
            </w:r>
            <w:r w:rsidRPr="00A55A67">
              <w:rPr>
                <w:rFonts w:ascii="Courier New" w:eastAsiaTheme="minorHAnsi" w:hAnsi="Courier New" w:cs="Courier New"/>
                <w:color w:val="000000"/>
                <w:sz w:val="18"/>
                <w:lang w:eastAsia="en-US"/>
              </w:rPr>
              <w:t>)</w:t>
            </w:r>
            <w:r>
              <w:rPr>
                <w:rFonts w:ascii="Courier New" w:eastAsiaTheme="minorHAnsi" w:hAnsi="Courier New" w:cs="Courier New"/>
                <w:color w:val="000000"/>
                <w:sz w:val="18"/>
                <w:lang w:eastAsia="en-US"/>
              </w:rPr>
              <w:t>;</w:t>
            </w:r>
          </w:p>
          <w:p w14:paraId="69187384"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eastAsiaTheme="minorHAnsi" w:hAnsi="Courier New" w:cs="Courier New"/>
                <w:color w:val="000000"/>
                <w:sz w:val="18"/>
                <w:lang w:eastAsia="en-US"/>
              </w:rPr>
              <w:t>fo = 1.0/wavelength;</w:t>
            </w:r>
          </w:p>
          <w:p w14:paraId="6A1482F1" w14:textId="77777777" w:rsidR="001F3C76" w:rsidRDefault="001F3C76" w:rsidP="00CA135A">
            <w:pPr>
              <w:jc w:val="left"/>
              <w:rPr>
                <w:rFonts w:ascii="Courier New" w:hAnsi="Courier New" w:cs="Courier New"/>
                <w:sz w:val="18"/>
                <w:szCs w:val="18"/>
              </w:rPr>
            </w:pPr>
          </w:p>
          <w:p w14:paraId="2FF03849" w14:textId="77777777" w:rsidR="001F3C76" w:rsidRDefault="001F3C76"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persamaan pembuatan filter gabor</w:t>
            </w:r>
          </w:p>
          <w:p w14:paraId="2DAC0F1A" w14:textId="77777777" w:rsidR="001F3C76" w:rsidRPr="00C604A3" w:rsidRDefault="001F3C76"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filter</w:t>
            </w:r>
            <w:r w:rsidRPr="00C604A3">
              <w:rPr>
                <w:rFonts w:ascii="Courier New" w:eastAsiaTheme="minorHAnsi" w:hAnsi="Courier New" w:cs="Courier New"/>
                <w:color w:val="000000"/>
                <w:sz w:val="18"/>
                <w:lang w:eastAsia="en-US"/>
              </w:rPr>
              <w:t>logGabor(1:size(radius,2)) =</w:t>
            </w:r>
            <w:r>
              <w:rPr>
                <w:rFonts w:ascii="Courier New" w:eastAsiaTheme="minorHAnsi" w:hAnsi="Courier New" w:cs="Courier New"/>
                <w:color w:val="000000"/>
                <w:sz w:val="18"/>
                <w:lang w:eastAsia="en-US"/>
              </w:rPr>
              <w:t xml:space="preserve"> ...</w:t>
            </w:r>
          </w:p>
          <w:p w14:paraId="3CCC3655"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exp((-(log(radius/fo)).^2)</w:t>
            </w:r>
            <w:r>
              <w:rPr>
                <w:rFonts w:ascii="Courier New" w:eastAsiaTheme="minorHAnsi" w:hAnsi="Courier New" w:cs="Courier New"/>
                <w:color w:val="000000"/>
                <w:sz w:val="18"/>
                <w:lang w:eastAsia="en-US"/>
              </w:rPr>
              <w:t xml:space="preserve">  / ...</w:t>
            </w:r>
          </w:p>
          <w:p w14:paraId="014D2536" w14:textId="77777777" w:rsidR="001F3C76" w:rsidRPr="00C604A3" w:rsidRDefault="001F3C76" w:rsidP="00CA135A">
            <w:pPr>
              <w:autoSpaceDE w:val="0"/>
              <w:autoSpaceDN w:val="0"/>
              <w:adjustRightInd w:val="0"/>
              <w:jc w:val="left"/>
              <w:rPr>
                <w:rFonts w:ascii="Courier New" w:eastAsiaTheme="minorHAnsi" w:hAnsi="Courier New" w:cs="Courier New"/>
                <w:sz w:val="22"/>
                <w:szCs w:val="24"/>
                <w:lang w:eastAsia="en-US"/>
              </w:rPr>
            </w:pPr>
            <w:r w:rsidRPr="00C604A3">
              <w:rPr>
                <w:rFonts w:ascii="Courier New" w:hAnsi="Courier New" w:cs="Courier New"/>
                <w:sz w:val="16"/>
                <w:szCs w:val="18"/>
              </w:rPr>
              <w:t xml:space="preserve">   </w:t>
            </w:r>
            <w:r w:rsidRPr="00C604A3">
              <w:rPr>
                <w:rFonts w:ascii="Courier New" w:eastAsiaTheme="minorHAnsi" w:hAnsi="Courier New" w:cs="Courier New"/>
                <w:color w:val="000000"/>
                <w:sz w:val="18"/>
                <w:lang w:eastAsia="en-US"/>
              </w:rPr>
              <w:t>(2 * log(sigmaOnf)^2));</w:t>
            </w:r>
          </w:p>
          <w:p w14:paraId="0799434A" w14:textId="77777777" w:rsidR="001F3C76" w:rsidRPr="00A55A79" w:rsidRDefault="001F3C76" w:rsidP="00CA135A">
            <w:pPr>
              <w:jc w:val="left"/>
              <w:rPr>
                <w:rFonts w:ascii="Courier New" w:hAnsi="Courier New" w:cs="Courier New"/>
                <w:sz w:val="18"/>
                <w:szCs w:val="18"/>
              </w:rPr>
            </w:pPr>
          </w:p>
        </w:tc>
      </w:tr>
    </w:tbl>
    <w:p w14:paraId="16D234BA" w14:textId="1FA8D0F5" w:rsidR="001F3C76" w:rsidRPr="001F3C76" w:rsidRDefault="001F3C76" w:rsidP="001F3C7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F40564">
        <w:rPr>
          <w:noProof/>
        </w:rPr>
        <w:t>10</w:t>
      </w:r>
      <w:r>
        <w:rPr>
          <w:noProof/>
        </w:rPr>
        <w:fldChar w:fldCharType="end"/>
      </w:r>
      <w:r w:rsidRPr="00F348AC">
        <w:rPr>
          <w:lang w:val="en-US"/>
        </w:rPr>
        <w:t xml:space="preserve"> Implementasi </w:t>
      </w:r>
      <w:r>
        <w:t>Pembuatan Filter Log-Gabor</w:t>
      </w:r>
    </w:p>
    <w:p w14:paraId="5E5B0445" w14:textId="77777777" w:rsidR="001F3C76" w:rsidRDefault="001F3C76" w:rsidP="001F3C76">
      <w:pPr>
        <w:ind w:firstLine="720"/>
      </w:pPr>
      <w:r>
        <w:t xml:space="preserve">Pada </w:t>
      </w:r>
      <w:r w:rsidRPr="008B361A">
        <w:rPr>
          <w:highlight w:val="yellow"/>
        </w:rPr>
        <w:t>Kode Sumber 4.10</w:t>
      </w:r>
      <w:r w:rsidRPr="00F348AC">
        <w:rPr>
          <w:lang w:val="en-US"/>
        </w:rPr>
        <w:t xml:space="preserve">, </w:t>
      </w:r>
      <w:r>
        <w:t xml:space="preserve">digunakan parameter </w:t>
      </w:r>
      <w:r w:rsidRPr="00C604A3">
        <w:rPr>
          <w:rFonts w:ascii="Courier New" w:eastAsiaTheme="minorHAnsi" w:hAnsi="Courier New" w:cs="Courier New"/>
          <w:color w:val="000000"/>
          <w:sz w:val="18"/>
          <w:lang w:eastAsia="en-US"/>
        </w:rPr>
        <w:t>wavelength</w:t>
      </w:r>
      <w:r>
        <w:t xml:space="preserve"> yang mengatur frekuensi yang dipakai dan </w:t>
      </w:r>
      <w:r w:rsidRPr="00C604A3">
        <w:rPr>
          <w:rFonts w:ascii="Courier New" w:eastAsiaTheme="minorHAnsi" w:hAnsi="Courier New" w:cs="Courier New"/>
          <w:color w:val="000000"/>
          <w:sz w:val="18"/>
          <w:lang w:eastAsia="en-US"/>
        </w:rPr>
        <w:t>sigmaOnf</w:t>
      </w:r>
      <w:r>
        <w:t xml:space="preserve"> untuk menentukan filter </w:t>
      </w:r>
      <w:r w:rsidRPr="008B361A">
        <w:rPr>
          <w:i/>
        </w:rPr>
        <w:t>bandwidth</w:t>
      </w:r>
      <w:r>
        <w:t xml:space="preserve">. Semakin kecil nilai </w:t>
      </w:r>
      <w:r w:rsidRPr="00C604A3">
        <w:rPr>
          <w:rFonts w:ascii="Courier New" w:eastAsiaTheme="minorHAnsi" w:hAnsi="Courier New" w:cs="Courier New"/>
          <w:color w:val="000000"/>
          <w:sz w:val="18"/>
          <w:lang w:eastAsia="en-US"/>
        </w:rPr>
        <w:t>sigmaOnf</w:t>
      </w:r>
      <w:r>
        <w:t>, maka filter bandwidth akan semakin besar. Kemudian dengan menggunakan parameter-parameter tersebut membentuk filter gabor. Hasil filter gabor ini membentuk matriks dengan ukuran satu dimensi.</w:t>
      </w:r>
    </w:p>
    <w:p w14:paraId="662547EE" w14:textId="77777777" w:rsidR="001F3C76" w:rsidRPr="00F348AC" w:rsidRDefault="001F3C76" w:rsidP="001F3C76">
      <w:pPr>
        <w:rPr>
          <w:lang w:val="en-US"/>
        </w:rPr>
      </w:pPr>
    </w:p>
    <w:tbl>
      <w:tblPr>
        <w:tblStyle w:val="TableGrid"/>
        <w:tblW w:w="0" w:type="auto"/>
        <w:tblLook w:val="04A0" w:firstRow="1" w:lastRow="0" w:firstColumn="1" w:lastColumn="0" w:noHBand="0" w:noVBand="1"/>
      </w:tblPr>
      <w:tblGrid>
        <w:gridCol w:w="532"/>
        <w:gridCol w:w="5014"/>
      </w:tblGrid>
      <w:tr w:rsidR="001F3C76" w:rsidRPr="00F348AC" w14:paraId="0C2435F1" w14:textId="77777777" w:rsidTr="001F3C76">
        <w:tc>
          <w:tcPr>
            <w:tcW w:w="532" w:type="dxa"/>
            <w:shd w:val="clear" w:color="auto" w:fill="FFFFFF" w:themeFill="background1"/>
          </w:tcPr>
          <w:p w14:paraId="3F45655E"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1.</w:t>
            </w:r>
          </w:p>
          <w:p w14:paraId="644E9885" w14:textId="77777777" w:rsidR="001F3C76" w:rsidRPr="00F348AC" w:rsidRDefault="001F3C76" w:rsidP="00CA135A">
            <w:pPr>
              <w:rPr>
                <w:rFonts w:ascii="Courier New" w:hAnsi="Courier New" w:cs="Courier New"/>
                <w:sz w:val="18"/>
                <w:szCs w:val="18"/>
              </w:rPr>
            </w:pPr>
            <w:r w:rsidRPr="00F348AC">
              <w:rPr>
                <w:rFonts w:ascii="Courier New" w:hAnsi="Courier New" w:cs="Courier New"/>
                <w:sz w:val="18"/>
                <w:szCs w:val="18"/>
              </w:rPr>
              <w:t>2.</w:t>
            </w:r>
          </w:p>
          <w:p w14:paraId="363E0A32"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0519FEE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5153A1A1"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106C778E" w14:textId="77777777" w:rsidR="001F3C76" w:rsidRPr="00F348AC"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2C3342CD" w14:textId="77777777" w:rsidR="001F3C76" w:rsidRDefault="001F3C76"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45967F80" w14:textId="77777777" w:rsidR="001F3C76" w:rsidRDefault="001F3C76" w:rsidP="00CA135A">
            <w:pPr>
              <w:rPr>
                <w:rFonts w:ascii="Courier New" w:hAnsi="Courier New" w:cs="Courier New"/>
                <w:sz w:val="18"/>
                <w:szCs w:val="18"/>
              </w:rPr>
            </w:pPr>
            <w:r>
              <w:rPr>
                <w:rFonts w:ascii="Courier New" w:hAnsi="Courier New" w:cs="Courier New"/>
                <w:sz w:val="18"/>
                <w:szCs w:val="18"/>
              </w:rPr>
              <w:t>8.</w:t>
            </w:r>
          </w:p>
          <w:p w14:paraId="39A620DA" w14:textId="77777777" w:rsidR="001F3C76" w:rsidRPr="004944FA" w:rsidRDefault="001F3C76" w:rsidP="00CA135A">
            <w:pPr>
              <w:rPr>
                <w:rFonts w:ascii="Courier New" w:hAnsi="Courier New" w:cs="Courier New"/>
                <w:sz w:val="18"/>
                <w:szCs w:val="18"/>
              </w:rPr>
            </w:pPr>
            <w:r>
              <w:rPr>
                <w:rFonts w:ascii="Courier New" w:hAnsi="Courier New" w:cs="Courier New"/>
                <w:sz w:val="18"/>
                <w:szCs w:val="18"/>
              </w:rPr>
              <w:t>9.</w:t>
            </w:r>
          </w:p>
        </w:tc>
        <w:tc>
          <w:tcPr>
            <w:tcW w:w="5014" w:type="dxa"/>
          </w:tcPr>
          <w:p w14:paraId="35470C62" w14:textId="77777777" w:rsidR="001F3C76" w:rsidRPr="00F348AC" w:rsidRDefault="001F3C76"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konvulsi citra normalisasi dgn filter</w:t>
            </w:r>
          </w:p>
          <w:p w14:paraId="01B2E67E"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for r = 1:size(polar_array,1)    </w:t>
            </w:r>
          </w:p>
          <w:p w14:paraId="47412FE9"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signal = polar_array(r,1:ndata);</w:t>
            </w:r>
          </w:p>
          <w:p w14:paraId="2AD7EA12"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imagefft = fft( signal);</w:t>
            </w:r>
          </w:p>
          <w:p w14:paraId="383B78A6" w14:textId="77777777" w:rsidR="001F3C76" w:rsidRPr="008C064A" w:rsidRDefault="001F3C76" w:rsidP="00CA135A">
            <w:pPr>
              <w:autoSpaceDE w:val="0"/>
              <w:autoSpaceDN w:val="0"/>
              <w:adjustRightInd w:val="0"/>
              <w:jc w:val="left"/>
              <w:rPr>
                <w:rFonts w:ascii="Courier New" w:eastAsiaTheme="minorHAnsi" w:hAnsi="Courier New" w:cs="Courier New"/>
                <w:sz w:val="22"/>
                <w:szCs w:val="24"/>
                <w:lang w:eastAsia="en-US"/>
              </w:rPr>
            </w:pPr>
            <w:r w:rsidRPr="008C064A">
              <w:rPr>
                <w:rFonts w:ascii="Courier New" w:eastAsiaTheme="minorHAnsi" w:hAnsi="Courier New" w:cs="Courier New"/>
                <w:sz w:val="18"/>
                <w:lang w:eastAsia="en-US"/>
              </w:rPr>
              <w:t xml:space="preserve">    result(r,:) = ifft(imagefft .* filter);</w:t>
            </w:r>
          </w:p>
          <w:p w14:paraId="5C90566A" w14:textId="77777777" w:rsidR="001F3C76" w:rsidRPr="008C064A" w:rsidRDefault="001F3C76" w:rsidP="00CA135A">
            <w:pPr>
              <w:autoSpaceDE w:val="0"/>
              <w:autoSpaceDN w:val="0"/>
              <w:adjustRightInd w:val="0"/>
              <w:jc w:val="left"/>
              <w:rPr>
                <w:rFonts w:ascii="Courier New" w:eastAsiaTheme="minorHAnsi" w:hAnsi="Courier New" w:cs="Courier New"/>
                <w:sz w:val="18"/>
                <w:lang w:eastAsia="en-US"/>
              </w:rPr>
            </w:pPr>
            <w:r w:rsidRPr="008C064A">
              <w:rPr>
                <w:rFonts w:ascii="Courier New" w:eastAsiaTheme="minorHAnsi" w:hAnsi="Courier New" w:cs="Courier New"/>
                <w:sz w:val="18"/>
                <w:lang w:eastAsia="en-US"/>
              </w:rPr>
              <w:t>end</w:t>
            </w:r>
          </w:p>
          <w:p w14:paraId="284FFFBE" w14:textId="77777777" w:rsidR="001F3C76" w:rsidRPr="004944FA" w:rsidRDefault="001F3C76" w:rsidP="00CA135A">
            <w:pPr>
              <w:autoSpaceDE w:val="0"/>
              <w:autoSpaceDN w:val="0"/>
              <w:adjustRightInd w:val="0"/>
              <w:jc w:val="left"/>
              <w:rPr>
                <w:rFonts w:ascii="Courier New" w:eastAsiaTheme="minorHAnsi" w:hAnsi="Courier New" w:cs="Courier New"/>
                <w:color w:val="0000FF"/>
                <w:sz w:val="18"/>
                <w:lang w:eastAsia="en-US"/>
              </w:rPr>
            </w:pPr>
          </w:p>
          <w:p w14:paraId="2012F0B2" w14:textId="77777777" w:rsidR="001F3C76" w:rsidRPr="004944FA" w:rsidRDefault="001F3C76"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EO = result</w:t>
            </w:r>
            <w:r w:rsidRPr="004944FA">
              <w:rPr>
                <w:rFonts w:ascii="Courier New" w:eastAsiaTheme="minorHAnsi" w:hAnsi="Courier New" w:cs="Courier New"/>
                <w:color w:val="000000"/>
                <w:sz w:val="18"/>
                <w:lang w:eastAsia="en-US"/>
              </w:rPr>
              <w:t>;</w:t>
            </w:r>
          </w:p>
          <w:p w14:paraId="11A899E2" w14:textId="77777777" w:rsidR="001F3C76" w:rsidRPr="00F348AC" w:rsidRDefault="001F3C76" w:rsidP="00CA135A">
            <w:pPr>
              <w:jc w:val="left"/>
              <w:rPr>
                <w:rFonts w:ascii="Courier New" w:hAnsi="Courier New" w:cs="Courier New"/>
                <w:sz w:val="18"/>
                <w:szCs w:val="18"/>
                <w:lang w:val="en-US"/>
              </w:rPr>
            </w:pPr>
          </w:p>
        </w:tc>
      </w:tr>
    </w:tbl>
    <w:p w14:paraId="73DDDC26" w14:textId="7FBBE8E9" w:rsidR="001F3C76" w:rsidRPr="001F3C76" w:rsidRDefault="001F3C76" w:rsidP="001F3C7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F40564">
        <w:rPr>
          <w:noProof/>
        </w:rPr>
        <w:t>11</w:t>
      </w:r>
      <w:r>
        <w:rPr>
          <w:noProof/>
        </w:rPr>
        <w:fldChar w:fldCharType="end"/>
      </w:r>
      <w:r w:rsidRPr="00F348AC">
        <w:rPr>
          <w:lang w:val="en-US"/>
        </w:rPr>
        <w:t xml:space="preserve"> Implementasi </w:t>
      </w:r>
      <w:r>
        <w:t>Konvulsi Citra Iris dengan Filter Log-Gabor</w:t>
      </w:r>
    </w:p>
    <w:p w14:paraId="55EA71D4" w14:textId="77777777" w:rsidR="001F3C76" w:rsidRPr="004944FA" w:rsidRDefault="001F3C76" w:rsidP="001F3C76">
      <w:pPr>
        <w:ind w:firstLine="720"/>
      </w:pPr>
      <w:r>
        <w:rPr>
          <w:lang w:val="en-US"/>
        </w:rPr>
        <w:t xml:space="preserve">Pada </w:t>
      </w:r>
      <w:r w:rsidRPr="004944FA">
        <w:rPr>
          <w:highlight w:val="yellow"/>
        </w:rPr>
        <w:t>Kode Sumber 4.11</w:t>
      </w:r>
      <w:r>
        <w:t xml:space="preserve"> merupakan proses konvulsi citra iris ternormalisasi dengan filter gabor yang sudah </w:t>
      </w:r>
      <w:r>
        <w:lastRenderedPageBreak/>
        <w:t xml:space="preserve">terbentuk. Proses konvulsi ini dilakukan dengan melakukan iterasi pada tiap baris citra iris ternormalisasi dengan filter gabor. Namun filter gabor merupakan filter yang berada dalam domain frekuensi, sehinggan citra iris ternormalisasi perlu diubah pula kedalam domain frekuensi. Pengubahan ini menggunakan fungsi pada Matlab </w:t>
      </w:r>
      <w:r w:rsidRPr="004944FA">
        <w:rPr>
          <w:rFonts w:ascii="Courier New" w:eastAsiaTheme="minorHAnsi" w:hAnsi="Courier New" w:cs="Courier New"/>
          <w:color w:val="000000"/>
          <w:sz w:val="18"/>
          <w:szCs w:val="20"/>
          <w:lang w:eastAsia="en-US"/>
        </w:rPr>
        <w:t>fft</w:t>
      </w:r>
      <w:r>
        <w:t xml:space="preserve"> seperti pada baris 4. Hasil dari proses konvulsi pada domain frekuensi akan dikembalikan ke domain spasial dengan fungsi pada Matlab </w:t>
      </w:r>
      <w:r>
        <w:rPr>
          <w:rFonts w:ascii="Courier New" w:eastAsiaTheme="minorHAnsi" w:hAnsi="Courier New" w:cs="Courier New"/>
          <w:color w:val="000000"/>
          <w:sz w:val="18"/>
          <w:szCs w:val="20"/>
          <w:lang w:eastAsia="en-US"/>
        </w:rPr>
        <w:t>if</w:t>
      </w:r>
      <w:r w:rsidRPr="004944FA">
        <w:rPr>
          <w:rFonts w:ascii="Courier New" w:eastAsiaTheme="minorHAnsi" w:hAnsi="Courier New" w:cs="Courier New"/>
          <w:color w:val="000000"/>
          <w:sz w:val="18"/>
          <w:szCs w:val="20"/>
          <w:lang w:eastAsia="en-US"/>
        </w:rPr>
        <w:t>ft</w:t>
      </w:r>
      <w:r>
        <w:t xml:space="preserve"> seperti pada baris 5. Hasil akhirnya disimpan dalam variabel </w:t>
      </w:r>
      <w:r>
        <w:rPr>
          <w:rFonts w:ascii="Courier New" w:eastAsiaTheme="minorHAnsi" w:hAnsi="Courier New" w:cs="Courier New"/>
          <w:color w:val="000000"/>
          <w:sz w:val="18"/>
          <w:lang w:eastAsia="en-US"/>
        </w:rPr>
        <w:t>EO</w:t>
      </w:r>
      <w:r>
        <w:t xml:space="preserve">, lalu dikembalikan pada baris 2 </w:t>
      </w:r>
      <w:r w:rsidRPr="00B2386F">
        <w:rPr>
          <w:highlight w:val="yellow"/>
        </w:rPr>
        <w:t>Kode Sumber</w:t>
      </w:r>
      <w:r>
        <w:rPr>
          <w:highlight w:val="yellow"/>
        </w:rPr>
        <w:t xml:space="preserve"> </w:t>
      </w:r>
      <w:r w:rsidRPr="00B2386F">
        <w:rPr>
          <w:highlight w:val="yellow"/>
        </w:rPr>
        <w:t>4.9</w:t>
      </w:r>
      <w:r>
        <w:t>.</w:t>
      </w:r>
    </w:p>
    <w:p w14:paraId="645767A9" w14:textId="73C75A18" w:rsidR="00C07CD6" w:rsidRPr="00F348AC" w:rsidRDefault="00C07CD6" w:rsidP="00067D5F">
      <w:pPr>
        <w:pStyle w:val="Heading2"/>
        <w:rPr>
          <w:lang w:val="en-US"/>
        </w:rPr>
      </w:pPr>
      <w:bookmarkStart w:id="171" w:name="_Toc441189730"/>
      <w:r w:rsidRPr="00F348AC">
        <w:rPr>
          <w:lang w:val="en-US"/>
        </w:rPr>
        <w:t xml:space="preserve">Implementasi </w:t>
      </w:r>
      <w:bookmarkEnd w:id="171"/>
      <w:r w:rsidR="00067D5F">
        <w:t>Klasifikasi</w:t>
      </w:r>
    </w:p>
    <w:p w14:paraId="3339942C" w14:textId="23A0A41E" w:rsidR="008D2561" w:rsidRDefault="008D2561" w:rsidP="008D2561">
      <w:pPr>
        <w:ind w:firstLine="720"/>
      </w:pPr>
      <w:r>
        <w:t>Sub bab ini membahas implementasi tahap klasifikasi. Dalam tahap ini, digunakan dua buah metode klasifikasi yang tidak saling berkaitan seperti yang dijelaskan pada sub bab 3.2. Hasil dari masing-masing ekstraksi fitur akan digunakan sebagai masu</w:t>
      </w:r>
      <w:r w:rsidR="00F21952">
        <w:t>kan untuk klasifikasi</w:t>
      </w:r>
      <w:r>
        <w:t xml:space="preserve">. Hasil ekstraksi fitur </w:t>
      </w:r>
      <w:r w:rsidR="00F21952">
        <w:rPr>
          <w:i/>
        </w:rPr>
        <w:t>wavelet H</w:t>
      </w:r>
      <w:r w:rsidRPr="00F21952">
        <w:rPr>
          <w:i/>
        </w:rPr>
        <w:t>aar</w:t>
      </w:r>
      <w:r>
        <w:t xml:space="preserve"> </w:t>
      </w:r>
      <w:r w:rsidR="00F21952">
        <w:t>dan</w:t>
      </w:r>
      <w:r>
        <w:t xml:space="preserve"> ekstraksi fitur </w:t>
      </w:r>
      <w:r w:rsidR="00F21952" w:rsidRPr="00F21952">
        <w:rPr>
          <w:i/>
        </w:rPr>
        <w:t>log-Gabor filter</w:t>
      </w:r>
      <w:r>
        <w:t xml:space="preserve"> akan digunakan sebagai masukan untuk metode klasifikasi </w:t>
      </w:r>
      <w:r w:rsidR="00F21952" w:rsidRPr="00F21952">
        <w:rPr>
          <w:i/>
        </w:rPr>
        <w:t>support vector machine</w:t>
      </w:r>
      <w:r w:rsidR="00F21952">
        <w:t xml:space="preserve"> dan </w:t>
      </w:r>
      <w:r w:rsidRPr="001D0D0A">
        <w:rPr>
          <w:i/>
        </w:rPr>
        <w:t>Hamming distance</w:t>
      </w:r>
      <w:r>
        <w:t xml:space="preserve">. Implementasi keduanya dapat dilihat pada </w:t>
      </w:r>
      <w:r w:rsidR="00F21952">
        <w:t>sub bab ini</w:t>
      </w:r>
      <w:r>
        <w:t>.</w:t>
      </w:r>
    </w:p>
    <w:p w14:paraId="7F56321D" w14:textId="6E9BC448" w:rsidR="008D2561" w:rsidRDefault="008D2561" w:rsidP="008D2561">
      <w:pPr>
        <w:pStyle w:val="Heading3"/>
      </w:pPr>
      <w:r>
        <w:t>Implementasi Support Vector Machine</w:t>
      </w:r>
      <w:r w:rsidR="00F21952">
        <w:t xml:space="preserve"> Fitur Wavelet</w:t>
      </w:r>
    </w:p>
    <w:p w14:paraId="68D5CEE7" w14:textId="3BC58F4C" w:rsidR="008D2561" w:rsidRDefault="008D2561" w:rsidP="008D2561">
      <w:pPr>
        <w:ind w:firstLine="720"/>
      </w:pPr>
      <w:r>
        <w:rPr>
          <w:highlight w:val="yellow"/>
        </w:rPr>
        <w:t>Kode Sumber 4.12</w:t>
      </w:r>
      <w:r>
        <w:t xml:space="preserve"> merupakan implementasi klasifikasi </w:t>
      </w:r>
      <w:r w:rsidRPr="00FF5501">
        <w:rPr>
          <w:i/>
        </w:rPr>
        <w:t>support vector machines</w:t>
      </w:r>
      <w:r>
        <w:t xml:space="preserve">. Sebelum masuk kedalam proses klasifikasi, data citra </w:t>
      </w:r>
      <w:r w:rsidR="009B7D5F">
        <w:t>iris</w:t>
      </w:r>
      <w:r>
        <w:t xml:space="preserve"> sudah dilakukan ekstraksi fitur dan dibagi menjadi data latih &amp; data uji menggunakan wavelet Haar dan disimpan dalam file </w:t>
      </w:r>
      <w:r w:rsidRPr="009C692B">
        <w:rPr>
          <w:rFonts w:ascii="Courier New" w:eastAsiaTheme="minorHAnsi" w:hAnsi="Courier New" w:cs="Courier New"/>
          <w:sz w:val="18"/>
          <w:lang w:eastAsia="en-US"/>
        </w:rPr>
        <w:t>dataset_wavelet_haar.mat</w:t>
      </w:r>
      <w:r>
        <w:t xml:space="preserve"> yang dapat dilihat pada baris 2. Sehingga dapat dengan mudah diakses isinya. Didalam file tersebut terdapat variabel </w:t>
      </w:r>
      <w:r>
        <w:rPr>
          <w:rFonts w:ascii="Courier New" w:eastAsiaTheme="minorHAnsi" w:hAnsi="Courier New" w:cs="Courier New"/>
          <w:color w:val="000000"/>
          <w:sz w:val="18"/>
          <w:lang w:eastAsia="en-US"/>
        </w:rPr>
        <w:t>TrainingSet</w:t>
      </w:r>
      <w:r>
        <w:t xml:space="preserve"> yang dapat dilihat pada baris 3 dan variabel </w:t>
      </w:r>
      <w:r>
        <w:rPr>
          <w:rFonts w:ascii="Courier New" w:eastAsiaTheme="minorHAnsi" w:hAnsi="Courier New" w:cs="Courier New"/>
          <w:color w:val="000000"/>
          <w:sz w:val="18"/>
          <w:lang w:eastAsia="en-US"/>
        </w:rPr>
        <w:t>GroupTrain</w:t>
      </w:r>
      <w:r>
        <w:t xml:space="preserve"> pada baris 4. Kedua variabel tersebut adalah data latih dan labelnya yang digunakan sebagai masukan tahap klasifikasi ini. </w:t>
      </w:r>
    </w:p>
    <w:p w14:paraId="6D6F7458" w14:textId="77777777" w:rsidR="008D2561" w:rsidRDefault="008D2561" w:rsidP="008D2561">
      <w:pPr>
        <w:ind w:firstLine="720"/>
        <w:rPr>
          <w:lang w:val="en-US"/>
        </w:rPr>
      </w:pPr>
    </w:p>
    <w:tbl>
      <w:tblPr>
        <w:tblStyle w:val="TableGrid"/>
        <w:tblW w:w="0" w:type="auto"/>
        <w:tblLook w:val="04A0" w:firstRow="1" w:lastRow="0" w:firstColumn="1" w:lastColumn="0" w:noHBand="0" w:noVBand="1"/>
      </w:tblPr>
      <w:tblGrid>
        <w:gridCol w:w="541"/>
        <w:gridCol w:w="5005"/>
      </w:tblGrid>
      <w:tr w:rsidR="008D2561" w:rsidRPr="00F348AC" w14:paraId="0AF204DA" w14:textId="77777777" w:rsidTr="008D2561">
        <w:tc>
          <w:tcPr>
            <w:tcW w:w="541" w:type="dxa"/>
            <w:shd w:val="clear" w:color="auto" w:fill="FFFFFF" w:themeFill="background1"/>
          </w:tcPr>
          <w:p w14:paraId="67CF3A8B"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lastRenderedPageBreak/>
              <w:t>1.</w:t>
            </w:r>
          </w:p>
          <w:p w14:paraId="1405D9F7"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F8788AF"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4D93850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2F6252A1"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6A08A71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68FF8E9F"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2F0F6578"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7CB48229"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33F2495E"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70F57955"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143C9816"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73A32E2D"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562F584D"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715B67CC"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AA9F78A"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458A61D8"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68D866D8"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50EE6255"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643F2600"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65A1C702"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A5C7EFB" w14:textId="77777777" w:rsidR="008D2561" w:rsidRDefault="008D2561" w:rsidP="00CA135A">
            <w:pPr>
              <w:rPr>
                <w:rFonts w:ascii="Courier New" w:hAnsi="Courier New" w:cs="Courier New"/>
                <w:sz w:val="18"/>
                <w:szCs w:val="18"/>
              </w:rPr>
            </w:pPr>
            <w:r>
              <w:rPr>
                <w:rFonts w:ascii="Courier New" w:hAnsi="Courier New" w:cs="Courier New"/>
                <w:sz w:val="18"/>
                <w:szCs w:val="18"/>
              </w:rPr>
              <w:t>22.</w:t>
            </w:r>
          </w:p>
          <w:p w14:paraId="19802233"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23.</w:t>
            </w:r>
          </w:p>
        </w:tc>
        <w:tc>
          <w:tcPr>
            <w:tcW w:w="5005" w:type="dxa"/>
          </w:tcPr>
          <w:p w14:paraId="63ACCF26"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7793CFB9"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'dataset_wavelet_haar.mat'</w:t>
            </w:r>
            <w:r w:rsidRPr="00171013">
              <w:rPr>
                <w:rFonts w:ascii="Courier New" w:eastAsiaTheme="minorHAnsi" w:hAnsi="Courier New" w:cs="Courier New"/>
                <w:color w:val="000000"/>
                <w:sz w:val="18"/>
                <w:lang w:eastAsia="en-US"/>
              </w:rPr>
              <w:t>);</w:t>
            </w:r>
          </w:p>
          <w:p w14:paraId="7C94F420"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79665CA4"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66FD0ADE"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1496DA44"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A40209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092F4269"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5136BDD" w14:textId="77777777"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051E068F"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6BEE466E" w14:textId="77777777" w:rsidR="008D2561" w:rsidRDefault="008D2561" w:rsidP="00CA135A">
            <w:pPr>
              <w:jc w:val="left"/>
              <w:rPr>
                <w:rFonts w:ascii="Courier New" w:hAnsi="Courier New" w:cs="Courier New"/>
                <w:sz w:val="18"/>
                <w:szCs w:val="18"/>
                <w:lang w:val="en-US"/>
              </w:rPr>
            </w:pPr>
          </w:p>
          <w:p w14:paraId="2F10E9CA"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36E5BFBA"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26F91824"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D1FE130" w14:textId="54803771" w:rsidR="008D2561" w:rsidRPr="0031145D" w:rsidRDefault="008D2561" w:rsidP="00CA135A">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sidR="00F06DB3">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Pr>
                <w:rFonts w:ascii="Consolas" w:eastAsiaTheme="minorHAnsi" w:hAnsi="Consolas" w:cs="Consolas"/>
                <w:sz w:val="18"/>
                <w:lang w:eastAsia="en-US"/>
              </w:rPr>
              <w:t>H</w:t>
            </w:r>
            <w:r w:rsidRPr="002C1A8C">
              <w:rPr>
                <w:rFonts w:ascii="Consolas" w:eastAsiaTheme="minorHAnsi" w:hAnsi="Consolas" w:cs="Consolas"/>
                <w:sz w:val="18"/>
                <w:lang w:eastAsia="en-US"/>
              </w:rPr>
              <w:t>asil</w:t>
            </w:r>
            <w:r>
              <w:rPr>
                <w:rFonts w:ascii="Consolas" w:eastAsiaTheme="minorHAnsi" w:hAnsi="Consolas" w:cs="Consolas"/>
                <w:sz w:val="18"/>
                <w:lang w:eastAsia="en-US"/>
              </w:rPr>
              <w:t>Wavelet</w:t>
            </w:r>
            <w:r w:rsidRPr="002C1A8C">
              <w:rPr>
                <w:rFonts w:ascii="Consolas" w:eastAsiaTheme="minorHAnsi" w:hAnsi="Consolas" w:cs="Consolas"/>
                <w:sz w:val="18"/>
                <w:lang w:eastAsia="en-US"/>
              </w:rPr>
              <w:t>, ...</w:t>
            </w:r>
          </w:p>
          <w:p w14:paraId="0B0ECC8D" w14:textId="77777777" w:rsidR="008D2561" w:rsidRPr="0031145D" w:rsidRDefault="008D2561" w:rsidP="00CA135A">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51C9F618"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4BF2CB63" w14:textId="77777777" w:rsidR="008D2561" w:rsidRDefault="008D2561" w:rsidP="00CA135A">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3C71788C" w14:textId="77777777" w:rsidR="008D2561" w:rsidRDefault="008D2561" w:rsidP="00CA135A">
            <w:pPr>
              <w:autoSpaceDE w:val="0"/>
              <w:autoSpaceDN w:val="0"/>
              <w:adjustRightInd w:val="0"/>
              <w:jc w:val="left"/>
              <w:rPr>
                <w:rFonts w:ascii="Courier New" w:hAnsi="Courier New" w:cs="Courier New"/>
                <w:sz w:val="18"/>
                <w:szCs w:val="18"/>
              </w:rPr>
            </w:pPr>
          </w:p>
          <w:p w14:paraId="682A55B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3B266867" w14:textId="77777777" w:rsidR="008D2561" w:rsidRPr="0031145D" w:rsidRDefault="008D2561" w:rsidP="00CA135A">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[~,hasilKelas] = max(probKelas,[],2);</w:t>
            </w:r>
          </w:p>
          <w:p w14:paraId="4B800FFC" w14:textId="77777777" w:rsidR="008D2561" w:rsidRPr="0031145D" w:rsidRDefault="008D2561" w:rsidP="00CA135A">
            <w:pPr>
              <w:autoSpaceDE w:val="0"/>
              <w:autoSpaceDN w:val="0"/>
              <w:adjustRightInd w:val="0"/>
              <w:jc w:val="left"/>
              <w:rPr>
                <w:rFonts w:ascii="Courier New" w:hAnsi="Courier New" w:cs="Courier New"/>
                <w:sz w:val="18"/>
                <w:szCs w:val="18"/>
              </w:rPr>
            </w:pPr>
          </w:p>
        </w:tc>
      </w:tr>
    </w:tbl>
    <w:p w14:paraId="7471E073" w14:textId="575F6BF5" w:rsidR="008D2561" w:rsidRPr="001F3C76" w:rsidRDefault="008D2561" w:rsidP="008D2561">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F40564">
        <w:rPr>
          <w:noProof/>
        </w:rPr>
        <w:t>12</w:t>
      </w:r>
      <w:r>
        <w:rPr>
          <w:noProof/>
        </w:rPr>
        <w:fldChar w:fldCharType="end"/>
      </w:r>
      <w:r w:rsidRPr="00F348AC">
        <w:rPr>
          <w:lang w:val="en-US"/>
        </w:rPr>
        <w:t xml:space="preserve"> Implementasi </w:t>
      </w:r>
      <w:r>
        <w:t>SVM</w:t>
      </w:r>
      <w:r w:rsidR="001B376D">
        <w:t xml:space="preserve"> Fitur Wavelet</w:t>
      </w:r>
    </w:p>
    <w:p w14:paraId="767DCE70" w14:textId="77777777" w:rsidR="008D2561" w:rsidRDefault="008D2561" w:rsidP="008D2561">
      <w:pPr>
        <w:ind w:firstLine="720"/>
      </w:pPr>
      <w:r>
        <w:rPr>
          <w:lang w:val="en-US"/>
        </w:rPr>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5365A64F" w14:textId="3661EE25" w:rsidR="008D2561" w:rsidRDefault="008D2561" w:rsidP="008D2561">
      <w:pPr>
        <w:ind w:firstLine="720"/>
      </w:pPr>
      <w:r>
        <w:rPr>
          <w:lang w:val="en-US"/>
        </w:rPr>
        <w:t xml:space="preserve">Pada </w:t>
      </w:r>
      <w:r>
        <w:t xml:space="preserve">baris 14 sampai 23 </w:t>
      </w:r>
      <w:r>
        <w:rPr>
          <w:lang w:val="en-US"/>
        </w:rPr>
        <w:t xml:space="preserve">dilakukan iterasi sebanyak </w:t>
      </w:r>
      <w:r>
        <w:t>jumlah model yang sudah dibentuk</w:t>
      </w:r>
      <w:r>
        <w:rPr>
          <w:lang w:val="en-US"/>
        </w:rPr>
        <w:t>. Se</w:t>
      </w:r>
      <w:r w:rsidR="00F06DB3">
        <w:t>buah</w:t>
      </w:r>
      <w:r>
        <w:rPr>
          <w:lang w:val="en-US"/>
        </w:rPr>
        <w:t xml:space="preserve"> </w:t>
      </w:r>
      <w:r>
        <w:t xml:space="preserve">data uji </w:t>
      </w:r>
      <w:r w:rsidRPr="002C1A8C">
        <w:rPr>
          <w:rFonts w:ascii="Consolas" w:eastAsiaTheme="minorHAnsi" w:hAnsi="Consolas" w:cs="Consolas"/>
          <w:sz w:val="18"/>
          <w:lang w:eastAsia="en-US"/>
        </w:rPr>
        <w:t>hasil</w:t>
      </w:r>
      <w:r w:rsidR="00F06DB3">
        <w:rPr>
          <w:rFonts w:ascii="Consolas" w:eastAsiaTheme="minorHAnsi" w:hAnsi="Consolas" w:cs="Consolas"/>
          <w:sz w:val="18"/>
          <w:lang w:eastAsia="en-US"/>
        </w:rPr>
        <w:t>Wavelet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dikatakan hasil prediksi kelasnya.</w:t>
      </w:r>
    </w:p>
    <w:p w14:paraId="3A9E30D2" w14:textId="77777777" w:rsidR="00F21952" w:rsidRDefault="00F21952" w:rsidP="008D2561">
      <w:pPr>
        <w:ind w:firstLine="720"/>
      </w:pPr>
    </w:p>
    <w:p w14:paraId="7109EF65" w14:textId="43E47C90" w:rsidR="00F21952" w:rsidRDefault="00F21952" w:rsidP="00F21952">
      <w:pPr>
        <w:pStyle w:val="Heading3"/>
      </w:pPr>
      <w:r>
        <w:lastRenderedPageBreak/>
        <w:t>Implementasi Suport Vector Machin Fitur Log-Gabor</w:t>
      </w:r>
    </w:p>
    <w:p w14:paraId="2531DA9F" w14:textId="06007C0F" w:rsidR="00F21952" w:rsidRDefault="00F21952" w:rsidP="00F21952">
      <w:pPr>
        <w:ind w:firstLine="720"/>
      </w:pPr>
      <w:r>
        <w:rPr>
          <w:highlight w:val="yellow"/>
        </w:rPr>
        <w:t>Kode Sumber 4.13</w:t>
      </w:r>
      <w:r>
        <w:t xml:space="preserve"> merupakan implementasi klasifikasi </w:t>
      </w:r>
      <w:r w:rsidRPr="00FF5501">
        <w:rPr>
          <w:i/>
        </w:rPr>
        <w:t>support vector machines</w:t>
      </w:r>
      <w:r>
        <w:t xml:space="preserve">. Sebelum masuk kedalam proses klasifikasi, data citra </w:t>
      </w:r>
      <w:r w:rsidR="009B7D5F">
        <w:t>iris</w:t>
      </w:r>
      <w:r>
        <w:t xml:space="preserve"> sudah dilakukan ekstraksi fitur dan dibagi menjadi data latih &amp; data uji menggunakan </w:t>
      </w:r>
      <w:r w:rsidR="00F06DB3" w:rsidRPr="00F06DB3">
        <w:rPr>
          <w:i/>
        </w:rPr>
        <w:t>log-Gabor filter</w:t>
      </w:r>
      <w:r>
        <w:t xml:space="preserve"> dan disimpan dalam file </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t xml:space="preserve"> yang dapat dilihat pada baris 2. Sehingga dapat dengan mudah diakses isinya. Didalam file tersebut terdapat variabel </w:t>
      </w:r>
      <w:r>
        <w:rPr>
          <w:rFonts w:ascii="Courier New" w:eastAsiaTheme="minorHAnsi" w:hAnsi="Courier New" w:cs="Courier New"/>
          <w:color w:val="000000"/>
          <w:sz w:val="18"/>
          <w:lang w:eastAsia="en-US"/>
        </w:rPr>
        <w:t>TrainingSet</w:t>
      </w:r>
      <w:r>
        <w:t xml:space="preserve"> yang dapat dilihat pada baris 3 dan variabel </w:t>
      </w:r>
      <w:r>
        <w:rPr>
          <w:rFonts w:ascii="Courier New" w:eastAsiaTheme="minorHAnsi" w:hAnsi="Courier New" w:cs="Courier New"/>
          <w:color w:val="000000"/>
          <w:sz w:val="18"/>
          <w:lang w:eastAsia="en-US"/>
        </w:rPr>
        <w:t>GroupTrain</w:t>
      </w:r>
      <w:r>
        <w:t xml:space="preserve"> pada baris 4. Kedua variabel tersebut adalah data latih dan labelnya yang digunakan sebagai masukan tahap klasifikasi ini. </w:t>
      </w:r>
    </w:p>
    <w:p w14:paraId="049CD304" w14:textId="77777777" w:rsidR="00F21952" w:rsidRDefault="00F21952" w:rsidP="00F21952">
      <w:pPr>
        <w:ind w:firstLine="720"/>
        <w:rPr>
          <w:lang w:val="en-US"/>
        </w:rPr>
      </w:pPr>
    </w:p>
    <w:tbl>
      <w:tblPr>
        <w:tblStyle w:val="TableGrid"/>
        <w:tblW w:w="0" w:type="auto"/>
        <w:tblLook w:val="04A0" w:firstRow="1" w:lastRow="0" w:firstColumn="1" w:lastColumn="0" w:noHBand="0" w:noVBand="1"/>
      </w:tblPr>
      <w:tblGrid>
        <w:gridCol w:w="541"/>
        <w:gridCol w:w="5005"/>
      </w:tblGrid>
      <w:tr w:rsidR="00F21952" w:rsidRPr="00F348AC" w14:paraId="12C6525B" w14:textId="77777777" w:rsidTr="00043947">
        <w:tc>
          <w:tcPr>
            <w:tcW w:w="541" w:type="dxa"/>
            <w:shd w:val="clear" w:color="auto" w:fill="FFFFFF" w:themeFill="background1"/>
          </w:tcPr>
          <w:p w14:paraId="0F57FE59" w14:textId="77777777" w:rsidR="00F21952" w:rsidRPr="004944FA" w:rsidRDefault="00F21952" w:rsidP="00043947">
            <w:pPr>
              <w:rPr>
                <w:rFonts w:ascii="Courier New" w:hAnsi="Courier New" w:cs="Courier New"/>
                <w:sz w:val="18"/>
                <w:szCs w:val="18"/>
              </w:rPr>
            </w:pPr>
            <w:r>
              <w:rPr>
                <w:rFonts w:ascii="Courier New" w:hAnsi="Courier New" w:cs="Courier New"/>
                <w:sz w:val="18"/>
                <w:szCs w:val="18"/>
              </w:rPr>
              <w:t>1.</w:t>
            </w:r>
          </w:p>
          <w:p w14:paraId="3DC55128" w14:textId="77777777" w:rsidR="00F21952" w:rsidRPr="00F348AC" w:rsidRDefault="00F21952" w:rsidP="00043947">
            <w:pPr>
              <w:rPr>
                <w:rFonts w:ascii="Courier New" w:hAnsi="Courier New" w:cs="Courier New"/>
                <w:sz w:val="18"/>
                <w:szCs w:val="18"/>
              </w:rPr>
            </w:pPr>
            <w:r w:rsidRPr="00F348AC">
              <w:rPr>
                <w:rFonts w:ascii="Courier New" w:hAnsi="Courier New" w:cs="Courier New"/>
                <w:sz w:val="18"/>
                <w:szCs w:val="18"/>
              </w:rPr>
              <w:t>2.</w:t>
            </w:r>
          </w:p>
          <w:p w14:paraId="55C7478B"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59107B6F"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85C264A"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3235E456" w14:textId="77777777" w:rsidR="00F21952" w:rsidRPr="00F348AC"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58858FF5" w14:textId="77777777" w:rsidR="00F21952" w:rsidRDefault="00F21952"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16F0863E" w14:textId="77777777" w:rsidR="00F21952" w:rsidRDefault="00F21952" w:rsidP="00043947">
            <w:pPr>
              <w:rPr>
                <w:rFonts w:ascii="Courier New" w:hAnsi="Courier New" w:cs="Courier New"/>
                <w:sz w:val="18"/>
                <w:szCs w:val="18"/>
              </w:rPr>
            </w:pPr>
            <w:r>
              <w:rPr>
                <w:rFonts w:ascii="Courier New" w:hAnsi="Courier New" w:cs="Courier New"/>
                <w:sz w:val="18"/>
                <w:szCs w:val="18"/>
              </w:rPr>
              <w:t>8.</w:t>
            </w:r>
          </w:p>
          <w:p w14:paraId="245AC301" w14:textId="77777777" w:rsidR="00F21952" w:rsidRDefault="00F21952" w:rsidP="00043947">
            <w:pPr>
              <w:rPr>
                <w:rFonts w:ascii="Courier New" w:hAnsi="Courier New" w:cs="Courier New"/>
                <w:sz w:val="18"/>
                <w:szCs w:val="18"/>
              </w:rPr>
            </w:pPr>
            <w:r>
              <w:rPr>
                <w:rFonts w:ascii="Courier New" w:hAnsi="Courier New" w:cs="Courier New"/>
                <w:sz w:val="18"/>
                <w:szCs w:val="18"/>
              </w:rPr>
              <w:t>9.</w:t>
            </w:r>
          </w:p>
          <w:p w14:paraId="48F7C5F8" w14:textId="77777777" w:rsidR="00F21952" w:rsidRDefault="00F21952" w:rsidP="00043947">
            <w:pPr>
              <w:rPr>
                <w:rFonts w:ascii="Courier New" w:hAnsi="Courier New" w:cs="Courier New"/>
                <w:sz w:val="18"/>
                <w:szCs w:val="18"/>
              </w:rPr>
            </w:pPr>
            <w:r>
              <w:rPr>
                <w:rFonts w:ascii="Courier New" w:hAnsi="Courier New" w:cs="Courier New"/>
                <w:sz w:val="18"/>
                <w:szCs w:val="18"/>
              </w:rPr>
              <w:t>10.</w:t>
            </w:r>
          </w:p>
          <w:p w14:paraId="6472954E" w14:textId="77777777" w:rsidR="00F21952" w:rsidRDefault="00F21952" w:rsidP="00043947">
            <w:pPr>
              <w:rPr>
                <w:rFonts w:ascii="Courier New" w:hAnsi="Courier New" w:cs="Courier New"/>
                <w:sz w:val="18"/>
                <w:szCs w:val="18"/>
              </w:rPr>
            </w:pPr>
            <w:r>
              <w:rPr>
                <w:rFonts w:ascii="Courier New" w:hAnsi="Courier New" w:cs="Courier New"/>
                <w:sz w:val="18"/>
                <w:szCs w:val="18"/>
              </w:rPr>
              <w:t>11.</w:t>
            </w:r>
          </w:p>
          <w:p w14:paraId="1AD6C5DA" w14:textId="77777777" w:rsidR="00F21952" w:rsidRDefault="00F21952" w:rsidP="00043947">
            <w:pPr>
              <w:rPr>
                <w:rFonts w:ascii="Courier New" w:hAnsi="Courier New" w:cs="Courier New"/>
                <w:sz w:val="18"/>
                <w:szCs w:val="18"/>
              </w:rPr>
            </w:pPr>
            <w:r>
              <w:rPr>
                <w:rFonts w:ascii="Courier New" w:hAnsi="Courier New" w:cs="Courier New"/>
                <w:sz w:val="18"/>
                <w:szCs w:val="18"/>
              </w:rPr>
              <w:t>12.</w:t>
            </w:r>
          </w:p>
          <w:p w14:paraId="3C7100FB" w14:textId="77777777" w:rsidR="00F21952" w:rsidRDefault="00F21952" w:rsidP="00043947">
            <w:pPr>
              <w:rPr>
                <w:rFonts w:ascii="Courier New" w:hAnsi="Courier New" w:cs="Courier New"/>
                <w:sz w:val="18"/>
                <w:szCs w:val="18"/>
              </w:rPr>
            </w:pPr>
            <w:r>
              <w:rPr>
                <w:rFonts w:ascii="Courier New" w:hAnsi="Courier New" w:cs="Courier New"/>
                <w:sz w:val="18"/>
                <w:szCs w:val="18"/>
              </w:rPr>
              <w:t>13.</w:t>
            </w:r>
          </w:p>
          <w:p w14:paraId="563F6D48" w14:textId="77777777" w:rsidR="00F21952" w:rsidRDefault="00F21952" w:rsidP="00043947">
            <w:pPr>
              <w:rPr>
                <w:rFonts w:ascii="Courier New" w:hAnsi="Courier New" w:cs="Courier New"/>
                <w:sz w:val="18"/>
                <w:szCs w:val="18"/>
              </w:rPr>
            </w:pPr>
            <w:r>
              <w:rPr>
                <w:rFonts w:ascii="Courier New" w:hAnsi="Courier New" w:cs="Courier New"/>
                <w:sz w:val="18"/>
                <w:szCs w:val="18"/>
              </w:rPr>
              <w:t>14.</w:t>
            </w:r>
          </w:p>
          <w:p w14:paraId="5A5043AA" w14:textId="77777777" w:rsidR="00F21952" w:rsidRDefault="00F21952" w:rsidP="00043947">
            <w:pPr>
              <w:rPr>
                <w:rFonts w:ascii="Courier New" w:hAnsi="Courier New" w:cs="Courier New"/>
                <w:sz w:val="18"/>
                <w:szCs w:val="18"/>
              </w:rPr>
            </w:pPr>
            <w:r>
              <w:rPr>
                <w:rFonts w:ascii="Courier New" w:hAnsi="Courier New" w:cs="Courier New"/>
                <w:sz w:val="18"/>
                <w:szCs w:val="18"/>
              </w:rPr>
              <w:t>15.</w:t>
            </w:r>
          </w:p>
          <w:p w14:paraId="5440A8CC" w14:textId="77777777" w:rsidR="00F21952" w:rsidRDefault="00F21952" w:rsidP="00043947">
            <w:pPr>
              <w:rPr>
                <w:rFonts w:ascii="Courier New" w:hAnsi="Courier New" w:cs="Courier New"/>
                <w:sz w:val="18"/>
                <w:szCs w:val="18"/>
              </w:rPr>
            </w:pPr>
            <w:r>
              <w:rPr>
                <w:rFonts w:ascii="Courier New" w:hAnsi="Courier New" w:cs="Courier New"/>
                <w:sz w:val="18"/>
                <w:szCs w:val="18"/>
              </w:rPr>
              <w:t>16.</w:t>
            </w:r>
          </w:p>
          <w:p w14:paraId="4F98845B" w14:textId="77777777" w:rsidR="00F21952" w:rsidRDefault="00F21952" w:rsidP="00043947">
            <w:pPr>
              <w:rPr>
                <w:rFonts w:ascii="Courier New" w:hAnsi="Courier New" w:cs="Courier New"/>
                <w:sz w:val="18"/>
                <w:szCs w:val="18"/>
              </w:rPr>
            </w:pPr>
            <w:r>
              <w:rPr>
                <w:rFonts w:ascii="Courier New" w:hAnsi="Courier New" w:cs="Courier New"/>
                <w:sz w:val="18"/>
                <w:szCs w:val="18"/>
              </w:rPr>
              <w:t>17.</w:t>
            </w:r>
          </w:p>
          <w:p w14:paraId="291A86A1" w14:textId="77777777" w:rsidR="00F21952" w:rsidRDefault="00F21952" w:rsidP="00043947">
            <w:pPr>
              <w:rPr>
                <w:rFonts w:ascii="Courier New" w:hAnsi="Courier New" w:cs="Courier New"/>
                <w:sz w:val="18"/>
                <w:szCs w:val="18"/>
              </w:rPr>
            </w:pPr>
            <w:r>
              <w:rPr>
                <w:rFonts w:ascii="Courier New" w:hAnsi="Courier New" w:cs="Courier New"/>
                <w:sz w:val="18"/>
                <w:szCs w:val="18"/>
              </w:rPr>
              <w:t>18.</w:t>
            </w:r>
          </w:p>
          <w:p w14:paraId="79AB93B8" w14:textId="77777777" w:rsidR="00F21952" w:rsidRDefault="00F21952" w:rsidP="00043947">
            <w:pPr>
              <w:rPr>
                <w:rFonts w:ascii="Courier New" w:hAnsi="Courier New" w:cs="Courier New"/>
                <w:sz w:val="18"/>
                <w:szCs w:val="18"/>
              </w:rPr>
            </w:pPr>
            <w:r>
              <w:rPr>
                <w:rFonts w:ascii="Courier New" w:hAnsi="Courier New" w:cs="Courier New"/>
                <w:sz w:val="18"/>
                <w:szCs w:val="18"/>
              </w:rPr>
              <w:t>19.</w:t>
            </w:r>
          </w:p>
          <w:p w14:paraId="464EF3C1" w14:textId="77777777" w:rsidR="00F21952" w:rsidRDefault="00F21952" w:rsidP="00043947">
            <w:pPr>
              <w:rPr>
                <w:rFonts w:ascii="Courier New" w:hAnsi="Courier New" w:cs="Courier New"/>
                <w:sz w:val="18"/>
                <w:szCs w:val="18"/>
              </w:rPr>
            </w:pPr>
            <w:r>
              <w:rPr>
                <w:rFonts w:ascii="Courier New" w:hAnsi="Courier New" w:cs="Courier New"/>
                <w:sz w:val="18"/>
                <w:szCs w:val="18"/>
              </w:rPr>
              <w:t>20.</w:t>
            </w:r>
          </w:p>
          <w:p w14:paraId="5DE9FAF8" w14:textId="77777777" w:rsidR="00F21952" w:rsidRDefault="00F21952" w:rsidP="00043947">
            <w:pPr>
              <w:rPr>
                <w:rFonts w:ascii="Courier New" w:hAnsi="Courier New" w:cs="Courier New"/>
                <w:sz w:val="18"/>
                <w:szCs w:val="18"/>
              </w:rPr>
            </w:pPr>
            <w:r>
              <w:rPr>
                <w:rFonts w:ascii="Courier New" w:hAnsi="Courier New" w:cs="Courier New"/>
                <w:sz w:val="18"/>
                <w:szCs w:val="18"/>
              </w:rPr>
              <w:t>21.</w:t>
            </w:r>
          </w:p>
          <w:p w14:paraId="744DDD59" w14:textId="77777777" w:rsidR="00F21952" w:rsidRDefault="00F21952" w:rsidP="00043947">
            <w:pPr>
              <w:rPr>
                <w:rFonts w:ascii="Courier New" w:hAnsi="Courier New" w:cs="Courier New"/>
                <w:sz w:val="18"/>
                <w:szCs w:val="18"/>
              </w:rPr>
            </w:pPr>
            <w:r>
              <w:rPr>
                <w:rFonts w:ascii="Courier New" w:hAnsi="Courier New" w:cs="Courier New"/>
                <w:sz w:val="18"/>
                <w:szCs w:val="18"/>
              </w:rPr>
              <w:t>22.</w:t>
            </w:r>
          </w:p>
          <w:p w14:paraId="74AEBA4A" w14:textId="77777777" w:rsidR="00F21952" w:rsidRDefault="00F21952" w:rsidP="00043947">
            <w:pPr>
              <w:rPr>
                <w:rFonts w:ascii="Courier New" w:hAnsi="Courier New" w:cs="Courier New"/>
                <w:sz w:val="18"/>
                <w:szCs w:val="18"/>
              </w:rPr>
            </w:pPr>
            <w:r>
              <w:rPr>
                <w:rFonts w:ascii="Courier New" w:hAnsi="Courier New" w:cs="Courier New"/>
                <w:sz w:val="18"/>
                <w:szCs w:val="18"/>
              </w:rPr>
              <w:t>23.</w:t>
            </w:r>
          </w:p>
          <w:p w14:paraId="6A3196B1" w14:textId="6E2DA14A" w:rsidR="00F06DB3" w:rsidRPr="004944FA" w:rsidRDefault="00F06DB3" w:rsidP="00043947">
            <w:pPr>
              <w:rPr>
                <w:rFonts w:ascii="Courier New" w:hAnsi="Courier New" w:cs="Courier New"/>
                <w:sz w:val="18"/>
                <w:szCs w:val="18"/>
              </w:rPr>
            </w:pPr>
            <w:r>
              <w:rPr>
                <w:rFonts w:ascii="Courier New" w:hAnsi="Courier New" w:cs="Courier New"/>
                <w:sz w:val="18"/>
                <w:szCs w:val="18"/>
              </w:rPr>
              <w:t>24.</w:t>
            </w:r>
          </w:p>
        </w:tc>
        <w:tc>
          <w:tcPr>
            <w:tcW w:w="5005" w:type="dxa"/>
          </w:tcPr>
          <w:p w14:paraId="0B6EEBC8" w14:textId="77777777" w:rsidR="00F21952" w:rsidRPr="00F348AC" w:rsidRDefault="00F21952"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haar wavelet)</w:t>
            </w:r>
          </w:p>
          <w:p w14:paraId="39580537" w14:textId="465C210B"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F06DB3">
              <w:rPr>
                <w:rFonts w:ascii="Courier New" w:eastAsiaTheme="minorHAnsi" w:hAnsi="Courier New" w:cs="Courier New"/>
                <w:sz w:val="18"/>
                <w:lang w:eastAsia="en-US"/>
              </w:rPr>
              <w:t>logGabor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0CCD33F"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TrainingData = foo.TrainingSet;         trainLabel = foo.GroupTrain;</w:t>
            </w:r>
          </w:p>
          <w:p w14:paraId="4CD0B735" w14:textId="77777777" w:rsidR="00F21952" w:rsidRPr="00171013" w:rsidRDefault="00F21952" w:rsidP="00043947">
            <w:pPr>
              <w:autoSpaceDE w:val="0"/>
              <w:autoSpaceDN w:val="0"/>
              <w:adjustRightInd w:val="0"/>
              <w:jc w:val="left"/>
              <w:rPr>
                <w:rFonts w:ascii="Courier New" w:eastAsiaTheme="minorHAnsi" w:hAnsi="Courier New" w:cs="Courier New"/>
                <w:sz w:val="18"/>
                <w:szCs w:val="24"/>
                <w:lang w:eastAsia="en-US"/>
              </w:rPr>
            </w:pPr>
          </w:p>
          <w:p w14:paraId="7E11433E" w14:textId="77777777" w:rsidR="00F21952" w:rsidRDefault="00F21952"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train model</w:t>
            </w:r>
          </w:p>
          <w:p w14:paraId="774DA8C4" w14:textId="77777777" w:rsidR="00F21952" w:rsidRPr="00171013" w:rsidRDefault="00F21952"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model = cell(108,1);</w:t>
            </w:r>
          </w:p>
          <w:p w14:paraId="79506228"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1BD29B95"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urier New" w:eastAsiaTheme="minorHAnsi" w:hAnsi="Courier New" w:cs="Courier New"/>
                <w:sz w:val="18"/>
                <w:lang w:eastAsia="en-US"/>
              </w:rPr>
              <w:t xml:space="preserve">  </w:t>
            </w:r>
            <w:r w:rsidRPr="0031145D">
              <w:rPr>
                <w:rFonts w:ascii="Consolas" w:eastAsiaTheme="minorHAnsi" w:hAnsi="Consolas" w:cs="Consolas"/>
                <w:sz w:val="18"/>
                <w:lang w:eastAsia="en-US"/>
              </w:rPr>
              <w:t xml:space="preserve">model{k} = svmtrain(double(trainLabel==k),...  </w:t>
            </w:r>
          </w:p>
          <w:p w14:paraId="79A77120" w14:textId="77777777" w:rsidR="00F21952" w:rsidRPr="0031145D" w:rsidRDefault="00F21952" w:rsidP="00043947">
            <w:pPr>
              <w:autoSpaceDE w:val="0"/>
              <w:autoSpaceDN w:val="0"/>
              <w:adjustRightInd w:val="0"/>
              <w:jc w:val="left"/>
              <w:rPr>
                <w:rFonts w:ascii="Consolas" w:eastAsiaTheme="minorHAnsi" w:hAnsi="Consolas" w:cs="Consolas"/>
                <w:sz w:val="18"/>
                <w:lang w:eastAsia="en-US"/>
              </w:rPr>
            </w:pPr>
            <w:r w:rsidRPr="0031145D">
              <w:rPr>
                <w:rFonts w:ascii="Consolas" w:eastAsiaTheme="minorHAnsi" w:hAnsi="Consolas" w:cs="Consolas"/>
                <w:sz w:val="18"/>
                <w:lang w:eastAsia="en-US"/>
              </w:rPr>
              <w:t xml:space="preserve">  TrainingData, '-c 1 -b 1 -q');</w:t>
            </w:r>
          </w:p>
          <w:p w14:paraId="27ABDC33" w14:textId="77777777" w:rsidR="00F21952" w:rsidRPr="0031145D" w:rsidRDefault="00F21952" w:rsidP="00043947">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end</w:t>
            </w:r>
          </w:p>
          <w:p w14:paraId="072B68DF" w14:textId="77777777" w:rsidR="00F21952" w:rsidRDefault="00F21952" w:rsidP="00043947">
            <w:pPr>
              <w:jc w:val="left"/>
              <w:rPr>
                <w:rFonts w:ascii="Courier New" w:hAnsi="Courier New" w:cs="Courier New"/>
                <w:sz w:val="18"/>
                <w:szCs w:val="18"/>
                <w:lang w:val="en-US"/>
              </w:rPr>
            </w:pPr>
          </w:p>
          <w:p w14:paraId="380DE276" w14:textId="77777777" w:rsidR="00F06DB3" w:rsidRDefault="00F06DB3" w:rsidP="00F06DB3">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prediksi kelas</w:t>
            </w:r>
          </w:p>
          <w:p w14:paraId="07B59453"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color w:val="000000"/>
                <w:sz w:val="18"/>
                <w:lang w:eastAsia="en-US"/>
              </w:rPr>
              <w:t>probKelas = zeros(1,108);</w:t>
            </w:r>
          </w:p>
          <w:p w14:paraId="5C07E441"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31145D">
              <w:rPr>
                <w:rFonts w:ascii="Courier New" w:eastAsiaTheme="minorHAnsi" w:hAnsi="Courier New" w:cs="Courier New"/>
                <w:sz w:val="18"/>
                <w:lang w:eastAsia="en-US"/>
              </w:rPr>
              <w:t>for k=1:108</w:t>
            </w:r>
          </w:p>
          <w:p w14:paraId="35CC82FB" w14:textId="72EC57E1" w:rsidR="00F06DB3" w:rsidRPr="0031145D" w:rsidRDefault="00F06DB3" w:rsidP="00F06DB3">
            <w:pPr>
              <w:autoSpaceDE w:val="0"/>
              <w:autoSpaceDN w:val="0"/>
              <w:adjustRightInd w:val="0"/>
              <w:jc w:val="left"/>
              <w:rPr>
                <w:rFonts w:ascii="Consolas" w:eastAsiaTheme="minorHAnsi" w:hAnsi="Consolas" w:cs="Consolas"/>
                <w:sz w:val="18"/>
                <w:lang w:eastAsia="en-US"/>
              </w:rPr>
            </w:pPr>
            <w:r w:rsidRPr="002C1A8C">
              <w:rPr>
                <w:rFonts w:ascii="Courier New" w:hAnsi="Courier New" w:cs="Courier New"/>
                <w:sz w:val="18"/>
                <w:szCs w:val="18"/>
              </w:rPr>
              <w:t xml:space="preserve">  </w:t>
            </w:r>
            <w:r w:rsidRPr="002C1A8C">
              <w:rPr>
                <w:rFonts w:ascii="Consolas" w:eastAsiaTheme="minorHAnsi" w:hAnsi="Consolas" w:cs="Consolas"/>
                <w:sz w:val="18"/>
                <w:lang w:eastAsia="en-US"/>
              </w:rPr>
              <w:t>[~,~,p] = svmpredict(</w:t>
            </w:r>
            <w:r>
              <w:rPr>
                <w:rFonts w:ascii="Consolas" w:eastAsiaTheme="minorHAnsi" w:hAnsi="Consolas" w:cs="Consolas"/>
                <w:sz w:val="18"/>
                <w:lang w:eastAsia="en-US"/>
              </w:rPr>
              <w:t>~</w:t>
            </w:r>
            <w:r w:rsidRPr="002C1A8C">
              <w:rPr>
                <w:rFonts w:ascii="Consolas" w:eastAsiaTheme="minorHAnsi" w:hAnsi="Consolas" w:cs="Consolas"/>
                <w:sz w:val="18"/>
                <w:lang w:eastAsia="en-US"/>
              </w:rPr>
              <w:t xml:space="preserve">, </w:t>
            </w:r>
            <w:r w:rsidR="001B376D">
              <w:rPr>
                <w:rFonts w:ascii="Consolas" w:eastAsiaTheme="minorHAnsi" w:hAnsi="Consolas" w:cs="Consolas"/>
                <w:sz w:val="18"/>
                <w:lang w:eastAsia="en-US"/>
              </w:rPr>
              <w:t>templateTest</w:t>
            </w:r>
            <w:r w:rsidRPr="002C1A8C">
              <w:rPr>
                <w:rFonts w:ascii="Consolas" w:eastAsiaTheme="minorHAnsi" w:hAnsi="Consolas" w:cs="Consolas"/>
                <w:sz w:val="18"/>
                <w:lang w:eastAsia="en-US"/>
              </w:rPr>
              <w:t>, ...</w:t>
            </w:r>
          </w:p>
          <w:p w14:paraId="01C9AA35" w14:textId="77777777" w:rsidR="00F06DB3" w:rsidRPr="0031145D" w:rsidRDefault="00F06DB3" w:rsidP="00F06DB3">
            <w:pPr>
              <w:autoSpaceDE w:val="0"/>
              <w:autoSpaceDN w:val="0"/>
              <w:adjustRightInd w:val="0"/>
              <w:jc w:val="left"/>
              <w:rPr>
                <w:rFonts w:ascii="Consolas" w:eastAsiaTheme="minorHAnsi" w:hAnsi="Consolas" w:cs="Consolas"/>
                <w:sz w:val="22"/>
                <w:szCs w:val="24"/>
                <w:lang w:eastAsia="en-US"/>
              </w:rPr>
            </w:pPr>
            <w:r w:rsidRPr="0031145D">
              <w:rPr>
                <w:rFonts w:ascii="Consolas" w:eastAsiaTheme="minorHAnsi" w:hAnsi="Consolas" w:cs="Consolas"/>
                <w:sz w:val="18"/>
                <w:lang w:eastAsia="en-US"/>
              </w:rPr>
              <w:t xml:space="preserve">  model{k}, '-b 1 -q');</w:t>
            </w:r>
          </w:p>
          <w:p w14:paraId="3093709F" w14:textId="77777777" w:rsidR="00F06DB3" w:rsidRPr="0031145D" w:rsidRDefault="00F06DB3" w:rsidP="00F06DB3">
            <w:pPr>
              <w:autoSpaceDE w:val="0"/>
              <w:autoSpaceDN w:val="0"/>
              <w:adjustRightInd w:val="0"/>
              <w:jc w:val="left"/>
              <w:rPr>
                <w:rFonts w:ascii="Courier New" w:eastAsiaTheme="minorHAnsi" w:hAnsi="Courier New" w:cs="Courier New"/>
                <w:sz w:val="22"/>
                <w:szCs w:val="24"/>
                <w:lang w:eastAsia="en-US"/>
              </w:rPr>
            </w:pPr>
            <w:r w:rsidRPr="002C1A8C">
              <w:rPr>
                <w:rFonts w:ascii="Courier New" w:hAnsi="Courier New" w:cs="Courier New"/>
                <w:sz w:val="18"/>
                <w:szCs w:val="18"/>
              </w:rPr>
              <w:t xml:space="preserve">  </w:t>
            </w:r>
            <w:r w:rsidRPr="0031145D">
              <w:rPr>
                <w:rFonts w:ascii="Courier New" w:eastAsiaTheme="minorHAnsi" w:hAnsi="Courier New" w:cs="Courier New"/>
                <w:color w:val="000000"/>
                <w:sz w:val="18"/>
                <w:lang w:eastAsia="en-US"/>
              </w:rPr>
              <w:t>probKelas(:,k) = p(:,model{k}.Label==1);</w:t>
            </w:r>
          </w:p>
          <w:p w14:paraId="2354548A" w14:textId="77777777" w:rsidR="00F06DB3" w:rsidRDefault="00F06DB3" w:rsidP="00F06DB3">
            <w:pPr>
              <w:autoSpaceDE w:val="0"/>
              <w:autoSpaceDN w:val="0"/>
              <w:adjustRightInd w:val="0"/>
              <w:jc w:val="left"/>
              <w:rPr>
                <w:rFonts w:ascii="Courier New" w:hAnsi="Courier New" w:cs="Courier New"/>
                <w:sz w:val="18"/>
                <w:szCs w:val="18"/>
              </w:rPr>
            </w:pPr>
            <w:r>
              <w:rPr>
                <w:rFonts w:ascii="Courier New" w:hAnsi="Courier New" w:cs="Courier New"/>
                <w:sz w:val="18"/>
                <w:szCs w:val="18"/>
              </w:rPr>
              <w:t>end</w:t>
            </w:r>
          </w:p>
          <w:p w14:paraId="753BF544" w14:textId="77777777" w:rsidR="00F06DB3" w:rsidRDefault="00F06DB3" w:rsidP="00F06DB3">
            <w:pPr>
              <w:autoSpaceDE w:val="0"/>
              <w:autoSpaceDN w:val="0"/>
              <w:adjustRightInd w:val="0"/>
              <w:jc w:val="left"/>
              <w:rPr>
                <w:rFonts w:ascii="Courier New" w:hAnsi="Courier New" w:cs="Courier New"/>
                <w:sz w:val="18"/>
                <w:szCs w:val="18"/>
              </w:rPr>
            </w:pPr>
          </w:p>
          <w:p w14:paraId="183D2851" w14:textId="77777777" w:rsidR="00F06DB3" w:rsidRDefault="00F06DB3" w:rsidP="00F06DB3">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754BB6BF" w14:textId="7D407394" w:rsidR="00F21952" w:rsidRDefault="00F06DB3" w:rsidP="00F06DB3">
            <w:pPr>
              <w:autoSpaceDE w:val="0"/>
              <w:autoSpaceDN w:val="0"/>
              <w:adjustRightInd w:val="0"/>
              <w:jc w:val="left"/>
              <w:rPr>
                <w:rFonts w:ascii="Courier New" w:hAnsi="Courier New" w:cs="Courier New"/>
                <w:sz w:val="18"/>
                <w:szCs w:val="18"/>
              </w:rPr>
            </w:pPr>
            <w:r w:rsidRPr="0031145D">
              <w:rPr>
                <w:rFonts w:ascii="Courier New" w:eastAsiaTheme="minorHAnsi" w:hAnsi="Courier New" w:cs="Courier New"/>
                <w:color w:val="000000"/>
                <w:sz w:val="18"/>
                <w:lang w:eastAsia="en-US"/>
              </w:rPr>
              <w:t>[~,hasilKelas] = max(probKelas,[],2);</w:t>
            </w:r>
          </w:p>
          <w:p w14:paraId="330CF2AB" w14:textId="77777777" w:rsidR="00F06DB3" w:rsidRPr="0031145D" w:rsidRDefault="00F06DB3" w:rsidP="00043947">
            <w:pPr>
              <w:autoSpaceDE w:val="0"/>
              <w:autoSpaceDN w:val="0"/>
              <w:adjustRightInd w:val="0"/>
              <w:jc w:val="left"/>
              <w:rPr>
                <w:rFonts w:ascii="Courier New" w:hAnsi="Courier New" w:cs="Courier New"/>
                <w:sz w:val="18"/>
                <w:szCs w:val="18"/>
              </w:rPr>
            </w:pPr>
          </w:p>
        </w:tc>
      </w:tr>
    </w:tbl>
    <w:p w14:paraId="5D52246E" w14:textId="3CA5D308" w:rsidR="00F21952" w:rsidRPr="001F3C76" w:rsidRDefault="00F21952" w:rsidP="00F21952">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F40564">
        <w:rPr>
          <w:noProof/>
        </w:rPr>
        <w:t>13</w:t>
      </w:r>
      <w:r>
        <w:rPr>
          <w:noProof/>
        </w:rPr>
        <w:fldChar w:fldCharType="end"/>
      </w:r>
      <w:r w:rsidRPr="00F348AC">
        <w:rPr>
          <w:lang w:val="en-US"/>
        </w:rPr>
        <w:t xml:space="preserve"> Implementasi </w:t>
      </w:r>
      <w:r>
        <w:t>SVM</w:t>
      </w:r>
      <w:r w:rsidR="001B376D">
        <w:t xml:space="preserve"> Fitur Log-Gabor</w:t>
      </w:r>
    </w:p>
    <w:p w14:paraId="444DBCAB" w14:textId="77777777" w:rsidR="00F06DB3" w:rsidRDefault="00F06DB3" w:rsidP="00F21952">
      <w:pPr>
        <w:ind w:firstLine="720"/>
        <w:rPr>
          <w:lang w:val="en-US"/>
        </w:rPr>
      </w:pPr>
    </w:p>
    <w:p w14:paraId="334C72B8" w14:textId="77777777" w:rsidR="00F21952" w:rsidRDefault="00F21952" w:rsidP="00F21952">
      <w:pPr>
        <w:ind w:firstLine="720"/>
      </w:pPr>
      <w:r>
        <w:rPr>
          <w:lang w:val="en-US"/>
        </w:rPr>
        <w:lastRenderedPageBreak/>
        <w:t xml:space="preserve">Sebelum melakukan klasifikasi, data </w:t>
      </w:r>
      <w:r>
        <w:t>latih dan labelnya</w:t>
      </w:r>
      <w:r>
        <w:rPr>
          <w:lang w:val="en-US"/>
        </w:rPr>
        <w:t xml:space="preserve"> terlebih dahulu diproses sebagai</w:t>
      </w:r>
      <w:r>
        <w:t xml:space="preserve"> model</w:t>
      </w:r>
      <w:r>
        <w:rPr>
          <w:i/>
          <w:lang w:val="en-US"/>
        </w:rPr>
        <w:t xml:space="preserve"> </w:t>
      </w:r>
      <w:r>
        <w:rPr>
          <w:lang w:val="en-US"/>
        </w:rPr>
        <w:t>untuk klasifikasi seperti yang terlihat pada baris 7 sampai 11.</w:t>
      </w:r>
      <w:r>
        <w:t xml:space="preserve"> Pembuatan model ini bertujuan sebagai representasi tiap kelas. Sehingga akhirnya akan ada model sebanyak jumlah kelas. </w:t>
      </w:r>
    </w:p>
    <w:p w14:paraId="67795240" w14:textId="4A11AE59" w:rsidR="008D2561" w:rsidRPr="001B376D" w:rsidRDefault="00F21952" w:rsidP="001B376D">
      <w:pPr>
        <w:ind w:firstLine="720"/>
      </w:pPr>
      <w:r>
        <w:rPr>
          <w:lang w:val="en-US"/>
        </w:rPr>
        <w:t xml:space="preserve">Pada </w:t>
      </w:r>
      <w:r>
        <w:t xml:space="preserve">baris 14 sampai 23 </w:t>
      </w:r>
      <w:r>
        <w:rPr>
          <w:lang w:val="en-US"/>
        </w:rPr>
        <w:t xml:space="preserve">dilakukan iterasi sebanyak </w:t>
      </w:r>
      <w:r>
        <w:t>jumlah model yang sudah dibentuk</w:t>
      </w:r>
      <w:r w:rsidR="00F06DB3">
        <w:rPr>
          <w:lang w:val="en-US"/>
        </w:rPr>
        <w:t>. Sebuah</w:t>
      </w:r>
      <w:r>
        <w:rPr>
          <w:lang w:val="en-US"/>
        </w:rPr>
        <w:t xml:space="preserve"> </w:t>
      </w:r>
      <w:r>
        <w:t xml:space="preserve">data uji </w:t>
      </w:r>
      <w:r w:rsidR="001B376D">
        <w:rPr>
          <w:rFonts w:ascii="Consolas" w:eastAsiaTheme="minorHAnsi" w:hAnsi="Consolas" w:cs="Consolas"/>
          <w:sz w:val="18"/>
          <w:lang w:eastAsia="en-US"/>
        </w:rPr>
        <w:t>templateTest</w:t>
      </w:r>
      <w:r>
        <w:t xml:space="preserve"> akan dihitung kemiripannya pada setiap model dengan menggunakan probabilitas</w:t>
      </w:r>
      <w:r>
        <w:rPr>
          <w:lang w:val="en-US"/>
        </w:rPr>
        <w:t xml:space="preserve">. </w:t>
      </w:r>
      <w:r>
        <w:t>Sehingga pada akhirnya terdapat matriks yang berisi probabilitas pada setiap model seperti yang ditunjukan pada baris 18</w:t>
      </w:r>
      <w:r>
        <w:rPr>
          <w:lang w:val="en-US"/>
        </w:rPr>
        <w:t xml:space="preserve">. Hasil yang dikeluarkan dari proses ini </w:t>
      </w:r>
      <w:r>
        <w:t>adalah indeks model dengan nilai terbesar dari matriks tersebut, yang juga dapat dik</w:t>
      </w:r>
      <w:r w:rsidR="001B376D">
        <w:t>atakan hasil prediksi kelasnya.</w:t>
      </w:r>
    </w:p>
    <w:p w14:paraId="41A6B34E" w14:textId="0DE16B00" w:rsidR="008D2561" w:rsidRDefault="008D2561" w:rsidP="008D2561">
      <w:pPr>
        <w:pStyle w:val="Heading3"/>
        <w:rPr>
          <w:lang w:val="en-US"/>
        </w:rPr>
      </w:pPr>
      <w:r>
        <w:t>Implementasi Hamming Distance</w:t>
      </w:r>
      <w:r w:rsidR="00F21952">
        <w:t xml:space="preserve"> Fitur Log-Gabor</w:t>
      </w:r>
    </w:p>
    <w:p w14:paraId="0403538D" w14:textId="337CAA97" w:rsidR="008D2561" w:rsidRDefault="008D2561" w:rsidP="008D2561">
      <w:pPr>
        <w:ind w:firstLine="720"/>
      </w:pPr>
      <w:r w:rsidRPr="009D25B4">
        <w:rPr>
          <w:highlight w:val="yellow"/>
        </w:rPr>
        <w:t>Kode Sumber 4.1</w:t>
      </w:r>
      <w:r w:rsidR="001B376D">
        <w:rPr>
          <w:highlight w:val="yellow"/>
        </w:rPr>
        <w:t>4</w:t>
      </w:r>
      <w:r>
        <w:t xml:space="preserve"> merupakan implementasi klasifikasi </w:t>
      </w:r>
      <w:r w:rsidRPr="00737544">
        <w:rPr>
          <w:i/>
        </w:rPr>
        <w:t>Hamming distance</w:t>
      </w:r>
      <w:r>
        <w:t xml:space="preserve">. Sebelum masuk kedalam proses perhitungan jarak, data citra </w:t>
      </w:r>
      <w:r w:rsidR="009B7D5F">
        <w:t>iris</w:t>
      </w:r>
      <w:r>
        <w:t xml:space="preserve"> sudah dilakukan ekstraksi fitur menggunakan </w:t>
      </w:r>
      <w:r w:rsidRPr="009D25B4">
        <w:rPr>
          <w:i/>
        </w:rPr>
        <w:t>log-Gabor filter</w:t>
      </w:r>
      <w:r>
        <w:t xml:space="preserve"> dan disimpan dalam file </w:t>
      </w:r>
      <w:r w:rsidRPr="009C692B">
        <w:rPr>
          <w:rFonts w:ascii="Courier New" w:eastAsiaTheme="minorHAnsi" w:hAnsi="Courier New" w:cs="Courier New"/>
          <w:sz w:val="18"/>
          <w:lang w:eastAsia="en-US"/>
        </w:rPr>
        <w:t>dataset_</w:t>
      </w:r>
      <w:r w:rsidR="001B376D">
        <w:rPr>
          <w:rFonts w:ascii="Courier New" w:eastAsiaTheme="minorHAnsi" w:hAnsi="Courier New" w:cs="Courier New"/>
          <w:sz w:val="18"/>
          <w:lang w:eastAsia="en-US"/>
        </w:rPr>
        <w:t>logG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t xml:space="preserve"> yang dapat dilihat pada baris 2. Didalam file tersebut terdapat variabel </w:t>
      </w:r>
      <w:r w:rsidRPr="00171013">
        <w:rPr>
          <w:rFonts w:ascii="Courier New" w:eastAsiaTheme="minorHAnsi" w:hAnsi="Courier New" w:cs="Courier New"/>
          <w:color w:val="000000"/>
          <w:sz w:val="18"/>
          <w:lang w:eastAsia="en-US"/>
        </w:rPr>
        <w:t>Training</w:t>
      </w:r>
      <w:r>
        <w:rPr>
          <w:rFonts w:ascii="Courier New" w:eastAsiaTheme="minorHAnsi" w:hAnsi="Courier New" w:cs="Courier New"/>
          <w:color w:val="000000"/>
          <w:sz w:val="18"/>
          <w:lang w:eastAsia="en-US"/>
        </w:rPr>
        <w:t>Set</w:t>
      </w:r>
      <w:r>
        <w:t xml:space="preserve"> yang dapat dilihat pada baris 3, yang merupakan kumpulan data latih data citra.</w:t>
      </w:r>
    </w:p>
    <w:p w14:paraId="29133AC0" w14:textId="3EAD86FD" w:rsidR="001B376D" w:rsidRDefault="001B376D" w:rsidP="008D2561">
      <w:pPr>
        <w:ind w:firstLine="720"/>
      </w:pPr>
      <w:r>
        <w:t xml:space="preserve">Pada baris 5 terdapat variabel </w:t>
      </w:r>
      <w:r>
        <w:rPr>
          <w:rFonts w:ascii="Courier New" w:eastAsiaTheme="minorHAnsi" w:hAnsi="Courier New" w:cs="Courier New"/>
          <w:color w:val="000000"/>
          <w:sz w:val="18"/>
          <w:lang w:eastAsia="en-US"/>
        </w:rPr>
        <w:t>templateTest</w:t>
      </w:r>
      <w:r>
        <w:t xml:space="preserve"> yang merupakan sebuah data uji untuk melakukan klasifikasi. Selanjutnya melakukan proses perhitungan jarak. Karena data latih berjumlah empat dalam setiap kelas, maka data uji akan </w:t>
      </w:r>
      <w:r w:rsidR="00003E77">
        <w:t>di</w:t>
      </w:r>
      <w:r>
        <w:t>hitung</w:t>
      </w:r>
      <w:r w:rsidR="00003E77">
        <w:t xml:space="preserve"> jaraknya terhadap</w:t>
      </w:r>
      <w:r>
        <w:t xml:space="preserve"> keempat data latih tersebut menggunakan fungsi </w:t>
      </w:r>
      <w:r w:rsidRPr="000F3032">
        <w:rPr>
          <w:rFonts w:ascii="Courier New" w:eastAsiaTheme="minorHAnsi" w:hAnsi="Courier New" w:cs="Courier New"/>
          <w:color w:val="000000"/>
          <w:sz w:val="18"/>
          <w:szCs w:val="20"/>
          <w:lang w:eastAsia="en-US"/>
        </w:rPr>
        <w:t>zHamming</w:t>
      </w:r>
      <w:r>
        <w:t xml:space="preserve"> seperti penjelasan subbab 2.10 , kemudian dihitung rata-ratanya. Hal tersebut dilakukan iterasi sebanyak sejumlah kelas yang ditunjukan pada baris 9 sampai 18. Hasil perhitungan rata-rata tersebut disimpan dalam variabel </w:t>
      </w:r>
      <w:r w:rsidRPr="009D25B4">
        <w:rPr>
          <w:rFonts w:ascii="Courier New" w:eastAsiaTheme="minorHAnsi" w:hAnsi="Courier New" w:cs="Courier New"/>
          <w:color w:val="000000"/>
          <w:sz w:val="18"/>
          <w:szCs w:val="20"/>
          <w:lang w:eastAsia="en-US"/>
        </w:rPr>
        <w:t>avgDist</w:t>
      </w:r>
      <w:r>
        <w:t xml:space="preserve"> yang merupakan matriks. </w:t>
      </w:r>
      <w:r>
        <w:rPr>
          <w:lang w:val="en-US"/>
        </w:rPr>
        <w:t>Hasil yang dikeluarkan dari proses ini</w:t>
      </w:r>
      <w:r>
        <w:t xml:space="preserve"> adalah</w:t>
      </w:r>
      <w:r>
        <w:rPr>
          <w:lang w:val="en-US"/>
        </w:rPr>
        <w:t xml:space="preserve"> </w:t>
      </w:r>
      <w:r>
        <w:t xml:space="preserve">indeks kelas dengan nilai </w:t>
      </w:r>
      <w:r>
        <w:lastRenderedPageBreak/>
        <w:t>terkecil dari matriks tersebut, yang juga dapat dikatakan hasil prediksi kelasnya.</w:t>
      </w:r>
    </w:p>
    <w:p w14:paraId="0EA8EE5D" w14:textId="77777777" w:rsidR="008D2561" w:rsidRDefault="008D2561" w:rsidP="008D2561">
      <w:pPr>
        <w:ind w:firstLine="720"/>
      </w:pPr>
    </w:p>
    <w:tbl>
      <w:tblPr>
        <w:tblStyle w:val="TableGrid"/>
        <w:tblW w:w="0" w:type="auto"/>
        <w:tblLook w:val="04A0" w:firstRow="1" w:lastRow="0" w:firstColumn="1" w:lastColumn="0" w:noHBand="0" w:noVBand="1"/>
      </w:tblPr>
      <w:tblGrid>
        <w:gridCol w:w="541"/>
        <w:gridCol w:w="5005"/>
      </w:tblGrid>
      <w:tr w:rsidR="008D2561" w:rsidRPr="00F348AC" w14:paraId="10C2F099" w14:textId="77777777" w:rsidTr="00CA135A">
        <w:tc>
          <w:tcPr>
            <w:tcW w:w="541" w:type="dxa"/>
            <w:shd w:val="clear" w:color="auto" w:fill="FFFFFF" w:themeFill="background1"/>
          </w:tcPr>
          <w:p w14:paraId="01CD2AB9"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1.</w:t>
            </w:r>
          </w:p>
          <w:p w14:paraId="36ECB2E1" w14:textId="77777777" w:rsidR="008D2561" w:rsidRPr="00F348AC" w:rsidRDefault="008D2561" w:rsidP="00CA135A">
            <w:pPr>
              <w:rPr>
                <w:rFonts w:ascii="Courier New" w:hAnsi="Courier New" w:cs="Courier New"/>
                <w:sz w:val="18"/>
                <w:szCs w:val="18"/>
              </w:rPr>
            </w:pPr>
            <w:r w:rsidRPr="00F348AC">
              <w:rPr>
                <w:rFonts w:ascii="Courier New" w:hAnsi="Courier New" w:cs="Courier New"/>
                <w:sz w:val="18"/>
                <w:szCs w:val="18"/>
              </w:rPr>
              <w:t>2.</w:t>
            </w:r>
          </w:p>
          <w:p w14:paraId="31973A02"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3.</w:t>
            </w:r>
          </w:p>
          <w:p w14:paraId="11992829"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4.</w:t>
            </w:r>
          </w:p>
          <w:p w14:paraId="3BA660AC"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5.</w:t>
            </w:r>
          </w:p>
          <w:p w14:paraId="78D76DAA" w14:textId="77777777" w:rsidR="008D2561" w:rsidRPr="00F348AC"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6.</w:t>
            </w:r>
          </w:p>
          <w:p w14:paraId="7B970206" w14:textId="77777777" w:rsidR="008D2561" w:rsidRDefault="008D2561" w:rsidP="00CA135A">
            <w:pPr>
              <w:rPr>
                <w:rFonts w:ascii="Courier New" w:hAnsi="Courier New" w:cs="Courier New"/>
                <w:sz w:val="18"/>
                <w:szCs w:val="18"/>
                <w:lang w:val="en-US"/>
              </w:rPr>
            </w:pPr>
            <w:r w:rsidRPr="00F348AC">
              <w:rPr>
                <w:rFonts w:ascii="Courier New" w:hAnsi="Courier New" w:cs="Courier New"/>
                <w:sz w:val="18"/>
                <w:szCs w:val="18"/>
                <w:lang w:val="en-US"/>
              </w:rPr>
              <w:t>7.</w:t>
            </w:r>
          </w:p>
          <w:p w14:paraId="6B359657" w14:textId="77777777" w:rsidR="008D2561" w:rsidRDefault="008D2561" w:rsidP="00CA135A">
            <w:pPr>
              <w:rPr>
                <w:rFonts w:ascii="Courier New" w:hAnsi="Courier New" w:cs="Courier New"/>
                <w:sz w:val="18"/>
                <w:szCs w:val="18"/>
              </w:rPr>
            </w:pPr>
            <w:r>
              <w:rPr>
                <w:rFonts w:ascii="Courier New" w:hAnsi="Courier New" w:cs="Courier New"/>
                <w:sz w:val="18"/>
                <w:szCs w:val="18"/>
              </w:rPr>
              <w:t>8.</w:t>
            </w:r>
          </w:p>
          <w:p w14:paraId="01D572AF" w14:textId="77777777" w:rsidR="008D2561" w:rsidRDefault="008D2561" w:rsidP="00CA135A">
            <w:pPr>
              <w:rPr>
                <w:rFonts w:ascii="Courier New" w:hAnsi="Courier New" w:cs="Courier New"/>
                <w:sz w:val="18"/>
                <w:szCs w:val="18"/>
              </w:rPr>
            </w:pPr>
            <w:r>
              <w:rPr>
                <w:rFonts w:ascii="Courier New" w:hAnsi="Courier New" w:cs="Courier New"/>
                <w:sz w:val="18"/>
                <w:szCs w:val="18"/>
              </w:rPr>
              <w:t>9.</w:t>
            </w:r>
          </w:p>
          <w:p w14:paraId="749D466A" w14:textId="77777777" w:rsidR="008D2561" w:rsidRDefault="008D2561" w:rsidP="00CA135A">
            <w:pPr>
              <w:rPr>
                <w:rFonts w:ascii="Courier New" w:hAnsi="Courier New" w:cs="Courier New"/>
                <w:sz w:val="18"/>
                <w:szCs w:val="18"/>
              </w:rPr>
            </w:pPr>
            <w:r>
              <w:rPr>
                <w:rFonts w:ascii="Courier New" w:hAnsi="Courier New" w:cs="Courier New"/>
                <w:sz w:val="18"/>
                <w:szCs w:val="18"/>
              </w:rPr>
              <w:t>10.</w:t>
            </w:r>
          </w:p>
          <w:p w14:paraId="50A33C1B" w14:textId="77777777" w:rsidR="008D2561" w:rsidRDefault="008D2561" w:rsidP="00CA135A">
            <w:pPr>
              <w:rPr>
                <w:rFonts w:ascii="Courier New" w:hAnsi="Courier New" w:cs="Courier New"/>
                <w:sz w:val="18"/>
                <w:szCs w:val="18"/>
              </w:rPr>
            </w:pPr>
          </w:p>
          <w:p w14:paraId="2145C26F" w14:textId="77777777" w:rsidR="008D2561" w:rsidRDefault="008D2561" w:rsidP="00CA135A">
            <w:pPr>
              <w:rPr>
                <w:rFonts w:ascii="Courier New" w:hAnsi="Courier New" w:cs="Courier New"/>
                <w:sz w:val="18"/>
                <w:szCs w:val="18"/>
              </w:rPr>
            </w:pPr>
            <w:r>
              <w:rPr>
                <w:rFonts w:ascii="Courier New" w:hAnsi="Courier New" w:cs="Courier New"/>
                <w:sz w:val="18"/>
                <w:szCs w:val="18"/>
              </w:rPr>
              <w:t>11.</w:t>
            </w:r>
          </w:p>
          <w:p w14:paraId="0C40E203" w14:textId="77777777" w:rsidR="008D2561" w:rsidRDefault="008D2561" w:rsidP="00CA135A">
            <w:pPr>
              <w:rPr>
                <w:rFonts w:ascii="Courier New" w:hAnsi="Courier New" w:cs="Courier New"/>
                <w:sz w:val="18"/>
                <w:szCs w:val="18"/>
              </w:rPr>
            </w:pPr>
          </w:p>
          <w:p w14:paraId="302B3DB8" w14:textId="77777777" w:rsidR="008D2561" w:rsidRDefault="008D2561" w:rsidP="00CA135A">
            <w:pPr>
              <w:rPr>
                <w:rFonts w:ascii="Courier New" w:hAnsi="Courier New" w:cs="Courier New"/>
                <w:sz w:val="18"/>
                <w:szCs w:val="18"/>
              </w:rPr>
            </w:pPr>
            <w:r>
              <w:rPr>
                <w:rFonts w:ascii="Courier New" w:hAnsi="Courier New" w:cs="Courier New"/>
                <w:sz w:val="18"/>
                <w:szCs w:val="18"/>
              </w:rPr>
              <w:t>12.</w:t>
            </w:r>
          </w:p>
          <w:p w14:paraId="05EB9144" w14:textId="77777777" w:rsidR="008D2561" w:rsidRDefault="008D2561" w:rsidP="00CA135A">
            <w:pPr>
              <w:rPr>
                <w:rFonts w:ascii="Courier New" w:hAnsi="Courier New" w:cs="Courier New"/>
                <w:sz w:val="18"/>
                <w:szCs w:val="18"/>
              </w:rPr>
            </w:pPr>
          </w:p>
          <w:p w14:paraId="393093E1" w14:textId="77777777" w:rsidR="008D2561" w:rsidRDefault="008D2561" w:rsidP="00CA135A">
            <w:pPr>
              <w:rPr>
                <w:rFonts w:ascii="Courier New" w:hAnsi="Courier New" w:cs="Courier New"/>
                <w:sz w:val="18"/>
                <w:szCs w:val="18"/>
              </w:rPr>
            </w:pPr>
            <w:r>
              <w:rPr>
                <w:rFonts w:ascii="Courier New" w:hAnsi="Courier New" w:cs="Courier New"/>
                <w:sz w:val="18"/>
                <w:szCs w:val="18"/>
              </w:rPr>
              <w:t>13.</w:t>
            </w:r>
          </w:p>
          <w:p w14:paraId="17A5DEBB" w14:textId="77777777" w:rsidR="008D2561" w:rsidRDefault="008D2561" w:rsidP="00CA135A">
            <w:pPr>
              <w:rPr>
                <w:rFonts w:ascii="Courier New" w:hAnsi="Courier New" w:cs="Courier New"/>
                <w:sz w:val="18"/>
                <w:szCs w:val="18"/>
              </w:rPr>
            </w:pPr>
          </w:p>
          <w:p w14:paraId="515E640E" w14:textId="77777777" w:rsidR="008D2561" w:rsidRDefault="008D2561" w:rsidP="00CA135A">
            <w:pPr>
              <w:rPr>
                <w:rFonts w:ascii="Courier New" w:hAnsi="Courier New" w:cs="Courier New"/>
                <w:sz w:val="18"/>
                <w:szCs w:val="18"/>
              </w:rPr>
            </w:pPr>
            <w:r>
              <w:rPr>
                <w:rFonts w:ascii="Courier New" w:hAnsi="Courier New" w:cs="Courier New"/>
                <w:sz w:val="18"/>
                <w:szCs w:val="18"/>
              </w:rPr>
              <w:t>14.</w:t>
            </w:r>
          </w:p>
          <w:p w14:paraId="2D3148CD" w14:textId="77777777" w:rsidR="008D2561" w:rsidRDefault="008D2561" w:rsidP="00CA135A">
            <w:pPr>
              <w:rPr>
                <w:rFonts w:ascii="Courier New" w:hAnsi="Courier New" w:cs="Courier New"/>
                <w:sz w:val="18"/>
                <w:szCs w:val="18"/>
              </w:rPr>
            </w:pPr>
            <w:r>
              <w:rPr>
                <w:rFonts w:ascii="Courier New" w:hAnsi="Courier New" w:cs="Courier New"/>
                <w:sz w:val="18"/>
                <w:szCs w:val="18"/>
              </w:rPr>
              <w:t>15.</w:t>
            </w:r>
          </w:p>
          <w:p w14:paraId="56C2A089" w14:textId="77777777" w:rsidR="008D2561" w:rsidRDefault="008D2561" w:rsidP="00CA135A">
            <w:pPr>
              <w:rPr>
                <w:rFonts w:ascii="Courier New" w:hAnsi="Courier New" w:cs="Courier New"/>
                <w:sz w:val="18"/>
                <w:szCs w:val="18"/>
              </w:rPr>
            </w:pPr>
            <w:r>
              <w:rPr>
                <w:rFonts w:ascii="Courier New" w:hAnsi="Courier New" w:cs="Courier New"/>
                <w:sz w:val="18"/>
                <w:szCs w:val="18"/>
              </w:rPr>
              <w:t>16.</w:t>
            </w:r>
          </w:p>
          <w:p w14:paraId="03958D3A" w14:textId="77777777" w:rsidR="008D2561" w:rsidRDefault="008D2561" w:rsidP="00CA135A">
            <w:pPr>
              <w:rPr>
                <w:rFonts w:ascii="Courier New" w:hAnsi="Courier New" w:cs="Courier New"/>
                <w:sz w:val="18"/>
                <w:szCs w:val="18"/>
              </w:rPr>
            </w:pPr>
            <w:r>
              <w:rPr>
                <w:rFonts w:ascii="Courier New" w:hAnsi="Courier New" w:cs="Courier New"/>
                <w:sz w:val="18"/>
                <w:szCs w:val="18"/>
              </w:rPr>
              <w:t>17.</w:t>
            </w:r>
          </w:p>
          <w:p w14:paraId="1B579B4D" w14:textId="77777777" w:rsidR="008D2561" w:rsidRDefault="008D2561" w:rsidP="00CA135A">
            <w:pPr>
              <w:rPr>
                <w:rFonts w:ascii="Courier New" w:hAnsi="Courier New" w:cs="Courier New"/>
                <w:sz w:val="18"/>
                <w:szCs w:val="18"/>
              </w:rPr>
            </w:pPr>
            <w:r>
              <w:rPr>
                <w:rFonts w:ascii="Courier New" w:hAnsi="Courier New" w:cs="Courier New"/>
                <w:sz w:val="18"/>
                <w:szCs w:val="18"/>
              </w:rPr>
              <w:t>18.</w:t>
            </w:r>
          </w:p>
          <w:p w14:paraId="0AED996A" w14:textId="77777777" w:rsidR="008D2561" w:rsidRDefault="008D2561" w:rsidP="00CA135A">
            <w:pPr>
              <w:rPr>
                <w:rFonts w:ascii="Courier New" w:hAnsi="Courier New" w:cs="Courier New"/>
                <w:sz w:val="18"/>
                <w:szCs w:val="18"/>
              </w:rPr>
            </w:pPr>
            <w:r>
              <w:rPr>
                <w:rFonts w:ascii="Courier New" w:hAnsi="Courier New" w:cs="Courier New"/>
                <w:sz w:val="18"/>
                <w:szCs w:val="18"/>
              </w:rPr>
              <w:t>19.</w:t>
            </w:r>
          </w:p>
          <w:p w14:paraId="58233313" w14:textId="77777777" w:rsidR="008D2561" w:rsidRDefault="008D2561" w:rsidP="00CA135A">
            <w:pPr>
              <w:rPr>
                <w:rFonts w:ascii="Courier New" w:hAnsi="Courier New" w:cs="Courier New"/>
                <w:sz w:val="18"/>
                <w:szCs w:val="18"/>
              </w:rPr>
            </w:pPr>
            <w:r>
              <w:rPr>
                <w:rFonts w:ascii="Courier New" w:hAnsi="Courier New" w:cs="Courier New"/>
                <w:sz w:val="18"/>
                <w:szCs w:val="18"/>
              </w:rPr>
              <w:t>20.</w:t>
            </w:r>
          </w:p>
          <w:p w14:paraId="596B4940" w14:textId="77777777" w:rsidR="008D2561" w:rsidRDefault="008D2561" w:rsidP="00CA135A">
            <w:pPr>
              <w:rPr>
                <w:rFonts w:ascii="Courier New" w:hAnsi="Courier New" w:cs="Courier New"/>
                <w:sz w:val="18"/>
                <w:szCs w:val="18"/>
              </w:rPr>
            </w:pPr>
            <w:r>
              <w:rPr>
                <w:rFonts w:ascii="Courier New" w:hAnsi="Courier New" w:cs="Courier New"/>
                <w:sz w:val="18"/>
                <w:szCs w:val="18"/>
              </w:rPr>
              <w:t>21.</w:t>
            </w:r>
          </w:p>
          <w:p w14:paraId="03E604EE" w14:textId="77777777" w:rsidR="008D2561" w:rsidRPr="004944FA" w:rsidRDefault="008D2561" w:rsidP="00CA135A">
            <w:pPr>
              <w:rPr>
                <w:rFonts w:ascii="Courier New" w:hAnsi="Courier New" w:cs="Courier New"/>
                <w:sz w:val="18"/>
                <w:szCs w:val="18"/>
              </w:rPr>
            </w:pPr>
            <w:r>
              <w:rPr>
                <w:rFonts w:ascii="Courier New" w:hAnsi="Courier New" w:cs="Courier New"/>
                <w:sz w:val="18"/>
                <w:szCs w:val="18"/>
              </w:rPr>
              <w:t>22.</w:t>
            </w:r>
          </w:p>
        </w:tc>
        <w:tc>
          <w:tcPr>
            <w:tcW w:w="5231" w:type="dxa"/>
          </w:tcPr>
          <w:p w14:paraId="2A57C86C" w14:textId="77777777" w:rsidR="008D2561" w:rsidRPr="00F348AC" w:rsidRDefault="008D2561" w:rsidP="00CA135A">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04B0A64A" w14:textId="03D4FAFE"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log</w:t>
            </w:r>
            <w:r w:rsidR="00FD4ABB">
              <w:rPr>
                <w:rFonts w:ascii="Courier New" w:eastAsiaTheme="minorHAnsi" w:hAnsi="Courier New" w:cs="Courier New"/>
                <w:sz w:val="18"/>
                <w:lang w:eastAsia="en-US"/>
              </w:rPr>
              <w:t>G</w:t>
            </w:r>
            <w:r>
              <w:rPr>
                <w:rFonts w:ascii="Courier New" w:eastAsiaTheme="minorHAnsi" w:hAnsi="Courier New" w:cs="Courier New"/>
                <w:sz w:val="18"/>
                <w:lang w:eastAsia="en-US"/>
              </w:rPr>
              <w:t>abor</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07E80A33" w14:textId="77777777" w:rsidR="008D2561" w:rsidRPr="00171013"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6BDC0B89" w14:textId="77777777" w:rsidR="008D2561" w:rsidRPr="00171013" w:rsidRDefault="008D2561" w:rsidP="00CA135A">
            <w:pPr>
              <w:autoSpaceDE w:val="0"/>
              <w:autoSpaceDN w:val="0"/>
              <w:adjustRightInd w:val="0"/>
              <w:jc w:val="left"/>
              <w:rPr>
                <w:rFonts w:ascii="Courier New" w:eastAsiaTheme="minorHAnsi" w:hAnsi="Courier New" w:cs="Courier New"/>
                <w:sz w:val="18"/>
                <w:szCs w:val="24"/>
                <w:lang w:eastAsia="en-US"/>
              </w:rPr>
            </w:pPr>
          </w:p>
          <w:p w14:paraId="73B36BC5"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453A5F13"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Pr="000F3032">
              <w:rPr>
                <w:rFonts w:ascii="Courier New" w:eastAsiaTheme="minorHAnsi" w:hAnsi="Courier New" w:cs="Courier New"/>
                <w:color w:val="000000"/>
                <w:sz w:val="18"/>
                <w:lang w:eastAsia="en-US"/>
              </w:rPr>
              <w:t>;</w:t>
            </w:r>
          </w:p>
          <w:p w14:paraId="6B5E3524" w14:textId="77777777" w:rsidR="008D2561" w:rsidRDefault="008D2561" w:rsidP="00CA135A">
            <w:pPr>
              <w:jc w:val="left"/>
              <w:rPr>
                <w:rFonts w:ascii="Courier New" w:hAnsi="Courier New" w:cs="Courier New"/>
                <w:sz w:val="18"/>
                <w:szCs w:val="18"/>
                <w:lang w:val="en-US"/>
              </w:rPr>
            </w:pPr>
          </w:p>
          <w:p w14:paraId="18298CBC" w14:textId="77777777" w:rsidR="008D2561" w:rsidRDefault="008D2561" w:rsidP="00CA135A">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D08B61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sidRPr="000F3032">
              <w:rPr>
                <w:rFonts w:ascii="Courier New" w:eastAsiaTheme="minorHAnsi" w:hAnsi="Courier New" w:cs="Courier New"/>
                <w:color w:val="0000FF"/>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3DF66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E23B9A5"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7B95C70E"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3C02554E"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408F567F"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55F612B6" w14:textId="77777777" w:rsidR="008D2561" w:rsidRPr="000F3032" w:rsidRDefault="008D2561" w:rsidP="00CA135A">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5C38C262"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08860385" w14:textId="77777777" w:rsidR="008D2561" w:rsidRDefault="008D2561" w:rsidP="00CA135A">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1841B799"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p w14:paraId="2C2D177D" w14:textId="77777777" w:rsidR="008D2561" w:rsidRDefault="008D2561" w:rsidP="00CA135A">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58EAE502" w14:textId="77777777" w:rsidR="008D2561" w:rsidRPr="009D25B4" w:rsidRDefault="008D2561" w:rsidP="00CA135A">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46606C52"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7C286385"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347EEE70"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48E01C1" w14:textId="77777777" w:rsidR="008D2561" w:rsidRDefault="008D2561" w:rsidP="00CA135A">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56E5EC07" w14:textId="77777777" w:rsidR="008D2561" w:rsidRPr="009D25B4" w:rsidRDefault="008D2561" w:rsidP="00CA135A">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4D9CBB1C" w14:textId="77777777" w:rsidR="008D2561" w:rsidRPr="009D25B4" w:rsidRDefault="008D2561" w:rsidP="00CA135A">
            <w:pPr>
              <w:autoSpaceDE w:val="0"/>
              <w:autoSpaceDN w:val="0"/>
              <w:adjustRightInd w:val="0"/>
              <w:jc w:val="left"/>
              <w:rPr>
                <w:rFonts w:ascii="Courier New" w:eastAsiaTheme="minorHAnsi" w:hAnsi="Courier New" w:cs="Courier New"/>
                <w:sz w:val="18"/>
                <w:szCs w:val="24"/>
                <w:lang w:eastAsia="en-US"/>
              </w:rPr>
            </w:pPr>
          </w:p>
        </w:tc>
      </w:tr>
    </w:tbl>
    <w:p w14:paraId="0DBEE317" w14:textId="3F95E867" w:rsidR="008D2561" w:rsidRPr="001F3C76" w:rsidRDefault="008D2561" w:rsidP="008D2561">
      <w:pPr>
        <w:pStyle w:val="Caption"/>
        <w:rPr>
          <w:i/>
        </w:rPr>
      </w:pPr>
      <w:r>
        <w:t xml:space="preserve"> </w:t>
      </w:r>
      <w:r w:rsidRPr="00F348AC">
        <w:t xml:space="preserve">Kode Sumber </w:t>
      </w:r>
      <w:r>
        <w:rPr>
          <w:lang w:val="en-US"/>
        </w:rPr>
        <w:t>4</w:t>
      </w:r>
      <w:r>
        <w:t>.</w:t>
      </w:r>
      <w:r>
        <w:fldChar w:fldCharType="begin"/>
      </w:r>
      <w:r>
        <w:instrText xml:space="preserve"> SEQ Kode_Sumber \* ARABIC \s 1 </w:instrText>
      </w:r>
      <w:r>
        <w:fldChar w:fldCharType="separate"/>
      </w:r>
      <w:r w:rsidR="00F40564">
        <w:rPr>
          <w:noProof/>
        </w:rPr>
        <w:t>14</w:t>
      </w:r>
      <w:r>
        <w:rPr>
          <w:noProof/>
        </w:rPr>
        <w:fldChar w:fldCharType="end"/>
      </w:r>
      <w:r w:rsidRPr="00F348AC">
        <w:rPr>
          <w:lang w:val="en-US"/>
        </w:rPr>
        <w:t xml:space="preserve"> Implementasi </w:t>
      </w:r>
      <w:r>
        <w:t>Hamming Distance</w:t>
      </w:r>
      <w:r w:rsidR="001B376D">
        <w:t xml:space="preserve"> Fitur Log-Gabor</w:t>
      </w:r>
    </w:p>
    <w:p w14:paraId="3290B9E4" w14:textId="44969341" w:rsidR="001B376D" w:rsidRDefault="001B376D" w:rsidP="001B376D">
      <w:pPr>
        <w:pStyle w:val="Heading3"/>
        <w:rPr>
          <w:lang w:val="en-US"/>
        </w:rPr>
      </w:pPr>
      <w:r>
        <w:t xml:space="preserve">Implementasi Hamming Distance Fitur </w:t>
      </w:r>
      <w:r w:rsidR="00043947">
        <w:t>Wavelet</w:t>
      </w:r>
    </w:p>
    <w:p w14:paraId="75383099" w14:textId="3B8E27A3" w:rsidR="001B376D" w:rsidRDefault="0053596B" w:rsidP="001B376D">
      <w:pPr>
        <w:ind w:firstLine="720"/>
      </w:pPr>
      <w:r>
        <w:t xml:space="preserve">Subbab ini </w:t>
      </w:r>
      <w:r w:rsidR="001B376D">
        <w:t xml:space="preserve">merupakan implementasi klasifikasi </w:t>
      </w:r>
      <w:r w:rsidR="001B376D" w:rsidRPr="00737544">
        <w:rPr>
          <w:i/>
        </w:rPr>
        <w:t>Hamming distance</w:t>
      </w:r>
      <w:r w:rsidR="001B376D">
        <w:t xml:space="preserve">. Sebelum masuk kedalam proses perhitungan jarak, data citra </w:t>
      </w:r>
      <w:r w:rsidR="009B7D5F">
        <w:t>iris</w:t>
      </w:r>
      <w:r w:rsidR="001B376D">
        <w:t xml:space="preserve"> sudah dilakukan ekstraksi fitur menggunakan </w:t>
      </w:r>
      <w:r w:rsidR="009B7D5F">
        <w:rPr>
          <w:i/>
        </w:rPr>
        <w:t>wavelet Haar</w:t>
      </w:r>
      <w:r w:rsidR="001B376D">
        <w:t xml:space="preserve"> dan disimpan dalam file </w:t>
      </w:r>
      <w:r w:rsidR="001B376D" w:rsidRPr="009C692B">
        <w:rPr>
          <w:rFonts w:ascii="Courier New" w:eastAsiaTheme="minorHAnsi" w:hAnsi="Courier New" w:cs="Courier New"/>
          <w:sz w:val="18"/>
          <w:lang w:eastAsia="en-US"/>
        </w:rPr>
        <w:t>dataset_</w:t>
      </w:r>
      <w:r w:rsidR="00FD4ABB">
        <w:rPr>
          <w:rFonts w:ascii="Courier New" w:eastAsiaTheme="minorHAnsi" w:hAnsi="Courier New" w:cs="Courier New"/>
          <w:sz w:val="18"/>
          <w:lang w:eastAsia="en-US"/>
        </w:rPr>
        <w:t>wavelet</w:t>
      </w:r>
      <w:r w:rsidR="001B376D" w:rsidRPr="009C692B">
        <w:rPr>
          <w:rFonts w:ascii="Courier New" w:eastAsiaTheme="minorHAnsi" w:hAnsi="Courier New" w:cs="Courier New"/>
          <w:sz w:val="18"/>
          <w:lang w:eastAsia="en-US"/>
        </w:rPr>
        <w:t>.mat</w:t>
      </w:r>
      <w:r w:rsidR="009B7D5F">
        <w:t xml:space="preserve"> yang ditunjukan pada baris 2</w:t>
      </w:r>
      <w:r w:rsidR="00FD4ABB">
        <w:t xml:space="preserve">. </w:t>
      </w:r>
      <w:r w:rsidR="001B376D">
        <w:t xml:space="preserve">Didalam file tersebut terdapat variabel </w:t>
      </w:r>
      <w:r>
        <w:rPr>
          <w:rFonts w:ascii="Courier New" w:eastAsiaTheme="minorHAnsi" w:hAnsi="Courier New" w:cs="Courier New"/>
          <w:color w:val="000000"/>
          <w:sz w:val="18"/>
          <w:lang w:eastAsia="en-US"/>
        </w:rPr>
        <w:t>wavelet_all</w:t>
      </w:r>
      <w:r w:rsidR="001B376D">
        <w:t xml:space="preserve"> yang dapat dilihat pada baris 3, yang merupakan kumpulan </w:t>
      </w:r>
      <w:r w:rsidR="009B7D5F">
        <w:t xml:space="preserve">dataset seluruh citra </w:t>
      </w:r>
      <w:r w:rsidR="009B7D5F">
        <w:lastRenderedPageBreak/>
        <w:t>mata yang sudah dilakukan proses dekomposisi wavelet</w:t>
      </w:r>
      <w:r w:rsidR="000E2A2B">
        <w:t xml:space="preserve"> yang ditunjukan pada </w:t>
      </w:r>
      <w:r w:rsidR="000E2A2B" w:rsidRPr="000E2A2B">
        <w:rPr>
          <w:highlight w:val="yellow"/>
        </w:rPr>
        <w:t>Kode Sumber 4.15</w:t>
      </w:r>
      <w:r w:rsidR="000E2A2B">
        <w:t>.</w:t>
      </w:r>
    </w:p>
    <w:p w14:paraId="5D9416DC" w14:textId="77777777" w:rsidR="00722756" w:rsidRDefault="00722756" w:rsidP="00722756"/>
    <w:tbl>
      <w:tblPr>
        <w:tblStyle w:val="TableGrid"/>
        <w:tblW w:w="0" w:type="auto"/>
        <w:tblLook w:val="04A0" w:firstRow="1" w:lastRow="0" w:firstColumn="1" w:lastColumn="0" w:noHBand="0" w:noVBand="1"/>
      </w:tblPr>
      <w:tblGrid>
        <w:gridCol w:w="541"/>
        <w:gridCol w:w="5005"/>
      </w:tblGrid>
      <w:tr w:rsidR="00722756" w:rsidRPr="00F348AC" w14:paraId="4B6066C3" w14:textId="77777777" w:rsidTr="00722756">
        <w:tc>
          <w:tcPr>
            <w:tcW w:w="541" w:type="dxa"/>
            <w:shd w:val="clear" w:color="auto" w:fill="FFFFFF" w:themeFill="background1"/>
          </w:tcPr>
          <w:p w14:paraId="02605A99" w14:textId="7C464F6A" w:rsidR="00722756" w:rsidRPr="004944FA" w:rsidRDefault="00722756" w:rsidP="006570FD">
            <w:pPr>
              <w:rPr>
                <w:rFonts w:ascii="Courier New" w:hAnsi="Courier New" w:cs="Courier New"/>
                <w:sz w:val="18"/>
                <w:szCs w:val="18"/>
              </w:rPr>
            </w:pPr>
            <w:r>
              <w:rPr>
                <w:rFonts w:ascii="Courier New" w:hAnsi="Courier New" w:cs="Courier New"/>
                <w:sz w:val="18"/>
                <w:szCs w:val="18"/>
              </w:rPr>
              <w:t>1.</w:t>
            </w:r>
          </w:p>
          <w:p w14:paraId="45805275" w14:textId="77777777" w:rsidR="00722756" w:rsidRPr="00F348AC" w:rsidRDefault="00722756" w:rsidP="006570FD">
            <w:pPr>
              <w:rPr>
                <w:rFonts w:ascii="Courier New" w:hAnsi="Courier New" w:cs="Courier New"/>
                <w:sz w:val="18"/>
                <w:szCs w:val="18"/>
              </w:rPr>
            </w:pPr>
            <w:r w:rsidRPr="00F348AC">
              <w:rPr>
                <w:rFonts w:ascii="Courier New" w:hAnsi="Courier New" w:cs="Courier New"/>
                <w:sz w:val="18"/>
                <w:szCs w:val="18"/>
              </w:rPr>
              <w:t>2.</w:t>
            </w:r>
          </w:p>
          <w:p w14:paraId="66E83928"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3.</w:t>
            </w:r>
          </w:p>
          <w:p w14:paraId="75E59E87"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4.</w:t>
            </w:r>
          </w:p>
          <w:p w14:paraId="04FF8992"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5.</w:t>
            </w:r>
          </w:p>
          <w:p w14:paraId="5A4D6880" w14:textId="77777777" w:rsidR="00722756" w:rsidRPr="00F348AC"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6.</w:t>
            </w:r>
          </w:p>
          <w:p w14:paraId="66AED4C2" w14:textId="77777777" w:rsidR="00722756" w:rsidRDefault="00722756" w:rsidP="006570FD">
            <w:pPr>
              <w:rPr>
                <w:rFonts w:ascii="Courier New" w:hAnsi="Courier New" w:cs="Courier New"/>
                <w:sz w:val="18"/>
                <w:szCs w:val="18"/>
                <w:lang w:val="en-US"/>
              </w:rPr>
            </w:pPr>
            <w:r w:rsidRPr="00F348AC">
              <w:rPr>
                <w:rFonts w:ascii="Courier New" w:hAnsi="Courier New" w:cs="Courier New"/>
                <w:sz w:val="18"/>
                <w:szCs w:val="18"/>
                <w:lang w:val="en-US"/>
              </w:rPr>
              <w:t>7.</w:t>
            </w:r>
          </w:p>
          <w:p w14:paraId="5C2503A5" w14:textId="77777777" w:rsidR="00722756" w:rsidRDefault="00722756" w:rsidP="006570FD">
            <w:pPr>
              <w:rPr>
                <w:rFonts w:ascii="Courier New" w:hAnsi="Courier New" w:cs="Courier New"/>
                <w:sz w:val="18"/>
                <w:szCs w:val="18"/>
              </w:rPr>
            </w:pPr>
            <w:r>
              <w:rPr>
                <w:rFonts w:ascii="Courier New" w:hAnsi="Courier New" w:cs="Courier New"/>
                <w:sz w:val="18"/>
                <w:szCs w:val="18"/>
              </w:rPr>
              <w:t>8.</w:t>
            </w:r>
          </w:p>
          <w:p w14:paraId="42851CC9" w14:textId="77777777" w:rsidR="00722756" w:rsidRDefault="00722756" w:rsidP="006570FD">
            <w:pPr>
              <w:rPr>
                <w:rFonts w:ascii="Courier New" w:hAnsi="Courier New" w:cs="Courier New"/>
                <w:sz w:val="18"/>
                <w:szCs w:val="18"/>
              </w:rPr>
            </w:pPr>
            <w:r>
              <w:rPr>
                <w:rFonts w:ascii="Courier New" w:hAnsi="Courier New" w:cs="Courier New"/>
                <w:sz w:val="18"/>
                <w:szCs w:val="18"/>
              </w:rPr>
              <w:t>9.</w:t>
            </w:r>
          </w:p>
          <w:p w14:paraId="04F3F5EF" w14:textId="77777777" w:rsidR="00722756" w:rsidRDefault="00722756" w:rsidP="006570FD">
            <w:pPr>
              <w:rPr>
                <w:rFonts w:ascii="Courier New" w:hAnsi="Courier New" w:cs="Courier New"/>
                <w:sz w:val="18"/>
                <w:szCs w:val="18"/>
              </w:rPr>
            </w:pPr>
            <w:r>
              <w:rPr>
                <w:rFonts w:ascii="Courier New" w:hAnsi="Courier New" w:cs="Courier New"/>
                <w:sz w:val="18"/>
                <w:szCs w:val="18"/>
              </w:rPr>
              <w:t>10.</w:t>
            </w:r>
          </w:p>
          <w:p w14:paraId="1E2E963C" w14:textId="77777777" w:rsidR="0053596B" w:rsidRDefault="0053596B" w:rsidP="006570FD">
            <w:pPr>
              <w:rPr>
                <w:rFonts w:ascii="Courier New" w:hAnsi="Courier New" w:cs="Courier New"/>
                <w:sz w:val="18"/>
                <w:szCs w:val="18"/>
              </w:rPr>
            </w:pPr>
            <w:r>
              <w:rPr>
                <w:rFonts w:ascii="Courier New" w:hAnsi="Courier New" w:cs="Courier New"/>
                <w:sz w:val="18"/>
                <w:szCs w:val="18"/>
              </w:rPr>
              <w:t>11.</w:t>
            </w:r>
          </w:p>
          <w:p w14:paraId="7D620E78" w14:textId="77777777" w:rsidR="0053596B" w:rsidRDefault="0053596B" w:rsidP="006570FD">
            <w:pPr>
              <w:rPr>
                <w:rFonts w:ascii="Courier New" w:hAnsi="Courier New" w:cs="Courier New"/>
                <w:sz w:val="18"/>
                <w:szCs w:val="18"/>
              </w:rPr>
            </w:pPr>
            <w:r>
              <w:rPr>
                <w:rFonts w:ascii="Courier New" w:hAnsi="Courier New" w:cs="Courier New"/>
                <w:sz w:val="18"/>
                <w:szCs w:val="18"/>
              </w:rPr>
              <w:t>12.</w:t>
            </w:r>
          </w:p>
          <w:p w14:paraId="1309C3BC" w14:textId="35D201C3" w:rsidR="0053596B" w:rsidRPr="004944FA" w:rsidRDefault="0053596B" w:rsidP="006570FD">
            <w:pPr>
              <w:rPr>
                <w:rFonts w:ascii="Courier New" w:hAnsi="Courier New" w:cs="Courier New"/>
                <w:sz w:val="18"/>
                <w:szCs w:val="18"/>
              </w:rPr>
            </w:pPr>
            <w:r>
              <w:rPr>
                <w:rFonts w:ascii="Courier New" w:hAnsi="Courier New" w:cs="Courier New"/>
                <w:sz w:val="18"/>
                <w:szCs w:val="18"/>
              </w:rPr>
              <w:t>13.</w:t>
            </w:r>
          </w:p>
        </w:tc>
        <w:tc>
          <w:tcPr>
            <w:tcW w:w="5005" w:type="dxa"/>
          </w:tcPr>
          <w:p w14:paraId="78A6C142" w14:textId="048D5DF3" w:rsidR="00722756" w:rsidRPr="00F348AC" w:rsidRDefault="00722756" w:rsidP="006570FD">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normalisasi hasil wavelet seluruh citra</w:t>
            </w:r>
          </w:p>
          <w:p w14:paraId="12FE5704" w14:textId="77777777"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425CE5AE" w14:textId="2D653866" w:rsidR="00722756" w:rsidRPr="00171013" w:rsidRDefault="00722756" w:rsidP="00722756">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AllCitra</w:t>
            </w:r>
            <w:r w:rsidRPr="00171013">
              <w:rPr>
                <w:rFonts w:ascii="Courier New" w:eastAsiaTheme="minorHAnsi" w:hAnsi="Courier New" w:cs="Courier New"/>
                <w:color w:val="000000"/>
                <w:sz w:val="18"/>
                <w:lang w:eastAsia="en-US"/>
              </w:rPr>
              <w:t xml:space="preserve"> = foo.</w:t>
            </w:r>
            <w:r>
              <w:rPr>
                <w:rFonts w:ascii="Courier New" w:eastAsiaTheme="minorHAnsi" w:hAnsi="Courier New" w:cs="Courier New"/>
                <w:color w:val="000000"/>
                <w:sz w:val="18"/>
                <w:lang w:eastAsia="en-US"/>
              </w:rPr>
              <w:t>wavelet_all</w:t>
            </w:r>
            <w:r w:rsidRPr="00171013">
              <w:rPr>
                <w:rFonts w:ascii="Courier New" w:eastAsiaTheme="minorHAnsi" w:hAnsi="Courier New" w:cs="Courier New"/>
                <w:color w:val="000000"/>
                <w:sz w:val="18"/>
                <w:lang w:eastAsia="en-US"/>
              </w:rPr>
              <w:t>;</w:t>
            </w:r>
          </w:p>
          <w:p w14:paraId="1F31695D" w14:textId="77777777" w:rsidR="00722756" w:rsidRDefault="00722756" w:rsidP="00722756">
            <w:pPr>
              <w:autoSpaceDE w:val="0"/>
              <w:autoSpaceDN w:val="0"/>
              <w:adjustRightInd w:val="0"/>
              <w:jc w:val="left"/>
              <w:rPr>
                <w:rFonts w:ascii="Courier New" w:hAnsi="Courier New" w:cs="Courier New"/>
                <w:sz w:val="18"/>
                <w:szCs w:val="18"/>
                <w:lang w:val="en-US"/>
              </w:rPr>
            </w:pPr>
          </w:p>
          <w:p w14:paraId="3846EA50" w14:textId="7B8D39C0" w:rsidR="00722756" w:rsidRPr="00722756" w:rsidRDefault="00722756" w:rsidP="00722756">
            <w:pPr>
              <w:autoSpaceDE w:val="0"/>
              <w:autoSpaceDN w:val="0"/>
              <w:adjustRightInd w:val="0"/>
              <w:jc w:val="left"/>
              <w:rPr>
                <w:rFonts w:ascii="Courier New" w:eastAsiaTheme="minorHAnsi" w:hAnsi="Courier New" w:cs="Courier New"/>
                <w:sz w:val="22"/>
                <w:szCs w:val="24"/>
                <w:lang w:eastAsia="en-US"/>
              </w:rPr>
            </w:pPr>
            <w:r w:rsidRPr="00722756">
              <w:rPr>
                <w:rFonts w:ascii="Courier New" w:eastAsiaTheme="minorHAnsi" w:hAnsi="Courier New" w:cs="Courier New"/>
                <w:sz w:val="18"/>
                <w:lang w:eastAsia="en-US"/>
              </w:rPr>
              <w:t>for i = 1:size(AllCitra,2)</w:t>
            </w:r>
          </w:p>
          <w:p w14:paraId="64C57148" w14:textId="71EEA6E6"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 xml:space="preserve">   ALLCitra(:,i) =   ,...</w:t>
            </w:r>
          </w:p>
          <w:p w14:paraId="5A4A0906" w14:textId="6E0CA0AD" w:rsidR="00722756" w:rsidRPr="00722756" w:rsidRDefault="00722756" w:rsidP="00722756">
            <w:pPr>
              <w:autoSpaceDE w:val="0"/>
              <w:autoSpaceDN w:val="0"/>
              <w:adjustRightInd w:val="0"/>
              <w:jc w:val="left"/>
              <w:rPr>
                <w:rFonts w:ascii="Consolas" w:eastAsiaTheme="minorHAnsi" w:hAnsi="Consolas" w:cs="Consolas"/>
                <w:sz w:val="18"/>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xml:space="preserve">( AllCitra(:,i) - min(AllCitra (:,i))) ./   </w:t>
            </w:r>
          </w:p>
          <w:p w14:paraId="1397BEE8" w14:textId="757D0D92" w:rsidR="00722756" w:rsidRPr="00722756" w:rsidRDefault="00722756" w:rsidP="00722756">
            <w:pPr>
              <w:autoSpaceDE w:val="0"/>
              <w:autoSpaceDN w:val="0"/>
              <w:adjustRightInd w:val="0"/>
              <w:jc w:val="left"/>
              <w:rPr>
                <w:rFonts w:ascii="Consolas" w:eastAsiaTheme="minorHAnsi" w:hAnsi="Consolas" w:cs="Consolas"/>
                <w:sz w:val="22"/>
                <w:szCs w:val="24"/>
                <w:lang w:eastAsia="en-US"/>
              </w:rPr>
            </w:pPr>
            <w:r w:rsidRPr="00722756">
              <w:rPr>
                <w:rFonts w:ascii="Courier New" w:eastAsiaTheme="minorHAnsi" w:hAnsi="Courier New" w:cs="Courier New"/>
                <w:sz w:val="18"/>
                <w:lang w:eastAsia="en-US"/>
              </w:rPr>
              <w:t xml:space="preserve">    </w:t>
            </w:r>
            <w:r w:rsidRPr="00722756">
              <w:rPr>
                <w:rFonts w:ascii="Consolas" w:eastAsiaTheme="minorHAnsi" w:hAnsi="Consolas" w:cs="Consolas"/>
                <w:sz w:val="18"/>
                <w:lang w:eastAsia="en-US"/>
              </w:rPr>
              <w:t>( max(AllCitra(:,i) - min(AllCitra(:,i))) );</w:t>
            </w:r>
          </w:p>
          <w:p w14:paraId="58637CC7" w14:textId="2CF65430" w:rsidR="00722756" w:rsidRPr="00722756" w:rsidRDefault="00722756" w:rsidP="00722756">
            <w:pPr>
              <w:autoSpaceDE w:val="0"/>
              <w:autoSpaceDN w:val="0"/>
              <w:adjustRightInd w:val="0"/>
              <w:jc w:val="left"/>
              <w:rPr>
                <w:rFonts w:ascii="Courier New" w:eastAsiaTheme="minorHAnsi" w:hAnsi="Courier New" w:cs="Courier New"/>
                <w:sz w:val="18"/>
                <w:lang w:eastAsia="en-US"/>
              </w:rPr>
            </w:pPr>
            <w:r w:rsidRPr="00722756">
              <w:rPr>
                <w:rFonts w:ascii="Courier New" w:eastAsiaTheme="minorHAnsi" w:hAnsi="Courier New" w:cs="Courier New"/>
                <w:sz w:val="18"/>
                <w:lang w:eastAsia="en-US"/>
              </w:rPr>
              <w:t>end</w:t>
            </w:r>
          </w:p>
          <w:p w14:paraId="290FCC02" w14:textId="77777777" w:rsidR="00722756" w:rsidRDefault="00722756" w:rsidP="00722756">
            <w:pPr>
              <w:autoSpaceDE w:val="0"/>
              <w:autoSpaceDN w:val="0"/>
              <w:adjustRightInd w:val="0"/>
              <w:jc w:val="left"/>
              <w:rPr>
                <w:rFonts w:ascii="Courier New" w:eastAsiaTheme="minorHAnsi" w:hAnsi="Courier New" w:cs="Courier New"/>
                <w:sz w:val="18"/>
                <w:szCs w:val="24"/>
                <w:lang w:eastAsia="en-US"/>
              </w:rPr>
            </w:pPr>
          </w:p>
          <w:p w14:paraId="5E121ED3" w14:textId="334B8FE0"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&gt;= 0.5) = 1;</w:t>
            </w:r>
          </w:p>
          <w:p w14:paraId="06296706" w14:textId="5BB52841" w:rsidR="0053596B" w:rsidRDefault="0053596B" w:rsidP="00722756">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AllCitra(AllCitra &lt;  0.5) = 0;</w:t>
            </w:r>
          </w:p>
          <w:p w14:paraId="46E7F2F4" w14:textId="2EE66954" w:rsidR="0053596B" w:rsidRPr="0053596B" w:rsidRDefault="0053596B" w:rsidP="00722756">
            <w:pPr>
              <w:autoSpaceDE w:val="0"/>
              <w:autoSpaceDN w:val="0"/>
              <w:adjustRightInd w:val="0"/>
              <w:jc w:val="left"/>
              <w:rPr>
                <w:rFonts w:ascii="Courier New" w:eastAsiaTheme="minorHAnsi" w:hAnsi="Courier New" w:cs="Courier New"/>
                <w:sz w:val="18"/>
                <w:szCs w:val="24"/>
                <w:lang w:eastAsia="en-US"/>
              </w:rPr>
            </w:pPr>
          </w:p>
        </w:tc>
      </w:tr>
    </w:tbl>
    <w:p w14:paraId="2BA7FD6E" w14:textId="068705BE" w:rsidR="00722756" w:rsidRPr="001F3C76" w:rsidRDefault="00722756" w:rsidP="00722756">
      <w:pPr>
        <w:pStyle w:val="Caption"/>
        <w:rPr>
          <w:i/>
        </w:rPr>
      </w:pPr>
      <w:r w:rsidRPr="00F348AC">
        <w:t xml:space="preserve">Kode Sumber </w:t>
      </w:r>
      <w:r>
        <w:rPr>
          <w:lang w:val="en-US"/>
        </w:rPr>
        <w:t>4</w:t>
      </w:r>
      <w:r>
        <w:t>.</w:t>
      </w:r>
      <w:r>
        <w:fldChar w:fldCharType="begin"/>
      </w:r>
      <w:r>
        <w:instrText xml:space="preserve"> SEQ Kode_Sumber \* ARABIC \s 1 </w:instrText>
      </w:r>
      <w:r>
        <w:fldChar w:fldCharType="separate"/>
      </w:r>
      <w:r w:rsidR="00F40564">
        <w:rPr>
          <w:noProof/>
        </w:rPr>
        <w:t>15</w:t>
      </w:r>
      <w:r>
        <w:rPr>
          <w:noProof/>
        </w:rPr>
        <w:fldChar w:fldCharType="end"/>
      </w:r>
      <w:r w:rsidRPr="00F348AC">
        <w:rPr>
          <w:lang w:val="en-US"/>
        </w:rPr>
        <w:t xml:space="preserve"> Implementasi </w:t>
      </w:r>
      <w:r w:rsidR="0053596B">
        <w:t>proses normalisasi data</w:t>
      </w:r>
    </w:p>
    <w:p w14:paraId="07AD5672" w14:textId="5DA21D57" w:rsidR="001B376D" w:rsidRDefault="00722756" w:rsidP="0053596B">
      <w:pPr>
        <w:ind w:firstLine="709"/>
      </w:pPr>
      <w:r>
        <w:t>Proses normalisasi tersebut dilakukan dengan tujuan untuk mengubah nilai pada seluruh elemen matrik hasil dekomposisi wavelet agar bernilai antara rentang 0 sampai 1.</w:t>
      </w:r>
      <w:r w:rsidR="0053596B">
        <w:t xml:space="preserve"> Hasil akhirnya adalah keseluruhan data yang sudah dinormalisasi dan tersimpan pada variabel </w:t>
      </w:r>
      <w:r w:rsidR="0053596B">
        <w:rPr>
          <w:rFonts w:ascii="Courier New" w:eastAsiaTheme="minorHAnsi" w:hAnsi="Courier New" w:cs="Courier New"/>
          <w:color w:val="000000"/>
          <w:sz w:val="18"/>
          <w:lang w:eastAsia="en-US"/>
        </w:rPr>
        <w:t>AllCitra.</w:t>
      </w:r>
      <w:r w:rsidR="0053596B">
        <w:t xml:space="preserve"> Agar menjadi sebuah matrik dengan elemen bilangan biner, dilakukan pengubahan seperti yang ditunjukan pada baris 11 sampai 12. Selanjutnya dengan pengopeasian biasa dilakukan pe</w:t>
      </w:r>
      <w:r w:rsidR="00003E77">
        <w:t>mbagian data uji dan data latih dan disimpan dalam sebuah file ektensi mat.</w:t>
      </w:r>
    </w:p>
    <w:p w14:paraId="66B84001" w14:textId="6AE0A8F2" w:rsidR="0053596B" w:rsidRDefault="0053596B" w:rsidP="00722756">
      <w:r>
        <w:tab/>
        <w:t xml:space="preserve">Setelah dibagi dan ditentukan data uji dan data testing, kemudian melakukan pencarian jarak dengan menggunakan Hamming distance seperti yang ditunjukan pada </w:t>
      </w:r>
      <w:r w:rsidRPr="0053596B">
        <w:rPr>
          <w:highlight w:val="yellow"/>
        </w:rPr>
        <w:t>Kode Sumber 4.16</w:t>
      </w:r>
      <w:r>
        <w:t>.</w:t>
      </w:r>
    </w:p>
    <w:p w14:paraId="1FC84970" w14:textId="14AADF0C" w:rsidR="00003E77" w:rsidRPr="00003E77" w:rsidRDefault="00003E77" w:rsidP="00003E77">
      <w:pPr>
        <w:ind w:firstLine="709"/>
      </w:pPr>
      <w:r>
        <w:t xml:space="preserve">Masukan pada </w:t>
      </w:r>
      <w:r w:rsidRPr="00003E77">
        <w:rPr>
          <w:highlight w:val="yellow"/>
        </w:rPr>
        <w:t>Kode Sumber 4.16</w:t>
      </w:r>
      <w:r>
        <w:t xml:space="preserve"> adalah sebuah file </w:t>
      </w:r>
      <w:r w:rsidRPr="009C692B">
        <w:rPr>
          <w:rFonts w:ascii="Courier New" w:eastAsiaTheme="minorHAnsi" w:hAnsi="Courier New" w:cs="Courier New"/>
          <w:sz w:val="18"/>
          <w:lang w:eastAsia="en-US"/>
        </w:rPr>
        <w:t>dataset_</w:t>
      </w:r>
      <w:r>
        <w:rPr>
          <w:rFonts w:ascii="Courier New" w:eastAsiaTheme="minorHAnsi" w:hAnsi="Courier New" w:cs="Courier New"/>
          <w:sz w:val="18"/>
          <w:lang w:eastAsia="en-US"/>
        </w:rPr>
        <w:t>wavelet_norm</w:t>
      </w:r>
      <w:r w:rsidRPr="009C692B">
        <w:rPr>
          <w:rFonts w:ascii="Courier New" w:eastAsiaTheme="minorHAnsi" w:hAnsi="Courier New" w:cs="Courier New"/>
          <w:sz w:val="18"/>
          <w:lang w:eastAsia="en-US"/>
        </w:rPr>
        <w:t>.mat</w:t>
      </w:r>
      <w:r>
        <w:t xml:space="preserve"> yang berisi data latih dan data uji dari proses normalisasi data dekomposisi wavelet Haar.  Pada baris 2, file tersebut di</w:t>
      </w:r>
      <w:r w:rsidRPr="00003E77">
        <w:t>-</w:t>
      </w:r>
      <w:r>
        <w:rPr>
          <w:i/>
        </w:rPr>
        <w:t>load</w:t>
      </w:r>
      <w:r>
        <w:t xml:space="preserve">  untuk dibaca dan diolah isi dalamnya.</w:t>
      </w:r>
    </w:p>
    <w:p w14:paraId="71F597AC" w14:textId="77777777" w:rsidR="00722756" w:rsidRDefault="00722756" w:rsidP="001B376D">
      <w:pPr>
        <w:ind w:firstLine="720"/>
      </w:pPr>
    </w:p>
    <w:tbl>
      <w:tblPr>
        <w:tblStyle w:val="TableGrid"/>
        <w:tblW w:w="0" w:type="auto"/>
        <w:tblLook w:val="04A0" w:firstRow="1" w:lastRow="0" w:firstColumn="1" w:lastColumn="0" w:noHBand="0" w:noVBand="1"/>
      </w:tblPr>
      <w:tblGrid>
        <w:gridCol w:w="541"/>
        <w:gridCol w:w="5005"/>
      </w:tblGrid>
      <w:tr w:rsidR="001B376D" w:rsidRPr="00F348AC" w14:paraId="0DDC12DC" w14:textId="77777777" w:rsidTr="00043947">
        <w:tc>
          <w:tcPr>
            <w:tcW w:w="541" w:type="dxa"/>
            <w:shd w:val="clear" w:color="auto" w:fill="FFFFFF" w:themeFill="background1"/>
          </w:tcPr>
          <w:p w14:paraId="1FDA0671" w14:textId="6E229E8F" w:rsidR="001B376D" w:rsidRPr="004944FA" w:rsidRDefault="001B376D" w:rsidP="00043947">
            <w:pPr>
              <w:rPr>
                <w:rFonts w:ascii="Courier New" w:hAnsi="Courier New" w:cs="Courier New"/>
                <w:sz w:val="18"/>
                <w:szCs w:val="18"/>
              </w:rPr>
            </w:pPr>
            <w:r>
              <w:rPr>
                <w:rFonts w:ascii="Courier New" w:hAnsi="Courier New" w:cs="Courier New"/>
                <w:sz w:val="18"/>
                <w:szCs w:val="18"/>
              </w:rPr>
              <w:lastRenderedPageBreak/>
              <w:t>1.</w:t>
            </w:r>
          </w:p>
          <w:p w14:paraId="0A35EB48" w14:textId="77777777" w:rsidR="001B376D" w:rsidRPr="00F348AC" w:rsidRDefault="001B376D" w:rsidP="00043947">
            <w:pPr>
              <w:rPr>
                <w:rFonts w:ascii="Courier New" w:hAnsi="Courier New" w:cs="Courier New"/>
                <w:sz w:val="18"/>
                <w:szCs w:val="18"/>
              </w:rPr>
            </w:pPr>
            <w:r w:rsidRPr="00F348AC">
              <w:rPr>
                <w:rFonts w:ascii="Courier New" w:hAnsi="Courier New" w:cs="Courier New"/>
                <w:sz w:val="18"/>
                <w:szCs w:val="18"/>
              </w:rPr>
              <w:t>2.</w:t>
            </w:r>
          </w:p>
          <w:p w14:paraId="518FCE8B"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3.</w:t>
            </w:r>
          </w:p>
          <w:p w14:paraId="14F39CD7"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4.</w:t>
            </w:r>
          </w:p>
          <w:p w14:paraId="60D49E9F"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5.</w:t>
            </w:r>
          </w:p>
          <w:p w14:paraId="57D634A5" w14:textId="77777777" w:rsidR="001B376D" w:rsidRPr="00F348AC"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6.</w:t>
            </w:r>
          </w:p>
          <w:p w14:paraId="4FAE7395" w14:textId="77777777" w:rsidR="001B376D" w:rsidRDefault="001B376D" w:rsidP="00043947">
            <w:pPr>
              <w:rPr>
                <w:rFonts w:ascii="Courier New" w:hAnsi="Courier New" w:cs="Courier New"/>
                <w:sz w:val="18"/>
                <w:szCs w:val="18"/>
                <w:lang w:val="en-US"/>
              </w:rPr>
            </w:pPr>
            <w:r w:rsidRPr="00F348AC">
              <w:rPr>
                <w:rFonts w:ascii="Courier New" w:hAnsi="Courier New" w:cs="Courier New"/>
                <w:sz w:val="18"/>
                <w:szCs w:val="18"/>
                <w:lang w:val="en-US"/>
              </w:rPr>
              <w:t>7.</w:t>
            </w:r>
          </w:p>
          <w:p w14:paraId="72950C91" w14:textId="77777777" w:rsidR="001B376D" w:rsidRDefault="001B376D" w:rsidP="00043947">
            <w:pPr>
              <w:rPr>
                <w:rFonts w:ascii="Courier New" w:hAnsi="Courier New" w:cs="Courier New"/>
                <w:sz w:val="18"/>
                <w:szCs w:val="18"/>
              </w:rPr>
            </w:pPr>
            <w:r>
              <w:rPr>
                <w:rFonts w:ascii="Courier New" w:hAnsi="Courier New" w:cs="Courier New"/>
                <w:sz w:val="18"/>
                <w:szCs w:val="18"/>
              </w:rPr>
              <w:t>8.</w:t>
            </w:r>
          </w:p>
          <w:p w14:paraId="5B101707" w14:textId="77777777" w:rsidR="001B376D" w:rsidRDefault="001B376D" w:rsidP="00043947">
            <w:pPr>
              <w:rPr>
                <w:rFonts w:ascii="Courier New" w:hAnsi="Courier New" w:cs="Courier New"/>
                <w:sz w:val="18"/>
                <w:szCs w:val="18"/>
              </w:rPr>
            </w:pPr>
            <w:r>
              <w:rPr>
                <w:rFonts w:ascii="Courier New" w:hAnsi="Courier New" w:cs="Courier New"/>
                <w:sz w:val="18"/>
                <w:szCs w:val="18"/>
              </w:rPr>
              <w:t>9.</w:t>
            </w:r>
          </w:p>
          <w:p w14:paraId="1350473B" w14:textId="77777777" w:rsidR="001B376D" w:rsidRDefault="001B376D" w:rsidP="00043947">
            <w:pPr>
              <w:rPr>
                <w:rFonts w:ascii="Courier New" w:hAnsi="Courier New" w:cs="Courier New"/>
                <w:sz w:val="18"/>
                <w:szCs w:val="18"/>
              </w:rPr>
            </w:pPr>
            <w:r>
              <w:rPr>
                <w:rFonts w:ascii="Courier New" w:hAnsi="Courier New" w:cs="Courier New"/>
                <w:sz w:val="18"/>
                <w:szCs w:val="18"/>
              </w:rPr>
              <w:t>10.</w:t>
            </w:r>
          </w:p>
          <w:p w14:paraId="09C95431" w14:textId="77777777" w:rsidR="001B376D" w:rsidRDefault="001B376D" w:rsidP="00043947">
            <w:pPr>
              <w:rPr>
                <w:rFonts w:ascii="Courier New" w:hAnsi="Courier New" w:cs="Courier New"/>
                <w:sz w:val="18"/>
                <w:szCs w:val="18"/>
              </w:rPr>
            </w:pPr>
          </w:p>
          <w:p w14:paraId="0BAF804B" w14:textId="77777777" w:rsidR="001B376D" w:rsidRDefault="001B376D" w:rsidP="00043947">
            <w:pPr>
              <w:rPr>
                <w:rFonts w:ascii="Courier New" w:hAnsi="Courier New" w:cs="Courier New"/>
                <w:sz w:val="18"/>
                <w:szCs w:val="18"/>
              </w:rPr>
            </w:pPr>
            <w:r>
              <w:rPr>
                <w:rFonts w:ascii="Courier New" w:hAnsi="Courier New" w:cs="Courier New"/>
                <w:sz w:val="18"/>
                <w:szCs w:val="18"/>
              </w:rPr>
              <w:t>11.</w:t>
            </w:r>
          </w:p>
          <w:p w14:paraId="66D98254" w14:textId="77777777" w:rsidR="001B376D" w:rsidRDefault="001B376D" w:rsidP="00043947">
            <w:pPr>
              <w:rPr>
                <w:rFonts w:ascii="Courier New" w:hAnsi="Courier New" w:cs="Courier New"/>
                <w:sz w:val="18"/>
                <w:szCs w:val="18"/>
              </w:rPr>
            </w:pPr>
          </w:p>
          <w:p w14:paraId="4169BC7D" w14:textId="77777777" w:rsidR="001B376D" w:rsidRDefault="001B376D" w:rsidP="00043947">
            <w:pPr>
              <w:rPr>
                <w:rFonts w:ascii="Courier New" w:hAnsi="Courier New" w:cs="Courier New"/>
                <w:sz w:val="18"/>
                <w:szCs w:val="18"/>
              </w:rPr>
            </w:pPr>
            <w:r>
              <w:rPr>
                <w:rFonts w:ascii="Courier New" w:hAnsi="Courier New" w:cs="Courier New"/>
                <w:sz w:val="18"/>
                <w:szCs w:val="18"/>
              </w:rPr>
              <w:t>12.</w:t>
            </w:r>
          </w:p>
          <w:p w14:paraId="1070D770" w14:textId="77777777" w:rsidR="001B376D" w:rsidRDefault="001B376D" w:rsidP="00043947">
            <w:pPr>
              <w:rPr>
                <w:rFonts w:ascii="Courier New" w:hAnsi="Courier New" w:cs="Courier New"/>
                <w:sz w:val="18"/>
                <w:szCs w:val="18"/>
              </w:rPr>
            </w:pPr>
          </w:p>
          <w:p w14:paraId="540596DD" w14:textId="77777777" w:rsidR="001B376D" w:rsidRDefault="001B376D" w:rsidP="00043947">
            <w:pPr>
              <w:rPr>
                <w:rFonts w:ascii="Courier New" w:hAnsi="Courier New" w:cs="Courier New"/>
                <w:sz w:val="18"/>
                <w:szCs w:val="18"/>
              </w:rPr>
            </w:pPr>
            <w:r>
              <w:rPr>
                <w:rFonts w:ascii="Courier New" w:hAnsi="Courier New" w:cs="Courier New"/>
                <w:sz w:val="18"/>
                <w:szCs w:val="18"/>
              </w:rPr>
              <w:t>13.</w:t>
            </w:r>
          </w:p>
          <w:p w14:paraId="75797872" w14:textId="77777777" w:rsidR="001B376D" w:rsidRDefault="001B376D" w:rsidP="00043947">
            <w:pPr>
              <w:rPr>
                <w:rFonts w:ascii="Courier New" w:hAnsi="Courier New" w:cs="Courier New"/>
                <w:sz w:val="18"/>
                <w:szCs w:val="18"/>
              </w:rPr>
            </w:pPr>
          </w:p>
          <w:p w14:paraId="500E9749" w14:textId="77777777" w:rsidR="001B376D" w:rsidRDefault="001B376D" w:rsidP="00043947">
            <w:pPr>
              <w:rPr>
                <w:rFonts w:ascii="Courier New" w:hAnsi="Courier New" w:cs="Courier New"/>
                <w:sz w:val="18"/>
                <w:szCs w:val="18"/>
              </w:rPr>
            </w:pPr>
            <w:r>
              <w:rPr>
                <w:rFonts w:ascii="Courier New" w:hAnsi="Courier New" w:cs="Courier New"/>
                <w:sz w:val="18"/>
                <w:szCs w:val="18"/>
              </w:rPr>
              <w:t>14.</w:t>
            </w:r>
          </w:p>
          <w:p w14:paraId="5ACEBEAF" w14:textId="77777777" w:rsidR="001B376D" w:rsidRDefault="001B376D" w:rsidP="00043947">
            <w:pPr>
              <w:rPr>
                <w:rFonts w:ascii="Courier New" w:hAnsi="Courier New" w:cs="Courier New"/>
                <w:sz w:val="18"/>
                <w:szCs w:val="18"/>
              </w:rPr>
            </w:pPr>
            <w:r>
              <w:rPr>
                <w:rFonts w:ascii="Courier New" w:hAnsi="Courier New" w:cs="Courier New"/>
                <w:sz w:val="18"/>
                <w:szCs w:val="18"/>
              </w:rPr>
              <w:t>15.</w:t>
            </w:r>
          </w:p>
          <w:p w14:paraId="48762062" w14:textId="77777777" w:rsidR="001B376D" w:rsidRDefault="001B376D" w:rsidP="00043947">
            <w:pPr>
              <w:rPr>
                <w:rFonts w:ascii="Courier New" w:hAnsi="Courier New" w:cs="Courier New"/>
                <w:sz w:val="18"/>
                <w:szCs w:val="18"/>
              </w:rPr>
            </w:pPr>
            <w:r>
              <w:rPr>
                <w:rFonts w:ascii="Courier New" w:hAnsi="Courier New" w:cs="Courier New"/>
                <w:sz w:val="18"/>
                <w:szCs w:val="18"/>
              </w:rPr>
              <w:t>16.</w:t>
            </w:r>
          </w:p>
          <w:p w14:paraId="76C51D26" w14:textId="77777777" w:rsidR="001B376D" w:rsidRDefault="001B376D" w:rsidP="00043947">
            <w:pPr>
              <w:rPr>
                <w:rFonts w:ascii="Courier New" w:hAnsi="Courier New" w:cs="Courier New"/>
                <w:sz w:val="18"/>
                <w:szCs w:val="18"/>
              </w:rPr>
            </w:pPr>
            <w:r>
              <w:rPr>
                <w:rFonts w:ascii="Courier New" w:hAnsi="Courier New" w:cs="Courier New"/>
                <w:sz w:val="18"/>
                <w:szCs w:val="18"/>
              </w:rPr>
              <w:t>17.</w:t>
            </w:r>
          </w:p>
          <w:p w14:paraId="02FC3AF0" w14:textId="77777777" w:rsidR="001B376D" w:rsidRDefault="001B376D" w:rsidP="00043947">
            <w:pPr>
              <w:rPr>
                <w:rFonts w:ascii="Courier New" w:hAnsi="Courier New" w:cs="Courier New"/>
                <w:sz w:val="18"/>
                <w:szCs w:val="18"/>
              </w:rPr>
            </w:pPr>
            <w:r>
              <w:rPr>
                <w:rFonts w:ascii="Courier New" w:hAnsi="Courier New" w:cs="Courier New"/>
                <w:sz w:val="18"/>
                <w:szCs w:val="18"/>
              </w:rPr>
              <w:t>18.</w:t>
            </w:r>
          </w:p>
          <w:p w14:paraId="216DADAE" w14:textId="77777777" w:rsidR="001B376D" w:rsidRDefault="001B376D" w:rsidP="00043947">
            <w:pPr>
              <w:rPr>
                <w:rFonts w:ascii="Courier New" w:hAnsi="Courier New" w:cs="Courier New"/>
                <w:sz w:val="18"/>
                <w:szCs w:val="18"/>
              </w:rPr>
            </w:pPr>
            <w:r>
              <w:rPr>
                <w:rFonts w:ascii="Courier New" w:hAnsi="Courier New" w:cs="Courier New"/>
                <w:sz w:val="18"/>
                <w:szCs w:val="18"/>
              </w:rPr>
              <w:t>19.</w:t>
            </w:r>
          </w:p>
          <w:p w14:paraId="07ACB14D" w14:textId="77777777" w:rsidR="001B376D" w:rsidRDefault="001B376D" w:rsidP="00043947">
            <w:pPr>
              <w:rPr>
                <w:rFonts w:ascii="Courier New" w:hAnsi="Courier New" w:cs="Courier New"/>
                <w:sz w:val="18"/>
                <w:szCs w:val="18"/>
              </w:rPr>
            </w:pPr>
            <w:r>
              <w:rPr>
                <w:rFonts w:ascii="Courier New" w:hAnsi="Courier New" w:cs="Courier New"/>
                <w:sz w:val="18"/>
                <w:szCs w:val="18"/>
              </w:rPr>
              <w:t>20.</w:t>
            </w:r>
          </w:p>
          <w:p w14:paraId="071A8D39" w14:textId="77777777" w:rsidR="001B376D" w:rsidRDefault="001B376D" w:rsidP="00043947">
            <w:pPr>
              <w:rPr>
                <w:rFonts w:ascii="Courier New" w:hAnsi="Courier New" w:cs="Courier New"/>
                <w:sz w:val="18"/>
                <w:szCs w:val="18"/>
              </w:rPr>
            </w:pPr>
            <w:r>
              <w:rPr>
                <w:rFonts w:ascii="Courier New" w:hAnsi="Courier New" w:cs="Courier New"/>
                <w:sz w:val="18"/>
                <w:szCs w:val="18"/>
              </w:rPr>
              <w:t>21.</w:t>
            </w:r>
          </w:p>
          <w:p w14:paraId="20A88AAB" w14:textId="77777777" w:rsidR="001B376D" w:rsidRPr="004944FA" w:rsidRDefault="001B376D" w:rsidP="00043947">
            <w:pPr>
              <w:rPr>
                <w:rFonts w:ascii="Courier New" w:hAnsi="Courier New" w:cs="Courier New"/>
                <w:sz w:val="18"/>
                <w:szCs w:val="18"/>
              </w:rPr>
            </w:pPr>
            <w:r>
              <w:rPr>
                <w:rFonts w:ascii="Courier New" w:hAnsi="Courier New" w:cs="Courier New"/>
                <w:sz w:val="18"/>
                <w:szCs w:val="18"/>
              </w:rPr>
              <w:t>22.</w:t>
            </w:r>
          </w:p>
        </w:tc>
        <w:tc>
          <w:tcPr>
            <w:tcW w:w="5231" w:type="dxa"/>
          </w:tcPr>
          <w:p w14:paraId="7CDC761E" w14:textId="77777777" w:rsidR="001B376D" w:rsidRPr="00F348AC" w:rsidRDefault="001B376D" w:rsidP="00043947">
            <w:pPr>
              <w:jc w:val="left"/>
              <w:rPr>
                <w:rFonts w:ascii="Courier New" w:hAnsi="Courier New" w:cs="Courier New"/>
                <w:sz w:val="18"/>
                <w:szCs w:val="18"/>
                <w:lang w:val="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me-load data latih (hasil log-Gabor)</w:t>
            </w:r>
          </w:p>
          <w:p w14:paraId="30AC5F5A" w14:textId="597E9CA3"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sidRPr="00171013">
              <w:rPr>
                <w:rFonts w:ascii="Courier New" w:eastAsiaTheme="minorHAnsi" w:hAnsi="Courier New" w:cs="Courier New"/>
                <w:color w:val="000000"/>
                <w:sz w:val="18"/>
                <w:lang w:eastAsia="en-US"/>
              </w:rPr>
              <w:t>foo = load(</w:t>
            </w:r>
            <w:r w:rsidRPr="009C692B">
              <w:rPr>
                <w:rFonts w:ascii="Courier New" w:eastAsiaTheme="minorHAnsi" w:hAnsi="Courier New" w:cs="Courier New"/>
                <w:sz w:val="18"/>
                <w:lang w:eastAsia="en-US"/>
              </w:rPr>
              <w:t>'dataset_</w:t>
            </w:r>
            <w:r w:rsidR="009B7D5F">
              <w:rPr>
                <w:rFonts w:ascii="Courier New" w:eastAsiaTheme="minorHAnsi" w:hAnsi="Courier New" w:cs="Courier New"/>
                <w:sz w:val="18"/>
                <w:lang w:eastAsia="en-US"/>
              </w:rPr>
              <w:t>wavelet</w:t>
            </w:r>
            <w:r w:rsidR="00722756">
              <w:rPr>
                <w:rFonts w:ascii="Courier New" w:eastAsiaTheme="minorHAnsi" w:hAnsi="Courier New" w:cs="Courier New"/>
                <w:sz w:val="18"/>
                <w:lang w:eastAsia="en-US"/>
              </w:rPr>
              <w:t>_norm</w:t>
            </w:r>
            <w:r w:rsidRPr="009C692B">
              <w:rPr>
                <w:rFonts w:ascii="Courier New" w:eastAsiaTheme="minorHAnsi" w:hAnsi="Courier New" w:cs="Courier New"/>
                <w:sz w:val="18"/>
                <w:lang w:eastAsia="en-US"/>
              </w:rPr>
              <w:t>.mat'</w:t>
            </w:r>
            <w:r w:rsidRPr="00171013">
              <w:rPr>
                <w:rFonts w:ascii="Courier New" w:eastAsiaTheme="minorHAnsi" w:hAnsi="Courier New" w:cs="Courier New"/>
                <w:color w:val="000000"/>
                <w:sz w:val="18"/>
                <w:lang w:eastAsia="en-US"/>
              </w:rPr>
              <w:t>);</w:t>
            </w:r>
          </w:p>
          <w:p w14:paraId="5FD2BC50" w14:textId="77777777" w:rsidR="001B376D" w:rsidRPr="00171013"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w:t>
            </w:r>
            <w:r w:rsidRPr="00171013">
              <w:rPr>
                <w:rFonts w:ascii="Courier New" w:eastAsiaTheme="minorHAnsi" w:hAnsi="Courier New" w:cs="Courier New"/>
                <w:color w:val="000000"/>
                <w:sz w:val="18"/>
                <w:lang w:eastAsia="en-US"/>
              </w:rPr>
              <w:t>TrainingData = foo.TrainingSet;</w:t>
            </w:r>
          </w:p>
          <w:p w14:paraId="328F20E1" w14:textId="77777777" w:rsidR="001B376D" w:rsidRPr="00171013" w:rsidRDefault="001B376D" w:rsidP="00043947">
            <w:pPr>
              <w:autoSpaceDE w:val="0"/>
              <w:autoSpaceDN w:val="0"/>
              <w:adjustRightInd w:val="0"/>
              <w:jc w:val="left"/>
              <w:rPr>
                <w:rFonts w:ascii="Courier New" w:eastAsiaTheme="minorHAnsi" w:hAnsi="Courier New" w:cs="Courier New"/>
                <w:sz w:val="18"/>
                <w:szCs w:val="24"/>
                <w:lang w:eastAsia="en-US"/>
              </w:rPr>
            </w:pPr>
          </w:p>
          <w:p w14:paraId="37ED2D15"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variable masukan untuk test</w:t>
            </w:r>
          </w:p>
          <w:p w14:paraId="20E75433" w14:textId="2F4C82ED"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[templateTest] = template</w:t>
            </w:r>
            <w:r w:rsidR="00003E77">
              <w:rPr>
                <w:rFonts w:ascii="Courier New" w:eastAsiaTheme="minorHAnsi" w:hAnsi="Courier New" w:cs="Courier New"/>
                <w:color w:val="000000"/>
                <w:sz w:val="18"/>
                <w:lang w:eastAsia="en-US"/>
              </w:rPr>
              <w:t>Test</w:t>
            </w:r>
            <w:r w:rsidRPr="000F3032">
              <w:rPr>
                <w:rFonts w:ascii="Courier New" w:eastAsiaTheme="minorHAnsi" w:hAnsi="Courier New" w:cs="Courier New"/>
                <w:color w:val="000000"/>
                <w:sz w:val="18"/>
                <w:lang w:eastAsia="en-US"/>
              </w:rPr>
              <w:t>;</w:t>
            </w:r>
          </w:p>
          <w:p w14:paraId="6595ECA3" w14:textId="77777777" w:rsidR="001B376D" w:rsidRDefault="001B376D" w:rsidP="00043947">
            <w:pPr>
              <w:jc w:val="left"/>
              <w:rPr>
                <w:rFonts w:ascii="Courier New" w:hAnsi="Courier New" w:cs="Courier New"/>
                <w:sz w:val="18"/>
                <w:szCs w:val="18"/>
                <w:lang w:val="en-US"/>
              </w:rPr>
            </w:pPr>
          </w:p>
          <w:p w14:paraId="43A40753" w14:textId="77777777" w:rsidR="001B376D" w:rsidRDefault="001B376D" w:rsidP="00043947">
            <w:pPr>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perhitungan jarak</w:t>
            </w:r>
          </w:p>
          <w:p w14:paraId="06B9DA64"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sidRPr="00003E77">
              <w:rPr>
                <w:rFonts w:ascii="Courier New" w:eastAsiaTheme="minorHAnsi" w:hAnsi="Courier New" w:cs="Courier New"/>
                <w:sz w:val="18"/>
                <w:lang w:eastAsia="en-US"/>
              </w:rPr>
              <w:t>for</w:t>
            </w:r>
            <w:r w:rsidRPr="000F3032">
              <w:rPr>
                <w:rFonts w:ascii="Courier New" w:eastAsiaTheme="minorHAnsi" w:hAnsi="Courier New" w:cs="Courier New"/>
                <w:color w:val="000000"/>
                <w:sz w:val="18"/>
                <w:lang w:eastAsia="en-US"/>
              </w:rPr>
              <w:t xml:space="preserve"> h =1:</w:t>
            </w:r>
            <w:r>
              <w:rPr>
                <w:rFonts w:ascii="Courier New" w:eastAsiaTheme="minorHAnsi" w:hAnsi="Courier New" w:cs="Courier New"/>
                <w:color w:val="000000"/>
                <w:sz w:val="18"/>
                <w:lang w:eastAsia="en-US"/>
              </w:rPr>
              <w:t xml:space="preserve">108    </w:t>
            </w:r>
            <w:r>
              <w:rPr>
                <w:rFonts w:ascii="Courier New" w:eastAsiaTheme="minorHAnsi" w:hAnsi="Courier New" w:cs="Courier New"/>
                <w:color w:val="228B22"/>
                <w:sz w:val="18"/>
                <w:lang w:eastAsia="en-US"/>
              </w:rPr>
              <w:t>% iterasi sejumlah kelas</w:t>
            </w:r>
            <w:r>
              <w:rPr>
                <w:rFonts w:ascii="Courier New" w:eastAsiaTheme="minorHAnsi" w:hAnsi="Courier New" w:cs="Courier New"/>
                <w:color w:val="000000"/>
                <w:sz w:val="18"/>
                <w:lang w:eastAsia="en-US"/>
              </w:rPr>
              <w:t xml:space="preserve">     </w:t>
            </w:r>
          </w:p>
          <w:p w14:paraId="22FBDCA3"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sidRPr="000F3032">
              <w:rPr>
                <w:rFonts w:ascii="Courier New" w:hAnsi="Courier New" w:cs="Courier New"/>
                <w:sz w:val="16"/>
                <w:szCs w:val="18"/>
              </w:rPr>
              <w:t xml:space="preserve">   </w:t>
            </w:r>
            <w:r w:rsidRPr="000F3032">
              <w:rPr>
                <w:rFonts w:ascii="Courier New" w:eastAsiaTheme="minorHAnsi" w:hAnsi="Courier New" w:cs="Courier New"/>
                <w:color w:val="000000"/>
                <w:sz w:val="18"/>
                <w:lang w:eastAsia="en-US"/>
              </w:rPr>
              <w:t>distance1 = zHamming(templateTest</w:t>
            </w:r>
            <w:r>
              <w:rPr>
                <w:rFonts w:ascii="Courier New" w:eastAsiaTheme="minorHAnsi" w:hAnsi="Courier New" w:cs="Courier New"/>
                <w:color w:val="000000"/>
                <w:sz w:val="18"/>
                <w:lang w:eastAsia="en-US"/>
              </w:rPr>
              <w:t xml:space="preserve"> , ...</w:t>
            </w:r>
          </w:p>
          <w:p w14:paraId="334C166F"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TempTrainingData{1,1}</w:t>
            </w:r>
            <w:r w:rsidRPr="000F3032">
              <w:rPr>
                <w:rFonts w:ascii="Courier New" w:eastAsiaTheme="minorHAnsi" w:hAnsi="Courier New" w:cs="Courier New"/>
                <w:color w:val="000000"/>
                <w:sz w:val="18"/>
                <w:lang w:eastAsia="en-US"/>
              </w:rPr>
              <w:t xml:space="preserve"> );</w:t>
            </w:r>
          </w:p>
          <w:p w14:paraId="0905632A"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distance2</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2EB9F6A2"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TempTrainingData{2,1}</w:t>
            </w:r>
            <w:r w:rsidRPr="000F3032">
              <w:rPr>
                <w:rFonts w:ascii="Courier New" w:eastAsiaTheme="minorHAnsi" w:hAnsi="Courier New" w:cs="Courier New"/>
                <w:color w:val="000000"/>
                <w:sz w:val="18"/>
                <w:lang w:eastAsia="en-US"/>
              </w:rPr>
              <w:t xml:space="preserve"> );</w:t>
            </w:r>
          </w:p>
          <w:p w14:paraId="2F377D6B"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distance3</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7ED3402B" w14:textId="77777777" w:rsidR="001B376D" w:rsidRPr="000F3032" w:rsidRDefault="001B376D" w:rsidP="00043947">
            <w:pPr>
              <w:autoSpaceDE w:val="0"/>
              <w:autoSpaceDN w:val="0"/>
              <w:adjustRightInd w:val="0"/>
              <w:jc w:val="left"/>
              <w:rPr>
                <w:rFonts w:ascii="Courier New" w:eastAsiaTheme="minorHAnsi" w:hAnsi="Courier New" w:cs="Courier New"/>
                <w:sz w:val="22"/>
                <w:szCs w:val="24"/>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TempTrainingData{3,1}</w:t>
            </w:r>
            <w:r w:rsidRPr="000F3032">
              <w:rPr>
                <w:rFonts w:ascii="Courier New" w:eastAsiaTheme="minorHAnsi" w:hAnsi="Courier New" w:cs="Courier New"/>
                <w:color w:val="000000"/>
                <w:sz w:val="18"/>
                <w:lang w:eastAsia="en-US"/>
              </w:rPr>
              <w:t xml:space="preserve"> );</w:t>
            </w:r>
          </w:p>
          <w:p w14:paraId="0951AAB5"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hAnsi="Courier New" w:cs="Courier New"/>
                <w:sz w:val="18"/>
                <w:szCs w:val="18"/>
              </w:rPr>
              <w:t xml:space="preserve">   </w:t>
            </w:r>
            <w:r>
              <w:rPr>
                <w:rFonts w:ascii="Courier New" w:eastAsiaTheme="minorHAnsi" w:hAnsi="Courier New" w:cs="Courier New"/>
                <w:color w:val="000000"/>
                <w:sz w:val="18"/>
                <w:lang w:eastAsia="en-US"/>
              </w:rPr>
              <w:t>distance4</w:t>
            </w:r>
            <w:r w:rsidRPr="000F3032">
              <w:rPr>
                <w:rFonts w:ascii="Courier New" w:eastAsiaTheme="minorHAnsi" w:hAnsi="Courier New" w:cs="Courier New"/>
                <w:color w:val="000000"/>
                <w:sz w:val="18"/>
                <w:lang w:eastAsia="en-US"/>
              </w:rPr>
              <w:t xml:space="preserve"> = zHamming(templateTest</w:t>
            </w:r>
            <w:r>
              <w:rPr>
                <w:rFonts w:ascii="Courier New" w:eastAsiaTheme="minorHAnsi" w:hAnsi="Courier New" w:cs="Courier New"/>
                <w:color w:val="000000"/>
                <w:sz w:val="18"/>
                <w:lang w:eastAsia="en-US"/>
              </w:rPr>
              <w:t xml:space="preserve"> , ...</w:t>
            </w:r>
          </w:p>
          <w:p w14:paraId="1D0EA99D" w14:textId="77777777" w:rsidR="001B376D" w:rsidRDefault="001B376D" w:rsidP="00043947">
            <w:pPr>
              <w:autoSpaceDE w:val="0"/>
              <w:autoSpaceDN w:val="0"/>
              <w:adjustRightInd w:val="0"/>
              <w:jc w:val="left"/>
              <w:rPr>
                <w:rFonts w:ascii="Courier New" w:eastAsiaTheme="minorHAnsi" w:hAnsi="Courier New" w:cs="Courier New"/>
                <w:color w:val="000000"/>
                <w:sz w:val="18"/>
                <w:lang w:eastAsia="en-US"/>
              </w:rPr>
            </w:pPr>
            <w:r>
              <w:rPr>
                <w:rFonts w:ascii="Courier New" w:eastAsiaTheme="minorHAnsi" w:hAnsi="Courier New" w:cs="Courier New"/>
                <w:color w:val="000000"/>
                <w:sz w:val="18"/>
                <w:lang w:eastAsia="en-US"/>
              </w:rPr>
              <w:t xml:space="preserve">  </w:t>
            </w:r>
            <w:r w:rsidRPr="000F3032">
              <w:rPr>
                <w:rFonts w:ascii="Courier New" w:eastAsiaTheme="minorHAnsi" w:hAnsi="Courier New" w:cs="Courier New"/>
                <w:color w:val="000000"/>
                <w:sz w:val="18"/>
                <w:lang w:eastAsia="en-US"/>
              </w:rPr>
              <w:t xml:space="preserve"> </w:t>
            </w:r>
            <w:r>
              <w:rPr>
                <w:rFonts w:ascii="Courier New" w:eastAsiaTheme="minorHAnsi" w:hAnsi="Courier New" w:cs="Courier New"/>
                <w:color w:val="000000"/>
                <w:sz w:val="18"/>
                <w:lang w:eastAsia="en-US"/>
              </w:rPr>
              <w:t>TempTrainingData{4,1}</w:t>
            </w:r>
            <w:r w:rsidRPr="000F3032">
              <w:rPr>
                <w:rFonts w:ascii="Courier New" w:eastAsiaTheme="minorHAnsi" w:hAnsi="Courier New" w:cs="Courier New"/>
                <w:color w:val="000000"/>
                <w:sz w:val="18"/>
                <w:lang w:eastAsia="en-US"/>
              </w:rPr>
              <w:t xml:space="preserve"> );</w:t>
            </w:r>
          </w:p>
          <w:p w14:paraId="568DA6EE"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p w14:paraId="1349C976" w14:textId="77777777" w:rsidR="001B376D" w:rsidRDefault="001B376D" w:rsidP="00043947">
            <w:pPr>
              <w:autoSpaceDE w:val="0"/>
              <w:autoSpaceDN w:val="0"/>
              <w:adjustRightInd w:val="0"/>
              <w:jc w:val="left"/>
              <w:rPr>
                <w:rFonts w:ascii="Courier New" w:hAnsi="Courier New" w:cs="Courier New"/>
                <w:sz w:val="18"/>
                <w:szCs w:val="18"/>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penyimpanan matriks avg dari tiap kelas</w:t>
            </w:r>
          </w:p>
          <w:p w14:paraId="10C274E8" w14:textId="77777777" w:rsidR="001B376D" w:rsidRPr="009D25B4" w:rsidRDefault="001B376D" w:rsidP="00043947">
            <w:pPr>
              <w:autoSpaceDE w:val="0"/>
              <w:autoSpaceDN w:val="0"/>
              <w:adjustRightInd w:val="0"/>
              <w:jc w:val="left"/>
              <w:rPr>
                <w:rFonts w:ascii="Consolas" w:hAnsi="Consolas" w:cs="Consolas"/>
                <w:sz w:val="18"/>
                <w:szCs w:val="18"/>
              </w:rPr>
            </w:pPr>
            <w:r w:rsidRPr="009D25B4">
              <w:rPr>
                <w:rFonts w:ascii="Consolas" w:hAnsi="Consolas" w:cs="Consolas"/>
                <w:sz w:val="18"/>
                <w:szCs w:val="18"/>
              </w:rPr>
              <w:t>avg</w:t>
            </w:r>
            <w:r>
              <w:rPr>
                <w:rFonts w:ascii="Consolas" w:hAnsi="Consolas" w:cs="Consolas"/>
                <w:sz w:val="18"/>
                <w:szCs w:val="18"/>
              </w:rPr>
              <w:t xml:space="preserve"> </w:t>
            </w:r>
            <w:r w:rsidRPr="009D25B4">
              <w:rPr>
                <w:rFonts w:ascii="Consolas" w:hAnsi="Consolas" w:cs="Consolas"/>
                <w:sz w:val="18"/>
                <w:szCs w:val="18"/>
              </w:rPr>
              <w:t>=</w:t>
            </w:r>
            <w:r>
              <w:rPr>
                <w:rFonts w:ascii="Consolas" w:hAnsi="Consolas" w:cs="Consolas"/>
                <w:sz w:val="18"/>
                <w:szCs w:val="18"/>
              </w:rPr>
              <w:t xml:space="preserve"> </w:t>
            </w:r>
            <w:r w:rsidRPr="009D25B4">
              <w:rPr>
                <w:rFonts w:ascii="Consolas" w:hAnsi="Consolas" w:cs="Consolas"/>
                <w:sz w:val="18"/>
                <w:szCs w:val="18"/>
              </w:rPr>
              <w:t>distance1+distance2+ distance3+distance4;</w:t>
            </w:r>
          </w:p>
          <w:p w14:paraId="0F0BB53C"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avgDist</w:t>
            </w:r>
            <w:r>
              <w:rPr>
                <w:rFonts w:ascii="Courier New" w:eastAsiaTheme="minorHAnsi" w:hAnsi="Courier New" w:cs="Courier New"/>
                <w:color w:val="000000"/>
                <w:sz w:val="18"/>
                <w:lang w:eastAsia="en-US"/>
              </w:rPr>
              <w:t xml:space="preserve"> = </w:t>
            </w:r>
            <w:r w:rsidRPr="009D25B4">
              <w:rPr>
                <w:rFonts w:ascii="Courier New" w:eastAsiaTheme="minorHAnsi" w:hAnsi="Courier New" w:cs="Courier New"/>
                <w:color w:val="000000"/>
                <w:sz w:val="18"/>
                <w:lang w:eastAsia="en-US"/>
              </w:rPr>
              <w:t>[avgDist ,</w:t>
            </w:r>
            <w:r>
              <w:rPr>
                <w:rFonts w:ascii="Courier New" w:eastAsiaTheme="minorHAnsi" w:hAnsi="Courier New" w:cs="Courier New"/>
                <w:color w:val="000000"/>
                <w:lang w:eastAsia="en-US"/>
              </w:rPr>
              <w:t xml:space="preserve"> </w:t>
            </w:r>
            <w:r>
              <w:rPr>
                <w:rFonts w:ascii="Courier New" w:eastAsiaTheme="minorHAnsi" w:hAnsi="Courier New" w:cs="Courier New"/>
                <w:color w:val="000000"/>
                <w:sz w:val="18"/>
                <w:lang w:eastAsia="en-US"/>
              </w:rPr>
              <w:t>avg];</w:t>
            </w:r>
          </w:p>
          <w:p w14:paraId="4F34872D"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end</w:t>
            </w:r>
          </w:p>
          <w:p w14:paraId="2D32B505"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r>
              <w:rPr>
                <w:rFonts w:ascii="Courier New" w:eastAsiaTheme="minorHAnsi" w:hAnsi="Courier New" w:cs="Courier New"/>
                <w:sz w:val="18"/>
                <w:szCs w:val="24"/>
                <w:lang w:eastAsia="en-US"/>
              </w:rPr>
              <w:t xml:space="preserve">   </w:t>
            </w:r>
          </w:p>
          <w:p w14:paraId="0D575B55" w14:textId="77777777" w:rsidR="001B376D" w:rsidRDefault="001B376D" w:rsidP="00043947">
            <w:pPr>
              <w:autoSpaceDE w:val="0"/>
              <w:autoSpaceDN w:val="0"/>
              <w:adjustRightInd w:val="0"/>
              <w:jc w:val="left"/>
              <w:rPr>
                <w:rFonts w:ascii="Courier New" w:eastAsiaTheme="minorHAnsi" w:hAnsi="Courier New" w:cs="Courier New"/>
                <w:color w:val="228B22"/>
                <w:sz w:val="18"/>
                <w:lang w:eastAsia="en-US"/>
              </w:rPr>
            </w:pPr>
            <w:r w:rsidRPr="001C3D2C">
              <w:rPr>
                <w:rFonts w:ascii="Courier New" w:eastAsiaTheme="minorHAnsi" w:hAnsi="Courier New" w:cs="Courier New"/>
                <w:color w:val="228B22"/>
                <w:sz w:val="18"/>
                <w:lang w:eastAsia="en-US"/>
              </w:rPr>
              <w:t xml:space="preserve">% </w:t>
            </w:r>
            <w:r>
              <w:rPr>
                <w:rFonts w:ascii="Courier New" w:eastAsiaTheme="minorHAnsi" w:hAnsi="Courier New" w:cs="Courier New"/>
                <w:color w:val="228B22"/>
                <w:sz w:val="18"/>
                <w:lang w:eastAsia="en-US"/>
              </w:rPr>
              <w:t>penentuan kelas</w:t>
            </w:r>
          </w:p>
          <w:p w14:paraId="6B578F89" w14:textId="77777777" w:rsidR="001B376D" w:rsidRPr="009D25B4" w:rsidRDefault="001B376D" w:rsidP="00043947">
            <w:pPr>
              <w:autoSpaceDE w:val="0"/>
              <w:autoSpaceDN w:val="0"/>
              <w:adjustRightInd w:val="0"/>
              <w:jc w:val="left"/>
              <w:rPr>
                <w:rFonts w:ascii="Courier New" w:eastAsiaTheme="minorHAnsi" w:hAnsi="Courier New" w:cs="Courier New"/>
                <w:sz w:val="22"/>
                <w:szCs w:val="24"/>
                <w:lang w:eastAsia="en-US"/>
              </w:rPr>
            </w:pPr>
            <w:r w:rsidRPr="009D25B4">
              <w:rPr>
                <w:rFonts w:ascii="Courier New" w:eastAsiaTheme="minorHAnsi" w:hAnsi="Courier New" w:cs="Courier New"/>
                <w:color w:val="000000"/>
                <w:sz w:val="18"/>
                <w:lang w:eastAsia="en-US"/>
              </w:rPr>
              <w:t>[~,hasilKelas] = min(avgDist,[],2);</w:t>
            </w:r>
          </w:p>
          <w:p w14:paraId="192A7BCC" w14:textId="77777777" w:rsidR="001B376D" w:rsidRPr="009D25B4" w:rsidRDefault="001B376D" w:rsidP="00043947">
            <w:pPr>
              <w:autoSpaceDE w:val="0"/>
              <w:autoSpaceDN w:val="0"/>
              <w:adjustRightInd w:val="0"/>
              <w:jc w:val="left"/>
              <w:rPr>
                <w:rFonts w:ascii="Courier New" w:eastAsiaTheme="minorHAnsi" w:hAnsi="Courier New" w:cs="Courier New"/>
                <w:sz w:val="18"/>
                <w:szCs w:val="24"/>
                <w:lang w:eastAsia="en-US"/>
              </w:rPr>
            </w:pPr>
          </w:p>
        </w:tc>
      </w:tr>
    </w:tbl>
    <w:p w14:paraId="0C23707B" w14:textId="36B0BC0A" w:rsidR="001B376D" w:rsidRPr="001B376D" w:rsidRDefault="001B376D" w:rsidP="001B376D">
      <w:pPr>
        <w:pStyle w:val="Caption"/>
        <w:rPr>
          <w:i/>
        </w:rPr>
      </w:pPr>
      <w:r>
        <w:t xml:space="preserve"> </w:t>
      </w:r>
      <w:r w:rsidRPr="00F348AC">
        <w:t xml:space="preserve">Kode Sumber </w:t>
      </w:r>
      <w:r>
        <w:rPr>
          <w:lang w:val="en-US"/>
        </w:rPr>
        <w:t>4</w:t>
      </w:r>
      <w:r>
        <w:t>.</w:t>
      </w:r>
      <w:r>
        <w:fldChar w:fldCharType="begin"/>
      </w:r>
      <w:r>
        <w:instrText xml:space="preserve"> SEQ Kode_Sumber \* ARABIC \s 1 </w:instrText>
      </w:r>
      <w:r>
        <w:fldChar w:fldCharType="separate"/>
      </w:r>
      <w:r w:rsidR="00F40564">
        <w:rPr>
          <w:noProof/>
        </w:rPr>
        <w:t>16</w:t>
      </w:r>
      <w:r>
        <w:rPr>
          <w:noProof/>
        </w:rPr>
        <w:fldChar w:fldCharType="end"/>
      </w:r>
      <w:r w:rsidRPr="00F348AC">
        <w:rPr>
          <w:lang w:val="en-US"/>
        </w:rPr>
        <w:t xml:space="preserve"> Implementasi </w:t>
      </w:r>
      <w:r>
        <w:t>Hamming Distance Fitur Wavelet</w:t>
      </w:r>
    </w:p>
    <w:p w14:paraId="4EF12213" w14:textId="73D9AC18" w:rsidR="001B376D" w:rsidRDefault="00003E77" w:rsidP="00003E77">
      <w:pPr>
        <w:ind w:firstLine="720"/>
      </w:pPr>
      <w:r>
        <w:t>Pada baris 6</w:t>
      </w:r>
      <w:r w:rsidR="001B376D">
        <w:t xml:space="preserve"> terdapat variabel </w:t>
      </w:r>
      <w:r w:rsidR="001B376D">
        <w:rPr>
          <w:rFonts w:ascii="Courier New" w:eastAsiaTheme="minorHAnsi" w:hAnsi="Courier New" w:cs="Courier New"/>
          <w:color w:val="000000"/>
          <w:sz w:val="18"/>
          <w:lang w:eastAsia="en-US"/>
        </w:rPr>
        <w:t>templateTest</w:t>
      </w:r>
      <w:r w:rsidR="001B376D">
        <w:t xml:space="preserve"> yang merupakan sebuah data uji untuk melakukan klasifikasi. Selanjutnya melakukan proses perhitungan jarak. Karena data latih berjumlah empat dalam setiap kelas, maka data uji akan </w:t>
      </w:r>
      <w:r>
        <w:t>di</w:t>
      </w:r>
      <w:r w:rsidR="001B376D">
        <w:t xml:space="preserve">hitung </w:t>
      </w:r>
      <w:r>
        <w:t xml:space="preserve">jaraknya terhadap </w:t>
      </w:r>
      <w:r w:rsidR="001B376D">
        <w:t xml:space="preserve">keempat data latih tersebut menggunakan fungsi </w:t>
      </w:r>
      <w:r w:rsidR="001B376D" w:rsidRPr="000F3032">
        <w:rPr>
          <w:rFonts w:ascii="Courier New" w:eastAsiaTheme="minorHAnsi" w:hAnsi="Courier New" w:cs="Courier New"/>
          <w:color w:val="000000"/>
          <w:sz w:val="18"/>
          <w:szCs w:val="20"/>
          <w:lang w:eastAsia="en-US"/>
        </w:rPr>
        <w:t>zHamming</w:t>
      </w:r>
      <w:r w:rsidR="001B376D">
        <w:t xml:space="preserve"> seperti penjelasan subbab 2.10 , kemudian dihitung rata-ratanya. Hal tersebut dilakukan iterasi sebanyak sejumlah kelas yang ditunjukan pada baris 9 sampai 18. Hasil perhitungan rata-rata tersebut disimpan dalam variabel </w:t>
      </w:r>
      <w:r w:rsidR="001B376D" w:rsidRPr="009D25B4">
        <w:rPr>
          <w:rFonts w:ascii="Courier New" w:eastAsiaTheme="minorHAnsi" w:hAnsi="Courier New" w:cs="Courier New"/>
          <w:color w:val="000000"/>
          <w:sz w:val="18"/>
          <w:szCs w:val="20"/>
          <w:lang w:eastAsia="en-US"/>
        </w:rPr>
        <w:t>avgDist</w:t>
      </w:r>
      <w:r w:rsidR="001B376D">
        <w:t xml:space="preserve">. </w:t>
      </w:r>
      <w:r w:rsidR="001B376D">
        <w:rPr>
          <w:lang w:val="en-US"/>
        </w:rPr>
        <w:t>Hasil yang dikeluarkan dari proses ini</w:t>
      </w:r>
      <w:r w:rsidR="001B376D">
        <w:t xml:space="preserve"> adalah</w:t>
      </w:r>
      <w:r w:rsidR="001B376D">
        <w:rPr>
          <w:lang w:val="en-US"/>
        </w:rPr>
        <w:t xml:space="preserve"> </w:t>
      </w:r>
      <w:r w:rsidR="001B376D">
        <w:t>indeks kelas dengan nilai terkecil dari matriks</w:t>
      </w:r>
      <w:r>
        <w:t xml:space="preserve"> </w:t>
      </w:r>
      <w:r w:rsidRPr="009D25B4">
        <w:rPr>
          <w:rFonts w:ascii="Courier New" w:eastAsiaTheme="minorHAnsi" w:hAnsi="Courier New" w:cs="Courier New"/>
          <w:color w:val="000000"/>
          <w:sz w:val="18"/>
          <w:szCs w:val="20"/>
          <w:lang w:eastAsia="en-US"/>
        </w:rPr>
        <w:t>avgDist</w:t>
      </w:r>
      <w:r w:rsidR="001B376D">
        <w:t xml:space="preserve"> tersebut, yang juga dapat dikatakan hasil prediksi kelasnya.</w:t>
      </w:r>
    </w:p>
    <w:p w14:paraId="23D7209E" w14:textId="55C01111" w:rsidR="003C60C6" w:rsidRPr="00F348AC" w:rsidRDefault="003C60C6" w:rsidP="003C60C6">
      <w:pPr>
        <w:pStyle w:val="Heading2"/>
        <w:rPr>
          <w:lang w:val="en-US"/>
        </w:rPr>
      </w:pPr>
      <w:r w:rsidRPr="00F348AC">
        <w:rPr>
          <w:lang w:val="en-US"/>
        </w:rPr>
        <w:lastRenderedPageBreak/>
        <w:t xml:space="preserve">Implementasi </w:t>
      </w:r>
      <w:r>
        <w:t>Antarmuka</w:t>
      </w:r>
    </w:p>
    <w:p w14:paraId="05F6C5B6" w14:textId="5A979D42" w:rsidR="003C60C6" w:rsidRDefault="003C60C6" w:rsidP="003C60C6">
      <w:pPr>
        <w:ind w:firstLine="720"/>
      </w:pPr>
      <w:r>
        <w:t xml:space="preserve">Bagian ini adalah bagian sistem yang memungkinkan user untuk berinteraksi dengan sistem pengenalan iris mata ini. Antarmuka didesain semudah dan sesederhana mungkin untuk digunakan. </w:t>
      </w:r>
      <w:r w:rsidR="008E6DCF">
        <w:fldChar w:fldCharType="begin"/>
      </w:r>
      <w:r w:rsidR="008E6DCF">
        <w:instrText xml:space="preserve"> REF _Ref451794088 \h </w:instrText>
      </w:r>
      <w:r w:rsidR="008E6DCF">
        <w:fldChar w:fldCharType="separate"/>
      </w:r>
      <w:r w:rsidR="00F40564" w:rsidRPr="00F348AC">
        <w:t xml:space="preserve">Gambar </w:t>
      </w:r>
      <w:r w:rsidR="00F40564">
        <w:rPr>
          <w:lang w:val="en-US"/>
        </w:rPr>
        <w:t>4</w:t>
      </w:r>
      <w:r w:rsidR="00F40564">
        <w:t>.</w:t>
      </w:r>
      <w:r w:rsidR="00F40564">
        <w:rPr>
          <w:noProof/>
        </w:rPr>
        <w:t>1</w:t>
      </w:r>
      <w:r w:rsidR="008E6DCF">
        <w:fldChar w:fldCharType="end"/>
      </w:r>
      <w:r w:rsidR="008E6DCF">
        <w:t xml:space="preserve"> </w:t>
      </w:r>
      <w:r>
        <w:t>menunjukan desain antarmuka sistem pengenalan iris ini. Dalam rancangan antarmuka ini terdapat satu kotak gambar untuk input citra, dua kotak gambar untuk hasil segmentasi citra, dua kotak teks hasil inpuan,dan enam tombol pada bagian kanan sebagai menu utama.</w:t>
      </w:r>
    </w:p>
    <w:p w14:paraId="670B8C17" w14:textId="77777777" w:rsidR="003C60C6" w:rsidRDefault="003C60C6" w:rsidP="003C60C6">
      <w:pPr>
        <w:ind w:firstLine="720"/>
      </w:pPr>
      <w:r>
        <w:t xml:space="preserve">Kotak gambar citra input akan menunjukan gambar yang dipilih dari tombol menu </w:t>
      </w:r>
      <w:r w:rsidRPr="00001E34">
        <w:rPr>
          <w:rFonts w:ascii="Courier New" w:eastAsiaTheme="minorHAnsi" w:hAnsi="Courier New" w:cs="Courier New"/>
          <w:sz w:val="20"/>
          <w:lang w:eastAsia="en-US"/>
        </w:rPr>
        <w:t>Pilih Gambar</w:t>
      </w:r>
      <w:r>
        <w:t xml:space="preserve">. Nama dari gambar yang dipilih akan ditampilkan pada kotak teks </w:t>
      </w:r>
      <w:r>
        <w:rPr>
          <w:rFonts w:ascii="Courier New" w:eastAsiaTheme="minorHAnsi" w:hAnsi="Courier New" w:cs="Courier New"/>
          <w:sz w:val="20"/>
          <w:lang w:eastAsia="en-US"/>
        </w:rPr>
        <w:t>Filecitra</w:t>
      </w:r>
      <w:r>
        <w:t xml:space="preserve">. Kemudian dua kotak gambar segmentasi akan menghasilkan hasil dari segmentasi mata dari tombol menu </w:t>
      </w:r>
      <w:r>
        <w:rPr>
          <w:rFonts w:ascii="Courier New" w:eastAsiaTheme="minorHAnsi" w:hAnsi="Courier New" w:cs="Courier New"/>
          <w:sz w:val="20"/>
          <w:lang w:eastAsia="en-US"/>
        </w:rPr>
        <w:t>Segmentasi</w:t>
      </w:r>
      <w:r>
        <w:t>.</w:t>
      </w:r>
    </w:p>
    <w:p w14:paraId="23326CA5" w14:textId="77777777" w:rsidR="001B376D" w:rsidRDefault="001B376D" w:rsidP="003C60C6">
      <w:pPr>
        <w:ind w:firstLine="720"/>
      </w:pPr>
    </w:p>
    <w:p w14:paraId="410A384E" w14:textId="4F118E51" w:rsidR="003C60C6" w:rsidRDefault="008E6DCF" w:rsidP="003C60C6">
      <w:pPr>
        <w:jc w:val="center"/>
      </w:pPr>
      <w:r>
        <w:rPr>
          <w:noProof/>
          <w:lang w:eastAsia="id-ID"/>
        </w:rPr>
        <w:drawing>
          <wp:inline distT="0" distB="0" distL="0" distR="0" wp14:anchorId="6F8D918A" wp14:editId="6431E722">
            <wp:extent cx="3528060" cy="24091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I2.JPG"/>
                    <pic:cNvPicPr/>
                  </pic:nvPicPr>
                  <pic:blipFill>
                    <a:blip r:embed="rId100" cstate="print">
                      <a:extLst>
                        <a:ext uri="{28A0092B-C50C-407E-A947-70E740481C1C}">
                          <a14:useLocalDpi xmlns:a14="http://schemas.microsoft.com/office/drawing/2010/main" val="0"/>
                        </a:ext>
                      </a:extLst>
                    </a:blip>
                    <a:stretch>
                      <a:fillRect/>
                    </a:stretch>
                  </pic:blipFill>
                  <pic:spPr>
                    <a:xfrm>
                      <a:off x="0" y="0"/>
                      <a:ext cx="3528060" cy="2409190"/>
                    </a:xfrm>
                    <a:prstGeom prst="rect">
                      <a:avLst/>
                    </a:prstGeom>
                  </pic:spPr>
                </pic:pic>
              </a:graphicData>
            </a:graphic>
          </wp:inline>
        </w:drawing>
      </w:r>
    </w:p>
    <w:p w14:paraId="401EDC08" w14:textId="0F5E9BB9" w:rsidR="003C60C6" w:rsidRDefault="003C60C6" w:rsidP="003C60C6">
      <w:pPr>
        <w:pStyle w:val="Caption"/>
      </w:pPr>
      <w:bookmarkStart w:id="172" w:name="_Ref451794088"/>
      <w:r w:rsidRPr="00F348AC">
        <w:t xml:space="preserve">Gambar </w:t>
      </w:r>
      <w:r>
        <w:rPr>
          <w:lang w:val="en-US"/>
        </w:rPr>
        <w:t>4</w:t>
      </w:r>
      <w:r>
        <w:t>.</w:t>
      </w:r>
      <w:r>
        <w:fldChar w:fldCharType="begin"/>
      </w:r>
      <w:r>
        <w:instrText xml:space="preserve"> SEQ Gambar \* ARABIC \s 1 </w:instrText>
      </w:r>
      <w:r>
        <w:fldChar w:fldCharType="separate"/>
      </w:r>
      <w:r w:rsidR="00F40564">
        <w:rPr>
          <w:noProof/>
        </w:rPr>
        <w:t>1</w:t>
      </w:r>
      <w:r>
        <w:rPr>
          <w:noProof/>
        </w:rPr>
        <w:fldChar w:fldCharType="end"/>
      </w:r>
      <w:bookmarkEnd w:id="172"/>
      <w:r w:rsidRPr="00F348AC">
        <w:rPr>
          <w:lang w:val="en-US"/>
        </w:rPr>
        <w:t xml:space="preserve"> </w:t>
      </w:r>
      <w:r>
        <w:t>Implementasi Antarmuka</w:t>
      </w:r>
    </w:p>
    <w:p w14:paraId="7AEBF49F" w14:textId="63AA9DA2" w:rsidR="003C60C6" w:rsidRDefault="003C60C6" w:rsidP="003C60C6">
      <w:r>
        <w:tab/>
        <w:t xml:space="preserve">Tombol menu </w:t>
      </w:r>
      <w:r>
        <w:rPr>
          <w:rFonts w:ascii="Courier New" w:eastAsiaTheme="minorHAnsi" w:hAnsi="Courier New" w:cs="Courier New"/>
          <w:sz w:val="20"/>
          <w:lang w:eastAsia="en-US"/>
        </w:rPr>
        <w:t>Matching(SVM)</w:t>
      </w:r>
      <w:r>
        <w:t xml:space="preserve"> merupakan tombol menu untuk melakukan pencocokan dengan menggunakan </w:t>
      </w:r>
      <w:r>
        <w:lastRenderedPageBreak/>
        <w:t xml:space="preserve">klasifikasi </w:t>
      </w:r>
      <w:r w:rsidRPr="00001E34">
        <w:rPr>
          <w:i/>
        </w:rPr>
        <w:t>support vector machines</w:t>
      </w:r>
      <w:r>
        <w:t xml:space="preserve">, sedangkan tombol menu </w:t>
      </w:r>
      <w:r>
        <w:rPr>
          <w:rFonts w:ascii="Courier New" w:eastAsiaTheme="minorHAnsi" w:hAnsi="Courier New" w:cs="Courier New"/>
          <w:sz w:val="20"/>
          <w:lang w:eastAsia="en-US"/>
        </w:rPr>
        <w:t>Matching(Hamming)</w:t>
      </w:r>
      <w:r>
        <w:t xml:space="preserve"> untuk melakukan pencocokan menggunakan klasifikasi </w:t>
      </w:r>
      <w:r w:rsidRPr="00001E34">
        <w:rPr>
          <w:i/>
        </w:rPr>
        <w:t>Hamming distance</w:t>
      </w:r>
      <w:r>
        <w:t xml:space="preserve">. Hasilnya akan ditampilkan pada kotak teks </w:t>
      </w:r>
      <w:r>
        <w:rPr>
          <w:rFonts w:ascii="Courier New" w:eastAsiaTheme="minorHAnsi" w:hAnsi="Courier New" w:cs="Courier New"/>
          <w:sz w:val="20"/>
          <w:lang w:eastAsia="en-US"/>
        </w:rPr>
        <w:t>Hasil klasifikasi</w:t>
      </w:r>
      <w:r>
        <w:t>.</w:t>
      </w:r>
    </w:p>
    <w:p w14:paraId="67BACACF" w14:textId="4D27603A" w:rsidR="008D2561" w:rsidRDefault="003C60C6" w:rsidP="003C60C6">
      <w:pPr>
        <w:ind w:firstLine="720"/>
        <w:rPr>
          <w:lang w:val="en-US"/>
        </w:rPr>
      </w:pPr>
      <w:r>
        <w:t xml:space="preserve">Tombol menu </w:t>
      </w:r>
      <w:r>
        <w:rPr>
          <w:rFonts w:ascii="Courier New" w:eastAsiaTheme="minorHAnsi" w:hAnsi="Courier New" w:cs="Courier New"/>
          <w:sz w:val="20"/>
          <w:lang w:eastAsia="en-US"/>
        </w:rPr>
        <w:t xml:space="preserve">Quit </w:t>
      </w:r>
      <w:r>
        <w:t xml:space="preserve">digunakan untuk keluar dari antarmuka dan tombol menu </w:t>
      </w:r>
      <w:r>
        <w:rPr>
          <w:rFonts w:ascii="Courier New" w:eastAsiaTheme="minorHAnsi" w:hAnsi="Courier New" w:cs="Courier New"/>
          <w:sz w:val="20"/>
          <w:lang w:eastAsia="en-US"/>
        </w:rPr>
        <w:t xml:space="preserve">Reset </w:t>
      </w:r>
      <w:r>
        <w:t>digunakan untuk mendefaultkan ke tampilan awal.</w:t>
      </w:r>
    </w:p>
    <w:p w14:paraId="1E39D579" w14:textId="77777777" w:rsidR="008D2561" w:rsidRDefault="008D2561" w:rsidP="009738C7">
      <w:pPr>
        <w:ind w:firstLine="720"/>
        <w:rPr>
          <w:lang w:val="en-US"/>
        </w:rPr>
      </w:pPr>
    </w:p>
    <w:p w14:paraId="2BBF47F8" w14:textId="77777777" w:rsidR="008D2561" w:rsidRDefault="008D2561" w:rsidP="009738C7">
      <w:pPr>
        <w:ind w:firstLine="720"/>
        <w:rPr>
          <w:lang w:val="en-US"/>
        </w:rPr>
      </w:pPr>
    </w:p>
    <w:p w14:paraId="6438B3BB" w14:textId="77777777" w:rsidR="008D2561" w:rsidRDefault="008D2561" w:rsidP="009738C7">
      <w:pPr>
        <w:ind w:firstLine="720"/>
        <w:rPr>
          <w:lang w:val="en-US"/>
        </w:rPr>
      </w:pPr>
    </w:p>
    <w:p w14:paraId="6E540770" w14:textId="77777777" w:rsidR="008D2561" w:rsidRDefault="008D2561" w:rsidP="009738C7">
      <w:pPr>
        <w:ind w:firstLine="720"/>
        <w:rPr>
          <w:lang w:val="en-US"/>
        </w:rPr>
      </w:pPr>
    </w:p>
    <w:p w14:paraId="28AE5338" w14:textId="77777777" w:rsidR="008D2561" w:rsidRDefault="008D2561" w:rsidP="009738C7">
      <w:pPr>
        <w:ind w:firstLine="720"/>
        <w:rPr>
          <w:lang w:val="en-US"/>
        </w:rPr>
      </w:pPr>
    </w:p>
    <w:p w14:paraId="42BB44D0" w14:textId="77777777" w:rsidR="008D2561" w:rsidRDefault="008D2561" w:rsidP="009738C7">
      <w:pPr>
        <w:ind w:firstLine="720"/>
        <w:rPr>
          <w:lang w:val="en-US"/>
        </w:rPr>
      </w:pPr>
    </w:p>
    <w:p w14:paraId="254BC59E" w14:textId="77777777" w:rsidR="008D2561" w:rsidRDefault="008D2561" w:rsidP="009738C7">
      <w:pPr>
        <w:ind w:firstLine="720"/>
        <w:rPr>
          <w:lang w:val="en-US"/>
        </w:rPr>
      </w:pPr>
    </w:p>
    <w:p w14:paraId="66E90102" w14:textId="77777777" w:rsidR="008D2561" w:rsidRDefault="008D2561" w:rsidP="009738C7">
      <w:pPr>
        <w:ind w:firstLine="720"/>
        <w:rPr>
          <w:lang w:val="en-US"/>
        </w:rPr>
      </w:pPr>
    </w:p>
    <w:p w14:paraId="2416A359" w14:textId="0BD05555" w:rsidR="00E8676A" w:rsidRPr="00D649D4" w:rsidRDefault="00DC32EE" w:rsidP="005C13D3">
      <w:pPr>
        <w:pStyle w:val="Caption"/>
        <w:sectPr w:rsidR="00E8676A" w:rsidRPr="00D649D4" w:rsidSect="002971E5">
          <w:pgSz w:w="8392" w:h="11907" w:code="11"/>
          <w:pgMar w:top="1418" w:right="1134" w:bottom="1418" w:left="1418" w:header="709" w:footer="709" w:gutter="284"/>
          <w:cols w:space="708"/>
          <w:titlePg/>
          <w:docGrid w:linePitch="360"/>
        </w:sectPr>
      </w:pPr>
      <w:bookmarkStart w:id="173" w:name="_Toc378184525"/>
      <w:r w:rsidRPr="00962831">
        <w:br w:type="page"/>
      </w:r>
    </w:p>
    <w:bookmarkEnd w:id="173"/>
    <w:p w14:paraId="276DB16D" w14:textId="77777777" w:rsidR="00B92C5C" w:rsidRPr="00962831" w:rsidRDefault="00B92C5C" w:rsidP="00BB693C">
      <w:pPr>
        <w:pStyle w:val="Heading1"/>
      </w:pPr>
      <w:r w:rsidRPr="00962831">
        <w:lastRenderedPageBreak/>
        <w:br/>
      </w:r>
      <w:bookmarkStart w:id="174" w:name="_Toc441189732"/>
      <w:r w:rsidR="00F14D74" w:rsidRPr="00962831">
        <w:t xml:space="preserve">UJI COBA </w:t>
      </w:r>
      <w:r w:rsidR="000B71F2" w:rsidRPr="00962831">
        <w:t>DAN</w:t>
      </w:r>
      <w:r w:rsidR="00F14D74" w:rsidRPr="00962831">
        <w:t xml:space="preserve"> EVALUASI</w:t>
      </w:r>
      <w:bookmarkEnd w:id="174"/>
    </w:p>
    <w:p w14:paraId="363C6A3B" w14:textId="35845439" w:rsidR="00F90DDB" w:rsidRPr="00962831" w:rsidRDefault="00F14D74" w:rsidP="00F90DDB">
      <w:pPr>
        <w:ind w:firstLine="851"/>
      </w:pPr>
      <w:r w:rsidRPr="00962831">
        <w:t xml:space="preserve">Pada bab ini akan </w:t>
      </w:r>
      <w:r w:rsidR="005976CE" w:rsidRPr="00962831">
        <w:t xml:space="preserve">dijelaskan hasil uji coba dan evaluasi program yang telah selesai diimplementasi. </w:t>
      </w:r>
    </w:p>
    <w:p w14:paraId="55730884" w14:textId="77777777" w:rsidR="000F04B3" w:rsidRPr="00962831" w:rsidRDefault="00F14D74" w:rsidP="007916FD">
      <w:pPr>
        <w:pStyle w:val="Heading2"/>
      </w:pPr>
      <w:bookmarkStart w:id="175" w:name="_Toc379144543"/>
      <w:bookmarkStart w:id="176" w:name="_Toc407442703"/>
      <w:bookmarkStart w:id="177" w:name="_Toc408211602"/>
      <w:bookmarkStart w:id="178" w:name="_Toc408211667"/>
      <w:bookmarkStart w:id="179" w:name="_Toc408211732"/>
      <w:bookmarkStart w:id="180" w:name="_Toc408304543"/>
      <w:bookmarkStart w:id="181" w:name="_Toc409207811"/>
      <w:bookmarkStart w:id="182" w:name="_Toc409550568"/>
      <w:bookmarkStart w:id="183" w:name="_Toc409550642"/>
      <w:bookmarkStart w:id="184" w:name="_Toc416700016"/>
      <w:bookmarkStart w:id="185" w:name="_Toc417385715"/>
      <w:bookmarkStart w:id="186" w:name="_Toc417388430"/>
      <w:bookmarkStart w:id="187" w:name="_Toc417388472"/>
      <w:bookmarkStart w:id="188" w:name="_Toc417388516"/>
      <w:bookmarkStart w:id="189" w:name="_Toc417388560"/>
      <w:bookmarkStart w:id="190" w:name="_Toc417388603"/>
      <w:bookmarkStart w:id="191" w:name="_Toc417388694"/>
      <w:bookmarkStart w:id="192" w:name="_Toc417388741"/>
      <w:bookmarkStart w:id="193" w:name="_Toc417388785"/>
      <w:bookmarkStart w:id="194" w:name="_Toc417388835"/>
      <w:bookmarkStart w:id="195" w:name="_Toc417388879"/>
      <w:bookmarkStart w:id="196" w:name="_Toc420877527"/>
      <w:bookmarkStart w:id="197" w:name="_Toc420877571"/>
      <w:bookmarkStart w:id="198" w:name="_Toc420877614"/>
      <w:bookmarkStart w:id="199" w:name="_Toc420877659"/>
      <w:bookmarkStart w:id="200" w:name="_Toc420877702"/>
      <w:bookmarkStart w:id="201" w:name="_Toc420877940"/>
      <w:bookmarkStart w:id="202" w:name="_Toc420877983"/>
      <w:bookmarkStart w:id="203" w:name="_Toc420878813"/>
      <w:bookmarkStart w:id="204" w:name="_Toc420886643"/>
      <w:bookmarkStart w:id="205" w:name="_Toc420893600"/>
      <w:bookmarkStart w:id="206" w:name="_Toc420918020"/>
      <w:bookmarkStart w:id="207" w:name="_Toc420928097"/>
      <w:bookmarkStart w:id="208" w:name="_Toc421009011"/>
      <w:bookmarkStart w:id="209" w:name="_Toc421020290"/>
      <w:bookmarkStart w:id="210" w:name="_Toc421053073"/>
      <w:bookmarkStart w:id="211" w:name="_Toc421054252"/>
      <w:bookmarkStart w:id="212" w:name="_Toc421090981"/>
      <w:bookmarkStart w:id="213" w:name="_Toc421093378"/>
      <w:bookmarkStart w:id="214" w:name="_Toc421094382"/>
      <w:bookmarkStart w:id="215" w:name="_Toc421123097"/>
      <w:bookmarkStart w:id="216" w:name="_Toc421123365"/>
      <w:bookmarkStart w:id="217" w:name="_Toc422156643"/>
      <w:bookmarkStart w:id="218" w:name="_Toc422157040"/>
      <w:bookmarkStart w:id="219" w:name="_Toc422157787"/>
      <w:bookmarkStart w:id="220" w:name="_Toc422157844"/>
      <w:bookmarkStart w:id="221" w:name="_Toc422157901"/>
      <w:bookmarkStart w:id="222" w:name="_Toc422160645"/>
      <w:bookmarkStart w:id="223" w:name="_Toc441189733"/>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r w:rsidRPr="00962831">
        <w:t>Lingkungan Uji Coba</w:t>
      </w:r>
      <w:bookmarkEnd w:id="223"/>
    </w:p>
    <w:p w14:paraId="49227654" w14:textId="6205D456" w:rsidR="00AB7E81" w:rsidRDefault="006570FD" w:rsidP="00AB7E81">
      <w:pPr>
        <w:ind w:firstLine="720"/>
      </w:pPr>
      <w:r>
        <w:rPr>
          <w:noProof/>
        </w:rPr>
        <w:t xml:space="preserve">Lingkungan uji coba pengenalan iris ini mencakup perangkat lunak dan perangkat keras yang digunakan. </w:t>
      </w:r>
      <w:r w:rsidRPr="00F348AC">
        <w:rPr>
          <w:noProof/>
        </w:rPr>
        <w:t>Spesifikasi perangkat keras dan perangkat lunak yang digunakan dalam implementasi ini ditampilkan pada</w:t>
      </w:r>
      <w:r>
        <w:t xml:space="preserve"> </w:t>
      </w:r>
      <w:r>
        <w:fldChar w:fldCharType="begin"/>
      </w:r>
      <w:r>
        <w:instrText xml:space="preserve"> REF _Ref451854458 \h </w:instrText>
      </w:r>
      <w:r>
        <w:fldChar w:fldCharType="separate"/>
      </w:r>
      <w:r w:rsidR="00F40564" w:rsidRPr="00F348AC">
        <w:t xml:space="preserve">Tabel </w:t>
      </w:r>
      <w:r w:rsidR="00F40564">
        <w:t>5.</w:t>
      </w:r>
      <w:r w:rsidR="00F40564">
        <w:rPr>
          <w:noProof/>
        </w:rPr>
        <w:t>1</w:t>
      </w:r>
      <w:r>
        <w:fldChar w:fldCharType="end"/>
      </w:r>
      <w:r>
        <w:t>.</w:t>
      </w:r>
    </w:p>
    <w:p w14:paraId="41E55CE8" w14:textId="77777777" w:rsidR="006570FD" w:rsidRDefault="006570FD" w:rsidP="00AB7E81">
      <w:pPr>
        <w:ind w:firstLine="720"/>
      </w:pPr>
    </w:p>
    <w:p w14:paraId="53690B1A" w14:textId="16466AF7" w:rsidR="006570FD" w:rsidRDefault="006570FD" w:rsidP="006570FD">
      <w:pPr>
        <w:pStyle w:val="Caption"/>
        <w:rPr>
          <w:lang w:val="en-US"/>
        </w:rPr>
      </w:pPr>
      <w:bookmarkStart w:id="224" w:name="_Ref451854458"/>
      <w:r w:rsidRPr="00F348AC">
        <w:t xml:space="preserve">Tabel </w:t>
      </w:r>
      <w:r>
        <w:t>5.</w:t>
      </w:r>
      <w:r>
        <w:fldChar w:fldCharType="begin"/>
      </w:r>
      <w:r>
        <w:instrText xml:space="preserve"> SEQ Tabel \* ARABIC \s 1 </w:instrText>
      </w:r>
      <w:r>
        <w:fldChar w:fldCharType="separate"/>
      </w:r>
      <w:r w:rsidR="00F40564">
        <w:rPr>
          <w:noProof/>
        </w:rPr>
        <w:t>1</w:t>
      </w:r>
      <w:r>
        <w:rPr>
          <w:noProof/>
        </w:rPr>
        <w:fldChar w:fldCharType="end"/>
      </w:r>
      <w:bookmarkEnd w:id="224"/>
      <w:r w:rsidRPr="00F348AC">
        <w:rPr>
          <w:lang w:val="en-US"/>
        </w:rPr>
        <w:t xml:space="preserve"> Lingkungan </w:t>
      </w:r>
      <w:r>
        <w:t>Uji Coba</w:t>
      </w:r>
      <w:r w:rsidRPr="00F348AC">
        <w:rPr>
          <w:lang w:val="en-US"/>
        </w:rPr>
        <w:t xml:space="preserve"> Perangkat Lunak</w:t>
      </w:r>
    </w:p>
    <w:tbl>
      <w:tblPr>
        <w:tblStyle w:val="TableGrid"/>
        <w:tblW w:w="6055" w:type="dxa"/>
        <w:tblLook w:val="04A0" w:firstRow="1" w:lastRow="0" w:firstColumn="1" w:lastColumn="0" w:noHBand="0" w:noVBand="1"/>
      </w:tblPr>
      <w:tblGrid>
        <w:gridCol w:w="1526"/>
        <w:gridCol w:w="4529"/>
      </w:tblGrid>
      <w:tr w:rsidR="006570FD" w:rsidRPr="00F348AC" w14:paraId="0171B082" w14:textId="77777777" w:rsidTr="006570FD">
        <w:tc>
          <w:tcPr>
            <w:tcW w:w="1526" w:type="dxa"/>
          </w:tcPr>
          <w:p w14:paraId="7FDBC865" w14:textId="77777777" w:rsidR="006570FD" w:rsidRPr="00F348AC" w:rsidRDefault="006570FD" w:rsidP="006570FD">
            <w:pPr>
              <w:tabs>
                <w:tab w:val="left" w:pos="90"/>
              </w:tabs>
              <w:rPr>
                <w:noProof/>
              </w:rPr>
            </w:pPr>
            <w:r w:rsidRPr="00300E50">
              <w:rPr>
                <w:noProof/>
                <w:sz w:val="22"/>
              </w:rPr>
              <w:t>Perangkat</w:t>
            </w:r>
          </w:p>
        </w:tc>
        <w:tc>
          <w:tcPr>
            <w:tcW w:w="4529" w:type="dxa"/>
          </w:tcPr>
          <w:p w14:paraId="2DA3D6BC" w14:textId="77777777" w:rsidR="006570FD" w:rsidRPr="00F348AC" w:rsidRDefault="006570FD" w:rsidP="006570FD">
            <w:pPr>
              <w:tabs>
                <w:tab w:val="left" w:pos="90"/>
              </w:tabs>
              <w:rPr>
                <w:noProof/>
              </w:rPr>
            </w:pPr>
            <w:r w:rsidRPr="00300E50">
              <w:rPr>
                <w:noProof/>
                <w:sz w:val="22"/>
              </w:rPr>
              <w:t>Spesifikasi</w:t>
            </w:r>
          </w:p>
        </w:tc>
      </w:tr>
      <w:tr w:rsidR="006570FD" w:rsidRPr="00F348AC" w14:paraId="2B1C3EBE" w14:textId="77777777" w:rsidTr="006570FD">
        <w:tc>
          <w:tcPr>
            <w:tcW w:w="1526" w:type="dxa"/>
          </w:tcPr>
          <w:p w14:paraId="018D2646" w14:textId="77777777" w:rsidR="006570FD" w:rsidRPr="00F348AC" w:rsidRDefault="006570FD" w:rsidP="006570FD">
            <w:pPr>
              <w:tabs>
                <w:tab w:val="left" w:pos="90"/>
              </w:tabs>
              <w:rPr>
                <w:noProof/>
              </w:rPr>
            </w:pPr>
            <w:r w:rsidRPr="00300E50">
              <w:rPr>
                <w:noProof/>
                <w:sz w:val="22"/>
              </w:rPr>
              <w:t>Perangkat keras</w:t>
            </w:r>
          </w:p>
        </w:tc>
        <w:tc>
          <w:tcPr>
            <w:tcW w:w="4529" w:type="dxa"/>
          </w:tcPr>
          <w:p w14:paraId="1F020401" w14:textId="77777777" w:rsidR="006570FD" w:rsidRPr="00300E50" w:rsidRDefault="006570FD" w:rsidP="006570FD">
            <w:pPr>
              <w:tabs>
                <w:tab w:val="left" w:pos="90"/>
              </w:tabs>
              <w:ind w:left="459" w:hanging="459"/>
              <w:rPr>
                <w:noProof/>
                <w:sz w:val="22"/>
              </w:rPr>
            </w:pPr>
            <w:r w:rsidRPr="00300E50">
              <w:rPr>
                <w:noProof/>
                <w:sz w:val="22"/>
              </w:rPr>
              <w:t>Prosesor: Intel® Core™ i5-33170U</w:t>
            </w:r>
            <w:r w:rsidRPr="00300E50">
              <w:rPr>
                <w:noProof/>
                <w:sz w:val="22"/>
                <w:lang w:val="en-US"/>
              </w:rPr>
              <w:t xml:space="preserve"> CPU</w:t>
            </w:r>
            <w:r w:rsidRPr="00300E50">
              <w:rPr>
                <w:noProof/>
                <w:sz w:val="22"/>
              </w:rPr>
              <w:t xml:space="preserve"> @ 1.70GHz 1.70GHz</w:t>
            </w:r>
          </w:p>
          <w:p w14:paraId="2B605EA9" w14:textId="77777777" w:rsidR="006570FD" w:rsidRPr="00F348AC" w:rsidRDefault="006570FD" w:rsidP="006570FD">
            <w:pPr>
              <w:tabs>
                <w:tab w:val="left" w:pos="90"/>
              </w:tabs>
              <w:ind w:left="459" w:hanging="459"/>
              <w:rPr>
                <w:noProof/>
              </w:rPr>
            </w:pPr>
            <w:r w:rsidRPr="00300E50">
              <w:rPr>
                <w:noProof/>
                <w:sz w:val="22"/>
              </w:rPr>
              <w:t>Memori: 4.00 GB</w:t>
            </w:r>
          </w:p>
        </w:tc>
      </w:tr>
      <w:tr w:rsidR="006570FD" w:rsidRPr="00F348AC" w14:paraId="365EC6F7" w14:textId="77777777" w:rsidTr="006570FD">
        <w:tc>
          <w:tcPr>
            <w:tcW w:w="1526" w:type="dxa"/>
          </w:tcPr>
          <w:p w14:paraId="759FC9D6" w14:textId="77777777" w:rsidR="006570FD" w:rsidRPr="00F348AC" w:rsidRDefault="006570FD" w:rsidP="006570FD">
            <w:pPr>
              <w:tabs>
                <w:tab w:val="left" w:pos="90"/>
              </w:tabs>
              <w:rPr>
                <w:noProof/>
              </w:rPr>
            </w:pPr>
            <w:r w:rsidRPr="00300E50">
              <w:rPr>
                <w:noProof/>
                <w:sz w:val="22"/>
              </w:rPr>
              <w:t>Perangkat lunak</w:t>
            </w:r>
          </w:p>
        </w:tc>
        <w:tc>
          <w:tcPr>
            <w:tcW w:w="4529" w:type="dxa"/>
          </w:tcPr>
          <w:p w14:paraId="0E0F11E4" w14:textId="77777777" w:rsidR="006570FD" w:rsidRPr="00300E50" w:rsidRDefault="006570FD" w:rsidP="006570FD">
            <w:pPr>
              <w:tabs>
                <w:tab w:val="left" w:pos="90"/>
              </w:tabs>
              <w:ind w:left="459" w:hanging="459"/>
              <w:jc w:val="left"/>
              <w:rPr>
                <w:noProof/>
                <w:sz w:val="22"/>
                <w:lang w:val="en-US"/>
              </w:rPr>
            </w:pPr>
            <w:r w:rsidRPr="00300E50">
              <w:rPr>
                <w:noProof/>
                <w:sz w:val="22"/>
              </w:rPr>
              <w:t>Sistem</w:t>
            </w:r>
            <w:r w:rsidRPr="00300E50">
              <w:rPr>
                <w:noProof/>
                <w:sz w:val="22"/>
                <w:lang w:val="en-US"/>
              </w:rPr>
              <w:t xml:space="preserve"> </w:t>
            </w:r>
            <w:r w:rsidRPr="00300E50">
              <w:rPr>
                <w:noProof/>
                <w:sz w:val="22"/>
              </w:rPr>
              <w:t>Operasi:</w:t>
            </w:r>
            <w:r w:rsidRPr="00300E50">
              <w:rPr>
                <w:noProof/>
                <w:sz w:val="22"/>
              </w:rPr>
              <w:br/>
              <w:t>Microsoft Windows 8 64-bit</w:t>
            </w:r>
          </w:p>
          <w:p w14:paraId="732E0C5A" w14:textId="77777777" w:rsidR="006570FD" w:rsidRPr="00300E50" w:rsidRDefault="006570FD" w:rsidP="006570FD">
            <w:pPr>
              <w:tabs>
                <w:tab w:val="left" w:pos="90"/>
              </w:tabs>
              <w:ind w:left="459" w:hanging="459"/>
              <w:jc w:val="left"/>
              <w:rPr>
                <w:noProof/>
                <w:sz w:val="22"/>
              </w:rPr>
            </w:pPr>
            <w:r w:rsidRPr="00300E50">
              <w:rPr>
                <w:noProof/>
                <w:sz w:val="22"/>
              </w:rPr>
              <w:t>Perangkat Pengembang:</w:t>
            </w:r>
            <w:r w:rsidRPr="00300E50">
              <w:rPr>
                <w:noProof/>
                <w:sz w:val="22"/>
              </w:rPr>
              <w:br/>
              <w:t>Matlab 8.3</w:t>
            </w:r>
            <w:r>
              <w:rPr>
                <w:noProof/>
                <w:sz w:val="22"/>
              </w:rPr>
              <w:t xml:space="preserve"> &amp; </w:t>
            </w:r>
            <w:r w:rsidRPr="001D7356">
              <w:rPr>
                <w:i/>
                <w:noProof/>
                <w:sz w:val="22"/>
              </w:rPr>
              <w:t>Image Processing Toolbox</w:t>
            </w:r>
          </w:p>
          <w:p w14:paraId="489CBF32" w14:textId="77777777" w:rsidR="006570FD" w:rsidRPr="00300E50" w:rsidRDefault="006570FD" w:rsidP="006570FD">
            <w:pPr>
              <w:tabs>
                <w:tab w:val="left" w:pos="90"/>
              </w:tabs>
              <w:ind w:left="459" w:hanging="459"/>
              <w:jc w:val="left"/>
              <w:rPr>
                <w:noProof/>
                <w:sz w:val="22"/>
              </w:rPr>
            </w:pPr>
            <w:r w:rsidRPr="00300E50">
              <w:rPr>
                <w:noProof/>
                <w:sz w:val="22"/>
              </w:rPr>
              <w:t xml:space="preserve">Perangkat Pembantu: </w:t>
            </w:r>
          </w:p>
          <w:p w14:paraId="405FCD96" w14:textId="77777777" w:rsidR="006570FD" w:rsidRPr="00F348AC" w:rsidRDefault="006570FD" w:rsidP="006570FD">
            <w:pPr>
              <w:tabs>
                <w:tab w:val="left" w:pos="90"/>
              </w:tabs>
              <w:ind w:left="459" w:hanging="459"/>
              <w:rPr>
                <w:noProof/>
              </w:rPr>
            </w:pPr>
            <w:r w:rsidRPr="00300E50">
              <w:rPr>
                <w:noProof/>
                <w:sz w:val="22"/>
                <w:lang w:val="en-US"/>
              </w:rPr>
              <w:t xml:space="preserve">         </w:t>
            </w:r>
            <w:r w:rsidRPr="00300E50">
              <w:rPr>
                <w:noProof/>
                <w:sz w:val="22"/>
              </w:rPr>
              <w:t>Microsoft Excel 2013</w:t>
            </w:r>
          </w:p>
        </w:tc>
      </w:tr>
    </w:tbl>
    <w:p w14:paraId="6D03B28B" w14:textId="77777777" w:rsidR="006570FD" w:rsidRDefault="006570FD" w:rsidP="006570FD">
      <w:pPr>
        <w:rPr>
          <w:lang w:val="en-US"/>
        </w:rPr>
      </w:pPr>
    </w:p>
    <w:p w14:paraId="029881CD" w14:textId="623CB20A" w:rsidR="00095B45" w:rsidRDefault="00055D82" w:rsidP="00760240">
      <w:pPr>
        <w:pStyle w:val="Heading2"/>
      </w:pPr>
      <w:bookmarkStart w:id="225" w:name="_Toc441189734"/>
      <w:r>
        <w:rPr>
          <w:lang w:val="en-US"/>
        </w:rPr>
        <w:t>Data Uji Coba</w:t>
      </w:r>
      <w:bookmarkEnd w:id="225"/>
    </w:p>
    <w:p w14:paraId="690DB313" w14:textId="5C2BFAFC" w:rsidR="00430729" w:rsidRDefault="00430729" w:rsidP="00430729">
      <w:pPr>
        <w:ind w:firstLine="720"/>
        <w:rPr>
          <w:lang w:eastAsia="en-US"/>
        </w:rPr>
      </w:pPr>
      <w:r w:rsidRPr="00F348AC">
        <w:rPr>
          <w:lang w:val="en-US" w:eastAsia="en-US"/>
        </w:rPr>
        <w:t xml:space="preserve">Data </w:t>
      </w:r>
      <w:r>
        <w:rPr>
          <w:lang w:val="en-US"/>
        </w:rPr>
        <w:t xml:space="preserve">yang digunakan untuk uji coba implementasi </w:t>
      </w:r>
      <w:r>
        <w:t>pengenalan iris mata ini</w:t>
      </w:r>
      <w:r w:rsidRPr="00F348AC">
        <w:rPr>
          <w:lang w:val="en-US" w:eastAsia="en-US"/>
        </w:rPr>
        <w:t xml:space="preserve"> adalah </w:t>
      </w:r>
      <w:r>
        <w:rPr>
          <w:lang w:eastAsia="en-US"/>
        </w:rPr>
        <w:t xml:space="preserve">data citra mata yang bersumber dari database citra mata </w:t>
      </w:r>
      <w:r>
        <w:rPr>
          <w:i/>
          <w:lang w:eastAsia="en-US"/>
        </w:rPr>
        <w:t>Chinese Academy of Science-Institute of Automation</w:t>
      </w:r>
      <w:r>
        <w:rPr>
          <w:lang w:eastAsia="en-US"/>
        </w:rPr>
        <w:t xml:space="preserve"> (CASIA) versi 1.0. Pada database ini berisi 756 citra mata dengan 108 mata yang berbeda yang masing-masing diambil dua sesi</w:t>
      </w:r>
      <w:r w:rsidR="00C8305E">
        <w:rPr>
          <w:lang w:eastAsia="en-US"/>
        </w:rPr>
        <w:t xml:space="preserve"> dengan interval satu bulan pada sesinya</w:t>
      </w:r>
      <w:r>
        <w:rPr>
          <w:lang w:eastAsia="en-US"/>
        </w:rPr>
        <w:t xml:space="preserve">. Sesi pertama diambil </w:t>
      </w:r>
      <w:r w:rsidR="00C8305E">
        <w:rPr>
          <w:lang w:eastAsia="en-US"/>
        </w:rPr>
        <w:t>sebanyak 3 mata dan sesi kedua sebanyak 4 mata. Berikut contoh format nama file citra pada database CASIA :</w:t>
      </w:r>
    </w:p>
    <w:p w14:paraId="1E488531" w14:textId="591022C4" w:rsidR="00C8305E" w:rsidRDefault="00C8305E" w:rsidP="00C8305E">
      <w:pPr>
        <w:jc w:val="center"/>
        <w:rPr>
          <w:lang w:eastAsia="en-US"/>
        </w:rPr>
      </w:pPr>
      <w:r>
        <w:rPr>
          <w:noProof/>
          <w:lang w:eastAsia="id-ID"/>
        </w:rPr>
        <w:lastRenderedPageBreak/>
        <w:drawing>
          <wp:inline distT="0" distB="0" distL="0" distR="0" wp14:anchorId="5B1299B6" wp14:editId="35CA6FB8">
            <wp:extent cx="962025" cy="353686"/>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972954" cy="357704"/>
                    </a:xfrm>
                    <a:prstGeom prst="rect">
                      <a:avLst/>
                    </a:prstGeom>
                  </pic:spPr>
                </pic:pic>
              </a:graphicData>
            </a:graphic>
          </wp:inline>
        </w:drawing>
      </w:r>
    </w:p>
    <w:p w14:paraId="7AD776C9" w14:textId="5652B524" w:rsidR="00C8305E" w:rsidRDefault="00C8305E" w:rsidP="00C8305E">
      <w:pPr>
        <w:rPr>
          <w:lang w:eastAsia="en-US"/>
        </w:rPr>
      </w:pPr>
      <w:r>
        <w:rPr>
          <w:lang w:eastAsia="en-US"/>
        </w:rPr>
        <w:tab/>
        <w:t>Pada format file diatas, 001 me</w:t>
      </w:r>
      <w:r w:rsidR="004B29C2">
        <w:rPr>
          <w:lang w:eastAsia="en-US"/>
        </w:rPr>
        <w:t xml:space="preserve">nunjukan mata/kelas orang pertama, </w:t>
      </w:r>
      <w:r>
        <w:rPr>
          <w:lang w:eastAsia="en-US"/>
        </w:rPr>
        <w:t xml:space="preserve"> </w:t>
      </w:r>
      <w:r w:rsidR="004B29C2">
        <w:rPr>
          <w:lang w:eastAsia="en-US"/>
        </w:rPr>
        <w:t>angka 1 dikanannya menunjukan mata yang diambil pada sesi pertama, dan angka 1 yang terakhir menunjukan mata yang diambil pada urutan ke-1.</w:t>
      </w:r>
    </w:p>
    <w:p w14:paraId="13FCEC9B" w14:textId="1BC65653" w:rsidR="00430729" w:rsidRDefault="00582F51" w:rsidP="00430729">
      <w:pPr>
        <w:ind w:firstLine="720"/>
        <w:rPr>
          <w:lang w:val="en-US"/>
        </w:rPr>
      </w:pPr>
      <w:r>
        <w:rPr>
          <w:lang w:eastAsia="en-US"/>
        </w:rPr>
        <w:t>Dalam melakukan uji coba, citra mata perlu dibagi ke dalam data uji dan data latih. Pengambilan citra mata pada sesi pertama akan dijadikan sebagai data uji, sedangkan pada sesi kedua akan dijadikan sebagai data latih. Sehingga jumlah data uji adalah 3x108=324 buah dan jumlah data latih adalah 4x108=432 buah.</w:t>
      </w:r>
    </w:p>
    <w:p w14:paraId="70633B81" w14:textId="64529FCB" w:rsidR="00D2071B" w:rsidRDefault="00D2071B" w:rsidP="006F226A">
      <w:pPr>
        <w:pStyle w:val="Heading2"/>
      </w:pPr>
      <w:r>
        <w:t>Preprocessing</w:t>
      </w:r>
    </w:p>
    <w:p w14:paraId="132C1CEF" w14:textId="2724CEBF" w:rsidR="002A06C2" w:rsidRDefault="00D2071B" w:rsidP="002A06C2">
      <w:pPr>
        <w:ind w:firstLine="720"/>
      </w:pPr>
      <w:r>
        <w:t>Pada tahap preprocessing, citra mata akan diolah u</w:t>
      </w:r>
      <w:r w:rsidR="004D2F09">
        <w:t xml:space="preserve">ntuk mendapatkan bagian irisnya, contoh seperti pada </w:t>
      </w:r>
      <w:r w:rsidR="004D2F09" w:rsidRPr="004D2F09">
        <w:rPr>
          <w:highlight w:val="yellow"/>
        </w:rPr>
        <w:t>Tabel 5.2</w:t>
      </w:r>
      <w:r w:rsidR="004D2F09">
        <w:t>.</w:t>
      </w:r>
    </w:p>
    <w:p w14:paraId="0959375D" w14:textId="77777777" w:rsidR="00590D40" w:rsidRDefault="00590D40" w:rsidP="002A06C2">
      <w:pPr>
        <w:ind w:firstLine="720"/>
      </w:pPr>
    </w:p>
    <w:p w14:paraId="2731119C" w14:textId="364341FD" w:rsidR="002A06C2" w:rsidRPr="002A06C2" w:rsidRDefault="002A06C2" w:rsidP="002A06C2">
      <w:pPr>
        <w:pStyle w:val="Caption"/>
      </w:pPr>
      <w:r w:rsidRPr="00F348AC">
        <w:t xml:space="preserve">Tabel </w:t>
      </w:r>
      <w:r>
        <w:t>5.</w:t>
      </w:r>
      <w:r>
        <w:fldChar w:fldCharType="begin"/>
      </w:r>
      <w:r>
        <w:instrText xml:space="preserve"> SEQ Tabel \* ARABIC \s 1 </w:instrText>
      </w:r>
      <w:r>
        <w:fldChar w:fldCharType="separate"/>
      </w:r>
      <w:r w:rsidR="00F40564">
        <w:rPr>
          <w:noProof/>
        </w:rPr>
        <w:t>2</w:t>
      </w:r>
      <w:r>
        <w:rPr>
          <w:noProof/>
        </w:rPr>
        <w:fldChar w:fldCharType="end"/>
      </w:r>
      <w:r w:rsidRPr="00F348AC">
        <w:rPr>
          <w:lang w:val="en-US"/>
        </w:rPr>
        <w:t xml:space="preserve"> </w:t>
      </w:r>
      <w:r>
        <w:t>Sampel pada citra mata 001_1_1.bmp</w:t>
      </w:r>
    </w:p>
    <w:tbl>
      <w:tblPr>
        <w:tblStyle w:val="TableGrid"/>
        <w:tblW w:w="0" w:type="auto"/>
        <w:tblLook w:val="04A0" w:firstRow="1" w:lastRow="0" w:firstColumn="1" w:lastColumn="0" w:noHBand="0" w:noVBand="1"/>
      </w:tblPr>
      <w:tblGrid>
        <w:gridCol w:w="2773"/>
        <w:gridCol w:w="2773"/>
      </w:tblGrid>
      <w:tr w:rsidR="007B7F0C" w14:paraId="20817CAE" w14:textId="77777777" w:rsidTr="002A06C2">
        <w:tc>
          <w:tcPr>
            <w:tcW w:w="2773" w:type="dxa"/>
            <w:vAlign w:val="center"/>
          </w:tcPr>
          <w:p w14:paraId="1550D881" w14:textId="77777777" w:rsidR="007B7F0C" w:rsidRPr="005E5424" w:rsidRDefault="007B7F0C" w:rsidP="00A84E37">
            <w:pPr>
              <w:jc w:val="center"/>
              <w:rPr>
                <w:sz w:val="10"/>
              </w:rPr>
            </w:pPr>
          </w:p>
          <w:p w14:paraId="598E7DCA" w14:textId="197FE1D4" w:rsidR="007B7F0C" w:rsidRDefault="007B7F0C" w:rsidP="00A84E37">
            <w:pPr>
              <w:jc w:val="center"/>
            </w:pPr>
            <w:r w:rsidRPr="007B7F0C">
              <w:rPr>
                <w:noProof/>
                <w:lang w:eastAsia="id-ID"/>
              </w:rPr>
              <w:drawing>
                <wp:inline distT="0" distB="0" distL="0" distR="0" wp14:anchorId="0D68618F" wp14:editId="050D5ECF">
                  <wp:extent cx="822858" cy="720000"/>
                  <wp:effectExtent l="0" t="0" r="0" b="4445"/>
                  <wp:docPr id="20" name="Picture 20" descr="D:\zBAHANTA\CASIAv1\CASIA Iris Image Database (version 1.0)\001\1\001_1_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zBAHANTA\CASIAv1\CASIA Iris Image Database (version 1.0)\001\1\001_1_1.bmp"/>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822858" cy="720000"/>
                          </a:xfrm>
                          <a:prstGeom prst="rect">
                            <a:avLst/>
                          </a:prstGeom>
                          <a:noFill/>
                          <a:ln>
                            <a:noFill/>
                          </a:ln>
                        </pic:spPr>
                      </pic:pic>
                    </a:graphicData>
                  </a:graphic>
                </wp:inline>
              </w:drawing>
            </w:r>
          </w:p>
          <w:p w14:paraId="6ABBF24A" w14:textId="24699BB2" w:rsidR="007B7F0C" w:rsidRPr="00A84E37" w:rsidRDefault="00A84E37" w:rsidP="00A84E37">
            <w:pPr>
              <w:pStyle w:val="ListParagraph"/>
              <w:ind w:left="29"/>
              <w:jc w:val="center"/>
              <w:rPr>
                <w:b/>
              </w:rPr>
            </w:pPr>
            <w:r w:rsidRPr="00A84E37">
              <w:rPr>
                <w:b/>
              </w:rPr>
              <w:t>(a) Citra Mata 001_1_1.bmp</w:t>
            </w:r>
          </w:p>
        </w:tc>
        <w:tc>
          <w:tcPr>
            <w:tcW w:w="2773" w:type="dxa"/>
            <w:vAlign w:val="center"/>
          </w:tcPr>
          <w:p w14:paraId="4A7C9FAD" w14:textId="77777777" w:rsidR="007B7F0C" w:rsidRPr="005E5424" w:rsidRDefault="007B7F0C" w:rsidP="002A06C2">
            <w:pPr>
              <w:jc w:val="center"/>
              <w:rPr>
                <w:sz w:val="10"/>
                <w:szCs w:val="10"/>
              </w:rPr>
            </w:pPr>
          </w:p>
          <w:p w14:paraId="24FBFB75" w14:textId="6AFC5D99" w:rsidR="00A84E37" w:rsidRDefault="00A84E37" w:rsidP="002A06C2">
            <w:pPr>
              <w:jc w:val="center"/>
            </w:pPr>
            <w:r>
              <w:rPr>
                <w:noProof/>
                <w:lang w:eastAsia="id-ID"/>
              </w:rPr>
              <w:drawing>
                <wp:inline distT="0" distB="0" distL="0" distR="0" wp14:anchorId="6E9FAC97" wp14:editId="4FA98759">
                  <wp:extent cx="825946" cy="720000"/>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001_1_1.JPG"/>
                          <pic:cNvPicPr/>
                        </pic:nvPicPr>
                        <pic:blipFill>
                          <a:blip r:embed="rId103" cstate="print">
                            <a:extLst>
                              <a:ext uri="{28A0092B-C50C-407E-A947-70E740481C1C}">
                                <a14:useLocalDpi xmlns:a14="http://schemas.microsoft.com/office/drawing/2010/main" val="0"/>
                              </a:ext>
                            </a:extLst>
                          </a:blip>
                          <a:stretch>
                            <a:fillRect/>
                          </a:stretch>
                        </pic:blipFill>
                        <pic:spPr>
                          <a:xfrm>
                            <a:off x="0" y="0"/>
                            <a:ext cx="825946" cy="720000"/>
                          </a:xfrm>
                          <a:prstGeom prst="rect">
                            <a:avLst/>
                          </a:prstGeom>
                        </pic:spPr>
                      </pic:pic>
                    </a:graphicData>
                  </a:graphic>
                </wp:inline>
              </w:drawing>
            </w:r>
          </w:p>
          <w:p w14:paraId="474AED61" w14:textId="7617958A" w:rsidR="007B7F0C" w:rsidRDefault="00A84E37" w:rsidP="002A06C2">
            <w:pPr>
              <w:jc w:val="center"/>
            </w:pPr>
            <w:r w:rsidRPr="00A84E37">
              <w:rPr>
                <w:b/>
              </w:rPr>
              <w:t>(</w:t>
            </w:r>
            <w:r>
              <w:rPr>
                <w:b/>
              </w:rPr>
              <w:t>b</w:t>
            </w:r>
            <w:r w:rsidRPr="00A84E37">
              <w:rPr>
                <w:b/>
              </w:rPr>
              <w:t xml:space="preserve">) </w:t>
            </w:r>
            <w:r w:rsidR="002A06C2">
              <w:rPr>
                <w:b/>
              </w:rPr>
              <w:t>Deteksi Tepi</w:t>
            </w:r>
          </w:p>
        </w:tc>
      </w:tr>
      <w:tr w:rsidR="007B7F0C" w14:paraId="7082C99C" w14:textId="77777777" w:rsidTr="005E5424">
        <w:tc>
          <w:tcPr>
            <w:tcW w:w="2773" w:type="dxa"/>
            <w:vAlign w:val="center"/>
          </w:tcPr>
          <w:p w14:paraId="55CC0E67" w14:textId="77777777" w:rsidR="007B7F0C" w:rsidRPr="005E5424" w:rsidRDefault="007B7F0C" w:rsidP="005E5424">
            <w:pPr>
              <w:jc w:val="center"/>
              <w:rPr>
                <w:sz w:val="10"/>
                <w:szCs w:val="10"/>
              </w:rPr>
            </w:pPr>
          </w:p>
          <w:p w14:paraId="2D922ADA" w14:textId="552FB169" w:rsidR="00A84E37" w:rsidRDefault="00A84E37" w:rsidP="005E5424">
            <w:pPr>
              <w:jc w:val="center"/>
            </w:pPr>
            <w:r w:rsidRPr="00A84E37">
              <w:rPr>
                <w:noProof/>
                <w:lang w:eastAsia="id-ID"/>
              </w:rPr>
              <w:drawing>
                <wp:inline distT="0" distB="0" distL="0" distR="0" wp14:anchorId="141C8FAC" wp14:editId="7B26862E">
                  <wp:extent cx="822857" cy="720000"/>
                  <wp:effectExtent l="0" t="0" r="0" b="4445"/>
                  <wp:docPr id="40" name="Picture 40" descr="D:\zBAHANTA\CASIAv1\HasilLingkaran\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zBAHANTA\CASIAv1\HasilLingkaran\001_1_1.jp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2298DBE8" w14:textId="43D9DA8A" w:rsidR="007B7F0C" w:rsidRDefault="00A84E37" w:rsidP="005E5424">
            <w:pPr>
              <w:jc w:val="center"/>
            </w:pPr>
            <w:r w:rsidRPr="00A84E37">
              <w:rPr>
                <w:b/>
              </w:rPr>
              <w:t>(</w:t>
            </w:r>
            <w:r>
              <w:rPr>
                <w:b/>
              </w:rPr>
              <w:t>c</w:t>
            </w:r>
            <w:r w:rsidRPr="00A84E37">
              <w:rPr>
                <w:b/>
              </w:rPr>
              <w:t xml:space="preserve">) </w:t>
            </w:r>
            <w:r w:rsidR="002A06C2">
              <w:rPr>
                <w:b/>
              </w:rPr>
              <w:t>Lokalisasi</w:t>
            </w:r>
            <w:r>
              <w:rPr>
                <w:b/>
              </w:rPr>
              <w:t xml:space="preserve"> Iris</w:t>
            </w:r>
          </w:p>
        </w:tc>
        <w:tc>
          <w:tcPr>
            <w:tcW w:w="2773" w:type="dxa"/>
            <w:vAlign w:val="center"/>
          </w:tcPr>
          <w:p w14:paraId="5B75BB7D" w14:textId="77777777" w:rsidR="007B7F0C" w:rsidRPr="005E5424" w:rsidRDefault="007B7F0C" w:rsidP="005E5424">
            <w:pPr>
              <w:jc w:val="center"/>
              <w:rPr>
                <w:sz w:val="10"/>
                <w:szCs w:val="10"/>
              </w:rPr>
            </w:pPr>
          </w:p>
          <w:p w14:paraId="663386F8" w14:textId="5BEEDC69" w:rsidR="00A84E37" w:rsidRDefault="00A84E37" w:rsidP="005E5424">
            <w:pPr>
              <w:jc w:val="center"/>
            </w:pPr>
            <w:r w:rsidRPr="00A84E37">
              <w:rPr>
                <w:noProof/>
                <w:lang w:eastAsia="id-ID"/>
              </w:rPr>
              <w:drawing>
                <wp:inline distT="0" distB="0" distL="0" distR="0" wp14:anchorId="32CA97B8" wp14:editId="2C79D1B5">
                  <wp:extent cx="822857" cy="720000"/>
                  <wp:effectExtent l="0" t="0" r="0" b="4445"/>
                  <wp:docPr id="39" name="Picture 39" descr="D:\zBAHANTA\CASIAv1\HasilSegmentasi\001_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zBAHANTA\CASIAv1\HasilSegmentasi\001_1_1.jp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822857" cy="720000"/>
                          </a:xfrm>
                          <a:prstGeom prst="rect">
                            <a:avLst/>
                          </a:prstGeom>
                          <a:noFill/>
                          <a:ln>
                            <a:noFill/>
                          </a:ln>
                        </pic:spPr>
                      </pic:pic>
                    </a:graphicData>
                  </a:graphic>
                </wp:inline>
              </w:drawing>
            </w:r>
          </w:p>
          <w:p w14:paraId="5D390BB3" w14:textId="4041122A" w:rsidR="007B7F0C" w:rsidRPr="00A84E37" w:rsidRDefault="00A84E37" w:rsidP="005E5424">
            <w:pPr>
              <w:jc w:val="center"/>
            </w:pPr>
            <w:r w:rsidRPr="00A84E37">
              <w:rPr>
                <w:b/>
              </w:rPr>
              <w:t>(</w:t>
            </w:r>
            <w:r>
              <w:rPr>
                <w:b/>
              </w:rPr>
              <w:t>d</w:t>
            </w:r>
            <w:r w:rsidRPr="00A84E37">
              <w:rPr>
                <w:b/>
              </w:rPr>
              <w:t xml:space="preserve">) </w:t>
            </w:r>
            <w:r>
              <w:rPr>
                <w:b/>
              </w:rPr>
              <w:t xml:space="preserve">Pemisahan </w:t>
            </w:r>
            <w:r>
              <w:rPr>
                <w:b/>
                <w:i/>
              </w:rPr>
              <w:t>noise</w:t>
            </w:r>
          </w:p>
        </w:tc>
      </w:tr>
      <w:tr w:rsidR="007B7F0C" w14:paraId="4C55474E" w14:textId="77777777" w:rsidTr="005E5424">
        <w:tc>
          <w:tcPr>
            <w:tcW w:w="5546" w:type="dxa"/>
            <w:gridSpan w:val="2"/>
            <w:vAlign w:val="center"/>
          </w:tcPr>
          <w:p w14:paraId="0D47C4CD" w14:textId="77777777" w:rsidR="005E5424" w:rsidRPr="005E5424" w:rsidRDefault="005E5424" w:rsidP="005E5424">
            <w:pPr>
              <w:jc w:val="center"/>
              <w:rPr>
                <w:sz w:val="10"/>
                <w:szCs w:val="10"/>
              </w:rPr>
            </w:pPr>
          </w:p>
          <w:p w14:paraId="0136151D" w14:textId="7D0F74C8" w:rsidR="00A84E37" w:rsidRDefault="002A06C2" w:rsidP="005E5424">
            <w:pPr>
              <w:jc w:val="center"/>
            </w:pPr>
            <w:r>
              <w:rPr>
                <w:noProof/>
                <w:lang w:eastAsia="id-ID"/>
              </w:rPr>
              <w:drawing>
                <wp:inline distT="0" distB="0" distL="0" distR="0" wp14:anchorId="550011B1" wp14:editId="58645B4B">
                  <wp:extent cx="2691954" cy="36000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001_1_1norm.JPG"/>
                          <pic:cNvPicPr/>
                        </pic:nvPicPr>
                        <pic:blipFill>
                          <a:blip r:embed="rId106">
                            <a:extLst>
                              <a:ext uri="{28A0092B-C50C-407E-A947-70E740481C1C}">
                                <a14:useLocalDpi xmlns:a14="http://schemas.microsoft.com/office/drawing/2010/main" val="0"/>
                              </a:ext>
                            </a:extLst>
                          </a:blip>
                          <a:stretch>
                            <a:fillRect/>
                          </a:stretch>
                        </pic:blipFill>
                        <pic:spPr>
                          <a:xfrm>
                            <a:off x="0" y="0"/>
                            <a:ext cx="2691954" cy="360000"/>
                          </a:xfrm>
                          <a:prstGeom prst="rect">
                            <a:avLst/>
                          </a:prstGeom>
                        </pic:spPr>
                      </pic:pic>
                    </a:graphicData>
                  </a:graphic>
                </wp:inline>
              </w:drawing>
            </w:r>
          </w:p>
          <w:p w14:paraId="39249AD9" w14:textId="111F7C5E" w:rsidR="007B7F0C" w:rsidRDefault="00A84E37" w:rsidP="005E5424">
            <w:pPr>
              <w:jc w:val="center"/>
            </w:pPr>
            <w:r w:rsidRPr="00A84E37">
              <w:rPr>
                <w:b/>
              </w:rPr>
              <w:t>(</w:t>
            </w:r>
            <w:r w:rsidR="005E5424">
              <w:rPr>
                <w:b/>
              </w:rPr>
              <w:t>e</w:t>
            </w:r>
            <w:r w:rsidRPr="00A84E37">
              <w:rPr>
                <w:b/>
              </w:rPr>
              <w:t xml:space="preserve">) Citra </w:t>
            </w:r>
            <w:r w:rsidR="002A06C2">
              <w:rPr>
                <w:b/>
              </w:rPr>
              <w:t>Normalisasi Iris</w:t>
            </w:r>
          </w:p>
        </w:tc>
      </w:tr>
    </w:tbl>
    <w:p w14:paraId="2BE2AE2F" w14:textId="77777777" w:rsidR="007B7F0C" w:rsidRDefault="007B7F0C" w:rsidP="007B7F0C"/>
    <w:p w14:paraId="46FF80B9" w14:textId="7FF2CF7A" w:rsidR="00D2071B" w:rsidRPr="005E5424" w:rsidRDefault="002A06C2" w:rsidP="00D2071B">
      <w:pPr>
        <w:ind w:firstLine="720"/>
      </w:pPr>
      <w:r w:rsidRPr="004D2F09">
        <w:rPr>
          <w:highlight w:val="yellow"/>
        </w:rPr>
        <w:lastRenderedPageBreak/>
        <w:t>Tabel 5.2</w:t>
      </w:r>
      <w:r>
        <w:t xml:space="preserve"> merupakan sampel gambar dari hasil </w:t>
      </w:r>
      <w:r>
        <w:rPr>
          <w:i/>
        </w:rPr>
        <w:t>preprocessing</w:t>
      </w:r>
      <w:r>
        <w:t xml:space="preserve"> citra mata yang terdiri dari proses deteksi tepi, deteksi batas pupil dan iris, serta pemisahan bulu dan kelopak mata, juga proses normalisasi.</w:t>
      </w:r>
      <w:r w:rsidR="00D2071B">
        <w:t xml:space="preserve"> </w:t>
      </w:r>
      <w:r w:rsidR="005E5424">
        <w:t xml:space="preserve">Gambar (a) merupakan citra mata yang digunakan sebagai masukan, gambar (b) merupakan hasil dari proses deteksi tepi, gambar (c) adalah pengalokasian bagian iris dengan mencari batas lingkaran pupil dan iris, kemudian </w:t>
      </w:r>
      <w:r w:rsidR="005E5424">
        <w:rPr>
          <w:i/>
        </w:rPr>
        <w:t>noise</w:t>
      </w:r>
      <w:r w:rsidR="005E5424">
        <w:t xml:space="preserve"> yang didalam bagian iris dipisahkan pada gambar (d), dan gambar (e) merupakan tahap normalisasi ukuran citra iris yang sudah tidak mempunyai </w:t>
      </w:r>
      <w:r w:rsidR="005E5424">
        <w:rPr>
          <w:i/>
        </w:rPr>
        <w:t xml:space="preserve">noise </w:t>
      </w:r>
      <w:r w:rsidR="005E5424">
        <w:t>di bagian iris.</w:t>
      </w:r>
    </w:p>
    <w:p w14:paraId="1145028B" w14:textId="0485D2DE" w:rsidR="00D2071B" w:rsidRPr="00D2071B" w:rsidRDefault="00D2071B" w:rsidP="00D2071B">
      <w:pPr>
        <w:pStyle w:val="Heading2"/>
      </w:pPr>
      <w:r>
        <w:t>Ekstraksi Fitur</w:t>
      </w:r>
    </w:p>
    <w:p w14:paraId="07CF9534" w14:textId="0D24213C" w:rsidR="006F226A" w:rsidRDefault="006F226A" w:rsidP="005E4106">
      <w:pPr>
        <w:ind w:firstLine="720"/>
      </w:pPr>
      <w:r>
        <w:rPr>
          <w:lang w:val="en-US"/>
        </w:rPr>
        <w:t xml:space="preserve">Pada </w:t>
      </w:r>
      <w:r w:rsidR="00590D40">
        <w:t xml:space="preserve">tahap ekstraksi fitur, citra normalisasi akan diproses menggunakan dua buah metode, yakni wavelet Haar dan log-Gabor fitler. Sampel dari kedua metode tersebut dapat dilihat pada </w:t>
      </w:r>
      <w:r w:rsidR="00590D40" w:rsidRPr="00A671E6">
        <w:rPr>
          <w:highlight w:val="yellow"/>
        </w:rPr>
        <w:t>Tabel 5.3</w:t>
      </w:r>
      <w:r w:rsidR="00590D40">
        <w:t>.</w:t>
      </w:r>
    </w:p>
    <w:p w14:paraId="0F1FE0CE" w14:textId="77777777" w:rsidR="00590D40" w:rsidRDefault="00590D40" w:rsidP="005E4106">
      <w:pPr>
        <w:ind w:firstLine="720"/>
      </w:pPr>
    </w:p>
    <w:p w14:paraId="492B3600" w14:textId="54FFF010" w:rsidR="00590D40" w:rsidRPr="002A06C2" w:rsidRDefault="00590D40" w:rsidP="00590D40">
      <w:pPr>
        <w:pStyle w:val="Caption"/>
      </w:pPr>
      <w:r w:rsidRPr="00F348AC">
        <w:t xml:space="preserve">Tabel </w:t>
      </w:r>
      <w:r>
        <w:t>5.</w:t>
      </w:r>
      <w:r>
        <w:fldChar w:fldCharType="begin"/>
      </w:r>
      <w:r>
        <w:instrText xml:space="preserve"> SEQ Tabel \* ARABIC \s 1 </w:instrText>
      </w:r>
      <w:r>
        <w:fldChar w:fldCharType="separate"/>
      </w:r>
      <w:r w:rsidR="00F40564">
        <w:rPr>
          <w:noProof/>
        </w:rPr>
        <w:t>3</w:t>
      </w:r>
      <w:r>
        <w:rPr>
          <w:noProof/>
        </w:rPr>
        <w:fldChar w:fldCharType="end"/>
      </w:r>
      <w:r w:rsidRPr="00F348AC">
        <w:rPr>
          <w:lang w:val="en-US"/>
        </w:rPr>
        <w:t xml:space="preserve"> </w:t>
      </w:r>
      <w:r>
        <w:t>Sampel fitur pada citra mata 001_1_1.bmp</w:t>
      </w:r>
    </w:p>
    <w:tbl>
      <w:tblPr>
        <w:tblStyle w:val="TableGrid"/>
        <w:tblW w:w="0" w:type="auto"/>
        <w:tblLook w:val="04A0" w:firstRow="1" w:lastRow="0" w:firstColumn="1" w:lastColumn="0" w:noHBand="0" w:noVBand="1"/>
      </w:tblPr>
      <w:tblGrid>
        <w:gridCol w:w="2773"/>
        <w:gridCol w:w="2773"/>
      </w:tblGrid>
      <w:tr w:rsidR="00590D40" w14:paraId="724ECE09" w14:textId="77777777" w:rsidTr="00416D89">
        <w:tc>
          <w:tcPr>
            <w:tcW w:w="2773" w:type="dxa"/>
            <w:vAlign w:val="center"/>
          </w:tcPr>
          <w:p w14:paraId="5CAA18B2" w14:textId="097A1129" w:rsidR="00590D40" w:rsidRPr="00590D40" w:rsidRDefault="00590D40" w:rsidP="00416D89">
            <w:pPr>
              <w:pStyle w:val="ListParagraph"/>
              <w:ind w:left="29"/>
              <w:jc w:val="center"/>
              <w:rPr>
                <w:i/>
              </w:rPr>
            </w:pPr>
            <w:r w:rsidRPr="00590D40">
              <w:rPr>
                <w:i/>
              </w:rPr>
              <w:t>Wavelet Haar</w:t>
            </w:r>
          </w:p>
        </w:tc>
        <w:tc>
          <w:tcPr>
            <w:tcW w:w="2773" w:type="dxa"/>
            <w:vAlign w:val="center"/>
          </w:tcPr>
          <w:p w14:paraId="369AF8FD" w14:textId="2AF0F4E3" w:rsidR="00590D40" w:rsidRPr="00590D40" w:rsidRDefault="00590D40" w:rsidP="00416D89">
            <w:pPr>
              <w:jc w:val="center"/>
              <w:rPr>
                <w:i/>
              </w:rPr>
            </w:pPr>
            <w:r w:rsidRPr="00590D40">
              <w:rPr>
                <w:i/>
              </w:rPr>
              <w:t>Log-Gabor Filter</w:t>
            </w:r>
          </w:p>
        </w:tc>
      </w:tr>
      <w:tr w:rsidR="00590D40" w14:paraId="3EB08407" w14:textId="77777777" w:rsidTr="00416D89">
        <w:tc>
          <w:tcPr>
            <w:tcW w:w="2773" w:type="dxa"/>
            <w:vAlign w:val="center"/>
          </w:tcPr>
          <w:p w14:paraId="54431E16" w14:textId="77777777" w:rsidR="00590D40" w:rsidRPr="005E5424" w:rsidRDefault="00590D40" w:rsidP="00416D89">
            <w:pPr>
              <w:jc w:val="center"/>
              <w:rPr>
                <w:sz w:val="10"/>
                <w:szCs w:val="10"/>
              </w:rPr>
            </w:pPr>
          </w:p>
          <w:p w14:paraId="2DE624B5" w14:textId="4607A59D" w:rsidR="00590D40" w:rsidRDefault="003A1964" w:rsidP="00416D89">
            <w:pPr>
              <w:jc w:val="center"/>
            </w:pPr>
            <w:r>
              <w:rPr>
                <w:noProof/>
                <w:lang w:eastAsia="id-ID"/>
              </w:rPr>
              <w:drawing>
                <wp:inline distT="0" distB="0" distL="0" distR="0" wp14:anchorId="2E6958D8" wp14:editId="7DA616FD">
                  <wp:extent cx="1104900" cy="3238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01_1_1wave.jpg"/>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1130850" cy="331456"/>
                          </a:xfrm>
                          <a:prstGeom prst="rect">
                            <a:avLst/>
                          </a:prstGeom>
                        </pic:spPr>
                      </pic:pic>
                    </a:graphicData>
                  </a:graphic>
                </wp:inline>
              </w:drawing>
            </w:r>
          </w:p>
          <w:p w14:paraId="711B111D" w14:textId="03CF0D87" w:rsidR="00590D40" w:rsidRDefault="00590D40" w:rsidP="00590D40">
            <w:pPr>
              <w:jc w:val="center"/>
            </w:pPr>
            <w:r w:rsidRPr="00A84E37">
              <w:rPr>
                <w:b/>
              </w:rPr>
              <w:t>(</w:t>
            </w:r>
            <w:r>
              <w:rPr>
                <w:b/>
              </w:rPr>
              <w:t>a</w:t>
            </w:r>
            <w:r w:rsidRPr="00A84E37">
              <w:rPr>
                <w:b/>
              </w:rPr>
              <w:t xml:space="preserve">) </w:t>
            </w:r>
            <w:r>
              <w:rPr>
                <w:b/>
              </w:rPr>
              <w:t xml:space="preserve">Fitur Aproksimasi </w:t>
            </w:r>
            <w:r w:rsidRPr="00590D40">
              <w:rPr>
                <w:b/>
                <w:i/>
              </w:rPr>
              <w:t>Haar</w:t>
            </w:r>
          </w:p>
        </w:tc>
        <w:tc>
          <w:tcPr>
            <w:tcW w:w="2773" w:type="dxa"/>
            <w:vAlign w:val="center"/>
          </w:tcPr>
          <w:p w14:paraId="366C6BD0" w14:textId="77777777" w:rsidR="00590D40" w:rsidRPr="005E5424" w:rsidRDefault="00590D40" w:rsidP="00416D89">
            <w:pPr>
              <w:jc w:val="center"/>
              <w:rPr>
                <w:sz w:val="10"/>
                <w:szCs w:val="10"/>
              </w:rPr>
            </w:pPr>
          </w:p>
          <w:p w14:paraId="7870E227" w14:textId="0DCA53D9" w:rsidR="00590D40" w:rsidRDefault="003A1964" w:rsidP="00416D89">
            <w:pPr>
              <w:jc w:val="center"/>
            </w:pPr>
            <w:r>
              <w:rPr>
                <w:noProof/>
                <w:lang w:eastAsia="id-ID"/>
              </w:rPr>
              <w:drawing>
                <wp:inline distT="0" distB="0" distL="0" distR="0" wp14:anchorId="25FF5A97" wp14:editId="06144293">
                  <wp:extent cx="1440000" cy="184276"/>
                  <wp:effectExtent l="0" t="0" r="8255"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01_1_1log.jpg"/>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440000" cy="184276"/>
                          </a:xfrm>
                          <a:prstGeom prst="rect">
                            <a:avLst/>
                          </a:prstGeom>
                        </pic:spPr>
                      </pic:pic>
                    </a:graphicData>
                  </a:graphic>
                </wp:inline>
              </w:drawing>
            </w:r>
          </w:p>
          <w:p w14:paraId="1DA0D8F9" w14:textId="5F693F02" w:rsidR="00590D40" w:rsidRPr="00A84E37" w:rsidRDefault="00590D40" w:rsidP="00590D40">
            <w:pPr>
              <w:jc w:val="center"/>
            </w:pPr>
            <w:r w:rsidRPr="00A84E37">
              <w:rPr>
                <w:b/>
              </w:rPr>
              <w:t>(</w:t>
            </w:r>
            <w:r>
              <w:rPr>
                <w:b/>
              </w:rPr>
              <w:t>b</w:t>
            </w:r>
            <w:r w:rsidRPr="00A84E37">
              <w:rPr>
                <w:b/>
              </w:rPr>
              <w:t xml:space="preserve">) </w:t>
            </w:r>
            <w:r>
              <w:rPr>
                <w:b/>
              </w:rPr>
              <w:t xml:space="preserve">Fitur </w:t>
            </w:r>
            <w:r w:rsidRPr="00590D40">
              <w:rPr>
                <w:b/>
                <w:i/>
              </w:rPr>
              <w:t>log-Gabor fitler</w:t>
            </w:r>
          </w:p>
        </w:tc>
      </w:tr>
    </w:tbl>
    <w:p w14:paraId="3E1BC14E" w14:textId="77777777" w:rsidR="00590D40" w:rsidRDefault="00590D40" w:rsidP="00590D40"/>
    <w:p w14:paraId="49D3A441" w14:textId="18380BE8" w:rsidR="00590D40" w:rsidRDefault="00120C22" w:rsidP="00120C22">
      <w:pPr>
        <w:ind w:firstLine="720"/>
      </w:pPr>
      <w:r w:rsidRPr="00A671E6">
        <w:rPr>
          <w:highlight w:val="yellow"/>
        </w:rPr>
        <w:t>Tabel 5.3</w:t>
      </w:r>
      <w:r>
        <w:t xml:space="preserve"> merupakan sampel gambar dari hasil ekstraksi fitur citra iris normalisasi. Gambar (a) merupakan fitur wavelet Haar pada dekomposisi level 2, sedangkan gambar (b) merupakan fitur log-Gabor filter.</w:t>
      </w:r>
    </w:p>
    <w:p w14:paraId="47420122" w14:textId="3ACBAA71" w:rsidR="00900868" w:rsidRPr="00900868" w:rsidRDefault="00900868" w:rsidP="00900868">
      <w:pPr>
        <w:pStyle w:val="Heading2"/>
        <w:rPr>
          <w:lang w:val="en-US"/>
        </w:rPr>
      </w:pPr>
      <w:bookmarkStart w:id="226" w:name="_Toc441189738"/>
      <w:r>
        <w:rPr>
          <w:lang w:val="en-US"/>
        </w:rPr>
        <w:t>Skenario Uji Coba</w:t>
      </w:r>
      <w:bookmarkEnd w:id="226"/>
    </w:p>
    <w:p w14:paraId="295DE555" w14:textId="1526E8C2" w:rsidR="007907C1" w:rsidRDefault="007907C1" w:rsidP="00C274D9">
      <w:pPr>
        <w:ind w:firstLine="720"/>
        <w:rPr>
          <w:lang w:val="en-US"/>
        </w:rPr>
      </w:pPr>
      <w:r>
        <w:rPr>
          <w:lang w:val="en-US"/>
        </w:rPr>
        <w:t>Pada sub</w:t>
      </w:r>
      <w:r w:rsidR="00EC1E99">
        <w:rPr>
          <w:lang w:val="en-US"/>
        </w:rPr>
        <w:t xml:space="preserve"> </w:t>
      </w:r>
      <w:r>
        <w:rPr>
          <w:lang w:val="en-US"/>
        </w:rPr>
        <w:t>bab ini aka</w:t>
      </w:r>
      <w:r w:rsidR="00445040">
        <w:rPr>
          <w:lang w:val="en-US"/>
        </w:rPr>
        <w:t>n dijelaskan mengenai</w:t>
      </w:r>
      <w:r w:rsidR="00C274D9">
        <w:rPr>
          <w:lang w:val="en-US"/>
        </w:rPr>
        <w:t xml:space="preserve"> skenario uji coba yang telah dilakukan</w:t>
      </w:r>
      <w:r w:rsidR="000C339F">
        <w:t xml:space="preserve"> menggunakan data uji dan data latih</w:t>
      </w:r>
      <w:r w:rsidR="00C274D9">
        <w:rPr>
          <w:lang w:val="en-US"/>
        </w:rPr>
        <w:t xml:space="preserve">. </w:t>
      </w:r>
      <w:r w:rsidR="000C339F">
        <w:t xml:space="preserve">Melalui skenario ini, implementasi </w:t>
      </w:r>
      <w:r w:rsidR="00641EB2">
        <w:t>algoritma ekstraksi fitur dan klasifikasi</w:t>
      </w:r>
      <w:r w:rsidR="000C339F">
        <w:t xml:space="preserve"> akan diuji bagaimana performa pada masing-masing </w:t>
      </w:r>
      <w:r w:rsidR="000C339F">
        <w:lastRenderedPageBreak/>
        <w:t xml:space="preserve">skenario. </w:t>
      </w:r>
      <w:r w:rsidR="00C274D9">
        <w:rPr>
          <w:lang w:val="en-US"/>
        </w:rPr>
        <w:t>Telah dilakukan beberapa</w:t>
      </w:r>
      <w:r w:rsidR="00EA2F3B">
        <w:rPr>
          <w:lang w:val="en-US"/>
        </w:rPr>
        <w:t xml:space="preserve"> skenario uji coba, </w:t>
      </w:r>
      <w:r w:rsidR="00C274D9">
        <w:rPr>
          <w:lang w:val="en-US"/>
        </w:rPr>
        <w:t xml:space="preserve">diantaranya </w:t>
      </w:r>
      <w:r w:rsidR="00EA2F3B">
        <w:rPr>
          <w:lang w:val="en-US"/>
        </w:rPr>
        <w:t>yaitu</w:t>
      </w:r>
      <w:r w:rsidR="00C274D9">
        <w:rPr>
          <w:lang w:val="en-US"/>
        </w:rPr>
        <w:t>:</w:t>
      </w:r>
    </w:p>
    <w:p w14:paraId="5C5E8D63" w14:textId="1796510A" w:rsidR="00D11F41" w:rsidRPr="00C26836" w:rsidRDefault="00D11F41" w:rsidP="000C339F">
      <w:pPr>
        <w:pStyle w:val="ListParagraph"/>
        <w:numPr>
          <w:ilvl w:val="0"/>
          <w:numId w:val="37"/>
        </w:numPr>
        <w:ind w:left="567"/>
        <w:rPr>
          <w:lang w:val="en-US"/>
        </w:rPr>
      </w:pPr>
      <w:r>
        <w:rPr>
          <w:lang w:val="en-US"/>
        </w:rPr>
        <w:t>Per</w:t>
      </w:r>
      <w:r w:rsidR="000C339F">
        <w:t>hitungan</w:t>
      </w:r>
      <w:r>
        <w:rPr>
          <w:lang w:val="en-US"/>
        </w:rPr>
        <w:t xml:space="preserve"> </w:t>
      </w:r>
      <w:r w:rsidR="000C339F">
        <w:t xml:space="preserve">performa </w:t>
      </w:r>
      <w:r>
        <w:rPr>
          <w:lang w:val="en-US"/>
        </w:rPr>
        <w:t xml:space="preserve">hasil </w:t>
      </w:r>
      <w:r w:rsidR="000C339F">
        <w:t xml:space="preserve">akurasi menggunakan ekstraksi fitur </w:t>
      </w:r>
      <w:r w:rsidR="000C339F" w:rsidRPr="000C339F">
        <w:rPr>
          <w:i/>
        </w:rPr>
        <w:t>Wavelet Haar</w:t>
      </w:r>
      <w:r w:rsidR="000C339F">
        <w:t xml:space="preserve"> dan </w:t>
      </w:r>
      <w:r w:rsidR="000C339F" w:rsidRPr="00C26836">
        <w:t xml:space="preserve">klasifikasi </w:t>
      </w:r>
      <w:r w:rsidR="000C339F" w:rsidRPr="000C339F">
        <w:rPr>
          <w:i/>
        </w:rPr>
        <w:t>Support Vector Machines</w:t>
      </w:r>
      <w:r w:rsidR="00C26836">
        <w:t xml:space="preserve"> berdasarkan level dekomposisi wavelet</w:t>
      </w:r>
      <w:r w:rsidR="00160AE2">
        <w:rPr>
          <w:lang w:val="en-US"/>
        </w:rPr>
        <w:t>.</w:t>
      </w:r>
      <w:r w:rsidR="00C26836">
        <w:t xml:space="preserve"> Level dekomposisi yang diujikan adalah 1, 2, 3, dan 4. </w:t>
      </w:r>
    </w:p>
    <w:p w14:paraId="7CD2FC6E" w14:textId="055D003D" w:rsidR="00C26836" w:rsidRDefault="00C26836" w:rsidP="000C339F">
      <w:pPr>
        <w:pStyle w:val="ListParagraph"/>
        <w:numPr>
          <w:ilvl w:val="0"/>
          <w:numId w:val="37"/>
        </w:numPr>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FE456CE" w14:textId="356F18F7" w:rsidR="008E00E2" w:rsidRDefault="000C339F" w:rsidP="000C339F">
      <w:pPr>
        <w:pStyle w:val="ListParagraph"/>
        <w:numPr>
          <w:ilvl w:val="0"/>
          <w:numId w:val="37"/>
        </w:numPr>
        <w:spacing w:before="240"/>
        <w:ind w:left="567"/>
        <w:rPr>
          <w:lang w:val="en-US"/>
        </w:rPr>
      </w:pPr>
      <w:r>
        <w:rPr>
          <w:lang w:val="en-US"/>
        </w:rPr>
        <w:t>P</w:t>
      </w:r>
      <w:r w:rsidR="00C26836">
        <w:rPr>
          <w:lang w:val="en-US"/>
        </w:rPr>
        <w:t>er</w:t>
      </w:r>
      <w:r w:rsidR="00C26836">
        <w:t>hitungan</w:t>
      </w:r>
      <w:r w:rsidR="00C26836">
        <w:rPr>
          <w:lang w:val="en-US"/>
        </w:rPr>
        <w:t xml:space="preserve"> </w:t>
      </w:r>
      <w:r w:rsidR="00C26836">
        <w:t xml:space="preserve">performa </w:t>
      </w:r>
      <w:r w:rsidR="00C26836">
        <w:rPr>
          <w:lang w:val="en-US"/>
        </w:rPr>
        <w:t xml:space="preserve">hasil </w:t>
      </w:r>
      <w:r w:rsidR="00C26836">
        <w:t xml:space="preserve">akurasi menggunakan ekstraksi fitur </w:t>
      </w:r>
      <w:r w:rsidR="00C26836" w:rsidRPr="000C339F">
        <w:rPr>
          <w:i/>
        </w:rPr>
        <w:t>Wavelet Haar</w:t>
      </w:r>
      <w:r w:rsidR="00C26836">
        <w:t xml:space="preserve"> dan </w:t>
      </w:r>
      <w:r w:rsidR="00C26836" w:rsidRPr="000C339F">
        <w:rPr>
          <w:i/>
        </w:rPr>
        <w:t>klasifikasi Support Vector Machines</w:t>
      </w:r>
      <w:r w:rsidR="00C26836">
        <w:t xml:space="preserve"> berdasarkan variasi kernel yang digunakan pada klasifikasi</w:t>
      </w:r>
      <w:r w:rsidR="00C26836">
        <w:rPr>
          <w:lang w:val="en-US"/>
        </w:rPr>
        <w:t>.</w:t>
      </w:r>
      <w:r w:rsidR="00C26836">
        <w:t xml:space="preserve"> </w:t>
      </w:r>
      <w:r w:rsidR="00C26836">
        <w:rPr>
          <w:lang w:val="en-US"/>
        </w:rPr>
        <w:t xml:space="preserve">Kernel yang akan diuji yaitu </w:t>
      </w:r>
      <w:r w:rsidR="00C26836">
        <w:t>linear,</w:t>
      </w:r>
      <w:r w:rsidR="00C26836">
        <w:rPr>
          <w:lang w:val="en-US"/>
        </w:rPr>
        <w:t xml:space="preserve"> RBF</w:t>
      </w:r>
      <w:r w:rsidR="00C26836">
        <w:t>,</w:t>
      </w:r>
      <w:r w:rsidR="00C26836" w:rsidRPr="00C26836">
        <w:rPr>
          <w:i/>
          <w:lang w:val="en-US"/>
        </w:rPr>
        <w:t xml:space="preserve"> </w:t>
      </w:r>
      <w:r w:rsidR="00C26836" w:rsidRPr="00C26836">
        <w:rPr>
          <w:lang w:val="en-US"/>
        </w:rPr>
        <w:t>polynomial</w:t>
      </w:r>
      <w:r w:rsidR="00C26836">
        <w:rPr>
          <w:i/>
          <w:lang w:val="en-US"/>
        </w:rPr>
        <w:t xml:space="preserve"> 2, </w:t>
      </w:r>
      <w:r w:rsidR="007972DF">
        <w:t xml:space="preserve">dan </w:t>
      </w:r>
      <w:r w:rsidR="00C26836" w:rsidRPr="00C26836">
        <w:rPr>
          <w:lang w:val="en-US"/>
        </w:rPr>
        <w:t>polynomial</w:t>
      </w:r>
      <w:r w:rsidR="00C26836">
        <w:rPr>
          <w:i/>
          <w:lang w:val="en-US"/>
        </w:rPr>
        <w:t xml:space="preserve"> 3</w:t>
      </w:r>
      <w:r w:rsidR="00C26836">
        <w:rPr>
          <w:lang w:val="en-US"/>
        </w:rPr>
        <w:t>.</w:t>
      </w:r>
    </w:p>
    <w:p w14:paraId="59DE6310" w14:textId="1FCD4EBE" w:rsidR="00A1667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metode </w:t>
      </w:r>
      <w:r>
        <w:rPr>
          <w:i/>
        </w:rPr>
        <w:t>Hamming distance</w:t>
      </w:r>
      <w:r>
        <w:t xml:space="preserve"> berdasarkan standar deviasi</w:t>
      </w:r>
      <w:r w:rsidR="0014630F">
        <w:t xml:space="preserve">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r w:rsidR="00371B93">
        <w:rPr>
          <w:lang w:val="en-US"/>
        </w:rPr>
        <w:t xml:space="preserve"> </w:t>
      </w:r>
    </w:p>
    <w:p w14:paraId="61DB298B" w14:textId="5415EE42" w:rsidR="00A20A6E" w:rsidRPr="0014630F"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sidRPr="000C339F">
        <w:rPr>
          <w:i/>
        </w:rPr>
        <w:t>Wavelet Haar</w:t>
      </w:r>
      <w:r>
        <w:t xml:space="preserve"> dan metode </w:t>
      </w:r>
      <w:r w:rsidRPr="007972DF">
        <w:rPr>
          <w:i/>
        </w:rPr>
        <w:t>Hamming distance</w:t>
      </w:r>
      <w:r>
        <w:t xml:space="preserve"> berdasarkan level dekomposisi wavelet</w:t>
      </w:r>
      <w:r>
        <w:rPr>
          <w:lang w:val="en-US"/>
        </w:rPr>
        <w:t>.</w:t>
      </w:r>
      <w:r>
        <w:t xml:space="preserve"> Level dekomposisi yang diujikan adalah 1, 2, 3, dan 4.</w:t>
      </w:r>
    </w:p>
    <w:p w14:paraId="2D78FE2A" w14:textId="5336C820" w:rsidR="0014630F" w:rsidRDefault="0014630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w:t>
      </w:r>
      <w:r w:rsidRPr="0014630F">
        <w:t xml:space="preserve"> </w:t>
      </w:r>
      <w:r w:rsidRPr="00C26836">
        <w:t>klasifikasi</w:t>
      </w:r>
      <w:r w:rsidRPr="000C339F">
        <w:rPr>
          <w:i/>
        </w:rPr>
        <w:t xml:space="preserve"> Support Vector Machines</w:t>
      </w:r>
      <w:r>
        <w:t xml:space="preserve"> berdasarkan standar deviasi ekstraksi fitur</w:t>
      </w:r>
      <w:r>
        <w:rPr>
          <w:lang w:val="en-US"/>
        </w:rPr>
        <w:t>.</w:t>
      </w:r>
      <w:r>
        <w:t xml:space="preserve"> </w:t>
      </w:r>
      <w:r w:rsidRPr="003157DE">
        <w:t xml:space="preserve">Besaran </w:t>
      </w:r>
      <w:r>
        <w:t>standar deviasi</w:t>
      </w:r>
      <w:r w:rsidRPr="003157DE">
        <w:t xml:space="preserve"> antara lain 0.2, 0.4, 0.6, </w:t>
      </w:r>
      <w:r>
        <w:t xml:space="preserve">dan </w:t>
      </w:r>
      <w:r w:rsidRPr="003157DE">
        <w:t>0.8</w:t>
      </w:r>
      <w:r>
        <w:t>.</w:t>
      </w:r>
    </w:p>
    <w:p w14:paraId="2F2E2923" w14:textId="4067D446" w:rsidR="00A521BB" w:rsidRDefault="007972DF" w:rsidP="000C339F">
      <w:pPr>
        <w:pStyle w:val="ListParagraph"/>
        <w:numPr>
          <w:ilvl w:val="0"/>
          <w:numId w:val="37"/>
        </w:numPr>
        <w:spacing w:before="240"/>
        <w:ind w:left="567"/>
        <w:rPr>
          <w:lang w:val="en-US"/>
        </w:rPr>
      </w:pPr>
      <w:r>
        <w:rPr>
          <w:lang w:val="en-US"/>
        </w:rPr>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C26836">
        <w:t>klasifikasi</w:t>
      </w:r>
      <w:r w:rsidRPr="000C339F">
        <w:rPr>
          <w:i/>
        </w:rPr>
        <w:t xml:space="preserve"> Support Vector Machines</w:t>
      </w:r>
      <w:r>
        <w:t xml:space="preserve"> berdasarkan variasi nilai </w:t>
      </w:r>
      <m:oMath>
        <m:r>
          <w:rPr>
            <w:rFonts w:ascii="Cambria Math" w:hAnsi="Cambria Math"/>
            <w:lang w:val="en-US"/>
          </w:rPr>
          <m:t>C</m:t>
        </m:r>
      </m:oMath>
      <w:r>
        <w:rPr>
          <w:lang w:val="en-US"/>
        </w:rPr>
        <w:t xml:space="preserve"> (</w:t>
      </w:r>
      <w:r>
        <w:rPr>
          <w:i/>
          <w:lang w:val="en-US"/>
        </w:rPr>
        <w:t>penalty error term</w:t>
      </w:r>
      <w:r>
        <w:rPr>
          <w:lang w:val="en-US"/>
        </w:rPr>
        <w:t>)</w:t>
      </w:r>
      <w:r>
        <w:t xml:space="preserve"> pada klasifikasi</w:t>
      </w:r>
      <w:r>
        <w:rPr>
          <w:lang w:val="en-US"/>
        </w:rPr>
        <w:t>.</w:t>
      </w:r>
      <w:r>
        <w:t xml:space="preserve"> </w:t>
      </w:r>
      <w:r>
        <w:rPr>
          <w:lang w:val="en-US"/>
        </w:rPr>
        <w:t xml:space="preserve">Nilai </w:t>
      </w:r>
      <m:oMath>
        <m:r>
          <w:rPr>
            <w:rFonts w:ascii="Cambria Math" w:hAnsi="Cambria Math"/>
            <w:lang w:val="en-US"/>
          </w:rPr>
          <m:t>C</m:t>
        </m:r>
      </m:oMath>
      <w:r>
        <w:rPr>
          <w:lang w:val="en-US"/>
        </w:rPr>
        <w:t xml:space="preserve"> yang akan diuji yaitu 1, </w:t>
      </w:r>
      <w:r>
        <w:t>10, 20, 30, dan 40</w:t>
      </w:r>
      <w:r>
        <w:rPr>
          <w:lang w:val="en-US"/>
        </w:rPr>
        <w:t>.</w:t>
      </w:r>
    </w:p>
    <w:p w14:paraId="1CC7D7B4" w14:textId="33997123" w:rsidR="00C80435" w:rsidRDefault="0014630F" w:rsidP="000C339F">
      <w:pPr>
        <w:pStyle w:val="ListParagraph"/>
        <w:numPr>
          <w:ilvl w:val="0"/>
          <w:numId w:val="37"/>
        </w:numPr>
        <w:spacing w:before="240"/>
        <w:ind w:left="567"/>
        <w:rPr>
          <w:lang w:val="en-US"/>
        </w:rPr>
      </w:pPr>
      <w:r>
        <w:rPr>
          <w:lang w:val="en-US"/>
        </w:rPr>
        <w:lastRenderedPageBreak/>
        <w:t>Per</w:t>
      </w:r>
      <w:r>
        <w:t>hitungan</w:t>
      </w:r>
      <w:r>
        <w:rPr>
          <w:lang w:val="en-US"/>
        </w:rPr>
        <w:t xml:space="preserve"> </w:t>
      </w:r>
      <w:r>
        <w:t xml:space="preserve">performa </w:t>
      </w:r>
      <w:r>
        <w:rPr>
          <w:lang w:val="en-US"/>
        </w:rPr>
        <w:t xml:space="preserve">hasil </w:t>
      </w:r>
      <w:r>
        <w:t xml:space="preserve">akurasi menggunakan ekstraksi fitur </w:t>
      </w:r>
      <w:r>
        <w:rPr>
          <w:i/>
        </w:rPr>
        <w:t>Log-Gabor</w:t>
      </w:r>
      <w:r>
        <w:t xml:space="preserve"> dan </w:t>
      </w:r>
      <w:r w:rsidRPr="000C339F">
        <w:rPr>
          <w:i/>
        </w:rPr>
        <w:t>klasifikasi Support Vector Machines</w:t>
      </w:r>
      <w:r>
        <w:t xml:space="preserve"> berdasarkan variasi kernel yang digunakan pada klasifikasi</w:t>
      </w:r>
      <w:r>
        <w:rPr>
          <w:lang w:val="en-US"/>
        </w:rPr>
        <w:t>.</w:t>
      </w:r>
      <w:r>
        <w:t xml:space="preserve"> </w:t>
      </w:r>
      <w:r>
        <w:rPr>
          <w:lang w:val="en-US"/>
        </w:rPr>
        <w:t xml:space="preserve">Kernel yang akan diuji yaitu </w:t>
      </w:r>
      <w:r>
        <w:t>linear,</w:t>
      </w:r>
      <w:r>
        <w:rPr>
          <w:lang w:val="en-US"/>
        </w:rPr>
        <w:t xml:space="preserve"> RBF</w:t>
      </w:r>
      <w:r>
        <w:t>,</w:t>
      </w:r>
      <w:r w:rsidRPr="00C26836">
        <w:rPr>
          <w:i/>
          <w:lang w:val="en-US"/>
        </w:rPr>
        <w:t xml:space="preserve"> </w:t>
      </w:r>
      <w:r w:rsidRPr="00C26836">
        <w:rPr>
          <w:lang w:val="en-US"/>
        </w:rPr>
        <w:t>polynomial</w:t>
      </w:r>
      <w:r>
        <w:rPr>
          <w:i/>
          <w:lang w:val="en-US"/>
        </w:rPr>
        <w:t xml:space="preserve"> 2, </w:t>
      </w:r>
      <w:r>
        <w:t xml:space="preserve">dan </w:t>
      </w:r>
      <w:r w:rsidRPr="00C26836">
        <w:rPr>
          <w:lang w:val="en-US"/>
        </w:rPr>
        <w:t>polynomial</w:t>
      </w:r>
      <w:r>
        <w:rPr>
          <w:i/>
          <w:lang w:val="en-US"/>
        </w:rPr>
        <w:t xml:space="preserve"> 3</w:t>
      </w:r>
      <w:r>
        <w:rPr>
          <w:lang w:val="en-US"/>
        </w:rPr>
        <w:t>.</w:t>
      </w:r>
    </w:p>
    <w:p w14:paraId="4C045C5F" w14:textId="47AB274F" w:rsidR="00CC3B7D" w:rsidRPr="00CC3B7D" w:rsidRDefault="00CC3B7D" w:rsidP="00CC3B7D">
      <w:pPr>
        <w:spacing w:before="240"/>
        <w:ind w:firstLine="720"/>
      </w:pPr>
      <w:r>
        <w:t>Perhitungan akurasi dilakukan dengan cara menghitung jumlah data uji yang benar sesuai dengan label kelas sesungguhnya kemudian dibagi dengan total data uji.</w:t>
      </w:r>
    </w:p>
    <w:p w14:paraId="026FAE10" w14:textId="023D4A10" w:rsidR="00C80435" w:rsidRDefault="00C80435" w:rsidP="00C80435">
      <w:pPr>
        <w:pStyle w:val="Heading3"/>
        <w:rPr>
          <w:lang w:val="en-US"/>
        </w:rPr>
      </w:pPr>
      <w:bookmarkStart w:id="227" w:name="_Ref440398660"/>
      <w:bookmarkStart w:id="228" w:name="_Toc441189739"/>
      <w:r>
        <w:rPr>
          <w:lang w:val="en-US"/>
        </w:rPr>
        <w:t>Skenario Uji Coba</w:t>
      </w:r>
      <w:r w:rsidR="00743E2A">
        <w:rPr>
          <w:lang w:val="en-US"/>
        </w:rPr>
        <w:t xml:space="preserve"> 1</w:t>
      </w:r>
      <w:bookmarkEnd w:id="227"/>
      <w:bookmarkEnd w:id="228"/>
    </w:p>
    <w:p w14:paraId="7D0725D8" w14:textId="610A839C" w:rsidR="00C23363" w:rsidRDefault="008C6E0C" w:rsidP="00743E2A">
      <w:pPr>
        <w:ind w:firstLine="720"/>
      </w:pPr>
      <w:r>
        <w:t xml:space="preserve">Skenario </w:t>
      </w:r>
      <w:r w:rsidRPr="003157DE">
        <w:t xml:space="preserve">uji coba 1 adalah perhitungan akurasi dan </w:t>
      </w:r>
      <w:r>
        <w:t>waktu eksekusi.</w:t>
      </w:r>
      <w:r w:rsidRPr="003157DE">
        <w:t xml:space="preserve"> </w:t>
      </w:r>
      <w:r>
        <w:t xml:space="preserve">Uji coba ini </w:t>
      </w:r>
      <w:r w:rsidR="00C23363">
        <w:t>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rsidR="00C23363">
        <w:t xml:space="preserve"> dan </w:t>
      </w:r>
      <w:r w:rsidR="00C23363" w:rsidRPr="008A1405">
        <w:rPr>
          <w:i/>
        </w:rPr>
        <w:t>svm</w:t>
      </w:r>
      <w:r w:rsidR="00C23363">
        <w:t xml:space="preserve"> sebagai </w:t>
      </w:r>
      <w:r w:rsidR="00C23363" w:rsidRPr="00C23363">
        <w:rPr>
          <w:i/>
        </w:rPr>
        <w:t>classifier</w:t>
      </w:r>
      <w:r w:rsidRPr="003157DE">
        <w:t xml:space="preserve">. Level </w:t>
      </w:r>
      <w:r w:rsidR="008C1647">
        <w:t xml:space="preserve">dekomposisi </w:t>
      </w:r>
      <w:r w:rsidR="008C1647" w:rsidRPr="008C1647">
        <w:rPr>
          <w:i/>
        </w:rPr>
        <w:t>wavelet</w:t>
      </w:r>
      <w:r w:rsidR="008C1647">
        <w:t xml:space="preserve"> </w:t>
      </w:r>
      <w:r w:rsidRPr="003157DE">
        <w:t>yang di uji coba</w:t>
      </w:r>
      <w:r>
        <w:t xml:space="preserve"> yaitu 1, 2, 3</w:t>
      </w:r>
      <w:r w:rsidRPr="003157DE">
        <w:t xml:space="preserve"> dan </w:t>
      </w:r>
      <w:r>
        <w:t>4</w:t>
      </w:r>
      <w:r w:rsidRPr="003157DE">
        <w:t xml:space="preserve">. </w:t>
      </w:r>
      <w:r w:rsidR="00C23363">
        <w:t>Bidang aproksimasi akan digunakan sebagai fitur.</w:t>
      </w:r>
    </w:p>
    <w:p w14:paraId="0880D50B" w14:textId="15B1E88E" w:rsidR="008C6E0C" w:rsidRDefault="004C7B65" w:rsidP="00743E2A">
      <w:pPr>
        <w:ind w:firstLine="720"/>
        <w:rPr>
          <w:lang w:val="en-US"/>
        </w:rPr>
      </w:pPr>
      <w:r w:rsidRPr="003157DE">
        <w:t>Setiap level akan menghasilkan jumlah fitur yang berbeda.</w:t>
      </w:r>
      <w:r>
        <w:t xml:space="preserve"> </w:t>
      </w:r>
      <w:r w:rsidR="00C23363">
        <w:t xml:space="preserve">Jumlah fitur </w:t>
      </w:r>
      <w:r>
        <w:t>pada</w:t>
      </w:r>
      <w:r w:rsidR="00C23363">
        <w:t xml:space="preserve"> level 1</w:t>
      </w:r>
      <w:r w:rsidR="008C6E0C" w:rsidRPr="003157DE">
        <w:t xml:space="preserve"> menghasilkan </w:t>
      </w:r>
      <w:r w:rsidR="00C23363">
        <w:t>8192 fitur, level 2</w:t>
      </w:r>
      <w:r w:rsidR="008C6E0C" w:rsidRPr="003157DE">
        <w:t xml:space="preserve"> akan menghasilkan </w:t>
      </w:r>
      <w:r w:rsidR="00C23363">
        <w:t>2048 fitur, level 3</w:t>
      </w:r>
      <w:r w:rsidR="008C6E0C" w:rsidRPr="003157DE">
        <w:t xml:space="preserve"> menghasilkan </w:t>
      </w:r>
      <w:r w:rsidR="00C23363">
        <w:t>512 fitur dan level 4</w:t>
      </w:r>
      <w:r w:rsidR="008C6E0C" w:rsidRPr="003157DE">
        <w:t xml:space="preserve"> menghasilkan </w:t>
      </w:r>
      <w:r w:rsidR="00C23363">
        <w:t>128</w:t>
      </w:r>
      <w:r w:rsidR="008C6E0C" w:rsidRPr="003157DE">
        <w:t xml:space="preserve"> fitur. Pada skenario 1, jenis </w:t>
      </w:r>
      <w:r w:rsidR="00C23363">
        <w:rPr>
          <w:i/>
        </w:rPr>
        <w:t>wavelet</w:t>
      </w:r>
      <w:r w:rsidR="008C6E0C" w:rsidRPr="003157DE">
        <w:t xml:space="preserve"> yang digunakan adalah </w:t>
      </w:r>
      <w:r w:rsidR="00C23363">
        <w:t>haar</w:t>
      </w:r>
      <w:r w:rsidR="008A1405">
        <w:t xml:space="preserve">, sedangkan </w:t>
      </w:r>
      <w:r w:rsidR="008A1405">
        <w:rPr>
          <w:lang w:val="en-US"/>
        </w:rPr>
        <w:t xml:space="preserve">parameter nilai </w:t>
      </w:r>
      <m:oMath>
        <m:r>
          <w:rPr>
            <w:rFonts w:ascii="Cambria Math" w:hAnsi="Cambria Math"/>
            <w:lang w:val="en-US"/>
          </w:rPr>
          <m:t>C</m:t>
        </m:r>
      </m:oMath>
      <w:r w:rsidR="008A1405">
        <w:rPr>
          <w:lang w:val="en-US"/>
        </w:rPr>
        <w:t xml:space="preserve"> </w:t>
      </w:r>
      <w:r w:rsidR="008A1405">
        <w:t>adalah</w:t>
      </w:r>
      <w:r w:rsidR="008A1405">
        <w:rPr>
          <w:lang w:val="en-US"/>
        </w:rPr>
        <w:t xml:space="preserve"> 1 menggunakan kernel RBF</w:t>
      </w:r>
      <w:r w:rsidR="008C6E0C" w:rsidRPr="003157DE">
        <w:t xml:space="preserve">. Hasil performa dan </w:t>
      </w:r>
      <w:r w:rsidR="008A1405">
        <w:t>waktu eksekusi masing-masing dekomposisi</w:t>
      </w:r>
      <w:r w:rsidR="008C6E0C" w:rsidRPr="003157DE">
        <w:t xml:space="preserve"> dapat dilihat pada </w:t>
      </w:r>
      <w:r w:rsidR="005B516A">
        <w:rPr>
          <w:highlight w:val="yellow"/>
        </w:rPr>
        <w:t>Tabel 5.4</w:t>
      </w:r>
      <w:r w:rsidR="008C6E0C" w:rsidRPr="003157DE">
        <w:t>.</w:t>
      </w:r>
    </w:p>
    <w:p w14:paraId="39FD5640" w14:textId="77777777" w:rsidR="0012189C" w:rsidRDefault="0012189C" w:rsidP="00743E2A">
      <w:pPr>
        <w:ind w:firstLine="720"/>
        <w:rPr>
          <w:lang w:val="en-US"/>
        </w:rPr>
      </w:pPr>
    </w:p>
    <w:p w14:paraId="70489D88" w14:textId="7D0775AA" w:rsidR="008C1ACA" w:rsidRDefault="0012189C" w:rsidP="005C13D3">
      <w:pPr>
        <w:pStyle w:val="Caption"/>
        <w:rPr>
          <w:lang w:val="en-US"/>
        </w:rPr>
      </w:pPr>
      <w:bookmarkStart w:id="229" w:name="_Toc441189778"/>
      <w:r>
        <w:t xml:space="preserve">Tabel </w:t>
      </w:r>
      <w:r w:rsidR="003F1B44">
        <w:rPr>
          <w:lang w:val="en-US"/>
        </w:rPr>
        <w:t>5</w:t>
      </w:r>
      <w:r>
        <w:t>.</w:t>
      </w:r>
      <w:r w:rsidR="00F039AB">
        <w:fldChar w:fldCharType="begin"/>
      </w:r>
      <w:r w:rsidR="00F039AB">
        <w:instrText xml:space="preserve"> SEQ Tabel \* ARABIC \s 1 </w:instrText>
      </w:r>
      <w:r w:rsidR="00F039AB">
        <w:fldChar w:fldCharType="separate"/>
      </w:r>
      <w:r w:rsidR="00F40564">
        <w:rPr>
          <w:noProof/>
        </w:rPr>
        <w:t>4</w:t>
      </w:r>
      <w:r w:rsidR="00F039AB">
        <w:rPr>
          <w:noProof/>
        </w:rPr>
        <w:fldChar w:fldCharType="end"/>
      </w:r>
      <w:r w:rsidRPr="00F348AC">
        <w:rPr>
          <w:lang w:val="en-US"/>
        </w:rPr>
        <w:t xml:space="preserve"> </w:t>
      </w:r>
      <w:r>
        <w:rPr>
          <w:lang w:val="en-US"/>
        </w:rPr>
        <w:t>Hasil Uji Coba 1</w:t>
      </w:r>
      <w:bookmarkEnd w:id="229"/>
    </w:p>
    <w:tbl>
      <w:tblPr>
        <w:tblStyle w:val="TableGrid"/>
        <w:tblW w:w="0" w:type="auto"/>
        <w:jc w:val="center"/>
        <w:tblLook w:val="04A0" w:firstRow="1" w:lastRow="0" w:firstColumn="1" w:lastColumn="0" w:noHBand="0" w:noVBand="1"/>
      </w:tblPr>
      <w:tblGrid>
        <w:gridCol w:w="1386"/>
        <w:gridCol w:w="1386"/>
        <w:gridCol w:w="1387"/>
      </w:tblGrid>
      <w:tr w:rsidR="008A1405" w14:paraId="6FD3FCDE" w14:textId="77777777" w:rsidTr="008A1405">
        <w:trPr>
          <w:jc w:val="center"/>
        </w:trPr>
        <w:tc>
          <w:tcPr>
            <w:tcW w:w="1386" w:type="dxa"/>
            <w:vAlign w:val="center"/>
          </w:tcPr>
          <w:p w14:paraId="321E70DD" w14:textId="532D86B7" w:rsidR="008A1405" w:rsidRPr="008A1405" w:rsidRDefault="008A1405" w:rsidP="00FC052F">
            <w:pPr>
              <w:jc w:val="center"/>
              <w:rPr>
                <w:sz w:val="22"/>
                <w:szCs w:val="22"/>
              </w:rPr>
            </w:pPr>
            <w:r w:rsidRPr="008A1405">
              <w:rPr>
                <w:sz w:val="22"/>
                <w:szCs w:val="22"/>
              </w:rPr>
              <w:t>Level dekompsisi</w:t>
            </w:r>
          </w:p>
        </w:tc>
        <w:tc>
          <w:tcPr>
            <w:tcW w:w="1386" w:type="dxa"/>
            <w:vAlign w:val="center"/>
          </w:tcPr>
          <w:p w14:paraId="54DC93AB" w14:textId="1C9262AF" w:rsidR="008A1405" w:rsidRPr="005650E1" w:rsidRDefault="008A1405" w:rsidP="00FC052F">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D19E89B" w14:textId="28EBB4CD" w:rsidR="008A1405" w:rsidRPr="008A1405" w:rsidRDefault="008A1405" w:rsidP="00FC052F">
            <w:pPr>
              <w:jc w:val="center"/>
              <w:rPr>
                <w:sz w:val="22"/>
                <w:szCs w:val="22"/>
              </w:rPr>
            </w:pPr>
            <w:r w:rsidRPr="008A1405">
              <w:rPr>
                <w:sz w:val="22"/>
                <w:szCs w:val="22"/>
              </w:rPr>
              <w:t>Waktu</w:t>
            </w:r>
            <w:r>
              <w:rPr>
                <w:sz w:val="22"/>
                <w:szCs w:val="22"/>
              </w:rPr>
              <w:t xml:space="preserve"> Eksekusi (s)</w:t>
            </w:r>
          </w:p>
        </w:tc>
      </w:tr>
      <w:tr w:rsidR="008A1405" w14:paraId="59531225" w14:textId="77777777" w:rsidTr="008A1405">
        <w:trPr>
          <w:jc w:val="center"/>
        </w:trPr>
        <w:tc>
          <w:tcPr>
            <w:tcW w:w="1386" w:type="dxa"/>
            <w:vAlign w:val="center"/>
          </w:tcPr>
          <w:p w14:paraId="3298C517" w14:textId="5B48B73D" w:rsidR="008A1405" w:rsidRPr="008A1405" w:rsidRDefault="008A1405" w:rsidP="002D0A5A">
            <w:pPr>
              <w:jc w:val="center"/>
              <w:rPr>
                <w:sz w:val="22"/>
                <w:szCs w:val="22"/>
                <w:vertAlign w:val="superscript"/>
              </w:rPr>
            </w:pPr>
            <w:r>
              <w:rPr>
                <w:sz w:val="22"/>
                <w:szCs w:val="22"/>
              </w:rPr>
              <w:t>1</w:t>
            </w:r>
          </w:p>
        </w:tc>
        <w:tc>
          <w:tcPr>
            <w:tcW w:w="1386" w:type="dxa"/>
            <w:vAlign w:val="bottom"/>
          </w:tcPr>
          <w:p w14:paraId="29CDC153" w14:textId="27130165" w:rsidR="008A1405" w:rsidRPr="005650E1" w:rsidRDefault="008A1405" w:rsidP="002D0A5A">
            <w:pPr>
              <w:jc w:val="center"/>
              <w:rPr>
                <w:sz w:val="22"/>
                <w:szCs w:val="22"/>
                <w:lang w:val="en-US"/>
              </w:rPr>
            </w:pPr>
            <w:r>
              <w:rPr>
                <w:sz w:val="22"/>
                <w:szCs w:val="22"/>
              </w:rPr>
              <w:t>91.9</w:t>
            </w:r>
            <w:r w:rsidRPr="005650E1">
              <w:rPr>
                <w:sz w:val="22"/>
                <w:szCs w:val="22"/>
              </w:rPr>
              <w:t>8</w:t>
            </w:r>
          </w:p>
        </w:tc>
        <w:tc>
          <w:tcPr>
            <w:tcW w:w="1387" w:type="dxa"/>
            <w:vAlign w:val="bottom"/>
          </w:tcPr>
          <w:p w14:paraId="557E48F2" w14:textId="44AFF438" w:rsidR="008A1405" w:rsidRPr="005650E1" w:rsidRDefault="008A1405" w:rsidP="002D0A5A">
            <w:pPr>
              <w:jc w:val="center"/>
              <w:rPr>
                <w:sz w:val="22"/>
                <w:szCs w:val="22"/>
                <w:lang w:val="en-US"/>
              </w:rPr>
            </w:pPr>
            <w:r>
              <w:rPr>
                <w:sz w:val="22"/>
                <w:szCs w:val="22"/>
              </w:rPr>
              <w:t>165.36</w:t>
            </w:r>
          </w:p>
        </w:tc>
      </w:tr>
      <w:tr w:rsidR="008A1405" w14:paraId="78892413" w14:textId="77777777" w:rsidTr="008A1405">
        <w:trPr>
          <w:jc w:val="center"/>
        </w:trPr>
        <w:tc>
          <w:tcPr>
            <w:tcW w:w="1386" w:type="dxa"/>
            <w:vAlign w:val="center"/>
          </w:tcPr>
          <w:p w14:paraId="62EC0D40" w14:textId="731F7760" w:rsidR="008A1405" w:rsidRPr="008A1405" w:rsidRDefault="008A1405" w:rsidP="002D0A5A">
            <w:pPr>
              <w:jc w:val="center"/>
              <w:rPr>
                <w:sz w:val="22"/>
                <w:szCs w:val="22"/>
                <w:vertAlign w:val="superscript"/>
              </w:rPr>
            </w:pPr>
            <w:r>
              <w:rPr>
                <w:sz w:val="22"/>
                <w:szCs w:val="22"/>
              </w:rPr>
              <w:t>2</w:t>
            </w:r>
          </w:p>
        </w:tc>
        <w:tc>
          <w:tcPr>
            <w:tcW w:w="1386" w:type="dxa"/>
            <w:vAlign w:val="bottom"/>
          </w:tcPr>
          <w:p w14:paraId="14C53B1A" w14:textId="0B175ECC" w:rsidR="008A1405" w:rsidRPr="00641EB2" w:rsidRDefault="008A1405" w:rsidP="002D0A5A">
            <w:pPr>
              <w:jc w:val="center"/>
              <w:rPr>
                <w:b/>
                <w:sz w:val="22"/>
                <w:szCs w:val="22"/>
                <w:lang w:val="en-US"/>
              </w:rPr>
            </w:pPr>
            <w:r w:rsidRPr="00641EB2">
              <w:rPr>
                <w:b/>
                <w:sz w:val="22"/>
                <w:szCs w:val="22"/>
              </w:rPr>
              <w:t>91.98</w:t>
            </w:r>
          </w:p>
        </w:tc>
        <w:tc>
          <w:tcPr>
            <w:tcW w:w="1387" w:type="dxa"/>
            <w:vAlign w:val="bottom"/>
          </w:tcPr>
          <w:p w14:paraId="6D7908AB" w14:textId="7B6689F1" w:rsidR="008A1405" w:rsidRPr="00641EB2" w:rsidRDefault="008A1405" w:rsidP="002D0A5A">
            <w:pPr>
              <w:jc w:val="center"/>
              <w:rPr>
                <w:b/>
                <w:sz w:val="22"/>
                <w:szCs w:val="22"/>
                <w:lang w:val="en-US"/>
              </w:rPr>
            </w:pPr>
            <w:r w:rsidRPr="00641EB2">
              <w:rPr>
                <w:b/>
                <w:sz w:val="22"/>
                <w:szCs w:val="22"/>
              </w:rPr>
              <w:t>39.82</w:t>
            </w:r>
          </w:p>
        </w:tc>
      </w:tr>
      <w:tr w:rsidR="008A1405" w14:paraId="65850966" w14:textId="77777777" w:rsidTr="008A1405">
        <w:trPr>
          <w:jc w:val="center"/>
        </w:trPr>
        <w:tc>
          <w:tcPr>
            <w:tcW w:w="1386" w:type="dxa"/>
            <w:vAlign w:val="center"/>
          </w:tcPr>
          <w:p w14:paraId="4039E53D" w14:textId="6CFC2EBC" w:rsidR="008A1405" w:rsidRPr="008A1405" w:rsidRDefault="008A1405" w:rsidP="002D0A5A">
            <w:pPr>
              <w:jc w:val="center"/>
              <w:rPr>
                <w:sz w:val="22"/>
                <w:szCs w:val="22"/>
                <w:vertAlign w:val="superscript"/>
              </w:rPr>
            </w:pPr>
            <w:r>
              <w:rPr>
                <w:sz w:val="22"/>
                <w:szCs w:val="22"/>
              </w:rPr>
              <w:t>3</w:t>
            </w:r>
          </w:p>
        </w:tc>
        <w:tc>
          <w:tcPr>
            <w:tcW w:w="1386" w:type="dxa"/>
            <w:vAlign w:val="bottom"/>
          </w:tcPr>
          <w:p w14:paraId="081C2437" w14:textId="71D1518D" w:rsidR="008A1405" w:rsidRPr="005650E1" w:rsidRDefault="008A1405" w:rsidP="008A1405">
            <w:pPr>
              <w:jc w:val="center"/>
              <w:rPr>
                <w:sz w:val="22"/>
                <w:szCs w:val="22"/>
                <w:lang w:val="en-US"/>
              </w:rPr>
            </w:pPr>
            <w:r>
              <w:rPr>
                <w:sz w:val="22"/>
                <w:szCs w:val="22"/>
              </w:rPr>
              <w:t>89</w:t>
            </w:r>
            <w:r w:rsidRPr="005650E1">
              <w:rPr>
                <w:sz w:val="22"/>
                <w:szCs w:val="22"/>
              </w:rPr>
              <w:t>.</w:t>
            </w:r>
            <w:r>
              <w:rPr>
                <w:sz w:val="22"/>
                <w:szCs w:val="22"/>
              </w:rPr>
              <w:t>81</w:t>
            </w:r>
          </w:p>
        </w:tc>
        <w:tc>
          <w:tcPr>
            <w:tcW w:w="1387" w:type="dxa"/>
            <w:vAlign w:val="bottom"/>
          </w:tcPr>
          <w:p w14:paraId="3AA5F74C" w14:textId="44592999" w:rsidR="008A1405" w:rsidRPr="005650E1" w:rsidRDefault="008A1405" w:rsidP="002D0A5A">
            <w:pPr>
              <w:jc w:val="center"/>
              <w:rPr>
                <w:sz w:val="22"/>
                <w:szCs w:val="22"/>
                <w:lang w:val="en-US"/>
              </w:rPr>
            </w:pPr>
            <w:r>
              <w:rPr>
                <w:sz w:val="22"/>
                <w:szCs w:val="22"/>
              </w:rPr>
              <w:t>8.6</w:t>
            </w:r>
          </w:p>
        </w:tc>
      </w:tr>
      <w:tr w:rsidR="008A1405" w14:paraId="7A9021CE" w14:textId="77777777" w:rsidTr="008A1405">
        <w:trPr>
          <w:jc w:val="center"/>
        </w:trPr>
        <w:tc>
          <w:tcPr>
            <w:tcW w:w="1386" w:type="dxa"/>
            <w:vAlign w:val="center"/>
          </w:tcPr>
          <w:p w14:paraId="648F3717" w14:textId="23856903" w:rsidR="008A1405" w:rsidRPr="008A1405" w:rsidRDefault="008A1405" w:rsidP="002D0A5A">
            <w:pPr>
              <w:jc w:val="center"/>
              <w:rPr>
                <w:sz w:val="22"/>
                <w:szCs w:val="22"/>
              </w:rPr>
            </w:pPr>
            <w:r>
              <w:rPr>
                <w:sz w:val="22"/>
                <w:szCs w:val="22"/>
              </w:rPr>
              <w:t>4</w:t>
            </w:r>
          </w:p>
        </w:tc>
        <w:tc>
          <w:tcPr>
            <w:tcW w:w="1386" w:type="dxa"/>
            <w:vAlign w:val="bottom"/>
          </w:tcPr>
          <w:p w14:paraId="65414804" w14:textId="4D2C58B9" w:rsidR="008A1405" w:rsidRPr="005650E1" w:rsidRDefault="008A1405" w:rsidP="002D0A5A">
            <w:pPr>
              <w:jc w:val="center"/>
              <w:rPr>
                <w:sz w:val="22"/>
                <w:szCs w:val="22"/>
                <w:lang w:val="en-US"/>
              </w:rPr>
            </w:pPr>
            <w:r>
              <w:rPr>
                <w:sz w:val="22"/>
                <w:szCs w:val="22"/>
              </w:rPr>
              <w:t>85.19</w:t>
            </w:r>
          </w:p>
        </w:tc>
        <w:tc>
          <w:tcPr>
            <w:tcW w:w="1387" w:type="dxa"/>
            <w:vAlign w:val="bottom"/>
          </w:tcPr>
          <w:p w14:paraId="1474B96B" w14:textId="5D989E20" w:rsidR="008A1405" w:rsidRPr="005650E1" w:rsidRDefault="008A1405" w:rsidP="002D0A5A">
            <w:pPr>
              <w:jc w:val="center"/>
              <w:rPr>
                <w:sz w:val="22"/>
                <w:szCs w:val="22"/>
                <w:lang w:val="en-US"/>
              </w:rPr>
            </w:pPr>
            <w:r>
              <w:rPr>
                <w:sz w:val="22"/>
                <w:szCs w:val="22"/>
              </w:rPr>
              <w:t>1.84</w:t>
            </w:r>
          </w:p>
        </w:tc>
      </w:tr>
    </w:tbl>
    <w:p w14:paraId="35308840" w14:textId="77777777" w:rsidR="00E74CDE" w:rsidRDefault="00E74CDE" w:rsidP="00975271">
      <w:pPr>
        <w:ind w:firstLine="720"/>
        <w:rPr>
          <w:lang w:val="en-US"/>
        </w:rPr>
      </w:pPr>
    </w:p>
    <w:p w14:paraId="59F35E2D" w14:textId="33C4D9F0" w:rsidR="00E74CDE" w:rsidRPr="00E74CDE" w:rsidRDefault="00E74CDE" w:rsidP="00975271">
      <w:pPr>
        <w:ind w:firstLine="720"/>
      </w:pPr>
      <w:r>
        <w:lastRenderedPageBreak/>
        <w:t>Berdasarkan hasil performa yang</w:t>
      </w:r>
      <w:r w:rsidR="00AB14EC">
        <w:rPr>
          <w:lang w:val="en-US"/>
        </w:rPr>
        <w:t xml:space="preserve"> di</w:t>
      </w:r>
      <w:r>
        <w:t>perlihatkan diatas</w:t>
      </w:r>
      <w:r w:rsidR="00AB14EC">
        <w:rPr>
          <w:lang w:val="en-US"/>
        </w:rPr>
        <w:t xml:space="preserve">, </w:t>
      </w:r>
      <w:r>
        <w:t xml:space="preserve">dekomposisi wavelet haar pada level 1 dan level 2 mempunyai akurasi tertinggi yaitu 91.98%, dibandingkan level 3 dan level 4 yang mencapai 89.81% dan 85.19% secara berturut-turut. Namun pada level dekomposisi level 1 dan level 2 memiliki hasil akurasi yang sama, tetapi waktu akurasi yang berbeda. Hal ini dikarenakan dimensi citra tereduksi setiap level dekomposisi yang mengakibatkan pula waktu komputasi menjadi lebih cepat saat masuk ke tahap klasifikasi. </w:t>
      </w:r>
      <w:r w:rsidR="006D1A3B">
        <w:rPr>
          <w:lang w:val="en-US"/>
        </w:rPr>
        <w:t xml:space="preserve">Dari uji coba tersebut didapatkan </w:t>
      </w:r>
      <w:r w:rsidR="006D1A3B">
        <w:t xml:space="preserve">dekomposisi </w:t>
      </w:r>
      <w:r w:rsidR="006D1A3B" w:rsidRPr="006D1A3B">
        <w:rPr>
          <w:i/>
        </w:rPr>
        <w:t xml:space="preserve">wavelet </w:t>
      </w:r>
      <w:r w:rsidR="00C84896">
        <w:rPr>
          <w:i/>
        </w:rPr>
        <w:t>H</w:t>
      </w:r>
      <w:r w:rsidR="006D1A3B" w:rsidRPr="006D1A3B">
        <w:rPr>
          <w:i/>
        </w:rPr>
        <w:t>aar</w:t>
      </w:r>
      <w:r w:rsidR="006D1A3B">
        <w:t xml:space="preserve"> level 2 </w:t>
      </w:r>
      <w:r w:rsidR="006D1A3B">
        <w:rPr>
          <w:lang w:val="en-US"/>
        </w:rPr>
        <w:t xml:space="preserve">sebagai </w:t>
      </w:r>
      <w:r w:rsidR="006D1A3B">
        <w:t>yang</w:t>
      </w:r>
      <w:r w:rsidR="006D1A3B">
        <w:rPr>
          <w:lang w:val="en-US"/>
        </w:rPr>
        <w:t xml:space="preserve"> terbaik</w:t>
      </w:r>
      <w:r w:rsidR="006D1A3B">
        <w:t xml:space="preserve">. </w:t>
      </w:r>
      <w:r w:rsidR="006D1A3B" w:rsidRPr="003157DE">
        <w:t xml:space="preserve">Hasil </w:t>
      </w:r>
      <w:r w:rsidR="00C84896">
        <w:t>setiap data uji yang pada dekomposisi level 2</w:t>
      </w:r>
      <w:r w:rsidR="006D1A3B" w:rsidRPr="003157DE">
        <w:t xml:space="preserve"> terdapat pada </w:t>
      </w:r>
      <w:r w:rsidR="006D1A3B" w:rsidRPr="00CA08C7">
        <w:t>lampiran.</w:t>
      </w:r>
    </w:p>
    <w:p w14:paraId="34A6670A" w14:textId="162F7652" w:rsidR="00036515" w:rsidRDefault="00036515" w:rsidP="00036515">
      <w:pPr>
        <w:pStyle w:val="Heading3"/>
        <w:rPr>
          <w:lang w:val="en-US"/>
        </w:rPr>
      </w:pPr>
      <w:bookmarkStart w:id="230" w:name="_Ref440398638"/>
      <w:bookmarkStart w:id="231" w:name="_Toc441189740"/>
      <w:r>
        <w:rPr>
          <w:lang w:val="en-US"/>
        </w:rPr>
        <w:t>Skenario Uji Coba 2</w:t>
      </w:r>
      <w:bookmarkEnd w:id="230"/>
      <w:bookmarkEnd w:id="231"/>
    </w:p>
    <w:p w14:paraId="174FA346" w14:textId="0DD9ABD3" w:rsidR="002F57EE" w:rsidRDefault="00BF0167" w:rsidP="003F1B44">
      <w:pPr>
        <w:ind w:firstLine="720"/>
        <w:rPr>
          <w:lang w:val="en-US"/>
        </w:rPr>
      </w:pPr>
      <w:r>
        <w:rPr>
          <w:lang w:val="en-US"/>
        </w:rPr>
        <w:t>S</w:t>
      </w:r>
      <w:r w:rsidR="00F80919">
        <w:rPr>
          <w:lang w:val="en-US"/>
        </w:rPr>
        <w:t>kenario uji coba 2 dilakukan dengan menghitung nilai</w:t>
      </w:r>
      <w:r w:rsidR="0028347D">
        <w:t xml:space="preserve"> akurasi pada </w:t>
      </w:r>
      <w:r w:rsidR="00B61E6C">
        <w:rPr>
          <w:lang w:val="en-US"/>
        </w:rPr>
        <w:t xml:space="preserve">variasi nilai </w:t>
      </w:r>
      <m:oMath>
        <m:r>
          <w:rPr>
            <w:rFonts w:ascii="Cambria Math" w:hAnsi="Cambria Math"/>
            <w:lang w:val="en-US"/>
          </w:rPr>
          <m:t>C</m:t>
        </m:r>
      </m:oMath>
      <w:r w:rsidR="00EE615E">
        <w:rPr>
          <w:lang w:val="en-US"/>
        </w:rPr>
        <w:t xml:space="preserve"> pada klasifikasi, dimana nilai </w:t>
      </w:r>
      <m:oMath>
        <m:r>
          <w:rPr>
            <w:rFonts w:ascii="Cambria Math" w:hAnsi="Cambria Math"/>
            <w:lang w:val="en-US"/>
          </w:rPr>
          <m:t>C</m:t>
        </m:r>
      </m:oMath>
      <w:r w:rsidR="00B61E6C">
        <w:rPr>
          <w:lang w:val="en-US"/>
        </w:rPr>
        <w:t xml:space="preserve"> </w:t>
      </w:r>
      <w:r w:rsidR="00EE615E">
        <w:rPr>
          <w:lang w:val="en-US"/>
        </w:rPr>
        <w:t xml:space="preserve">adalah nilai </w:t>
      </w:r>
      <w:r w:rsidR="00EE615E">
        <w:rPr>
          <w:i/>
          <w:lang w:val="en-US"/>
        </w:rPr>
        <w:t>penalty error term</w:t>
      </w:r>
      <w:r w:rsidR="002949E7">
        <w:rPr>
          <w:lang w:val="en-US"/>
        </w:rPr>
        <w:t>.</w:t>
      </w:r>
      <w:r w:rsidR="00EF211E">
        <w:rPr>
          <w:lang w:val="en-US"/>
        </w:rPr>
        <w:t xml:space="preserve"> Nilai </w:t>
      </w:r>
      <m:oMath>
        <m:r>
          <w:rPr>
            <w:rFonts w:ascii="Cambria Math" w:hAnsi="Cambria Math"/>
            <w:lang w:val="en-US"/>
          </w:rPr>
          <m:t>C</m:t>
        </m:r>
      </m:oMath>
      <w:r w:rsidR="00B61E6C">
        <w:rPr>
          <w:lang w:val="en-US"/>
        </w:rPr>
        <w:t xml:space="preserve"> </w:t>
      </w:r>
      <w:r w:rsidR="00EF211E">
        <w:rPr>
          <w:lang w:val="en-US"/>
        </w:rPr>
        <w:t xml:space="preserve">yang diuji yaitu </w:t>
      </w:r>
      <w:r w:rsidR="00331704">
        <w:rPr>
          <w:lang w:val="en-US"/>
        </w:rPr>
        <w:t>1</w:t>
      </w:r>
      <w:r w:rsidR="0028347D">
        <w:rPr>
          <w:lang w:val="en-US"/>
        </w:rPr>
        <w:t>, 10</w:t>
      </w:r>
      <w:r w:rsidR="00EF211E" w:rsidRPr="001D190B">
        <w:rPr>
          <w:lang w:val="en-US"/>
        </w:rPr>
        <w:t xml:space="preserve">, </w:t>
      </w:r>
      <w:r w:rsidR="0028347D">
        <w:t>20</w:t>
      </w:r>
      <w:r w:rsidR="002F5782" w:rsidRPr="001D190B">
        <w:rPr>
          <w:lang w:val="en-US"/>
        </w:rPr>
        <w:t xml:space="preserve">, dan </w:t>
      </w:r>
      <w:r w:rsidR="0028347D">
        <w:t>40</w:t>
      </w:r>
      <w:r w:rsidR="00BF5048">
        <w:rPr>
          <w:lang w:val="en-US"/>
        </w:rPr>
        <w:t xml:space="preserve">. </w:t>
      </w:r>
      <w:r w:rsidR="0028347D">
        <w:t xml:space="preserve">Fitur yang digunakan adalah hasil dekomposisi </w:t>
      </w:r>
      <w:r w:rsidR="0028347D" w:rsidRPr="0028347D">
        <w:rPr>
          <w:i/>
        </w:rPr>
        <w:t>wavelet Haar</w:t>
      </w:r>
      <w:r w:rsidR="0028347D">
        <w:t xml:space="preserve"> level 2 dan </w:t>
      </w:r>
      <w:r w:rsidR="00EF1791">
        <w:rPr>
          <w:lang w:val="en-US"/>
        </w:rPr>
        <w:t>menggunakan kernel RBF sebagai klasifikasi.</w:t>
      </w:r>
      <w:r w:rsidR="00AD697B">
        <w:rPr>
          <w:lang w:val="en-US"/>
        </w:rPr>
        <w:t xml:space="preserve"> </w:t>
      </w:r>
    </w:p>
    <w:p w14:paraId="29CB6843" w14:textId="77777777" w:rsidR="00E06ECE" w:rsidRDefault="00E06ECE" w:rsidP="003F1B44">
      <w:pPr>
        <w:ind w:firstLine="720"/>
        <w:rPr>
          <w:lang w:val="en-US"/>
        </w:rPr>
      </w:pPr>
    </w:p>
    <w:p w14:paraId="04E0F65B" w14:textId="5EFC712B" w:rsidR="003F1B44" w:rsidRPr="00F961EF" w:rsidRDefault="003F1B44" w:rsidP="005C13D3">
      <w:pPr>
        <w:pStyle w:val="Caption"/>
        <w:rPr>
          <w:lang w:val="en-US"/>
        </w:rPr>
      </w:pPr>
      <w:bookmarkStart w:id="232" w:name="_Toc441189779"/>
      <w:r>
        <w:t xml:space="preserve">Tabel </w:t>
      </w:r>
      <w:r>
        <w:rPr>
          <w:lang w:val="en-US"/>
        </w:rPr>
        <w:t>5</w:t>
      </w:r>
      <w:r>
        <w:t>.</w:t>
      </w:r>
      <w:r w:rsidR="00F039AB">
        <w:fldChar w:fldCharType="begin"/>
      </w:r>
      <w:r w:rsidR="00F039AB">
        <w:instrText xml:space="preserve"> SEQ Tabel \* ARABIC \s 1 </w:instrText>
      </w:r>
      <w:r w:rsidR="00F039AB">
        <w:fldChar w:fldCharType="separate"/>
      </w:r>
      <w:r w:rsidR="00F40564">
        <w:rPr>
          <w:noProof/>
        </w:rPr>
        <w:t>5</w:t>
      </w:r>
      <w:r w:rsidR="00F039AB">
        <w:rPr>
          <w:noProof/>
        </w:rPr>
        <w:fldChar w:fldCharType="end"/>
      </w:r>
      <w:r>
        <w:rPr>
          <w:lang w:val="en-US"/>
        </w:rPr>
        <w:t xml:space="preserve"> Hasil Uji Coba 2</w:t>
      </w:r>
      <w:bookmarkEnd w:id="232"/>
    </w:p>
    <w:tbl>
      <w:tblPr>
        <w:tblStyle w:val="TableGrid"/>
        <w:tblW w:w="0" w:type="auto"/>
        <w:jc w:val="center"/>
        <w:tblLook w:val="04A0" w:firstRow="1" w:lastRow="0" w:firstColumn="1" w:lastColumn="0" w:noHBand="0" w:noVBand="1"/>
      </w:tblPr>
      <w:tblGrid>
        <w:gridCol w:w="1241"/>
        <w:gridCol w:w="1311"/>
        <w:gridCol w:w="1418"/>
      </w:tblGrid>
      <w:tr w:rsidR="0028347D" w14:paraId="1AEA1833" w14:textId="77777777" w:rsidTr="0028347D">
        <w:trPr>
          <w:jc w:val="center"/>
        </w:trPr>
        <w:tc>
          <w:tcPr>
            <w:tcW w:w="1241" w:type="dxa"/>
            <w:vAlign w:val="center"/>
          </w:tcPr>
          <w:p w14:paraId="1B36D3F3" w14:textId="56DC4194" w:rsidR="0028347D" w:rsidRPr="00D325AC" w:rsidRDefault="0028347D" w:rsidP="0028347D">
            <w:pPr>
              <w:jc w:val="center"/>
              <w:rPr>
                <w:sz w:val="22"/>
                <w:szCs w:val="22"/>
              </w:rPr>
            </w:pPr>
            <w:r w:rsidRPr="00D325AC">
              <w:rPr>
                <w:sz w:val="22"/>
                <w:szCs w:val="22"/>
              </w:rPr>
              <w:t>Level wavelet</w:t>
            </w:r>
          </w:p>
        </w:tc>
        <w:tc>
          <w:tcPr>
            <w:tcW w:w="1311" w:type="dxa"/>
            <w:vAlign w:val="center"/>
          </w:tcPr>
          <w:p w14:paraId="0144DD88" w14:textId="0FADD7A7" w:rsidR="0028347D" w:rsidRPr="00D325AC" w:rsidRDefault="0028347D" w:rsidP="00FC052F">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49F367D9" w14:textId="2F60B7D7" w:rsidR="0028347D" w:rsidRPr="00D325AC" w:rsidRDefault="0028347D" w:rsidP="0028347D">
            <w:pPr>
              <w:jc w:val="center"/>
              <w:rPr>
                <w:sz w:val="22"/>
                <w:szCs w:val="22"/>
                <w:lang w:val="en-US"/>
              </w:rPr>
            </w:pPr>
            <w:r w:rsidRPr="00D325AC">
              <w:rPr>
                <w:sz w:val="22"/>
                <w:szCs w:val="22"/>
              </w:rPr>
              <w:t>Akurasi</w:t>
            </w:r>
            <w:r w:rsidRPr="00D325AC">
              <w:rPr>
                <w:sz w:val="22"/>
                <w:szCs w:val="22"/>
                <w:lang w:val="en-US"/>
              </w:rPr>
              <w:t xml:space="preserve"> (%)</w:t>
            </w:r>
          </w:p>
        </w:tc>
      </w:tr>
      <w:tr w:rsidR="0028347D" w14:paraId="008BBA4E" w14:textId="77777777" w:rsidTr="0028347D">
        <w:trPr>
          <w:jc w:val="center"/>
        </w:trPr>
        <w:tc>
          <w:tcPr>
            <w:tcW w:w="1241" w:type="dxa"/>
            <w:vMerge w:val="restart"/>
            <w:vAlign w:val="center"/>
          </w:tcPr>
          <w:p w14:paraId="0A7299AD" w14:textId="49191069" w:rsidR="0028347D" w:rsidRPr="00D325AC" w:rsidRDefault="0028347D" w:rsidP="0028347D">
            <w:pPr>
              <w:jc w:val="center"/>
              <w:rPr>
                <w:sz w:val="22"/>
                <w:szCs w:val="22"/>
              </w:rPr>
            </w:pPr>
            <w:r w:rsidRPr="00D325AC">
              <w:rPr>
                <w:sz w:val="22"/>
                <w:szCs w:val="22"/>
              </w:rPr>
              <w:t>2</w:t>
            </w:r>
          </w:p>
        </w:tc>
        <w:tc>
          <w:tcPr>
            <w:tcW w:w="1311" w:type="dxa"/>
            <w:vAlign w:val="center"/>
          </w:tcPr>
          <w:p w14:paraId="21AF0F8E" w14:textId="216DC02F" w:rsidR="0028347D" w:rsidRPr="00D325AC" w:rsidRDefault="0028347D" w:rsidP="004F2E81">
            <w:pPr>
              <w:jc w:val="center"/>
              <w:rPr>
                <w:sz w:val="22"/>
                <w:szCs w:val="22"/>
                <w:vertAlign w:val="superscript"/>
                <w:lang w:val="en-US"/>
              </w:rPr>
            </w:pPr>
            <w:r w:rsidRPr="00D325AC">
              <w:rPr>
                <w:sz w:val="22"/>
                <w:szCs w:val="22"/>
                <w:lang w:val="en-US"/>
              </w:rPr>
              <w:t>1</w:t>
            </w:r>
          </w:p>
        </w:tc>
        <w:tc>
          <w:tcPr>
            <w:tcW w:w="1418" w:type="dxa"/>
            <w:vAlign w:val="bottom"/>
          </w:tcPr>
          <w:p w14:paraId="53F488CF" w14:textId="034C952B" w:rsidR="0028347D" w:rsidRPr="00D325AC" w:rsidRDefault="0028347D" w:rsidP="004F2E81">
            <w:pPr>
              <w:jc w:val="center"/>
              <w:rPr>
                <w:sz w:val="22"/>
                <w:szCs w:val="22"/>
              </w:rPr>
            </w:pPr>
            <w:r w:rsidRPr="00D325AC">
              <w:rPr>
                <w:sz w:val="22"/>
                <w:szCs w:val="22"/>
              </w:rPr>
              <w:t>91.98</w:t>
            </w:r>
          </w:p>
        </w:tc>
      </w:tr>
      <w:tr w:rsidR="0028347D" w14:paraId="4A9B97C7" w14:textId="77777777" w:rsidTr="0028347D">
        <w:trPr>
          <w:jc w:val="center"/>
        </w:trPr>
        <w:tc>
          <w:tcPr>
            <w:tcW w:w="1241" w:type="dxa"/>
            <w:vMerge/>
            <w:vAlign w:val="center"/>
          </w:tcPr>
          <w:p w14:paraId="2CECBF01" w14:textId="77777777" w:rsidR="0028347D" w:rsidRPr="00D325AC" w:rsidRDefault="0028347D" w:rsidP="0028347D">
            <w:pPr>
              <w:jc w:val="center"/>
              <w:rPr>
                <w:sz w:val="22"/>
                <w:szCs w:val="22"/>
                <w:lang w:val="en-US"/>
              </w:rPr>
            </w:pPr>
          </w:p>
        </w:tc>
        <w:tc>
          <w:tcPr>
            <w:tcW w:w="1311" w:type="dxa"/>
            <w:vAlign w:val="center"/>
          </w:tcPr>
          <w:p w14:paraId="0B76F092" w14:textId="070553AC" w:rsidR="0028347D" w:rsidRPr="00D325AC" w:rsidRDefault="0028347D" w:rsidP="00143D77">
            <w:pPr>
              <w:jc w:val="center"/>
              <w:rPr>
                <w:sz w:val="22"/>
                <w:szCs w:val="22"/>
                <w:vertAlign w:val="superscript"/>
                <w:lang w:val="en-US"/>
              </w:rPr>
            </w:pPr>
            <w:r w:rsidRPr="00D325AC">
              <w:rPr>
                <w:sz w:val="22"/>
                <w:szCs w:val="22"/>
                <w:lang w:val="en-US"/>
              </w:rPr>
              <w:t>10</w:t>
            </w:r>
          </w:p>
        </w:tc>
        <w:tc>
          <w:tcPr>
            <w:tcW w:w="1418" w:type="dxa"/>
            <w:vAlign w:val="bottom"/>
          </w:tcPr>
          <w:p w14:paraId="6CF7C749" w14:textId="2C0332D8" w:rsidR="0028347D" w:rsidRPr="00D325AC" w:rsidRDefault="0028347D" w:rsidP="00143D77">
            <w:pPr>
              <w:jc w:val="center"/>
              <w:rPr>
                <w:sz w:val="22"/>
                <w:szCs w:val="22"/>
              </w:rPr>
            </w:pPr>
            <w:r w:rsidRPr="00D325AC">
              <w:rPr>
                <w:sz w:val="22"/>
                <w:szCs w:val="22"/>
              </w:rPr>
              <w:t>91.98</w:t>
            </w:r>
          </w:p>
        </w:tc>
      </w:tr>
      <w:tr w:rsidR="0028347D" w14:paraId="208D3C09" w14:textId="77777777" w:rsidTr="0028347D">
        <w:trPr>
          <w:jc w:val="center"/>
        </w:trPr>
        <w:tc>
          <w:tcPr>
            <w:tcW w:w="1241" w:type="dxa"/>
            <w:vMerge/>
            <w:vAlign w:val="center"/>
          </w:tcPr>
          <w:p w14:paraId="6848E663" w14:textId="77777777" w:rsidR="0028347D" w:rsidRPr="00D325AC" w:rsidRDefault="0028347D" w:rsidP="0028347D">
            <w:pPr>
              <w:jc w:val="center"/>
              <w:rPr>
                <w:sz w:val="22"/>
                <w:szCs w:val="22"/>
                <w:lang w:val="en-US"/>
              </w:rPr>
            </w:pPr>
          </w:p>
        </w:tc>
        <w:tc>
          <w:tcPr>
            <w:tcW w:w="1311" w:type="dxa"/>
            <w:vAlign w:val="center"/>
          </w:tcPr>
          <w:p w14:paraId="4E1A9106" w14:textId="631F770E" w:rsidR="0028347D" w:rsidRPr="00D325AC" w:rsidRDefault="0028347D" w:rsidP="004C17E8">
            <w:pPr>
              <w:jc w:val="center"/>
              <w:rPr>
                <w:sz w:val="22"/>
                <w:szCs w:val="22"/>
                <w:vertAlign w:val="superscript"/>
              </w:rPr>
            </w:pPr>
            <w:r w:rsidRPr="00D325AC">
              <w:rPr>
                <w:sz w:val="22"/>
                <w:szCs w:val="22"/>
              </w:rPr>
              <w:t>20</w:t>
            </w:r>
          </w:p>
        </w:tc>
        <w:tc>
          <w:tcPr>
            <w:tcW w:w="1418" w:type="dxa"/>
            <w:vAlign w:val="bottom"/>
          </w:tcPr>
          <w:p w14:paraId="6C3A63F3" w14:textId="11C256FE" w:rsidR="0028347D" w:rsidRPr="00D325AC" w:rsidRDefault="0028347D" w:rsidP="004C17E8">
            <w:pPr>
              <w:jc w:val="center"/>
              <w:rPr>
                <w:sz w:val="22"/>
                <w:szCs w:val="22"/>
              </w:rPr>
            </w:pPr>
            <w:r w:rsidRPr="00D325AC">
              <w:rPr>
                <w:sz w:val="22"/>
                <w:szCs w:val="22"/>
              </w:rPr>
              <w:t>91.98</w:t>
            </w:r>
          </w:p>
        </w:tc>
      </w:tr>
      <w:tr w:rsidR="0028347D" w14:paraId="4434D67F" w14:textId="77777777" w:rsidTr="0028347D">
        <w:trPr>
          <w:jc w:val="center"/>
        </w:trPr>
        <w:tc>
          <w:tcPr>
            <w:tcW w:w="1241" w:type="dxa"/>
            <w:vMerge/>
            <w:vAlign w:val="center"/>
          </w:tcPr>
          <w:p w14:paraId="5E6CABED" w14:textId="77777777" w:rsidR="0028347D" w:rsidRPr="00D325AC" w:rsidRDefault="0028347D" w:rsidP="0028347D">
            <w:pPr>
              <w:jc w:val="center"/>
              <w:rPr>
                <w:sz w:val="22"/>
                <w:szCs w:val="22"/>
                <w:lang w:val="en-US"/>
              </w:rPr>
            </w:pPr>
          </w:p>
        </w:tc>
        <w:tc>
          <w:tcPr>
            <w:tcW w:w="1311" w:type="dxa"/>
            <w:vAlign w:val="center"/>
          </w:tcPr>
          <w:p w14:paraId="52998BEA" w14:textId="01F6ADCC" w:rsidR="0028347D" w:rsidRPr="00D325AC" w:rsidRDefault="0028347D" w:rsidP="004726EF">
            <w:pPr>
              <w:jc w:val="center"/>
              <w:rPr>
                <w:b/>
                <w:sz w:val="22"/>
                <w:szCs w:val="22"/>
                <w:lang w:val="en-US"/>
              </w:rPr>
            </w:pPr>
            <w:r w:rsidRPr="00D325AC">
              <w:rPr>
                <w:b/>
                <w:sz w:val="22"/>
                <w:szCs w:val="22"/>
                <w:lang w:val="en-US"/>
              </w:rPr>
              <w:t>30</w:t>
            </w:r>
          </w:p>
        </w:tc>
        <w:tc>
          <w:tcPr>
            <w:tcW w:w="1418" w:type="dxa"/>
            <w:vAlign w:val="bottom"/>
          </w:tcPr>
          <w:p w14:paraId="67997648" w14:textId="679007E4" w:rsidR="0028347D" w:rsidRPr="00D325AC" w:rsidRDefault="0028347D" w:rsidP="004726EF">
            <w:pPr>
              <w:jc w:val="center"/>
              <w:rPr>
                <w:rFonts w:eastAsiaTheme="minorHAnsi"/>
                <w:b/>
                <w:color w:val="000000"/>
                <w:sz w:val="22"/>
                <w:szCs w:val="22"/>
                <w:lang w:eastAsia="en-US"/>
              </w:rPr>
            </w:pPr>
            <w:r w:rsidRPr="00D325AC">
              <w:rPr>
                <w:rFonts w:eastAsiaTheme="minorHAnsi"/>
                <w:b/>
                <w:color w:val="000000"/>
                <w:sz w:val="22"/>
                <w:szCs w:val="22"/>
                <w:lang w:eastAsia="en-US"/>
              </w:rPr>
              <w:t>92.28</w:t>
            </w:r>
          </w:p>
        </w:tc>
      </w:tr>
      <w:tr w:rsidR="0028347D" w14:paraId="1B10D406" w14:textId="77777777" w:rsidTr="0028347D">
        <w:trPr>
          <w:jc w:val="center"/>
        </w:trPr>
        <w:tc>
          <w:tcPr>
            <w:tcW w:w="1241" w:type="dxa"/>
            <w:vMerge/>
            <w:vAlign w:val="center"/>
          </w:tcPr>
          <w:p w14:paraId="15F4827E" w14:textId="77777777" w:rsidR="0028347D" w:rsidRPr="00D325AC" w:rsidRDefault="0028347D" w:rsidP="0028347D">
            <w:pPr>
              <w:jc w:val="center"/>
              <w:rPr>
                <w:sz w:val="22"/>
                <w:szCs w:val="22"/>
                <w:lang w:val="en-US"/>
              </w:rPr>
            </w:pPr>
          </w:p>
        </w:tc>
        <w:tc>
          <w:tcPr>
            <w:tcW w:w="1311" w:type="dxa"/>
            <w:vAlign w:val="center"/>
          </w:tcPr>
          <w:p w14:paraId="603ECB34" w14:textId="6D80CF24" w:rsidR="0028347D" w:rsidRPr="00D325AC" w:rsidRDefault="0028347D" w:rsidP="004726EF">
            <w:pPr>
              <w:jc w:val="center"/>
              <w:rPr>
                <w:sz w:val="22"/>
                <w:szCs w:val="22"/>
              </w:rPr>
            </w:pPr>
            <w:r w:rsidRPr="00D325AC">
              <w:rPr>
                <w:sz w:val="22"/>
                <w:szCs w:val="22"/>
              </w:rPr>
              <w:t>40</w:t>
            </w:r>
          </w:p>
        </w:tc>
        <w:tc>
          <w:tcPr>
            <w:tcW w:w="1418" w:type="dxa"/>
            <w:vAlign w:val="bottom"/>
          </w:tcPr>
          <w:p w14:paraId="640662E7" w14:textId="1B8BA9D2" w:rsidR="0028347D" w:rsidRPr="00D325AC" w:rsidRDefault="0028347D" w:rsidP="004726EF">
            <w:pPr>
              <w:jc w:val="center"/>
              <w:rPr>
                <w:sz w:val="22"/>
                <w:szCs w:val="22"/>
              </w:rPr>
            </w:pPr>
            <w:r w:rsidRPr="00D325AC">
              <w:rPr>
                <w:sz w:val="22"/>
                <w:szCs w:val="22"/>
              </w:rPr>
              <w:t>91.98</w:t>
            </w:r>
          </w:p>
        </w:tc>
      </w:tr>
    </w:tbl>
    <w:p w14:paraId="6E0304ED" w14:textId="77777777" w:rsidR="003F1B44" w:rsidRDefault="003F1B44" w:rsidP="00E03646">
      <w:pPr>
        <w:ind w:firstLine="720"/>
        <w:rPr>
          <w:lang w:val="en-US"/>
        </w:rPr>
      </w:pPr>
    </w:p>
    <w:p w14:paraId="7818688C" w14:textId="43A908E5" w:rsidR="00E03646" w:rsidRPr="00C84896" w:rsidRDefault="00EC0499" w:rsidP="00E03646">
      <w:pPr>
        <w:ind w:firstLine="720"/>
      </w:pPr>
      <w:r>
        <w:rPr>
          <w:lang w:val="en-US"/>
        </w:rPr>
        <w:t>Hasil uji coba 2</w:t>
      </w:r>
      <w:r w:rsidR="001F7685">
        <w:rPr>
          <w:lang w:val="en-US"/>
        </w:rPr>
        <w:t xml:space="preserve"> hasil terbaik didapatkan ketika </w:t>
      </w:r>
      <w:r w:rsidR="001A0959">
        <w:rPr>
          <w:lang w:val="en-US"/>
        </w:rPr>
        <w:t>nilai</w:t>
      </w:r>
      <w:r>
        <w:rPr>
          <w:lang w:val="en-US"/>
        </w:rPr>
        <w:t xml:space="preserve"> </w:t>
      </w:r>
      <m:oMath>
        <m:r>
          <w:rPr>
            <w:rFonts w:ascii="Cambria Math" w:hAnsi="Cambria Math"/>
            <w:lang w:val="en-US"/>
          </w:rPr>
          <m:t>C</m:t>
        </m:r>
      </m:oMath>
      <w:r w:rsidR="00FC56F6">
        <w:rPr>
          <w:lang w:val="en-US"/>
        </w:rPr>
        <w:t xml:space="preserve"> </w:t>
      </w:r>
      <w:r w:rsidR="0028347D">
        <w:rPr>
          <w:lang w:val="en-US"/>
        </w:rPr>
        <w:t>adalah</w:t>
      </w:r>
      <w:r w:rsidR="00B64CD9">
        <w:rPr>
          <w:lang w:val="en-US"/>
        </w:rPr>
        <w:t xml:space="preserve"> </w:t>
      </w:r>
      <w:r w:rsidR="0028347D">
        <w:t>30</w:t>
      </w:r>
      <w:r w:rsidR="00571C2E">
        <w:rPr>
          <w:lang w:val="en-US"/>
        </w:rPr>
        <w:t>, dimana</w:t>
      </w:r>
      <w:r w:rsidR="0028347D">
        <w:rPr>
          <w:lang w:val="en-US"/>
        </w:rPr>
        <w:t xml:space="preserve"> memiliki akurasi</w:t>
      </w:r>
      <w:r w:rsidR="006F3421">
        <w:rPr>
          <w:i/>
          <w:lang w:val="en-US"/>
        </w:rPr>
        <w:t xml:space="preserve"> </w:t>
      </w:r>
      <w:r w:rsidR="006F3421">
        <w:rPr>
          <w:lang w:val="en-US"/>
        </w:rPr>
        <w:t xml:space="preserve">yang lebih tinggi dari </w:t>
      </w:r>
      <w:r w:rsidR="00203C7A">
        <w:rPr>
          <w:lang w:val="en-US"/>
        </w:rPr>
        <w:t>yang lainnya</w:t>
      </w:r>
      <w:r w:rsidR="00D073D5">
        <w:rPr>
          <w:lang w:val="en-US"/>
        </w:rPr>
        <w:t>.</w:t>
      </w:r>
      <w:r w:rsidR="00C84896">
        <w:t xml:space="preserve"> </w:t>
      </w:r>
      <w:r w:rsidR="00C84896">
        <w:rPr>
          <w:lang w:val="en-US"/>
        </w:rPr>
        <w:t xml:space="preserve">Hasil </w:t>
      </w:r>
      <w:r w:rsidR="00C84896">
        <w:t xml:space="preserve">setiap data uji dengan parameter </w:t>
      </w:r>
      <w:r w:rsidR="001C6872">
        <w:t xml:space="preserve">terbaik </w:t>
      </w:r>
      <w:r w:rsidR="00C84896">
        <w:t>tersebut</w:t>
      </w:r>
      <w:r w:rsidR="00C84896">
        <w:rPr>
          <w:lang w:val="en-US"/>
        </w:rPr>
        <w:t xml:space="preserve"> terdapat pada </w:t>
      </w:r>
      <w:r w:rsidR="00C84896" w:rsidRPr="00CA08C7">
        <w:rPr>
          <w:lang w:val="en-US"/>
        </w:rPr>
        <w:t>lampiran.</w:t>
      </w:r>
    </w:p>
    <w:p w14:paraId="23D791E4" w14:textId="5B42B5C8" w:rsidR="00E03646" w:rsidRDefault="00E03646" w:rsidP="00E03646">
      <w:pPr>
        <w:pStyle w:val="Heading3"/>
        <w:rPr>
          <w:lang w:val="en-US"/>
        </w:rPr>
      </w:pPr>
      <w:bookmarkStart w:id="233" w:name="_Ref440398995"/>
      <w:bookmarkStart w:id="234" w:name="_Ref440399015"/>
      <w:bookmarkStart w:id="235" w:name="_Toc441189741"/>
      <w:r>
        <w:rPr>
          <w:lang w:val="en-US"/>
        </w:rPr>
        <w:lastRenderedPageBreak/>
        <w:t>Skenario Uji Coba 3</w:t>
      </w:r>
      <w:bookmarkEnd w:id="233"/>
      <w:bookmarkEnd w:id="234"/>
      <w:bookmarkEnd w:id="235"/>
    </w:p>
    <w:p w14:paraId="08732D78" w14:textId="4BFA477F" w:rsidR="004B410E" w:rsidRDefault="00BF0167" w:rsidP="003906D2">
      <w:pPr>
        <w:ind w:firstLine="720"/>
        <w:rPr>
          <w:lang w:val="en-US"/>
        </w:rPr>
      </w:pPr>
      <w:r>
        <w:rPr>
          <w:lang w:val="en-US"/>
        </w:rPr>
        <w:t>Pada s</w:t>
      </w:r>
      <w:r w:rsidR="00024D0D">
        <w:rPr>
          <w:lang w:val="en-US"/>
        </w:rPr>
        <w:t>kenario uji 3</w:t>
      </w:r>
      <w:r w:rsidR="00E03646">
        <w:rPr>
          <w:lang w:val="en-US"/>
        </w:rPr>
        <w:t xml:space="preserve"> </w:t>
      </w:r>
      <w:r w:rsidR="008944FC">
        <w:t xml:space="preserve">merupakan </w:t>
      </w:r>
      <w:r w:rsidR="00E03646">
        <w:rPr>
          <w:lang w:val="en-US"/>
        </w:rPr>
        <w:t xml:space="preserve">uji coba </w:t>
      </w:r>
      <w:r w:rsidR="008944FC">
        <w:t xml:space="preserve">menggunakan </w:t>
      </w:r>
      <w:r w:rsidR="00E03646">
        <w:rPr>
          <w:lang w:val="en-US"/>
        </w:rPr>
        <w:t xml:space="preserve">variasi </w:t>
      </w:r>
      <w:r w:rsidR="00024D0D">
        <w:rPr>
          <w:lang w:val="en-US"/>
        </w:rPr>
        <w:t>kernel</w:t>
      </w:r>
      <w:r w:rsidR="00E03646">
        <w:rPr>
          <w:lang w:val="en-US"/>
        </w:rPr>
        <w:t xml:space="preserve"> </w:t>
      </w:r>
      <w:r w:rsidR="008944FC" w:rsidRPr="008944FC">
        <w:rPr>
          <w:i/>
        </w:rPr>
        <w:t>svm</w:t>
      </w:r>
      <w:r w:rsidR="00E03646">
        <w:rPr>
          <w:lang w:val="en-US"/>
        </w:rPr>
        <w:t xml:space="preserve">. </w:t>
      </w:r>
      <w:r w:rsidR="009C4C51">
        <w:rPr>
          <w:lang w:val="en-US"/>
        </w:rPr>
        <w:t xml:space="preserve">Variasi kernel yang digunakan yaitu </w:t>
      </w:r>
      <w:r w:rsidR="008944FC">
        <w:t xml:space="preserve">linear, </w:t>
      </w:r>
      <w:r w:rsidR="00004C90">
        <w:rPr>
          <w:i/>
          <w:lang w:val="en-US"/>
        </w:rPr>
        <w:t xml:space="preserve">polynomial 2, </w:t>
      </w:r>
      <w:r w:rsidR="009C4C51">
        <w:rPr>
          <w:i/>
          <w:lang w:val="en-US"/>
        </w:rPr>
        <w:t>polynomial</w:t>
      </w:r>
      <w:r w:rsidR="007E1331">
        <w:rPr>
          <w:i/>
          <w:lang w:val="en-US"/>
        </w:rPr>
        <w:t xml:space="preserve"> 3</w:t>
      </w:r>
      <w:r w:rsidR="009C4C51">
        <w:rPr>
          <w:lang w:val="en-US"/>
        </w:rPr>
        <w:t>, dan RBF</w:t>
      </w:r>
      <w:r w:rsidR="00945B30">
        <w:rPr>
          <w:lang w:val="en-US"/>
        </w:rPr>
        <w:t>.</w:t>
      </w:r>
      <w:r w:rsidR="0017639C">
        <w:rPr>
          <w:lang w:val="en-US"/>
        </w:rPr>
        <w:t xml:space="preserve"> </w:t>
      </w:r>
      <w:r w:rsidR="008944FC">
        <w:t xml:space="preserve">Fitur yang digunakan adalah hasil dekomposisi </w:t>
      </w:r>
      <w:r w:rsidR="008944FC" w:rsidRPr="0028347D">
        <w:rPr>
          <w:i/>
        </w:rPr>
        <w:t>wavelet Haar</w:t>
      </w:r>
      <w:r w:rsidR="008944FC">
        <w:t xml:space="preserve"> level 2 </w:t>
      </w:r>
      <w:r w:rsidR="0045585B">
        <w:rPr>
          <w:lang w:val="en-US"/>
        </w:rPr>
        <w:t xml:space="preserve">dan nilai </w:t>
      </w:r>
      <m:oMath>
        <m:r>
          <w:rPr>
            <w:rFonts w:ascii="Cambria Math" w:hAnsi="Cambria Math"/>
            <w:lang w:val="en-US"/>
          </w:rPr>
          <m:t>C</m:t>
        </m:r>
      </m:oMath>
      <w:r w:rsidR="0045585B">
        <w:rPr>
          <w:lang w:val="en-US"/>
        </w:rPr>
        <w:t xml:space="preserve"> diberikan </w:t>
      </w:r>
      <w:r w:rsidR="008944FC">
        <w:t>adalah 30</w:t>
      </w:r>
      <w:r w:rsidR="0045585B">
        <w:rPr>
          <w:lang w:val="en-US"/>
        </w:rPr>
        <w:t>.</w:t>
      </w:r>
    </w:p>
    <w:p w14:paraId="7FB04EC9" w14:textId="77777777" w:rsidR="00E06ECE" w:rsidRDefault="00E06ECE" w:rsidP="003906D2">
      <w:pPr>
        <w:ind w:firstLine="720"/>
        <w:rPr>
          <w:lang w:val="en-US"/>
        </w:rPr>
      </w:pPr>
    </w:p>
    <w:p w14:paraId="2529B7FC" w14:textId="4F12CAF7" w:rsidR="003906D2" w:rsidRDefault="00E06ECE" w:rsidP="005C13D3">
      <w:pPr>
        <w:pStyle w:val="Caption"/>
        <w:rPr>
          <w:lang w:val="en-US"/>
        </w:rPr>
      </w:pPr>
      <w:bookmarkStart w:id="236" w:name="_Toc441189780"/>
      <w:r>
        <w:t xml:space="preserve">Tabel </w:t>
      </w:r>
      <w:r w:rsidR="001B15D3">
        <w:rPr>
          <w:lang w:val="en-US"/>
        </w:rPr>
        <w:t>5</w:t>
      </w:r>
      <w:r>
        <w:t>.</w:t>
      </w:r>
      <w:r w:rsidR="00F039AB">
        <w:fldChar w:fldCharType="begin"/>
      </w:r>
      <w:r w:rsidR="00F039AB">
        <w:instrText xml:space="preserve"> SEQ Tabel \* ARABIC \s 1 </w:instrText>
      </w:r>
      <w:r w:rsidR="00F039AB">
        <w:fldChar w:fldCharType="separate"/>
      </w:r>
      <w:r w:rsidR="00F40564">
        <w:rPr>
          <w:noProof/>
        </w:rPr>
        <w:t>6</w:t>
      </w:r>
      <w:r w:rsidR="00F039AB">
        <w:rPr>
          <w:noProof/>
        </w:rPr>
        <w:fldChar w:fldCharType="end"/>
      </w:r>
      <w:r>
        <w:rPr>
          <w:lang w:val="en-US"/>
        </w:rPr>
        <w:t xml:space="preserve"> Hasil Uji Coba 3</w:t>
      </w:r>
      <w:bookmarkEnd w:id="236"/>
    </w:p>
    <w:tbl>
      <w:tblPr>
        <w:tblStyle w:val="TableGrid"/>
        <w:tblW w:w="0" w:type="auto"/>
        <w:jc w:val="center"/>
        <w:tblLook w:val="04A0" w:firstRow="1" w:lastRow="0" w:firstColumn="1" w:lastColumn="0" w:noHBand="0" w:noVBand="1"/>
      </w:tblPr>
      <w:tblGrid>
        <w:gridCol w:w="992"/>
        <w:gridCol w:w="992"/>
        <w:gridCol w:w="1569"/>
        <w:gridCol w:w="1418"/>
      </w:tblGrid>
      <w:tr w:rsidR="008944FC" w14:paraId="281F81C7" w14:textId="77777777" w:rsidTr="008944FC">
        <w:trPr>
          <w:jc w:val="center"/>
        </w:trPr>
        <w:tc>
          <w:tcPr>
            <w:tcW w:w="992" w:type="dxa"/>
            <w:vAlign w:val="center"/>
          </w:tcPr>
          <w:p w14:paraId="6A0566CB" w14:textId="77777777" w:rsidR="008944FC" w:rsidRPr="0028347D" w:rsidRDefault="008944FC" w:rsidP="00E91ADB">
            <w:pPr>
              <w:jc w:val="center"/>
            </w:pPr>
            <w:r w:rsidRPr="0028347D">
              <w:rPr>
                <w:sz w:val="22"/>
              </w:rPr>
              <w:t>Level wavelet</w:t>
            </w:r>
          </w:p>
        </w:tc>
        <w:tc>
          <w:tcPr>
            <w:tcW w:w="992" w:type="dxa"/>
            <w:vAlign w:val="center"/>
          </w:tcPr>
          <w:p w14:paraId="6C4563FE" w14:textId="77777777" w:rsidR="008944FC" w:rsidRPr="005650E1" w:rsidRDefault="008944FC"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0A6443F" w14:textId="4B90CAD9" w:rsidR="008944FC" w:rsidRPr="008944FC" w:rsidRDefault="008944FC" w:rsidP="008944FC">
            <w:pPr>
              <w:jc w:val="center"/>
              <w:rPr>
                <w:sz w:val="22"/>
              </w:rPr>
            </w:pPr>
            <w:r w:rsidRPr="008944FC">
              <w:rPr>
                <w:sz w:val="22"/>
              </w:rPr>
              <w:t>Kernel</w:t>
            </w:r>
          </w:p>
        </w:tc>
        <w:tc>
          <w:tcPr>
            <w:tcW w:w="1418" w:type="dxa"/>
            <w:vAlign w:val="center"/>
          </w:tcPr>
          <w:p w14:paraId="3D19F6D8" w14:textId="224F8B78" w:rsidR="008944FC" w:rsidRPr="0028347D" w:rsidRDefault="008944FC" w:rsidP="00E91ADB">
            <w:pPr>
              <w:jc w:val="center"/>
              <w:rPr>
                <w:sz w:val="22"/>
                <w:szCs w:val="22"/>
                <w:lang w:val="en-US"/>
              </w:rPr>
            </w:pPr>
            <w:r>
              <w:rPr>
                <w:sz w:val="22"/>
                <w:szCs w:val="22"/>
              </w:rPr>
              <w:t>Akurasi</w:t>
            </w:r>
            <w:r w:rsidRPr="0028347D">
              <w:rPr>
                <w:sz w:val="22"/>
                <w:szCs w:val="22"/>
                <w:lang w:val="en-US"/>
              </w:rPr>
              <w:t xml:space="preserve"> (%)</w:t>
            </w:r>
          </w:p>
        </w:tc>
      </w:tr>
      <w:tr w:rsidR="008944FC" w14:paraId="58D14B17" w14:textId="77777777" w:rsidTr="008944FC">
        <w:trPr>
          <w:jc w:val="center"/>
        </w:trPr>
        <w:tc>
          <w:tcPr>
            <w:tcW w:w="992" w:type="dxa"/>
            <w:vMerge w:val="restart"/>
            <w:vAlign w:val="center"/>
          </w:tcPr>
          <w:p w14:paraId="5BC289CE" w14:textId="77777777" w:rsidR="008944FC" w:rsidRPr="008944FC" w:rsidRDefault="008944FC" w:rsidP="00E91ADB">
            <w:pPr>
              <w:jc w:val="center"/>
              <w:rPr>
                <w:sz w:val="22"/>
              </w:rPr>
            </w:pPr>
            <w:r w:rsidRPr="008944FC">
              <w:rPr>
                <w:sz w:val="22"/>
              </w:rPr>
              <w:t>2</w:t>
            </w:r>
          </w:p>
        </w:tc>
        <w:tc>
          <w:tcPr>
            <w:tcW w:w="992" w:type="dxa"/>
            <w:vMerge w:val="restart"/>
            <w:vAlign w:val="center"/>
          </w:tcPr>
          <w:p w14:paraId="512D8DDC" w14:textId="71C53F09" w:rsidR="008944FC" w:rsidRPr="008944FC" w:rsidRDefault="008944FC" w:rsidP="00E91ADB">
            <w:pPr>
              <w:jc w:val="center"/>
              <w:rPr>
                <w:sz w:val="22"/>
                <w:szCs w:val="22"/>
              </w:rPr>
            </w:pPr>
            <w:r w:rsidRPr="008944FC">
              <w:rPr>
                <w:sz w:val="22"/>
              </w:rPr>
              <w:t>30</w:t>
            </w:r>
          </w:p>
        </w:tc>
        <w:tc>
          <w:tcPr>
            <w:tcW w:w="1569" w:type="dxa"/>
          </w:tcPr>
          <w:p w14:paraId="232A72A5" w14:textId="0CC2C0C0" w:rsidR="008944FC" w:rsidRPr="008944FC" w:rsidRDefault="008944FC" w:rsidP="00E91ADB">
            <w:pPr>
              <w:jc w:val="center"/>
              <w:rPr>
                <w:sz w:val="22"/>
              </w:rPr>
            </w:pPr>
            <w:r w:rsidRPr="008944FC">
              <w:rPr>
                <w:sz w:val="22"/>
              </w:rPr>
              <w:t>Linear</w:t>
            </w:r>
          </w:p>
        </w:tc>
        <w:tc>
          <w:tcPr>
            <w:tcW w:w="1418" w:type="dxa"/>
            <w:vAlign w:val="bottom"/>
          </w:tcPr>
          <w:p w14:paraId="5BA80B95" w14:textId="659513EE" w:rsidR="008944FC" w:rsidRPr="0028347D" w:rsidRDefault="008944FC" w:rsidP="00E91ADB">
            <w:pPr>
              <w:jc w:val="center"/>
              <w:rPr>
                <w:sz w:val="22"/>
                <w:szCs w:val="22"/>
              </w:rPr>
            </w:pPr>
            <w:r>
              <w:rPr>
                <w:sz w:val="22"/>
                <w:szCs w:val="22"/>
              </w:rPr>
              <w:t>91.98</w:t>
            </w:r>
          </w:p>
        </w:tc>
      </w:tr>
      <w:tr w:rsidR="008944FC" w14:paraId="0FC6DF60" w14:textId="77777777" w:rsidTr="008944FC">
        <w:trPr>
          <w:jc w:val="center"/>
        </w:trPr>
        <w:tc>
          <w:tcPr>
            <w:tcW w:w="992" w:type="dxa"/>
            <w:vMerge/>
            <w:vAlign w:val="center"/>
          </w:tcPr>
          <w:p w14:paraId="703A83C6" w14:textId="77777777" w:rsidR="008944FC" w:rsidRPr="005650E1" w:rsidRDefault="008944FC" w:rsidP="00E91ADB">
            <w:pPr>
              <w:jc w:val="center"/>
              <w:rPr>
                <w:lang w:val="en-US"/>
              </w:rPr>
            </w:pPr>
          </w:p>
        </w:tc>
        <w:tc>
          <w:tcPr>
            <w:tcW w:w="992" w:type="dxa"/>
            <w:vMerge/>
            <w:vAlign w:val="center"/>
          </w:tcPr>
          <w:p w14:paraId="0FDE3BA4" w14:textId="7D698235" w:rsidR="008944FC" w:rsidRPr="005650E1" w:rsidRDefault="008944FC" w:rsidP="00E91ADB">
            <w:pPr>
              <w:jc w:val="center"/>
              <w:rPr>
                <w:sz w:val="22"/>
                <w:szCs w:val="22"/>
                <w:vertAlign w:val="superscript"/>
                <w:lang w:val="en-US"/>
              </w:rPr>
            </w:pPr>
          </w:p>
        </w:tc>
        <w:tc>
          <w:tcPr>
            <w:tcW w:w="1569" w:type="dxa"/>
          </w:tcPr>
          <w:p w14:paraId="09C22E9F" w14:textId="26693807" w:rsidR="008944FC" w:rsidRPr="008944FC" w:rsidRDefault="008944FC" w:rsidP="00E91ADB">
            <w:pPr>
              <w:jc w:val="center"/>
              <w:rPr>
                <w:sz w:val="22"/>
              </w:rPr>
            </w:pPr>
            <w:r w:rsidRPr="008944FC">
              <w:rPr>
                <w:sz w:val="22"/>
              </w:rPr>
              <w:t>Polynomial 2</w:t>
            </w:r>
          </w:p>
        </w:tc>
        <w:tc>
          <w:tcPr>
            <w:tcW w:w="1418" w:type="dxa"/>
            <w:vAlign w:val="bottom"/>
          </w:tcPr>
          <w:p w14:paraId="5BA2CE08" w14:textId="0CD63BD8" w:rsidR="008944FC" w:rsidRPr="0028347D" w:rsidRDefault="00BC2743" w:rsidP="00E91ADB">
            <w:pPr>
              <w:jc w:val="center"/>
              <w:rPr>
                <w:sz w:val="22"/>
                <w:szCs w:val="22"/>
              </w:rPr>
            </w:pPr>
            <w:r>
              <w:rPr>
                <w:sz w:val="22"/>
                <w:szCs w:val="22"/>
              </w:rPr>
              <w:t>91.9</w:t>
            </w:r>
            <w:r w:rsidR="008944FC">
              <w:rPr>
                <w:sz w:val="22"/>
                <w:szCs w:val="22"/>
              </w:rPr>
              <w:t>8</w:t>
            </w:r>
          </w:p>
        </w:tc>
      </w:tr>
      <w:tr w:rsidR="008944FC" w14:paraId="7C086A06" w14:textId="77777777" w:rsidTr="008944FC">
        <w:trPr>
          <w:jc w:val="center"/>
        </w:trPr>
        <w:tc>
          <w:tcPr>
            <w:tcW w:w="992" w:type="dxa"/>
            <w:vMerge/>
            <w:vAlign w:val="center"/>
          </w:tcPr>
          <w:p w14:paraId="5B7430E0" w14:textId="77777777" w:rsidR="008944FC" w:rsidRPr="005650E1" w:rsidRDefault="008944FC" w:rsidP="00E91ADB">
            <w:pPr>
              <w:jc w:val="center"/>
              <w:rPr>
                <w:lang w:val="en-US"/>
              </w:rPr>
            </w:pPr>
          </w:p>
        </w:tc>
        <w:tc>
          <w:tcPr>
            <w:tcW w:w="992" w:type="dxa"/>
            <w:vMerge/>
            <w:vAlign w:val="center"/>
          </w:tcPr>
          <w:p w14:paraId="1383FAC3" w14:textId="53B51919" w:rsidR="008944FC" w:rsidRPr="0028347D" w:rsidRDefault="008944FC" w:rsidP="00E91ADB">
            <w:pPr>
              <w:jc w:val="center"/>
              <w:rPr>
                <w:sz w:val="22"/>
                <w:szCs w:val="22"/>
                <w:vertAlign w:val="superscript"/>
              </w:rPr>
            </w:pPr>
          </w:p>
        </w:tc>
        <w:tc>
          <w:tcPr>
            <w:tcW w:w="1569" w:type="dxa"/>
          </w:tcPr>
          <w:p w14:paraId="38D455B9" w14:textId="2D9739D0" w:rsidR="008944FC" w:rsidRPr="008944FC" w:rsidRDefault="008944FC" w:rsidP="00E91ADB">
            <w:pPr>
              <w:jc w:val="center"/>
              <w:rPr>
                <w:sz w:val="22"/>
              </w:rPr>
            </w:pPr>
            <w:r w:rsidRPr="008944FC">
              <w:rPr>
                <w:sz w:val="22"/>
              </w:rPr>
              <w:t>Polynomial 3</w:t>
            </w:r>
          </w:p>
        </w:tc>
        <w:tc>
          <w:tcPr>
            <w:tcW w:w="1418" w:type="dxa"/>
            <w:vAlign w:val="bottom"/>
          </w:tcPr>
          <w:p w14:paraId="4937C835" w14:textId="41EF9D62" w:rsidR="008944FC" w:rsidRPr="0028347D" w:rsidRDefault="008944FC" w:rsidP="00E91ADB">
            <w:pPr>
              <w:jc w:val="center"/>
              <w:rPr>
                <w:sz w:val="22"/>
                <w:szCs w:val="22"/>
              </w:rPr>
            </w:pPr>
            <w:r>
              <w:rPr>
                <w:sz w:val="22"/>
                <w:szCs w:val="22"/>
              </w:rPr>
              <w:t>91.67</w:t>
            </w:r>
          </w:p>
        </w:tc>
      </w:tr>
      <w:tr w:rsidR="008944FC" w14:paraId="44C98B89" w14:textId="77777777" w:rsidTr="008944FC">
        <w:trPr>
          <w:jc w:val="center"/>
        </w:trPr>
        <w:tc>
          <w:tcPr>
            <w:tcW w:w="992" w:type="dxa"/>
            <w:vMerge/>
            <w:vAlign w:val="center"/>
          </w:tcPr>
          <w:p w14:paraId="69D86109" w14:textId="77777777" w:rsidR="008944FC" w:rsidRPr="005650E1" w:rsidRDefault="008944FC" w:rsidP="00E91ADB">
            <w:pPr>
              <w:jc w:val="center"/>
              <w:rPr>
                <w:lang w:val="en-US"/>
              </w:rPr>
            </w:pPr>
          </w:p>
        </w:tc>
        <w:tc>
          <w:tcPr>
            <w:tcW w:w="992" w:type="dxa"/>
            <w:vMerge/>
            <w:vAlign w:val="center"/>
          </w:tcPr>
          <w:p w14:paraId="2D0F9606" w14:textId="6590B902" w:rsidR="008944FC" w:rsidRPr="005650E1" w:rsidRDefault="008944FC" w:rsidP="00E91ADB">
            <w:pPr>
              <w:jc w:val="center"/>
              <w:rPr>
                <w:sz w:val="22"/>
                <w:szCs w:val="22"/>
                <w:lang w:val="en-US"/>
              </w:rPr>
            </w:pPr>
          </w:p>
        </w:tc>
        <w:tc>
          <w:tcPr>
            <w:tcW w:w="1569" w:type="dxa"/>
          </w:tcPr>
          <w:p w14:paraId="4B1B81C6" w14:textId="1D91AF2A" w:rsidR="008944FC" w:rsidRPr="00641EB2" w:rsidRDefault="008944FC"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49FB3268" w14:textId="44E97432" w:rsidR="008944FC" w:rsidRPr="00641EB2" w:rsidRDefault="008944FC" w:rsidP="00E91ADB">
            <w:pPr>
              <w:jc w:val="center"/>
              <w:rPr>
                <w:rFonts w:eastAsiaTheme="minorHAnsi"/>
                <w:b/>
                <w:color w:val="000000"/>
                <w:sz w:val="22"/>
                <w:szCs w:val="22"/>
                <w:lang w:eastAsia="en-US"/>
              </w:rPr>
            </w:pPr>
            <w:r w:rsidRPr="00641EB2">
              <w:rPr>
                <w:rFonts w:eastAsiaTheme="minorHAnsi"/>
                <w:b/>
                <w:color w:val="000000"/>
                <w:sz w:val="22"/>
                <w:szCs w:val="22"/>
                <w:lang w:eastAsia="en-US"/>
              </w:rPr>
              <w:t>92.28</w:t>
            </w:r>
          </w:p>
        </w:tc>
      </w:tr>
    </w:tbl>
    <w:p w14:paraId="09EE5F4F" w14:textId="77777777" w:rsidR="00E06ECE" w:rsidRDefault="00E06ECE" w:rsidP="008944FC">
      <w:pPr>
        <w:ind w:firstLine="720"/>
        <w:jc w:val="center"/>
        <w:rPr>
          <w:lang w:val="en-US"/>
        </w:rPr>
      </w:pPr>
    </w:p>
    <w:p w14:paraId="5B6FAA56" w14:textId="6AF03BB5" w:rsidR="00E03646" w:rsidRDefault="00BC2743" w:rsidP="005750E1">
      <w:pPr>
        <w:ind w:firstLine="720"/>
        <w:rPr>
          <w:lang w:val="en-US"/>
        </w:rPr>
      </w:pPr>
      <w:r>
        <w:t>Berdasarkan hasil performa yang</w:t>
      </w:r>
      <w:r>
        <w:rPr>
          <w:lang w:val="en-US"/>
        </w:rPr>
        <w:t xml:space="preserve"> di</w:t>
      </w:r>
      <w:r>
        <w:t xml:space="preserve">perlihatkan diatas, akurasi tertinggi didapatkan </w:t>
      </w:r>
      <w:r w:rsidR="00C05135">
        <w:rPr>
          <w:lang w:val="en-US"/>
        </w:rPr>
        <w:t>menggunakan kernel RBF</w:t>
      </w:r>
      <w:r>
        <w:t xml:space="preserve"> yaitu 92.28%.</w:t>
      </w:r>
      <w:r w:rsidR="00AD697B">
        <w:rPr>
          <w:lang w:val="en-US"/>
        </w:rPr>
        <w:t xml:space="preserve"> </w:t>
      </w:r>
      <w:r w:rsidR="001C6872" w:rsidRPr="00CA08C7">
        <w:rPr>
          <w:lang w:val="en-US"/>
        </w:rPr>
        <w:t xml:space="preserve">Hasil </w:t>
      </w:r>
      <w:r w:rsidR="001C6872" w:rsidRPr="00CA08C7">
        <w:t>setiap data uji dengan parameter terbaik tersebut</w:t>
      </w:r>
      <w:r w:rsidR="001C6872" w:rsidRPr="00CA08C7">
        <w:rPr>
          <w:lang w:val="en-US"/>
        </w:rPr>
        <w:t xml:space="preserve"> terdapat pada lampiran</w:t>
      </w:r>
      <w:r w:rsidR="00AD697B" w:rsidRPr="00CA08C7">
        <w:rPr>
          <w:lang w:val="en-US"/>
        </w:rPr>
        <w:t>.</w:t>
      </w:r>
    </w:p>
    <w:p w14:paraId="203A51E6" w14:textId="49A1749E" w:rsidR="00A65D98" w:rsidRDefault="00A65D98" w:rsidP="00A65D98">
      <w:pPr>
        <w:pStyle w:val="Heading3"/>
        <w:rPr>
          <w:lang w:val="en-US"/>
        </w:rPr>
      </w:pPr>
      <w:bookmarkStart w:id="237" w:name="_Toc441189742"/>
      <w:r>
        <w:rPr>
          <w:lang w:val="en-US"/>
        </w:rPr>
        <w:t>Skenario Uji Coba 4</w:t>
      </w:r>
      <w:bookmarkEnd w:id="237"/>
    </w:p>
    <w:p w14:paraId="170A0424" w14:textId="7B24C888" w:rsidR="00A65D98" w:rsidRDefault="00FB625C" w:rsidP="00A65D98">
      <w:pPr>
        <w:ind w:firstLine="720"/>
        <w:rPr>
          <w:lang w:val="en-US"/>
        </w:rPr>
      </w:pPr>
      <w:r w:rsidRPr="003157DE">
        <w:t>Pada uji skenario yang ke</w:t>
      </w:r>
      <w:r>
        <w:t>empat</w:t>
      </w:r>
      <w:r w:rsidRPr="003157DE">
        <w:t xml:space="preserve"> akan dilakukan percobaan </w:t>
      </w:r>
      <w:r w:rsidR="00AC10D5">
        <w:t xml:space="preserve">untuk mengitung akurasi dan waktu eksekusi </w:t>
      </w:r>
      <w:r>
        <w:t xml:space="preserve">menggunakan fitur </w:t>
      </w:r>
      <w:r>
        <w:rPr>
          <w:i/>
        </w:rPr>
        <w:t>l</w:t>
      </w:r>
      <w:r w:rsidRPr="00FB625C">
        <w:rPr>
          <w:i/>
        </w:rPr>
        <w:t>og-Gabor</w:t>
      </w:r>
      <w:r>
        <w:rPr>
          <w:i/>
        </w:rPr>
        <w:t xml:space="preserve"> filter</w:t>
      </w:r>
      <w:r w:rsidRPr="003157DE">
        <w:t xml:space="preserve"> </w:t>
      </w:r>
      <w:r>
        <w:t xml:space="preserve">dan metode </w:t>
      </w:r>
      <w:r w:rsidRPr="00FB625C">
        <w:rPr>
          <w:i/>
        </w:rPr>
        <w:t>Hamming distance</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rsidR="00AC10D5">
        <w:t>standar deviasi</w:t>
      </w:r>
      <w:r w:rsidRPr="003157DE">
        <w:t xml:space="preserve"> dapat dilihat pada</w:t>
      </w:r>
      <w:r>
        <w:t xml:space="preserve"> </w:t>
      </w:r>
      <w:r w:rsidR="005B516A">
        <w:rPr>
          <w:highlight w:val="yellow"/>
        </w:rPr>
        <w:t>Tabel 5.7</w:t>
      </w:r>
      <w:r w:rsidR="00A65D98">
        <w:rPr>
          <w:lang w:val="en-US"/>
        </w:rPr>
        <w:t>.</w:t>
      </w:r>
    </w:p>
    <w:p w14:paraId="0C3029E4" w14:textId="77A2D6D9" w:rsidR="001B15D3" w:rsidRDefault="001C6872" w:rsidP="00A65D98">
      <w:pPr>
        <w:ind w:firstLine="720"/>
        <w:rPr>
          <w:lang w:val="en-US"/>
        </w:rPr>
      </w:pPr>
      <w:r w:rsidRPr="003157DE">
        <w:t xml:space="preserve">Berdasarkan hasil yang ditunjukkan oleh </w:t>
      </w:r>
      <w:r>
        <w:rPr>
          <w:highlight w:val="yellow"/>
        </w:rPr>
        <w:t>tabel 5.7</w:t>
      </w:r>
      <w:r w:rsidRPr="003157DE">
        <w:t xml:space="preserve"> </w:t>
      </w:r>
      <w:r>
        <w:t xml:space="preserve">nilai simpangan 0.2 </w:t>
      </w:r>
      <w:r w:rsidRPr="003157DE">
        <w:t xml:space="preserve">memiliki hasil akurasi paling tinggi yaitu </w:t>
      </w:r>
      <w:r>
        <w:t>91</w:t>
      </w:r>
      <w:r w:rsidRPr="003157DE">
        <w:t>.</w:t>
      </w:r>
      <w:r>
        <w:t>67</w:t>
      </w:r>
      <w:r w:rsidRPr="003157DE">
        <w:t>%</w:t>
      </w:r>
      <w:r>
        <w:t xml:space="preserve">. </w:t>
      </w:r>
      <w:r>
        <w:rPr>
          <w:lang w:val="en-US"/>
        </w:rPr>
        <w:t xml:space="preserve">Hasil </w:t>
      </w:r>
      <w:r>
        <w:t>setiap data uji dengan parameter terbaik tersebut</w:t>
      </w:r>
      <w:r>
        <w:rPr>
          <w:lang w:val="en-US"/>
        </w:rPr>
        <w:t xml:space="preserve"> terdapat </w:t>
      </w:r>
      <w:r w:rsidRPr="00CA08C7">
        <w:rPr>
          <w:lang w:val="en-US"/>
        </w:rPr>
        <w:t>pada lampiran.</w:t>
      </w:r>
    </w:p>
    <w:p w14:paraId="2DF1619B" w14:textId="391DF245" w:rsidR="00A65D98" w:rsidRDefault="001B15D3" w:rsidP="005C13D3">
      <w:pPr>
        <w:pStyle w:val="Caption"/>
        <w:rPr>
          <w:lang w:val="en-US"/>
        </w:rPr>
      </w:pPr>
      <w:bookmarkStart w:id="238" w:name="_Toc441189781"/>
      <w:r>
        <w:lastRenderedPageBreak/>
        <w:t xml:space="preserve">Tabel </w:t>
      </w:r>
      <w:r w:rsidR="00F20707">
        <w:rPr>
          <w:lang w:val="en-US"/>
        </w:rPr>
        <w:t>5</w:t>
      </w:r>
      <w:r>
        <w:t>.</w:t>
      </w:r>
      <w:r w:rsidR="00F039AB">
        <w:fldChar w:fldCharType="begin"/>
      </w:r>
      <w:r w:rsidR="00F039AB">
        <w:instrText xml:space="preserve"> SEQ Tabel \* ARABIC \s 1 </w:instrText>
      </w:r>
      <w:r w:rsidR="00F039AB">
        <w:fldChar w:fldCharType="separate"/>
      </w:r>
      <w:r w:rsidR="00F40564">
        <w:rPr>
          <w:noProof/>
        </w:rPr>
        <w:t>7</w:t>
      </w:r>
      <w:r w:rsidR="00F039AB">
        <w:rPr>
          <w:noProof/>
        </w:rPr>
        <w:fldChar w:fldCharType="end"/>
      </w:r>
      <w:r>
        <w:rPr>
          <w:lang w:val="en-US"/>
        </w:rPr>
        <w:t xml:space="preserve"> Hasil Uji Coba 4</w:t>
      </w:r>
      <w:bookmarkEnd w:id="238"/>
    </w:p>
    <w:tbl>
      <w:tblPr>
        <w:tblStyle w:val="TableGrid"/>
        <w:tblW w:w="0" w:type="auto"/>
        <w:jc w:val="center"/>
        <w:tblLook w:val="04A0" w:firstRow="1" w:lastRow="0" w:firstColumn="1" w:lastColumn="0" w:noHBand="0" w:noVBand="1"/>
      </w:tblPr>
      <w:tblGrid>
        <w:gridCol w:w="1386"/>
        <w:gridCol w:w="1386"/>
        <w:gridCol w:w="1387"/>
      </w:tblGrid>
      <w:tr w:rsidR="00AC10D5" w14:paraId="6FD61B20" w14:textId="77777777" w:rsidTr="00E91ADB">
        <w:trPr>
          <w:jc w:val="center"/>
        </w:trPr>
        <w:tc>
          <w:tcPr>
            <w:tcW w:w="1386" w:type="dxa"/>
            <w:vAlign w:val="center"/>
          </w:tcPr>
          <w:p w14:paraId="27A6C906" w14:textId="1A0BFF7B" w:rsidR="00AC10D5" w:rsidRPr="008A1405" w:rsidRDefault="00AC10D5" w:rsidP="00E91ADB">
            <w:pPr>
              <w:jc w:val="center"/>
              <w:rPr>
                <w:sz w:val="22"/>
                <w:szCs w:val="22"/>
              </w:rPr>
            </w:pPr>
            <w:r>
              <w:rPr>
                <w:sz w:val="22"/>
                <w:szCs w:val="22"/>
              </w:rPr>
              <w:t>standar deviasi</w:t>
            </w:r>
          </w:p>
        </w:tc>
        <w:tc>
          <w:tcPr>
            <w:tcW w:w="1386" w:type="dxa"/>
            <w:vAlign w:val="center"/>
          </w:tcPr>
          <w:p w14:paraId="447AA3E7" w14:textId="77777777" w:rsidR="00AC10D5" w:rsidRPr="005650E1" w:rsidRDefault="00AC10D5"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2FEE9BA7" w14:textId="77777777" w:rsidR="00AC10D5" w:rsidRPr="008A1405" w:rsidRDefault="00AC10D5" w:rsidP="00E91ADB">
            <w:pPr>
              <w:jc w:val="center"/>
              <w:rPr>
                <w:sz w:val="22"/>
                <w:szCs w:val="22"/>
              </w:rPr>
            </w:pPr>
            <w:r w:rsidRPr="008A1405">
              <w:rPr>
                <w:sz w:val="22"/>
                <w:szCs w:val="22"/>
              </w:rPr>
              <w:t>Waktu</w:t>
            </w:r>
            <w:r>
              <w:rPr>
                <w:sz w:val="22"/>
                <w:szCs w:val="22"/>
              </w:rPr>
              <w:t xml:space="preserve"> Eksekusi (s)</w:t>
            </w:r>
          </w:p>
        </w:tc>
      </w:tr>
      <w:tr w:rsidR="00AC10D5" w14:paraId="4E36653F" w14:textId="77777777" w:rsidTr="00E91ADB">
        <w:trPr>
          <w:jc w:val="center"/>
        </w:trPr>
        <w:tc>
          <w:tcPr>
            <w:tcW w:w="1386" w:type="dxa"/>
            <w:vAlign w:val="center"/>
          </w:tcPr>
          <w:p w14:paraId="03DB8314" w14:textId="19BE2478" w:rsidR="00AC10D5" w:rsidRPr="00641EB2" w:rsidRDefault="00992634" w:rsidP="00E91ADB">
            <w:pPr>
              <w:jc w:val="center"/>
              <w:rPr>
                <w:b/>
                <w:sz w:val="22"/>
                <w:szCs w:val="22"/>
                <w:vertAlign w:val="superscript"/>
              </w:rPr>
            </w:pPr>
            <w:r w:rsidRPr="00641EB2">
              <w:rPr>
                <w:b/>
                <w:sz w:val="22"/>
                <w:szCs w:val="22"/>
              </w:rPr>
              <w:t>0.2</w:t>
            </w:r>
          </w:p>
        </w:tc>
        <w:tc>
          <w:tcPr>
            <w:tcW w:w="1386" w:type="dxa"/>
            <w:vAlign w:val="bottom"/>
          </w:tcPr>
          <w:p w14:paraId="174051D6" w14:textId="2F0E7BC2" w:rsidR="00AC10D5" w:rsidRPr="00641EB2" w:rsidRDefault="00AC10D5" w:rsidP="00E91ADB">
            <w:pPr>
              <w:jc w:val="center"/>
              <w:rPr>
                <w:b/>
                <w:sz w:val="22"/>
                <w:szCs w:val="22"/>
                <w:lang w:val="en-US"/>
              </w:rPr>
            </w:pPr>
            <w:r w:rsidRPr="00641EB2">
              <w:rPr>
                <w:b/>
                <w:sz w:val="22"/>
                <w:szCs w:val="22"/>
              </w:rPr>
              <w:t>91.67</w:t>
            </w:r>
          </w:p>
        </w:tc>
        <w:tc>
          <w:tcPr>
            <w:tcW w:w="1387" w:type="dxa"/>
            <w:vAlign w:val="bottom"/>
          </w:tcPr>
          <w:p w14:paraId="199041BB" w14:textId="7CD9C7EB" w:rsidR="00AC10D5" w:rsidRPr="00641EB2" w:rsidRDefault="00AC10D5" w:rsidP="00AC10D5">
            <w:pPr>
              <w:jc w:val="center"/>
              <w:rPr>
                <w:b/>
                <w:sz w:val="22"/>
                <w:szCs w:val="22"/>
                <w:lang w:val="en-US"/>
              </w:rPr>
            </w:pPr>
            <w:r w:rsidRPr="00641EB2">
              <w:rPr>
                <w:b/>
                <w:sz w:val="22"/>
                <w:szCs w:val="22"/>
              </w:rPr>
              <w:t>279.52</w:t>
            </w:r>
          </w:p>
        </w:tc>
      </w:tr>
      <w:tr w:rsidR="00AC10D5" w14:paraId="517BAC7B" w14:textId="77777777" w:rsidTr="00E91ADB">
        <w:trPr>
          <w:jc w:val="center"/>
        </w:trPr>
        <w:tc>
          <w:tcPr>
            <w:tcW w:w="1386" w:type="dxa"/>
            <w:vAlign w:val="center"/>
          </w:tcPr>
          <w:p w14:paraId="17D6F236" w14:textId="77CAE72A" w:rsidR="00AC10D5" w:rsidRPr="008A1405" w:rsidRDefault="00992634" w:rsidP="00E91ADB">
            <w:pPr>
              <w:jc w:val="center"/>
              <w:rPr>
                <w:sz w:val="22"/>
                <w:szCs w:val="22"/>
                <w:vertAlign w:val="superscript"/>
              </w:rPr>
            </w:pPr>
            <w:r>
              <w:rPr>
                <w:sz w:val="22"/>
                <w:szCs w:val="22"/>
              </w:rPr>
              <w:t>0.4</w:t>
            </w:r>
          </w:p>
        </w:tc>
        <w:tc>
          <w:tcPr>
            <w:tcW w:w="1386" w:type="dxa"/>
            <w:vAlign w:val="bottom"/>
          </w:tcPr>
          <w:p w14:paraId="2C16D0AB" w14:textId="662685B1" w:rsidR="00AC10D5" w:rsidRPr="005650E1" w:rsidRDefault="00AC10D5" w:rsidP="00E91ADB">
            <w:pPr>
              <w:jc w:val="center"/>
              <w:rPr>
                <w:sz w:val="22"/>
                <w:szCs w:val="22"/>
                <w:lang w:val="en-US"/>
              </w:rPr>
            </w:pPr>
            <w:r>
              <w:rPr>
                <w:sz w:val="22"/>
                <w:szCs w:val="22"/>
              </w:rPr>
              <w:t>86.73</w:t>
            </w:r>
          </w:p>
        </w:tc>
        <w:tc>
          <w:tcPr>
            <w:tcW w:w="1387" w:type="dxa"/>
            <w:vAlign w:val="bottom"/>
          </w:tcPr>
          <w:p w14:paraId="024FFBCE" w14:textId="64E75813" w:rsidR="00AC10D5" w:rsidRPr="005650E1" w:rsidRDefault="00AC10D5" w:rsidP="00AC10D5">
            <w:pPr>
              <w:jc w:val="center"/>
              <w:rPr>
                <w:sz w:val="22"/>
                <w:szCs w:val="22"/>
                <w:lang w:val="en-US"/>
              </w:rPr>
            </w:pPr>
            <w:r>
              <w:rPr>
                <w:sz w:val="22"/>
                <w:szCs w:val="22"/>
              </w:rPr>
              <w:t>280.32</w:t>
            </w:r>
          </w:p>
        </w:tc>
      </w:tr>
      <w:tr w:rsidR="00AC10D5" w14:paraId="4EEB6CDD" w14:textId="77777777" w:rsidTr="00E91ADB">
        <w:trPr>
          <w:jc w:val="center"/>
        </w:trPr>
        <w:tc>
          <w:tcPr>
            <w:tcW w:w="1386" w:type="dxa"/>
            <w:vAlign w:val="center"/>
          </w:tcPr>
          <w:p w14:paraId="1094CFB1" w14:textId="7E4EAA61" w:rsidR="00AC10D5" w:rsidRPr="008A1405" w:rsidRDefault="00992634" w:rsidP="00E91ADB">
            <w:pPr>
              <w:jc w:val="center"/>
              <w:rPr>
                <w:sz w:val="22"/>
                <w:szCs w:val="22"/>
                <w:vertAlign w:val="superscript"/>
              </w:rPr>
            </w:pPr>
            <w:r>
              <w:rPr>
                <w:sz w:val="22"/>
                <w:szCs w:val="22"/>
              </w:rPr>
              <w:t>0.6</w:t>
            </w:r>
          </w:p>
        </w:tc>
        <w:tc>
          <w:tcPr>
            <w:tcW w:w="1386" w:type="dxa"/>
            <w:vAlign w:val="bottom"/>
          </w:tcPr>
          <w:p w14:paraId="37F07E16" w14:textId="3356DDFD" w:rsidR="00AC10D5" w:rsidRPr="005650E1" w:rsidRDefault="00AC10D5" w:rsidP="00E91ADB">
            <w:pPr>
              <w:jc w:val="center"/>
              <w:rPr>
                <w:sz w:val="22"/>
                <w:szCs w:val="22"/>
                <w:lang w:val="en-US"/>
              </w:rPr>
            </w:pPr>
            <w:r>
              <w:rPr>
                <w:sz w:val="22"/>
                <w:szCs w:val="22"/>
              </w:rPr>
              <w:t>82.41</w:t>
            </w:r>
          </w:p>
        </w:tc>
        <w:tc>
          <w:tcPr>
            <w:tcW w:w="1387" w:type="dxa"/>
            <w:vAlign w:val="bottom"/>
          </w:tcPr>
          <w:p w14:paraId="2021E218" w14:textId="02A15535" w:rsidR="00AC10D5" w:rsidRPr="005650E1" w:rsidRDefault="00AC10D5" w:rsidP="00E91ADB">
            <w:pPr>
              <w:jc w:val="center"/>
              <w:rPr>
                <w:sz w:val="22"/>
                <w:szCs w:val="22"/>
                <w:lang w:val="en-US"/>
              </w:rPr>
            </w:pPr>
            <w:r>
              <w:rPr>
                <w:sz w:val="22"/>
                <w:szCs w:val="22"/>
              </w:rPr>
              <w:t>278.93</w:t>
            </w:r>
          </w:p>
        </w:tc>
      </w:tr>
      <w:tr w:rsidR="00AC10D5" w14:paraId="21CBBB5C" w14:textId="77777777" w:rsidTr="00E91ADB">
        <w:trPr>
          <w:jc w:val="center"/>
        </w:trPr>
        <w:tc>
          <w:tcPr>
            <w:tcW w:w="1386" w:type="dxa"/>
            <w:vAlign w:val="center"/>
          </w:tcPr>
          <w:p w14:paraId="38BC3254" w14:textId="1C4D4752" w:rsidR="00AC10D5" w:rsidRPr="008A1405" w:rsidRDefault="00992634" w:rsidP="00E91ADB">
            <w:pPr>
              <w:jc w:val="center"/>
              <w:rPr>
                <w:sz w:val="22"/>
                <w:szCs w:val="22"/>
              </w:rPr>
            </w:pPr>
            <w:r>
              <w:rPr>
                <w:sz w:val="22"/>
                <w:szCs w:val="22"/>
              </w:rPr>
              <w:t>0.8</w:t>
            </w:r>
          </w:p>
        </w:tc>
        <w:tc>
          <w:tcPr>
            <w:tcW w:w="1386" w:type="dxa"/>
            <w:vAlign w:val="bottom"/>
          </w:tcPr>
          <w:p w14:paraId="26E38467" w14:textId="61F2546B" w:rsidR="00AC10D5" w:rsidRPr="005650E1" w:rsidRDefault="00AC10D5" w:rsidP="00AC10D5">
            <w:pPr>
              <w:jc w:val="center"/>
              <w:rPr>
                <w:sz w:val="22"/>
                <w:szCs w:val="22"/>
                <w:lang w:val="en-US"/>
              </w:rPr>
            </w:pPr>
            <w:r>
              <w:rPr>
                <w:sz w:val="22"/>
                <w:szCs w:val="22"/>
              </w:rPr>
              <w:t>76.23</w:t>
            </w:r>
          </w:p>
        </w:tc>
        <w:tc>
          <w:tcPr>
            <w:tcW w:w="1387" w:type="dxa"/>
            <w:vAlign w:val="bottom"/>
          </w:tcPr>
          <w:p w14:paraId="015B2CA1" w14:textId="024E7BD8" w:rsidR="00AC10D5" w:rsidRPr="005650E1" w:rsidRDefault="00AC10D5" w:rsidP="00E91ADB">
            <w:pPr>
              <w:jc w:val="center"/>
              <w:rPr>
                <w:sz w:val="22"/>
                <w:szCs w:val="22"/>
                <w:lang w:val="en-US"/>
              </w:rPr>
            </w:pPr>
            <w:r>
              <w:rPr>
                <w:sz w:val="22"/>
                <w:szCs w:val="22"/>
              </w:rPr>
              <w:t>281.84</w:t>
            </w:r>
          </w:p>
        </w:tc>
      </w:tr>
    </w:tbl>
    <w:p w14:paraId="6121400F" w14:textId="5C2A2191" w:rsidR="00992634" w:rsidRPr="00AC10D5" w:rsidRDefault="00992634" w:rsidP="00992634">
      <w:pPr>
        <w:ind w:firstLine="720"/>
        <w:rPr>
          <w:lang w:val="en-US"/>
        </w:rPr>
      </w:pPr>
    </w:p>
    <w:p w14:paraId="77AFEFA0" w14:textId="0454D331" w:rsidR="00FD7BB8" w:rsidRDefault="00FD7BB8" w:rsidP="00FD7BB8">
      <w:pPr>
        <w:pStyle w:val="Heading3"/>
        <w:rPr>
          <w:lang w:val="en-US"/>
        </w:rPr>
      </w:pPr>
      <w:bookmarkStart w:id="239" w:name="_Ref440396213"/>
      <w:bookmarkStart w:id="240" w:name="_Ref440396219"/>
      <w:bookmarkStart w:id="241" w:name="_Ref440396435"/>
      <w:bookmarkStart w:id="242" w:name="_Toc441189743"/>
      <w:r>
        <w:rPr>
          <w:lang w:val="en-US"/>
        </w:rPr>
        <w:t>S</w:t>
      </w:r>
      <w:r w:rsidR="00045EF2">
        <w:rPr>
          <w:lang w:val="en-US"/>
        </w:rPr>
        <w:t>kenario Uji Coba 5</w:t>
      </w:r>
      <w:bookmarkEnd w:id="239"/>
      <w:bookmarkEnd w:id="240"/>
      <w:bookmarkEnd w:id="241"/>
      <w:bookmarkEnd w:id="242"/>
    </w:p>
    <w:p w14:paraId="7A1CBB46" w14:textId="5A715CE7" w:rsidR="008C1647" w:rsidRDefault="008C1647" w:rsidP="00890806">
      <w:pPr>
        <w:ind w:firstLine="720"/>
      </w:pPr>
      <w:r>
        <w:t>Skenario uji coba 5</w:t>
      </w:r>
      <w:r w:rsidRPr="003157DE">
        <w:t xml:space="preserve"> adalah perhitungan akurasi dan </w:t>
      </w:r>
      <w:r>
        <w:t>waktu eksekusi.</w:t>
      </w:r>
      <w:r w:rsidRPr="003157DE">
        <w:t xml:space="preserve"> </w:t>
      </w:r>
      <w:r>
        <w:t>Uji coba ini dicoba dengan menggunakan</w:t>
      </w:r>
      <w:r w:rsidRPr="003157DE">
        <w:t xml:space="preserve"> beberapa level</w:t>
      </w:r>
      <w:r>
        <w:t xml:space="preserve"> dekomposisi</w:t>
      </w:r>
      <w:r w:rsidRPr="003157DE">
        <w:t xml:space="preserve"> </w:t>
      </w:r>
      <w:r w:rsidRPr="008C6E0C">
        <w:rPr>
          <w:i/>
        </w:rPr>
        <w:t>wavetlet Haar</w:t>
      </w:r>
      <w:r w:rsidRPr="003157DE">
        <w:t xml:space="preserve"> pada proses ekstraksi fitur</w:t>
      </w:r>
      <w:r>
        <w:t xml:space="preserve"> dan </w:t>
      </w:r>
      <w:r>
        <w:rPr>
          <w:i/>
        </w:rPr>
        <w:t>Hamming distance</w:t>
      </w:r>
      <w:r>
        <w:t xml:space="preserve"> sebagai </w:t>
      </w:r>
      <w:r w:rsidRPr="008C1647">
        <w:t>metode</w:t>
      </w:r>
      <w:r>
        <w:t xml:space="preserve"> untuk pengklasifikasiannya</w:t>
      </w:r>
      <w:r w:rsidRPr="003157DE">
        <w:t xml:space="preserve">. Level </w:t>
      </w:r>
      <w:r>
        <w:t xml:space="preserve">dekomposisi </w:t>
      </w:r>
      <w:r w:rsidRPr="008C1647">
        <w:rPr>
          <w:i/>
        </w:rPr>
        <w:t>wavelet</w:t>
      </w:r>
      <w:r>
        <w:t xml:space="preserve"> </w:t>
      </w:r>
      <w:r w:rsidRPr="003157DE">
        <w:t>yang di uji coba</w:t>
      </w:r>
      <w:r>
        <w:t xml:space="preserve"> yaitu 1, 2, 3</w:t>
      </w:r>
      <w:r w:rsidRPr="003157DE">
        <w:t xml:space="preserve"> dan </w:t>
      </w:r>
      <w:r>
        <w:t>4</w:t>
      </w:r>
      <w:r w:rsidRPr="003157DE">
        <w:t xml:space="preserve">. </w:t>
      </w:r>
      <w:r>
        <w:t>Bidang aproksimasi akan digunakan sebagai fitur.</w:t>
      </w:r>
    </w:p>
    <w:p w14:paraId="6ECB063C" w14:textId="77777777" w:rsidR="008C1647" w:rsidRDefault="008C1647" w:rsidP="00890806">
      <w:pPr>
        <w:ind w:firstLine="720"/>
        <w:rPr>
          <w:lang w:val="en-US"/>
        </w:rPr>
      </w:pPr>
    </w:p>
    <w:p w14:paraId="17218107" w14:textId="1E1CB15F" w:rsidR="00890806" w:rsidRDefault="003D7450" w:rsidP="005C13D3">
      <w:pPr>
        <w:pStyle w:val="Caption"/>
        <w:rPr>
          <w:lang w:val="en-US"/>
        </w:rPr>
      </w:pPr>
      <w:bookmarkStart w:id="243" w:name="_Toc441189782"/>
      <w:r>
        <w:t xml:space="preserve">Tabel </w:t>
      </w:r>
      <w:r>
        <w:rPr>
          <w:lang w:val="en-US"/>
        </w:rPr>
        <w:t>5</w:t>
      </w:r>
      <w:r>
        <w:t>.</w:t>
      </w:r>
      <w:r w:rsidR="00F039AB">
        <w:fldChar w:fldCharType="begin"/>
      </w:r>
      <w:r w:rsidR="00F039AB">
        <w:instrText xml:space="preserve"> SEQ Tabel \* ARABIC \s 1 </w:instrText>
      </w:r>
      <w:r w:rsidR="00F039AB">
        <w:fldChar w:fldCharType="separate"/>
      </w:r>
      <w:r w:rsidR="00F40564">
        <w:rPr>
          <w:noProof/>
        </w:rPr>
        <w:t>8</w:t>
      </w:r>
      <w:r w:rsidR="00F039AB">
        <w:rPr>
          <w:noProof/>
        </w:rPr>
        <w:fldChar w:fldCharType="end"/>
      </w:r>
      <w:r>
        <w:rPr>
          <w:lang w:val="en-US"/>
        </w:rPr>
        <w:t xml:space="preserve"> Hasil Uji Coba 5</w:t>
      </w:r>
      <w:bookmarkEnd w:id="243"/>
    </w:p>
    <w:tbl>
      <w:tblPr>
        <w:tblStyle w:val="TableGrid"/>
        <w:tblW w:w="0" w:type="auto"/>
        <w:jc w:val="center"/>
        <w:tblLook w:val="04A0" w:firstRow="1" w:lastRow="0" w:firstColumn="1" w:lastColumn="0" w:noHBand="0" w:noVBand="1"/>
      </w:tblPr>
      <w:tblGrid>
        <w:gridCol w:w="1386"/>
        <w:gridCol w:w="1386"/>
        <w:gridCol w:w="1387"/>
      </w:tblGrid>
      <w:tr w:rsidR="008C1647" w14:paraId="6174D215" w14:textId="77777777" w:rsidTr="00E91ADB">
        <w:trPr>
          <w:jc w:val="center"/>
        </w:trPr>
        <w:tc>
          <w:tcPr>
            <w:tcW w:w="1386" w:type="dxa"/>
            <w:vAlign w:val="center"/>
          </w:tcPr>
          <w:p w14:paraId="6ED5326A" w14:textId="77777777" w:rsidR="008C1647" w:rsidRPr="008A1405" w:rsidRDefault="008C1647" w:rsidP="00E91ADB">
            <w:pPr>
              <w:jc w:val="center"/>
              <w:rPr>
                <w:sz w:val="22"/>
                <w:szCs w:val="22"/>
              </w:rPr>
            </w:pPr>
            <w:r w:rsidRPr="008A1405">
              <w:rPr>
                <w:sz w:val="22"/>
                <w:szCs w:val="22"/>
              </w:rPr>
              <w:t>Level dekompsisi</w:t>
            </w:r>
          </w:p>
        </w:tc>
        <w:tc>
          <w:tcPr>
            <w:tcW w:w="1386" w:type="dxa"/>
            <w:vAlign w:val="center"/>
          </w:tcPr>
          <w:p w14:paraId="03FBEFB8" w14:textId="77777777" w:rsidR="008C1647" w:rsidRPr="005650E1" w:rsidRDefault="008C1647"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732805D6" w14:textId="77777777" w:rsidR="008C1647" w:rsidRPr="008A1405" w:rsidRDefault="008C1647" w:rsidP="00E91ADB">
            <w:pPr>
              <w:jc w:val="center"/>
              <w:rPr>
                <w:sz w:val="22"/>
                <w:szCs w:val="22"/>
              </w:rPr>
            </w:pPr>
            <w:r w:rsidRPr="008A1405">
              <w:rPr>
                <w:sz w:val="22"/>
                <w:szCs w:val="22"/>
              </w:rPr>
              <w:t>Waktu</w:t>
            </w:r>
            <w:r>
              <w:rPr>
                <w:sz w:val="22"/>
                <w:szCs w:val="22"/>
              </w:rPr>
              <w:t xml:space="preserve"> Eksekusi (s)</w:t>
            </w:r>
          </w:p>
        </w:tc>
      </w:tr>
      <w:tr w:rsidR="008C1647" w14:paraId="728C4AA6" w14:textId="77777777" w:rsidTr="00E91ADB">
        <w:trPr>
          <w:jc w:val="center"/>
        </w:trPr>
        <w:tc>
          <w:tcPr>
            <w:tcW w:w="1386" w:type="dxa"/>
            <w:vAlign w:val="center"/>
          </w:tcPr>
          <w:p w14:paraId="59AC6CD5" w14:textId="77777777" w:rsidR="008C1647" w:rsidRPr="008A1405" w:rsidRDefault="008C1647" w:rsidP="00E91ADB">
            <w:pPr>
              <w:jc w:val="center"/>
              <w:rPr>
                <w:sz w:val="22"/>
                <w:szCs w:val="22"/>
                <w:vertAlign w:val="superscript"/>
              </w:rPr>
            </w:pPr>
            <w:r>
              <w:rPr>
                <w:sz w:val="22"/>
                <w:szCs w:val="22"/>
              </w:rPr>
              <w:t>1</w:t>
            </w:r>
          </w:p>
        </w:tc>
        <w:tc>
          <w:tcPr>
            <w:tcW w:w="1386" w:type="dxa"/>
            <w:vAlign w:val="bottom"/>
          </w:tcPr>
          <w:p w14:paraId="46D81539" w14:textId="2B3AE594" w:rsidR="008C1647" w:rsidRPr="008C1647" w:rsidRDefault="008C1647" w:rsidP="00E91ADB">
            <w:pPr>
              <w:jc w:val="center"/>
              <w:rPr>
                <w:b/>
                <w:sz w:val="22"/>
                <w:szCs w:val="22"/>
                <w:lang w:val="en-US"/>
              </w:rPr>
            </w:pPr>
            <w:r w:rsidRPr="008C1647">
              <w:rPr>
                <w:b/>
                <w:sz w:val="22"/>
                <w:szCs w:val="22"/>
              </w:rPr>
              <w:t>83.02</w:t>
            </w:r>
          </w:p>
        </w:tc>
        <w:tc>
          <w:tcPr>
            <w:tcW w:w="1387" w:type="dxa"/>
            <w:vAlign w:val="bottom"/>
          </w:tcPr>
          <w:p w14:paraId="6AB3107C" w14:textId="7EB9F600" w:rsidR="008C1647" w:rsidRPr="008C1647" w:rsidRDefault="008C1647" w:rsidP="008C1647">
            <w:pPr>
              <w:jc w:val="center"/>
              <w:rPr>
                <w:b/>
                <w:sz w:val="22"/>
                <w:szCs w:val="22"/>
                <w:lang w:val="en-US"/>
              </w:rPr>
            </w:pPr>
            <w:r>
              <w:rPr>
                <w:b/>
                <w:sz w:val="22"/>
                <w:szCs w:val="22"/>
              </w:rPr>
              <w:t>311</w:t>
            </w:r>
            <w:r w:rsidRPr="008C1647">
              <w:rPr>
                <w:b/>
                <w:sz w:val="22"/>
                <w:szCs w:val="22"/>
              </w:rPr>
              <w:t>.</w:t>
            </w:r>
            <w:r>
              <w:rPr>
                <w:b/>
                <w:sz w:val="22"/>
                <w:szCs w:val="22"/>
              </w:rPr>
              <w:t>15</w:t>
            </w:r>
          </w:p>
        </w:tc>
      </w:tr>
      <w:tr w:rsidR="008C1647" w14:paraId="26EB79D9" w14:textId="77777777" w:rsidTr="00E91ADB">
        <w:trPr>
          <w:jc w:val="center"/>
        </w:trPr>
        <w:tc>
          <w:tcPr>
            <w:tcW w:w="1386" w:type="dxa"/>
            <w:vAlign w:val="center"/>
          </w:tcPr>
          <w:p w14:paraId="0B18A7D6" w14:textId="77777777" w:rsidR="008C1647" w:rsidRPr="008A1405" w:rsidRDefault="008C1647" w:rsidP="00E91ADB">
            <w:pPr>
              <w:jc w:val="center"/>
              <w:rPr>
                <w:sz w:val="22"/>
                <w:szCs w:val="22"/>
                <w:vertAlign w:val="superscript"/>
              </w:rPr>
            </w:pPr>
            <w:r>
              <w:rPr>
                <w:sz w:val="22"/>
                <w:szCs w:val="22"/>
              </w:rPr>
              <w:t>2</w:t>
            </w:r>
          </w:p>
        </w:tc>
        <w:tc>
          <w:tcPr>
            <w:tcW w:w="1386" w:type="dxa"/>
            <w:vAlign w:val="bottom"/>
          </w:tcPr>
          <w:p w14:paraId="4BEB7503" w14:textId="1B907D42" w:rsidR="008C1647" w:rsidRPr="008C1647" w:rsidRDefault="008C1647" w:rsidP="00E91ADB">
            <w:pPr>
              <w:jc w:val="center"/>
              <w:rPr>
                <w:sz w:val="22"/>
                <w:szCs w:val="22"/>
                <w:lang w:val="en-US"/>
              </w:rPr>
            </w:pPr>
            <w:r w:rsidRPr="008C1647">
              <w:rPr>
                <w:sz w:val="22"/>
                <w:szCs w:val="22"/>
              </w:rPr>
              <w:t>78.09</w:t>
            </w:r>
          </w:p>
        </w:tc>
        <w:tc>
          <w:tcPr>
            <w:tcW w:w="1387" w:type="dxa"/>
            <w:vAlign w:val="bottom"/>
          </w:tcPr>
          <w:p w14:paraId="22F4DDBE" w14:textId="33594C99" w:rsidR="008C1647" w:rsidRPr="008C1647" w:rsidRDefault="008C1647" w:rsidP="00E91ADB">
            <w:pPr>
              <w:jc w:val="center"/>
              <w:rPr>
                <w:sz w:val="22"/>
                <w:szCs w:val="22"/>
                <w:lang w:val="en-US"/>
              </w:rPr>
            </w:pPr>
            <w:r>
              <w:rPr>
                <w:sz w:val="22"/>
                <w:szCs w:val="22"/>
              </w:rPr>
              <w:t>76.74</w:t>
            </w:r>
          </w:p>
        </w:tc>
      </w:tr>
      <w:tr w:rsidR="008C1647" w14:paraId="1346879A" w14:textId="77777777" w:rsidTr="00E91ADB">
        <w:trPr>
          <w:jc w:val="center"/>
        </w:trPr>
        <w:tc>
          <w:tcPr>
            <w:tcW w:w="1386" w:type="dxa"/>
            <w:vAlign w:val="center"/>
          </w:tcPr>
          <w:p w14:paraId="32AE39AC" w14:textId="77777777" w:rsidR="008C1647" w:rsidRPr="008A1405" w:rsidRDefault="008C1647" w:rsidP="00E91ADB">
            <w:pPr>
              <w:jc w:val="center"/>
              <w:rPr>
                <w:sz w:val="22"/>
                <w:szCs w:val="22"/>
                <w:vertAlign w:val="superscript"/>
              </w:rPr>
            </w:pPr>
            <w:r>
              <w:rPr>
                <w:sz w:val="22"/>
                <w:szCs w:val="22"/>
              </w:rPr>
              <w:t>3</w:t>
            </w:r>
          </w:p>
        </w:tc>
        <w:tc>
          <w:tcPr>
            <w:tcW w:w="1386" w:type="dxa"/>
            <w:vAlign w:val="bottom"/>
          </w:tcPr>
          <w:p w14:paraId="60E74C08" w14:textId="6360B251" w:rsidR="008C1647" w:rsidRPr="005650E1" w:rsidRDefault="008C1647" w:rsidP="00E91ADB">
            <w:pPr>
              <w:jc w:val="center"/>
              <w:rPr>
                <w:sz w:val="22"/>
                <w:szCs w:val="22"/>
                <w:lang w:val="en-US"/>
              </w:rPr>
            </w:pPr>
            <w:r>
              <w:rPr>
                <w:sz w:val="22"/>
                <w:szCs w:val="22"/>
              </w:rPr>
              <w:t>75.00</w:t>
            </w:r>
          </w:p>
        </w:tc>
        <w:tc>
          <w:tcPr>
            <w:tcW w:w="1387" w:type="dxa"/>
            <w:vAlign w:val="bottom"/>
          </w:tcPr>
          <w:p w14:paraId="245CB2DD" w14:textId="7B7CBAE2" w:rsidR="008C1647" w:rsidRPr="005650E1" w:rsidRDefault="008C1647" w:rsidP="00E91ADB">
            <w:pPr>
              <w:jc w:val="center"/>
              <w:rPr>
                <w:sz w:val="22"/>
                <w:szCs w:val="22"/>
                <w:lang w:val="en-US"/>
              </w:rPr>
            </w:pPr>
            <w:r>
              <w:rPr>
                <w:sz w:val="22"/>
                <w:szCs w:val="22"/>
              </w:rPr>
              <w:t>17.88</w:t>
            </w:r>
          </w:p>
        </w:tc>
      </w:tr>
      <w:tr w:rsidR="008C1647" w14:paraId="71CFBA32" w14:textId="77777777" w:rsidTr="00E91ADB">
        <w:trPr>
          <w:jc w:val="center"/>
        </w:trPr>
        <w:tc>
          <w:tcPr>
            <w:tcW w:w="1386" w:type="dxa"/>
            <w:vAlign w:val="center"/>
          </w:tcPr>
          <w:p w14:paraId="13CCE515" w14:textId="77777777" w:rsidR="008C1647" w:rsidRPr="008A1405" w:rsidRDefault="008C1647" w:rsidP="00E91ADB">
            <w:pPr>
              <w:jc w:val="center"/>
              <w:rPr>
                <w:sz w:val="22"/>
                <w:szCs w:val="22"/>
              </w:rPr>
            </w:pPr>
            <w:r>
              <w:rPr>
                <w:sz w:val="22"/>
                <w:szCs w:val="22"/>
              </w:rPr>
              <w:t>4</w:t>
            </w:r>
          </w:p>
        </w:tc>
        <w:tc>
          <w:tcPr>
            <w:tcW w:w="1386" w:type="dxa"/>
            <w:vAlign w:val="bottom"/>
          </w:tcPr>
          <w:p w14:paraId="367D0AB4" w14:textId="62030261" w:rsidR="008C1647" w:rsidRPr="005650E1" w:rsidRDefault="008C1647" w:rsidP="00E91ADB">
            <w:pPr>
              <w:jc w:val="center"/>
              <w:rPr>
                <w:sz w:val="22"/>
                <w:szCs w:val="22"/>
                <w:lang w:val="en-US"/>
              </w:rPr>
            </w:pPr>
            <w:r>
              <w:rPr>
                <w:sz w:val="22"/>
                <w:szCs w:val="22"/>
              </w:rPr>
              <w:t>64.81</w:t>
            </w:r>
          </w:p>
        </w:tc>
        <w:tc>
          <w:tcPr>
            <w:tcW w:w="1387" w:type="dxa"/>
            <w:vAlign w:val="bottom"/>
          </w:tcPr>
          <w:p w14:paraId="76107E71" w14:textId="3D39D5C7" w:rsidR="008C1647" w:rsidRPr="005650E1" w:rsidRDefault="008C1647" w:rsidP="00E91ADB">
            <w:pPr>
              <w:jc w:val="center"/>
              <w:rPr>
                <w:sz w:val="22"/>
                <w:szCs w:val="22"/>
                <w:lang w:val="en-US"/>
              </w:rPr>
            </w:pPr>
            <w:r>
              <w:rPr>
                <w:sz w:val="22"/>
                <w:szCs w:val="22"/>
              </w:rPr>
              <w:t>2.52</w:t>
            </w:r>
          </w:p>
        </w:tc>
      </w:tr>
    </w:tbl>
    <w:p w14:paraId="49BCE620" w14:textId="77777777" w:rsidR="008C1647" w:rsidRDefault="008C1647" w:rsidP="008C1647">
      <w:pPr>
        <w:rPr>
          <w:lang w:val="en-US"/>
        </w:rPr>
      </w:pPr>
    </w:p>
    <w:p w14:paraId="6D227DF5" w14:textId="3D19383F" w:rsidR="008C1647" w:rsidRPr="00525BA2" w:rsidRDefault="008C1647" w:rsidP="008C1647">
      <w:pPr>
        <w:ind w:firstLine="720"/>
      </w:pPr>
      <w:r>
        <w:t>Dari</w:t>
      </w:r>
      <w:r>
        <w:rPr>
          <w:lang w:val="en-US"/>
        </w:rPr>
        <w:t xml:space="preserve"> uji coba 5 hasil terbaik didapatkan </w:t>
      </w:r>
      <w:r w:rsidR="00525BA2">
        <w:t>pada</w:t>
      </w:r>
      <w:r>
        <w:t xml:space="preserve"> dekomposisi </w:t>
      </w:r>
      <w:r w:rsidRPr="00525BA2">
        <w:rPr>
          <w:i/>
        </w:rPr>
        <w:t>wavelet Haar</w:t>
      </w:r>
      <w:r>
        <w:t xml:space="preserve"> </w:t>
      </w:r>
      <w:r w:rsidR="00525BA2">
        <w:t>level 1</w:t>
      </w:r>
      <w:r>
        <w:rPr>
          <w:lang w:val="en-US"/>
        </w:rPr>
        <w:t>, dimana memiliki akurasi</w:t>
      </w:r>
      <w:r>
        <w:rPr>
          <w:i/>
          <w:lang w:val="en-US"/>
        </w:rPr>
        <w:t xml:space="preserve"> </w:t>
      </w:r>
      <w:r>
        <w:rPr>
          <w:lang w:val="en-US"/>
        </w:rPr>
        <w:t>yang lebih tinggi dari yang lainnya.</w:t>
      </w:r>
      <w:r w:rsidR="00525BA2">
        <w:t xml:space="preserve"> </w:t>
      </w:r>
      <w:r w:rsidR="001C6872">
        <w:rPr>
          <w:lang w:val="en-US"/>
        </w:rPr>
        <w:t xml:space="preserve">Hasil </w:t>
      </w:r>
      <w:r w:rsidR="001C6872">
        <w:t>setiap data uji dengan parameter terbaik tersebut</w:t>
      </w:r>
      <w:r w:rsidR="001C6872">
        <w:rPr>
          <w:lang w:val="en-US"/>
        </w:rPr>
        <w:t xml:space="preserve"> terdapat </w:t>
      </w:r>
      <w:r w:rsidR="001C6872" w:rsidRPr="00CA08C7">
        <w:rPr>
          <w:lang w:val="en-US"/>
        </w:rPr>
        <w:t>pada lampiran</w:t>
      </w:r>
      <w:r w:rsidR="00525BA2" w:rsidRPr="00CA08C7">
        <w:rPr>
          <w:lang w:val="en-US"/>
        </w:rPr>
        <w:t>.</w:t>
      </w:r>
    </w:p>
    <w:p w14:paraId="056CD1D4" w14:textId="3D6F239F" w:rsidR="00C12E1C" w:rsidRDefault="00C12E1C" w:rsidP="00C12E1C">
      <w:pPr>
        <w:pStyle w:val="Heading3"/>
        <w:rPr>
          <w:lang w:val="en-US"/>
        </w:rPr>
      </w:pPr>
      <w:bookmarkStart w:id="244" w:name="_Ref440396225"/>
      <w:bookmarkStart w:id="245" w:name="_Ref440398928"/>
      <w:bookmarkStart w:id="246" w:name="_Toc441189744"/>
      <w:r>
        <w:rPr>
          <w:lang w:val="en-US"/>
        </w:rPr>
        <w:t>Skenario Uji Coba 6</w:t>
      </w:r>
      <w:bookmarkEnd w:id="244"/>
      <w:bookmarkEnd w:id="245"/>
      <w:bookmarkEnd w:id="246"/>
    </w:p>
    <w:p w14:paraId="65CAB8C3" w14:textId="48973A8E" w:rsidR="001E1607" w:rsidRDefault="008741A4" w:rsidP="00C12E1C">
      <w:pPr>
        <w:ind w:firstLine="720"/>
      </w:pPr>
      <w:r w:rsidRPr="003157DE">
        <w:t xml:space="preserve">Pada </w:t>
      </w:r>
      <w:r>
        <w:t>skenario uji coba 6</w:t>
      </w:r>
      <w:r w:rsidRPr="003157DE">
        <w:t xml:space="preserve"> akan dilakukan percobaan </w:t>
      </w:r>
      <w:r>
        <w:t xml:space="preserve">untuk mengitung akurasi dan waktu eksekusi menggunakan </w:t>
      </w:r>
      <w:r>
        <w:lastRenderedPageBreak/>
        <w:t xml:space="preserve">fitur </w:t>
      </w:r>
      <w:r>
        <w:rPr>
          <w:i/>
        </w:rPr>
        <w:t>l</w:t>
      </w:r>
      <w:r w:rsidRPr="00FB625C">
        <w:rPr>
          <w:i/>
        </w:rPr>
        <w:t>og-Gabor</w:t>
      </w:r>
      <w:r>
        <w:rPr>
          <w:i/>
        </w:rPr>
        <w:t xml:space="preserve"> filter</w:t>
      </w:r>
      <w:r w:rsidRPr="003157DE">
        <w:t xml:space="preserve"> </w:t>
      </w:r>
      <w:r>
        <w:t xml:space="preserve">dan klasifikasi </w:t>
      </w:r>
      <w:r w:rsidRPr="008741A4">
        <w:rPr>
          <w:i/>
        </w:rPr>
        <w:t>svm</w:t>
      </w:r>
      <w:r>
        <w:t>. Pada uji coba ini akan dilakukan percobaan pada variasi</w:t>
      </w:r>
      <w:r w:rsidRPr="003157DE">
        <w:t xml:space="preserve"> nilai </w:t>
      </w:r>
      <w:r>
        <w:t>standar deviasi</w:t>
      </w:r>
      <w:r w:rsidRPr="003157DE">
        <w:t xml:space="preserve"> </w:t>
      </w:r>
      <w:r>
        <w:t xml:space="preserve">yang terdapat </w:t>
      </w:r>
      <w:r w:rsidRPr="003157DE">
        <w:t xml:space="preserve">pada </w:t>
      </w:r>
      <w:r>
        <w:t xml:space="preserve">ekstraksi fitur </w:t>
      </w:r>
      <w:r>
        <w:rPr>
          <w:i/>
        </w:rPr>
        <w:t>l</w:t>
      </w:r>
      <w:r w:rsidRPr="00FB625C">
        <w:rPr>
          <w:i/>
        </w:rPr>
        <w:t>og-Gabor</w:t>
      </w:r>
      <w:r>
        <w:rPr>
          <w:i/>
        </w:rPr>
        <w:t xml:space="preserve"> filter</w:t>
      </w:r>
      <w:r w:rsidRPr="003157DE">
        <w:t xml:space="preserve">. </w:t>
      </w:r>
      <w:r>
        <w:t xml:space="preserve">Standar deviasi </w:t>
      </w:r>
      <w:r w:rsidRPr="003157DE">
        <w:t xml:space="preserve">yang akan digunakan adalah 0.2, 0.4, 0.6, </w:t>
      </w:r>
      <w:r>
        <w:t xml:space="preserve">dan </w:t>
      </w:r>
      <w:r w:rsidRPr="003157DE">
        <w:t xml:space="preserve">0.8. Hasil perhitungan performa tiap nilai </w:t>
      </w:r>
      <w:r>
        <w:t>standar deviasi</w:t>
      </w:r>
      <w:r w:rsidRPr="003157DE">
        <w:t xml:space="preserve"> dapat dilihat pada</w:t>
      </w:r>
      <w:r>
        <w:t xml:space="preserve"> </w:t>
      </w:r>
      <w:r w:rsidR="005B516A">
        <w:rPr>
          <w:highlight w:val="yellow"/>
        </w:rPr>
        <w:t>Tabel 5.9</w:t>
      </w:r>
      <w:r>
        <w:rPr>
          <w:lang w:val="en-US"/>
        </w:rPr>
        <w:t>.</w:t>
      </w:r>
      <w:r w:rsidR="00B2785E">
        <w:rPr>
          <w:lang w:val="en-US"/>
        </w:rPr>
        <w:t xml:space="preserve"> </w:t>
      </w:r>
      <w:r w:rsidRPr="003157DE">
        <w:t xml:space="preserve">Pada skenario 1, </w:t>
      </w:r>
      <w:r>
        <w:rPr>
          <w:lang w:val="en-US"/>
        </w:rPr>
        <w:t xml:space="preserve">parameter nilai </w:t>
      </w:r>
      <m:oMath>
        <m:r>
          <w:rPr>
            <w:rFonts w:ascii="Cambria Math" w:hAnsi="Cambria Math"/>
            <w:lang w:val="en-US"/>
          </w:rPr>
          <m:t>C</m:t>
        </m:r>
      </m:oMath>
      <w:r>
        <w:rPr>
          <w:lang w:val="en-US"/>
        </w:rPr>
        <w:t xml:space="preserve"> </w:t>
      </w:r>
      <w:r>
        <w:t>yang digunakan adalah</w:t>
      </w:r>
      <w:r>
        <w:rPr>
          <w:lang w:val="en-US"/>
        </w:rPr>
        <w:t xml:space="preserve"> 1 </w:t>
      </w:r>
      <w:r>
        <w:t xml:space="preserve">dan </w:t>
      </w:r>
      <w:r>
        <w:rPr>
          <w:lang w:val="en-US"/>
        </w:rPr>
        <w:t>menggunakan kernel RBF</w:t>
      </w:r>
      <w:r w:rsidRPr="003157DE">
        <w:t>.</w:t>
      </w:r>
    </w:p>
    <w:p w14:paraId="3FE99108" w14:textId="77777777" w:rsidR="008741A4" w:rsidRDefault="008741A4" w:rsidP="00C12E1C">
      <w:pPr>
        <w:ind w:firstLine="720"/>
        <w:rPr>
          <w:lang w:val="en-US"/>
        </w:rPr>
      </w:pPr>
    </w:p>
    <w:p w14:paraId="10132C60" w14:textId="4848679A" w:rsidR="002336AE" w:rsidRDefault="003D7450" w:rsidP="005C13D3">
      <w:pPr>
        <w:pStyle w:val="Caption"/>
        <w:rPr>
          <w:lang w:val="en-US"/>
        </w:rPr>
      </w:pPr>
      <w:bookmarkStart w:id="247" w:name="_Toc441189783"/>
      <w:r>
        <w:t xml:space="preserve">Tabel </w:t>
      </w:r>
      <w:r>
        <w:rPr>
          <w:lang w:val="en-US"/>
        </w:rPr>
        <w:t>5</w:t>
      </w:r>
      <w:r>
        <w:t>.</w:t>
      </w:r>
      <w:r w:rsidR="00F039AB">
        <w:fldChar w:fldCharType="begin"/>
      </w:r>
      <w:r w:rsidR="00F039AB">
        <w:instrText xml:space="preserve"> SEQ Tabel \* ARABIC \s 1 </w:instrText>
      </w:r>
      <w:r w:rsidR="00F039AB">
        <w:fldChar w:fldCharType="separate"/>
      </w:r>
      <w:r w:rsidR="00F40564">
        <w:rPr>
          <w:noProof/>
        </w:rPr>
        <w:t>9</w:t>
      </w:r>
      <w:r w:rsidR="00F039AB">
        <w:rPr>
          <w:noProof/>
        </w:rPr>
        <w:fldChar w:fldCharType="end"/>
      </w:r>
      <w:r>
        <w:rPr>
          <w:lang w:val="en-US"/>
        </w:rPr>
        <w:t xml:space="preserve"> Hasil Uji Coba 6</w:t>
      </w:r>
      <w:bookmarkEnd w:id="247"/>
    </w:p>
    <w:tbl>
      <w:tblPr>
        <w:tblStyle w:val="TableGrid"/>
        <w:tblW w:w="0" w:type="auto"/>
        <w:jc w:val="center"/>
        <w:tblLook w:val="04A0" w:firstRow="1" w:lastRow="0" w:firstColumn="1" w:lastColumn="0" w:noHBand="0" w:noVBand="1"/>
      </w:tblPr>
      <w:tblGrid>
        <w:gridCol w:w="1386"/>
        <w:gridCol w:w="1386"/>
        <w:gridCol w:w="1387"/>
      </w:tblGrid>
      <w:tr w:rsidR="008741A4" w14:paraId="5294F37F" w14:textId="77777777" w:rsidTr="00E91ADB">
        <w:trPr>
          <w:jc w:val="center"/>
        </w:trPr>
        <w:tc>
          <w:tcPr>
            <w:tcW w:w="1386" w:type="dxa"/>
            <w:vAlign w:val="center"/>
          </w:tcPr>
          <w:p w14:paraId="6FC88BAC" w14:textId="77777777" w:rsidR="008741A4" w:rsidRPr="008A1405" w:rsidRDefault="008741A4" w:rsidP="00E91ADB">
            <w:pPr>
              <w:jc w:val="center"/>
              <w:rPr>
                <w:sz w:val="22"/>
                <w:szCs w:val="22"/>
              </w:rPr>
            </w:pPr>
            <w:r>
              <w:rPr>
                <w:sz w:val="22"/>
                <w:szCs w:val="22"/>
              </w:rPr>
              <w:t>standar deviasi</w:t>
            </w:r>
          </w:p>
        </w:tc>
        <w:tc>
          <w:tcPr>
            <w:tcW w:w="1386" w:type="dxa"/>
            <w:vAlign w:val="center"/>
          </w:tcPr>
          <w:p w14:paraId="7BA3301B" w14:textId="77777777" w:rsidR="008741A4" w:rsidRPr="005650E1" w:rsidRDefault="008741A4" w:rsidP="00E91ADB">
            <w:pPr>
              <w:jc w:val="center"/>
              <w:rPr>
                <w:i/>
                <w:sz w:val="22"/>
                <w:szCs w:val="22"/>
                <w:lang w:val="en-US"/>
              </w:rPr>
            </w:pPr>
            <w:r>
              <w:rPr>
                <w:sz w:val="22"/>
                <w:szCs w:val="22"/>
              </w:rPr>
              <w:t>Akurasi</w:t>
            </w:r>
            <w:r w:rsidRPr="008A1405">
              <w:rPr>
                <w:sz w:val="22"/>
                <w:szCs w:val="22"/>
                <w:lang w:val="en-US"/>
              </w:rPr>
              <w:t xml:space="preserve"> (%)</w:t>
            </w:r>
          </w:p>
        </w:tc>
        <w:tc>
          <w:tcPr>
            <w:tcW w:w="1387" w:type="dxa"/>
            <w:vAlign w:val="center"/>
          </w:tcPr>
          <w:p w14:paraId="3E7967EE" w14:textId="77777777" w:rsidR="008741A4" w:rsidRPr="008A1405" w:rsidRDefault="008741A4" w:rsidP="00E91ADB">
            <w:pPr>
              <w:jc w:val="center"/>
              <w:rPr>
                <w:sz w:val="22"/>
                <w:szCs w:val="22"/>
              </w:rPr>
            </w:pPr>
            <w:r w:rsidRPr="008A1405">
              <w:rPr>
                <w:sz w:val="22"/>
                <w:szCs w:val="22"/>
              </w:rPr>
              <w:t>Waktu</w:t>
            </w:r>
            <w:r>
              <w:rPr>
                <w:sz w:val="22"/>
                <w:szCs w:val="22"/>
              </w:rPr>
              <w:t xml:space="preserve"> Eksekusi (s)</w:t>
            </w:r>
          </w:p>
        </w:tc>
      </w:tr>
      <w:tr w:rsidR="008741A4" w14:paraId="3382C43A" w14:textId="77777777" w:rsidTr="00E91ADB">
        <w:trPr>
          <w:jc w:val="center"/>
        </w:trPr>
        <w:tc>
          <w:tcPr>
            <w:tcW w:w="1386" w:type="dxa"/>
            <w:vAlign w:val="center"/>
          </w:tcPr>
          <w:p w14:paraId="374E2767" w14:textId="77777777" w:rsidR="008741A4" w:rsidRPr="00641EB2" w:rsidRDefault="008741A4" w:rsidP="00E91ADB">
            <w:pPr>
              <w:jc w:val="center"/>
              <w:rPr>
                <w:b/>
                <w:sz w:val="22"/>
                <w:szCs w:val="22"/>
                <w:vertAlign w:val="superscript"/>
              </w:rPr>
            </w:pPr>
            <w:r w:rsidRPr="00641EB2">
              <w:rPr>
                <w:b/>
                <w:sz w:val="22"/>
                <w:szCs w:val="22"/>
              </w:rPr>
              <w:t>0.2</w:t>
            </w:r>
          </w:p>
        </w:tc>
        <w:tc>
          <w:tcPr>
            <w:tcW w:w="1386" w:type="dxa"/>
            <w:vAlign w:val="bottom"/>
          </w:tcPr>
          <w:p w14:paraId="4C4A7335" w14:textId="1D00D27D" w:rsidR="008741A4" w:rsidRPr="00641EB2" w:rsidRDefault="008741A4" w:rsidP="008741A4">
            <w:pPr>
              <w:jc w:val="center"/>
              <w:rPr>
                <w:b/>
                <w:sz w:val="22"/>
                <w:szCs w:val="22"/>
                <w:lang w:val="en-US"/>
              </w:rPr>
            </w:pPr>
            <w:r>
              <w:rPr>
                <w:b/>
                <w:sz w:val="22"/>
                <w:szCs w:val="22"/>
              </w:rPr>
              <w:t>89</w:t>
            </w:r>
            <w:r w:rsidRPr="00641EB2">
              <w:rPr>
                <w:b/>
                <w:sz w:val="22"/>
                <w:szCs w:val="22"/>
              </w:rPr>
              <w:t>.</w:t>
            </w:r>
            <w:r>
              <w:rPr>
                <w:b/>
                <w:sz w:val="22"/>
                <w:szCs w:val="22"/>
              </w:rPr>
              <w:t>51</w:t>
            </w:r>
          </w:p>
        </w:tc>
        <w:tc>
          <w:tcPr>
            <w:tcW w:w="1387" w:type="dxa"/>
            <w:vAlign w:val="bottom"/>
          </w:tcPr>
          <w:p w14:paraId="5F329B75" w14:textId="35C7C432" w:rsidR="008741A4" w:rsidRPr="00641EB2" w:rsidRDefault="008741A4" w:rsidP="008741A4">
            <w:pPr>
              <w:jc w:val="center"/>
              <w:rPr>
                <w:b/>
                <w:sz w:val="22"/>
                <w:szCs w:val="22"/>
                <w:lang w:val="en-US"/>
              </w:rPr>
            </w:pPr>
            <w:r>
              <w:rPr>
                <w:b/>
                <w:sz w:val="22"/>
                <w:szCs w:val="22"/>
              </w:rPr>
              <w:t>45</w:t>
            </w:r>
            <w:r w:rsidRPr="00641EB2">
              <w:rPr>
                <w:b/>
                <w:sz w:val="22"/>
                <w:szCs w:val="22"/>
              </w:rPr>
              <w:t>.</w:t>
            </w:r>
            <w:r>
              <w:rPr>
                <w:b/>
                <w:sz w:val="22"/>
                <w:szCs w:val="22"/>
              </w:rPr>
              <w:t>9</w:t>
            </w:r>
            <w:r w:rsidR="0066348B">
              <w:rPr>
                <w:b/>
                <w:sz w:val="22"/>
                <w:szCs w:val="22"/>
              </w:rPr>
              <w:t>6</w:t>
            </w:r>
          </w:p>
        </w:tc>
      </w:tr>
      <w:tr w:rsidR="008741A4" w14:paraId="60B58087" w14:textId="77777777" w:rsidTr="00E91ADB">
        <w:trPr>
          <w:jc w:val="center"/>
        </w:trPr>
        <w:tc>
          <w:tcPr>
            <w:tcW w:w="1386" w:type="dxa"/>
            <w:vAlign w:val="center"/>
          </w:tcPr>
          <w:p w14:paraId="3AAEAE0D" w14:textId="77777777" w:rsidR="008741A4" w:rsidRPr="008A1405" w:rsidRDefault="008741A4" w:rsidP="00E91ADB">
            <w:pPr>
              <w:jc w:val="center"/>
              <w:rPr>
                <w:sz w:val="22"/>
                <w:szCs w:val="22"/>
                <w:vertAlign w:val="superscript"/>
              </w:rPr>
            </w:pPr>
            <w:r>
              <w:rPr>
                <w:sz w:val="22"/>
                <w:szCs w:val="22"/>
              </w:rPr>
              <w:t>0.4</w:t>
            </w:r>
          </w:p>
        </w:tc>
        <w:tc>
          <w:tcPr>
            <w:tcW w:w="1386" w:type="dxa"/>
            <w:vAlign w:val="bottom"/>
          </w:tcPr>
          <w:p w14:paraId="5A57FF6A" w14:textId="5285B0E6" w:rsidR="008741A4" w:rsidRPr="005650E1" w:rsidRDefault="008741A4" w:rsidP="008741A4">
            <w:pPr>
              <w:jc w:val="center"/>
              <w:rPr>
                <w:sz w:val="22"/>
                <w:szCs w:val="22"/>
                <w:lang w:val="en-US"/>
              </w:rPr>
            </w:pPr>
            <w:r>
              <w:rPr>
                <w:sz w:val="22"/>
                <w:szCs w:val="22"/>
              </w:rPr>
              <w:t>81.48</w:t>
            </w:r>
          </w:p>
        </w:tc>
        <w:tc>
          <w:tcPr>
            <w:tcW w:w="1387" w:type="dxa"/>
            <w:vAlign w:val="bottom"/>
          </w:tcPr>
          <w:p w14:paraId="7CEE656A" w14:textId="4B628043" w:rsidR="008741A4" w:rsidRPr="005650E1" w:rsidRDefault="0066348B" w:rsidP="0066348B">
            <w:pPr>
              <w:jc w:val="center"/>
              <w:rPr>
                <w:sz w:val="22"/>
                <w:szCs w:val="22"/>
                <w:lang w:val="en-US"/>
              </w:rPr>
            </w:pPr>
            <w:r>
              <w:rPr>
                <w:sz w:val="22"/>
                <w:szCs w:val="22"/>
              </w:rPr>
              <w:t>46</w:t>
            </w:r>
            <w:r w:rsidR="008741A4">
              <w:rPr>
                <w:sz w:val="22"/>
                <w:szCs w:val="22"/>
              </w:rPr>
              <w:t>.</w:t>
            </w:r>
            <w:r>
              <w:rPr>
                <w:sz w:val="22"/>
                <w:szCs w:val="22"/>
              </w:rPr>
              <w:t>77</w:t>
            </w:r>
          </w:p>
        </w:tc>
      </w:tr>
      <w:tr w:rsidR="008741A4" w14:paraId="67351206" w14:textId="77777777" w:rsidTr="00E91ADB">
        <w:trPr>
          <w:jc w:val="center"/>
        </w:trPr>
        <w:tc>
          <w:tcPr>
            <w:tcW w:w="1386" w:type="dxa"/>
            <w:vAlign w:val="center"/>
          </w:tcPr>
          <w:p w14:paraId="2E109FF9" w14:textId="77777777" w:rsidR="008741A4" w:rsidRPr="008A1405" w:rsidRDefault="008741A4" w:rsidP="00E91ADB">
            <w:pPr>
              <w:jc w:val="center"/>
              <w:rPr>
                <w:sz w:val="22"/>
                <w:szCs w:val="22"/>
                <w:vertAlign w:val="superscript"/>
              </w:rPr>
            </w:pPr>
            <w:r>
              <w:rPr>
                <w:sz w:val="22"/>
                <w:szCs w:val="22"/>
              </w:rPr>
              <w:t>0.6</w:t>
            </w:r>
          </w:p>
        </w:tc>
        <w:tc>
          <w:tcPr>
            <w:tcW w:w="1386" w:type="dxa"/>
            <w:vAlign w:val="bottom"/>
          </w:tcPr>
          <w:p w14:paraId="4ED5E0A2" w14:textId="2DB50F5E" w:rsidR="008741A4" w:rsidRPr="005650E1" w:rsidRDefault="008741A4" w:rsidP="00E91ADB">
            <w:pPr>
              <w:jc w:val="center"/>
              <w:rPr>
                <w:sz w:val="22"/>
                <w:szCs w:val="22"/>
                <w:lang w:val="en-US"/>
              </w:rPr>
            </w:pPr>
            <w:r>
              <w:rPr>
                <w:sz w:val="22"/>
                <w:szCs w:val="22"/>
              </w:rPr>
              <w:t>73.15</w:t>
            </w:r>
          </w:p>
        </w:tc>
        <w:tc>
          <w:tcPr>
            <w:tcW w:w="1387" w:type="dxa"/>
            <w:vAlign w:val="bottom"/>
          </w:tcPr>
          <w:p w14:paraId="7E178422" w14:textId="41BADA07" w:rsidR="008741A4" w:rsidRPr="005650E1" w:rsidRDefault="0066348B" w:rsidP="0066348B">
            <w:pPr>
              <w:jc w:val="center"/>
              <w:rPr>
                <w:sz w:val="22"/>
                <w:szCs w:val="22"/>
                <w:lang w:val="en-US"/>
              </w:rPr>
            </w:pPr>
            <w:r>
              <w:rPr>
                <w:sz w:val="22"/>
                <w:szCs w:val="22"/>
              </w:rPr>
              <w:t>45</w:t>
            </w:r>
            <w:r w:rsidR="008741A4">
              <w:rPr>
                <w:sz w:val="22"/>
                <w:szCs w:val="22"/>
              </w:rPr>
              <w:t>.</w:t>
            </w:r>
            <w:r>
              <w:rPr>
                <w:sz w:val="22"/>
                <w:szCs w:val="22"/>
              </w:rPr>
              <w:t>90</w:t>
            </w:r>
          </w:p>
        </w:tc>
      </w:tr>
      <w:tr w:rsidR="008741A4" w14:paraId="4753DA4E" w14:textId="77777777" w:rsidTr="00E91ADB">
        <w:trPr>
          <w:jc w:val="center"/>
        </w:trPr>
        <w:tc>
          <w:tcPr>
            <w:tcW w:w="1386" w:type="dxa"/>
            <w:vAlign w:val="center"/>
          </w:tcPr>
          <w:p w14:paraId="7A014BD0" w14:textId="77777777" w:rsidR="008741A4" w:rsidRPr="008A1405" w:rsidRDefault="008741A4" w:rsidP="00E91ADB">
            <w:pPr>
              <w:jc w:val="center"/>
              <w:rPr>
                <w:sz w:val="22"/>
                <w:szCs w:val="22"/>
              </w:rPr>
            </w:pPr>
            <w:r>
              <w:rPr>
                <w:sz w:val="22"/>
                <w:szCs w:val="22"/>
              </w:rPr>
              <w:t>0.8</w:t>
            </w:r>
          </w:p>
        </w:tc>
        <w:tc>
          <w:tcPr>
            <w:tcW w:w="1386" w:type="dxa"/>
            <w:vAlign w:val="bottom"/>
          </w:tcPr>
          <w:p w14:paraId="1EC67063" w14:textId="40654587" w:rsidR="008741A4" w:rsidRPr="005650E1" w:rsidRDefault="008741A4" w:rsidP="008741A4">
            <w:pPr>
              <w:jc w:val="center"/>
              <w:rPr>
                <w:sz w:val="22"/>
                <w:szCs w:val="22"/>
                <w:lang w:val="en-US"/>
              </w:rPr>
            </w:pPr>
            <w:r>
              <w:rPr>
                <w:sz w:val="22"/>
                <w:szCs w:val="22"/>
              </w:rPr>
              <w:t>55.86</w:t>
            </w:r>
          </w:p>
        </w:tc>
        <w:tc>
          <w:tcPr>
            <w:tcW w:w="1387" w:type="dxa"/>
            <w:vAlign w:val="bottom"/>
          </w:tcPr>
          <w:p w14:paraId="3DD24953" w14:textId="644CAB76" w:rsidR="008741A4" w:rsidRPr="005650E1" w:rsidRDefault="008741A4" w:rsidP="00E91ADB">
            <w:pPr>
              <w:jc w:val="center"/>
              <w:rPr>
                <w:sz w:val="22"/>
                <w:szCs w:val="22"/>
                <w:lang w:val="en-US"/>
              </w:rPr>
            </w:pPr>
            <w:r>
              <w:rPr>
                <w:sz w:val="22"/>
                <w:szCs w:val="22"/>
              </w:rPr>
              <w:t>47.45</w:t>
            </w:r>
          </w:p>
        </w:tc>
      </w:tr>
    </w:tbl>
    <w:p w14:paraId="29E4052E" w14:textId="77777777" w:rsidR="008741A4" w:rsidRDefault="008741A4" w:rsidP="008741A4">
      <w:pPr>
        <w:ind w:firstLine="720"/>
      </w:pPr>
    </w:p>
    <w:p w14:paraId="38E978B5" w14:textId="325FD31D" w:rsidR="008741A4" w:rsidRDefault="008741A4" w:rsidP="008741A4">
      <w:pPr>
        <w:ind w:firstLine="720"/>
        <w:rPr>
          <w:lang w:val="en-US"/>
        </w:rPr>
      </w:pPr>
      <w:r w:rsidRPr="003157DE">
        <w:t xml:space="preserve">Berdasarkan hasil yang ditunjukkan oleh </w:t>
      </w:r>
      <w:r w:rsidRPr="00992634">
        <w:rPr>
          <w:highlight w:val="yellow"/>
        </w:rPr>
        <w:t>tabel 5</w:t>
      </w:r>
      <w:r w:rsidRPr="007A26AC">
        <w:rPr>
          <w:highlight w:val="yellow"/>
        </w:rPr>
        <w:t>.</w:t>
      </w:r>
      <w:r w:rsidR="005B516A">
        <w:t>9</w:t>
      </w:r>
      <w:r w:rsidRPr="003157DE">
        <w:t xml:space="preserve"> </w:t>
      </w:r>
      <w:r>
        <w:t xml:space="preserve">nilai simpangan 0.2 </w:t>
      </w:r>
      <w:r w:rsidRPr="003157DE">
        <w:t xml:space="preserve">memiliki hasil akurasi paling tinggi yaitu </w:t>
      </w:r>
      <w:r>
        <w:t>89</w:t>
      </w:r>
      <w:r w:rsidRPr="003157DE">
        <w:t>.</w:t>
      </w:r>
      <w:r>
        <w:t>51</w:t>
      </w:r>
      <w:r w:rsidRPr="003157DE">
        <w:t>%</w:t>
      </w:r>
      <w:r>
        <w:t xml:space="preserve">. </w:t>
      </w:r>
      <w:r w:rsidR="001C6872">
        <w:rPr>
          <w:lang w:val="en-US"/>
        </w:rPr>
        <w:t xml:space="preserve">Hasil </w:t>
      </w:r>
      <w:r w:rsidR="001C6872">
        <w:t>setiap data uji dengan parameter terbaik tersebut</w:t>
      </w:r>
      <w:r w:rsidR="001C6872">
        <w:rPr>
          <w:lang w:val="en-US"/>
        </w:rPr>
        <w:t xml:space="preserve"> </w:t>
      </w:r>
      <w:r w:rsidR="001C6872" w:rsidRPr="00CA08C7">
        <w:rPr>
          <w:lang w:val="en-US"/>
        </w:rPr>
        <w:t>terdapat pada lampiran.</w:t>
      </w:r>
    </w:p>
    <w:p w14:paraId="7DCC26F0" w14:textId="78D32DD3" w:rsidR="008741A4" w:rsidRDefault="008741A4" w:rsidP="008741A4">
      <w:pPr>
        <w:pStyle w:val="Heading3"/>
        <w:rPr>
          <w:lang w:val="en-US"/>
        </w:rPr>
      </w:pPr>
      <w:r>
        <w:rPr>
          <w:lang w:val="en-US"/>
        </w:rPr>
        <w:t>Skenario Uji Coba 7</w:t>
      </w:r>
    </w:p>
    <w:p w14:paraId="381FFAD8" w14:textId="6075EF5F" w:rsidR="00E91ADB" w:rsidRDefault="00E91ADB" w:rsidP="008741A4">
      <w:pPr>
        <w:ind w:firstLine="720"/>
      </w:pPr>
      <w:r>
        <w:rPr>
          <w:lang w:val="en-US"/>
        </w:rPr>
        <w:t>Skenario uji coba 7 dilakukan dengan menghitung nilai</w:t>
      </w:r>
      <w:r>
        <w:t xml:space="preserve"> akurasi pada </w:t>
      </w:r>
      <w:r>
        <w:rPr>
          <w:lang w:val="en-US"/>
        </w:rPr>
        <w:t xml:space="preserve">variasi nilai </w:t>
      </w:r>
      <m:oMath>
        <m:r>
          <w:rPr>
            <w:rFonts w:ascii="Cambria Math" w:hAnsi="Cambria Math"/>
            <w:lang w:val="en-US"/>
          </w:rPr>
          <m:t>C</m:t>
        </m:r>
      </m:oMath>
      <w:r>
        <w:rPr>
          <w:lang w:val="en-US"/>
        </w:rPr>
        <w:t xml:space="preserve"> pada klasifikasi</w:t>
      </w:r>
      <w:r>
        <w:t xml:space="preserve"> </w:t>
      </w:r>
      <w:r>
        <w:rPr>
          <w:i/>
        </w:rPr>
        <w:t>sv</w:t>
      </w:r>
      <w:r w:rsidR="0066348B">
        <w:rPr>
          <w:i/>
        </w:rPr>
        <w:t>m</w:t>
      </w:r>
      <w:r>
        <w:rPr>
          <w:lang w:val="en-US"/>
        </w:rPr>
        <w:t xml:space="preserve">. Nilai </w:t>
      </w:r>
      <m:oMath>
        <m:r>
          <w:rPr>
            <w:rFonts w:ascii="Cambria Math" w:hAnsi="Cambria Math"/>
            <w:lang w:val="en-US"/>
          </w:rPr>
          <m:t>C</m:t>
        </m:r>
      </m:oMath>
      <w:r>
        <w:rPr>
          <w:lang w:val="en-US"/>
        </w:rPr>
        <w:t xml:space="preserve"> yang diuji yaitu 1, 10</w:t>
      </w:r>
      <w:r w:rsidRPr="001D190B">
        <w:rPr>
          <w:lang w:val="en-US"/>
        </w:rPr>
        <w:t xml:space="preserve">, </w:t>
      </w:r>
      <w:r>
        <w:t>20</w:t>
      </w:r>
      <w:r w:rsidRPr="001D190B">
        <w:rPr>
          <w:lang w:val="en-US"/>
        </w:rPr>
        <w:t xml:space="preserve">, dan </w:t>
      </w:r>
      <w:r>
        <w:t>40</w:t>
      </w:r>
      <w:r>
        <w:rPr>
          <w:lang w:val="en-US"/>
        </w:rPr>
        <w:t xml:space="preserve">. </w:t>
      </w:r>
      <w:r>
        <w:t xml:space="preserve">Fitur yang digunakan adalah hasil </w:t>
      </w:r>
      <w:r w:rsidRPr="00E91ADB">
        <w:rPr>
          <w:i/>
        </w:rPr>
        <w:t>log-Gabor filter</w:t>
      </w:r>
      <w:r>
        <w:t xml:space="preserve"> pada saat standar deviasi 0.2 dan </w:t>
      </w:r>
      <w:r>
        <w:rPr>
          <w:lang w:val="en-US"/>
        </w:rPr>
        <w:t xml:space="preserve">menggunakan </w:t>
      </w:r>
      <w:r w:rsidR="001C6872">
        <w:rPr>
          <w:lang w:val="en-US"/>
        </w:rPr>
        <w:t>kernel RBF sebagai klasifikasi.</w:t>
      </w:r>
    </w:p>
    <w:p w14:paraId="7D7D516B" w14:textId="7C0EBDED" w:rsidR="00E91ADB" w:rsidRDefault="001C6872" w:rsidP="008741A4">
      <w:pPr>
        <w:ind w:firstLine="720"/>
        <w:rPr>
          <w:lang w:val="en-US"/>
        </w:rPr>
      </w:pPr>
      <w:r w:rsidRPr="003157DE">
        <w:t xml:space="preserve">Berdasarkan hasil yang ditunjukkan oleh </w:t>
      </w:r>
      <w:r w:rsidRPr="00E91ADB">
        <w:rPr>
          <w:highlight w:val="yellow"/>
        </w:rPr>
        <w:t>tabel 5.</w:t>
      </w:r>
      <w:r>
        <w:rPr>
          <w:highlight w:val="yellow"/>
        </w:rPr>
        <w:t>10</w:t>
      </w:r>
      <w:r>
        <w:t>,</w:t>
      </w:r>
      <w:r w:rsidRPr="003157DE">
        <w:t xml:space="preserve"> </w:t>
      </w:r>
      <w:r>
        <w:t xml:space="preserve">akurasi tertinggi didapat ketika nilai </w:t>
      </w:r>
      <w:r w:rsidRPr="00E91ADB">
        <w:rPr>
          <w:i/>
        </w:rPr>
        <w:t>C</w:t>
      </w:r>
      <w:r>
        <w:rPr>
          <w:i/>
        </w:rPr>
        <w:t xml:space="preserve"> </w:t>
      </w:r>
      <w:r>
        <w:t>adalah 1</w:t>
      </w:r>
      <w:r w:rsidRPr="003157DE">
        <w:t xml:space="preserve"> yaitu </w:t>
      </w:r>
      <w:r>
        <w:t>89</w:t>
      </w:r>
      <w:r w:rsidRPr="003157DE">
        <w:t>.</w:t>
      </w:r>
      <w:r>
        <w:t>51</w:t>
      </w:r>
      <w:r w:rsidRPr="003157DE">
        <w:t>%</w:t>
      </w:r>
      <w:r>
        <w:t xml:space="preserve">. </w:t>
      </w:r>
      <w:r>
        <w:rPr>
          <w:lang w:val="en-US"/>
        </w:rPr>
        <w:t xml:space="preserve">Hasil </w:t>
      </w:r>
      <w:r>
        <w:t>setiap data uji dengan parameter terbaik tersebut</w:t>
      </w:r>
      <w:r>
        <w:rPr>
          <w:lang w:val="en-US"/>
        </w:rPr>
        <w:t xml:space="preserve"> terdapat pada </w:t>
      </w:r>
      <w:r w:rsidRPr="00CA08C7">
        <w:rPr>
          <w:lang w:val="en-US"/>
        </w:rPr>
        <w:t>lampiran.</w:t>
      </w:r>
    </w:p>
    <w:p w14:paraId="5C991ADE" w14:textId="77777777" w:rsidR="001C6872" w:rsidRPr="00E91ADB" w:rsidRDefault="001C6872" w:rsidP="008741A4">
      <w:pPr>
        <w:ind w:firstLine="720"/>
      </w:pPr>
    </w:p>
    <w:p w14:paraId="16B3CCD7" w14:textId="343A3A12" w:rsidR="008741A4" w:rsidRDefault="008741A4" w:rsidP="008741A4">
      <w:pPr>
        <w:pStyle w:val="Caption"/>
        <w:rPr>
          <w:lang w:val="en-US"/>
        </w:rPr>
      </w:pPr>
      <w:r>
        <w:lastRenderedPageBreak/>
        <w:t xml:space="preserve">Tabel </w:t>
      </w:r>
      <w:r>
        <w:rPr>
          <w:lang w:val="en-US"/>
        </w:rPr>
        <w:t>5</w:t>
      </w:r>
      <w:r>
        <w:t>.</w:t>
      </w:r>
      <w:r>
        <w:fldChar w:fldCharType="begin"/>
      </w:r>
      <w:r>
        <w:instrText xml:space="preserve"> SEQ Tabel \* ARABIC \s 1 </w:instrText>
      </w:r>
      <w:r>
        <w:fldChar w:fldCharType="separate"/>
      </w:r>
      <w:r w:rsidR="00F40564">
        <w:rPr>
          <w:noProof/>
        </w:rPr>
        <w:t>10</w:t>
      </w:r>
      <w:r>
        <w:rPr>
          <w:noProof/>
        </w:rPr>
        <w:fldChar w:fldCharType="end"/>
      </w:r>
      <w:r w:rsidR="00E91ADB">
        <w:rPr>
          <w:lang w:val="en-US"/>
        </w:rPr>
        <w:t xml:space="preserve"> Hasil Uji Coba 7</w:t>
      </w:r>
    </w:p>
    <w:tbl>
      <w:tblPr>
        <w:tblStyle w:val="TableGrid"/>
        <w:tblW w:w="0" w:type="auto"/>
        <w:jc w:val="center"/>
        <w:tblLook w:val="04A0" w:firstRow="1" w:lastRow="0" w:firstColumn="1" w:lastColumn="0" w:noHBand="0" w:noVBand="1"/>
      </w:tblPr>
      <w:tblGrid>
        <w:gridCol w:w="1241"/>
        <w:gridCol w:w="1311"/>
        <w:gridCol w:w="1418"/>
      </w:tblGrid>
      <w:tr w:rsidR="00E91ADB" w:rsidRPr="00E91ADB" w14:paraId="036E72C0" w14:textId="77777777" w:rsidTr="00E91ADB">
        <w:trPr>
          <w:jc w:val="center"/>
        </w:trPr>
        <w:tc>
          <w:tcPr>
            <w:tcW w:w="1241" w:type="dxa"/>
            <w:vAlign w:val="center"/>
          </w:tcPr>
          <w:p w14:paraId="38008137" w14:textId="6F59ABC2" w:rsidR="00E91ADB" w:rsidRPr="00E91ADB" w:rsidRDefault="00E91ADB" w:rsidP="00E91ADB">
            <w:pPr>
              <w:jc w:val="center"/>
              <w:rPr>
                <w:sz w:val="22"/>
                <w:szCs w:val="22"/>
              </w:rPr>
            </w:pPr>
            <w:r w:rsidRPr="00E91ADB">
              <w:rPr>
                <w:sz w:val="22"/>
                <w:szCs w:val="22"/>
              </w:rPr>
              <w:t>standar deviasi</w:t>
            </w:r>
          </w:p>
        </w:tc>
        <w:tc>
          <w:tcPr>
            <w:tcW w:w="1311" w:type="dxa"/>
            <w:vAlign w:val="center"/>
          </w:tcPr>
          <w:p w14:paraId="0669DCD9" w14:textId="77777777" w:rsidR="00E91ADB" w:rsidRPr="00E91ADB"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418" w:type="dxa"/>
            <w:vAlign w:val="center"/>
          </w:tcPr>
          <w:p w14:paraId="264A1759" w14:textId="77777777" w:rsidR="00E91ADB" w:rsidRPr="00E91ADB" w:rsidRDefault="00E91ADB" w:rsidP="00E91ADB">
            <w:pPr>
              <w:jc w:val="center"/>
              <w:rPr>
                <w:sz w:val="22"/>
                <w:szCs w:val="22"/>
                <w:lang w:val="en-US"/>
              </w:rPr>
            </w:pPr>
            <w:r w:rsidRPr="00E91ADB">
              <w:rPr>
                <w:sz w:val="22"/>
                <w:szCs w:val="22"/>
              </w:rPr>
              <w:t>Akurasi</w:t>
            </w:r>
            <w:r w:rsidRPr="00E91ADB">
              <w:rPr>
                <w:sz w:val="22"/>
                <w:szCs w:val="22"/>
                <w:lang w:val="en-US"/>
              </w:rPr>
              <w:t xml:space="preserve"> (%)</w:t>
            </w:r>
          </w:p>
        </w:tc>
      </w:tr>
      <w:tr w:rsidR="00E91ADB" w:rsidRPr="00E91ADB" w14:paraId="12405F55" w14:textId="77777777" w:rsidTr="00E91ADB">
        <w:trPr>
          <w:jc w:val="center"/>
        </w:trPr>
        <w:tc>
          <w:tcPr>
            <w:tcW w:w="1241" w:type="dxa"/>
            <w:vMerge w:val="restart"/>
            <w:vAlign w:val="center"/>
          </w:tcPr>
          <w:p w14:paraId="3F34D2D1" w14:textId="5E1F3653" w:rsidR="00E91ADB" w:rsidRPr="00E91ADB" w:rsidRDefault="00E91ADB" w:rsidP="00E91ADB">
            <w:pPr>
              <w:jc w:val="center"/>
              <w:rPr>
                <w:sz w:val="22"/>
                <w:szCs w:val="22"/>
              </w:rPr>
            </w:pPr>
            <w:r w:rsidRPr="00E91ADB">
              <w:rPr>
                <w:sz w:val="22"/>
                <w:szCs w:val="22"/>
              </w:rPr>
              <w:t>0.2</w:t>
            </w:r>
          </w:p>
        </w:tc>
        <w:tc>
          <w:tcPr>
            <w:tcW w:w="1311" w:type="dxa"/>
            <w:vAlign w:val="center"/>
          </w:tcPr>
          <w:p w14:paraId="68887610" w14:textId="77777777" w:rsidR="00E91ADB" w:rsidRPr="00E91ADB" w:rsidRDefault="00E91ADB" w:rsidP="00E91ADB">
            <w:pPr>
              <w:jc w:val="center"/>
              <w:rPr>
                <w:b/>
                <w:sz w:val="22"/>
                <w:szCs w:val="22"/>
                <w:vertAlign w:val="superscript"/>
                <w:lang w:val="en-US"/>
              </w:rPr>
            </w:pPr>
            <w:r w:rsidRPr="00E91ADB">
              <w:rPr>
                <w:b/>
                <w:sz w:val="22"/>
                <w:szCs w:val="22"/>
                <w:lang w:val="en-US"/>
              </w:rPr>
              <w:t>1</w:t>
            </w:r>
          </w:p>
        </w:tc>
        <w:tc>
          <w:tcPr>
            <w:tcW w:w="1418" w:type="dxa"/>
            <w:vAlign w:val="bottom"/>
          </w:tcPr>
          <w:p w14:paraId="5626315B" w14:textId="281C4E26" w:rsidR="00E91ADB" w:rsidRPr="00E91ADB" w:rsidRDefault="00E91ADB" w:rsidP="00E91ADB">
            <w:pPr>
              <w:jc w:val="center"/>
              <w:rPr>
                <w:b/>
                <w:sz w:val="22"/>
                <w:szCs w:val="22"/>
              </w:rPr>
            </w:pPr>
            <w:r w:rsidRPr="00E91ADB">
              <w:rPr>
                <w:b/>
                <w:sz w:val="22"/>
                <w:szCs w:val="22"/>
              </w:rPr>
              <w:t>89.51</w:t>
            </w:r>
          </w:p>
        </w:tc>
      </w:tr>
      <w:tr w:rsidR="00E91ADB" w:rsidRPr="00E91ADB" w14:paraId="0BFCC928" w14:textId="77777777" w:rsidTr="00E91ADB">
        <w:trPr>
          <w:jc w:val="center"/>
        </w:trPr>
        <w:tc>
          <w:tcPr>
            <w:tcW w:w="1241" w:type="dxa"/>
            <w:vMerge/>
            <w:vAlign w:val="center"/>
          </w:tcPr>
          <w:p w14:paraId="4A95E93D" w14:textId="77777777" w:rsidR="00E91ADB" w:rsidRPr="00E91ADB" w:rsidRDefault="00E91ADB" w:rsidP="00E91ADB">
            <w:pPr>
              <w:jc w:val="center"/>
              <w:rPr>
                <w:sz w:val="22"/>
                <w:szCs w:val="22"/>
                <w:lang w:val="en-US"/>
              </w:rPr>
            </w:pPr>
          </w:p>
        </w:tc>
        <w:tc>
          <w:tcPr>
            <w:tcW w:w="1311" w:type="dxa"/>
            <w:vAlign w:val="center"/>
          </w:tcPr>
          <w:p w14:paraId="7421AD30" w14:textId="77777777" w:rsidR="00E91ADB" w:rsidRPr="00E91ADB" w:rsidRDefault="00E91ADB" w:rsidP="00E91ADB">
            <w:pPr>
              <w:jc w:val="center"/>
              <w:rPr>
                <w:sz w:val="22"/>
                <w:szCs w:val="22"/>
                <w:vertAlign w:val="superscript"/>
                <w:lang w:val="en-US"/>
              </w:rPr>
            </w:pPr>
            <w:r w:rsidRPr="00E91ADB">
              <w:rPr>
                <w:sz w:val="22"/>
                <w:szCs w:val="22"/>
                <w:lang w:val="en-US"/>
              </w:rPr>
              <w:t>10</w:t>
            </w:r>
          </w:p>
        </w:tc>
        <w:tc>
          <w:tcPr>
            <w:tcW w:w="1418" w:type="dxa"/>
            <w:vAlign w:val="bottom"/>
          </w:tcPr>
          <w:p w14:paraId="4AFDF715" w14:textId="42D63C62" w:rsidR="00E91ADB" w:rsidRPr="00E91ADB" w:rsidRDefault="00A656D4" w:rsidP="00E91ADB">
            <w:pPr>
              <w:jc w:val="center"/>
              <w:rPr>
                <w:sz w:val="22"/>
                <w:szCs w:val="22"/>
              </w:rPr>
            </w:pPr>
            <w:r>
              <w:rPr>
                <w:sz w:val="22"/>
                <w:szCs w:val="22"/>
              </w:rPr>
              <w:t>88.58</w:t>
            </w:r>
          </w:p>
        </w:tc>
      </w:tr>
      <w:tr w:rsidR="00E91ADB" w:rsidRPr="00E91ADB" w14:paraId="76D696DB" w14:textId="77777777" w:rsidTr="00E91ADB">
        <w:trPr>
          <w:jc w:val="center"/>
        </w:trPr>
        <w:tc>
          <w:tcPr>
            <w:tcW w:w="1241" w:type="dxa"/>
            <w:vMerge/>
            <w:vAlign w:val="center"/>
          </w:tcPr>
          <w:p w14:paraId="7BBDC5EA" w14:textId="77777777" w:rsidR="00E91ADB" w:rsidRPr="00E91ADB" w:rsidRDefault="00E91ADB" w:rsidP="00E91ADB">
            <w:pPr>
              <w:jc w:val="center"/>
              <w:rPr>
                <w:sz w:val="22"/>
                <w:szCs w:val="22"/>
                <w:lang w:val="en-US"/>
              </w:rPr>
            </w:pPr>
          </w:p>
        </w:tc>
        <w:tc>
          <w:tcPr>
            <w:tcW w:w="1311" w:type="dxa"/>
            <w:vAlign w:val="center"/>
          </w:tcPr>
          <w:p w14:paraId="3A5E9FAA" w14:textId="77777777" w:rsidR="00E91ADB" w:rsidRPr="00E91ADB" w:rsidRDefault="00E91ADB" w:rsidP="00E91ADB">
            <w:pPr>
              <w:jc w:val="center"/>
              <w:rPr>
                <w:sz w:val="22"/>
                <w:szCs w:val="22"/>
                <w:vertAlign w:val="superscript"/>
              </w:rPr>
            </w:pPr>
            <w:r w:rsidRPr="00E91ADB">
              <w:rPr>
                <w:sz w:val="22"/>
                <w:szCs w:val="22"/>
              </w:rPr>
              <w:t>20</w:t>
            </w:r>
          </w:p>
        </w:tc>
        <w:tc>
          <w:tcPr>
            <w:tcW w:w="1418" w:type="dxa"/>
            <w:vAlign w:val="bottom"/>
          </w:tcPr>
          <w:p w14:paraId="5B2007C2" w14:textId="7268C80F" w:rsidR="00E91ADB" w:rsidRPr="00E91ADB" w:rsidRDefault="00A656D4" w:rsidP="00E91ADB">
            <w:pPr>
              <w:jc w:val="center"/>
              <w:rPr>
                <w:sz w:val="22"/>
                <w:szCs w:val="22"/>
              </w:rPr>
            </w:pPr>
            <w:r>
              <w:rPr>
                <w:sz w:val="22"/>
                <w:szCs w:val="22"/>
              </w:rPr>
              <w:t>88.27</w:t>
            </w:r>
          </w:p>
        </w:tc>
      </w:tr>
      <w:tr w:rsidR="00E91ADB" w:rsidRPr="00E91ADB" w14:paraId="6ED5E736" w14:textId="77777777" w:rsidTr="00E91ADB">
        <w:trPr>
          <w:jc w:val="center"/>
        </w:trPr>
        <w:tc>
          <w:tcPr>
            <w:tcW w:w="1241" w:type="dxa"/>
            <w:vMerge/>
            <w:vAlign w:val="center"/>
          </w:tcPr>
          <w:p w14:paraId="216659A7" w14:textId="77777777" w:rsidR="00E91ADB" w:rsidRPr="00E91ADB" w:rsidRDefault="00E91ADB" w:rsidP="00E91ADB">
            <w:pPr>
              <w:jc w:val="center"/>
              <w:rPr>
                <w:sz w:val="22"/>
                <w:szCs w:val="22"/>
                <w:lang w:val="en-US"/>
              </w:rPr>
            </w:pPr>
          </w:p>
        </w:tc>
        <w:tc>
          <w:tcPr>
            <w:tcW w:w="1311" w:type="dxa"/>
            <w:vAlign w:val="center"/>
          </w:tcPr>
          <w:p w14:paraId="6E8A2C83" w14:textId="77777777" w:rsidR="00E91ADB" w:rsidRPr="00E91ADB" w:rsidRDefault="00E91ADB" w:rsidP="00E91ADB">
            <w:pPr>
              <w:jc w:val="center"/>
              <w:rPr>
                <w:sz w:val="22"/>
                <w:szCs w:val="22"/>
                <w:lang w:val="en-US"/>
              </w:rPr>
            </w:pPr>
            <w:r w:rsidRPr="00E91ADB">
              <w:rPr>
                <w:sz w:val="22"/>
                <w:szCs w:val="22"/>
                <w:lang w:val="en-US"/>
              </w:rPr>
              <w:t>30</w:t>
            </w:r>
          </w:p>
        </w:tc>
        <w:tc>
          <w:tcPr>
            <w:tcW w:w="1418" w:type="dxa"/>
            <w:vAlign w:val="bottom"/>
          </w:tcPr>
          <w:p w14:paraId="45DA9D6B" w14:textId="16A9D4E0" w:rsidR="00E91ADB" w:rsidRPr="00E91ADB" w:rsidRDefault="00A656D4" w:rsidP="00E91ADB">
            <w:pPr>
              <w:jc w:val="center"/>
              <w:rPr>
                <w:rFonts w:eastAsiaTheme="minorHAnsi"/>
                <w:color w:val="000000"/>
                <w:sz w:val="22"/>
                <w:szCs w:val="22"/>
                <w:lang w:eastAsia="en-US"/>
              </w:rPr>
            </w:pPr>
            <w:r>
              <w:rPr>
                <w:rFonts w:eastAsiaTheme="minorHAnsi"/>
                <w:color w:val="000000"/>
                <w:sz w:val="22"/>
                <w:szCs w:val="22"/>
                <w:lang w:eastAsia="en-US"/>
              </w:rPr>
              <w:t>88.27</w:t>
            </w:r>
          </w:p>
        </w:tc>
      </w:tr>
      <w:tr w:rsidR="00E91ADB" w:rsidRPr="00E91ADB" w14:paraId="5F6A51EC" w14:textId="77777777" w:rsidTr="00E91ADB">
        <w:trPr>
          <w:jc w:val="center"/>
        </w:trPr>
        <w:tc>
          <w:tcPr>
            <w:tcW w:w="1241" w:type="dxa"/>
            <w:vMerge/>
            <w:vAlign w:val="center"/>
          </w:tcPr>
          <w:p w14:paraId="1F13FE8D" w14:textId="77777777" w:rsidR="00E91ADB" w:rsidRPr="00E91ADB" w:rsidRDefault="00E91ADB" w:rsidP="00E91ADB">
            <w:pPr>
              <w:jc w:val="center"/>
              <w:rPr>
                <w:sz w:val="22"/>
                <w:szCs w:val="22"/>
                <w:lang w:val="en-US"/>
              </w:rPr>
            </w:pPr>
          </w:p>
        </w:tc>
        <w:tc>
          <w:tcPr>
            <w:tcW w:w="1311" w:type="dxa"/>
            <w:vAlign w:val="center"/>
          </w:tcPr>
          <w:p w14:paraId="5D192B7B" w14:textId="77777777" w:rsidR="00E91ADB" w:rsidRPr="00E91ADB" w:rsidRDefault="00E91ADB" w:rsidP="00E91ADB">
            <w:pPr>
              <w:jc w:val="center"/>
              <w:rPr>
                <w:sz w:val="22"/>
                <w:szCs w:val="22"/>
              </w:rPr>
            </w:pPr>
            <w:r w:rsidRPr="00E91ADB">
              <w:rPr>
                <w:sz w:val="22"/>
                <w:szCs w:val="22"/>
              </w:rPr>
              <w:t>40</w:t>
            </w:r>
          </w:p>
        </w:tc>
        <w:tc>
          <w:tcPr>
            <w:tcW w:w="1418" w:type="dxa"/>
            <w:vAlign w:val="bottom"/>
          </w:tcPr>
          <w:p w14:paraId="29A5F9BB" w14:textId="32B03C34" w:rsidR="00E91ADB" w:rsidRPr="00E91ADB" w:rsidRDefault="00A656D4" w:rsidP="00E91ADB">
            <w:pPr>
              <w:jc w:val="center"/>
              <w:rPr>
                <w:sz w:val="22"/>
                <w:szCs w:val="22"/>
              </w:rPr>
            </w:pPr>
            <w:r>
              <w:rPr>
                <w:sz w:val="22"/>
                <w:szCs w:val="22"/>
              </w:rPr>
              <w:t>88.27</w:t>
            </w:r>
          </w:p>
        </w:tc>
      </w:tr>
    </w:tbl>
    <w:p w14:paraId="1ED21DC1" w14:textId="147C3520" w:rsidR="008741A4" w:rsidRDefault="008741A4" w:rsidP="008741A4">
      <w:pPr>
        <w:ind w:firstLine="720"/>
        <w:rPr>
          <w:lang w:val="en-US"/>
        </w:rPr>
      </w:pPr>
    </w:p>
    <w:p w14:paraId="01F4023B" w14:textId="7220A6D7" w:rsidR="008741A4" w:rsidRDefault="008741A4" w:rsidP="008741A4">
      <w:pPr>
        <w:pStyle w:val="Heading3"/>
        <w:rPr>
          <w:lang w:val="en-US"/>
        </w:rPr>
      </w:pPr>
      <w:r>
        <w:rPr>
          <w:lang w:val="en-US"/>
        </w:rPr>
        <w:t>Skenario Uji Coba 8</w:t>
      </w:r>
    </w:p>
    <w:p w14:paraId="732D9AEA" w14:textId="419F0795" w:rsidR="00E91ADB" w:rsidRDefault="00E91ADB" w:rsidP="008741A4">
      <w:pPr>
        <w:ind w:firstLine="720"/>
        <w:rPr>
          <w:lang w:val="en-US"/>
        </w:rPr>
      </w:pPr>
      <w:r>
        <w:rPr>
          <w:lang w:val="en-US"/>
        </w:rPr>
        <w:t xml:space="preserve">Pada skenario uji 8 </w:t>
      </w:r>
      <w:r>
        <w:t xml:space="preserve">merupakan </w:t>
      </w:r>
      <w:r>
        <w:rPr>
          <w:lang w:val="en-US"/>
        </w:rPr>
        <w:t xml:space="preserve">uji coba </w:t>
      </w:r>
      <w:r>
        <w:t xml:space="preserve">menggunakan </w:t>
      </w:r>
      <w:r>
        <w:rPr>
          <w:lang w:val="en-US"/>
        </w:rPr>
        <w:t xml:space="preserve">variasi kernel </w:t>
      </w:r>
      <w:r w:rsidRPr="008944FC">
        <w:rPr>
          <w:i/>
        </w:rPr>
        <w:t>svm</w:t>
      </w:r>
      <w:r>
        <w:rPr>
          <w:lang w:val="en-US"/>
        </w:rPr>
        <w:t xml:space="preserve">. Variasi kernel yang digunakan yaitu </w:t>
      </w:r>
      <w:r>
        <w:t xml:space="preserve">linear, </w:t>
      </w:r>
      <w:r>
        <w:rPr>
          <w:i/>
          <w:lang w:val="en-US"/>
        </w:rPr>
        <w:t>polynomial 2, polynomial 3</w:t>
      </w:r>
      <w:r>
        <w:rPr>
          <w:lang w:val="en-US"/>
        </w:rPr>
        <w:t xml:space="preserve">, dan RBF. </w:t>
      </w:r>
      <w:r>
        <w:t xml:space="preserve">Fitur yang digunakan adalah hasil </w:t>
      </w:r>
      <w:r w:rsidRPr="00E91ADB">
        <w:rPr>
          <w:i/>
        </w:rPr>
        <w:t>log-Gabor filter</w:t>
      </w:r>
      <w:r>
        <w:t xml:space="preserve"> pada saat standar deviasi 0.2 </w:t>
      </w:r>
      <w:r>
        <w:rPr>
          <w:lang w:val="en-US"/>
        </w:rPr>
        <w:t xml:space="preserve">dan nilai </w:t>
      </w:r>
      <m:oMath>
        <m:r>
          <w:rPr>
            <w:rFonts w:ascii="Cambria Math" w:hAnsi="Cambria Math"/>
            <w:lang w:val="en-US"/>
          </w:rPr>
          <m:t>C</m:t>
        </m:r>
      </m:oMath>
      <w:r>
        <w:rPr>
          <w:lang w:val="en-US"/>
        </w:rPr>
        <w:t xml:space="preserve"> diberikan </w:t>
      </w:r>
      <w:r>
        <w:t>adalah 1</w:t>
      </w:r>
      <w:r>
        <w:rPr>
          <w:lang w:val="en-US"/>
        </w:rPr>
        <w:t>.</w:t>
      </w:r>
      <w:r>
        <w:t xml:space="preserve"> </w:t>
      </w:r>
      <w:r w:rsidR="008741A4" w:rsidRPr="003157DE">
        <w:t xml:space="preserve">Hasil perhitungan </w:t>
      </w:r>
      <w:r>
        <w:t>akurasi</w:t>
      </w:r>
      <w:r w:rsidR="008741A4" w:rsidRPr="003157DE">
        <w:t xml:space="preserve"> </w:t>
      </w:r>
      <w:r>
        <w:t>pada tiap</w:t>
      </w:r>
      <w:r w:rsidR="008741A4" w:rsidRPr="003157DE">
        <w:t xml:space="preserve"> </w:t>
      </w:r>
      <w:r>
        <w:t>jenis kernel</w:t>
      </w:r>
      <w:r w:rsidR="008741A4" w:rsidRPr="003157DE">
        <w:t xml:space="preserve"> dapat dilihat pada</w:t>
      </w:r>
      <w:r w:rsidR="008741A4">
        <w:t xml:space="preserve"> </w:t>
      </w:r>
      <w:r>
        <w:rPr>
          <w:highlight w:val="yellow"/>
        </w:rPr>
        <w:t>Tabel 5.</w:t>
      </w:r>
      <w:r w:rsidR="005B516A">
        <w:rPr>
          <w:highlight w:val="yellow"/>
        </w:rPr>
        <w:t>11</w:t>
      </w:r>
      <w:r w:rsidR="008741A4">
        <w:rPr>
          <w:lang w:val="en-US"/>
        </w:rPr>
        <w:t>.</w:t>
      </w:r>
    </w:p>
    <w:p w14:paraId="09064F54" w14:textId="379D084E" w:rsidR="008741A4" w:rsidRDefault="008741A4" w:rsidP="008741A4">
      <w:pPr>
        <w:ind w:firstLine="720"/>
        <w:rPr>
          <w:lang w:val="en-US"/>
        </w:rPr>
      </w:pPr>
      <w:r>
        <w:rPr>
          <w:lang w:val="en-US"/>
        </w:rPr>
        <w:t xml:space="preserve"> </w:t>
      </w:r>
    </w:p>
    <w:p w14:paraId="521DFE57" w14:textId="297BF0B6" w:rsidR="008741A4" w:rsidRDefault="008741A4" w:rsidP="008741A4">
      <w:pPr>
        <w:pStyle w:val="Caption"/>
        <w:rPr>
          <w:lang w:val="en-US"/>
        </w:rPr>
      </w:pPr>
      <w:r>
        <w:t xml:space="preserve">Tabel </w:t>
      </w:r>
      <w:r>
        <w:rPr>
          <w:lang w:val="en-US"/>
        </w:rPr>
        <w:t>5</w:t>
      </w:r>
      <w:r>
        <w:t>.</w:t>
      </w:r>
      <w:r>
        <w:fldChar w:fldCharType="begin"/>
      </w:r>
      <w:r>
        <w:instrText xml:space="preserve"> SEQ Tabel \* ARABIC \s 1 </w:instrText>
      </w:r>
      <w:r>
        <w:fldChar w:fldCharType="separate"/>
      </w:r>
      <w:r w:rsidR="00F40564">
        <w:rPr>
          <w:noProof/>
        </w:rPr>
        <w:t>11</w:t>
      </w:r>
      <w:r>
        <w:rPr>
          <w:noProof/>
        </w:rPr>
        <w:fldChar w:fldCharType="end"/>
      </w:r>
      <w:r w:rsidR="00E91ADB">
        <w:rPr>
          <w:lang w:val="en-US"/>
        </w:rPr>
        <w:t xml:space="preserve"> Hasil Uji Coba 8</w:t>
      </w:r>
    </w:p>
    <w:tbl>
      <w:tblPr>
        <w:tblStyle w:val="TableGrid"/>
        <w:tblW w:w="0" w:type="auto"/>
        <w:jc w:val="center"/>
        <w:tblLook w:val="04A0" w:firstRow="1" w:lastRow="0" w:firstColumn="1" w:lastColumn="0" w:noHBand="0" w:noVBand="1"/>
      </w:tblPr>
      <w:tblGrid>
        <w:gridCol w:w="992"/>
        <w:gridCol w:w="992"/>
        <w:gridCol w:w="1569"/>
        <w:gridCol w:w="1418"/>
      </w:tblGrid>
      <w:tr w:rsidR="00E91ADB" w14:paraId="2BEEEFC2" w14:textId="77777777" w:rsidTr="00E91ADB">
        <w:trPr>
          <w:jc w:val="center"/>
        </w:trPr>
        <w:tc>
          <w:tcPr>
            <w:tcW w:w="992" w:type="dxa"/>
            <w:vAlign w:val="center"/>
          </w:tcPr>
          <w:p w14:paraId="5E59511B" w14:textId="12D59B96" w:rsidR="00E91ADB" w:rsidRPr="0028347D" w:rsidRDefault="00D325AC" w:rsidP="00E91ADB">
            <w:pPr>
              <w:jc w:val="center"/>
            </w:pPr>
            <w:r w:rsidRPr="00E91ADB">
              <w:rPr>
                <w:sz w:val="22"/>
                <w:szCs w:val="22"/>
              </w:rPr>
              <w:t>standar deviasi</w:t>
            </w:r>
          </w:p>
        </w:tc>
        <w:tc>
          <w:tcPr>
            <w:tcW w:w="992" w:type="dxa"/>
            <w:vAlign w:val="center"/>
          </w:tcPr>
          <w:p w14:paraId="23895B1E" w14:textId="77777777" w:rsidR="00E91ADB" w:rsidRPr="005650E1" w:rsidRDefault="00E91ADB" w:rsidP="00E91ADB">
            <w:pPr>
              <w:jc w:val="center"/>
              <w:rPr>
                <w:sz w:val="22"/>
                <w:szCs w:val="22"/>
                <w:lang w:val="en-US"/>
              </w:rPr>
            </w:pPr>
            <m:oMathPara>
              <m:oMathParaPr>
                <m:jc m:val="center"/>
              </m:oMathParaPr>
              <m:oMath>
                <m:r>
                  <w:rPr>
                    <w:rFonts w:ascii="Cambria Math" w:hAnsi="Cambria Math"/>
                    <w:sz w:val="22"/>
                    <w:szCs w:val="22"/>
                    <w:lang w:val="en-US"/>
                  </w:rPr>
                  <m:t>C</m:t>
                </m:r>
              </m:oMath>
            </m:oMathPara>
          </w:p>
        </w:tc>
        <w:tc>
          <w:tcPr>
            <w:tcW w:w="1569" w:type="dxa"/>
            <w:vAlign w:val="center"/>
          </w:tcPr>
          <w:p w14:paraId="67794D5C" w14:textId="77777777" w:rsidR="00E91ADB" w:rsidRPr="008944FC" w:rsidRDefault="00E91ADB" w:rsidP="00E91ADB">
            <w:pPr>
              <w:jc w:val="center"/>
              <w:rPr>
                <w:sz w:val="22"/>
              </w:rPr>
            </w:pPr>
            <w:r w:rsidRPr="008944FC">
              <w:rPr>
                <w:sz w:val="22"/>
              </w:rPr>
              <w:t>Kernel</w:t>
            </w:r>
          </w:p>
        </w:tc>
        <w:tc>
          <w:tcPr>
            <w:tcW w:w="1418" w:type="dxa"/>
            <w:vAlign w:val="center"/>
          </w:tcPr>
          <w:p w14:paraId="3399BCDB" w14:textId="77777777" w:rsidR="00E91ADB" w:rsidRPr="0028347D" w:rsidRDefault="00E91ADB" w:rsidP="00E91ADB">
            <w:pPr>
              <w:jc w:val="center"/>
              <w:rPr>
                <w:sz w:val="22"/>
                <w:szCs w:val="22"/>
                <w:lang w:val="en-US"/>
              </w:rPr>
            </w:pPr>
            <w:r>
              <w:rPr>
                <w:sz w:val="22"/>
                <w:szCs w:val="22"/>
              </w:rPr>
              <w:t>Akurasi</w:t>
            </w:r>
            <w:r w:rsidRPr="0028347D">
              <w:rPr>
                <w:sz w:val="22"/>
                <w:szCs w:val="22"/>
                <w:lang w:val="en-US"/>
              </w:rPr>
              <w:t xml:space="preserve"> (%)</w:t>
            </w:r>
          </w:p>
        </w:tc>
      </w:tr>
      <w:tr w:rsidR="00E91ADB" w14:paraId="3BDB3DFA" w14:textId="77777777" w:rsidTr="00E91ADB">
        <w:trPr>
          <w:jc w:val="center"/>
        </w:trPr>
        <w:tc>
          <w:tcPr>
            <w:tcW w:w="992" w:type="dxa"/>
            <w:vMerge w:val="restart"/>
            <w:vAlign w:val="center"/>
          </w:tcPr>
          <w:p w14:paraId="0870A2EC" w14:textId="76011192" w:rsidR="00E91ADB" w:rsidRPr="008944FC" w:rsidRDefault="00D325AC" w:rsidP="00E91ADB">
            <w:pPr>
              <w:jc w:val="center"/>
              <w:rPr>
                <w:sz w:val="22"/>
              </w:rPr>
            </w:pPr>
            <w:r>
              <w:rPr>
                <w:sz w:val="22"/>
              </w:rPr>
              <w:t>0.</w:t>
            </w:r>
            <w:r w:rsidR="00E91ADB" w:rsidRPr="008944FC">
              <w:rPr>
                <w:sz w:val="22"/>
              </w:rPr>
              <w:t>2</w:t>
            </w:r>
          </w:p>
        </w:tc>
        <w:tc>
          <w:tcPr>
            <w:tcW w:w="992" w:type="dxa"/>
            <w:vMerge w:val="restart"/>
            <w:vAlign w:val="center"/>
          </w:tcPr>
          <w:p w14:paraId="6426E91C" w14:textId="3D45B240" w:rsidR="00E91ADB" w:rsidRPr="008944FC" w:rsidRDefault="00E91ADB" w:rsidP="00E91ADB">
            <w:pPr>
              <w:jc w:val="center"/>
              <w:rPr>
                <w:sz w:val="22"/>
                <w:szCs w:val="22"/>
              </w:rPr>
            </w:pPr>
            <w:r>
              <w:rPr>
                <w:sz w:val="22"/>
              </w:rPr>
              <w:t>1</w:t>
            </w:r>
          </w:p>
        </w:tc>
        <w:tc>
          <w:tcPr>
            <w:tcW w:w="1569" w:type="dxa"/>
          </w:tcPr>
          <w:p w14:paraId="43C9CBE9" w14:textId="77777777" w:rsidR="00E91ADB" w:rsidRPr="008944FC" w:rsidRDefault="00E91ADB" w:rsidP="00E91ADB">
            <w:pPr>
              <w:jc w:val="center"/>
              <w:rPr>
                <w:sz w:val="22"/>
              </w:rPr>
            </w:pPr>
            <w:r w:rsidRPr="008944FC">
              <w:rPr>
                <w:sz w:val="22"/>
              </w:rPr>
              <w:t>Linear</w:t>
            </w:r>
          </w:p>
        </w:tc>
        <w:tc>
          <w:tcPr>
            <w:tcW w:w="1418" w:type="dxa"/>
            <w:vAlign w:val="bottom"/>
          </w:tcPr>
          <w:p w14:paraId="2FA08356" w14:textId="77D3134B" w:rsidR="00E91ADB" w:rsidRPr="0028347D" w:rsidRDefault="00D325AC" w:rsidP="00E91ADB">
            <w:pPr>
              <w:jc w:val="center"/>
              <w:rPr>
                <w:sz w:val="22"/>
                <w:szCs w:val="22"/>
              </w:rPr>
            </w:pPr>
            <w:r>
              <w:rPr>
                <w:sz w:val="22"/>
                <w:szCs w:val="22"/>
              </w:rPr>
              <w:t>87.96</w:t>
            </w:r>
          </w:p>
        </w:tc>
      </w:tr>
      <w:tr w:rsidR="00E91ADB" w14:paraId="66971F0B" w14:textId="77777777" w:rsidTr="00E91ADB">
        <w:trPr>
          <w:jc w:val="center"/>
        </w:trPr>
        <w:tc>
          <w:tcPr>
            <w:tcW w:w="992" w:type="dxa"/>
            <w:vMerge/>
            <w:vAlign w:val="center"/>
          </w:tcPr>
          <w:p w14:paraId="64E58173" w14:textId="77777777" w:rsidR="00E91ADB" w:rsidRPr="005650E1" w:rsidRDefault="00E91ADB" w:rsidP="00E91ADB">
            <w:pPr>
              <w:jc w:val="center"/>
              <w:rPr>
                <w:lang w:val="en-US"/>
              </w:rPr>
            </w:pPr>
          </w:p>
        </w:tc>
        <w:tc>
          <w:tcPr>
            <w:tcW w:w="992" w:type="dxa"/>
            <w:vMerge/>
            <w:vAlign w:val="center"/>
          </w:tcPr>
          <w:p w14:paraId="53A40C9E" w14:textId="77777777" w:rsidR="00E91ADB" w:rsidRPr="005650E1" w:rsidRDefault="00E91ADB" w:rsidP="00E91ADB">
            <w:pPr>
              <w:jc w:val="center"/>
              <w:rPr>
                <w:sz w:val="22"/>
                <w:szCs w:val="22"/>
                <w:vertAlign w:val="superscript"/>
                <w:lang w:val="en-US"/>
              </w:rPr>
            </w:pPr>
          </w:p>
        </w:tc>
        <w:tc>
          <w:tcPr>
            <w:tcW w:w="1569" w:type="dxa"/>
          </w:tcPr>
          <w:p w14:paraId="5784DC31" w14:textId="77777777" w:rsidR="00E91ADB" w:rsidRPr="008944FC" w:rsidRDefault="00E91ADB" w:rsidP="00E91ADB">
            <w:pPr>
              <w:jc w:val="center"/>
              <w:rPr>
                <w:sz w:val="22"/>
              </w:rPr>
            </w:pPr>
            <w:r w:rsidRPr="008944FC">
              <w:rPr>
                <w:sz w:val="22"/>
              </w:rPr>
              <w:t>Polynomial 2</w:t>
            </w:r>
          </w:p>
        </w:tc>
        <w:tc>
          <w:tcPr>
            <w:tcW w:w="1418" w:type="dxa"/>
            <w:vAlign w:val="bottom"/>
          </w:tcPr>
          <w:p w14:paraId="1F0038FE" w14:textId="1F0C4BF2" w:rsidR="00E91ADB" w:rsidRPr="0028347D" w:rsidRDefault="00D325AC" w:rsidP="00E91ADB">
            <w:pPr>
              <w:jc w:val="center"/>
              <w:rPr>
                <w:sz w:val="22"/>
                <w:szCs w:val="22"/>
              </w:rPr>
            </w:pPr>
            <w:r>
              <w:rPr>
                <w:sz w:val="22"/>
                <w:szCs w:val="22"/>
              </w:rPr>
              <w:t>88.89</w:t>
            </w:r>
          </w:p>
        </w:tc>
      </w:tr>
      <w:tr w:rsidR="00E91ADB" w14:paraId="5DB525A3" w14:textId="77777777" w:rsidTr="00E91ADB">
        <w:trPr>
          <w:jc w:val="center"/>
        </w:trPr>
        <w:tc>
          <w:tcPr>
            <w:tcW w:w="992" w:type="dxa"/>
            <w:vMerge/>
            <w:vAlign w:val="center"/>
          </w:tcPr>
          <w:p w14:paraId="4E8EE0BB" w14:textId="77777777" w:rsidR="00E91ADB" w:rsidRPr="005650E1" w:rsidRDefault="00E91ADB" w:rsidP="00E91ADB">
            <w:pPr>
              <w:jc w:val="center"/>
              <w:rPr>
                <w:lang w:val="en-US"/>
              </w:rPr>
            </w:pPr>
          </w:p>
        </w:tc>
        <w:tc>
          <w:tcPr>
            <w:tcW w:w="992" w:type="dxa"/>
            <w:vMerge/>
            <w:vAlign w:val="center"/>
          </w:tcPr>
          <w:p w14:paraId="5A5049D0" w14:textId="77777777" w:rsidR="00E91ADB" w:rsidRPr="0028347D" w:rsidRDefault="00E91ADB" w:rsidP="00E91ADB">
            <w:pPr>
              <w:jc w:val="center"/>
              <w:rPr>
                <w:sz w:val="22"/>
                <w:szCs w:val="22"/>
                <w:vertAlign w:val="superscript"/>
              </w:rPr>
            </w:pPr>
          </w:p>
        </w:tc>
        <w:tc>
          <w:tcPr>
            <w:tcW w:w="1569" w:type="dxa"/>
          </w:tcPr>
          <w:p w14:paraId="552C8F45" w14:textId="77777777" w:rsidR="00E91ADB" w:rsidRPr="008944FC" w:rsidRDefault="00E91ADB" w:rsidP="00E91ADB">
            <w:pPr>
              <w:jc w:val="center"/>
              <w:rPr>
                <w:sz w:val="22"/>
              </w:rPr>
            </w:pPr>
            <w:r w:rsidRPr="008944FC">
              <w:rPr>
                <w:sz w:val="22"/>
              </w:rPr>
              <w:t>Polynomial 3</w:t>
            </w:r>
          </w:p>
        </w:tc>
        <w:tc>
          <w:tcPr>
            <w:tcW w:w="1418" w:type="dxa"/>
            <w:vAlign w:val="bottom"/>
          </w:tcPr>
          <w:p w14:paraId="29813AAF" w14:textId="2BEB511A" w:rsidR="00E91ADB" w:rsidRPr="0028347D" w:rsidRDefault="00D325AC" w:rsidP="00E91ADB">
            <w:pPr>
              <w:jc w:val="center"/>
              <w:rPr>
                <w:sz w:val="22"/>
                <w:szCs w:val="22"/>
              </w:rPr>
            </w:pPr>
            <w:r>
              <w:rPr>
                <w:sz w:val="22"/>
                <w:szCs w:val="22"/>
              </w:rPr>
              <w:t>89.20</w:t>
            </w:r>
          </w:p>
        </w:tc>
      </w:tr>
      <w:tr w:rsidR="00E91ADB" w14:paraId="56CB18BA" w14:textId="77777777" w:rsidTr="00E91ADB">
        <w:trPr>
          <w:jc w:val="center"/>
        </w:trPr>
        <w:tc>
          <w:tcPr>
            <w:tcW w:w="992" w:type="dxa"/>
            <w:vMerge/>
            <w:vAlign w:val="center"/>
          </w:tcPr>
          <w:p w14:paraId="0971C4CC" w14:textId="77777777" w:rsidR="00E91ADB" w:rsidRPr="005650E1" w:rsidRDefault="00E91ADB" w:rsidP="00E91ADB">
            <w:pPr>
              <w:jc w:val="center"/>
              <w:rPr>
                <w:lang w:val="en-US"/>
              </w:rPr>
            </w:pPr>
          </w:p>
        </w:tc>
        <w:tc>
          <w:tcPr>
            <w:tcW w:w="992" w:type="dxa"/>
            <w:vMerge/>
            <w:vAlign w:val="center"/>
          </w:tcPr>
          <w:p w14:paraId="6C976CC5" w14:textId="77777777" w:rsidR="00E91ADB" w:rsidRPr="005650E1" w:rsidRDefault="00E91ADB" w:rsidP="00E91ADB">
            <w:pPr>
              <w:jc w:val="center"/>
              <w:rPr>
                <w:sz w:val="22"/>
                <w:szCs w:val="22"/>
                <w:lang w:val="en-US"/>
              </w:rPr>
            </w:pPr>
          </w:p>
        </w:tc>
        <w:tc>
          <w:tcPr>
            <w:tcW w:w="1569" w:type="dxa"/>
          </w:tcPr>
          <w:p w14:paraId="0834B748" w14:textId="77777777" w:rsidR="00E91ADB" w:rsidRPr="00641EB2" w:rsidRDefault="00E91ADB" w:rsidP="00E91ADB">
            <w:pPr>
              <w:jc w:val="center"/>
              <w:rPr>
                <w:rFonts w:eastAsiaTheme="minorHAnsi"/>
                <w:b/>
                <w:color w:val="000000"/>
                <w:sz w:val="22"/>
                <w:lang w:eastAsia="en-US"/>
              </w:rPr>
            </w:pPr>
            <w:r w:rsidRPr="00641EB2">
              <w:rPr>
                <w:rFonts w:eastAsiaTheme="minorHAnsi"/>
                <w:b/>
                <w:color w:val="000000"/>
                <w:sz w:val="22"/>
                <w:lang w:eastAsia="en-US"/>
              </w:rPr>
              <w:t>RBF</w:t>
            </w:r>
          </w:p>
        </w:tc>
        <w:tc>
          <w:tcPr>
            <w:tcW w:w="1418" w:type="dxa"/>
            <w:vAlign w:val="bottom"/>
          </w:tcPr>
          <w:p w14:paraId="6968066B" w14:textId="100B95BB" w:rsidR="00E91ADB" w:rsidRPr="00641EB2" w:rsidRDefault="00D325AC" w:rsidP="00E91ADB">
            <w:pPr>
              <w:jc w:val="center"/>
              <w:rPr>
                <w:rFonts w:eastAsiaTheme="minorHAnsi"/>
                <w:b/>
                <w:color w:val="000000"/>
                <w:sz w:val="22"/>
                <w:szCs w:val="22"/>
                <w:lang w:eastAsia="en-US"/>
              </w:rPr>
            </w:pPr>
            <w:r>
              <w:rPr>
                <w:rFonts w:eastAsiaTheme="minorHAnsi"/>
                <w:b/>
                <w:color w:val="000000"/>
                <w:sz w:val="22"/>
                <w:szCs w:val="22"/>
                <w:lang w:eastAsia="en-US"/>
              </w:rPr>
              <w:t>89.51</w:t>
            </w:r>
          </w:p>
        </w:tc>
      </w:tr>
    </w:tbl>
    <w:p w14:paraId="3C75FC3B" w14:textId="77777777" w:rsidR="008741A4" w:rsidRDefault="008741A4" w:rsidP="00E91ADB">
      <w:pPr>
        <w:jc w:val="center"/>
      </w:pPr>
    </w:p>
    <w:p w14:paraId="31BB8542" w14:textId="76571618" w:rsidR="008741A4" w:rsidRPr="008741A4" w:rsidRDefault="008741A4" w:rsidP="008741A4">
      <w:pPr>
        <w:ind w:firstLine="720"/>
        <w:rPr>
          <w:lang w:val="en-US"/>
        </w:rPr>
      </w:pPr>
      <w:r w:rsidRPr="003157DE">
        <w:t xml:space="preserve">Berdasarkan hasil yang ditunjukkan oleh </w:t>
      </w:r>
      <w:r w:rsidRPr="00992634">
        <w:rPr>
          <w:highlight w:val="yellow"/>
        </w:rPr>
        <w:t>tabel 5</w:t>
      </w:r>
      <w:r w:rsidRPr="007A26AC">
        <w:rPr>
          <w:highlight w:val="yellow"/>
        </w:rPr>
        <w:t>.</w:t>
      </w:r>
      <w:r w:rsidR="005B516A">
        <w:rPr>
          <w:highlight w:val="yellow"/>
        </w:rPr>
        <w:t>11</w:t>
      </w:r>
      <w:r w:rsidR="00D325AC">
        <w:t>,</w:t>
      </w:r>
      <w:r w:rsidRPr="003157DE">
        <w:t xml:space="preserve"> </w:t>
      </w:r>
      <w:r w:rsidR="00D325AC">
        <w:t>kernal RBF</w:t>
      </w:r>
      <w:r>
        <w:t xml:space="preserve"> </w:t>
      </w:r>
      <w:r w:rsidRPr="003157DE">
        <w:t xml:space="preserve">memiliki hasil akurasi paling tinggi yaitu </w:t>
      </w:r>
      <w:r>
        <w:t>89</w:t>
      </w:r>
      <w:r w:rsidRPr="003157DE">
        <w:t>.</w:t>
      </w:r>
      <w:r>
        <w:t>51</w:t>
      </w:r>
      <w:r w:rsidRPr="003157DE">
        <w:t>%</w:t>
      </w:r>
      <w:r>
        <w:t xml:space="preserve">. </w:t>
      </w:r>
      <w:r w:rsidR="001C6872" w:rsidRPr="003157DE">
        <w:t xml:space="preserve">Berdasarkan hasil yang ditunjukkan oleh </w:t>
      </w:r>
      <w:r w:rsidR="001C6872" w:rsidRPr="00E91ADB">
        <w:rPr>
          <w:highlight w:val="yellow"/>
        </w:rPr>
        <w:t>tabel 5.</w:t>
      </w:r>
      <w:r w:rsidR="001C6872">
        <w:rPr>
          <w:highlight w:val="yellow"/>
        </w:rPr>
        <w:t>10</w:t>
      </w:r>
      <w:r w:rsidR="001C6872">
        <w:t>,</w:t>
      </w:r>
      <w:r w:rsidR="001C6872" w:rsidRPr="003157DE">
        <w:t xml:space="preserve"> </w:t>
      </w:r>
      <w:r w:rsidR="001C6872">
        <w:t xml:space="preserve">akurasi tertinggi didapat ketika nilai </w:t>
      </w:r>
      <w:r w:rsidR="001C6872" w:rsidRPr="00E91ADB">
        <w:rPr>
          <w:i/>
        </w:rPr>
        <w:t>C</w:t>
      </w:r>
      <w:r w:rsidR="001C6872">
        <w:rPr>
          <w:i/>
        </w:rPr>
        <w:t xml:space="preserve"> </w:t>
      </w:r>
      <w:r w:rsidR="001C6872">
        <w:t>adalah 1</w:t>
      </w:r>
      <w:r w:rsidR="001C6872" w:rsidRPr="003157DE">
        <w:t xml:space="preserve"> yaitu </w:t>
      </w:r>
      <w:r w:rsidR="001C6872">
        <w:t>89</w:t>
      </w:r>
      <w:r w:rsidR="001C6872" w:rsidRPr="003157DE">
        <w:t>.</w:t>
      </w:r>
      <w:r w:rsidR="001C6872">
        <w:t>51</w:t>
      </w:r>
      <w:r w:rsidR="001C6872" w:rsidRPr="003157DE">
        <w:t>%</w:t>
      </w:r>
      <w:r w:rsidR="001C6872">
        <w:t xml:space="preserve">. </w:t>
      </w:r>
      <w:r w:rsidR="001C6872">
        <w:rPr>
          <w:lang w:val="en-US"/>
        </w:rPr>
        <w:t xml:space="preserve">Hasil </w:t>
      </w:r>
      <w:r w:rsidR="001C6872">
        <w:t>setiap data uji dengan parameter terbaik tersebut</w:t>
      </w:r>
      <w:r w:rsidR="001C6872">
        <w:rPr>
          <w:lang w:val="en-US"/>
        </w:rPr>
        <w:t xml:space="preserve"> terdapat pada </w:t>
      </w:r>
      <w:r w:rsidR="001C6872" w:rsidRPr="00CA08C7">
        <w:rPr>
          <w:lang w:val="en-US"/>
        </w:rPr>
        <w:t>lampiran</w:t>
      </w:r>
      <w:r w:rsidR="001C6872">
        <w:rPr>
          <w:lang w:val="en-US"/>
        </w:rPr>
        <w:t>.</w:t>
      </w:r>
    </w:p>
    <w:p w14:paraId="7B801AA6" w14:textId="600317D5" w:rsidR="004B76F7" w:rsidRDefault="003F2D30" w:rsidP="004B76F7">
      <w:pPr>
        <w:pStyle w:val="Heading2"/>
        <w:rPr>
          <w:lang w:val="en-US"/>
        </w:rPr>
      </w:pPr>
      <w:bookmarkStart w:id="248" w:name="_Toc441189745"/>
      <w:r>
        <w:rPr>
          <w:lang w:val="en-US"/>
        </w:rPr>
        <w:lastRenderedPageBreak/>
        <w:t>Analisis Hasil Uji Coba</w:t>
      </w:r>
      <w:bookmarkEnd w:id="248"/>
    </w:p>
    <w:p w14:paraId="07AB9506" w14:textId="0069B0F8" w:rsidR="006A06B6" w:rsidRDefault="006A06B6" w:rsidP="008F7053">
      <w:pPr>
        <w:ind w:firstLine="720"/>
      </w:pPr>
      <w:r>
        <w:t>Berdasarkan skenario-</w:t>
      </w:r>
      <w:r w:rsidRPr="003157DE">
        <w:t xml:space="preserve">skenario uji coba yang telah dilakukan, dapat diketahui bahwa tingkat ketepatan untuk </w:t>
      </w:r>
      <w:r>
        <w:t>mengenali iris mata</w:t>
      </w:r>
      <w:r w:rsidR="0025058D">
        <w:t xml:space="preserve"> sudah sangat baik</w:t>
      </w:r>
      <w:r w:rsidRPr="003157DE">
        <w:t>.</w:t>
      </w:r>
      <w:r>
        <w:t xml:space="preserve"> Uji coba 1 sampai uji coba 8 merupakan kombinasi uji coba untuk melihat performa algoritma ekstraksi fitur (</w:t>
      </w:r>
      <w:r w:rsidRPr="006A06B6">
        <w:rPr>
          <w:i/>
        </w:rPr>
        <w:t xml:space="preserve">wavelet Haar </w:t>
      </w:r>
      <w:r w:rsidRPr="006A06B6">
        <w:t>dan</w:t>
      </w:r>
      <w:r w:rsidRPr="006A06B6">
        <w:rPr>
          <w:i/>
        </w:rPr>
        <w:t xml:space="preserve"> log-Gabor filter</w:t>
      </w:r>
      <w:r>
        <w:t>) dan algoritma klasifikasi (</w:t>
      </w:r>
      <w:r w:rsidRPr="006A06B6">
        <w:rPr>
          <w:i/>
        </w:rPr>
        <w:t>support vector machine</w:t>
      </w:r>
      <w:r>
        <w:t xml:space="preserve"> dan </w:t>
      </w:r>
      <w:r w:rsidRPr="006A06B6">
        <w:rPr>
          <w:i/>
        </w:rPr>
        <w:t>Hamming distance</w:t>
      </w:r>
      <w:r>
        <w:t xml:space="preserve">) </w:t>
      </w:r>
      <w:r w:rsidRPr="003157DE">
        <w:t xml:space="preserve">untuk </w:t>
      </w:r>
      <w:r>
        <w:t>melakukan pengenalan iris mata.</w:t>
      </w:r>
    </w:p>
    <w:p w14:paraId="44DE3D15" w14:textId="79446166" w:rsidR="003F2D30" w:rsidRDefault="004B76F7" w:rsidP="0025058D">
      <w:pPr>
        <w:ind w:firstLine="720"/>
        <w:rPr>
          <w:lang w:val="en-US"/>
        </w:rPr>
      </w:pPr>
      <w:r>
        <w:rPr>
          <w:lang w:val="en-US"/>
        </w:rPr>
        <w:t>Dari hasil skenario uji coba yang telah dilakukan, beberapa parameter memberikan pengaruh terhadap hasil</w:t>
      </w:r>
      <w:r w:rsidR="008F7053">
        <w:rPr>
          <w:lang w:val="en-US"/>
        </w:rPr>
        <w:t xml:space="preserve"> </w:t>
      </w:r>
      <w:r w:rsidR="0025058D">
        <w:t>akurasi</w:t>
      </w:r>
      <w:r w:rsidR="00FD6D06">
        <w:rPr>
          <w:lang w:val="en-US"/>
        </w:rPr>
        <w:t>.</w:t>
      </w:r>
      <w:r w:rsidR="0025058D">
        <w:t xml:space="preserve"> Pada ekstraksi fitur </w:t>
      </w:r>
      <w:r w:rsidR="0025058D" w:rsidRPr="0025058D">
        <w:rPr>
          <w:i/>
        </w:rPr>
        <w:t>wavelet Haar</w:t>
      </w:r>
      <w:r w:rsidR="0025058D">
        <w:t xml:space="preserve">, parameter yang berpengaruh adalah tingkatan level dekomposisinya, sedangkan pada ekstraksi fitur </w:t>
      </w:r>
      <w:r w:rsidR="0025058D" w:rsidRPr="00237123">
        <w:rPr>
          <w:i/>
        </w:rPr>
        <w:t>log-Gabor filter</w:t>
      </w:r>
      <w:r w:rsidR="0025058D">
        <w:t xml:space="preserve"> parameter yang berpengaruh adalah stadar deviasinya. Kemudian pada klasifikasi </w:t>
      </w:r>
      <w:r w:rsidR="0025058D" w:rsidRPr="0025058D">
        <w:rPr>
          <w:i/>
        </w:rPr>
        <w:t>svm</w:t>
      </w:r>
      <w:r w:rsidR="0025058D">
        <w:t>, parameter yang berpengaruh adalah nilai</w:t>
      </w:r>
      <w:r w:rsidR="0025058D">
        <w:rPr>
          <w:lang w:val="en-US"/>
        </w:rPr>
        <w:t xml:space="preserve"> </w:t>
      </w:r>
      <m:oMath>
        <m:r>
          <w:rPr>
            <w:rFonts w:ascii="Cambria Math" w:hAnsi="Cambria Math"/>
            <w:lang w:val="en-US"/>
          </w:rPr>
          <m:t>C</m:t>
        </m:r>
      </m:oMath>
      <w:r w:rsidR="0025058D">
        <w:t>. Kemudian u</w:t>
      </w:r>
      <w:r w:rsidR="00AA72D7">
        <w:rPr>
          <w:lang w:val="en-US"/>
        </w:rPr>
        <w:t xml:space="preserve">ji coba dilakukan dengan membandingkan </w:t>
      </w:r>
      <w:r w:rsidR="00FA2E0F">
        <w:t>akurasi</w:t>
      </w:r>
      <w:r w:rsidR="002302F3">
        <w:rPr>
          <w:lang w:val="en-US"/>
        </w:rPr>
        <w:t>.</w:t>
      </w:r>
    </w:p>
    <w:p w14:paraId="17AF80C6" w14:textId="7EAA8188" w:rsidR="003E74CF" w:rsidRDefault="003E74CF" w:rsidP="0025058D">
      <w:pPr>
        <w:ind w:firstLine="720"/>
      </w:pPr>
      <w:r w:rsidRPr="003157DE">
        <w:t xml:space="preserve">Pada skenario </w:t>
      </w:r>
      <w:r w:rsidR="00586C02">
        <w:t>ke-</w:t>
      </w:r>
      <w:r w:rsidRPr="003157DE">
        <w:t xml:space="preserve">1 didapat </w:t>
      </w:r>
      <w:r>
        <w:t>bahwa</w:t>
      </w:r>
      <w:r w:rsidRPr="003157DE">
        <w:t xml:space="preserve"> level dekomposisi yang menghasilkan akurasi paling baik yaitu </w:t>
      </w:r>
      <w:r w:rsidRPr="003E74CF">
        <w:rPr>
          <w:i/>
        </w:rPr>
        <w:t>wavelet</w:t>
      </w:r>
      <w:r>
        <w:t xml:space="preserve"> </w:t>
      </w:r>
      <w:r w:rsidRPr="003E74CF">
        <w:rPr>
          <w:i/>
        </w:rPr>
        <w:t>haar</w:t>
      </w:r>
      <w:r>
        <w:t xml:space="preserve"> level 2</w:t>
      </w:r>
      <w:r w:rsidRPr="003157DE">
        <w:t xml:space="preserve">. Selanjutnya level dekomposisi tersebut akan diuji pada skenario </w:t>
      </w:r>
      <w:r w:rsidR="00586C02">
        <w:t>ke-2</w:t>
      </w:r>
      <w:r w:rsidRPr="003157DE">
        <w:t xml:space="preserve"> </w:t>
      </w:r>
      <w:r>
        <w:t xml:space="preserve">yang menggunakan variasi nilai </w:t>
      </w:r>
      <m:oMath>
        <m:r>
          <w:rPr>
            <w:rFonts w:ascii="Cambria Math" w:hAnsi="Cambria Math"/>
            <w:lang w:val="en-US"/>
          </w:rPr>
          <m:t>C</m:t>
        </m:r>
      </m:oMath>
      <w:r>
        <w:t xml:space="preserve"> pada </w:t>
      </w:r>
      <w:r w:rsidRPr="003E74CF">
        <w:rPr>
          <w:i/>
        </w:rPr>
        <w:t>svm</w:t>
      </w:r>
      <w:r>
        <w:t xml:space="preserve"> untuk pengujiannya </w:t>
      </w:r>
      <w:r w:rsidRPr="003157DE">
        <w:t xml:space="preserve">dan hasil akurasi </w:t>
      </w:r>
      <w:r w:rsidR="00586C02">
        <w:t xml:space="preserve">menjadi naik saat nilai </w:t>
      </w:r>
      <m:oMath>
        <m:r>
          <w:rPr>
            <w:rFonts w:ascii="Cambria Math" w:hAnsi="Cambria Math"/>
            <w:lang w:val="en-US"/>
          </w:rPr>
          <m:t>C</m:t>
        </m:r>
      </m:oMath>
      <w:r w:rsidR="00586C02">
        <w:t xml:space="preserve"> bernilai 30</w:t>
      </w:r>
      <w:r w:rsidRPr="003157DE">
        <w:t xml:space="preserve">. </w:t>
      </w:r>
      <w:r w:rsidR="00586C02">
        <w:t>Skenario ke-3</w:t>
      </w:r>
      <w:r w:rsidRPr="003157DE">
        <w:t xml:space="preserve"> </w:t>
      </w:r>
      <w:r w:rsidR="00586C02">
        <w:t xml:space="preserve">dengan menggunakan level dekomposisi wavelet haar level 2 dan nilai </w:t>
      </w:r>
      <m:oMath>
        <m:r>
          <w:rPr>
            <w:rFonts w:ascii="Cambria Math" w:hAnsi="Cambria Math"/>
            <w:lang w:val="en-US"/>
          </w:rPr>
          <m:t>C</m:t>
        </m:r>
      </m:oMath>
      <w:r w:rsidR="00586C02">
        <w:t>=30, diuji coba menggunakan variasi kernel dan mendapatkan akurasi yang sama seperti skenario sebelumnya yaitu 92.28%.</w:t>
      </w:r>
    </w:p>
    <w:p w14:paraId="4421018D" w14:textId="36D67E9E" w:rsidR="00586C02" w:rsidRDefault="00586C02" w:rsidP="0025058D">
      <w:pPr>
        <w:ind w:firstLine="720"/>
      </w:pPr>
      <w:r>
        <w:t xml:space="preserve">Skenario ke-4 adalah uji coba dengan menggunakan parameter standar deviasi pada ekstraksi fitur </w:t>
      </w:r>
      <w:r w:rsidRPr="00586C02">
        <w:rPr>
          <w:i/>
        </w:rPr>
        <w:t>log-Gabor filter</w:t>
      </w:r>
      <w:r>
        <w:rPr>
          <w:i/>
        </w:rPr>
        <w:t xml:space="preserve"> </w:t>
      </w:r>
      <w:r>
        <w:t xml:space="preserve">dan menggunakan klasifikasi </w:t>
      </w:r>
      <w:r w:rsidRPr="00586C02">
        <w:rPr>
          <w:i/>
        </w:rPr>
        <w:t>Hamming distance</w:t>
      </w:r>
      <w:r>
        <w:t xml:space="preserve">. Hasilnya baik dan mendapatkan akurasi </w:t>
      </w:r>
      <w:r w:rsidR="00DD57B6">
        <w:t>sebesar 91.67</w:t>
      </w:r>
      <w:r>
        <w:t>%.</w:t>
      </w:r>
    </w:p>
    <w:p w14:paraId="6E3833E4" w14:textId="7C3925F0" w:rsidR="00586C02" w:rsidRDefault="00586C02" w:rsidP="0025058D">
      <w:pPr>
        <w:ind w:firstLine="720"/>
      </w:pPr>
      <w:r>
        <w:t xml:space="preserve">Skenario ke-5 merupakan uji coba dengan menggunakan variasi level dekomposisi </w:t>
      </w:r>
      <w:r w:rsidRPr="00586C02">
        <w:rPr>
          <w:i/>
        </w:rPr>
        <w:t>wavelet Haar</w:t>
      </w:r>
      <w:r>
        <w:t xml:space="preserve"> dan metode </w:t>
      </w:r>
      <w:r w:rsidRPr="00586C02">
        <w:rPr>
          <w:i/>
        </w:rPr>
        <w:t>Hamming distance</w:t>
      </w:r>
      <w:r>
        <w:t xml:space="preserve"> sebagai klasifikasi. Hasil terbaik yang didapatkan adalah </w:t>
      </w:r>
      <w:r w:rsidR="00DD57B6">
        <w:t>menggunakan level dekomposisi pada level 1 yaitu 83.02%.</w:t>
      </w:r>
    </w:p>
    <w:p w14:paraId="377171C2" w14:textId="30DFBCC8" w:rsidR="00DD57B6" w:rsidRPr="00DD57B6" w:rsidRDefault="00DD57B6" w:rsidP="0025058D">
      <w:pPr>
        <w:ind w:firstLine="720"/>
      </w:pPr>
      <w:r>
        <w:lastRenderedPageBreak/>
        <w:t xml:space="preserve">Para skenario ke-6 sampai dengan ke-8 merupakan uji coba menggunakan variasi standar deviasi pada ekstraksi </w:t>
      </w:r>
      <w:r>
        <w:rPr>
          <w:i/>
        </w:rPr>
        <w:t>l</w:t>
      </w:r>
      <w:r w:rsidRPr="00DD57B6">
        <w:rPr>
          <w:i/>
        </w:rPr>
        <w:t>og-Gabor filter</w:t>
      </w:r>
      <w:r>
        <w:rPr>
          <w:i/>
        </w:rPr>
        <w:t xml:space="preserve">, </w:t>
      </w:r>
      <w:r>
        <w:t xml:space="preserve">variasi nilai </w:t>
      </w:r>
      <m:oMath>
        <m:r>
          <w:rPr>
            <w:rFonts w:ascii="Cambria Math" w:hAnsi="Cambria Math"/>
            <w:lang w:val="en-US"/>
          </w:rPr>
          <m:t>C</m:t>
        </m:r>
      </m:oMath>
      <w:r>
        <w:t xml:space="preserve"> </w:t>
      </w:r>
      <w:r>
        <w:rPr>
          <w:i/>
        </w:rPr>
        <w:t>svm</w:t>
      </w:r>
      <w:r>
        <w:t xml:space="preserve">, dan variasi kernel </w:t>
      </w:r>
      <w:r>
        <w:rPr>
          <w:i/>
        </w:rPr>
        <w:t>svm</w:t>
      </w:r>
      <w:r>
        <w:t xml:space="preserve">. Hasil akurasi terbaik yang didapatkan adalah 89.51% dengan standar deviasi adalah 0.2, nilai </w:t>
      </w:r>
      <m:oMath>
        <m:r>
          <w:rPr>
            <w:rFonts w:ascii="Cambria Math" w:hAnsi="Cambria Math"/>
            <w:lang w:val="en-US"/>
          </w:rPr>
          <m:t>C</m:t>
        </m:r>
      </m:oMath>
      <w:r>
        <w:t xml:space="preserve"> adalah 1, dan kernel RBF.</w:t>
      </w:r>
    </w:p>
    <w:p w14:paraId="71B6D1B0" w14:textId="0D84E830" w:rsidR="0025058D" w:rsidRDefault="0025058D" w:rsidP="008F7053">
      <w:pPr>
        <w:ind w:firstLine="720"/>
      </w:pPr>
      <w:r>
        <w:t xml:space="preserve">Perbandingan akurasi dua metode klasifikasi sudah terlihat cukup efektif untuk dapat melakukan pengenalan </w:t>
      </w:r>
      <w:r w:rsidR="003E74CF">
        <w:t xml:space="preserve">orang melalui iris mata. Perbandingan dua metode klasifikasi ini dapat dilihat pada </w:t>
      </w:r>
      <w:r w:rsidR="003E74CF" w:rsidRPr="003E74CF">
        <w:rPr>
          <w:highlight w:val="yellow"/>
        </w:rPr>
        <w:t>Tabel 5.1</w:t>
      </w:r>
      <w:r w:rsidR="005B516A">
        <w:rPr>
          <w:highlight w:val="yellow"/>
        </w:rPr>
        <w:t>2</w:t>
      </w:r>
      <w:r w:rsidR="003E74CF">
        <w:t>.</w:t>
      </w:r>
    </w:p>
    <w:p w14:paraId="67B84A21" w14:textId="77777777" w:rsidR="003E74CF" w:rsidRDefault="003E74CF" w:rsidP="008F7053">
      <w:pPr>
        <w:ind w:firstLine="720"/>
      </w:pPr>
    </w:p>
    <w:p w14:paraId="09143816" w14:textId="1807E75C" w:rsidR="003E74CF" w:rsidRPr="003E74CF" w:rsidRDefault="003E74CF" w:rsidP="003E74CF">
      <w:pPr>
        <w:pStyle w:val="Caption"/>
      </w:pPr>
      <w:r>
        <w:t xml:space="preserve">Tabel </w:t>
      </w:r>
      <w:r>
        <w:rPr>
          <w:lang w:val="en-US"/>
        </w:rPr>
        <w:t>5</w:t>
      </w:r>
      <w:r>
        <w:t>.</w:t>
      </w:r>
      <w:r>
        <w:fldChar w:fldCharType="begin"/>
      </w:r>
      <w:r>
        <w:instrText xml:space="preserve"> SEQ Tabel \* ARABIC \s 1 </w:instrText>
      </w:r>
      <w:r>
        <w:fldChar w:fldCharType="separate"/>
      </w:r>
      <w:r w:rsidR="00F40564">
        <w:rPr>
          <w:noProof/>
        </w:rPr>
        <w:t>12</w:t>
      </w:r>
      <w:r>
        <w:rPr>
          <w:noProof/>
        </w:rPr>
        <w:fldChar w:fldCharType="end"/>
      </w:r>
      <w:r>
        <w:rPr>
          <w:lang w:val="en-US"/>
        </w:rPr>
        <w:t xml:space="preserve"> </w:t>
      </w:r>
      <w:r>
        <w:t xml:space="preserve">Perbandingan Akurasi </w:t>
      </w:r>
      <w:r w:rsidR="0068612B">
        <w:t xml:space="preserve">Metode </w:t>
      </w:r>
      <w:r>
        <w:t>Klasifikasi</w:t>
      </w:r>
    </w:p>
    <w:tbl>
      <w:tblPr>
        <w:tblStyle w:val="GridTable1Light"/>
        <w:tblW w:w="0" w:type="auto"/>
        <w:jc w:val="center"/>
        <w:tblLook w:val="04A0" w:firstRow="1" w:lastRow="0" w:firstColumn="1" w:lastColumn="0" w:noHBand="0" w:noVBand="1"/>
      </w:tblPr>
      <w:tblGrid>
        <w:gridCol w:w="1388"/>
        <w:gridCol w:w="1584"/>
        <w:gridCol w:w="1418"/>
      </w:tblGrid>
      <w:tr w:rsidR="003E74CF" w:rsidRPr="00E91ADB" w14:paraId="17631FE1" w14:textId="77777777" w:rsidTr="00586C0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6C45DB26" w14:textId="77777777" w:rsidR="003E74CF" w:rsidRPr="00FA2E0F" w:rsidRDefault="003E74CF" w:rsidP="00586C02">
            <w:pPr>
              <w:jc w:val="center"/>
              <w:rPr>
                <w:b w:val="0"/>
              </w:rPr>
            </w:pPr>
            <w:r w:rsidRPr="00FA2E0F">
              <w:rPr>
                <w:b w:val="0"/>
              </w:rPr>
              <w:t>Ekstraksi Fitur</w:t>
            </w:r>
          </w:p>
        </w:tc>
        <w:tc>
          <w:tcPr>
            <w:tcW w:w="1584" w:type="dxa"/>
            <w:vAlign w:val="center"/>
          </w:tcPr>
          <w:p w14:paraId="4EF53C83"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rPr>
            </w:pPr>
            <w:r w:rsidRPr="00FA2E0F">
              <w:rPr>
                <w:b w:val="0"/>
              </w:rPr>
              <w:t>Klasifikasi</w:t>
            </w:r>
          </w:p>
        </w:tc>
        <w:tc>
          <w:tcPr>
            <w:tcW w:w="1418" w:type="dxa"/>
            <w:vAlign w:val="center"/>
          </w:tcPr>
          <w:p w14:paraId="311F433C" w14:textId="77777777" w:rsidR="003E74CF" w:rsidRPr="00FA2E0F" w:rsidRDefault="003E74CF" w:rsidP="00586C02">
            <w:pPr>
              <w:jc w:val="center"/>
              <w:cnfStyle w:val="100000000000" w:firstRow="1" w:lastRow="0" w:firstColumn="0" w:lastColumn="0" w:oddVBand="0" w:evenVBand="0" w:oddHBand="0" w:evenHBand="0" w:firstRowFirstColumn="0" w:firstRowLastColumn="0" w:lastRowFirstColumn="0" w:lastRowLastColumn="0"/>
              <w:rPr>
                <w:b w:val="0"/>
                <w:lang w:val="en-US"/>
              </w:rPr>
            </w:pPr>
            <w:r w:rsidRPr="00FA2E0F">
              <w:rPr>
                <w:b w:val="0"/>
              </w:rPr>
              <w:t>Akurasi</w:t>
            </w:r>
            <w:r w:rsidRPr="00FA2E0F">
              <w:rPr>
                <w:b w:val="0"/>
                <w:lang w:val="en-US"/>
              </w:rPr>
              <w:t xml:space="preserve"> (%)</w:t>
            </w:r>
          </w:p>
        </w:tc>
      </w:tr>
      <w:tr w:rsidR="003E74CF" w:rsidRPr="00E91ADB" w14:paraId="742B3B14"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50CAAE5D" w14:textId="77777777" w:rsidR="003E74CF" w:rsidRPr="00FA2E0F" w:rsidRDefault="003E74CF" w:rsidP="00586C02">
            <w:pPr>
              <w:jc w:val="center"/>
            </w:pPr>
            <w:r w:rsidRPr="00FA2E0F">
              <w:t>Wavelet Haar</w:t>
            </w:r>
          </w:p>
        </w:tc>
        <w:tc>
          <w:tcPr>
            <w:tcW w:w="1584" w:type="dxa"/>
            <w:vAlign w:val="center"/>
          </w:tcPr>
          <w:p w14:paraId="0A900566"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vertAlign w:val="superscript"/>
              </w:rPr>
            </w:pPr>
            <w:r w:rsidRPr="00FA2E0F">
              <w:rPr>
                <w:b/>
              </w:rPr>
              <w:t>SVM</w:t>
            </w:r>
          </w:p>
        </w:tc>
        <w:tc>
          <w:tcPr>
            <w:tcW w:w="1418" w:type="dxa"/>
            <w:vAlign w:val="center"/>
          </w:tcPr>
          <w:p w14:paraId="522BC4D7"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92.28</w:t>
            </w:r>
          </w:p>
        </w:tc>
      </w:tr>
      <w:tr w:rsidR="003E74CF" w:rsidRPr="00E91ADB" w14:paraId="753934A7"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39865957" w14:textId="77777777" w:rsidR="003E74CF" w:rsidRPr="00FA2E0F" w:rsidRDefault="003E74CF" w:rsidP="00586C02">
            <w:pPr>
              <w:jc w:val="center"/>
              <w:rPr>
                <w:b w:val="0"/>
              </w:rPr>
            </w:pPr>
            <w:r w:rsidRPr="00FA2E0F">
              <w:rPr>
                <w:b w:val="0"/>
              </w:rPr>
              <w:t>Wavelet Haar</w:t>
            </w:r>
          </w:p>
        </w:tc>
        <w:tc>
          <w:tcPr>
            <w:tcW w:w="1584" w:type="dxa"/>
            <w:vAlign w:val="center"/>
          </w:tcPr>
          <w:p w14:paraId="721E27CF"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lang w:val="en-US"/>
              </w:rPr>
            </w:pPr>
            <w:r>
              <w:t>Hamming distance</w:t>
            </w:r>
          </w:p>
        </w:tc>
        <w:tc>
          <w:tcPr>
            <w:tcW w:w="1418" w:type="dxa"/>
            <w:vAlign w:val="center"/>
          </w:tcPr>
          <w:p w14:paraId="09EA1BCD"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83.02</w:t>
            </w:r>
          </w:p>
        </w:tc>
      </w:tr>
      <w:tr w:rsidR="003E74CF" w:rsidRPr="00E91ADB" w14:paraId="2A6B5CDF"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2EA5D8D0" w14:textId="77777777" w:rsidR="003E74CF" w:rsidRPr="00FA2E0F" w:rsidRDefault="003E74CF" w:rsidP="00586C02">
            <w:pPr>
              <w:jc w:val="center"/>
              <w:rPr>
                <w:b w:val="0"/>
              </w:rPr>
            </w:pPr>
            <w:r w:rsidRPr="00FA2E0F">
              <w:rPr>
                <w:b w:val="0"/>
              </w:rPr>
              <w:t>Log-Gabor Filter</w:t>
            </w:r>
          </w:p>
        </w:tc>
        <w:tc>
          <w:tcPr>
            <w:tcW w:w="1584" w:type="dxa"/>
            <w:vAlign w:val="center"/>
          </w:tcPr>
          <w:p w14:paraId="2B7B7E01"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rPr>
                <w:vertAlign w:val="superscript"/>
              </w:rPr>
            </w:pPr>
            <w:r>
              <w:t>SVM</w:t>
            </w:r>
          </w:p>
        </w:tc>
        <w:tc>
          <w:tcPr>
            <w:tcW w:w="1418" w:type="dxa"/>
            <w:vAlign w:val="center"/>
          </w:tcPr>
          <w:p w14:paraId="3B9DA90E" w14:textId="77777777" w:rsidR="003E74CF" w:rsidRPr="00E91ADB" w:rsidRDefault="003E74CF" w:rsidP="00586C02">
            <w:pPr>
              <w:jc w:val="center"/>
              <w:cnfStyle w:val="000000000000" w:firstRow="0" w:lastRow="0" w:firstColumn="0" w:lastColumn="0" w:oddVBand="0" w:evenVBand="0" w:oddHBand="0" w:evenHBand="0" w:firstRowFirstColumn="0" w:firstRowLastColumn="0" w:lastRowFirstColumn="0" w:lastRowLastColumn="0"/>
            </w:pPr>
            <w:r>
              <w:t>89.51</w:t>
            </w:r>
          </w:p>
        </w:tc>
      </w:tr>
      <w:tr w:rsidR="003E74CF" w:rsidRPr="00E91ADB" w14:paraId="53F1D869" w14:textId="77777777" w:rsidTr="00586C02">
        <w:trPr>
          <w:jc w:val="center"/>
        </w:trPr>
        <w:tc>
          <w:tcPr>
            <w:cnfStyle w:val="001000000000" w:firstRow="0" w:lastRow="0" w:firstColumn="1" w:lastColumn="0" w:oddVBand="0" w:evenVBand="0" w:oddHBand="0" w:evenHBand="0" w:firstRowFirstColumn="0" w:firstRowLastColumn="0" w:lastRowFirstColumn="0" w:lastRowLastColumn="0"/>
            <w:tcW w:w="1388" w:type="dxa"/>
            <w:vAlign w:val="center"/>
          </w:tcPr>
          <w:p w14:paraId="73D6A83B" w14:textId="77777777" w:rsidR="003E74CF" w:rsidRPr="00FA2E0F" w:rsidRDefault="003E74CF" w:rsidP="00586C02">
            <w:pPr>
              <w:jc w:val="center"/>
              <w:rPr>
                <w:lang w:val="en-US"/>
              </w:rPr>
            </w:pPr>
            <w:r w:rsidRPr="00FA2E0F">
              <w:t>Log-Gabor Filter</w:t>
            </w:r>
          </w:p>
        </w:tc>
        <w:tc>
          <w:tcPr>
            <w:tcW w:w="1584" w:type="dxa"/>
            <w:vAlign w:val="center"/>
          </w:tcPr>
          <w:p w14:paraId="0D00DBBE"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b/>
              </w:rPr>
            </w:pPr>
            <w:r w:rsidRPr="00FA2E0F">
              <w:rPr>
                <w:b/>
              </w:rPr>
              <w:t>Hamming distance</w:t>
            </w:r>
          </w:p>
        </w:tc>
        <w:tc>
          <w:tcPr>
            <w:tcW w:w="1418" w:type="dxa"/>
            <w:vAlign w:val="center"/>
          </w:tcPr>
          <w:p w14:paraId="74FAC8AF" w14:textId="77777777" w:rsidR="003E74CF" w:rsidRPr="00FA2E0F" w:rsidRDefault="003E74CF" w:rsidP="00586C02">
            <w:pPr>
              <w:jc w:val="center"/>
              <w:cnfStyle w:val="000000000000" w:firstRow="0" w:lastRow="0" w:firstColumn="0" w:lastColumn="0" w:oddVBand="0" w:evenVBand="0" w:oddHBand="0" w:evenHBand="0" w:firstRowFirstColumn="0" w:firstRowLastColumn="0" w:lastRowFirstColumn="0" w:lastRowLastColumn="0"/>
              <w:rPr>
                <w:rFonts w:eastAsiaTheme="minorHAnsi"/>
                <w:b/>
                <w:color w:val="000000"/>
                <w:lang w:eastAsia="en-US"/>
              </w:rPr>
            </w:pPr>
            <w:r w:rsidRPr="00FA2E0F">
              <w:rPr>
                <w:rFonts w:eastAsiaTheme="minorHAnsi"/>
                <w:b/>
                <w:color w:val="000000"/>
                <w:lang w:eastAsia="en-US"/>
              </w:rPr>
              <w:t>91.67</w:t>
            </w:r>
          </w:p>
        </w:tc>
      </w:tr>
    </w:tbl>
    <w:p w14:paraId="4688FDA8" w14:textId="77777777" w:rsidR="003E74CF" w:rsidRPr="0025058D" w:rsidRDefault="003E74CF" w:rsidP="003E74CF">
      <w:pPr>
        <w:jc w:val="center"/>
      </w:pPr>
    </w:p>
    <w:p w14:paraId="47208013" w14:textId="43FB8839" w:rsidR="003F2D30" w:rsidRPr="007D007F" w:rsidRDefault="00FD58F3" w:rsidP="008F7053">
      <w:pPr>
        <w:ind w:firstLine="720"/>
      </w:pPr>
      <w:r>
        <w:t>Berdasarkan</w:t>
      </w:r>
      <w:r w:rsidR="004B5DD8">
        <w:rPr>
          <w:lang w:val="en-US"/>
        </w:rPr>
        <w:t xml:space="preserve"> </w:t>
      </w:r>
      <w:r w:rsidR="007D007F" w:rsidRPr="007D007F">
        <w:rPr>
          <w:highlight w:val="yellow"/>
        </w:rPr>
        <w:t>Tabel 5.1</w:t>
      </w:r>
      <w:r w:rsidR="005B516A">
        <w:rPr>
          <w:highlight w:val="yellow"/>
        </w:rPr>
        <w:t>2</w:t>
      </w:r>
      <w:r w:rsidR="00CE006A">
        <w:rPr>
          <w:lang w:val="en-US"/>
        </w:rPr>
        <w:t xml:space="preserve">, </w:t>
      </w:r>
      <w:r w:rsidR="007D007F">
        <w:t xml:space="preserve">klasifikasi </w:t>
      </w:r>
      <w:r w:rsidR="007D007F" w:rsidRPr="007D007F">
        <w:rPr>
          <w:i/>
        </w:rPr>
        <w:t>Support Vector Machines</w:t>
      </w:r>
      <w:r w:rsidR="007D007F">
        <w:t xml:space="preserve"> dengan menggunakan </w:t>
      </w:r>
      <w:r w:rsidR="007D007F" w:rsidRPr="007D007F">
        <w:rPr>
          <w:i/>
        </w:rPr>
        <w:t>Wavelet Haar</w:t>
      </w:r>
      <w:r w:rsidR="007D007F">
        <w:t xml:space="preserve"> dan pencocokan </w:t>
      </w:r>
      <w:r w:rsidR="007D007F" w:rsidRPr="00237123">
        <w:rPr>
          <w:i/>
        </w:rPr>
        <w:t>Hamming distance</w:t>
      </w:r>
      <w:r w:rsidR="007D007F">
        <w:t xml:space="preserve"> dengan menggunakan </w:t>
      </w:r>
      <w:r w:rsidR="007D007F" w:rsidRPr="007D007F">
        <w:rPr>
          <w:i/>
        </w:rPr>
        <w:t>log-Gabor filter</w:t>
      </w:r>
      <w:r w:rsidR="007D007F">
        <w:rPr>
          <w:i/>
        </w:rPr>
        <w:t xml:space="preserve"> </w:t>
      </w:r>
      <w:r w:rsidR="007D007F">
        <w:t>memberikan hasil yang cukup baik</w:t>
      </w:r>
      <w:r w:rsidR="00563E8D">
        <w:t xml:space="preserve"> untuk mengenali iris</w:t>
      </w:r>
      <w:r w:rsidR="007D007F">
        <w:t>.</w:t>
      </w:r>
      <w:r w:rsidR="007D007F">
        <w:rPr>
          <w:i/>
        </w:rPr>
        <w:t xml:space="preserve"> </w:t>
      </w:r>
    </w:p>
    <w:p w14:paraId="5D3A7603" w14:textId="77777777" w:rsidR="00FA2E0F" w:rsidRDefault="00FA2E0F" w:rsidP="008F7053">
      <w:pPr>
        <w:ind w:firstLine="720"/>
        <w:rPr>
          <w:lang w:val="en-US"/>
        </w:rPr>
      </w:pPr>
    </w:p>
    <w:p w14:paraId="26CE4934" w14:textId="77777777" w:rsidR="00FA2E0F" w:rsidRDefault="00FA2E0F" w:rsidP="008F7053">
      <w:pPr>
        <w:ind w:firstLine="720"/>
        <w:rPr>
          <w:lang w:val="en-US"/>
        </w:rPr>
      </w:pPr>
    </w:p>
    <w:p w14:paraId="52DB09E2" w14:textId="77777777" w:rsidR="00FA2E0F" w:rsidRPr="00CE006A" w:rsidRDefault="00FA2E0F" w:rsidP="00FA2E0F">
      <w:pPr>
        <w:jc w:val="center"/>
        <w:rPr>
          <w:lang w:val="en-US"/>
        </w:rPr>
      </w:pPr>
    </w:p>
    <w:p w14:paraId="4253C3A6" w14:textId="77777777" w:rsidR="008E082A" w:rsidRPr="00962831" w:rsidRDefault="008E082A">
      <w:pPr>
        <w:spacing w:after="200" w:line="276" w:lineRule="auto"/>
        <w:jc w:val="left"/>
      </w:pPr>
      <w:r w:rsidRPr="00962831">
        <w:br w:type="page"/>
      </w:r>
    </w:p>
    <w:p w14:paraId="62B81E7B" w14:textId="77777777" w:rsidR="0098724F" w:rsidRPr="00962831" w:rsidRDefault="00C74395" w:rsidP="00BB693C">
      <w:pPr>
        <w:pStyle w:val="Heading1"/>
      </w:pPr>
      <w:r w:rsidRPr="00962831">
        <w:lastRenderedPageBreak/>
        <w:br/>
      </w:r>
      <w:bookmarkStart w:id="249" w:name="_Toc441189746"/>
      <w:r w:rsidR="00893607" w:rsidRPr="00962831">
        <w:t xml:space="preserve">KESIMPULAN </w:t>
      </w:r>
      <w:r w:rsidR="00833EC5" w:rsidRPr="00962831">
        <w:t>DAN</w:t>
      </w:r>
      <w:r w:rsidR="00893607" w:rsidRPr="00962831">
        <w:t xml:space="preserve"> SARAN</w:t>
      </w:r>
      <w:bookmarkEnd w:id="249"/>
    </w:p>
    <w:p w14:paraId="4C763D5C" w14:textId="43F183C5" w:rsidR="00893607" w:rsidRDefault="00FB5FD3" w:rsidP="00DE7662">
      <w:pPr>
        <w:ind w:firstLine="720"/>
      </w:pPr>
      <w:r>
        <w:t>Dalam bab ini diuraikan kesimpulan dan saran berdasarkan pembahasan yang telah dijelsakan dalam tugas akhir ini. K</w:t>
      </w:r>
      <w:r w:rsidR="00DE7662" w:rsidRPr="00962831">
        <w:t xml:space="preserve">esimpulan </w:t>
      </w:r>
      <w:r>
        <w:t xml:space="preserve">diambil </w:t>
      </w:r>
      <w:r w:rsidR="00DE7662" w:rsidRPr="00962831">
        <w:t xml:space="preserve">dari proses dan uji coba dari </w:t>
      </w:r>
      <w:r>
        <w:t>hasil uji coba,</w:t>
      </w:r>
      <w:r w:rsidR="00DE7662" w:rsidRPr="00962831">
        <w:t xml:space="preserve"> </w:t>
      </w:r>
      <w:r>
        <w:t>juga</w:t>
      </w:r>
      <w:r w:rsidR="00DE7662" w:rsidRPr="00962831">
        <w:t xml:space="preserve"> saran </w:t>
      </w:r>
      <w:r w:rsidR="00195695" w:rsidRPr="00962831">
        <w:t>untuk</w:t>
      </w:r>
      <w:r>
        <w:t xml:space="preserve"> pengembangan perangkat lunak ini</w:t>
      </w:r>
      <w:r w:rsidR="00DE7662" w:rsidRPr="00962831">
        <w:t>.</w:t>
      </w:r>
    </w:p>
    <w:p w14:paraId="3D67E870" w14:textId="77777777" w:rsidR="00893607" w:rsidRDefault="00893607" w:rsidP="003B09FE">
      <w:pPr>
        <w:pStyle w:val="Heading2"/>
      </w:pPr>
      <w:bookmarkStart w:id="250" w:name="_Toc417388698"/>
      <w:bookmarkStart w:id="251" w:name="_Toc417388745"/>
      <w:bookmarkStart w:id="252" w:name="_Toc417388789"/>
      <w:bookmarkStart w:id="253" w:name="_Toc417388839"/>
      <w:bookmarkStart w:id="254" w:name="_Toc417388883"/>
      <w:bookmarkStart w:id="255" w:name="_Toc420877531"/>
      <w:bookmarkStart w:id="256" w:name="_Toc420877575"/>
      <w:bookmarkStart w:id="257" w:name="_Toc420877618"/>
      <w:bookmarkStart w:id="258" w:name="_Toc420877663"/>
      <w:bookmarkStart w:id="259" w:name="_Toc420877706"/>
      <w:bookmarkStart w:id="260" w:name="_Toc420877944"/>
      <w:bookmarkStart w:id="261" w:name="_Toc420877987"/>
      <w:bookmarkStart w:id="262" w:name="_Toc420878817"/>
      <w:bookmarkStart w:id="263" w:name="_Toc420886647"/>
      <w:bookmarkStart w:id="264" w:name="_Toc420893604"/>
      <w:bookmarkStart w:id="265" w:name="_Toc420918024"/>
      <w:bookmarkStart w:id="266" w:name="_Toc420928101"/>
      <w:bookmarkStart w:id="267" w:name="_Toc421009015"/>
      <w:bookmarkStart w:id="268" w:name="_Toc421020294"/>
      <w:bookmarkStart w:id="269" w:name="_Toc421053077"/>
      <w:bookmarkStart w:id="270" w:name="_Toc421054258"/>
      <w:bookmarkStart w:id="271" w:name="_Toc421090987"/>
      <w:bookmarkStart w:id="272" w:name="_Toc421093384"/>
      <w:bookmarkStart w:id="273" w:name="_Toc421094388"/>
      <w:bookmarkStart w:id="274" w:name="_Toc421123103"/>
      <w:bookmarkStart w:id="275" w:name="_Toc421123371"/>
      <w:bookmarkStart w:id="276" w:name="_Toc422156649"/>
      <w:bookmarkStart w:id="277" w:name="_Toc422157046"/>
      <w:bookmarkStart w:id="278" w:name="_Toc422157793"/>
      <w:bookmarkStart w:id="279" w:name="_Toc422157850"/>
      <w:bookmarkStart w:id="280" w:name="_Toc422157907"/>
      <w:bookmarkStart w:id="281" w:name="_Toc422160651"/>
      <w:bookmarkStart w:id="282" w:name="_Toc441189747"/>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r w:rsidRPr="00962831">
        <w:t>Kesimpulan</w:t>
      </w:r>
      <w:bookmarkEnd w:id="282"/>
    </w:p>
    <w:p w14:paraId="5E4D0164" w14:textId="58FF83DE" w:rsidR="00694777" w:rsidRDefault="00694777" w:rsidP="00694777">
      <w:pPr>
        <w:ind w:firstLine="540"/>
        <w:rPr>
          <w:lang w:val="en-US"/>
        </w:rPr>
      </w:pPr>
      <w:r>
        <w:rPr>
          <w:lang w:val="en-US"/>
        </w:rPr>
        <w:t>Dari hasil uji coba yang telah dilakukan, dapat diambil kesimpulan sebagai berikut :</w:t>
      </w:r>
    </w:p>
    <w:p w14:paraId="690D6AA1" w14:textId="0E7CFADA" w:rsidR="00AA2C55" w:rsidRPr="00AA2C55" w:rsidRDefault="00AA2C55" w:rsidP="0008754D">
      <w:pPr>
        <w:pStyle w:val="ListParagraph"/>
        <w:numPr>
          <w:ilvl w:val="0"/>
          <w:numId w:val="35"/>
        </w:numPr>
        <w:rPr>
          <w:lang w:val="en-US"/>
        </w:rPr>
      </w:pPr>
      <w:r>
        <w:t xml:space="preserve">Metode pengenalan menggunakan sebuah </w:t>
      </w:r>
      <w:r w:rsidRPr="00AA2C55">
        <w:rPr>
          <w:i/>
        </w:rPr>
        <w:t>classifier</w:t>
      </w:r>
      <w:r>
        <w:t xml:space="preserve"> dan sebuah perhitungan jarak memberikan hasil yang cukup baik pada keduanya.</w:t>
      </w:r>
    </w:p>
    <w:p w14:paraId="4F8AE6EE" w14:textId="06C0A75B" w:rsidR="00FB5FD3" w:rsidRPr="00FB5FD3" w:rsidRDefault="00FB5FD3" w:rsidP="0008754D">
      <w:pPr>
        <w:pStyle w:val="ListParagraph"/>
        <w:numPr>
          <w:ilvl w:val="0"/>
          <w:numId w:val="35"/>
        </w:numPr>
        <w:rPr>
          <w:lang w:val="en-US"/>
        </w:rPr>
      </w:pPr>
      <w:r>
        <w:t xml:space="preserve">Penggunaan transformasi </w:t>
      </w:r>
      <w:r w:rsidRPr="00FB5FD3">
        <w:rPr>
          <w:i/>
        </w:rPr>
        <w:t>wavelet Haar</w:t>
      </w:r>
      <w:r>
        <w:t xml:space="preserve"> pada bidang aproksimasi </w:t>
      </w:r>
      <w:r w:rsidR="00804303">
        <w:t xml:space="preserve">dan </w:t>
      </w:r>
      <w:r w:rsidR="00804303" w:rsidRPr="00804303">
        <w:rPr>
          <w:i/>
        </w:rPr>
        <w:t>log-Gabor filter</w:t>
      </w:r>
      <w:r w:rsidR="00804303">
        <w:t xml:space="preserve"> </w:t>
      </w:r>
      <w:r>
        <w:t xml:space="preserve">dalam </w:t>
      </w:r>
      <w:r w:rsidR="00804303">
        <w:t>peng</w:t>
      </w:r>
      <w:r>
        <w:t>ekstraksi</w:t>
      </w:r>
      <w:r w:rsidR="00804303">
        <w:t>an</w:t>
      </w:r>
      <w:r>
        <w:t xml:space="preserve"> fitur iris cukup </w:t>
      </w:r>
      <w:r w:rsidR="00804303">
        <w:t>bagus</w:t>
      </w:r>
      <w:r>
        <w:t xml:space="preserve"> untuk dijadikan </w:t>
      </w:r>
      <w:r w:rsidR="00804303">
        <w:t>sebagai</w:t>
      </w:r>
      <w:r>
        <w:t xml:space="preserve"> fitur</w:t>
      </w:r>
    </w:p>
    <w:p w14:paraId="5989F7EB" w14:textId="395F3D4F" w:rsidR="00804303" w:rsidRPr="00804303" w:rsidRDefault="00804303" w:rsidP="0008754D">
      <w:pPr>
        <w:pStyle w:val="ListParagraph"/>
        <w:numPr>
          <w:ilvl w:val="0"/>
          <w:numId w:val="35"/>
        </w:numPr>
        <w:rPr>
          <w:lang w:val="en-US"/>
        </w:rPr>
      </w:pPr>
      <w:r>
        <w:t xml:space="preserve">Penggunaan klasifikasi </w:t>
      </w:r>
      <w:r>
        <w:rPr>
          <w:i/>
        </w:rPr>
        <w:t>support vector machines</w:t>
      </w:r>
      <w:r>
        <w:t xml:space="preserve"> memberikan hasil lebih baik jika menggunakan ekstraksi fitur </w:t>
      </w:r>
      <w:r>
        <w:rPr>
          <w:i/>
        </w:rPr>
        <w:t>wavelet Haar</w:t>
      </w:r>
      <w:r>
        <w:t xml:space="preserve"> daripada jika menggunakan fitur </w:t>
      </w:r>
      <w:r w:rsidR="00580938" w:rsidRPr="00804303">
        <w:rPr>
          <w:i/>
        </w:rPr>
        <w:t>log-Gabor filter</w:t>
      </w:r>
    </w:p>
    <w:p w14:paraId="2B3BB571" w14:textId="4EE16EAA" w:rsidR="00FB5FD3" w:rsidRPr="00FB5FD3" w:rsidRDefault="00FB5FD3" w:rsidP="0008754D">
      <w:pPr>
        <w:pStyle w:val="ListParagraph"/>
        <w:numPr>
          <w:ilvl w:val="0"/>
          <w:numId w:val="35"/>
        </w:numPr>
        <w:rPr>
          <w:lang w:val="en-US"/>
        </w:rPr>
      </w:pPr>
      <w:r>
        <w:t xml:space="preserve">Penggunaan pencocokan </w:t>
      </w:r>
      <w:r w:rsidRPr="00FB5FD3">
        <w:rPr>
          <w:i/>
        </w:rPr>
        <w:t>Hamming distance</w:t>
      </w:r>
      <w:r>
        <w:t xml:space="preserve"> memberikan hasil lebih baik jika menggunakan ekstraksi fitur </w:t>
      </w:r>
      <w:r w:rsidRPr="00FB5FD3">
        <w:rPr>
          <w:i/>
        </w:rPr>
        <w:t>log-Gabor filter</w:t>
      </w:r>
      <w:r>
        <w:t xml:space="preserve"> </w:t>
      </w:r>
      <w:r w:rsidR="00804303">
        <w:t xml:space="preserve">daripada jika menggunakan fitur </w:t>
      </w:r>
      <w:r w:rsidR="00804303" w:rsidRPr="00804303">
        <w:rPr>
          <w:i/>
        </w:rPr>
        <w:t>wavelet Haar</w:t>
      </w:r>
    </w:p>
    <w:p w14:paraId="50B5BA7A" w14:textId="475CD197" w:rsidR="00FB5FD3" w:rsidRPr="00580938" w:rsidRDefault="00B80C47" w:rsidP="0008754D">
      <w:pPr>
        <w:pStyle w:val="ListParagraph"/>
        <w:numPr>
          <w:ilvl w:val="0"/>
          <w:numId w:val="35"/>
        </w:numPr>
        <w:rPr>
          <w:lang w:val="en-US"/>
        </w:rPr>
      </w:pPr>
      <w:r>
        <w:t>Variasi kernel pada klasifikasi mempengaruhi hasil akurasi. Kernel terbaik yang</w:t>
      </w:r>
      <w:r w:rsidR="00580938">
        <w:t xml:space="preserve"> sudah diuji cobakan adalah RBF</w:t>
      </w:r>
    </w:p>
    <w:p w14:paraId="4D8FE81B" w14:textId="444F9366" w:rsidR="00580938" w:rsidRDefault="00580938" w:rsidP="0008754D">
      <w:pPr>
        <w:pStyle w:val="ListParagraph"/>
        <w:numPr>
          <w:ilvl w:val="0"/>
          <w:numId w:val="35"/>
        </w:numPr>
        <w:rPr>
          <w:lang w:val="en-US"/>
        </w:rPr>
      </w:pPr>
      <w:r>
        <w:t xml:space="preserve">Dari hasil uji coba bisa disimpulkan bahwa akurasi tertinggi yaitu 92.28%, menggunakan ekstraksi fitur </w:t>
      </w:r>
      <w:r w:rsidRPr="00580938">
        <w:rPr>
          <w:i/>
        </w:rPr>
        <w:t>wavelet Haar</w:t>
      </w:r>
      <w:r>
        <w:t xml:space="preserve"> dekomposisi level 2 dan menggunakan klasifikasi </w:t>
      </w:r>
      <w:r w:rsidRPr="00580938">
        <w:rPr>
          <w:i/>
        </w:rPr>
        <w:t>support vector machines</w:t>
      </w:r>
      <w:r>
        <w:t xml:space="preserve"> dengan nilai</w:t>
      </w:r>
      <w:r w:rsidR="0068612B">
        <w:t xml:space="preserve"> </w:t>
      </w:r>
      <m:oMath>
        <m:r>
          <w:rPr>
            <w:rFonts w:ascii="Cambria Math" w:hAnsi="Cambria Math"/>
            <w:lang w:val="en-US"/>
          </w:rPr>
          <m:t>C</m:t>
        </m:r>
      </m:oMath>
      <w:r w:rsidR="0068612B">
        <w:rPr>
          <w:lang w:val="en-US"/>
        </w:rPr>
        <w:t xml:space="preserve"> = 30</w:t>
      </w:r>
      <w:r>
        <w:t xml:space="preserve">. </w:t>
      </w:r>
    </w:p>
    <w:p w14:paraId="08ED1E81" w14:textId="06069C05" w:rsidR="009B352C" w:rsidRPr="00962831" w:rsidRDefault="00893607" w:rsidP="0000785C">
      <w:pPr>
        <w:pStyle w:val="Heading2"/>
        <w:spacing w:before="240" w:after="200"/>
        <w:ind w:left="540" w:hanging="540"/>
      </w:pPr>
      <w:bookmarkStart w:id="283" w:name="_Toc441189748"/>
      <w:r w:rsidRPr="00962831">
        <w:lastRenderedPageBreak/>
        <w:t>Saran</w:t>
      </w:r>
      <w:bookmarkEnd w:id="283"/>
    </w:p>
    <w:p w14:paraId="156F28CB" w14:textId="6E9BDE8B" w:rsidR="00373CC5" w:rsidRDefault="0000785C" w:rsidP="00AA2C55">
      <w:pPr>
        <w:spacing w:after="200" w:line="276" w:lineRule="auto"/>
        <w:ind w:firstLine="540"/>
        <w:rPr>
          <w:lang w:val="en-US"/>
        </w:rPr>
      </w:pPr>
      <w:r>
        <w:rPr>
          <w:lang w:val="en-US"/>
        </w:rPr>
        <w:t>Saran</w:t>
      </w:r>
      <w:r w:rsidR="00AA2C55">
        <w:t>-saran</w:t>
      </w:r>
      <w:r>
        <w:rPr>
          <w:lang w:val="en-US"/>
        </w:rPr>
        <w:t xml:space="preserve"> </w:t>
      </w:r>
      <w:r w:rsidR="00AA2C55">
        <w:t xml:space="preserve">untuk pengembangan </w:t>
      </w:r>
      <w:r>
        <w:rPr>
          <w:lang w:val="en-US"/>
        </w:rPr>
        <w:t>pengembangan</w:t>
      </w:r>
      <w:r w:rsidR="00AA2C55">
        <w:t xml:space="preserve"> </w:t>
      </w:r>
      <w:r>
        <w:rPr>
          <w:lang w:val="en-US"/>
        </w:rPr>
        <w:t xml:space="preserve">perangkat lunak ini </w:t>
      </w:r>
      <w:r w:rsidR="00AA2C55">
        <w:t xml:space="preserve">lebih lanjut </w:t>
      </w:r>
      <w:r>
        <w:rPr>
          <w:lang w:val="en-US"/>
        </w:rPr>
        <w:t>adalah</w:t>
      </w:r>
      <w:r w:rsidR="00AA2C55">
        <w:t xml:space="preserve"> sebagai berikut.</w:t>
      </w:r>
      <w:r>
        <w:rPr>
          <w:lang w:val="en-US"/>
        </w:rPr>
        <w:t xml:space="preserve"> :</w:t>
      </w:r>
    </w:p>
    <w:p w14:paraId="6CB55A8D" w14:textId="46774F38" w:rsidR="00AA2C55" w:rsidRDefault="00AA2C55" w:rsidP="0000785C">
      <w:pPr>
        <w:pStyle w:val="ListParagraph"/>
        <w:numPr>
          <w:ilvl w:val="0"/>
          <w:numId w:val="36"/>
        </w:numPr>
        <w:rPr>
          <w:lang w:val="en-US"/>
        </w:rPr>
      </w:pPr>
      <w:r>
        <w:t xml:space="preserve">Perhitungan klasifikasi atau pencocokan dengan metode yang lain, tidak hanya menggunakan klasifikasi </w:t>
      </w:r>
      <w:r w:rsidRPr="00AA2C55">
        <w:rPr>
          <w:i/>
        </w:rPr>
        <w:t>support vector machines</w:t>
      </w:r>
      <w:r>
        <w:rPr>
          <w:i/>
        </w:rPr>
        <w:t xml:space="preserve"> </w:t>
      </w:r>
      <w:r>
        <w:t xml:space="preserve">atau perhitungan jarak </w:t>
      </w:r>
      <w:r w:rsidRPr="00AA2C55">
        <w:rPr>
          <w:i/>
        </w:rPr>
        <w:t>Hamming</w:t>
      </w:r>
      <w:r>
        <w:rPr>
          <w:i/>
        </w:rPr>
        <w:t xml:space="preserve"> </w:t>
      </w:r>
      <w:r>
        <w:t>saja</w:t>
      </w:r>
    </w:p>
    <w:p w14:paraId="21C32230" w14:textId="21A29C98" w:rsidR="0000785C" w:rsidRPr="00AA2C55" w:rsidRDefault="00AA2C55" w:rsidP="0000785C">
      <w:pPr>
        <w:pStyle w:val="ListParagraph"/>
        <w:numPr>
          <w:ilvl w:val="0"/>
          <w:numId w:val="36"/>
        </w:numPr>
        <w:rPr>
          <w:lang w:val="en-US"/>
        </w:rPr>
      </w:pPr>
      <w:r>
        <w:t>Pengembangan aplikasi ke dalam bidang iridologi untuk mendeteksi kelainan organ dalam</w:t>
      </w:r>
    </w:p>
    <w:p w14:paraId="299A5B05" w14:textId="783C85C7" w:rsidR="00AA2C55" w:rsidRPr="00AA2C55" w:rsidRDefault="00AA2C55" w:rsidP="0000785C">
      <w:pPr>
        <w:pStyle w:val="ListParagraph"/>
        <w:numPr>
          <w:ilvl w:val="0"/>
          <w:numId w:val="36"/>
        </w:numPr>
        <w:rPr>
          <w:lang w:val="en-US"/>
        </w:rPr>
      </w:pPr>
      <w:r>
        <w:t>Mengembangkan sistem yang dapat mengenali iris berdasarkan warna dan tekstur.</w:t>
      </w:r>
    </w:p>
    <w:p w14:paraId="44E5175B" w14:textId="77777777" w:rsidR="00AA2C55" w:rsidRDefault="00AA2C55" w:rsidP="00AA2C55">
      <w:pPr>
        <w:pStyle w:val="ListParagraph"/>
        <w:ind w:left="425"/>
      </w:pPr>
    </w:p>
    <w:p w14:paraId="23BDE5D6" w14:textId="46911332" w:rsidR="00AA2C55" w:rsidRDefault="00AA2C55" w:rsidP="00512FE7">
      <w:pPr>
        <w:pStyle w:val="ListParagraph"/>
        <w:ind w:left="0" w:firstLine="720"/>
        <w:rPr>
          <w:lang w:val="en-US"/>
        </w:rPr>
      </w:pPr>
      <w:r>
        <w:t>Demikian saran yang mungkin menjadi masukan dalam pengembangan selanjutnya.</w:t>
      </w:r>
    </w:p>
    <w:p w14:paraId="1C7AAD27" w14:textId="77777777" w:rsidR="0000785C" w:rsidRDefault="0000785C" w:rsidP="0000785C">
      <w:pPr>
        <w:spacing w:after="200" w:line="276" w:lineRule="auto"/>
        <w:jc w:val="left"/>
        <w:rPr>
          <w:lang w:val="en-US"/>
        </w:rPr>
      </w:pPr>
    </w:p>
    <w:p w14:paraId="68EB165A" w14:textId="77777777" w:rsidR="0000785C" w:rsidRDefault="0000785C" w:rsidP="0000785C">
      <w:pPr>
        <w:spacing w:after="200" w:line="276" w:lineRule="auto"/>
        <w:jc w:val="left"/>
        <w:rPr>
          <w:color w:val="FF0000"/>
          <w:lang w:val="en-US"/>
        </w:rPr>
      </w:pPr>
    </w:p>
    <w:p w14:paraId="3B6C09F0" w14:textId="77777777" w:rsidR="00FD58F3" w:rsidRDefault="00FD58F3" w:rsidP="0000785C">
      <w:pPr>
        <w:spacing w:after="200" w:line="276" w:lineRule="auto"/>
        <w:jc w:val="left"/>
        <w:rPr>
          <w:color w:val="FF0000"/>
          <w:lang w:val="en-US"/>
        </w:rPr>
      </w:pPr>
    </w:p>
    <w:p w14:paraId="5B78E586" w14:textId="77777777" w:rsidR="00FD58F3" w:rsidRDefault="00FD58F3" w:rsidP="0000785C">
      <w:pPr>
        <w:spacing w:after="200" w:line="276" w:lineRule="auto"/>
        <w:jc w:val="left"/>
        <w:rPr>
          <w:color w:val="FF0000"/>
          <w:lang w:val="en-US"/>
        </w:rPr>
      </w:pPr>
    </w:p>
    <w:p w14:paraId="21EAAC39" w14:textId="77777777" w:rsidR="00FD58F3" w:rsidRDefault="00FD58F3" w:rsidP="0000785C">
      <w:pPr>
        <w:spacing w:after="200" w:line="276" w:lineRule="auto"/>
        <w:jc w:val="left"/>
        <w:rPr>
          <w:color w:val="FF0000"/>
          <w:lang w:val="en-US"/>
        </w:rPr>
      </w:pPr>
    </w:p>
    <w:p w14:paraId="6EA6BBDD" w14:textId="77777777" w:rsidR="00FD58F3" w:rsidRDefault="00FD58F3" w:rsidP="0000785C">
      <w:pPr>
        <w:spacing w:after="200" w:line="276" w:lineRule="auto"/>
        <w:jc w:val="left"/>
        <w:rPr>
          <w:color w:val="FF0000"/>
          <w:lang w:val="en-US"/>
        </w:rPr>
      </w:pPr>
    </w:p>
    <w:p w14:paraId="164C61DB" w14:textId="77777777" w:rsidR="00FD58F3" w:rsidRDefault="00FD58F3" w:rsidP="0000785C">
      <w:pPr>
        <w:spacing w:after="200" w:line="276" w:lineRule="auto"/>
        <w:jc w:val="left"/>
        <w:rPr>
          <w:color w:val="FF0000"/>
          <w:lang w:val="en-US"/>
        </w:rPr>
      </w:pPr>
    </w:p>
    <w:p w14:paraId="7FC47C01" w14:textId="77777777" w:rsidR="00FD58F3" w:rsidRDefault="00FD58F3" w:rsidP="0000785C">
      <w:pPr>
        <w:spacing w:after="200" w:line="276" w:lineRule="auto"/>
        <w:jc w:val="left"/>
        <w:rPr>
          <w:color w:val="FF0000"/>
          <w:lang w:val="en-US"/>
        </w:rPr>
      </w:pPr>
    </w:p>
    <w:p w14:paraId="0F574B81" w14:textId="77777777" w:rsidR="00FD58F3" w:rsidRDefault="00FD58F3" w:rsidP="0000785C">
      <w:pPr>
        <w:spacing w:after="200" w:line="276" w:lineRule="auto"/>
        <w:jc w:val="left"/>
        <w:rPr>
          <w:color w:val="FF0000"/>
          <w:lang w:val="en-US"/>
        </w:rPr>
      </w:pPr>
    </w:p>
    <w:p w14:paraId="4B632625" w14:textId="77777777" w:rsidR="00FD58F3" w:rsidRDefault="00FD58F3" w:rsidP="0000785C">
      <w:pPr>
        <w:spacing w:after="200" w:line="276" w:lineRule="auto"/>
        <w:jc w:val="left"/>
        <w:rPr>
          <w:color w:val="FF0000"/>
          <w:lang w:val="en-US"/>
        </w:rPr>
      </w:pPr>
    </w:p>
    <w:p w14:paraId="5E7EE616" w14:textId="77777777" w:rsidR="00FD58F3" w:rsidRDefault="00FD58F3" w:rsidP="0000785C">
      <w:pPr>
        <w:spacing w:after="200" w:line="276" w:lineRule="auto"/>
        <w:jc w:val="left"/>
        <w:rPr>
          <w:color w:val="FF0000"/>
          <w:lang w:val="en-US"/>
        </w:rPr>
      </w:pPr>
    </w:p>
    <w:p w14:paraId="30CB9E20" w14:textId="77777777" w:rsidR="00FD58F3" w:rsidRPr="0000785C" w:rsidRDefault="00FD58F3" w:rsidP="0000785C">
      <w:pPr>
        <w:spacing w:after="200" w:line="276" w:lineRule="auto"/>
        <w:jc w:val="left"/>
        <w:rPr>
          <w:color w:val="FF0000"/>
          <w:lang w:val="en-US"/>
        </w:rPr>
        <w:sectPr w:rsidR="00FD58F3" w:rsidRPr="0000785C" w:rsidSect="002971E5">
          <w:pgSz w:w="8392" w:h="11907" w:code="11"/>
          <w:pgMar w:top="1418" w:right="1134" w:bottom="1418" w:left="1418" w:header="709" w:footer="709" w:gutter="284"/>
          <w:cols w:space="708"/>
          <w:titlePg/>
          <w:docGrid w:linePitch="360"/>
        </w:sectPr>
      </w:pPr>
    </w:p>
    <w:p w14:paraId="31ECD7E5" w14:textId="3570BE4A" w:rsidR="00D8308B" w:rsidRPr="00C948A4" w:rsidRDefault="0082174D" w:rsidP="00D8308B">
      <w:pPr>
        <w:pStyle w:val="Heading1"/>
        <w:numPr>
          <w:ilvl w:val="0"/>
          <w:numId w:val="0"/>
        </w:numPr>
        <w:rPr>
          <w:lang w:val="en-US"/>
        </w:rPr>
      </w:pPr>
      <w:bookmarkStart w:id="284" w:name="_Toc441189749"/>
      <w:r w:rsidRPr="00962831">
        <w:lastRenderedPageBreak/>
        <w:t xml:space="preserve">DAFTAR </w:t>
      </w:r>
      <w:r w:rsidR="00C948A4">
        <w:rPr>
          <w:lang w:val="en-US"/>
        </w:rPr>
        <w:t>PUSTAKA</w:t>
      </w:r>
      <w:bookmarkEnd w:id="284"/>
    </w:p>
    <w:p w14:paraId="65A08381" w14:textId="77777777" w:rsidR="00E77E75" w:rsidRDefault="00725214" w:rsidP="00124F42">
      <w:pPr>
        <w:jc w:val="center"/>
        <w:rPr>
          <w:rFonts w:asciiTheme="minorHAnsi" w:eastAsiaTheme="minorHAnsi" w:hAnsiTheme="minorHAnsi" w:cstheme="minorBidi"/>
          <w:noProof/>
          <w:lang w:val="en-US" w:eastAsia="en-US"/>
        </w:rPr>
      </w:pPr>
      <w:r w:rsidRPr="00962831">
        <w:fldChar w:fldCharType="begin"/>
      </w:r>
      <w:r w:rsidR="00A62614" w:rsidRPr="00962831">
        <w:instrText xml:space="preserve"> BIBLIOGRAPHY  \l 1033 </w:instrText>
      </w:r>
      <w:r w:rsidRPr="00962831">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8"/>
        <w:gridCol w:w="4988"/>
      </w:tblGrid>
      <w:tr w:rsidR="00E77E75" w14:paraId="493E86FB" w14:textId="77777777" w:rsidTr="00BD4EED">
        <w:trPr>
          <w:divId w:val="1774399982"/>
          <w:tblCellSpacing w:w="15" w:type="dxa"/>
        </w:trPr>
        <w:tc>
          <w:tcPr>
            <w:tcW w:w="470" w:type="pct"/>
            <w:hideMark/>
          </w:tcPr>
          <w:p w14:paraId="7FBB1969" w14:textId="77777777" w:rsidR="00E77E75" w:rsidRDefault="00E77E75">
            <w:pPr>
              <w:pStyle w:val="Bibliography"/>
              <w:rPr>
                <w:noProof/>
                <w:sz w:val="24"/>
                <w:szCs w:val="24"/>
              </w:rPr>
            </w:pPr>
            <w:r>
              <w:rPr>
                <w:noProof/>
              </w:rPr>
              <w:t xml:space="preserve">[1] </w:t>
            </w:r>
          </w:p>
        </w:tc>
        <w:tc>
          <w:tcPr>
            <w:tcW w:w="4449" w:type="pct"/>
            <w:hideMark/>
          </w:tcPr>
          <w:p w14:paraId="47CAC6EF" w14:textId="77777777" w:rsidR="00E77E75" w:rsidRDefault="00E77E75">
            <w:pPr>
              <w:pStyle w:val="Bibliography"/>
              <w:rPr>
                <w:noProof/>
              </w:rPr>
            </w:pPr>
            <w:r>
              <w:rPr>
                <w:noProof/>
              </w:rPr>
              <w:t xml:space="preserve">K.-H. C. J.-Y. N. ByoungChul Ko, "Early fire detection algorithm based on irregular patterns of flames and," </w:t>
            </w:r>
            <w:r>
              <w:rPr>
                <w:i/>
                <w:iCs/>
                <w:noProof/>
              </w:rPr>
              <w:t xml:space="preserve">Fire Safety Journal, </w:t>
            </w:r>
            <w:r>
              <w:rPr>
                <w:noProof/>
              </w:rPr>
              <w:t xml:space="preserve">pp. 262-270, 2007. </w:t>
            </w:r>
          </w:p>
        </w:tc>
      </w:tr>
      <w:tr w:rsidR="00E77E75" w14:paraId="6D6F1724" w14:textId="77777777" w:rsidTr="00BD4EED">
        <w:trPr>
          <w:divId w:val="1774399982"/>
          <w:tblCellSpacing w:w="15" w:type="dxa"/>
        </w:trPr>
        <w:tc>
          <w:tcPr>
            <w:tcW w:w="470" w:type="pct"/>
            <w:hideMark/>
          </w:tcPr>
          <w:p w14:paraId="7ECD21F2" w14:textId="77777777" w:rsidR="00E77E75" w:rsidRDefault="00E77E75">
            <w:pPr>
              <w:pStyle w:val="Bibliography"/>
              <w:rPr>
                <w:noProof/>
              </w:rPr>
            </w:pPr>
            <w:r>
              <w:rPr>
                <w:noProof/>
              </w:rPr>
              <w:t xml:space="preserve">[2] </w:t>
            </w:r>
          </w:p>
        </w:tc>
        <w:tc>
          <w:tcPr>
            <w:tcW w:w="4449" w:type="pct"/>
            <w:hideMark/>
          </w:tcPr>
          <w:p w14:paraId="1E9C4E28" w14:textId="77777777" w:rsidR="00E77E75" w:rsidRDefault="00E77E75">
            <w:pPr>
              <w:pStyle w:val="Bibliography"/>
              <w:rPr>
                <w:noProof/>
              </w:rPr>
            </w:pPr>
            <w:r>
              <w:rPr>
                <w:noProof/>
              </w:rPr>
              <w:t>R. B. P. KaewTraKulPong, "An Improved Adaptive Background Mixture Model for Real- time Tracking with Shadow Detection," Kluwer Academic Publishers, 2001.</w:t>
            </w:r>
          </w:p>
        </w:tc>
      </w:tr>
      <w:tr w:rsidR="00E77E75" w14:paraId="03773C9A" w14:textId="77777777" w:rsidTr="00BD4EED">
        <w:trPr>
          <w:divId w:val="1774399982"/>
          <w:tblCellSpacing w:w="15" w:type="dxa"/>
        </w:trPr>
        <w:tc>
          <w:tcPr>
            <w:tcW w:w="470" w:type="pct"/>
            <w:hideMark/>
          </w:tcPr>
          <w:p w14:paraId="59D7AC46" w14:textId="77777777" w:rsidR="00E77E75" w:rsidRDefault="00E77E75">
            <w:pPr>
              <w:pStyle w:val="Bibliography"/>
              <w:rPr>
                <w:noProof/>
              </w:rPr>
            </w:pPr>
            <w:r>
              <w:rPr>
                <w:noProof/>
              </w:rPr>
              <w:t xml:space="preserve">[3] </w:t>
            </w:r>
          </w:p>
        </w:tc>
        <w:tc>
          <w:tcPr>
            <w:tcW w:w="4449" w:type="pct"/>
            <w:hideMark/>
          </w:tcPr>
          <w:p w14:paraId="41F8DE5C" w14:textId="77777777" w:rsidR="00E77E75" w:rsidRDefault="00E77E75">
            <w:pPr>
              <w:pStyle w:val="Bibliography"/>
              <w:rPr>
                <w:noProof/>
              </w:rPr>
            </w:pPr>
            <w:r>
              <w:rPr>
                <w:noProof/>
              </w:rPr>
              <w:t>"Images Pyramid Open CV," 2011-2014. [Online]. Available: http://docs.opencv.org/2.4/doc/tutorials/imgproc/pyramids/pyramids.html. [Accessed 6 1 2016].</w:t>
            </w:r>
          </w:p>
        </w:tc>
      </w:tr>
      <w:tr w:rsidR="00E77E75" w14:paraId="71960FA3" w14:textId="77777777" w:rsidTr="00BD4EED">
        <w:trPr>
          <w:divId w:val="1774399982"/>
          <w:tblCellSpacing w:w="15" w:type="dxa"/>
        </w:trPr>
        <w:tc>
          <w:tcPr>
            <w:tcW w:w="470" w:type="pct"/>
            <w:hideMark/>
          </w:tcPr>
          <w:p w14:paraId="105C96DF" w14:textId="77777777" w:rsidR="00E77E75" w:rsidRDefault="00E77E75">
            <w:pPr>
              <w:pStyle w:val="Bibliography"/>
              <w:rPr>
                <w:noProof/>
              </w:rPr>
            </w:pPr>
            <w:r>
              <w:rPr>
                <w:noProof/>
              </w:rPr>
              <w:t xml:space="preserve">[4] </w:t>
            </w:r>
          </w:p>
        </w:tc>
        <w:tc>
          <w:tcPr>
            <w:tcW w:w="4449" w:type="pct"/>
            <w:hideMark/>
          </w:tcPr>
          <w:p w14:paraId="4B14A1F5" w14:textId="77777777" w:rsidR="00E77E75" w:rsidRDefault="00E77E75">
            <w:pPr>
              <w:pStyle w:val="Bibliography"/>
              <w:rPr>
                <w:noProof/>
              </w:rPr>
            </w:pPr>
            <w:r>
              <w:rPr>
                <w:noProof/>
              </w:rPr>
              <w:t xml:space="preserve">E. H. A. PETER J. BURT, "The Laplacian Pyramid as a Compact Image Code," </w:t>
            </w:r>
            <w:r>
              <w:rPr>
                <w:i/>
                <w:iCs/>
                <w:noProof/>
              </w:rPr>
              <w:t xml:space="preserve">IEEE , </w:t>
            </w:r>
            <w:r>
              <w:rPr>
                <w:noProof/>
              </w:rPr>
              <w:t xml:space="preserve">Vols. COM-31, pp. 522-540, 1983. </w:t>
            </w:r>
          </w:p>
        </w:tc>
      </w:tr>
      <w:tr w:rsidR="00E77E75" w14:paraId="2121856E" w14:textId="77777777" w:rsidTr="00BD4EED">
        <w:trPr>
          <w:divId w:val="1774399982"/>
          <w:tblCellSpacing w:w="15" w:type="dxa"/>
        </w:trPr>
        <w:tc>
          <w:tcPr>
            <w:tcW w:w="470" w:type="pct"/>
            <w:hideMark/>
          </w:tcPr>
          <w:p w14:paraId="24E2E60A" w14:textId="77777777" w:rsidR="00E77E75" w:rsidRDefault="00E77E75">
            <w:pPr>
              <w:pStyle w:val="Bibliography"/>
              <w:rPr>
                <w:noProof/>
              </w:rPr>
            </w:pPr>
            <w:r>
              <w:rPr>
                <w:noProof/>
              </w:rPr>
              <w:t xml:space="preserve">[5] </w:t>
            </w:r>
          </w:p>
        </w:tc>
        <w:tc>
          <w:tcPr>
            <w:tcW w:w="4449" w:type="pct"/>
            <w:hideMark/>
          </w:tcPr>
          <w:p w14:paraId="2F9FD0FF" w14:textId="77777777" w:rsidR="00E77E75" w:rsidRDefault="00E77E75">
            <w:pPr>
              <w:pStyle w:val="Bibliography"/>
              <w:rPr>
                <w:noProof/>
              </w:rPr>
            </w:pPr>
            <w:r>
              <w:rPr>
                <w:noProof/>
              </w:rPr>
              <w:t>I. S. T. Maria Isabel Ribeiro, "Gaussian Probability Density Functions: Properties and Error Characterization," 2004.</w:t>
            </w:r>
          </w:p>
        </w:tc>
      </w:tr>
      <w:tr w:rsidR="00E77E75" w14:paraId="172594C9" w14:textId="77777777" w:rsidTr="00BD4EED">
        <w:trPr>
          <w:divId w:val="1774399982"/>
          <w:tblCellSpacing w:w="15" w:type="dxa"/>
        </w:trPr>
        <w:tc>
          <w:tcPr>
            <w:tcW w:w="470" w:type="pct"/>
            <w:hideMark/>
          </w:tcPr>
          <w:p w14:paraId="1E0888AE" w14:textId="77777777" w:rsidR="00E77E75" w:rsidRDefault="00E77E75">
            <w:pPr>
              <w:pStyle w:val="Bibliography"/>
              <w:rPr>
                <w:noProof/>
              </w:rPr>
            </w:pPr>
            <w:r>
              <w:rPr>
                <w:noProof/>
              </w:rPr>
              <w:t xml:space="preserve">[6] </w:t>
            </w:r>
          </w:p>
        </w:tc>
        <w:tc>
          <w:tcPr>
            <w:tcW w:w="4449" w:type="pct"/>
            <w:hideMark/>
          </w:tcPr>
          <w:p w14:paraId="48704C22" w14:textId="77777777" w:rsidR="00E77E75" w:rsidRDefault="00E77E75">
            <w:pPr>
              <w:pStyle w:val="Bibliography"/>
              <w:rPr>
                <w:noProof/>
              </w:rPr>
            </w:pPr>
            <w:r>
              <w:rPr>
                <w:noProof/>
              </w:rPr>
              <w:t>R. E. W. Refael C. Gonzalez, Digital Image Processing third edition, p. 785.</w:t>
            </w:r>
          </w:p>
        </w:tc>
      </w:tr>
      <w:tr w:rsidR="00E77E75" w14:paraId="419DDC67" w14:textId="77777777" w:rsidTr="00BD4EED">
        <w:trPr>
          <w:divId w:val="1774399982"/>
          <w:tblCellSpacing w:w="15" w:type="dxa"/>
        </w:trPr>
        <w:tc>
          <w:tcPr>
            <w:tcW w:w="470" w:type="pct"/>
            <w:hideMark/>
          </w:tcPr>
          <w:p w14:paraId="17C9B418" w14:textId="77777777" w:rsidR="00E77E75" w:rsidRDefault="00E77E75">
            <w:pPr>
              <w:pStyle w:val="Bibliography"/>
              <w:rPr>
                <w:noProof/>
              </w:rPr>
            </w:pPr>
            <w:r>
              <w:rPr>
                <w:noProof/>
              </w:rPr>
              <w:t xml:space="preserve">[7] </w:t>
            </w:r>
          </w:p>
        </w:tc>
        <w:tc>
          <w:tcPr>
            <w:tcW w:w="4449" w:type="pct"/>
            <w:hideMark/>
          </w:tcPr>
          <w:p w14:paraId="300EC4BA" w14:textId="77777777" w:rsidR="00E77E75" w:rsidRDefault="00E77E75">
            <w:pPr>
              <w:pStyle w:val="Bibliography"/>
              <w:rPr>
                <w:noProof/>
              </w:rPr>
            </w:pPr>
            <w:r>
              <w:rPr>
                <w:noProof/>
              </w:rPr>
              <w:t>R. S. F. D. R. S. Lee A. Barford, "An Introduction to Wavelets," 1992.</w:t>
            </w:r>
          </w:p>
        </w:tc>
      </w:tr>
      <w:tr w:rsidR="00E77E75" w14:paraId="2C9CC8A0" w14:textId="77777777" w:rsidTr="00BD4EED">
        <w:trPr>
          <w:divId w:val="1774399982"/>
          <w:tblCellSpacing w:w="15" w:type="dxa"/>
        </w:trPr>
        <w:tc>
          <w:tcPr>
            <w:tcW w:w="470" w:type="pct"/>
            <w:hideMark/>
          </w:tcPr>
          <w:p w14:paraId="601D242C" w14:textId="77777777" w:rsidR="00E77E75" w:rsidRDefault="00E77E75">
            <w:pPr>
              <w:pStyle w:val="Bibliography"/>
              <w:rPr>
                <w:noProof/>
              </w:rPr>
            </w:pPr>
            <w:r>
              <w:rPr>
                <w:noProof/>
              </w:rPr>
              <w:t xml:space="preserve">[8] </w:t>
            </w:r>
          </w:p>
        </w:tc>
        <w:tc>
          <w:tcPr>
            <w:tcW w:w="4449" w:type="pct"/>
            <w:hideMark/>
          </w:tcPr>
          <w:p w14:paraId="59019422" w14:textId="77777777" w:rsidR="00E77E75" w:rsidRDefault="00E77E75">
            <w:pPr>
              <w:pStyle w:val="Bibliography"/>
              <w:rPr>
                <w:noProof/>
              </w:rPr>
            </w:pPr>
            <w:r>
              <w:rPr>
                <w:noProof/>
              </w:rPr>
              <w:t xml:space="preserve">B. K. HYERAN BYUN, "ROBUST FACE DETECTION AND TRACKING FOR REAL-LIFE APPLICATIONS," </w:t>
            </w:r>
            <w:r>
              <w:rPr>
                <w:i/>
                <w:iCs/>
                <w:noProof/>
              </w:rPr>
              <w:t xml:space="preserve">International Journal of Pattern Recognition, </w:t>
            </w:r>
            <w:r>
              <w:rPr>
                <w:noProof/>
              </w:rPr>
              <w:t xml:space="preserve">vol. 17, pp. 1035-1055, 2003. </w:t>
            </w:r>
          </w:p>
        </w:tc>
      </w:tr>
      <w:tr w:rsidR="00E77E75" w14:paraId="454B2470" w14:textId="77777777" w:rsidTr="00BD4EED">
        <w:trPr>
          <w:divId w:val="1774399982"/>
          <w:tblCellSpacing w:w="15" w:type="dxa"/>
        </w:trPr>
        <w:tc>
          <w:tcPr>
            <w:tcW w:w="470" w:type="pct"/>
            <w:hideMark/>
          </w:tcPr>
          <w:p w14:paraId="15C967A9" w14:textId="77777777" w:rsidR="00E77E75" w:rsidRDefault="00E77E75">
            <w:pPr>
              <w:pStyle w:val="Bibliography"/>
              <w:rPr>
                <w:noProof/>
              </w:rPr>
            </w:pPr>
            <w:r>
              <w:rPr>
                <w:noProof/>
              </w:rPr>
              <w:t xml:space="preserve">[9] </w:t>
            </w:r>
          </w:p>
        </w:tc>
        <w:tc>
          <w:tcPr>
            <w:tcW w:w="4449" w:type="pct"/>
            <w:hideMark/>
          </w:tcPr>
          <w:p w14:paraId="6A9A8773" w14:textId="77777777" w:rsidR="00E77E75" w:rsidRDefault="00E77E75">
            <w:pPr>
              <w:pStyle w:val="Bibliography"/>
              <w:rPr>
                <w:noProof/>
              </w:rPr>
            </w:pPr>
            <w:r>
              <w:rPr>
                <w:noProof/>
              </w:rPr>
              <w:t>C.-J. L. Chih-Chung Chang, "A Library for Support Vector Machines," Taipei, Taiwan, 2001.</w:t>
            </w:r>
          </w:p>
        </w:tc>
      </w:tr>
      <w:tr w:rsidR="00E77E75" w14:paraId="548E4907" w14:textId="77777777" w:rsidTr="00BD4EED">
        <w:trPr>
          <w:divId w:val="1774399982"/>
          <w:tblCellSpacing w:w="15" w:type="dxa"/>
        </w:trPr>
        <w:tc>
          <w:tcPr>
            <w:tcW w:w="470" w:type="pct"/>
            <w:hideMark/>
          </w:tcPr>
          <w:p w14:paraId="6EC1B879" w14:textId="77777777" w:rsidR="00E77E75" w:rsidRDefault="00E77E75">
            <w:pPr>
              <w:pStyle w:val="Bibliography"/>
              <w:rPr>
                <w:noProof/>
              </w:rPr>
            </w:pPr>
            <w:r>
              <w:rPr>
                <w:noProof/>
              </w:rPr>
              <w:t xml:space="preserve">[10] </w:t>
            </w:r>
          </w:p>
        </w:tc>
        <w:tc>
          <w:tcPr>
            <w:tcW w:w="4449" w:type="pct"/>
            <w:hideMark/>
          </w:tcPr>
          <w:p w14:paraId="18CEE75B" w14:textId="77777777" w:rsidR="00E77E75" w:rsidRDefault="00E77E75">
            <w:pPr>
              <w:pStyle w:val="Bibliography"/>
              <w:rPr>
                <w:noProof/>
              </w:rPr>
            </w:pPr>
            <w:r>
              <w:rPr>
                <w:noProof/>
              </w:rPr>
              <w:t xml:space="preserve">S. T. Punam Patel, "Flame Detection using Image Processing Techniques," </w:t>
            </w:r>
            <w:r>
              <w:rPr>
                <w:i/>
                <w:iCs/>
                <w:noProof/>
              </w:rPr>
              <w:t xml:space="preserve">International Journal of Computer Applications, </w:t>
            </w:r>
            <w:r>
              <w:rPr>
                <w:noProof/>
              </w:rPr>
              <w:t xml:space="preserve">vol. 58, pp. 13-16, 2012. </w:t>
            </w:r>
          </w:p>
        </w:tc>
      </w:tr>
    </w:tbl>
    <w:p w14:paraId="71946982" w14:textId="77777777" w:rsidR="00E77E75" w:rsidRDefault="00E77E75">
      <w:pPr>
        <w:divId w:val="1774399982"/>
        <w:rPr>
          <w:noProof/>
        </w:rPr>
      </w:pPr>
    </w:p>
    <w:p w14:paraId="48E42036" w14:textId="1C14BC83" w:rsidR="00C46B3A" w:rsidRPr="00962831" w:rsidRDefault="00725214" w:rsidP="00124F42">
      <w:pPr>
        <w:jc w:val="center"/>
      </w:pPr>
      <w:r w:rsidRPr="00962831">
        <w:fldChar w:fldCharType="end"/>
      </w:r>
      <w:r w:rsidR="00C46B3A" w:rsidRPr="00962831">
        <w:rPr>
          <w:b/>
          <w:i/>
        </w:rPr>
        <w:t>[Halaman ini sengaja dikosongkan]</w:t>
      </w:r>
    </w:p>
    <w:p w14:paraId="0F3876F4" w14:textId="77777777" w:rsidR="008E0742" w:rsidRPr="00962831" w:rsidRDefault="008E0742" w:rsidP="008E0742">
      <w:pPr>
        <w:jc w:val="center"/>
        <w:sectPr w:rsidR="008E0742" w:rsidRPr="00962831" w:rsidSect="002971E5">
          <w:pgSz w:w="8392" w:h="11907" w:code="11"/>
          <w:pgMar w:top="1418" w:right="1134" w:bottom="1418" w:left="1418" w:header="709" w:footer="709" w:gutter="284"/>
          <w:cols w:space="708"/>
          <w:titlePg/>
          <w:docGrid w:linePitch="360"/>
        </w:sectPr>
      </w:pPr>
    </w:p>
    <w:p w14:paraId="2392CD3A" w14:textId="77777777" w:rsidR="00CA08C7" w:rsidRDefault="00CA08C7" w:rsidP="00276899">
      <w:pPr>
        <w:pStyle w:val="Heading1"/>
        <w:numPr>
          <w:ilvl w:val="0"/>
          <w:numId w:val="0"/>
        </w:numPr>
      </w:pPr>
      <w:bookmarkStart w:id="285" w:name="_Ref406659248"/>
      <w:bookmarkStart w:id="286" w:name="_Ref407054063"/>
      <w:bookmarkStart w:id="287" w:name="_Toc441189750"/>
    </w:p>
    <w:p w14:paraId="173F2012" w14:textId="77777777" w:rsidR="00CA08C7" w:rsidRDefault="00CA08C7" w:rsidP="00CA08C7">
      <w:pPr>
        <w:rPr>
          <w:lang w:eastAsia="en-US"/>
        </w:rPr>
      </w:pPr>
    </w:p>
    <w:p w14:paraId="6BBE1D8A" w14:textId="77777777" w:rsidR="00CA08C7" w:rsidRDefault="00CA08C7" w:rsidP="00CA08C7">
      <w:pPr>
        <w:rPr>
          <w:lang w:eastAsia="en-US"/>
        </w:rPr>
      </w:pPr>
    </w:p>
    <w:p w14:paraId="77803083" w14:textId="77777777" w:rsidR="00CA08C7" w:rsidRDefault="00CA08C7" w:rsidP="00CA08C7">
      <w:pPr>
        <w:rPr>
          <w:lang w:eastAsia="en-US"/>
        </w:rPr>
      </w:pPr>
    </w:p>
    <w:p w14:paraId="0BD21BB0" w14:textId="77777777" w:rsidR="00CA08C7" w:rsidRDefault="00CA08C7" w:rsidP="00CA08C7">
      <w:pPr>
        <w:rPr>
          <w:lang w:eastAsia="en-US"/>
        </w:rPr>
      </w:pPr>
    </w:p>
    <w:p w14:paraId="167CD96D" w14:textId="77777777" w:rsidR="00CA08C7" w:rsidRDefault="00CA08C7" w:rsidP="00CA08C7">
      <w:pPr>
        <w:rPr>
          <w:lang w:eastAsia="en-US"/>
        </w:rPr>
      </w:pPr>
    </w:p>
    <w:p w14:paraId="4EADDDB3" w14:textId="77777777" w:rsidR="00CA08C7" w:rsidRDefault="00CA08C7" w:rsidP="00CA08C7">
      <w:pPr>
        <w:rPr>
          <w:lang w:eastAsia="en-US"/>
        </w:rPr>
      </w:pPr>
    </w:p>
    <w:p w14:paraId="7F1EF138" w14:textId="77777777" w:rsidR="00CA08C7" w:rsidRDefault="00CA08C7" w:rsidP="00CA08C7">
      <w:pPr>
        <w:rPr>
          <w:lang w:eastAsia="en-US"/>
        </w:rPr>
      </w:pPr>
    </w:p>
    <w:p w14:paraId="6118DF56" w14:textId="77777777" w:rsidR="00CA08C7" w:rsidRDefault="00CA08C7" w:rsidP="00CA08C7">
      <w:pPr>
        <w:rPr>
          <w:lang w:eastAsia="en-US"/>
        </w:rPr>
      </w:pPr>
    </w:p>
    <w:p w14:paraId="123CD8F6" w14:textId="77777777" w:rsidR="00CA08C7" w:rsidRDefault="00CA08C7" w:rsidP="00CA08C7">
      <w:pPr>
        <w:rPr>
          <w:lang w:eastAsia="en-US"/>
        </w:rPr>
      </w:pPr>
    </w:p>
    <w:p w14:paraId="435C0C5D" w14:textId="77777777" w:rsidR="00CA08C7" w:rsidRDefault="00CA08C7" w:rsidP="00CA08C7">
      <w:pPr>
        <w:rPr>
          <w:lang w:eastAsia="en-US"/>
        </w:rPr>
      </w:pPr>
    </w:p>
    <w:p w14:paraId="3D533210" w14:textId="77777777" w:rsidR="00CA08C7" w:rsidRDefault="00CA08C7" w:rsidP="00CA08C7">
      <w:pPr>
        <w:rPr>
          <w:lang w:eastAsia="en-US"/>
        </w:rPr>
      </w:pPr>
    </w:p>
    <w:p w14:paraId="3BB46754" w14:textId="77777777" w:rsidR="00CA08C7" w:rsidRDefault="00CA08C7" w:rsidP="00CA08C7">
      <w:pPr>
        <w:rPr>
          <w:lang w:eastAsia="en-US"/>
        </w:rPr>
      </w:pPr>
    </w:p>
    <w:p w14:paraId="12ECE15A" w14:textId="77777777" w:rsidR="00CA08C7" w:rsidRDefault="00CA08C7" w:rsidP="00CA08C7">
      <w:pPr>
        <w:rPr>
          <w:lang w:eastAsia="en-US"/>
        </w:rPr>
      </w:pPr>
    </w:p>
    <w:p w14:paraId="248DF963" w14:textId="77777777" w:rsidR="00CA08C7" w:rsidRDefault="00CA08C7" w:rsidP="00CA08C7">
      <w:pPr>
        <w:rPr>
          <w:lang w:eastAsia="en-US"/>
        </w:rPr>
      </w:pPr>
    </w:p>
    <w:p w14:paraId="75A50D93" w14:textId="77777777" w:rsidR="00CA08C7" w:rsidRDefault="00CA08C7" w:rsidP="00CA08C7">
      <w:pPr>
        <w:rPr>
          <w:lang w:eastAsia="en-US"/>
        </w:rPr>
      </w:pPr>
    </w:p>
    <w:p w14:paraId="5806AC99" w14:textId="77777777" w:rsidR="00CA08C7" w:rsidRDefault="00CA08C7" w:rsidP="00CA08C7">
      <w:pPr>
        <w:rPr>
          <w:lang w:eastAsia="en-US"/>
        </w:rPr>
      </w:pPr>
    </w:p>
    <w:p w14:paraId="13184E83" w14:textId="77777777" w:rsidR="00CA08C7" w:rsidRDefault="00CA08C7" w:rsidP="00CA08C7">
      <w:pPr>
        <w:rPr>
          <w:lang w:eastAsia="en-US"/>
        </w:rPr>
      </w:pPr>
    </w:p>
    <w:p w14:paraId="2688C4C5" w14:textId="77777777" w:rsidR="00CA08C7" w:rsidRDefault="00CA08C7" w:rsidP="00CA08C7">
      <w:pPr>
        <w:rPr>
          <w:lang w:eastAsia="en-US"/>
        </w:rPr>
      </w:pPr>
    </w:p>
    <w:p w14:paraId="67F1707D" w14:textId="77777777" w:rsidR="00CA08C7" w:rsidRDefault="00CA08C7" w:rsidP="00CA08C7">
      <w:pPr>
        <w:rPr>
          <w:lang w:eastAsia="en-US"/>
        </w:rPr>
      </w:pPr>
    </w:p>
    <w:p w14:paraId="34754AB8" w14:textId="77777777" w:rsidR="00CA08C7" w:rsidRDefault="00CA08C7" w:rsidP="00CA08C7">
      <w:pPr>
        <w:rPr>
          <w:lang w:eastAsia="en-US"/>
        </w:rPr>
      </w:pPr>
    </w:p>
    <w:p w14:paraId="12C0507C" w14:textId="77777777" w:rsidR="00CA08C7" w:rsidRPr="00CA08C7" w:rsidRDefault="00CA08C7" w:rsidP="00CA08C7">
      <w:pPr>
        <w:rPr>
          <w:lang w:eastAsia="en-US"/>
        </w:rPr>
      </w:pPr>
    </w:p>
    <w:p w14:paraId="51D7EF4E" w14:textId="77777777" w:rsidR="00CA08C7" w:rsidRDefault="00CA08C7" w:rsidP="00276899">
      <w:pPr>
        <w:pStyle w:val="Heading1"/>
        <w:numPr>
          <w:ilvl w:val="0"/>
          <w:numId w:val="0"/>
        </w:numPr>
      </w:pPr>
    </w:p>
    <w:p w14:paraId="76DC5E24" w14:textId="77777777" w:rsidR="00CA08C7" w:rsidRDefault="00CA08C7" w:rsidP="00CA08C7">
      <w:pPr>
        <w:rPr>
          <w:lang w:eastAsia="en-US"/>
        </w:rPr>
      </w:pPr>
    </w:p>
    <w:p w14:paraId="7F1474A6" w14:textId="77777777" w:rsidR="00CA08C7" w:rsidRDefault="00CA08C7" w:rsidP="00CA08C7">
      <w:pPr>
        <w:rPr>
          <w:lang w:eastAsia="en-US"/>
        </w:rPr>
      </w:pPr>
    </w:p>
    <w:bookmarkEnd w:id="285"/>
    <w:bookmarkEnd w:id="286"/>
    <w:bookmarkEnd w:id="287"/>
    <w:p w14:paraId="729C3942" w14:textId="49149370" w:rsidR="00976B0E" w:rsidRPr="00962831" w:rsidRDefault="00976B0E" w:rsidP="00976B0E">
      <w:pPr>
        <w:pStyle w:val="Heading1"/>
        <w:numPr>
          <w:ilvl w:val="0"/>
          <w:numId w:val="0"/>
        </w:numPr>
      </w:pPr>
      <w:r>
        <w:lastRenderedPageBreak/>
        <w:t>LAMPIRAN A</w:t>
      </w:r>
      <w:r w:rsidRPr="00962831">
        <w:br/>
      </w:r>
      <w:r>
        <w:t>TABEL UJI COBA</w:t>
      </w:r>
    </w:p>
    <w:p w14:paraId="5D1CF23C" w14:textId="3B44ABE8" w:rsidR="00261858" w:rsidRPr="004731A6" w:rsidRDefault="00261858" w:rsidP="00261858">
      <w:pPr>
        <w:pStyle w:val="Caption"/>
        <w:rPr>
          <w:lang w:val="en-US"/>
        </w:rPr>
      </w:pPr>
      <w:r w:rsidRPr="00962831">
        <w:t xml:space="preserve">Tabel </w:t>
      </w:r>
      <w:r>
        <w:rPr>
          <w:lang w:val="en-US"/>
        </w:rPr>
        <w:t>A</w:t>
      </w:r>
      <w:r>
        <w:t>.</w:t>
      </w:r>
      <w:r>
        <w:fldChar w:fldCharType="begin"/>
      </w:r>
      <w:r>
        <w:instrText xml:space="preserve"> SEQ Tabel \* ARABIC \s 1 </w:instrText>
      </w:r>
      <w:r>
        <w:fldChar w:fldCharType="separate"/>
      </w:r>
      <w:r w:rsidR="00F40564">
        <w:rPr>
          <w:noProof/>
        </w:rPr>
        <w:t>1</w:t>
      </w:r>
      <w:r>
        <w:rPr>
          <w:noProof/>
        </w:rPr>
        <w:fldChar w:fldCharType="end"/>
      </w:r>
      <w:r w:rsidRPr="00962831">
        <w:t xml:space="preserve"> Hasil </w:t>
      </w:r>
      <w:r>
        <w:t xml:space="preserve">Uji Coba Data Uji Citra Iris Fitur </w:t>
      </w:r>
      <w:r w:rsidRPr="00261858">
        <w:rPr>
          <w:i/>
        </w:rPr>
        <w:t>Wavelet Haar</w:t>
      </w:r>
      <w:r>
        <w:t xml:space="preserve"> Dekomposisi level 2 dan Klasifikasi SVM dengan</w:t>
      </w:r>
      <w:r>
        <w:rPr>
          <w:lang w:val="en-US"/>
        </w:rPr>
        <w:t xml:space="preserve">  </w:t>
      </w:r>
      <m:oMath>
        <m:r>
          <m:rPr>
            <m:sty m:val="bi"/>
          </m:rPr>
          <w:rPr>
            <w:rFonts w:ascii="Cambria Math" w:hAnsi="Cambria Math"/>
            <w:lang w:val="en-US"/>
          </w:rPr>
          <m:t>C</m:t>
        </m:r>
      </m:oMath>
      <w:r>
        <w:rPr>
          <w:lang w:val="en-US"/>
        </w:rPr>
        <w:t xml:space="preserve"> = 1 dan kernel RBF</w:t>
      </w:r>
    </w:p>
    <w:tbl>
      <w:tblPr>
        <w:tblStyle w:val="TableGrid"/>
        <w:tblW w:w="5546" w:type="dxa"/>
        <w:jc w:val="center"/>
        <w:tblLook w:val="04A0" w:firstRow="1" w:lastRow="0" w:firstColumn="1" w:lastColumn="0" w:noHBand="0" w:noVBand="1"/>
      </w:tblPr>
      <w:tblGrid>
        <w:gridCol w:w="1696"/>
        <w:gridCol w:w="1785"/>
        <w:gridCol w:w="2065"/>
      </w:tblGrid>
      <w:tr w:rsidR="00A877F5" w:rsidRPr="00EF6649" w14:paraId="22A0521E" w14:textId="77777777" w:rsidTr="00CC10DC">
        <w:trPr>
          <w:trHeight w:val="288"/>
          <w:jc w:val="center"/>
        </w:trPr>
        <w:tc>
          <w:tcPr>
            <w:tcW w:w="1696" w:type="dxa"/>
            <w:vMerge w:val="restart"/>
            <w:noWrap/>
            <w:vAlign w:val="center"/>
            <w:hideMark/>
          </w:tcPr>
          <w:p w14:paraId="78551FAA" w14:textId="77777777" w:rsidR="00A877F5" w:rsidRPr="00EF6649" w:rsidRDefault="00A877F5" w:rsidP="00EF6649">
            <w:pPr>
              <w:jc w:val="center"/>
              <w:rPr>
                <w:color w:val="000000"/>
                <w:sz w:val="22"/>
                <w:szCs w:val="22"/>
                <w:lang w:eastAsia="id-ID"/>
              </w:rPr>
            </w:pPr>
            <w:r w:rsidRPr="00EF6649">
              <w:rPr>
                <w:color w:val="000000"/>
                <w:sz w:val="22"/>
                <w:szCs w:val="22"/>
              </w:rPr>
              <w:t>No Subyek</w:t>
            </w:r>
          </w:p>
        </w:tc>
        <w:tc>
          <w:tcPr>
            <w:tcW w:w="3850" w:type="dxa"/>
            <w:gridSpan w:val="2"/>
            <w:noWrap/>
            <w:vAlign w:val="center"/>
            <w:hideMark/>
          </w:tcPr>
          <w:p w14:paraId="74ACC221" w14:textId="77777777" w:rsidR="00A877F5" w:rsidRPr="00EF6649" w:rsidRDefault="00A877F5" w:rsidP="00EF6649">
            <w:pPr>
              <w:jc w:val="center"/>
              <w:rPr>
                <w:color w:val="000000"/>
                <w:sz w:val="22"/>
                <w:szCs w:val="22"/>
              </w:rPr>
            </w:pPr>
            <w:r w:rsidRPr="00EF6649">
              <w:rPr>
                <w:color w:val="000000"/>
                <w:sz w:val="22"/>
                <w:szCs w:val="22"/>
              </w:rPr>
              <w:t>UJI CASIA IRIS DATABASE V.1</w:t>
            </w:r>
          </w:p>
        </w:tc>
      </w:tr>
      <w:tr w:rsidR="00A877F5" w:rsidRPr="00EF6649" w14:paraId="2821A53D" w14:textId="77777777" w:rsidTr="00CC10DC">
        <w:trPr>
          <w:trHeight w:val="288"/>
          <w:jc w:val="center"/>
        </w:trPr>
        <w:tc>
          <w:tcPr>
            <w:tcW w:w="1696" w:type="dxa"/>
            <w:vMerge/>
            <w:vAlign w:val="center"/>
            <w:hideMark/>
          </w:tcPr>
          <w:p w14:paraId="7B7B128D" w14:textId="77777777" w:rsidR="00A877F5" w:rsidRPr="00EF6649" w:rsidRDefault="00A877F5" w:rsidP="00EF6649">
            <w:pPr>
              <w:jc w:val="center"/>
              <w:rPr>
                <w:color w:val="000000"/>
                <w:sz w:val="22"/>
                <w:szCs w:val="22"/>
              </w:rPr>
            </w:pPr>
          </w:p>
        </w:tc>
        <w:tc>
          <w:tcPr>
            <w:tcW w:w="1785" w:type="dxa"/>
            <w:noWrap/>
            <w:vAlign w:val="center"/>
            <w:hideMark/>
          </w:tcPr>
          <w:p w14:paraId="3B839A44" w14:textId="77777777" w:rsidR="00A877F5" w:rsidRPr="00EF6649" w:rsidRDefault="00A877F5" w:rsidP="00EF6649">
            <w:pPr>
              <w:jc w:val="center"/>
              <w:rPr>
                <w:color w:val="000000"/>
                <w:sz w:val="22"/>
                <w:szCs w:val="22"/>
              </w:rPr>
            </w:pPr>
            <w:r w:rsidRPr="00EF6649">
              <w:rPr>
                <w:color w:val="000000"/>
                <w:sz w:val="22"/>
                <w:szCs w:val="22"/>
              </w:rPr>
              <w:t>Data Uji</w:t>
            </w:r>
          </w:p>
        </w:tc>
        <w:tc>
          <w:tcPr>
            <w:tcW w:w="2065" w:type="dxa"/>
            <w:noWrap/>
            <w:vAlign w:val="center"/>
            <w:hideMark/>
          </w:tcPr>
          <w:p w14:paraId="42C20409" w14:textId="77777777" w:rsidR="00A877F5" w:rsidRPr="00EF6649" w:rsidRDefault="00A877F5" w:rsidP="00EF6649">
            <w:pPr>
              <w:jc w:val="center"/>
              <w:rPr>
                <w:color w:val="000000"/>
                <w:sz w:val="22"/>
                <w:szCs w:val="22"/>
              </w:rPr>
            </w:pPr>
            <w:r w:rsidRPr="00EF6649">
              <w:rPr>
                <w:color w:val="000000"/>
                <w:sz w:val="22"/>
                <w:szCs w:val="22"/>
              </w:rPr>
              <w:t>Data Uji Benar</w:t>
            </w:r>
          </w:p>
        </w:tc>
      </w:tr>
      <w:tr w:rsidR="00A877F5" w:rsidRPr="00EF6649" w14:paraId="59D4F855" w14:textId="77777777" w:rsidTr="00CC10DC">
        <w:trPr>
          <w:trHeight w:val="288"/>
          <w:jc w:val="center"/>
        </w:trPr>
        <w:tc>
          <w:tcPr>
            <w:tcW w:w="1696" w:type="dxa"/>
            <w:noWrap/>
            <w:hideMark/>
          </w:tcPr>
          <w:p w14:paraId="2DCCD214" w14:textId="77777777" w:rsidR="00A877F5" w:rsidRPr="00EF6649" w:rsidRDefault="00A877F5">
            <w:pPr>
              <w:jc w:val="right"/>
              <w:rPr>
                <w:color w:val="000000"/>
                <w:sz w:val="22"/>
                <w:szCs w:val="22"/>
              </w:rPr>
            </w:pPr>
            <w:r w:rsidRPr="00EF6649">
              <w:rPr>
                <w:color w:val="000000"/>
                <w:sz w:val="22"/>
                <w:szCs w:val="22"/>
              </w:rPr>
              <w:t>1</w:t>
            </w:r>
          </w:p>
        </w:tc>
        <w:tc>
          <w:tcPr>
            <w:tcW w:w="1785" w:type="dxa"/>
            <w:noWrap/>
            <w:hideMark/>
          </w:tcPr>
          <w:p w14:paraId="25A416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3038A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BDE0C17" w14:textId="77777777" w:rsidTr="00CC10DC">
        <w:trPr>
          <w:trHeight w:val="288"/>
          <w:jc w:val="center"/>
        </w:trPr>
        <w:tc>
          <w:tcPr>
            <w:tcW w:w="1696" w:type="dxa"/>
            <w:noWrap/>
            <w:hideMark/>
          </w:tcPr>
          <w:p w14:paraId="5A47B144" w14:textId="77777777" w:rsidR="00A877F5" w:rsidRPr="00EF6649" w:rsidRDefault="00A877F5">
            <w:pPr>
              <w:jc w:val="right"/>
              <w:rPr>
                <w:color w:val="000000"/>
                <w:sz w:val="22"/>
                <w:szCs w:val="22"/>
              </w:rPr>
            </w:pPr>
            <w:r w:rsidRPr="00EF6649">
              <w:rPr>
                <w:color w:val="000000"/>
                <w:sz w:val="22"/>
                <w:szCs w:val="22"/>
              </w:rPr>
              <w:t>2</w:t>
            </w:r>
          </w:p>
        </w:tc>
        <w:tc>
          <w:tcPr>
            <w:tcW w:w="1785" w:type="dxa"/>
            <w:noWrap/>
            <w:hideMark/>
          </w:tcPr>
          <w:p w14:paraId="0B68561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CBCA3A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CD14D63" w14:textId="77777777" w:rsidTr="00CC10DC">
        <w:trPr>
          <w:trHeight w:val="288"/>
          <w:jc w:val="center"/>
        </w:trPr>
        <w:tc>
          <w:tcPr>
            <w:tcW w:w="1696" w:type="dxa"/>
            <w:noWrap/>
            <w:hideMark/>
          </w:tcPr>
          <w:p w14:paraId="00829577" w14:textId="77777777" w:rsidR="00A877F5" w:rsidRPr="00EF6649" w:rsidRDefault="00A877F5">
            <w:pPr>
              <w:jc w:val="right"/>
              <w:rPr>
                <w:color w:val="000000"/>
                <w:sz w:val="22"/>
                <w:szCs w:val="22"/>
              </w:rPr>
            </w:pPr>
            <w:r w:rsidRPr="00EF6649">
              <w:rPr>
                <w:color w:val="000000"/>
                <w:sz w:val="22"/>
                <w:szCs w:val="22"/>
              </w:rPr>
              <w:t>3</w:t>
            </w:r>
          </w:p>
        </w:tc>
        <w:tc>
          <w:tcPr>
            <w:tcW w:w="1785" w:type="dxa"/>
            <w:noWrap/>
            <w:hideMark/>
          </w:tcPr>
          <w:p w14:paraId="2CACB8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221D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57D3F9" w14:textId="77777777" w:rsidTr="00CC10DC">
        <w:trPr>
          <w:trHeight w:val="288"/>
          <w:jc w:val="center"/>
        </w:trPr>
        <w:tc>
          <w:tcPr>
            <w:tcW w:w="1696" w:type="dxa"/>
            <w:noWrap/>
            <w:hideMark/>
          </w:tcPr>
          <w:p w14:paraId="7492A774" w14:textId="04AEF220" w:rsidR="00A877F5" w:rsidRPr="00EF6649" w:rsidRDefault="00EF6649">
            <w:pPr>
              <w:jc w:val="right"/>
              <w:rPr>
                <w:color w:val="000000"/>
                <w:sz w:val="22"/>
                <w:szCs w:val="22"/>
              </w:rPr>
            </w:pPr>
            <w:r w:rsidRPr="00EF6649">
              <w:rPr>
                <w:sz w:val="22"/>
                <w:szCs w:val="22"/>
              </w:rPr>
              <w:t>4</w:t>
            </w:r>
          </w:p>
        </w:tc>
        <w:tc>
          <w:tcPr>
            <w:tcW w:w="1785" w:type="dxa"/>
            <w:noWrap/>
            <w:hideMark/>
          </w:tcPr>
          <w:p w14:paraId="392EFA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A59BA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F56FC3" w14:textId="77777777" w:rsidTr="00CC10DC">
        <w:trPr>
          <w:trHeight w:val="288"/>
          <w:jc w:val="center"/>
        </w:trPr>
        <w:tc>
          <w:tcPr>
            <w:tcW w:w="1696" w:type="dxa"/>
            <w:noWrap/>
            <w:hideMark/>
          </w:tcPr>
          <w:p w14:paraId="276BDC3D" w14:textId="77777777" w:rsidR="00A877F5" w:rsidRPr="00EF6649" w:rsidRDefault="00A877F5">
            <w:pPr>
              <w:jc w:val="right"/>
              <w:rPr>
                <w:color w:val="000000"/>
                <w:sz w:val="22"/>
                <w:szCs w:val="22"/>
              </w:rPr>
            </w:pPr>
            <w:r w:rsidRPr="00EF6649">
              <w:rPr>
                <w:color w:val="000000"/>
                <w:sz w:val="22"/>
                <w:szCs w:val="22"/>
              </w:rPr>
              <w:t>5</w:t>
            </w:r>
          </w:p>
        </w:tc>
        <w:tc>
          <w:tcPr>
            <w:tcW w:w="1785" w:type="dxa"/>
            <w:noWrap/>
            <w:hideMark/>
          </w:tcPr>
          <w:p w14:paraId="6FECCF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DD619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63C92FD" w14:textId="77777777" w:rsidTr="00CC10DC">
        <w:trPr>
          <w:trHeight w:val="288"/>
          <w:jc w:val="center"/>
        </w:trPr>
        <w:tc>
          <w:tcPr>
            <w:tcW w:w="1696" w:type="dxa"/>
            <w:noWrap/>
            <w:hideMark/>
          </w:tcPr>
          <w:p w14:paraId="67CD7590" w14:textId="77777777" w:rsidR="00A877F5" w:rsidRPr="00EF6649" w:rsidRDefault="00A877F5">
            <w:pPr>
              <w:jc w:val="right"/>
              <w:rPr>
                <w:color w:val="000000"/>
                <w:sz w:val="22"/>
                <w:szCs w:val="22"/>
              </w:rPr>
            </w:pPr>
            <w:r w:rsidRPr="00EF6649">
              <w:rPr>
                <w:color w:val="000000"/>
                <w:sz w:val="22"/>
                <w:szCs w:val="22"/>
              </w:rPr>
              <w:t>6</w:t>
            </w:r>
          </w:p>
        </w:tc>
        <w:tc>
          <w:tcPr>
            <w:tcW w:w="1785" w:type="dxa"/>
            <w:noWrap/>
            <w:hideMark/>
          </w:tcPr>
          <w:p w14:paraId="5023FA7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F4C895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E256A61" w14:textId="77777777" w:rsidTr="00CC10DC">
        <w:trPr>
          <w:trHeight w:val="288"/>
          <w:jc w:val="center"/>
        </w:trPr>
        <w:tc>
          <w:tcPr>
            <w:tcW w:w="1696" w:type="dxa"/>
            <w:noWrap/>
            <w:hideMark/>
          </w:tcPr>
          <w:p w14:paraId="5CDFADFA" w14:textId="77777777" w:rsidR="00A877F5" w:rsidRPr="00EF6649" w:rsidRDefault="00A877F5">
            <w:pPr>
              <w:jc w:val="right"/>
              <w:rPr>
                <w:color w:val="000000"/>
                <w:sz w:val="22"/>
                <w:szCs w:val="22"/>
              </w:rPr>
            </w:pPr>
            <w:r w:rsidRPr="00EF6649">
              <w:rPr>
                <w:color w:val="000000"/>
                <w:sz w:val="22"/>
                <w:szCs w:val="22"/>
              </w:rPr>
              <w:t>7</w:t>
            </w:r>
          </w:p>
        </w:tc>
        <w:tc>
          <w:tcPr>
            <w:tcW w:w="1785" w:type="dxa"/>
            <w:noWrap/>
            <w:hideMark/>
          </w:tcPr>
          <w:p w14:paraId="0C22474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1476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D3E6C2" w14:textId="77777777" w:rsidTr="00CC10DC">
        <w:trPr>
          <w:trHeight w:val="288"/>
          <w:jc w:val="center"/>
        </w:trPr>
        <w:tc>
          <w:tcPr>
            <w:tcW w:w="1696" w:type="dxa"/>
            <w:noWrap/>
            <w:hideMark/>
          </w:tcPr>
          <w:p w14:paraId="1C6ED3FF" w14:textId="77777777" w:rsidR="00A877F5" w:rsidRPr="00EF6649" w:rsidRDefault="00A877F5">
            <w:pPr>
              <w:jc w:val="right"/>
              <w:rPr>
                <w:color w:val="000000"/>
                <w:sz w:val="22"/>
                <w:szCs w:val="22"/>
              </w:rPr>
            </w:pPr>
            <w:r w:rsidRPr="00EF6649">
              <w:rPr>
                <w:color w:val="000000"/>
                <w:sz w:val="22"/>
                <w:szCs w:val="22"/>
              </w:rPr>
              <w:t>8</w:t>
            </w:r>
          </w:p>
        </w:tc>
        <w:tc>
          <w:tcPr>
            <w:tcW w:w="1785" w:type="dxa"/>
            <w:noWrap/>
            <w:hideMark/>
          </w:tcPr>
          <w:p w14:paraId="62C79F6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3BDE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C421A7" w14:textId="77777777" w:rsidTr="00CC10DC">
        <w:trPr>
          <w:trHeight w:val="288"/>
          <w:jc w:val="center"/>
        </w:trPr>
        <w:tc>
          <w:tcPr>
            <w:tcW w:w="1696" w:type="dxa"/>
            <w:noWrap/>
            <w:hideMark/>
          </w:tcPr>
          <w:p w14:paraId="1A488FE6" w14:textId="77777777" w:rsidR="00A877F5" w:rsidRPr="00EF6649" w:rsidRDefault="00A877F5">
            <w:pPr>
              <w:jc w:val="right"/>
              <w:rPr>
                <w:color w:val="000000"/>
                <w:sz w:val="22"/>
                <w:szCs w:val="22"/>
              </w:rPr>
            </w:pPr>
            <w:r w:rsidRPr="00EF6649">
              <w:rPr>
                <w:color w:val="000000"/>
                <w:sz w:val="22"/>
                <w:szCs w:val="22"/>
              </w:rPr>
              <w:t>9</w:t>
            </w:r>
          </w:p>
        </w:tc>
        <w:tc>
          <w:tcPr>
            <w:tcW w:w="1785" w:type="dxa"/>
            <w:noWrap/>
            <w:hideMark/>
          </w:tcPr>
          <w:p w14:paraId="6CC521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1B083F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649645" w14:textId="77777777" w:rsidTr="00CC10DC">
        <w:trPr>
          <w:trHeight w:val="288"/>
          <w:jc w:val="center"/>
        </w:trPr>
        <w:tc>
          <w:tcPr>
            <w:tcW w:w="1696" w:type="dxa"/>
            <w:noWrap/>
            <w:hideMark/>
          </w:tcPr>
          <w:p w14:paraId="3E4BEBF8" w14:textId="77777777" w:rsidR="00A877F5" w:rsidRPr="00EF6649" w:rsidRDefault="00A877F5">
            <w:pPr>
              <w:jc w:val="right"/>
              <w:rPr>
                <w:color w:val="000000"/>
                <w:sz w:val="22"/>
                <w:szCs w:val="22"/>
              </w:rPr>
            </w:pPr>
            <w:r w:rsidRPr="00EF6649">
              <w:rPr>
                <w:color w:val="000000"/>
                <w:sz w:val="22"/>
                <w:szCs w:val="22"/>
              </w:rPr>
              <w:t>10</w:t>
            </w:r>
          </w:p>
        </w:tc>
        <w:tc>
          <w:tcPr>
            <w:tcW w:w="1785" w:type="dxa"/>
            <w:noWrap/>
            <w:hideMark/>
          </w:tcPr>
          <w:p w14:paraId="01A85CF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30246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BB214C" w14:textId="77777777" w:rsidTr="00CC10DC">
        <w:trPr>
          <w:trHeight w:val="288"/>
          <w:jc w:val="center"/>
        </w:trPr>
        <w:tc>
          <w:tcPr>
            <w:tcW w:w="1696" w:type="dxa"/>
            <w:noWrap/>
            <w:hideMark/>
          </w:tcPr>
          <w:p w14:paraId="22E5DD8D" w14:textId="77777777" w:rsidR="00A877F5" w:rsidRPr="00EF6649" w:rsidRDefault="00A877F5">
            <w:pPr>
              <w:jc w:val="right"/>
              <w:rPr>
                <w:color w:val="000000"/>
                <w:sz w:val="22"/>
                <w:szCs w:val="22"/>
              </w:rPr>
            </w:pPr>
            <w:r w:rsidRPr="00EF6649">
              <w:rPr>
                <w:color w:val="000000"/>
                <w:sz w:val="22"/>
                <w:szCs w:val="22"/>
              </w:rPr>
              <w:t>11</w:t>
            </w:r>
          </w:p>
        </w:tc>
        <w:tc>
          <w:tcPr>
            <w:tcW w:w="1785" w:type="dxa"/>
            <w:noWrap/>
            <w:hideMark/>
          </w:tcPr>
          <w:p w14:paraId="67712B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B9E15E6"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87F151D" w14:textId="77777777" w:rsidTr="00CC10DC">
        <w:trPr>
          <w:trHeight w:val="288"/>
          <w:jc w:val="center"/>
        </w:trPr>
        <w:tc>
          <w:tcPr>
            <w:tcW w:w="1696" w:type="dxa"/>
            <w:noWrap/>
            <w:hideMark/>
          </w:tcPr>
          <w:p w14:paraId="77F94D7A" w14:textId="77777777" w:rsidR="00A877F5" w:rsidRPr="00EF6649" w:rsidRDefault="00A877F5">
            <w:pPr>
              <w:jc w:val="right"/>
              <w:rPr>
                <w:color w:val="000000"/>
                <w:sz w:val="22"/>
                <w:szCs w:val="22"/>
              </w:rPr>
            </w:pPr>
            <w:r w:rsidRPr="00EF6649">
              <w:rPr>
                <w:color w:val="000000"/>
                <w:sz w:val="22"/>
                <w:szCs w:val="22"/>
              </w:rPr>
              <w:t>12</w:t>
            </w:r>
          </w:p>
        </w:tc>
        <w:tc>
          <w:tcPr>
            <w:tcW w:w="1785" w:type="dxa"/>
            <w:noWrap/>
            <w:hideMark/>
          </w:tcPr>
          <w:p w14:paraId="321E3E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D5748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BF40B5E" w14:textId="77777777" w:rsidTr="00CC10DC">
        <w:trPr>
          <w:trHeight w:val="288"/>
          <w:jc w:val="center"/>
        </w:trPr>
        <w:tc>
          <w:tcPr>
            <w:tcW w:w="1696" w:type="dxa"/>
            <w:noWrap/>
            <w:hideMark/>
          </w:tcPr>
          <w:p w14:paraId="2E59B567" w14:textId="77777777" w:rsidR="00A877F5" w:rsidRPr="00EF6649" w:rsidRDefault="00A877F5">
            <w:pPr>
              <w:jc w:val="right"/>
              <w:rPr>
                <w:color w:val="000000"/>
                <w:sz w:val="22"/>
                <w:szCs w:val="22"/>
              </w:rPr>
            </w:pPr>
            <w:r w:rsidRPr="00EF6649">
              <w:rPr>
                <w:color w:val="000000"/>
                <w:sz w:val="22"/>
                <w:szCs w:val="22"/>
              </w:rPr>
              <w:t>13</w:t>
            </w:r>
          </w:p>
        </w:tc>
        <w:tc>
          <w:tcPr>
            <w:tcW w:w="1785" w:type="dxa"/>
            <w:noWrap/>
            <w:hideMark/>
          </w:tcPr>
          <w:p w14:paraId="42910F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03EEF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5515CEF" w14:textId="77777777" w:rsidTr="00CC10DC">
        <w:trPr>
          <w:trHeight w:val="288"/>
          <w:jc w:val="center"/>
        </w:trPr>
        <w:tc>
          <w:tcPr>
            <w:tcW w:w="1696" w:type="dxa"/>
            <w:noWrap/>
            <w:hideMark/>
          </w:tcPr>
          <w:p w14:paraId="5C64FC79" w14:textId="77777777" w:rsidR="00A877F5" w:rsidRPr="00EF6649" w:rsidRDefault="00A877F5">
            <w:pPr>
              <w:jc w:val="right"/>
              <w:rPr>
                <w:color w:val="000000"/>
                <w:sz w:val="22"/>
                <w:szCs w:val="22"/>
              </w:rPr>
            </w:pPr>
            <w:r w:rsidRPr="00EF6649">
              <w:rPr>
                <w:color w:val="000000"/>
                <w:sz w:val="22"/>
                <w:szCs w:val="22"/>
              </w:rPr>
              <w:t>14</w:t>
            </w:r>
          </w:p>
        </w:tc>
        <w:tc>
          <w:tcPr>
            <w:tcW w:w="1785" w:type="dxa"/>
            <w:noWrap/>
            <w:hideMark/>
          </w:tcPr>
          <w:p w14:paraId="29369A6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CD4EB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951158" w14:textId="77777777" w:rsidTr="00CC10DC">
        <w:trPr>
          <w:trHeight w:val="288"/>
          <w:jc w:val="center"/>
        </w:trPr>
        <w:tc>
          <w:tcPr>
            <w:tcW w:w="1696" w:type="dxa"/>
            <w:noWrap/>
            <w:hideMark/>
          </w:tcPr>
          <w:p w14:paraId="6D66F4DE" w14:textId="77777777" w:rsidR="00A877F5" w:rsidRPr="00EF6649" w:rsidRDefault="00A877F5">
            <w:pPr>
              <w:jc w:val="right"/>
              <w:rPr>
                <w:color w:val="000000"/>
                <w:sz w:val="22"/>
                <w:szCs w:val="22"/>
              </w:rPr>
            </w:pPr>
            <w:r w:rsidRPr="00EF6649">
              <w:rPr>
                <w:color w:val="000000"/>
                <w:sz w:val="22"/>
                <w:szCs w:val="22"/>
              </w:rPr>
              <w:t>15</w:t>
            </w:r>
          </w:p>
        </w:tc>
        <w:tc>
          <w:tcPr>
            <w:tcW w:w="1785" w:type="dxa"/>
            <w:noWrap/>
            <w:hideMark/>
          </w:tcPr>
          <w:p w14:paraId="21CCE3C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C4A4DB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E2C1DF0" w14:textId="77777777" w:rsidTr="00CC10DC">
        <w:trPr>
          <w:trHeight w:val="288"/>
          <w:jc w:val="center"/>
        </w:trPr>
        <w:tc>
          <w:tcPr>
            <w:tcW w:w="1696" w:type="dxa"/>
            <w:noWrap/>
            <w:hideMark/>
          </w:tcPr>
          <w:p w14:paraId="46C733F6" w14:textId="77777777" w:rsidR="00A877F5" w:rsidRPr="00EF6649" w:rsidRDefault="00A877F5">
            <w:pPr>
              <w:jc w:val="right"/>
              <w:rPr>
                <w:color w:val="000000"/>
                <w:sz w:val="22"/>
                <w:szCs w:val="22"/>
              </w:rPr>
            </w:pPr>
            <w:r w:rsidRPr="00EF6649">
              <w:rPr>
                <w:color w:val="000000"/>
                <w:sz w:val="22"/>
                <w:szCs w:val="22"/>
              </w:rPr>
              <w:t>16</w:t>
            </w:r>
          </w:p>
        </w:tc>
        <w:tc>
          <w:tcPr>
            <w:tcW w:w="1785" w:type="dxa"/>
            <w:noWrap/>
            <w:hideMark/>
          </w:tcPr>
          <w:p w14:paraId="632139C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CB2B0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5DE250" w14:textId="77777777" w:rsidTr="00CC10DC">
        <w:trPr>
          <w:trHeight w:val="288"/>
          <w:jc w:val="center"/>
        </w:trPr>
        <w:tc>
          <w:tcPr>
            <w:tcW w:w="1696" w:type="dxa"/>
            <w:noWrap/>
            <w:hideMark/>
          </w:tcPr>
          <w:p w14:paraId="3D855EAC" w14:textId="77777777" w:rsidR="00A877F5" w:rsidRPr="00EF6649" w:rsidRDefault="00A877F5">
            <w:pPr>
              <w:jc w:val="right"/>
              <w:rPr>
                <w:color w:val="000000"/>
                <w:sz w:val="22"/>
                <w:szCs w:val="22"/>
              </w:rPr>
            </w:pPr>
            <w:r w:rsidRPr="00EF6649">
              <w:rPr>
                <w:color w:val="000000"/>
                <w:sz w:val="22"/>
                <w:szCs w:val="22"/>
              </w:rPr>
              <w:t>17</w:t>
            </w:r>
          </w:p>
        </w:tc>
        <w:tc>
          <w:tcPr>
            <w:tcW w:w="1785" w:type="dxa"/>
            <w:noWrap/>
            <w:hideMark/>
          </w:tcPr>
          <w:p w14:paraId="408DC8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A460C9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CF49A36" w14:textId="77777777" w:rsidTr="00CC10DC">
        <w:trPr>
          <w:trHeight w:val="288"/>
          <w:jc w:val="center"/>
        </w:trPr>
        <w:tc>
          <w:tcPr>
            <w:tcW w:w="1696" w:type="dxa"/>
            <w:noWrap/>
            <w:hideMark/>
          </w:tcPr>
          <w:p w14:paraId="08BFC84B" w14:textId="77777777" w:rsidR="00A877F5" w:rsidRPr="00EF6649" w:rsidRDefault="00A877F5">
            <w:pPr>
              <w:jc w:val="right"/>
              <w:rPr>
                <w:color w:val="000000"/>
                <w:sz w:val="22"/>
                <w:szCs w:val="22"/>
              </w:rPr>
            </w:pPr>
            <w:r w:rsidRPr="00EF6649">
              <w:rPr>
                <w:color w:val="000000"/>
                <w:sz w:val="22"/>
                <w:szCs w:val="22"/>
              </w:rPr>
              <w:t>18</w:t>
            </w:r>
          </w:p>
        </w:tc>
        <w:tc>
          <w:tcPr>
            <w:tcW w:w="1785" w:type="dxa"/>
            <w:noWrap/>
            <w:hideMark/>
          </w:tcPr>
          <w:p w14:paraId="4073A5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FA80C8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4561D08" w14:textId="77777777" w:rsidTr="00CC10DC">
        <w:trPr>
          <w:trHeight w:val="288"/>
          <w:jc w:val="center"/>
        </w:trPr>
        <w:tc>
          <w:tcPr>
            <w:tcW w:w="1696" w:type="dxa"/>
            <w:noWrap/>
            <w:hideMark/>
          </w:tcPr>
          <w:p w14:paraId="2ECCF24B" w14:textId="77777777" w:rsidR="00A877F5" w:rsidRPr="00EF6649" w:rsidRDefault="00A877F5">
            <w:pPr>
              <w:jc w:val="right"/>
              <w:rPr>
                <w:color w:val="000000"/>
                <w:sz w:val="22"/>
                <w:szCs w:val="22"/>
              </w:rPr>
            </w:pPr>
            <w:r w:rsidRPr="00EF6649">
              <w:rPr>
                <w:color w:val="000000"/>
                <w:sz w:val="22"/>
                <w:szCs w:val="22"/>
              </w:rPr>
              <w:t>19</w:t>
            </w:r>
          </w:p>
        </w:tc>
        <w:tc>
          <w:tcPr>
            <w:tcW w:w="1785" w:type="dxa"/>
            <w:noWrap/>
            <w:hideMark/>
          </w:tcPr>
          <w:p w14:paraId="0777F79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616B17"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708FAFDA" w14:textId="77777777" w:rsidTr="00CC10DC">
        <w:trPr>
          <w:trHeight w:val="288"/>
          <w:jc w:val="center"/>
        </w:trPr>
        <w:tc>
          <w:tcPr>
            <w:tcW w:w="1696" w:type="dxa"/>
            <w:noWrap/>
            <w:hideMark/>
          </w:tcPr>
          <w:p w14:paraId="06A4A748" w14:textId="77777777" w:rsidR="00A877F5" w:rsidRPr="00EF6649" w:rsidRDefault="00A877F5">
            <w:pPr>
              <w:jc w:val="right"/>
              <w:rPr>
                <w:color w:val="000000"/>
                <w:sz w:val="22"/>
                <w:szCs w:val="22"/>
              </w:rPr>
            </w:pPr>
            <w:r w:rsidRPr="00EF6649">
              <w:rPr>
                <w:color w:val="000000"/>
                <w:sz w:val="22"/>
                <w:szCs w:val="22"/>
              </w:rPr>
              <w:t>20</w:t>
            </w:r>
          </w:p>
        </w:tc>
        <w:tc>
          <w:tcPr>
            <w:tcW w:w="1785" w:type="dxa"/>
            <w:noWrap/>
            <w:hideMark/>
          </w:tcPr>
          <w:p w14:paraId="75B233C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79ED4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5A8223B" w14:textId="77777777" w:rsidTr="00CC10DC">
        <w:trPr>
          <w:trHeight w:val="288"/>
          <w:jc w:val="center"/>
        </w:trPr>
        <w:tc>
          <w:tcPr>
            <w:tcW w:w="1696" w:type="dxa"/>
            <w:noWrap/>
            <w:hideMark/>
          </w:tcPr>
          <w:p w14:paraId="535A24D9" w14:textId="77777777" w:rsidR="00A877F5" w:rsidRPr="00EF6649" w:rsidRDefault="00A877F5">
            <w:pPr>
              <w:jc w:val="right"/>
              <w:rPr>
                <w:color w:val="000000"/>
                <w:sz w:val="22"/>
                <w:szCs w:val="22"/>
              </w:rPr>
            </w:pPr>
            <w:r w:rsidRPr="00EF6649">
              <w:rPr>
                <w:color w:val="000000"/>
                <w:sz w:val="22"/>
                <w:szCs w:val="22"/>
              </w:rPr>
              <w:t>21</w:t>
            </w:r>
          </w:p>
        </w:tc>
        <w:tc>
          <w:tcPr>
            <w:tcW w:w="1785" w:type="dxa"/>
            <w:noWrap/>
            <w:hideMark/>
          </w:tcPr>
          <w:p w14:paraId="44446CF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158B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E0EF4F" w14:textId="77777777" w:rsidTr="00CC10DC">
        <w:trPr>
          <w:trHeight w:val="288"/>
          <w:jc w:val="center"/>
        </w:trPr>
        <w:tc>
          <w:tcPr>
            <w:tcW w:w="1696" w:type="dxa"/>
            <w:noWrap/>
            <w:hideMark/>
          </w:tcPr>
          <w:p w14:paraId="3E36098D" w14:textId="77777777" w:rsidR="00A877F5" w:rsidRPr="00EF6649" w:rsidRDefault="00A877F5">
            <w:pPr>
              <w:jc w:val="right"/>
              <w:rPr>
                <w:color w:val="000000"/>
                <w:sz w:val="22"/>
                <w:szCs w:val="22"/>
              </w:rPr>
            </w:pPr>
            <w:r w:rsidRPr="00EF6649">
              <w:rPr>
                <w:color w:val="000000"/>
                <w:sz w:val="22"/>
                <w:szCs w:val="22"/>
              </w:rPr>
              <w:t>22</w:t>
            </w:r>
          </w:p>
        </w:tc>
        <w:tc>
          <w:tcPr>
            <w:tcW w:w="1785" w:type="dxa"/>
            <w:noWrap/>
            <w:hideMark/>
          </w:tcPr>
          <w:p w14:paraId="3A19311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37C915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FBD7B1F" w14:textId="77777777" w:rsidTr="00CC10DC">
        <w:trPr>
          <w:trHeight w:val="288"/>
          <w:jc w:val="center"/>
        </w:trPr>
        <w:tc>
          <w:tcPr>
            <w:tcW w:w="1696" w:type="dxa"/>
            <w:noWrap/>
            <w:hideMark/>
          </w:tcPr>
          <w:p w14:paraId="2C495370" w14:textId="77777777" w:rsidR="00A877F5" w:rsidRPr="00EF6649" w:rsidRDefault="00A877F5">
            <w:pPr>
              <w:jc w:val="right"/>
              <w:rPr>
                <w:color w:val="000000"/>
                <w:sz w:val="22"/>
                <w:szCs w:val="22"/>
              </w:rPr>
            </w:pPr>
            <w:r w:rsidRPr="00EF6649">
              <w:rPr>
                <w:color w:val="000000"/>
                <w:sz w:val="22"/>
                <w:szCs w:val="22"/>
              </w:rPr>
              <w:lastRenderedPageBreak/>
              <w:t>23</w:t>
            </w:r>
          </w:p>
        </w:tc>
        <w:tc>
          <w:tcPr>
            <w:tcW w:w="1785" w:type="dxa"/>
            <w:noWrap/>
            <w:hideMark/>
          </w:tcPr>
          <w:p w14:paraId="1412A9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B0A286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3FE518" w14:textId="77777777" w:rsidTr="00CC10DC">
        <w:trPr>
          <w:trHeight w:val="288"/>
          <w:jc w:val="center"/>
        </w:trPr>
        <w:tc>
          <w:tcPr>
            <w:tcW w:w="1696" w:type="dxa"/>
            <w:noWrap/>
            <w:hideMark/>
          </w:tcPr>
          <w:p w14:paraId="63291D77" w14:textId="77777777" w:rsidR="00A877F5" w:rsidRPr="00EF6649" w:rsidRDefault="00A877F5">
            <w:pPr>
              <w:jc w:val="right"/>
              <w:rPr>
                <w:color w:val="000000"/>
                <w:sz w:val="22"/>
                <w:szCs w:val="22"/>
              </w:rPr>
            </w:pPr>
            <w:r w:rsidRPr="00EF6649">
              <w:rPr>
                <w:color w:val="000000"/>
                <w:sz w:val="22"/>
                <w:szCs w:val="22"/>
              </w:rPr>
              <w:t>24</w:t>
            </w:r>
          </w:p>
        </w:tc>
        <w:tc>
          <w:tcPr>
            <w:tcW w:w="1785" w:type="dxa"/>
            <w:noWrap/>
            <w:hideMark/>
          </w:tcPr>
          <w:p w14:paraId="3B5C49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E891D8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0F3069C" w14:textId="77777777" w:rsidTr="00CC10DC">
        <w:trPr>
          <w:trHeight w:val="288"/>
          <w:jc w:val="center"/>
        </w:trPr>
        <w:tc>
          <w:tcPr>
            <w:tcW w:w="1696" w:type="dxa"/>
            <w:noWrap/>
            <w:hideMark/>
          </w:tcPr>
          <w:p w14:paraId="2744A402" w14:textId="77777777" w:rsidR="00A877F5" w:rsidRPr="00EF6649" w:rsidRDefault="00A877F5">
            <w:pPr>
              <w:jc w:val="right"/>
              <w:rPr>
                <w:color w:val="000000"/>
                <w:sz w:val="22"/>
                <w:szCs w:val="22"/>
              </w:rPr>
            </w:pPr>
            <w:r w:rsidRPr="00EF6649">
              <w:rPr>
                <w:color w:val="000000"/>
                <w:sz w:val="22"/>
                <w:szCs w:val="22"/>
              </w:rPr>
              <w:t>25</w:t>
            </w:r>
          </w:p>
        </w:tc>
        <w:tc>
          <w:tcPr>
            <w:tcW w:w="1785" w:type="dxa"/>
            <w:noWrap/>
            <w:hideMark/>
          </w:tcPr>
          <w:p w14:paraId="0F54B5D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D1067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E8C6AD" w14:textId="77777777" w:rsidTr="00CC10DC">
        <w:trPr>
          <w:trHeight w:val="288"/>
          <w:jc w:val="center"/>
        </w:trPr>
        <w:tc>
          <w:tcPr>
            <w:tcW w:w="1696" w:type="dxa"/>
            <w:noWrap/>
            <w:hideMark/>
          </w:tcPr>
          <w:p w14:paraId="16516BA9" w14:textId="77777777" w:rsidR="00A877F5" w:rsidRPr="00EF6649" w:rsidRDefault="00A877F5">
            <w:pPr>
              <w:jc w:val="right"/>
              <w:rPr>
                <w:color w:val="000000"/>
                <w:sz w:val="22"/>
                <w:szCs w:val="22"/>
              </w:rPr>
            </w:pPr>
            <w:r w:rsidRPr="00EF6649">
              <w:rPr>
                <w:color w:val="000000"/>
                <w:sz w:val="22"/>
                <w:szCs w:val="22"/>
              </w:rPr>
              <w:t>26</w:t>
            </w:r>
          </w:p>
        </w:tc>
        <w:tc>
          <w:tcPr>
            <w:tcW w:w="1785" w:type="dxa"/>
            <w:noWrap/>
            <w:hideMark/>
          </w:tcPr>
          <w:p w14:paraId="4C9BF5D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2B22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F08BFF" w14:textId="77777777" w:rsidTr="00CC10DC">
        <w:trPr>
          <w:trHeight w:val="288"/>
          <w:jc w:val="center"/>
        </w:trPr>
        <w:tc>
          <w:tcPr>
            <w:tcW w:w="1696" w:type="dxa"/>
            <w:noWrap/>
            <w:hideMark/>
          </w:tcPr>
          <w:p w14:paraId="4A1AAC25" w14:textId="77777777" w:rsidR="00A877F5" w:rsidRPr="00EF6649" w:rsidRDefault="00A877F5">
            <w:pPr>
              <w:jc w:val="right"/>
              <w:rPr>
                <w:color w:val="000000"/>
                <w:sz w:val="22"/>
                <w:szCs w:val="22"/>
              </w:rPr>
            </w:pPr>
            <w:r w:rsidRPr="00EF6649">
              <w:rPr>
                <w:color w:val="000000"/>
                <w:sz w:val="22"/>
                <w:szCs w:val="22"/>
              </w:rPr>
              <w:t>27</w:t>
            </w:r>
          </w:p>
        </w:tc>
        <w:tc>
          <w:tcPr>
            <w:tcW w:w="1785" w:type="dxa"/>
            <w:noWrap/>
            <w:hideMark/>
          </w:tcPr>
          <w:p w14:paraId="7C4AE45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27338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925FA" w14:textId="77777777" w:rsidTr="00CC10DC">
        <w:trPr>
          <w:trHeight w:val="288"/>
          <w:jc w:val="center"/>
        </w:trPr>
        <w:tc>
          <w:tcPr>
            <w:tcW w:w="1696" w:type="dxa"/>
            <w:noWrap/>
            <w:hideMark/>
          </w:tcPr>
          <w:p w14:paraId="59379A30" w14:textId="77777777" w:rsidR="00A877F5" w:rsidRPr="00EF6649" w:rsidRDefault="00A877F5">
            <w:pPr>
              <w:jc w:val="right"/>
              <w:rPr>
                <w:color w:val="000000"/>
                <w:sz w:val="22"/>
                <w:szCs w:val="22"/>
              </w:rPr>
            </w:pPr>
            <w:r w:rsidRPr="00EF6649">
              <w:rPr>
                <w:color w:val="000000"/>
                <w:sz w:val="22"/>
                <w:szCs w:val="22"/>
              </w:rPr>
              <w:t>28</w:t>
            </w:r>
          </w:p>
        </w:tc>
        <w:tc>
          <w:tcPr>
            <w:tcW w:w="1785" w:type="dxa"/>
            <w:noWrap/>
            <w:hideMark/>
          </w:tcPr>
          <w:p w14:paraId="45231A8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C6C0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D380A0" w14:textId="77777777" w:rsidTr="00CC10DC">
        <w:trPr>
          <w:trHeight w:val="288"/>
          <w:jc w:val="center"/>
        </w:trPr>
        <w:tc>
          <w:tcPr>
            <w:tcW w:w="1696" w:type="dxa"/>
            <w:noWrap/>
            <w:hideMark/>
          </w:tcPr>
          <w:p w14:paraId="2182D525" w14:textId="77777777" w:rsidR="00A877F5" w:rsidRPr="00EF6649" w:rsidRDefault="00A877F5">
            <w:pPr>
              <w:jc w:val="right"/>
              <w:rPr>
                <w:color w:val="000000"/>
                <w:sz w:val="22"/>
                <w:szCs w:val="22"/>
              </w:rPr>
            </w:pPr>
            <w:r w:rsidRPr="00EF6649">
              <w:rPr>
                <w:color w:val="000000"/>
                <w:sz w:val="22"/>
                <w:szCs w:val="22"/>
              </w:rPr>
              <w:t>29</w:t>
            </w:r>
          </w:p>
        </w:tc>
        <w:tc>
          <w:tcPr>
            <w:tcW w:w="1785" w:type="dxa"/>
            <w:noWrap/>
            <w:hideMark/>
          </w:tcPr>
          <w:p w14:paraId="3337A07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12EB2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4D8D75B" w14:textId="77777777" w:rsidTr="00CC10DC">
        <w:trPr>
          <w:trHeight w:val="288"/>
          <w:jc w:val="center"/>
        </w:trPr>
        <w:tc>
          <w:tcPr>
            <w:tcW w:w="1696" w:type="dxa"/>
            <w:noWrap/>
            <w:hideMark/>
          </w:tcPr>
          <w:p w14:paraId="34FA249C" w14:textId="77777777" w:rsidR="00A877F5" w:rsidRPr="00EF6649" w:rsidRDefault="00A877F5">
            <w:pPr>
              <w:jc w:val="right"/>
              <w:rPr>
                <w:color w:val="000000"/>
                <w:sz w:val="22"/>
                <w:szCs w:val="22"/>
              </w:rPr>
            </w:pPr>
            <w:r w:rsidRPr="00EF6649">
              <w:rPr>
                <w:color w:val="000000"/>
                <w:sz w:val="22"/>
                <w:szCs w:val="22"/>
              </w:rPr>
              <w:t>30</w:t>
            </w:r>
          </w:p>
        </w:tc>
        <w:tc>
          <w:tcPr>
            <w:tcW w:w="1785" w:type="dxa"/>
            <w:noWrap/>
            <w:hideMark/>
          </w:tcPr>
          <w:p w14:paraId="7B5B4E2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8D169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81C89D7" w14:textId="77777777" w:rsidTr="00CC10DC">
        <w:trPr>
          <w:trHeight w:val="288"/>
          <w:jc w:val="center"/>
        </w:trPr>
        <w:tc>
          <w:tcPr>
            <w:tcW w:w="1696" w:type="dxa"/>
            <w:noWrap/>
            <w:hideMark/>
          </w:tcPr>
          <w:p w14:paraId="5DCA6B17" w14:textId="77777777" w:rsidR="00A877F5" w:rsidRPr="00EF6649" w:rsidRDefault="00A877F5">
            <w:pPr>
              <w:jc w:val="right"/>
              <w:rPr>
                <w:color w:val="000000"/>
                <w:sz w:val="22"/>
                <w:szCs w:val="22"/>
              </w:rPr>
            </w:pPr>
            <w:r w:rsidRPr="00EF6649">
              <w:rPr>
                <w:color w:val="000000"/>
                <w:sz w:val="22"/>
                <w:szCs w:val="22"/>
              </w:rPr>
              <w:t>31</w:t>
            </w:r>
          </w:p>
        </w:tc>
        <w:tc>
          <w:tcPr>
            <w:tcW w:w="1785" w:type="dxa"/>
            <w:noWrap/>
            <w:hideMark/>
          </w:tcPr>
          <w:p w14:paraId="397B319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62943D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D0AD56" w14:textId="77777777" w:rsidTr="00CC10DC">
        <w:trPr>
          <w:trHeight w:val="288"/>
          <w:jc w:val="center"/>
        </w:trPr>
        <w:tc>
          <w:tcPr>
            <w:tcW w:w="1696" w:type="dxa"/>
            <w:noWrap/>
            <w:hideMark/>
          </w:tcPr>
          <w:p w14:paraId="39E0C4D0" w14:textId="77777777" w:rsidR="00A877F5" w:rsidRPr="00EF6649" w:rsidRDefault="00A877F5">
            <w:pPr>
              <w:jc w:val="right"/>
              <w:rPr>
                <w:color w:val="000000"/>
                <w:sz w:val="22"/>
                <w:szCs w:val="22"/>
              </w:rPr>
            </w:pPr>
            <w:r w:rsidRPr="00EF6649">
              <w:rPr>
                <w:color w:val="000000"/>
                <w:sz w:val="22"/>
                <w:szCs w:val="22"/>
              </w:rPr>
              <w:t>32</w:t>
            </w:r>
          </w:p>
        </w:tc>
        <w:tc>
          <w:tcPr>
            <w:tcW w:w="1785" w:type="dxa"/>
            <w:noWrap/>
            <w:hideMark/>
          </w:tcPr>
          <w:p w14:paraId="7EEB32E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00BE15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F85588" w14:textId="77777777" w:rsidTr="00CC10DC">
        <w:trPr>
          <w:trHeight w:val="288"/>
          <w:jc w:val="center"/>
        </w:trPr>
        <w:tc>
          <w:tcPr>
            <w:tcW w:w="1696" w:type="dxa"/>
            <w:noWrap/>
            <w:hideMark/>
          </w:tcPr>
          <w:p w14:paraId="1A9670D8" w14:textId="77777777" w:rsidR="00A877F5" w:rsidRPr="00EF6649" w:rsidRDefault="00A877F5">
            <w:pPr>
              <w:jc w:val="right"/>
              <w:rPr>
                <w:color w:val="000000"/>
                <w:sz w:val="22"/>
                <w:szCs w:val="22"/>
              </w:rPr>
            </w:pPr>
            <w:r w:rsidRPr="00EF6649">
              <w:rPr>
                <w:color w:val="000000"/>
                <w:sz w:val="22"/>
                <w:szCs w:val="22"/>
              </w:rPr>
              <w:t>33</w:t>
            </w:r>
          </w:p>
        </w:tc>
        <w:tc>
          <w:tcPr>
            <w:tcW w:w="1785" w:type="dxa"/>
            <w:noWrap/>
            <w:hideMark/>
          </w:tcPr>
          <w:p w14:paraId="1873D59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D567B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14E7DA1" w14:textId="77777777" w:rsidTr="00CC10DC">
        <w:trPr>
          <w:trHeight w:val="288"/>
          <w:jc w:val="center"/>
        </w:trPr>
        <w:tc>
          <w:tcPr>
            <w:tcW w:w="1696" w:type="dxa"/>
            <w:noWrap/>
            <w:hideMark/>
          </w:tcPr>
          <w:p w14:paraId="10F626E3" w14:textId="77777777" w:rsidR="00A877F5" w:rsidRPr="00EF6649" w:rsidRDefault="00A877F5">
            <w:pPr>
              <w:jc w:val="right"/>
              <w:rPr>
                <w:color w:val="000000"/>
                <w:sz w:val="22"/>
                <w:szCs w:val="22"/>
              </w:rPr>
            </w:pPr>
            <w:r w:rsidRPr="00EF6649">
              <w:rPr>
                <w:color w:val="000000"/>
                <w:sz w:val="22"/>
                <w:szCs w:val="22"/>
              </w:rPr>
              <w:t>34</w:t>
            </w:r>
          </w:p>
        </w:tc>
        <w:tc>
          <w:tcPr>
            <w:tcW w:w="1785" w:type="dxa"/>
            <w:noWrap/>
            <w:hideMark/>
          </w:tcPr>
          <w:p w14:paraId="4E3E9C3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FAF9D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BC1A6DF" w14:textId="77777777" w:rsidTr="00CC10DC">
        <w:trPr>
          <w:trHeight w:val="288"/>
          <w:jc w:val="center"/>
        </w:trPr>
        <w:tc>
          <w:tcPr>
            <w:tcW w:w="1696" w:type="dxa"/>
            <w:noWrap/>
            <w:hideMark/>
          </w:tcPr>
          <w:p w14:paraId="3B362D88" w14:textId="77777777" w:rsidR="00A877F5" w:rsidRPr="00EF6649" w:rsidRDefault="00A877F5">
            <w:pPr>
              <w:jc w:val="right"/>
              <w:rPr>
                <w:color w:val="000000"/>
                <w:sz w:val="22"/>
                <w:szCs w:val="22"/>
              </w:rPr>
            </w:pPr>
            <w:r w:rsidRPr="00EF6649">
              <w:rPr>
                <w:color w:val="000000"/>
                <w:sz w:val="22"/>
                <w:szCs w:val="22"/>
              </w:rPr>
              <w:t>35</w:t>
            </w:r>
          </w:p>
        </w:tc>
        <w:tc>
          <w:tcPr>
            <w:tcW w:w="1785" w:type="dxa"/>
            <w:noWrap/>
            <w:hideMark/>
          </w:tcPr>
          <w:p w14:paraId="287D7C0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10C9BC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E808D65" w14:textId="77777777" w:rsidTr="00CC10DC">
        <w:trPr>
          <w:trHeight w:val="288"/>
          <w:jc w:val="center"/>
        </w:trPr>
        <w:tc>
          <w:tcPr>
            <w:tcW w:w="1696" w:type="dxa"/>
            <w:noWrap/>
            <w:hideMark/>
          </w:tcPr>
          <w:p w14:paraId="1F2B70B0" w14:textId="77777777" w:rsidR="00A877F5" w:rsidRPr="00EF6649" w:rsidRDefault="00A877F5">
            <w:pPr>
              <w:jc w:val="right"/>
              <w:rPr>
                <w:color w:val="000000"/>
                <w:sz w:val="22"/>
                <w:szCs w:val="22"/>
              </w:rPr>
            </w:pPr>
            <w:r w:rsidRPr="00EF6649">
              <w:rPr>
                <w:color w:val="000000"/>
                <w:sz w:val="22"/>
                <w:szCs w:val="22"/>
              </w:rPr>
              <w:t>36</w:t>
            </w:r>
          </w:p>
        </w:tc>
        <w:tc>
          <w:tcPr>
            <w:tcW w:w="1785" w:type="dxa"/>
            <w:noWrap/>
            <w:hideMark/>
          </w:tcPr>
          <w:p w14:paraId="608EC1D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AF2DE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DE87A6D" w14:textId="77777777" w:rsidTr="00CC10DC">
        <w:trPr>
          <w:trHeight w:val="288"/>
          <w:jc w:val="center"/>
        </w:trPr>
        <w:tc>
          <w:tcPr>
            <w:tcW w:w="1696" w:type="dxa"/>
            <w:noWrap/>
            <w:hideMark/>
          </w:tcPr>
          <w:p w14:paraId="04BD486B" w14:textId="77777777" w:rsidR="00A877F5" w:rsidRPr="00EF6649" w:rsidRDefault="00A877F5">
            <w:pPr>
              <w:jc w:val="right"/>
              <w:rPr>
                <w:color w:val="000000"/>
                <w:sz w:val="22"/>
                <w:szCs w:val="22"/>
              </w:rPr>
            </w:pPr>
            <w:r w:rsidRPr="00EF6649">
              <w:rPr>
                <w:color w:val="000000"/>
                <w:sz w:val="22"/>
                <w:szCs w:val="22"/>
              </w:rPr>
              <w:t>37</w:t>
            </w:r>
          </w:p>
        </w:tc>
        <w:tc>
          <w:tcPr>
            <w:tcW w:w="1785" w:type="dxa"/>
            <w:noWrap/>
            <w:hideMark/>
          </w:tcPr>
          <w:p w14:paraId="6C8FD37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4B1391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09998E" w14:textId="77777777" w:rsidTr="00CC10DC">
        <w:trPr>
          <w:trHeight w:val="288"/>
          <w:jc w:val="center"/>
        </w:trPr>
        <w:tc>
          <w:tcPr>
            <w:tcW w:w="1696" w:type="dxa"/>
            <w:noWrap/>
            <w:hideMark/>
          </w:tcPr>
          <w:p w14:paraId="5AAD9B96" w14:textId="77777777" w:rsidR="00A877F5" w:rsidRPr="00EF6649" w:rsidRDefault="00A877F5">
            <w:pPr>
              <w:jc w:val="right"/>
              <w:rPr>
                <w:color w:val="000000"/>
                <w:sz w:val="22"/>
                <w:szCs w:val="22"/>
              </w:rPr>
            </w:pPr>
            <w:r w:rsidRPr="00EF6649">
              <w:rPr>
                <w:color w:val="000000"/>
                <w:sz w:val="22"/>
                <w:szCs w:val="22"/>
              </w:rPr>
              <w:t>38</w:t>
            </w:r>
          </w:p>
        </w:tc>
        <w:tc>
          <w:tcPr>
            <w:tcW w:w="1785" w:type="dxa"/>
            <w:noWrap/>
            <w:hideMark/>
          </w:tcPr>
          <w:p w14:paraId="5136AA3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2D39A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17C19C1" w14:textId="77777777" w:rsidTr="00CC10DC">
        <w:trPr>
          <w:trHeight w:val="288"/>
          <w:jc w:val="center"/>
        </w:trPr>
        <w:tc>
          <w:tcPr>
            <w:tcW w:w="1696" w:type="dxa"/>
            <w:noWrap/>
            <w:hideMark/>
          </w:tcPr>
          <w:p w14:paraId="6654A6EA" w14:textId="77777777" w:rsidR="00A877F5" w:rsidRPr="00EF6649" w:rsidRDefault="00A877F5">
            <w:pPr>
              <w:jc w:val="right"/>
              <w:rPr>
                <w:color w:val="000000"/>
                <w:sz w:val="22"/>
                <w:szCs w:val="22"/>
              </w:rPr>
            </w:pPr>
            <w:r w:rsidRPr="00EF6649">
              <w:rPr>
                <w:color w:val="000000"/>
                <w:sz w:val="22"/>
                <w:szCs w:val="22"/>
              </w:rPr>
              <w:t>39</w:t>
            </w:r>
          </w:p>
        </w:tc>
        <w:tc>
          <w:tcPr>
            <w:tcW w:w="1785" w:type="dxa"/>
            <w:noWrap/>
            <w:hideMark/>
          </w:tcPr>
          <w:p w14:paraId="5894400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A69A21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D01F46A" w14:textId="77777777" w:rsidTr="00CC10DC">
        <w:trPr>
          <w:trHeight w:val="288"/>
          <w:jc w:val="center"/>
        </w:trPr>
        <w:tc>
          <w:tcPr>
            <w:tcW w:w="1696" w:type="dxa"/>
            <w:noWrap/>
            <w:hideMark/>
          </w:tcPr>
          <w:p w14:paraId="20F4F34E" w14:textId="77777777" w:rsidR="00A877F5" w:rsidRPr="00EF6649" w:rsidRDefault="00A877F5">
            <w:pPr>
              <w:jc w:val="right"/>
              <w:rPr>
                <w:color w:val="000000"/>
                <w:sz w:val="22"/>
                <w:szCs w:val="22"/>
              </w:rPr>
            </w:pPr>
            <w:r w:rsidRPr="00EF6649">
              <w:rPr>
                <w:color w:val="000000"/>
                <w:sz w:val="22"/>
                <w:szCs w:val="22"/>
              </w:rPr>
              <w:t>40</w:t>
            </w:r>
          </w:p>
        </w:tc>
        <w:tc>
          <w:tcPr>
            <w:tcW w:w="1785" w:type="dxa"/>
            <w:noWrap/>
            <w:hideMark/>
          </w:tcPr>
          <w:p w14:paraId="7026CA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B2B08EC"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3BFA62C" w14:textId="77777777" w:rsidTr="00CC10DC">
        <w:trPr>
          <w:trHeight w:val="288"/>
          <w:jc w:val="center"/>
        </w:trPr>
        <w:tc>
          <w:tcPr>
            <w:tcW w:w="1696" w:type="dxa"/>
            <w:noWrap/>
            <w:hideMark/>
          </w:tcPr>
          <w:p w14:paraId="2F0A6691" w14:textId="77777777" w:rsidR="00A877F5" w:rsidRPr="00EF6649" w:rsidRDefault="00A877F5">
            <w:pPr>
              <w:jc w:val="right"/>
              <w:rPr>
                <w:color w:val="000000"/>
                <w:sz w:val="22"/>
                <w:szCs w:val="22"/>
              </w:rPr>
            </w:pPr>
            <w:r w:rsidRPr="00EF6649">
              <w:rPr>
                <w:color w:val="000000"/>
                <w:sz w:val="22"/>
                <w:szCs w:val="22"/>
              </w:rPr>
              <w:t>41</w:t>
            </w:r>
          </w:p>
        </w:tc>
        <w:tc>
          <w:tcPr>
            <w:tcW w:w="1785" w:type="dxa"/>
            <w:noWrap/>
            <w:hideMark/>
          </w:tcPr>
          <w:p w14:paraId="3D0D9D4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E573CAD"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2D1A9C53" w14:textId="77777777" w:rsidTr="00CC10DC">
        <w:trPr>
          <w:trHeight w:val="288"/>
          <w:jc w:val="center"/>
        </w:trPr>
        <w:tc>
          <w:tcPr>
            <w:tcW w:w="1696" w:type="dxa"/>
            <w:noWrap/>
            <w:hideMark/>
          </w:tcPr>
          <w:p w14:paraId="6A5699FB" w14:textId="77777777" w:rsidR="00A877F5" w:rsidRPr="00EF6649" w:rsidRDefault="00A877F5">
            <w:pPr>
              <w:jc w:val="right"/>
              <w:rPr>
                <w:color w:val="000000"/>
                <w:sz w:val="22"/>
                <w:szCs w:val="22"/>
              </w:rPr>
            </w:pPr>
            <w:r w:rsidRPr="00EF6649">
              <w:rPr>
                <w:color w:val="000000"/>
                <w:sz w:val="22"/>
                <w:szCs w:val="22"/>
              </w:rPr>
              <w:t>42</w:t>
            </w:r>
          </w:p>
        </w:tc>
        <w:tc>
          <w:tcPr>
            <w:tcW w:w="1785" w:type="dxa"/>
            <w:noWrap/>
            <w:hideMark/>
          </w:tcPr>
          <w:p w14:paraId="175E34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160DC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AD6C86A" w14:textId="77777777" w:rsidTr="00CC10DC">
        <w:trPr>
          <w:trHeight w:val="288"/>
          <w:jc w:val="center"/>
        </w:trPr>
        <w:tc>
          <w:tcPr>
            <w:tcW w:w="1696" w:type="dxa"/>
            <w:noWrap/>
            <w:hideMark/>
          </w:tcPr>
          <w:p w14:paraId="70EBF59D" w14:textId="77777777" w:rsidR="00A877F5" w:rsidRPr="00EF6649" w:rsidRDefault="00A877F5">
            <w:pPr>
              <w:jc w:val="right"/>
              <w:rPr>
                <w:color w:val="000000"/>
                <w:sz w:val="22"/>
                <w:szCs w:val="22"/>
              </w:rPr>
            </w:pPr>
            <w:r w:rsidRPr="00EF6649">
              <w:rPr>
                <w:color w:val="000000"/>
                <w:sz w:val="22"/>
                <w:szCs w:val="22"/>
              </w:rPr>
              <w:t>43</w:t>
            </w:r>
          </w:p>
        </w:tc>
        <w:tc>
          <w:tcPr>
            <w:tcW w:w="1785" w:type="dxa"/>
            <w:noWrap/>
            <w:hideMark/>
          </w:tcPr>
          <w:p w14:paraId="273A839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AD725E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A930992" w14:textId="77777777" w:rsidTr="00CC10DC">
        <w:trPr>
          <w:trHeight w:val="288"/>
          <w:jc w:val="center"/>
        </w:trPr>
        <w:tc>
          <w:tcPr>
            <w:tcW w:w="1696" w:type="dxa"/>
            <w:noWrap/>
            <w:hideMark/>
          </w:tcPr>
          <w:p w14:paraId="1CD38A1D" w14:textId="77777777" w:rsidR="00A877F5" w:rsidRPr="00EF6649" w:rsidRDefault="00A877F5">
            <w:pPr>
              <w:jc w:val="right"/>
              <w:rPr>
                <w:color w:val="000000"/>
                <w:sz w:val="22"/>
                <w:szCs w:val="22"/>
              </w:rPr>
            </w:pPr>
            <w:r w:rsidRPr="00EF6649">
              <w:rPr>
                <w:color w:val="000000"/>
                <w:sz w:val="22"/>
                <w:szCs w:val="22"/>
              </w:rPr>
              <w:t>44</w:t>
            </w:r>
          </w:p>
        </w:tc>
        <w:tc>
          <w:tcPr>
            <w:tcW w:w="1785" w:type="dxa"/>
            <w:noWrap/>
            <w:hideMark/>
          </w:tcPr>
          <w:p w14:paraId="7A663AE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EE6485"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F1BFD8" w14:textId="77777777" w:rsidTr="00CC10DC">
        <w:trPr>
          <w:trHeight w:val="288"/>
          <w:jc w:val="center"/>
        </w:trPr>
        <w:tc>
          <w:tcPr>
            <w:tcW w:w="1696" w:type="dxa"/>
            <w:noWrap/>
            <w:hideMark/>
          </w:tcPr>
          <w:p w14:paraId="55E31C46" w14:textId="77777777" w:rsidR="00A877F5" w:rsidRPr="00EF6649" w:rsidRDefault="00A877F5">
            <w:pPr>
              <w:jc w:val="right"/>
              <w:rPr>
                <w:color w:val="000000"/>
                <w:sz w:val="22"/>
                <w:szCs w:val="22"/>
              </w:rPr>
            </w:pPr>
            <w:r w:rsidRPr="00EF6649">
              <w:rPr>
                <w:color w:val="000000"/>
                <w:sz w:val="22"/>
                <w:szCs w:val="22"/>
              </w:rPr>
              <w:t>45</w:t>
            </w:r>
          </w:p>
        </w:tc>
        <w:tc>
          <w:tcPr>
            <w:tcW w:w="1785" w:type="dxa"/>
            <w:noWrap/>
            <w:hideMark/>
          </w:tcPr>
          <w:p w14:paraId="04C09B6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165618"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F86EBED" w14:textId="77777777" w:rsidTr="00CC10DC">
        <w:trPr>
          <w:trHeight w:val="288"/>
          <w:jc w:val="center"/>
        </w:trPr>
        <w:tc>
          <w:tcPr>
            <w:tcW w:w="1696" w:type="dxa"/>
            <w:noWrap/>
            <w:hideMark/>
          </w:tcPr>
          <w:p w14:paraId="68599550" w14:textId="77777777" w:rsidR="00A877F5" w:rsidRPr="00EF6649" w:rsidRDefault="00A877F5">
            <w:pPr>
              <w:jc w:val="right"/>
              <w:rPr>
                <w:color w:val="000000"/>
                <w:sz w:val="22"/>
                <w:szCs w:val="22"/>
              </w:rPr>
            </w:pPr>
            <w:r w:rsidRPr="00EF6649">
              <w:rPr>
                <w:color w:val="000000"/>
                <w:sz w:val="22"/>
                <w:szCs w:val="22"/>
              </w:rPr>
              <w:t>46</w:t>
            </w:r>
          </w:p>
        </w:tc>
        <w:tc>
          <w:tcPr>
            <w:tcW w:w="1785" w:type="dxa"/>
            <w:noWrap/>
            <w:hideMark/>
          </w:tcPr>
          <w:p w14:paraId="4FC201B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C8B9A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69D14209" w14:textId="77777777" w:rsidTr="00CC10DC">
        <w:trPr>
          <w:trHeight w:val="288"/>
          <w:jc w:val="center"/>
        </w:trPr>
        <w:tc>
          <w:tcPr>
            <w:tcW w:w="1696" w:type="dxa"/>
            <w:noWrap/>
            <w:hideMark/>
          </w:tcPr>
          <w:p w14:paraId="461595AD" w14:textId="77777777" w:rsidR="00A877F5" w:rsidRPr="00EF6649" w:rsidRDefault="00A877F5">
            <w:pPr>
              <w:jc w:val="right"/>
              <w:rPr>
                <w:color w:val="000000"/>
                <w:sz w:val="22"/>
                <w:szCs w:val="22"/>
              </w:rPr>
            </w:pPr>
            <w:r w:rsidRPr="00EF6649">
              <w:rPr>
                <w:color w:val="000000"/>
                <w:sz w:val="22"/>
                <w:szCs w:val="22"/>
              </w:rPr>
              <w:t>47</w:t>
            </w:r>
          </w:p>
        </w:tc>
        <w:tc>
          <w:tcPr>
            <w:tcW w:w="1785" w:type="dxa"/>
            <w:noWrap/>
            <w:hideMark/>
          </w:tcPr>
          <w:p w14:paraId="451BD8A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52569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0C964" w14:textId="77777777" w:rsidTr="00CC10DC">
        <w:trPr>
          <w:trHeight w:val="288"/>
          <w:jc w:val="center"/>
        </w:trPr>
        <w:tc>
          <w:tcPr>
            <w:tcW w:w="1696" w:type="dxa"/>
            <w:noWrap/>
            <w:hideMark/>
          </w:tcPr>
          <w:p w14:paraId="1BDF4949" w14:textId="77777777" w:rsidR="00A877F5" w:rsidRPr="00EF6649" w:rsidRDefault="00A877F5">
            <w:pPr>
              <w:jc w:val="right"/>
              <w:rPr>
                <w:color w:val="000000"/>
                <w:sz w:val="22"/>
                <w:szCs w:val="22"/>
              </w:rPr>
            </w:pPr>
            <w:r w:rsidRPr="00EF6649">
              <w:rPr>
                <w:color w:val="000000"/>
                <w:sz w:val="22"/>
                <w:szCs w:val="22"/>
              </w:rPr>
              <w:t>48</w:t>
            </w:r>
          </w:p>
        </w:tc>
        <w:tc>
          <w:tcPr>
            <w:tcW w:w="1785" w:type="dxa"/>
            <w:noWrap/>
            <w:hideMark/>
          </w:tcPr>
          <w:p w14:paraId="600B2C3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7AC2AC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B307FCA" w14:textId="77777777" w:rsidTr="00CC10DC">
        <w:trPr>
          <w:trHeight w:val="288"/>
          <w:jc w:val="center"/>
        </w:trPr>
        <w:tc>
          <w:tcPr>
            <w:tcW w:w="1696" w:type="dxa"/>
            <w:noWrap/>
            <w:hideMark/>
          </w:tcPr>
          <w:p w14:paraId="3A6AB94D" w14:textId="77777777" w:rsidR="00A877F5" w:rsidRPr="00EF6649" w:rsidRDefault="00A877F5">
            <w:pPr>
              <w:jc w:val="right"/>
              <w:rPr>
                <w:color w:val="000000"/>
                <w:sz w:val="22"/>
                <w:szCs w:val="22"/>
              </w:rPr>
            </w:pPr>
            <w:r w:rsidRPr="00EF6649">
              <w:rPr>
                <w:color w:val="000000"/>
                <w:sz w:val="22"/>
                <w:szCs w:val="22"/>
              </w:rPr>
              <w:t>49</w:t>
            </w:r>
          </w:p>
        </w:tc>
        <w:tc>
          <w:tcPr>
            <w:tcW w:w="1785" w:type="dxa"/>
            <w:noWrap/>
            <w:hideMark/>
          </w:tcPr>
          <w:p w14:paraId="2B538CC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B6A0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291BC5" w14:textId="77777777" w:rsidTr="00CC10DC">
        <w:trPr>
          <w:trHeight w:val="288"/>
          <w:jc w:val="center"/>
        </w:trPr>
        <w:tc>
          <w:tcPr>
            <w:tcW w:w="1696" w:type="dxa"/>
            <w:noWrap/>
            <w:hideMark/>
          </w:tcPr>
          <w:p w14:paraId="1EA34705" w14:textId="77777777" w:rsidR="00A877F5" w:rsidRPr="00EF6649" w:rsidRDefault="00A877F5">
            <w:pPr>
              <w:jc w:val="right"/>
              <w:rPr>
                <w:color w:val="000000"/>
                <w:sz w:val="22"/>
                <w:szCs w:val="22"/>
              </w:rPr>
            </w:pPr>
            <w:r w:rsidRPr="00EF6649">
              <w:rPr>
                <w:color w:val="000000"/>
                <w:sz w:val="22"/>
                <w:szCs w:val="22"/>
              </w:rPr>
              <w:t>50</w:t>
            </w:r>
          </w:p>
        </w:tc>
        <w:tc>
          <w:tcPr>
            <w:tcW w:w="1785" w:type="dxa"/>
            <w:noWrap/>
            <w:hideMark/>
          </w:tcPr>
          <w:p w14:paraId="78E84E1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30919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4141F7" w14:textId="77777777" w:rsidTr="00CC10DC">
        <w:trPr>
          <w:trHeight w:val="288"/>
          <w:jc w:val="center"/>
        </w:trPr>
        <w:tc>
          <w:tcPr>
            <w:tcW w:w="1696" w:type="dxa"/>
            <w:noWrap/>
            <w:hideMark/>
          </w:tcPr>
          <w:p w14:paraId="371B05B9" w14:textId="77777777" w:rsidR="00A877F5" w:rsidRPr="00EF6649" w:rsidRDefault="00A877F5">
            <w:pPr>
              <w:jc w:val="right"/>
              <w:rPr>
                <w:color w:val="000000"/>
                <w:sz w:val="22"/>
                <w:szCs w:val="22"/>
              </w:rPr>
            </w:pPr>
            <w:r w:rsidRPr="00EF6649">
              <w:rPr>
                <w:color w:val="000000"/>
                <w:sz w:val="22"/>
                <w:szCs w:val="22"/>
              </w:rPr>
              <w:t>51</w:t>
            </w:r>
          </w:p>
        </w:tc>
        <w:tc>
          <w:tcPr>
            <w:tcW w:w="1785" w:type="dxa"/>
            <w:noWrap/>
            <w:hideMark/>
          </w:tcPr>
          <w:p w14:paraId="22B75AA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1EA23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1FBA1D" w14:textId="77777777" w:rsidTr="00CC10DC">
        <w:trPr>
          <w:trHeight w:val="288"/>
          <w:jc w:val="center"/>
        </w:trPr>
        <w:tc>
          <w:tcPr>
            <w:tcW w:w="1696" w:type="dxa"/>
            <w:noWrap/>
            <w:hideMark/>
          </w:tcPr>
          <w:p w14:paraId="338C667D" w14:textId="77777777" w:rsidR="00A877F5" w:rsidRPr="00EF6649" w:rsidRDefault="00A877F5">
            <w:pPr>
              <w:jc w:val="right"/>
              <w:rPr>
                <w:color w:val="000000"/>
                <w:sz w:val="22"/>
                <w:szCs w:val="22"/>
              </w:rPr>
            </w:pPr>
            <w:r w:rsidRPr="00EF6649">
              <w:rPr>
                <w:color w:val="000000"/>
                <w:sz w:val="22"/>
                <w:szCs w:val="22"/>
              </w:rPr>
              <w:t>52</w:t>
            </w:r>
          </w:p>
        </w:tc>
        <w:tc>
          <w:tcPr>
            <w:tcW w:w="1785" w:type="dxa"/>
            <w:noWrap/>
            <w:hideMark/>
          </w:tcPr>
          <w:p w14:paraId="2C44A75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0D5B8C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852BA4B" w14:textId="77777777" w:rsidTr="00CC10DC">
        <w:trPr>
          <w:trHeight w:val="288"/>
          <w:jc w:val="center"/>
        </w:trPr>
        <w:tc>
          <w:tcPr>
            <w:tcW w:w="1696" w:type="dxa"/>
            <w:noWrap/>
            <w:hideMark/>
          </w:tcPr>
          <w:p w14:paraId="1633A701" w14:textId="77777777" w:rsidR="00A877F5" w:rsidRPr="00EF6649" w:rsidRDefault="00A877F5">
            <w:pPr>
              <w:jc w:val="right"/>
              <w:rPr>
                <w:color w:val="000000"/>
                <w:sz w:val="22"/>
                <w:szCs w:val="22"/>
              </w:rPr>
            </w:pPr>
            <w:r w:rsidRPr="00EF6649">
              <w:rPr>
                <w:color w:val="000000"/>
                <w:sz w:val="22"/>
                <w:szCs w:val="22"/>
              </w:rPr>
              <w:lastRenderedPageBreak/>
              <w:t>53</w:t>
            </w:r>
          </w:p>
        </w:tc>
        <w:tc>
          <w:tcPr>
            <w:tcW w:w="1785" w:type="dxa"/>
            <w:noWrap/>
            <w:hideMark/>
          </w:tcPr>
          <w:p w14:paraId="569A9B3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4428E1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86A5BB4" w14:textId="77777777" w:rsidTr="00CC10DC">
        <w:trPr>
          <w:trHeight w:val="288"/>
          <w:jc w:val="center"/>
        </w:trPr>
        <w:tc>
          <w:tcPr>
            <w:tcW w:w="1696" w:type="dxa"/>
            <w:noWrap/>
            <w:hideMark/>
          </w:tcPr>
          <w:p w14:paraId="68C174DC" w14:textId="77777777" w:rsidR="00A877F5" w:rsidRPr="00EF6649" w:rsidRDefault="00A877F5">
            <w:pPr>
              <w:jc w:val="right"/>
              <w:rPr>
                <w:color w:val="000000"/>
                <w:sz w:val="22"/>
                <w:szCs w:val="22"/>
              </w:rPr>
            </w:pPr>
            <w:r w:rsidRPr="00EF6649">
              <w:rPr>
                <w:color w:val="000000"/>
                <w:sz w:val="22"/>
                <w:szCs w:val="22"/>
              </w:rPr>
              <w:t>54</w:t>
            </w:r>
          </w:p>
        </w:tc>
        <w:tc>
          <w:tcPr>
            <w:tcW w:w="1785" w:type="dxa"/>
            <w:noWrap/>
            <w:hideMark/>
          </w:tcPr>
          <w:p w14:paraId="60ACFCC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76B3F5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5306CE" w14:textId="77777777" w:rsidTr="00CC10DC">
        <w:trPr>
          <w:trHeight w:val="288"/>
          <w:jc w:val="center"/>
        </w:trPr>
        <w:tc>
          <w:tcPr>
            <w:tcW w:w="1696" w:type="dxa"/>
            <w:noWrap/>
            <w:hideMark/>
          </w:tcPr>
          <w:p w14:paraId="434CD378" w14:textId="77777777" w:rsidR="00A877F5" w:rsidRPr="00EF6649" w:rsidRDefault="00A877F5">
            <w:pPr>
              <w:jc w:val="right"/>
              <w:rPr>
                <w:color w:val="000000"/>
                <w:sz w:val="22"/>
                <w:szCs w:val="22"/>
              </w:rPr>
            </w:pPr>
            <w:r w:rsidRPr="00EF6649">
              <w:rPr>
                <w:color w:val="000000"/>
                <w:sz w:val="22"/>
                <w:szCs w:val="22"/>
              </w:rPr>
              <w:t>55</w:t>
            </w:r>
          </w:p>
        </w:tc>
        <w:tc>
          <w:tcPr>
            <w:tcW w:w="1785" w:type="dxa"/>
            <w:noWrap/>
            <w:hideMark/>
          </w:tcPr>
          <w:p w14:paraId="75597C9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0D3F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7EDF64" w14:textId="77777777" w:rsidTr="00CC10DC">
        <w:trPr>
          <w:trHeight w:val="288"/>
          <w:jc w:val="center"/>
        </w:trPr>
        <w:tc>
          <w:tcPr>
            <w:tcW w:w="1696" w:type="dxa"/>
            <w:noWrap/>
            <w:hideMark/>
          </w:tcPr>
          <w:p w14:paraId="5439022C" w14:textId="77777777" w:rsidR="00A877F5" w:rsidRPr="00EF6649" w:rsidRDefault="00A877F5">
            <w:pPr>
              <w:jc w:val="right"/>
              <w:rPr>
                <w:color w:val="000000"/>
                <w:sz w:val="22"/>
                <w:szCs w:val="22"/>
              </w:rPr>
            </w:pPr>
            <w:r w:rsidRPr="00EF6649">
              <w:rPr>
                <w:color w:val="000000"/>
                <w:sz w:val="22"/>
                <w:szCs w:val="22"/>
              </w:rPr>
              <w:t>56</w:t>
            </w:r>
          </w:p>
        </w:tc>
        <w:tc>
          <w:tcPr>
            <w:tcW w:w="1785" w:type="dxa"/>
            <w:noWrap/>
            <w:hideMark/>
          </w:tcPr>
          <w:p w14:paraId="2A153D0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BD43195"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8C3635F" w14:textId="77777777" w:rsidTr="00CC10DC">
        <w:trPr>
          <w:trHeight w:val="288"/>
          <w:jc w:val="center"/>
        </w:trPr>
        <w:tc>
          <w:tcPr>
            <w:tcW w:w="1696" w:type="dxa"/>
            <w:noWrap/>
            <w:hideMark/>
          </w:tcPr>
          <w:p w14:paraId="2C4CFD5C" w14:textId="77777777" w:rsidR="00A877F5" w:rsidRPr="00EF6649" w:rsidRDefault="00A877F5">
            <w:pPr>
              <w:jc w:val="right"/>
              <w:rPr>
                <w:color w:val="000000"/>
                <w:sz w:val="22"/>
                <w:szCs w:val="22"/>
              </w:rPr>
            </w:pPr>
            <w:r w:rsidRPr="00EF6649">
              <w:rPr>
                <w:color w:val="000000"/>
                <w:sz w:val="22"/>
                <w:szCs w:val="22"/>
              </w:rPr>
              <w:t>57</w:t>
            </w:r>
          </w:p>
        </w:tc>
        <w:tc>
          <w:tcPr>
            <w:tcW w:w="1785" w:type="dxa"/>
            <w:noWrap/>
            <w:hideMark/>
          </w:tcPr>
          <w:p w14:paraId="20A079D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76E97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6E53885" w14:textId="77777777" w:rsidTr="00CC10DC">
        <w:trPr>
          <w:trHeight w:val="288"/>
          <w:jc w:val="center"/>
        </w:trPr>
        <w:tc>
          <w:tcPr>
            <w:tcW w:w="1696" w:type="dxa"/>
            <w:noWrap/>
            <w:hideMark/>
          </w:tcPr>
          <w:p w14:paraId="7AC83F06" w14:textId="77777777" w:rsidR="00A877F5" w:rsidRPr="00EF6649" w:rsidRDefault="00A877F5">
            <w:pPr>
              <w:jc w:val="right"/>
              <w:rPr>
                <w:color w:val="000000"/>
                <w:sz w:val="22"/>
                <w:szCs w:val="22"/>
              </w:rPr>
            </w:pPr>
            <w:r w:rsidRPr="00EF6649">
              <w:rPr>
                <w:color w:val="000000"/>
                <w:sz w:val="22"/>
                <w:szCs w:val="22"/>
              </w:rPr>
              <w:t>58</w:t>
            </w:r>
          </w:p>
        </w:tc>
        <w:tc>
          <w:tcPr>
            <w:tcW w:w="1785" w:type="dxa"/>
            <w:noWrap/>
            <w:hideMark/>
          </w:tcPr>
          <w:p w14:paraId="6F26D1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4A77DD" w14:textId="77777777" w:rsidR="00A877F5" w:rsidRPr="00EF6649" w:rsidRDefault="00A877F5">
            <w:pPr>
              <w:jc w:val="right"/>
              <w:rPr>
                <w:color w:val="000000"/>
                <w:sz w:val="22"/>
                <w:szCs w:val="22"/>
              </w:rPr>
            </w:pPr>
            <w:r w:rsidRPr="00EF6649">
              <w:rPr>
                <w:color w:val="000000"/>
                <w:sz w:val="22"/>
                <w:szCs w:val="22"/>
              </w:rPr>
              <w:t>1</w:t>
            </w:r>
          </w:p>
        </w:tc>
      </w:tr>
      <w:tr w:rsidR="00A877F5" w:rsidRPr="00EF6649" w14:paraId="6A417E63" w14:textId="77777777" w:rsidTr="00CC10DC">
        <w:trPr>
          <w:trHeight w:val="288"/>
          <w:jc w:val="center"/>
        </w:trPr>
        <w:tc>
          <w:tcPr>
            <w:tcW w:w="1696" w:type="dxa"/>
            <w:noWrap/>
            <w:hideMark/>
          </w:tcPr>
          <w:p w14:paraId="42B61AFC" w14:textId="77777777" w:rsidR="00A877F5" w:rsidRPr="00EF6649" w:rsidRDefault="00A877F5">
            <w:pPr>
              <w:jc w:val="right"/>
              <w:rPr>
                <w:color w:val="000000"/>
                <w:sz w:val="22"/>
                <w:szCs w:val="22"/>
              </w:rPr>
            </w:pPr>
            <w:r w:rsidRPr="00EF6649">
              <w:rPr>
                <w:color w:val="000000"/>
                <w:sz w:val="22"/>
                <w:szCs w:val="22"/>
              </w:rPr>
              <w:t>59</w:t>
            </w:r>
          </w:p>
        </w:tc>
        <w:tc>
          <w:tcPr>
            <w:tcW w:w="1785" w:type="dxa"/>
            <w:noWrap/>
            <w:hideMark/>
          </w:tcPr>
          <w:p w14:paraId="5F36192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6EC9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7966CDD" w14:textId="77777777" w:rsidTr="00CC10DC">
        <w:trPr>
          <w:trHeight w:val="288"/>
          <w:jc w:val="center"/>
        </w:trPr>
        <w:tc>
          <w:tcPr>
            <w:tcW w:w="1696" w:type="dxa"/>
            <w:noWrap/>
            <w:hideMark/>
          </w:tcPr>
          <w:p w14:paraId="6D9A9AE4" w14:textId="77777777" w:rsidR="00A877F5" w:rsidRPr="00EF6649" w:rsidRDefault="00A877F5">
            <w:pPr>
              <w:jc w:val="right"/>
              <w:rPr>
                <w:color w:val="000000"/>
                <w:sz w:val="22"/>
                <w:szCs w:val="22"/>
              </w:rPr>
            </w:pPr>
            <w:r w:rsidRPr="00EF6649">
              <w:rPr>
                <w:color w:val="000000"/>
                <w:sz w:val="22"/>
                <w:szCs w:val="22"/>
              </w:rPr>
              <w:t>60</w:t>
            </w:r>
          </w:p>
        </w:tc>
        <w:tc>
          <w:tcPr>
            <w:tcW w:w="1785" w:type="dxa"/>
            <w:noWrap/>
            <w:hideMark/>
          </w:tcPr>
          <w:p w14:paraId="5F35117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1ECE19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2B1C8E3" w14:textId="77777777" w:rsidTr="00CC10DC">
        <w:trPr>
          <w:trHeight w:val="288"/>
          <w:jc w:val="center"/>
        </w:trPr>
        <w:tc>
          <w:tcPr>
            <w:tcW w:w="1696" w:type="dxa"/>
            <w:noWrap/>
            <w:hideMark/>
          </w:tcPr>
          <w:p w14:paraId="70DB376B" w14:textId="77777777" w:rsidR="00A877F5" w:rsidRPr="00EF6649" w:rsidRDefault="00A877F5">
            <w:pPr>
              <w:jc w:val="right"/>
              <w:rPr>
                <w:color w:val="000000"/>
                <w:sz w:val="22"/>
                <w:szCs w:val="22"/>
              </w:rPr>
            </w:pPr>
            <w:r w:rsidRPr="00EF6649">
              <w:rPr>
                <w:color w:val="000000"/>
                <w:sz w:val="22"/>
                <w:szCs w:val="22"/>
              </w:rPr>
              <w:t>61</w:t>
            </w:r>
          </w:p>
        </w:tc>
        <w:tc>
          <w:tcPr>
            <w:tcW w:w="1785" w:type="dxa"/>
            <w:noWrap/>
            <w:hideMark/>
          </w:tcPr>
          <w:p w14:paraId="24E9FB9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664D5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87F9275" w14:textId="77777777" w:rsidTr="00CC10DC">
        <w:trPr>
          <w:trHeight w:val="288"/>
          <w:jc w:val="center"/>
        </w:trPr>
        <w:tc>
          <w:tcPr>
            <w:tcW w:w="1696" w:type="dxa"/>
            <w:noWrap/>
            <w:hideMark/>
          </w:tcPr>
          <w:p w14:paraId="097494D8" w14:textId="77777777" w:rsidR="00A877F5" w:rsidRPr="00EF6649" w:rsidRDefault="00A877F5">
            <w:pPr>
              <w:jc w:val="right"/>
              <w:rPr>
                <w:color w:val="000000"/>
                <w:sz w:val="22"/>
                <w:szCs w:val="22"/>
              </w:rPr>
            </w:pPr>
            <w:r w:rsidRPr="00EF6649">
              <w:rPr>
                <w:color w:val="000000"/>
                <w:sz w:val="22"/>
                <w:szCs w:val="22"/>
              </w:rPr>
              <w:t>62</w:t>
            </w:r>
          </w:p>
        </w:tc>
        <w:tc>
          <w:tcPr>
            <w:tcW w:w="1785" w:type="dxa"/>
            <w:noWrap/>
            <w:hideMark/>
          </w:tcPr>
          <w:p w14:paraId="587ED6E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507D4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CD25A64" w14:textId="77777777" w:rsidTr="00CC10DC">
        <w:trPr>
          <w:trHeight w:val="288"/>
          <w:jc w:val="center"/>
        </w:trPr>
        <w:tc>
          <w:tcPr>
            <w:tcW w:w="1696" w:type="dxa"/>
            <w:noWrap/>
            <w:hideMark/>
          </w:tcPr>
          <w:p w14:paraId="01228BF8" w14:textId="77777777" w:rsidR="00A877F5" w:rsidRPr="00EF6649" w:rsidRDefault="00A877F5">
            <w:pPr>
              <w:jc w:val="right"/>
              <w:rPr>
                <w:color w:val="000000"/>
                <w:sz w:val="22"/>
                <w:szCs w:val="22"/>
              </w:rPr>
            </w:pPr>
            <w:r w:rsidRPr="00EF6649">
              <w:rPr>
                <w:color w:val="000000"/>
                <w:sz w:val="22"/>
                <w:szCs w:val="22"/>
              </w:rPr>
              <w:t>63</w:t>
            </w:r>
          </w:p>
        </w:tc>
        <w:tc>
          <w:tcPr>
            <w:tcW w:w="1785" w:type="dxa"/>
            <w:noWrap/>
            <w:hideMark/>
          </w:tcPr>
          <w:p w14:paraId="2560471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99323D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C20916A" w14:textId="77777777" w:rsidTr="00CC10DC">
        <w:trPr>
          <w:trHeight w:val="288"/>
          <w:jc w:val="center"/>
        </w:trPr>
        <w:tc>
          <w:tcPr>
            <w:tcW w:w="1696" w:type="dxa"/>
            <w:noWrap/>
            <w:hideMark/>
          </w:tcPr>
          <w:p w14:paraId="4CE26C71" w14:textId="77777777" w:rsidR="00A877F5" w:rsidRPr="00EF6649" w:rsidRDefault="00A877F5">
            <w:pPr>
              <w:jc w:val="right"/>
              <w:rPr>
                <w:color w:val="000000"/>
                <w:sz w:val="22"/>
                <w:szCs w:val="22"/>
              </w:rPr>
            </w:pPr>
            <w:r w:rsidRPr="00EF6649">
              <w:rPr>
                <w:color w:val="000000"/>
                <w:sz w:val="22"/>
                <w:szCs w:val="22"/>
              </w:rPr>
              <w:t>64</w:t>
            </w:r>
          </w:p>
        </w:tc>
        <w:tc>
          <w:tcPr>
            <w:tcW w:w="1785" w:type="dxa"/>
            <w:noWrap/>
            <w:hideMark/>
          </w:tcPr>
          <w:p w14:paraId="25671B2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892A1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2FB50CB" w14:textId="77777777" w:rsidTr="00CC10DC">
        <w:trPr>
          <w:trHeight w:val="288"/>
          <w:jc w:val="center"/>
        </w:trPr>
        <w:tc>
          <w:tcPr>
            <w:tcW w:w="1696" w:type="dxa"/>
            <w:noWrap/>
            <w:hideMark/>
          </w:tcPr>
          <w:p w14:paraId="1877806D" w14:textId="77777777" w:rsidR="00A877F5" w:rsidRPr="00EF6649" w:rsidRDefault="00A877F5">
            <w:pPr>
              <w:jc w:val="right"/>
              <w:rPr>
                <w:color w:val="000000"/>
                <w:sz w:val="22"/>
                <w:szCs w:val="22"/>
              </w:rPr>
            </w:pPr>
            <w:r w:rsidRPr="00EF6649">
              <w:rPr>
                <w:color w:val="000000"/>
                <w:sz w:val="22"/>
                <w:szCs w:val="22"/>
              </w:rPr>
              <w:t>65</w:t>
            </w:r>
          </w:p>
        </w:tc>
        <w:tc>
          <w:tcPr>
            <w:tcW w:w="1785" w:type="dxa"/>
            <w:noWrap/>
            <w:hideMark/>
          </w:tcPr>
          <w:p w14:paraId="3B86A52C"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77B5F1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19A5505" w14:textId="77777777" w:rsidTr="00CC10DC">
        <w:trPr>
          <w:trHeight w:val="288"/>
          <w:jc w:val="center"/>
        </w:trPr>
        <w:tc>
          <w:tcPr>
            <w:tcW w:w="1696" w:type="dxa"/>
            <w:noWrap/>
            <w:hideMark/>
          </w:tcPr>
          <w:p w14:paraId="4E573D02" w14:textId="77777777" w:rsidR="00A877F5" w:rsidRPr="00EF6649" w:rsidRDefault="00A877F5">
            <w:pPr>
              <w:jc w:val="right"/>
              <w:rPr>
                <w:color w:val="000000"/>
                <w:sz w:val="22"/>
                <w:szCs w:val="22"/>
              </w:rPr>
            </w:pPr>
            <w:r w:rsidRPr="00EF6649">
              <w:rPr>
                <w:color w:val="000000"/>
                <w:sz w:val="22"/>
                <w:szCs w:val="22"/>
              </w:rPr>
              <w:t>66</w:t>
            </w:r>
          </w:p>
        </w:tc>
        <w:tc>
          <w:tcPr>
            <w:tcW w:w="1785" w:type="dxa"/>
            <w:noWrap/>
            <w:hideMark/>
          </w:tcPr>
          <w:p w14:paraId="03CC579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148D18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DB457D3" w14:textId="77777777" w:rsidTr="00CC10DC">
        <w:trPr>
          <w:trHeight w:val="288"/>
          <w:jc w:val="center"/>
        </w:trPr>
        <w:tc>
          <w:tcPr>
            <w:tcW w:w="1696" w:type="dxa"/>
            <w:noWrap/>
            <w:hideMark/>
          </w:tcPr>
          <w:p w14:paraId="48BC9721" w14:textId="77777777" w:rsidR="00A877F5" w:rsidRPr="00EF6649" w:rsidRDefault="00A877F5">
            <w:pPr>
              <w:jc w:val="right"/>
              <w:rPr>
                <w:color w:val="000000"/>
                <w:sz w:val="22"/>
                <w:szCs w:val="22"/>
              </w:rPr>
            </w:pPr>
            <w:r w:rsidRPr="00EF6649">
              <w:rPr>
                <w:color w:val="000000"/>
                <w:sz w:val="22"/>
                <w:szCs w:val="22"/>
              </w:rPr>
              <w:t>67</w:t>
            </w:r>
          </w:p>
        </w:tc>
        <w:tc>
          <w:tcPr>
            <w:tcW w:w="1785" w:type="dxa"/>
            <w:noWrap/>
            <w:hideMark/>
          </w:tcPr>
          <w:p w14:paraId="05FE9FA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3EF11B"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1D998420" w14:textId="77777777" w:rsidTr="00CC10DC">
        <w:trPr>
          <w:trHeight w:val="288"/>
          <w:jc w:val="center"/>
        </w:trPr>
        <w:tc>
          <w:tcPr>
            <w:tcW w:w="1696" w:type="dxa"/>
            <w:noWrap/>
            <w:hideMark/>
          </w:tcPr>
          <w:p w14:paraId="1A9A0A47" w14:textId="77777777" w:rsidR="00A877F5" w:rsidRPr="00EF6649" w:rsidRDefault="00A877F5">
            <w:pPr>
              <w:jc w:val="right"/>
              <w:rPr>
                <w:color w:val="000000"/>
                <w:sz w:val="22"/>
                <w:szCs w:val="22"/>
              </w:rPr>
            </w:pPr>
            <w:r w:rsidRPr="00EF6649">
              <w:rPr>
                <w:color w:val="000000"/>
                <w:sz w:val="22"/>
                <w:szCs w:val="22"/>
              </w:rPr>
              <w:t>68</w:t>
            </w:r>
          </w:p>
        </w:tc>
        <w:tc>
          <w:tcPr>
            <w:tcW w:w="1785" w:type="dxa"/>
            <w:noWrap/>
            <w:hideMark/>
          </w:tcPr>
          <w:p w14:paraId="22890A5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E5F004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45BE366" w14:textId="77777777" w:rsidTr="00CC10DC">
        <w:trPr>
          <w:trHeight w:val="288"/>
          <w:jc w:val="center"/>
        </w:trPr>
        <w:tc>
          <w:tcPr>
            <w:tcW w:w="1696" w:type="dxa"/>
            <w:noWrap/>
            <w:hideMark/>
          </w:tcPr>
          <w:p w14:paraId="256E7041" w14:textId="77777777" w:rsidR="00A877F5" w:rsidRPr="00EF6649" w:rsidRDefault="00A877F5">
            <w:pPr>
              <w:jc w:val="right"/>
              <w:rPr>
                <w:color w:val="000000"/>
                <w:sz w:val="22"/>
                <w:szCs w:val="22"/>
              </w:rPr>
            </w:pPr>
            <w:r w:rsidRPr="00EF6649">
              <w:rPr>
                <w:color w:val="000000"/>
                <w:sz w:val="22"/>
                <w:szCs w:val="22"/>
              </w:rPr>
              <w:t>69</w:t>
            </w:r>
          </w:p>
        </w:tc>
        <w:tc>
          <w:tcPr>
            <w:tcW w:w="1785" w:type="dxa"/>
            <w:noWrap/>
            <w:hideMark/>
          </w:tcPr>
          <w:p w14:paraId="18D543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79667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277635B" w14:textId="77777777" w:rsidTr="00CC10DC">
        <w:trPr>
          <w:trHeight w:val="288"/>
          <w:jc w:val="center"/>
        </w:trPr>
        <w:tc>
          <w:tcPr>
            <w:tcW w:w="1696" w:type="dxa"/>
            <w:noWrap/>
            <w:hideMark/>
          </w:tcPr>
          <w:p w14:paraId="042FC4E8" w14:textId="77777777" w:rsidR="00A877F5" w:rsidRPr="00EF6649" w:rsidRDefault="00A877F5">
            <w:pPr>
              <w:jc w:val="right"/>
              <w:rPr>
                <w:color w:val="000000"/>
                <w:sz w:val="22"/>
                <w:szCs w:val="22"/>
              </w:rPr>
            </w:pPr>
            <w:r w:rsidRPr="00EF6649">
              <w:rPr>
                <w:color w:val="000000"/>
                <w:sz w:val="22"/>
                <w:szCs w:val="22"/>
              </w:rPr>
              <w:t>70</w:t>
            </w:r>
          </w:p>
        </w:tc>
        <w:tc>
          <w:tcPr>
            <w:tcW w:w="1785" w:type="dxa"/>
            <w:noWrap/>
            <w:hideMark/>
          </w:tcPr>
          <w:p w14:paraId="37A1ADB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091BFC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D826A81" w14:textId="77777777" w:rsidTr="00CC10DC">
        <w:trPr>
          <w:trHeight w:val="288"/>
          <w:jc w:val="center"/>
        </w:trPr>
        <w:tc>
          <w:tcPr>
            <w:tcW w:w="1696" w:type="dxa"/>
            <w:noWrap/>
            <w:hideMark/>
          </w:tcPr>
          <w:p w14:paraId="392B4BA9" w14:textId="77777777" w:rsidR="00A877F5" w:rsidRPr="00EF6649" w:rsidRDefault="00A877F5">
            <w:pPr>
              <w:jc w:val="right"/>
              <w:rPr>
                <w:color w:val="000000"/>
                <w:sz w:val="22"/>
                <w:szCs w:val="22"/>
              </w:rPr>
            </w:pPr>
            <w:r w:rsidRPr="00EF6649">
              <w:rPr>
                <w:color w:val="000000"/>
                <w:sz w:val="22"/>
                <w:szCs w:val="22"/>
              </w:rPr>
              <w:t>71</w:t>
            </w:r>
          </w:p>
        </w:tc>
        <w:tc>
          <w:tcPr>
            <w:tcW w:w="1785" w:type="dxa"/>
            <w:noWrap/>
            <w:hideMark/>
          </w:tcPr>
          <w:p w14:paraId="4D0275A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269522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9DCA54" w14:textId="77777777" w:rsidTr="00CC10DC">
        <w:trPr>
          <w:trHeight w:val="288"/>
          <w:jc w:val="center"/>
        </w:trPr>
        <w:tc>
          <w:tcPr>
            <w:tcW w:w="1696" w:type="dxa"/>
            <w:noWrap/>
            <w:hideMark/>
          </w:tcPr>
          <w:p w14:paraId="1F3CAEE8" w14:textId="77777777" w:rsidR="00A877F5" w:rsidRPr="00EF6649" w:rsidRDefault="00A877F5">
            <w:pPr>
              <w:jc w:val="right"/>
              <w:rPr>
                <w:color w:val="000000"/>
                <w:sz w:val="22"/>
                <w:szCs w:val="22"/>
              </w:rPr>
            </w:pPr>
            <w:r w:rsidRPr="00EF6649">
              <w:rPr>
                <w:color w:val="000000"/>
                <w:sz w:val="22"/>
                <w:szCs w:val="22"/>
              </w:rPr>
              <w:t>72</w:t>
            </w:r>
          </w:p>
        </w:tc>
        <w:tc>
          <w:tcPr>
            <w:tcW w:w="1785" w:type="dxa"/>
            <w:noWrap/>
            <w:hideMark/>
          </w:tcPr>
          <w:p w14:paraId="760EBE2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EA240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F9AD963" w14:textId="77777777" w:rsidTr="00CC10DC">
        <w:trPr>
          <w:trHeight w:val="288"/>
          <w:jc w:val="center"/>
        </w:trPr>
        <w:tc>
          <w:tcPr>
            <w:tcW w:w="1696" w:type="dxa"/>
            <w:noWrap/>
            <w:hideMark/>
          </w:tcPr>
          <w:p w14:paraId="3D67ACAB" w14:textId="77777777" w:rsidR="00A877F5" w:rsidRPr="00EF6649" w:rsidRDefault="00A877F5">
            <w:pPr>
              <w:jc w:val="right"/>
              <w:rPr>
                <w:color w:val="000000"/>
                <w:sz w:val="22"/>
                <w:szCs w:val="22"/>
              </w:rPr>
            </w:pPr>
            <w:r w:rsidRPr="00EF6649">
              <w:rPr>
                <w:color w:val="000000"/>
                <w:sz w:val="22"/>
                <w:szCs w:val="22"/>
              </w:rPr>
              <w:t>73</w:t>
            </w:r>
          </w:p>
        </w:tc>
        <w:tc>
          <w:tcPr>
            <w:tcW w:w="1785" w:type="dxa"/>
            <w:noWrap/>
            <w:hideMark/>
          </w:tcPr>
          <w:p w14:paraId="4D57DFC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F30D65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211D68E" w14:textId="77777777" w:rsidTr="00CC10DC">
        <w:trPr>
          <w:trHeight w:val="288"/>
          <w:jc w:val="center"/>
        </w:trPr>
        <w:tc>
          <w:tcPr>
            <w:tcW w:w="1696" w:type="dxa"/>
            <w:noWrap/>
            <w:hideMark/>
          </w:tcPr>
          <w:p w14:paraId="02927D64" w14:textId="77777777" w:rsidR="00A877F5" w:rsidRPr="00EF6649" w:rsidRDefault="00A877F5">
            <w:pPr>
              <w:jc w:val="right"/>
              <w:rPr>
                <w:color w:val="000000"/>
                <w:sz w:val="22"/>
                <w:szCs w:val="22"/>
              </w:rPr>
            </w:pPr>
            <w:r w:rsidRPr="00EF6649">
              <w:rPr>
                <w:color w:val="000000"/>
                <w:sz w:val="22"/>
                <w:szCs w:val="22"/>
              </w:rPr>
              <w:t>74</w:t>
            </w:r>
          </w:p>
        </w:tc>
        <w:tc>
          <w:tcPr>
            <w:tcW w:w="1785" w:type="dxa"/>
            <w:noWrap/>
            <w:hideMark/>
          </w:tcPr>
          <w:p w14:paraId="48E11150"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D61F57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7C8CAF1" w14:textId="77777777" w:rsidTr="00CC10DC">
        <w:trPr>
          <w:trHeight w:val="288"/>
          <w:jc w:val="center"/>
        </w:trPr>
        <w:tc>
          <w:tcPr>
            <w:tcW w:w="1696" w:type="dxa"/>
            <w:noWrap/>
            <w:hideMark/>
          </w:tcPr>
          <w:p w14:paraId="7160CBA4" w14:textId="77777777" w:rsidR="00A877F5" w:rsidRPr="00EF6649" w:rsidRDefault="00A877F5">
            <w:pPr>
              <w:jc w:val="right"/>
              <w:rPr>
                <w:color w:val="000000"/>
                <w:sz w:val="22"/>
                <w:szCs w:val="22"/>
              </w:rPr>
            </w:pPr>
            <w:r w:rsidRPr="00EF6649">
              <w:rPr>
                <w:color w:val="000000"/>
                <w:sz w:val="22"/>
                <w:szCs w:val="22"/>
              </w:rPr>
              <w:t>75</w:t>
            </w:r>
          </w:p>
        </w:tc>
        <w:tc>
          <w:tcPr>
            <w:tcW w:w="1785" w:type="dxa"/>
            <w:noWrap/>
            <w:hideMark/>
          </w:tcPr>
          <w:p w14:paraId="29714C6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A8D3F7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8FF6DD" w14:textId="77777777" w:rsidTr="00CC10DC">
        <w:trPr>
          <w:trHeight w:val="288"/>
          <w:jc w:val="center"/>
        </w:trPr>
        <w:tc>
          <w:tcPr>
            <w:tcW w:w="1696" w:type="dxa"/>
            <w:noWrap/>
            <w:hideMark/>
          </w:tcPr>
          <w:p w14:paraId="0D1E4C35" w14:textId="77777777" w:rsidR="00A877F5" w:rsidRPr="00EF6649" w:rsidRDefault="00A877F5">
            <w:pPr>
              <w:jc w:val="right"/>
              <w:rPr>
                <w:color w:val="000000"/>
                <w:sz w:val="22"/>
                <w:szCs w:val="22"/>
              </w:rPr>
            </w:pPr>
            <w:r w:rsidRPr="00EF6649">
              <w:rPr>
                <w:color w:val="000000"/>
                <w:sz w:val="22"/>
                <w:szCs w:val="22"/>
              </w:rPr>
              <w:t>76</w:t>
            </w:r>
          </w:p>
        </w:tc>
        <w:tc>
          <w:tcPr>
            <w:tcW w:w="1785" w:type="dxa"/>
            <w:noWrap/>
            <w:hideMark/>
          </w:tcPr>
          <w:p w14:paraId="5E5E39C3"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FDAC3A2"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63C7C24" w14:textId="77777777" w:rsidTr="00CC10DC">
        <w:trPr>
          <w:trHeight w:val="288"/>
          <w:jc w:val="center"/>
        </w:trPr>
        <w:tc>
          <w:tcPr>
            <w:tcW w:w="1696" w:type="dxa"/>
            <w:noWrap/>
            <w:hideMark/>
          </w:tcPr>
          <w:p w14:paraId="3BFE7465" w14:textId="77777777" w:rsidR="00A877F5" w:rsidRPr="00EF6649" w:rsidRDefault="00A877F5">
            <w:pPr>
              <w:jc w:val="right"/>
              <w:rPr>
                <w:color w:val="000000"/>
                <w:sz w:val="22"/>
                <w:szCs w:val="22"/>
              </w:rPr>
            </w:pPr>
            <w:r w:rsidRPr="00EF6649">
              <w:rPr>
                <w:color w:val="000000"/>
                <w:sz w:val="22"/>
                <w:szCs w:val="22"/>
              </w:rPr>
              <w:t>77</w:t>
            </w:r>
          </w:p>
        </w:tc>
        <w:tc>
          <w:tcPr>
            <w:tcW w:w="1785" w:type="dxa"/>
            <w:noWrap/>
            <w:hideMark/>
          </w:tcPr>
          <w:p w14:paraId="2BC4270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F1AE7D4"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71E02F6" w14:textId="77777777" w:rsidTr="00CC10DC">
        <w:trPr>
          <w:trHeight w:val="288"/>
          <w:jc w:val="center"/>
        </w:trPr>
        <w:tc>
          <w:tcPr>
            <w:tcW w:w="1696" w:type="dxa"/>
            <w:noWrap/>
            <w:hideMark/>
          </w:tcPr>
          <w:p w14:paraId="39735FE6" w14:textId="77777777" w:rsidR="00A877F5" w:rsidRPr="00EF6649" w:rsidRDefault="00A877F5">
            <w:pPr>
              <w:jc w:val="right"/>
              <w:rPr>
                <w:color w:val="000000"/>
                <w:sz w:val="22"/>
                <w:szCs w:val="22"/>
              </w:rPr>
            </w:pPr>
            <w:r w:rsidRPr="00EF6649">
              <w:rPr>
                <w:color w:val="000000"/>
                <w:sz w:val="22"/>
                <w:szCs w:val="22"/>
              </w:rPr>
              <w:t>78</w:t>
            </w:r>
          </w:p>
        </w:tc>
        <w:tc>
          <w:tcPr>
            <w:tcW w:w="1785" w:type="dxa"/>
            <w:noWrap/>
            <w:hideMark/>
          </w:tcPr>
          <w:p w14:paraId="1A32C6D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902AFC6"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628FA3A" w14:textId="77777777" w:rsidTr="00CC10DC">
        <w:trPr>
          <w:trHeight w:val="288"/>
          <w:jc w:val="center"/>
        </w:trPr>
        <w:tc>
          <w:tcPr>
            <w:tcW w:w="1696" w:type="dxa"/>
            <w:noWrap/>
            <w:hideMark/>
          </w:tcPr>
          <w:p w14:paraId="056494E0" w14:textId="77777777" w:rsidR="00A877F5" w:rsidRPr="00EF6649" w:rsidRDefault="00A877F5">
            <w:pPr>
              <w:jc w:val="right"/>
              <w:rPr>
                <w:color w:val="000000"/>
                <w:sz w:val="22"/>
                <w:szCs w:val="22"/>
              </w:rPr>
            </w:pPr>
            <w:r w:rsidRPr="00EF6649">
              <w:rPr>
                <w:color w:val="000000"/>
                <w:sz w:val="22"/>
                <w:szCs w:val="22"/>
              </w:rPr>
              <w:t>79</w:t>
            </w:r>
          </w:p>
        </w:tc>
        <w:tc>
          <w:tcPr>
            <w:tcW w:w="1785" w:type="dxa"/>
            <w:noWrap/>
            <w:hideMark/>
          </w:tcPr>
          <w:p w14:paraId="7EB0125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3BD747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9661063" w14:textId="77777777" w:rsidTr="00CC10DC">
        <w:trPr>
          <w:trHeight w:val="288"/>
          <w:jc w:val="center"/>
        </w:trPr>
        <w:tc>
          <w:tcPr>
            <w:tcW w:w="1696" w:type="dxa"/>
            <w:noWrap/>
            <w:hideMark/>
          </w:tcPr>
          <w:p w14:paraId="7D14617A" w14:textId="77777777" w:rsidR="00A877F5" w:rsidRPr="00EF6649" w:rsidRDefault="00A877F5">
            <w:pPr>
              <w:jc w:val="right"/>
              <w:rPr>
                <w:color w:val="000000"/>
                <w:sz w:val="22"/>
                <w:szCs w:val="22"/>
              </w:rPr>
            </w:pPr>
            <w:r w:rsidRPr="00EF6649">
              <w:rPr>
                <w:color w:val="000000"/>
                <w:sz w:val="22"/>
                <w:szCs w:val="22"/>
              </w:rPr>
              <w:t>80</w:t>
            </w:r>
          </w:p>
        </w:tc>
        <w:tc>
          <w:tcPr>
            <w:tcW w:w="1785" w:type="dxa"/>
            <w:noWrap/>
            <w:hideMark/>
          </w:tcPr>
          <w:p w14:paraId="11EC806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07C039"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3094A0" w14:textId="77777777" w:rsidTr="00CC10DC">
        <w:trPr>
          <w:trHeight w:val="288"/>
          <w:jc w:val="center"/>
        </w:trPr>
        <w:tc>
          <w:tcPr>
            <w:tcW w:w="1696" w:type="dxa"/>
            <w:noWrap/>
            <w:hideMark/>
          </w:tcPr>
          <w:p w14:paraId="5B8FA352" w14:textId="77777777" w:rsidR="00A877F5" w:rsidRPr="00EF6649" w:rsidRDefault="00A877F5">
            <w:pPr>
              <w:jc w:val="right"/>
              <w:rPr>
                <w:color w:val="000000"/>
                <w:sz w:val="22"/>
                <w:szCs w:val="22"/>
              </w:rPr>
            </w:pPr>
            <w:r w:rsidRPr="00EF6649">
              <w:rPr>
                <w:color w:val="000000"/>
                <w:sz w:val="22"/>
                <w:szCs w:val="22"/>
              </w:rPr>
              <w:t>81</w:t>
            </w:r>
          </w:p>
        </w:tc>
        <w:tc>
          <w:tcPr>
            <w:tcW w:w="1785" w:type="dxa"/>
            <w:noWrap/>
            <w:hideMark/>
          </w:tcPr>
          <w:p w14:paraId="3079564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9EFEBA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412904" w14:textId="77777777" w:rsidTr="00CC10DC">
        <w:trPr>
          <w:trHeight w:val="288"/>
          <w:jc w:val="center"/>
        </w:trPr>
        <w:tc>
          <w:tcPr>
            <w:tcW w:w="1696" w:type="dxa"/>
            <w:noWrap/>
            <w:hideMark/>
          </w:tcPr>
          <w:p w14:paraId="16C29CFD" w14:textId="77777777" w:rsidR="00A877F5" w:rsidRPr="00EF6649" w:rsidRDefault="00A877F5">
            <w:pPr>
              <w:jc w:val="right"/>
              <w:rPr>
                <w:color w:val="000000"/>
                <w:sz w:val="22"/>
                <w:szCs w:val="22"/>
              </w:rPr>
            </w:pPr>
            <w:r w:rsidRPr="00EF6649">
              <w:rPr>
                <w:color w:val="000000"/>
                <w:sz w:val="22"/>
                <w:szCs w:val="22"/>
              </w:rPr>
              <w:t>82</w:t>
            </w:r>
          </w:p>
        </w:tc>
        <w:tc>
          <w:tcPr>
            <w:tcW w:w="1785" w:type="dxa"/>
            <w:noWrap/>
            <w:hideMark/>
          </w:tcPr>
          <w:p w14:paraId="430D47BD"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F85EF7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DA56E2" w14:textId="77777777" w:rsidTr="00CC10DC">
        <w:trPr>
          <w:trHeight w:val="288"/>
          <w:jc w:val="center"/>
        </w:trPr>
        <w:tc>
          <w:tcPr>
            <w:tcW w:w="1696" w:type="dxa"/>
            <w:noWrap/>
            <w:hideMark/>
          </w:tcPr>
          <w:p w14:paraId="5ECF1E25" w14:textId="77777777" w:rsidR="00A877F5" w:rsidRPr="00EF6649" w:rsidRDefault="00A877F5">
            <w:pPr>
              <w:jc w:val="right"/>
              <w:rPr>
                <w:color w:val="000000"/>
                <w:sz w:val="22"/>
                <w:szCs w:val="22"/>
              </w:rPr>
            </w:pPr>
            <w:r w:rsidRPr="00EF6649">
              <w:rPr>
                <w:color w:val="000000"/>
                <w:sz w:val="22"/>
                <w:szCs w:val="22"/>
              </w:rPr>
              <w:lastRenderedPageBreak/>
              <w:t>83</w:t>
            </w:r>
          </w:p>
        </w:tc>
        <w:tc>
          <w:tcPr>
            <w:tcW w:w="1785" w:type="dxa"/>
            <w:noWrap/>
            <w:hideMark/>
          </w:tcPr>
          <w:p w14:paraId="4AC46B4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5451F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7925FC4E" w14:textId="77777777" w:rsidTr="00CC10DC">
        <w:trPr>
          <w:trHeight w:val="288"/>
          <w:jc w:val="center"/>
        </w:trPr>
        <w:tc>
          <w:tcPr>
            <w:tcW w:w="1696" w:type="dxa"/>
            <w:noWrap/>
            <w:hideMark/>
          </w:tcPr>
          <w:p w14:paraId="48442598" w14:textId="77777777" w:rsidR="00A877F5" w:rsidRPr="00EF6649" w:rsidRDefault="00A877F5">
            <w:pPr>
              <w:jc w:val="right"/>
              <w:rPr>
                <w:color w:val="000000"/>
                <w:sz w:val="22"/>
                <w:szCs w:val="22"/>
              </w:rPr>
            </w:pPr>
            <w:r w:rsidRPr="00EF6649">
              <w:rPr>
                <w:color w:val="000000"/>
                <w:sz w:val="22"/>
                <w:szCs w:val="22"/>
              </w:rPr>
              <w:t>84</w:t>
            </w:r>
          </w:p>
        </w:tc>
        <w:tc>
          <w:tcPr>
            <w:tcW w:w="1785" w:type="dxa"/>
            <w:noWrap/>
            <w:hideMark/>
          </w:tcPr>
          <w:p w14:paraId="79631E0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A84866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1BD96F2" w14:textId="77777777" w:rsidTr="00CC10DC">
        <w:trPr>
          <w:trHeight w:val="288"/>
          <w:jc w:val="center"/>
        </w:trPr>
        <w:tc>
          <w:tcPr>
            <w:tcW w:w="1696" w:type="dxa"/>
            <w:noWrap/>
            <w:hideMark/>
          </w:tcPr>
          <w:p w14:paraId="414D2E14" w14:textId="77777777" w:rsidR="00A877F5" w:rsidRPr="00EF6649" w:rsidRDefault="00A877F5">
            <w:pPr>
              <w:jc w:val="right"/>
              <w:rPr>
                <w:color w:val="000000"/>
                <w:sz w:val="22"/>
                <w:szCs w:val="22"/>
              </w:rPr>
            </w:pPr>
            <w:r w:rsidRPr="00EF6649">
              <w:rPr>
                <w:color w:val="000000"/>
                <w:sz w:val="22"/>
                <w:szCs w:val="22"/>
              </w:rPr>
              <w:t>85</w:t>
            </w:r>
          </w:p>
        </w:tc>
        <w:tc>
          <w:tcPr>
            <w:tcW w:w="1785" w:type="dxa"/>
            <w:noWrap/>
            <w:hideMark/>
          </w:tcPr>
          <w:p w14:paraId="48ED84E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B10E211"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94CDCE0" w14:textId="77777777" w:rsidTr="00CC10DC">
        <w:trPr>
          <w:trHeight w:val="288"/>
          <w:jc w:val="center"/>
        </w:trPr>
        <w:tc>
          <w:tcPr>
            <w:tcW w:w="1696" w:type="dxa"/>
            <w:noWrap/>
            <w:hideMark/>
          </w:tcPr>
          <w:p w14:paraId="5154838D" w14:textId="77777777" w:rsidR="00A877F5" w:rsidRPr="00EF6649" w:rsidRDefault="00A877F5">
            <w:pPr>
              <w:jc w:val="right"/>
              <w:rPr>
                <w:color w:val="000000"/>
                <w:sz w:val="22"/>
                <w:szCs w:val="22"/>
              </w:rPr>
            </w:pPr>
            <w:r w:rsidRPr="00EF6649">
              <w:rPr>
                <w:color w:val="000000"/>
                <w:sz w:val="22"/>
                <w:szCs w:val="22"/>
              </w:rPr>
              <w:t>86</w:t>
            </w:r>
          </w:p>
        </w:tc>
        <w:tc>
          <w:tcPr>
            <w:tcW w:w="1785" w:type="dxa"/>
            <w:noWrap/>
            <w:hideMark/>
          </w:tcPr>
          <w:p w14:paraId="3247968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67B9B9"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9F6A547" w14:textId="77777777" w:rsidTr="00CC10DC">
        <w:trPr>
          <w:trHeight w:val="288"/>
          <w:jc w:val="center"/>
        </w:trPr>
        <w:tc>
          <w:tcPr>
            <w:tcW w:w="1696" w:type="dxa"/>
            <w:noWrap/>
            <w:hideMark/>
          </w:tcPr>
          <w:p w14:paraId="24C26228" w14:textId="77777777" w:rsidR="00A877F5" w:rsidRPr="00EF6649" w:rsidRDefault="00A877F5">
            <w:pPr>
              <w:jc w:val="right"/>
              <w:rPr>
                <w:color w:val="000000"/>
                <w:sz w:val="22"/>
                <w:szCs w:val="22"/>
              </w:rPr>
            </w:pPr>
            <w:r w:rsidRPr="00EF6649">
              <w:rPr>
                <w:color w:val="000000"/>
                <w:sz w:val="22"/>
                <w:szCs w:val="22"/>
              </w:rPr>
              <w:t>87</w:t>
            </w:r>
          </w:p>
        </w:tc>
        <w:tc>
          <w:tcPr>
            <w:tcW w:w="1785" w:type="dxa"/>
            <w:noWrap/>
            <w:hideMark/>
          </w:tcPr>
          <w:p w14:paraId="503C57C5"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600061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03BECB2" w14:textId="77777777" w:rsidTr="00CC10DC">
        <w:trPr>
          <w:trHeight w:val="288"/>
          <w:jc w:val="center"/>
        </w:trPr>
        <w:tc>
          <w:tcPr>
            <w:tcW w:w="1696" w:type="dxa"/>
            <w:noWrap/>
            <w:hideMark/>
          </w:tcPr>
          <w:p w14:paraId="462F7779" w14:textId="77777777" w:rsidR="00A877F5" w:rsidRPr="00EF6649" w:rsidRDefault="00A877F5">
            <w:pPr>
              <w:jc w:val="right"/>
              <w:rPr>
                <w:color w:val="000000"/>
                <w:sz w:val="22"/>
                <w:szCs w:val="22"/>
              </w:rPr>
            </w:pPr>
            <w:r w:rsidRPr="00EF6649">
              <w:rPr>
                <w:color w:val="000000"/>
                <w:sz w:val="22"/>
                <w:szCs w:val="22"/>
              </w:rPr>
              <w:t>88</w:t>
            </w:r>
          </w:p>
        </w:tc>
        <w:tc>
          <w:tcPr>
            <w:tcW w:w="1785" w:type="dxa"/>
            <w:noWrap/>
            <w:hideMark/>
          </w:tcPr>
          <w:p w14:paraId="26073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7F12D32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CA9407" w14:textId="77777777" w:rsidTr="00CC10DC">
        <w:trPr>
          <w:trHeight w:val="288"/>
          <w:jc w:val="center"/>
        </w:trPr>
        <w:tc>
          <w:tcPr>
            <w:tcW w:w="1696" w:type="dxa"/>
            <w:noWrap/>
            <w:hideMark/>
          </w:tcPr>
          <w:p w14:paraId="65F414A5" w14:textId="77777777" w:rsidR="00A877F5" w:rsidRPr="00EF6649" w:rsidRDefault="00A877F5">
            <w:pPr>
              <w:jc w:val="right"/>
              <w:rPr>
                <w:color w:val="000000"/>
                <w:sz w:val="22"/>
                <w:szCs w:val="22"/>
              </w:rPr>
            </w:pPr>
            <w:r w:rsidRPr="00EF6649">
              <w:rPr>
                <w:color w:val="000000"/>
                <w:sz w:val="22"/>
                <w:szCs w:val="22"/>
              </w:rPr>
              <w:t>89</w:t>
            </w:r>
          </w:p>
        </w:tc>
        <w:tc>
          <w:tcPr>
            <w:tcW w:w="1785" w:type="dxa"/>
            <w:noWrap/>
            <w:hideMark/>
          </w:tcPr>
          <w:p w14:paraId="5FC8EFA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9FDC1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F8BCBCB" w14:textId="77777777" w:rsidTr="00CC10DC">
        <w:trPr>
          <w:trHeight w:val="288"/>
          <w:jc w:val="center"/>
        </w:trPr>
        <w:tc>
          <w:tcPr>
            <w:tcW w:w="1696" w:type="dxa"/>
            <w:noWrap/>
            <w:hideMark/>
          </w:tcPr>
          <w:p w14:paraId="739DA330" w14:textId="77777777" w:rsidR="00A877F5" w:rsidRPr="00EF6649" w:rsidRDefault="00A877F5">
            <w:pPr>
              <w:jc w:val="right"/>
              <w:rPr>
                <w:color w:val="000000"/>
                <w:sz w:val="22"/>
                <w:szCs w:val="22"/>
              </w:rPr>
            </w:pPr>
            <w:r w:rsidRPr="00EF6649">
              <w:rPr>
                <w:color w:val="000000"/>
                <w:sz w:val="22"/>
                <w:szCs w:val="22"/>
              </w:rPr>
              <w:t>90</w:t>
            </w:r>
          </w:p>
        </w:tc>
        <w:tc>
          <w:tcPr>
            <w:tcW w:w="1785" w:type="dxa"/>
            <w:noWrap/>
            <w:hideMark/>
          </w:tcPr>
          <w:p w14:paraId="018A4FB1"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1FF877"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5A13545" w14:textId="77777777" w:rsidTr="00CC10DC">
        <w:trPr>
          <w:trHeight w:val="288"/>
          <w:jc w:val="center"/>
        </w:trPr>
        <w:tc>
          <w:tcPr>
            <w:tcW w:w="1696" w:type="dxa"/>
            <w:noWrap/>
            <w:hideMark/>
          </w:tcPr>
          <w:p w14:paraId="0115F292" w14:textId="77777777" w:rsidR="00A877F5" w:rsidRPr="00EF6649" w:rsidRDefault="00A877F5">
            <w:pPr>
              <w:jc w:val="right"/>
              <w:rPr>
                <w:color w:val="000000"/>
                <w:sz w:val="22"/>
                <w:szCs w:val="22"/>
              </w:rPr>
            </w:pPr>
            <w:r w:rsidRPr="00EF6649">
              <w:rPr>
                <w:color w:val="000000"/>
                <w:sz w:val="22"/>
                <w:szCs w:val="22"/>
              </w:rPr>
              <w:t>91</w:t>
            </w:r>
          </w:p>
        </w:tc>
        <w:tc>
          <w:tcPr>
            <w:tcW w:w="1785" w:type="dxa"/>
            <w:noWrap/>
            <w:hideMark/>
          </w:tcPr>
          <w:p w14:paraId="42076F4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24469F2"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426006D8" w14:textId="77777777" w:rsidTr="00CC10DC">
        <w:trPr>
          <w:trHeight w:val="288"/>
          <w:jc w:val="center"/>
        </w:trPr>
        <w:tc>
          <w:tcPr>
            <w:tcW w:w="1696" w:type="dxa"/>
            <w:noWrap/>
            <w:hideMark/>
          </w:tcPr>
          <w:p w14:paraId="14854F11" w14:textId="77777777" w:rsidR="00A877F5" w:rsidRPr="00EF6649" w:rsidRDefault="00A877F5">
            <w:pPr>
              <w:jc w:val="right"/>
              <w:rPr>
                <w:color w:val="000000"/>
                <w:sz w:val="22"/>
                <w:szCs w:val="22"/>
              </w:rPr>
            </w:pPr>
            <w:r w:rsidRPr="00EF6649">
              <w:rPr>
                <w:color w:val="000000"/>
                <w:sz w:val="22"/>
                <w:szCs w:val="22"/>
              </w:rPr>
              <w:t>92</w:t>
            </w:r>
          </w:p>
        </w:tc>
        <w:tc>
          <w:tcPr>
            <w:tcW w:w="1785" w:type="dxa"/>
            <w:noWrap/>
            <w:hideMark/>
          </w:tcPr>
          <w:p w14:paraId="5936FF1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DE4ECE0"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7B92E410" w14:textId="77777777" w:rsidTr="00CC10DC">
        <w:trPr>
          <w:trHeight w:val="288"/>
          <w:jc w:val="center"/>
        </w:trPr>
        <w:tc>
          <w:tcPr>
            <w:tcW w:w="1696" w:type="dxa"/>
            <w:noWrap/>
            <w:hideMark/>
          </w:tcPr>
          <w:p w14:paraId="78F37285" w14:textId="77777777" w:rsidR="00A877F5" w:rsidRPr="00EF6649" w:rsidRDefault="00A877F5">
            <w:pPr>
              <w:jc w:val="right"/>
              <w:rPr>
                <w:color w:val="000000"/>
                <w:sz w:val="22"/>
                <w:szCs w:val="22"/>
              </w:rPr>
            </w:pPr>
            <w:r w:rsidRPr="00EF6649">
              <w:rPr>
                <w:color w:val="000000"/>
                <w:sz w:val="22"/>
                <w:szCs w:val="22"/>
              </w:rPr>
              <w:t>93</w:t>
            </w:r>
          </w:p>
        </w:tc>
        <w:tc>
          <w:tcPr>
            <w:tcW w:w="1785" w:type="dxa"/>
            <w:noWrap/>
            <w:hideMark/>
          </w:tcPr>
          <w:p w14:paraId="2E7D414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3EA02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2A1BA26" w14:textId="77777777" w:rsidTr="00CC10DC">
        <w:trPr>
          <w:trHeight w:val="288"/>
          <w:jc w:val="center"/>
        </w:trPr>
        <w:tc>
          <w:tcPr>
            <w:tcW w:w="1696" w:type="dxa"/>
            <w:noWrap/>
            <w:hideMark/>
          </w:tcPr>
          <w:p w14:paraId="4D44293B" w14:textId="77777777" w:rsidR="00A877F5" w:rsidRPr="00EF6649" w:rsidRDefault="00A877F5">
            <w:pPr>
              <w:jc w:val="right"/>
              <w:rPr>
                <w:color w:val="000000"/>
                <w:sz w:val="22"/>
                <w:szCs w:val="22"/>
              </w:rPr>
            </w:pPr>
            <w:r w:rsidRPr="00EF6649">
              <w:rPr>
                <w:color w:val="000000"/>
                <w:sz w:val="22"/>
                <w:szCs w:val="22"/>
              </w:rPr>
              <w:t>94</w:t>
            </w:r>
          </w:p>
        </w:tc>
        <w:tc>
          <w:tcPr>
            <w:tcW w:w="1785" w:type="dxa"/>
            <w:noWrap/>
            <w:hideMark/>
          </w:tcPr>
          <w:p w14:paraId="4AEE9A2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9D4661"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31CDA89E" w14:textId="77777777" w:rsidTr="00CC10DC">
        <w:trPr>
          <w:trHeight w:val="288"/>
          <w:jc w:val="center"/>
        </w:trPr>
        <w:tc>
          <w:tcPr>
            <w:tcW w:w="1696" w:type="dxa"/>
            <w:noWrap/>
            <w:hideMark/>
          </w:tcPr>
          <w:p w14:paraId="016F2584" w14:textId="77777777" w:rsidR="00A877F5" w:rsidRPr="00EF6649" w:rsidRDefault="00A877F5">
            <w:pPr>
              <w:jc w:val="right"/>
              <w:rPr>
                <w:color w:val="000000"/>
                <w:sz w:val="22"/>
                <w:szCs w:val="22"/>
              </w:rPr>
            </w:pPr>
            <w:r w:rsidRPr="00EF6649">
              <w:rPr>
                <w:color w:val="000000"/>
                <w:sz w:val="22"/>
                <w:szCs w:val="22"/>
              </w:rPr>
              <w:t>95</w:t>
            </w:r>
          </w:p>
        </w:tc>
        <w:tc>
          <w:tcPr>
            <w:tcW w:w="1785" w:type="dxa"/>
            <w:noWrap/>
            <w:hideMark/>
          </w:tcPr>
          <w:p w14:paraId="1FFEE709"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0F212F3"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49406F1" w14:textId="77777777" w:rsidTr="00CC10DC">
        <w:trPr>
          <w:trHeight w:val="288"/>
          <w:jc w:val="center"/>
        </w:trPr>
        <w:tc>
          <w:tcPr>
            <w:tcW w:w="1696" w:type="dxa"/>
            <w:noWrap/>
            <w:hideMark/>
          </w:tcPr>
          <w:p w14:paraId="39CA774C" w14:textId="77777777" w:rsidR="00A877F5" w:rsidRPr="00EF6649" w:rsidRDefault="00A877F5">
            <w:pPr>
              <w:jc w:val="right"/>
              <w:rPr>
                <w:color w:val="000000"/>
                <w:sz w:val="22"/>
                <w:szCs w:val="22"/>
              </w:rPr>
            </w:pPr>
            <w:r w:rsidRPr="00EF6649">
              <w:rPr>
                <w:color w:val="000000"/>
                <w:sz w:val="22"/>
                <w:szCs w:val="22"/>
              </w:rPr>
              <w:t>96</w:t>
            </w:r>
          </w:p>
        </w:tc>
        <w:tc>
          <w:tcPr>
            <w:tcW w:w="1785" w:type="dxa"/>
            <w:noWrap/>
            <w:hideMark/>
          </w:tcPr>
          <w:p w14:paraId="274F8227"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040E4B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336770CE" w14:textId="77777777" w:rsidTr="00CC10DC">
        <w:trPr>
          <w:trHeight w:val="288"/>
          <w:jc w:val="center"/>
        </w:trPr>
        <w:tc>
          <w:tcPr>
            <w:tcW w:w="1696" w:type="dxa"/>
            <w:noWrap/>
            <w:hideMark/>
          </w:tcPr>
          <w:p w14:paraId="7DDB350C" w14:textId="77777777" w:rsidR="00A877F5" w:rsidRPr="00EF6649" w:rsidRDefault="00A877F5">
            <w:pPr>
              <w:jc w:val="right"/>
              <w:rPr>
                <w:color w:val="000000"/>
                <w:sz w:val="22"/>
                <w:szCs w:val="22"/>
              </w:rPr>
            </w:pPr>
            <w:r w:rsidRPr="00EF6649">
              <w:rPr>
                <w:color w:val="000000"/>
                <w:sz w:val="22"/>
                <w:szCs w:val="22"/>
              </w:rPr>
              <w:t>97</w:t>
            </w:r>
          </w:p>
        </w:tc>
        <w:tc>
          <w:tcPr>
            <w:tcW w:w="1785" w:type="dxa"/>
            <w:noWrap/>
            <w:hideMark/>
          </w:tcPr>
          <w:p w14:paraId="5D8F03F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2982F9D"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13A68A72" w14:textId="77777777" w:rsidTr="00CC10DC">
        <w:trPr>
          <w:trHeight w:val="288"/>
          <w:jc w:val="center"/>
        </w:trPr>
        <w:tc>
          <w:tcPr>
            <w:tcW w:w="1696" w:type="dxa"/>
            <w:noWrap/>
            <w:hideMark/>
          </w:tcPr>
          <w:p w14:paraId="225F4F5A" w14:textId="77777777" w:rsidR="00A877F5" w:rsidRPr="00EF6649" w:rsidRDefault="00A877F5">
            <w:pPr>
              <w:jc w:val="right"/>
              <w:rPr>
                <w:color w:val="000000"/>
                <w:sz w:val="22"/>
                <w:szCs w:val="22"/>
              </w:rPr>
            </w:pPr>
            <w:r w:rsidRPr="00EF6649">
              <w:rPr>
                <w:color w:val="000000"/>
                <w:sz w:val="22"/>
                <w:szCs w:val="22"/>
              </w:rPr>
              <w:t>98</w:t>
            </w:r>
          </w:p>
        </w:tc>
        <w:tc>
          <w:tcPr>
            <w:tcW w:w="1785" w:type="dxa"/>
            <w:noWrap/>
            <w:hideMark/>
          </w:tcPr>
          <w:p w14:paraId="3D73F23B"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2420A6AA"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DDED697" w14:textId="77777777" w:rsidTr="00CC10DC">
        <w:trPr>
          <w:trHeight w:val="288"/>
          <w:jc w:val="center"/>
        </w:trPr>
        <w:tc>
          <w:tcPr>
            <w:tcW w:w="1696" w:type="dxa"/>
            <w:noWrap/>
            <w:hideMark/>
          </w:tcPr>
          <w:p w14:paraId="771A0436" w14:textId="77777777" w:rsidR="00A877F5" w:rsidRPr="00EF6649" w:rsidRDefault="00A877F5">
            <w:pPr>
              <w:jc w:val="right"/>
              <w:rPr>
                <w:color w:val="000000"/>
                <w:sz w:val="22"/>
                <w:szCs w:val="22"/>
              </w:rPr>
            </w:pPr>
            <w:r w:rsidRPr="00EF6649">
              <w:rPr>
                <w:color w:val="000000"/>
                <w:sz w:val="22"/>
                <w:szCs w:val="22"/>
              </w:rPr>
              <w:t>99</w:t>
            </w:r>
          </w:p>
        </w:tc>
        <w:tc>
          <w:tcPr>
            <w:tcW w:w="1785" w:type="dxa"/>
            <w:noWrap/>
            <w:hideMark/>
          </w:tcPr>
          <w:p w14:paraId="3C2092C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8AC1CE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F3F1E1F" w14:textId="77777777" w:rsidTr="00CC10DC">
        <w:trPr>
          <w:trHeight w:val="288"/>
          <w:jc w:val="center"/>
        </w:trPr>
        <w:tc>
          <w:tcPr>
            <w:tcW w:w="1696" w:type="dxa"/>
            <w:noWrap/>
            <w:hideMark/>
          </w:tcPr>
          <w:p w14:paraId="38DB298F" w14:textId="77777777" w:rsidR="00A877F5" w:rsidRPr="00EF6649" w:rsidRDefault="00A877F5">
            <w:pPr>
              <w:jc w:val="right"/>
              <w:rPr>
                <w:color w:val="000000"/>
                <w:sz w:val="22"/>
                <w:szCs w:val="22"/>
              </w:rPr>
            </w:pPr>
            <w:r w:rsidRPr="00EF6649">
              <w:rPr>
                <w:color w:val="000000"/>
                <w:sz w:val="22"/>
                <w:szCs w:val="22"/>
              </w:rPr>
              <w:t>100</w:t>
            </w:r>
          </w:p>
        </w:tc>
        <w:tc>
          <w:tcPr>
            <w:tcW w:w="1785" w:type="dxa"/>
            <w:noWrap/>
            <w:hideMark/>
          </w:tcPr>
          <w:p w14:paraId="4AD63076"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60DECB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4B0C4F8A" w14:textId="77777777" w:rsidTr="00CC10DC">
        <w:trPr>
          <w:trHeight w:val="288"/>
          <w:jc w:val="center"/>
        </w:trPr>
        <w:tc>
          <w:tcPr>
            <w:tcW w:w="1696" w:type="dxa"/>
            <w:noWrap/>
            <w:hideMark/>
          </w:tcPr>
          <w:p w14:paraId="2373457C" w14:textId="77777777" w:rsidR="00A877F5" w:rsidRPr="00EF6649" w:rsidRDefault="00A877F5">
            <w:pPr>
              <w:jc w:val="right"/>
              <w:rPr>
                <w:color w:val="000000"/>
                <w:sz w:val="22"/>
                <w:szCs w:val="22"/>
              </w:rPr>
            </w:pPr>
            <w:r w:rsidRPr="00EF6649">
              <w:rPr>
                <w:color w:val="000000"/>
                <w:sz w:val="22"/>
                <w:szCs w:val="22"/>
              </w:rPr>
              <w:t>101</w:t>
            </w:r>
          </w:p>
        </w:tc>
        <w:tc>
          <w:tcPr>
            <w:tcW w:w="1785" w:type="dxa"/>
            <w:noWrap/>
            <w:hideMark/>
          </w:tcPr>
          <w:p w14:paraId="183D5EB2"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0566926F"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59C370FD" w14:textId="77777777" w:rsidTr="00CC10DC">
        <w:trPr>
          <w:trHeight w:val="288"/>
          <w:jc w:val="center"/>
        </w:trPr>
        <w:tc>
          <w:tcPr>
            <w:tcW w:w="1696" w:type="dxa"/>
            <w:noWrap/>
            <w:hideMark/>
          </w:tcPr>
          <w:p w14:paraId="32544936" w14:textId="77777777" w:rsidR="00A877F5" w:rsidRPr="00EF6649" w:rsidRDefault="00A877F5">
            <w:pPr>
              <w:jc w:val="right"/>
              <w:rPr>
                <w:color w:val="000000"/>
                <w:sz w:val="22"/>
                <w:szCs w:val="22"/>
              </w:rPr>
            </w:pPr>
            <w:r w:rsidRPr="00EF6649">
              <w:rPr>
                <w:color w:val="000000"/>
                <w:sz w:val="22"/>
                <w:szCs w:val="22"/>
              </w:rPr>
              <w:t>102</w:t>
            </w:r>
          </w:p>
        </w:tc>
        <w:tc>
          <w:tcPr>
            <w:tcW w:w="1785" w:type="dxa"/>
            <w:noWrap/>
            <w:hideMark/>
          </w:tcPr>
          <w:p w14:paraId="66895B8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E8A469B"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C2E323A" w14:textId="77777777" w:rsidTr="00CC10DC">
        <w:trPr>
          <w:trHeight w:val="288"/>
          <w:jc w:val="center"/>
        </w:trPr>
        <w:tc>
          <w:tcPr>
            <w:tcW w:w="1696" w:type="dxa"/>
            <w:noWrap/>
            <w:hideMark/>
          </w:tcPr>
          <w:p w14:paraId="39D27B18" w14:textId="77777777" w:rsidR="00A877F5" w:rsidRPr="00EF6649" w:rsidRDefault="00A877F5">
            <w:pPr>
              <w:jc w:val="right"/>
              <w:rPr>
                <w:color w:val="000000"/>
                <w:sz w:val="22"/>
                <w:szCs w:val="22"/>
              </w:rPr>
            </w:pPr>
            <w:r w:rsidRPr="00EF6649">
              <w:rPr>
                <w:color w:val="000000"/>
                <w:sz w:val="22"/>
                <w:szCs w:val="22"/>
              </w:rPr>
              <w:t>103</w:t>
            </w:r>
          </w:p>
        </w:tc>
        <w:tc>
          <w:tcPr>
            <w:tcW w:w="1785" w:type="dxa"/>
            <w:noWrap/>
            <w:hideMark/>
          </w:tcPr>
          <w:p w14:paraId="5AC911BF"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EBAB7E8"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6C84BF06" w14:textId="77777777" w:rsidTr="00CC10DC">
        <w:trPr>
          <w:trHeight w:val="288"/>
          <w:jc w:val="center"/>
        </w:trPr>
        <w:tc>
          <w:tcPr>
            <w:tcW w:w="1696" w:type="dxa"/>
            <w:noWrap/>
            <w:hideMark/>
          </w:tcPr>
          <w:p w14:paraId="634980C2" w14:textId="77777777" w:rsidR="00A877F5" w:rsidRPr="00EF6649" w:rsidRDefault="00A877F5">
            <w:pPr>
              <w:jc w:val="right"/>
              <w:rPr>
                <w:color w:val="000000"/>
                <w:sz w:val="22"/>
                <w:szCs w:val="22"/>
              </w:rPr>
            </w:pPr>
            <w:r w:rsidRPr="00EF6649">
              <w:rPr>
                <w:color w:val="000000"/>
                <w:sz w:val="22"/>
                <w:szCs w:val="22"/>
              </w:rPr>
              <w:t>104</w:t>
            </w:r>
          </w:p>
        </w:tc>
        <w:tc>
          <w:tcPr>
            <w:tcW w:w="1785" w:type="dxa"/>
            <w:noWrap/>
            <w:hideMark/>
          </w:tcPr>
          <w:p w14:paraId="15DD7A54"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6CAAB8E9" w14:textId="77777777" w:rsidR="00A877F5" w:rsidRPr="00EF6649" w:rsidRDefault="00A877F5">
            <w:pPr>
              <w:jc w:val="right"/>
              <w:rPr>
                <w:color w:val="000000"/>
                <w:sz w:val="22"/>
                <w:szCs w:val="22"/>
              </w:rPr>
            </w:pPr>
            <w:r w:rsidRPr="00EF6649">
              <w:rPr>
                <w:color w:val="000000"/>
                <w:sz w:val="22"/>
                <w:szCs w:val="22"/>
              </w:rPr>
              <w:t>0</w:t>
            </w:r>
          </w:p>
        </w:tc>
      </w:tr>
      <w:tr w:rsidR="00A877F5" w:rsidRPr="00EF6649" w14:paraId="5EF832EE" w14:textId="77777777" w:rsidTr="00CC10DC">
        <w:trPr>
          <w:trHeight w:val="288"/>
          <w:jc w:val="center"/>
        </w:trPr>
        <w:tc>
          <w:tcPr>
            <w:tcW w:w="1696" w:type="dxa"/>
            <w:noWrap/>
            <w:hideMark/>
          </w:tcPr>
          <w:p w14:paraId="3BA1371A" w14:textId="77777777" w:rsidR="00A877F5" w:rsidRPr="00EF6649" w:rsidRDefault="00A877F5">
            <w:pPr>
              <w:jc w:val="right"/>
              <w:rPr>
                <w:color w:val="000000"/>
                <w:sz w:val="22"/>
                <w:szCs w:val="22"/>
              </w:rPr>
            </w:pPr>
            <w:r w:rsidRPr="00EF6649">
              <w:rPr>
                <w:color w:val="000000"/>
                <w:sz w:val="22"/>
                <w:szCs w:val="22"/>
              </w:rPr>
              <w:t>105</w:t>
            </w:r>
          </w:p>
        </w:tc>
        <w:tc>
          <w:tcPr>
            <w:tcW w:w="1785" w:type="dxa"/>
            <w:noWrap/>
            <w:hideMark/>
          </w:tcPr>
          <w:p w14:paraId="32CBA5E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49A8775E"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56F73F3B" w14:textId="77777777" w:rsidTr="00CC10DC">
        <w:trPr>
          <w:trHeight w:val="288"/>
          <w:jc w:val="center"/>
        </w:trPr>
        <w:tc>
          <w:tcPr>
            <w:tcW w:w="1696" w:type="dxa"/>
            <w:noWrap/>
            <w:hideMark/>
          </w:tcPr>
          <w:p w14:paraId="72C6AFDF" w14:textId="77777777" w:rsidR="00A877F5" w:rsidRPr="00EF6649" w:rsidRDefault="00A877F5">
            <w:pPr>
              <w:jc w:val="right"/>
              <w:rPr>
                <w:color w:val="000000"/>
                <w:sz w:val="22"/>
                <w:szCs w:val="22"/>
              </w:rPr>
            </w:pPr>
            <w:r w:rsidRPr="00EF6649">
              <w:rPr>
                <w:color w:val="000000"/>
                <w:sz w:val="22"/>
                <w:szCs w:val="22"/>
              </w:rPr>
              <w:t>106</w:t>
            </w:r>
          </w:p>
        </w:tc>
        <w:tc>
          <w:tcPr>
            <w:tcW w:w="1785" w:type="dxa"/>
            <w:noWrap/>
            <w:hideMark/>
          </w:tcPr>
          <w:p w14:paraId="4B55EEEE"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3ABBF01C" w14:textId="77777777" w:rsidR="00A877F5" w:rsidRPr="00EF6649" w:rsidRDefault="00A877F5">
            <w:pPr>
              <w:jc w:val="right"/>
              <w:rPr>
                <w:color w:val="000000"/>
                <w:sz w:val="22"/>
                <w:szCs w:val="22"/>
              </w:rPr>
            </w:pPr>
            <w:r w:rsidRPr="00EF6649">
              <w:rPr>
                <w:color w:val="000000"/>
                <w:sz w:val="22"/>
                <w:szCs w:val="22"/>
              </w:rPr>
              <w:t>2</w:t>
            </w:r>
          </w:p>
        </w:tc>
      </w:tr>
      <w:tr w:rsidR="00A877F5" w:rsidRPr="00EF6649" w14:paraId="0035AF05" w14:textId="77777777" w:rsidTr="00CC10DC">
        <w:trPr>
          <w:trHeight w:val="288"/>
          <w:jc w:val="center"/>
        </w:trPr>
        <w:tc>
          <w:tcPr>
            <w:tcW w:w="1696" w:type="dxa"/>
            <w:noWrap/>
            <w:hideMark/>
          </w:tcPr>
          <w:p w14:paraId="6641AB33" w14:textId="77777777" w:rsidR="00A877F5" w:rsidRPr="00EF6649" w:rsidRDefault="00A877F5">
            <w:pPr>
              <w:jc w:val="right"/>
              <w:rPr>
                <w:color w:val="000000"/>
                <w:sz w:val="22"/>
                <w:szCs w:val="22"/>
              </w:rPr>
            </w:pPr>
            <w:r w:rsidRPr="00EF6649">
              <w:rPr>
                <w:color w:val="000000"/>
                <w:sz w:val="22"/>
                <w:szCs w:val="22"/>
              </w:rPr>
              <w:t>107</w:t>
            </w:r>
          </w:p>
        </w:tc>
        <w:tc>
          <w:tcPr>
            <w:tcW w:w="1785" w:type="dxa"/>
            <w:noWrap/>
            <w:hideMark/>
          </w:tcPr>
          <w:p w14:paraId="0051AB88"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582E3860"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0733B1B9" w14:textId="77777777" w:rsidTr="00CC10DC">
        <w:trPr>
          <w:trHeight w:val="288"/>
          <w:jc w:val="center"/>
        </w:trPr>
        <w:tc>
          <w:tcPr>
            <w:tcW w:w="1696" w:type="dxa"/>
            <w:noWrap/>
            <w:hideMark/>
          </w:tcPr>
          <w:p w14:paraId="26880326" w14:textId="77777777" w:rsidR="00A877F5" w:rsidRPr="00EF6649" w:rsidRDefault="00A877F5">
            <w:pPr>
              <w:jc w:val="right"/>
              <w:rPr>
                <w:color w:val="000000"/>
                <w:sz w:val="22"/>
                <w:szCs w:val="22"/>
              </w:rPr>
            </w:pPr>
            <w:r w:rsidRPr="00EF6649">
              <w:rPr>
                <w:color w:val="000000"/>
                <w:sz w:val="22"/>
                <w:szCs w:val="22"/>
              </w:rPr>
              <w:t>108</w:t>
            </w:r>
          </w:p>
        </w:tc>
        <w:tc>
          <w:tcPr>
            <w:tcW w:w="1785" w:type="dxa"/>
            <w:noWrap/>
            <w:hideMark/>
          </w:tcPr>
          <w:p w14:paraId="4AED825A" w14:textId="77777777" w:rsidR="00A877F5" w:rsidRPr="00EF6649" w:rsidRDefault="00A877F5">
            <w:pPr>
              <w:jc w:val="right"/>
              <w:rPr>
                <w:color w:val="000000"/>
                <w:sz w:val="22"/>
                <w:szCs w:val="22"/>
              </w:rPr>
            </w:pPr>
            <w:r w:rsidRPr="00EF6649">
              <w:rPr>
                <w:color w:val="000000"/>
                <w:sz w:val="22"/>
                <w:szCs w:val="22"/>
              </w:rPr>
              <w:t>3</w:t>
            </w:r>
          </w:p>
        </w:tc>
        <w:tc>
          <w:tcPr>
            <w:tcW w:w="2065" w:type="dxa"/>
            <w:noWrap/>
            <w:hideMark/>
          </w:tcPr>
          <w:p w14:paraId="14AE8BBE" w14:textId="77777777" w:rsidR="00A877F5" w:rsidRPr="00EF6649" w:rsidRDefault="00A877F5">
            <w:pPr>
              <w:jc w:val="right"/>
              <w:rPr>
                <w:color w:val="000000"/>
                <w:sz w:val="22"/>
                <w:szCs w:val="22"/>
              </w:rPr>
            </w:pPr>
            <w:r w:rsidRPr="00EF6649">
              <w:rPr>
                <w:color w:val="000000"/>
                <w:sz w:val="22"/>
                <w:szCs w:val="22"/>
              </w:rPr>
              <w:t>3</w:t>
            </w:r>
          </w:p>
        </w:tc>
      </w:tr>
      <w:tr w:rsidR="00A877F5" w:rsidRPr="00EF6649" w14:paraId="21A9A5D4" w14:textId="77777777" w:rsidTr="00CC10DC">
        <w:trPr>
          <w:trHeight w:val="288"/>
          <w:jc w:val="center"/>
        </w:trPr>
        <w:tc>
          <w:tcPr>
            <w:tcW w:w="1696" w:type="dxa"/>
            <w:noWrap/>
            <w:hideMark/>
          </w:tcPr>
          <w:p w14:paraId="6535B470" w14:textId="28EFBBD5" w:rsidR="00A877F5" w:rsidRPr="00EF6649" w:rsidRDefault="00EF6649">
            <w:pPr>
              <w:jc w:val="left"/>
              <w:rPr>
                <w:b/>
                <w:color w:val="000000"/>
                <w:sz w:val="22"/>
                <w:szCs w:val="22"/>
              </w:rPr>
            </w:pPr>
            <w:r w:rsidRPr="00EF6649">
              <w:rPr>
                <w:b/>
                <w:color w:val="000000"/>
                <w:sz w:val="22"/>
                <w:szCs w:val="22"/>
              </w:rPr>
              <w:t>JUMLAH</w:t>
            </w:r>
          </w:p>
        </w:tc>
        <w:tc>
          <w:tcPr>
            <w:tcW w:w="1785" w:type="dxa"/>
            <w:noWrap/>
            <w:hideMark/>
          </w:tcPr>
          <w:p w14:paraId="5858094C" w14:textId="77777777" w:rsidR="00A877F5" w:rsidRPr="00EF6649" w:rsidRDefault="00A877F5">
            <w:pPr>
              <w:jc w:val="right"/>
              <w:rPr>
                <w:b/>
                <w:color w:val="000000"/>
                <w:sz w:val="22"/>
                <w:szCs w:val="22"/>
              </w:rPr>
            </w:pPr>
            <w:r w:rsidRPr="00EF6649">
              <w:rPr>
                <w:b/>
                <w:color w:val="000000"/>
                <w:sz w:val="22"/>
                <w:szCs w:val="22"/>
              </w:rPr>
              <w:t>324</w:t>
            </w:r>
          </w:p>
        </w:tc>
        <w:tc>
          <w:tcPr>
            <w:tcW w:w="2065" w:type="dxa"/>
            <w:noWrap/>
            <w:hideMark/>
          </w:tcPr>
          <w:p w14:paraId="446995EE" w14:textId="77777777" w:rsidR="00A877F5" w:rsidRPr="00EF6649" w:rsidRDefault="00A877F5">
            <w:pPr>
              <w:jc w:val="right"/>
              <w:rPr>
                <w:b/>
                <w:color w:val="000000"/>
                <w:sz w:val="22"/>
                <w:szCs w:val="22"/>
              </w:rPr>
            </w:pPr>
            <w:r w:rsidRPr="00EF6649">
              <w:rPr>
                <w:b/>
                <w:color w:val="000000"/>
                <w:sz w:val="22"/>
                <w:szCs w:val="22"/>
              </w:rPr>
              <w:t>298</w:t>
            </w:r>
          </w:p>
        </w:tc>
      </w:tr>
      <w:tr w:rsidR="00A877F5" w:rsidRPr="00EF6649" w14:paraId="13DC2126" w14:textId="77777777" w:rsidTr="00CC10DC">
        <w:trPr>
          <w:trHeight w:val="288"/>
          <w:jc w:val="center"/>
        </w:trPr>
        <w:tc>
          <w:tcPr>
            <w:tcW w:w="1696" w:type="dxa"/>
            <w:noWrap/>
            <w:hideMark/>
          </w:tcPr>
          <w:p w14:paraId="044B6BBE" w14:textId="43F6F000" w:rsidR="00A877F5" w:rsidRPr="00EF6649" w:rsidRDefault="00EF6649">
            <w:pPr>
              <w:jc w:val="left"/>
              <w:rPr>
                <w:b/>
                <w:color w:val="000000"/>
                <w:sz w:val="22"/>
                <w:szCs w:val="22"/>
              </w:rPr>
            </w:pPr>
            <w:r w:rsidRPr="00EF6649">
              <w:rPr>
                <w:b/>
                <w:color w:val="000000"/>
                <w:sz w:val="22"/>
                <w:szCs w:val="22"/>
              </w:rPr>
              <w:t>PERSENTASE</w:t>
            </w:r>
          </w:p>
        </w:tc>
        <w:tc>
          <w:tcPr>
            <w:tcW w:w="1785" w:type="dxa"/>
            <w:noWrap/>
            <w:hideMark/>
          </w:tcPr>
          <w:p w14:paraId="5C711490" w14:textId="77777777" w:rsidR="00A877F5" w:rsidRPr="00EF6649" w:rsidRDefault="00A877F5">
            <w:pPr>
              <w:rPr>
                <w:b/>
                <w:color w:val="000000"/>
                <w:sz w:val="22"/>
                <w:szCs w:val="22"/>
              </w:rPr>
            </w:pPr>
          </w:p>
        </w:tc>
        <w:tc>
          <w:tcPr>
            <w:tcW w:w="2065" w:type="dxa"/>
            <w:noWrap/>
            <w:hideMark/>
          </w:tcPr>
          <w:p w14:paraId="792ECF85" w14:textId="77777777" w:rsidR="00A877F5" w:rsidRPr="00EF6649" w:rsidRDefault="00A877F5">
            <w:pPr>
              <w:jc w:val="right"/>
              <w:rPr>
                <w:b/>
                <w:color w:val="000000"/>
                <w:sz w:val="22"/>
                <w:szCs w:val="22"/>
              </w:rPr>
            </w:pPr>
            <w:r w:rsidRPr="00EF6649">
              <w:rPr>
                <w:b/>
                <w:color w:val="000000"/>
                <w:sz w:val="22"/>
                <w:szCs w:val="22"/>
              </w:rPr>
              <w:t>91,98%</w:t>
            </w:r>
          </w:p>
        </w:tc>
      </w:tr>
    </w:tbl>
    <w:p w14:paraId="1F2DFD85" w14:textId="77777777" w:rsidR="00A877F5" w:rsidRDefault="00A877F5" w:rsidP="005C13D3">
      <w:pPr>
        <w:pStyle w:val="Caption"/>
      </w:pPr>
      <w:bookmarkStart w:id="288" w:name="_Ref422142904"/>
      <w:bookmarkStart w:id="289" w:name="_Toc441189784"/>
      <w:bookmarkStart w:id="290" w:name="_Ref421055882"/>
    </w:p>
    <w:p w14:paraId="3B40815F" w14:textId="0A6FFE2C" w:rsidR="009D4217" w:rsidRPr="00261858" w:rsidRDefault="009D4217" w:rsidP="005C13D3">
      <w:pPr>
        <w:pStyle w:val="Caption"/>
      </w:pPr>
      <w:r w:rsidRPr="00962831">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F40564">
        <w:rPr>
          <w:noProof/>
        </w:rPr>
        <w:t>2</w:t>
      </w:r>
      <w:r w:rsidR="00F039AB">
        <w:rPr>
          <w:noProof/>
        </w:rPr>
        <w:fldChar w:fldCharType="end"/>
      </w:r>
      <w:bookmarkEnd w:id="288"/>
      <w:r w:rsidRPr="00962831">
        <w:t xml:space="preserve"> </w:t>
      </w:r>
      <w:bookmarkEnd w:id="289"/>
      <w:r w:rsidR="00EF6649" w:rsidRPr="00962831">
        <w:t xml:space="preserve">Hasil </w:t>
      </w:r>
      <w:r w:rsidR="00EF6649">
        <w:t xml:space="preserve">Uji Coba Data Uji Citra Iris Fitur </w:t>
      </w:r>
      <w:r w:rsidR="00EF6649" w:rsidRPr="00261858">
        <w:rPr>
          <w:i/>
        </w:rPr>
        <w:t>Wavelet Haar</w:t>
      </w:r>
      <w:r w:rsidR="00EF6649">
        <w:t xml:space="preserve"> Dekomposisi level 2 dan Klasifikasi SVM</w:t>
      </w:r>
      <w:r w:rsidR="00C84896">
        <w:rPr>
          <w:lang w:val="en-US"/>
        </w:rPr>
        <w:t xml:space="preserve"> di </w:t>
      </w:r>
      <m:oMath>
        <m:r>
          <m:rPr>
            <m:sty m:val="bi"/>
          </m:rPr>
          <w:rPr>
            <w:rFonts w:ascii="Cambria Math" w:hAnsi="Cambria Math"/>
            <w:lang w:val="en-US"/>
          </w:rPr>
          <m:t>C</m:t>
        </m:r>
      </m:oMath>
      <w:r w:rsidR="00C84896">
        <w:rPr>
          <w:lang w:val="en-US"/>
        </w:rPr>
        <w:t xml:space="preserve"> = 30</w:t>
      </w:r>
      <w:r w:rsidR="00EF6649">
        <w:rPr>
          <w:lang w:val="en-US"/>
        </w:rPr>
        <w:t xml:space="preserve"> dan kernel RBF</w:t>
      </w:r>
    </w:p>
    <w:tbl>
      <w:tblPr>
        <w:tblStyle w:val="TableGrid"/>
        <w:tblW w:w="5524" w:type="dxa"/>
        <w:jc w:val="right"/>
        <w:tblLook w:val="04A0" w:firstRow="1" w:lastRow="0" w:firstColumn="1" w:lastColumn="0" w:noHBand="0" w:noVBand="1"/>
      </w:tblPr>
      <w:tblGrid>
        <w:gridCol w:w="1696"/>
        <w:gridCol w:w="1701"/>
        <w:gridCol w:w="2127"/>
      </w:tblGrid>
      <w:tr w:rsidR="00C84896" w:rsidRPr="00C84896" w14:paraId="375C121E" w14:textId="77777777" w:rsidTr="00CC10DC">
        <w:trPr>
          <w:trHeight w:val="288"/>
          <w:jc w:val="right"/>
        </w:trPr>
        <w:tc>
          <w:tcPr>
            <w:tcW w:w="1696" w:type="dxa"/>
            <w:vMerge w:val="restart"/>
            <w:noWrap/>
            <w:vAlign w:val="center"/>
            <w:hideMark/>
          </w:tcPr>
          <w:bookmarkEnd w:id="290"/>
          <w:p w14:paraId="4FCB0BF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3B97531B" w14:textId="77777777" w:rsidR="00C84896" w:rsidRPr="00C84896" w:rsidRDefault="00C84896" w:rsidP="00CC10DC">
            <w:pPr>
              <w:jc w:val="center"/>
              <w:rPr>
                <w:color w:val="000000"/>
                <w:sz w:val="22"/>
                <w:szCs w:val="22"/>
                <w:lang w:eastAsia="id-ID"/>
              </w:rPr>
            </w:pPr>
            <w:r w:rsidRPr="00C84896">
              <w:rPr>
                <w:color w:val="000000"/>
                <w:sz w:val="22"/>
                <w:szCs w:val="22"/>
                <w:lang w:eastAsia="id-ID"/>
              </w:rPr>
              <w:t>UJI CASIA IRIS DATABASE V.1</w:t>
            </w:r>
          </w:p>
        </w:tc>
      </w:tr>
      <w:tr w:rsidR="00C84896" w:rsidRPr="00C84896" w14:paraId="372ED629" w14:textId="77777777" w:rsidTr="00CC10DC">
        <w:trPr>
          <w:trHeight w:val="288"/>
          <w:jc w:val="right"/>
        </w:trPr>
        <w:tc>
          <w:tcPr>
            <w:tcW w:w="1696" w:type="dxa"/>
            <w:vMerge/>
            <w:vAlign w:val="center"/>
            <w:hideMark/>
          </w:tcPr>
          <w:p w14:paraId="622FE489" w14:textId="77777777" w:rsidR="00C84896" w:rsidRPr="00C84896" w:rsidRDefault="00C84896" w:rsidP="00CC10DC">
            <w:pPr>
              <w:jc w:val="center"/>
              <w:rPr>
                <w:color w:val="000000"/>
                <w:sz w:val="22"/>
                <w:szCs w:val="22"/>
                <w:lang w:eastAsia="id-ID"/>
              </w:rPr>
            </w:pPr>
          </w:p>
        </w:tc>
        <w:tc>
          <w:tcPr>
            <w:tcW w:w="1701" w:type="dxa"/>
            <w:noWrap/>
            <w:vAlign w:val="center"/>
            <w:hideMark/>
          </w:tcPr>
          <w:p w14:paraId="625F3B3A"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7A7009A4" w14:textId="77777777" w:rsidR="00C84896" w:rsidRPr="00C84896" w:rsidRDefault="00C84896" w:rsidP="00CC10DC">
            <w:pPr>
              <w:jc w:val="center"/>
              <w:rPr>
                <w:color w:val="000000"/>
                <w:sz w:val="22"/>
                <w:szCs w:val="22"/>
                <w:lang w:eastAsia="id-ID"/>
              </w:rPr>
            </w:pPr>
            <w:r w:rsidRPr="00C84896">
              <w:rPr>
                <w:color w:val="000000"/>
                <w:sz w:val="22"/>
                <w:szCs w:val="22"/>
                <w:lang w:eastAsia="id-ID"/>
              </w:rPr>
              <w:t>Data Uji Benar</w:t>
            </w:r>
          </w:p>
        </w:tc>
      </w:tr>
      <w:tr w:rsidR="00C84896" w:rsidRPr="00C84896" w14:paraId="5BCE5010" w14:textId="77777777" w:rsidTr="00CC10DC">
        <w:trPr>
          <w:trHeight w:val="288"/>
          <w:jc w:val="right"/>
        </w:trPr>
        <w:tc>
          <w:tcPr>
            <w:tcW w:w="1696" w:type="dxa"/>
            <w:noWrap/>
            <w:vAlign w:val="center"/>
            <w:hideMark/>
          </w:tcPr>
          <w:p w14:paraId="1ADAA6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513FEF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DCC06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A3E6F47" w14:textId="77777777" w:rsidTr="00CC10DC">
        <w:trPr>
          <w:trHeight w:val="288"/>
          <w:jc w:val="right"/>
        </w:trPr>
        <w:tc>
          <w:tcPr>
            <w:tcW w:w="1696" w:type="dxa"/>
            <w:noWrap/>
            <w:vAlign w:val="center"/>
            <w:hideMark/>
          </w:tcPr>
          <w:p w14:paraId="14E260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4B9A6E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8909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24DA0" w14:textId="77777777" w:rsidTr="00CC10DC">
        <w:trPr>
          <w:trHeight w:val="288"/>
          <w:jc w:val="right"/>
        </w:trPr>
        <w:tc>
          <w:tcPr>
            <w:tcW w:w="1696" w:type="dxa"/>
            <w:noWrap/>
            <w:vAlign w:val="center"/>
            <w:hideMark/>
          </w:tcPr>
          <w:p w14:paraId="783FF9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495AE1A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8FA2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9E8F871" w14:textId="77777777" w:rsidTr="00CC10DC">
        <w:trPr>
          <w:trHeight w:val="288"/>
          <w:jc w:val="right"/>
        </w:trPr>
        <w:tc>
          <w:tcPr>
            <w:tcW w:w="1696" w:type="dxa"/>
            <w:noWrap/>
            <w:vAlign w:val="center"/>
            <w:hideMark/>
          </w:tcPr>
          <w:p w14:paraId="1B78AAF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7F42EC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690B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6D62F2" w14:textId="77777777" w:rsidTr="00CC10DC">
        <w:trPr>
          <w:trHeight w:val="288"/>
          <w:jc w:val="right"/>
        </w:trPr>
        <w:tc>
          <w:tcPr>
            <w:tcW w:w="1696" w:type="dxa"/>
            <w:noWrap/>
            <w:vAlign w:val="center"/>
            <w:hideMark/>
          </w:tcPr>
          <w:p w14:paraId="298FF3B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1284DC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FA467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78287CF" w14:textId="77777777" w:rsidTr="00CC10DC">
        <w:trPr>
          <w:trHeight w:val="288"/>
          <w:jc w:val="right"/>
        </w:trPr>
        <w:tc>
          <w:tcPr>
            <w:tcW w:w="1696" w:type="dxa"/>
            <w:noWrap/>
            <w:vAlign w:val="center"/>
            <w:hideMark/>
          </w:tcPr>
          <w:p w14:paraId="6079CE7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3BF231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565A5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4AE7AEF" w14:textId="77777777" w:rsidTr="00CC10DC">
        <w:trPr>
          <w:trHeight w:val="288"/>
          <w:jc w:val="right"/>
        </w:trPr>
        <w:tc>
          <w:tcPr>
            <w:tcW w:w="1696" w:type="dxa"/>
            <w:noWrap/>
            <w:vAlign w:val="center"/>
            <w:hideMark/>
          </w:tcPr>
          <w:p w14:paraId="25A0E3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2833FF5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D738E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43D5E78" w14:textId="77777777" w:rsidTr="00CC10DC">
        <w:trPr>
          <w:trHeight w:val="288"/>
          <w:jc w:val="right"/>
        </w:trPr>
        <w:tc>
          <w:tcPr>
            <w:tcW w:w="1696" w:type="dxa"/>
            <w:noWrap/>
            <w:vAlign w:val="center"/>
            <w:hideMark/>
          </w:tcPr>
          <w:p w14:paraId="64AF29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EDC8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DA37E9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15675F" w14:textId="77777777" w:rsidTr="00CC10DC">
        <w:trPr>
          <w:trHeight w:val="288"/>
          <w:jc w:val="right"/>
        </w:trPr>
        <w:tc>
          <w:tcPr>
            <w:tcW w:w="1696" w:type="dxa"/>
            <w:noWrap/>
            <w:vAlign w:val="center"/>
            <w:hideMark/>
          </w:tcPr>
          <w:p w14:paraId="215E1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30C25D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E7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26F454A" w14:textId="77777777" w:rsidTr="00CC10DC">
        <w:trPr>
          <w:trHeight w:val="288"/>
          <w:jc w:val="right"/>
        </w:trPr>
        <w:tc>
          <w:tcPr>
            <w:tcW w:w="1696" w:type="dxa"/>
            <w:noWrap/>
            <w:vAlign w:val="center"/>
            <w:hideMark/>
          </w:tcPr>
          <w:p w14:paraId="372B5EF6"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15E6C6B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62B2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F518415" w14:textId="77777777" w:rsidTr="00CC10DC">
        <w:trPr>
          <w:trHeight w:val="288"/>
          <w:jc w:val="right"/>
        </w:trPr>
        <w:tc>
          <w:tcPr>
            <w:tcW w:w="1696" w:type="dxa"/>
            <w:noWrap/>
            <w:vAlign w:val="center"/>
            <w:hideMark/>
          </w:tcPr>
          <w:p w14:paraId="11C1F8CF" w14:textId="77777777" w:rsidR="00C84896" w:rsidRPr="00C84896" w:rsidRDefault="00C84896" w:rsidP="00CC10DC">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5972D74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B943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69906BB" w14:textId="77777777" w:rsidTr="00CC10DC">
        <w:trPr>
          <w:trHeight w:val="288"/>
          <w:jc w:val="right"/>
        </w:trPr>
        <w:tc>
          <w:tcPr>
            <w:tcW w:w="1696" w:type="dxa"/>
            <w:noWrap/>
            <w:vAlign w:val="center"/>
            <w:hideMark/>
          </w:tcPr>
          <w:p w14:paraId="054508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44704F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3A330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309148" w14:textId="77777777" w:rsidTr="00CC10DC">
        <w:trPr>
          <w:trHeight w:val="288"/>
          <w:jc w:val="right"/>
        </w:trPr>
        <w:tc>
          <w:tcPr>
            <w:tcW w:w="1696" w:type="dxa"/>
            <w:noWrap/>
            <w:vAlign w:val="center"/>
            <w:hideMark/>
          </w:tcPr>
          <w:p w14:paraId="77A41FD4" w14:textId="77777777" w:rsidR="00C84896" w:rsidRPr="00C84896" w:rsidRDefault="00C84896" w:rsidP="00CC10DC">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E65F7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8D23B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6E4D64" w14:textId="77777777" w:rsidTr="00CC10DC">
        <w:trPr>
          <w:trHeight w:val="288"/>
          <w:jc w:val="right"/>
        </w:trPr>
        <w:tc>
          <w:tcPr>
            <w:tcW w:w="1696" w:type="dxa"/>
            <w:noWrap/>
            <w:vAlign w:val="center"/>
            <w:hideMark/>
          </w:tcPr>
          <w:p w14:paraId="2642410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56C5D3D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5D4D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A20F2E7" w14:textId="77777777" w:rsidTr="00CC10DC">
        <w:trPr>
          <w:trHeight w:val="288"/>
          <w:jc w:val="right"/>
        </w:trPr>
        <w:tc>
          <w:tcPr>
            <w:tcW w:w="1696" w:type="dxa"/>
            <w:noWrap/>
            <w:vAlign w:val="center"/>
            <w:hideMark/>
          </w:tcPr>
          <w:p w14:paraId="0E9BD6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0B7B69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899AA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007498D" w14:textId="77777777" w:rsidTr="00CC10DC">
        <w:trPr>
          <w:trHeight w:val="288"/>
          <w:jc w:val="right"/>
        </w:trPr>
        <w:tc>
          <w:tcPr>
            <w:tcW w:w="1696" w:type="dxa"/>
            <w:noWrap/>
            <w:vAlign w:val="center"/>
            <w:hideMark/>
          </w:tcPr>
          <w:p w14:paraId="3D1381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30516A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7C4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6F83C3" w14:textId="77777777" w:rsidTr="00CC10DC">
        <w:trPr>
          <w:trHeight w:val="288"/>
          <w:jc w:val="right"/>
        </w:trPr>
        <w:tc>
          <w:tcPr>
            <w:tcW w:w="1696" w:type="dxa"/>
            <w:noWrap/>
            <w:vAlign w:val="center"/>
            <w:hideMark/>
          </w:tcPr>
          <w:p w14:paraId="729D83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1FB9B2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FA75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E69ED9" w14:textId="77777777" w:rsidTr="00CC10DC">
        <w:trPr>
          <w:trHeight w:val="288"/>
          <w:jc w:val="right"/>
        </w:trPr>
        <w:tc>
          <w:tcPr>
            <w:tcW w:w="1696" w:type="dxa"/>
            <w:noWrap/>
            <w:vAlign w:val="center"/>
            <w:hideMark/>
          </w:tcPr>
          <w:p w14:paraId="011EC64E" w14:textId="77777777" w:rsidR="00C84896" w:rsidRPr="00C84896" w:rsidRDefault="00C84896" w:rsidP="00CC10DC">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14AA58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141E9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460DEB3" w14:textId="77777777" w:rsidTr="00CC10DC">
        <w:trPr>
          <w:trHeight w:val="288"/>
          <w:jc w:val="right"/>
        </w:trPr>
        <w:tc>
          <w:tcPr>
            <w:tcW w:w="1696" w:type="dxa"/>
            <w:noWrap/>
            <w:vAlign w:val="center"/>
            <w:hideMark/>
          </w:tcPr>
          <w:p w14:paraId="2668C319" w14:textId="77777777" w:rsidR="00C84896" w:rsidRPr="00C84896" w:rsidRDefault="00C84896" w:rsidP="00CC10DC">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C116E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74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0EF03422" w14:textId="77777777" w:rsidTr="00CC10DC">
        <w:trPr>
          <w:trHeight w:val="288"/>
          <w:jc w:val="right"/>
        </w:trPr>
        <w:tc>
          <w:tcPr>
            <w:tcW w:w="1696" w:type="dxa"/>
            <w:noWrap/>
            <w:vAlign w:val="center"/>
            <w:hideMark/>
          </w:tcPr>
          <w:p w14:paraId="234C68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454CDB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23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058588B" w14:textId="77777777" w:rsidTr="00CC10DC">
        <w:trPr>
          <w:trHeight w:val="288"/>
          <w:jc w:val="right"/>
        </w:trPr>
        <w:tc>
          <w:tcPr>
            <w:tcW w:w="1696" w:type="dxa"/>
            <w:noWrap/>
            <w:vAlign w:val="center"/>
            <w:hideMark/>
          </w:tcPr>
          <w:p w14:paraId="300CBAD8" w14:textId="77777777" w:rsidR="00C84896" w:rsidRPr="00C84896" w:rsidRDefault="00C84896" w:rsidP="00CC10DC">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7368B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34E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CA2547" w14:textId="77777777" w:rsidTr="00CC10DC">
        <w:trPr>
          <w:trHeight w:val="288"/>
          <w:jc w:val="right"/>
        </w:trPr>
        <w:tc>
          <w:tcPr>
            <w:tcW w:w="1696" w:type="dxa"/>
            <w:noWrap/>
            <w:vAlign w:val="center"/>
            <w:hideMark/>
          </w:tcPr>
          <w:p w14:paraId="0849D2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0AD7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008A6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A2BAB17" w14:textId="77777777" w:rsidTr="00CC10DC">
        <w:trPr>
          <w:trHeight w:val="288"/>
          <w:jc w:val="right"/>
        </w:trPr>
        <w:tc>
          <w:tcPr>
            <w:tcW w:w="1696" w:type="dxa"/>
            <w:noWrap/>
            <w:vAlign w:val="center"/>
            <w:hideMark/>
          </w:tcPr>
          <w:p w14:paraId="2B04CD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724A27D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1E646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31D307F" w14:textId="77777777" w:rsidTr="00CC10DC">
        <w:trPr>
          <w:trHeight w:val="288"/>
          <w:jc w:val="right"/>
        </w:trPr>
        <w:tc>
          <w:tcPr>
            <w:tcW w:w="1696" w:type="dxa"/>
            <w:noWrap/>
            <w:vAlign w:val="center"/>
            <w:hideMark/>
          </w:tcPr>
          <w:p w14:paraId="184F5E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37DEE53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0C12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F3CDB03" w14:textId="77777777" w:rsidTr="00CC10DC">
        <w:trPr>
          <w:trHeight w:val="288"/>
          <w:jc w:val="right"/>
        </w:trPr>
        <w:tc>
          <w:tcPr>
            <w:tcW w:w="1696" w:type="dxa"/>
            <w:noWrap/>
            <w:vAlign w:val="center"/>
            <w:hideMark/>
          </w:tcPr>
          <w:p w14:paraId="21DA65C2"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25</w:t>
            </w:r>
          </w:p>
        </w:tc>
        <w:tc>
          <w:tcPr>
            <w:tcW w:w="1701" w:type="dxa"/>
            <w:noWrap/>
            <w:vAlign w:val="center"/>
            <w:hideMark/>
          </w:tcPr>
          <w:p w14:paraId="527E93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E7AF4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F4F609C" w14:textId="77777777" w:rsidTr="00CC10DC">
        <w:trPr>
          <w:trHeight w:val="288"/>
          <w:jc w:val="right"/>
        </w:trPr>
        <w:tc>
          <w:tcPr>
            <w:tcW w:w="1696" w:type="dxa"/>
            <w:noWrap/>
            <w:vAlign w:val="center"/>
            <w:hideMark/>
          </w:tcPr>
          <w:p w14:paraId="1CAAEB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26</w:t>
            </w:r>
          </w:p>
        </w:tc>
        <w:tc>
          <w:tcPr>
            <w:tcW w:w="1701" w:type="dxa"/>
            <w:noWrap/>
            <w:vAlign w:val="center"/>
            <w:hideMark/>
          </w:tcPr>
          <w:p w14:paraId="640E70C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08527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196E048" w14:textId="77777777" w:rsidTr="00CC10DC">
        <w:trPr>
          <w:trHeight w:val="288"/>
          <w:jc w:val="right"/>
        </w:trPr>
        <w:tc>
          <w:tcPr>
            <w:tcW w:w="1696" w:type="dxa"/>
            <w:noWrap/>
            <w:vAlign w:val="center"/>
            <w:hideMark/>
          </w:tcPr>
          <w:p w14:paraId="533A3D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7C4DA9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5E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22A25D" w14:textId="77777777" w:rsidTr="00CC10DC">
        <w:trPr>
          <w:trHeight w:val="288"/>
          <w:jc w:val="right"/>
        </w:trPr>
        <w:tc>
          <w:tcPr>
            <w:tcW w:w="1696" w:type="dxa"/>
            <w:noWrap/>
            <w:vAlign w:val="center"/>
            <w:hideMark/>
          </w:tcPr>
          <w:p w14:paraId="542713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7A2FA4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B43A0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C578CE1" w14:textId="77777777" w:rsidTr="00CC10DC">
        <w:trPr>
          <w:trHeight w:val="288"/>
          <w:jc w:val="right"/>
        </w:trPr>
        <w:tc>
          <w:tcPr>
            <w:tcW w:w="1696" w:type="dxa"/>
            <w:noWrap/>
            <w:vAlign w:val="center"/>
            <w:hideMark/>
          </w:tcPr>
          <w:p w14:paraId="64BBAD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0F0511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7CBC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040AA9D" w14:textId="77777777" w:rsidTr="00CC10DC">
        <w:trPr>
          <w:trHeight w:val="288"/>
          <w:jc w:val="right"/>
        </w:trPr>
        <w:tc>
          <w:tcPr>
            <w:tcW w:w="1696" w:type="dxa"/>
            <w:noWrap/>
            <w:vAlign w:val="center"/>
            <w:hideMark/>
          </w:tcPr>
          <w:p w14:paraId="25C4778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7D2AE7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F5DD8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0B8936E" w14:textId="77777777" w:rsidTr="00CC10DC">
        <w:trPr>
          <w:trHeight w:val="288"/>
          <w:jc w:val="right"/>
        </w:trPr>
        <w:tc>
          <w:tcPr>
            <w:tcW w:w="1696" w:type="dxa"/>
            <w:noWrap/>
            <w:vAlign w:val="center"/>
            <w:hideMark/>
          </w:tcPr>
          <w:p w14:paraId="4BDDF4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1CF68D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994E8E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A78B91" w14:textId="77777777" w:rsidTr="00CC10DC">
        <w:trPr>
          <w:trHeight w:val="288"/>
          <w:jc w:val="right"/>
        </w:trPr>
        <w:tc>
          <w:tcPr>
            <w:tcW w:w="1696" w:type="dxa"/>
            <w:noWrap/>
            <w:vAlign w:val="center"/>
            <w:hideMark/>
          </w:tcPr>
          <w:p w14:paraId="63FCB9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7170DB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9A973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39CBFAC" w14:textId="77777777" w:rsidTr="00CC10DC">
        <w:trPr>
          <w:trHeight w:val="288"/>
          <w:jc w:val="right"/>
        </w:trPr>
        <w:tc>
          <w:tcPr>
            <w:tcW w:w="1696" w:type="dxa"/>
            <w:noWrap/>
            <w:vAlign w:val="center"/>
            <w:hideMark/>
          </w:tcPr>
          <w:p w14:paraId="20A2262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079F406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377524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8394F4" w14:textId="77777777" w:rsidTr="00CC10DC">
        <w:trPr>
          <w:trHeight w:val="288"/>
          <w:jc w:val="right"/>
        </w:trPr>
        <w:tc>
          <w:tcPr>
            <w:tcW w:w="1696" w:type="dxa"/>
            <w:noWrap/>
            <w:vAlign w:val="center"/>
            <w:hideMark/>
          </w:tcPr>
          <w:p w14:paraId="7F71D4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CEC09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4516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19363A" w14:textId="77777777" w:rsidTr="00CC10DC">
        <w:trPr>
          <w:trHeight w:val="288"/>
          <w:jc w:val="right"/>
        </w:trPr>
        <w:tc>
          <w:tcPr>
            <w:tcW w:w="1696" w:type="dxa"/>
            <w:noWrap/>
            <w:vAlign w:val="center"/>
            <w:hideMark/>
          </w:tcPr>
          <w:p w14:paraId="19F657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1A9A6EC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198E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EFAEA0C" w14:textId="77777777" w:rsidTr="00CC10DC">
        <w:trPr>
          <w:trHeight w:val="288"/>
          <w:jc w:val="right"/>
        </w:trPr>
        <w:tc>
          <w:tcPr>
            <w:tcW w:w="1696" w:type="dxa"/>
            <w:noWrap/>
            <w:vAlign w:val="center"/>
            <w:hideMark/>
          </w:tcPr>
          <w:p w14:paraId="4F4220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36EEF2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D69A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4D0CEE7" w14:textId="77777777" w:rsidTr="00CC10DC">
        <w:trPr>
          <w:trHeight w:val="288"/>
          <w:jc w:val="right"/>
        </w:trPr>
        <w:tc>
          <w:tcPr>
            <w:tcW w:w="1696" w:type="dxa"/>
            <w:noWrap/>
            <w:vAlign w:val="center"/>
            <w:hideMark/>
          </w:tcPr>
          <w:p w14:paraId="0AF1C0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777A73E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BD862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8309871" w14:textId="77777777" w:rsidTr="00CC10DC">
        <w:trPr>
          <w:trHeight w:val="288"/>
          <w:jc w:val="right"/>
        </w:trPr>
        <w:tc>
          <w:tcPr>
            <w:tcW w:w="1696" w:type="dxa"/>
            <w:noWrap/>
            <w:vAlign w:val="center"/>
            <w:hideMark/>
          </w:tcPr>
          <w:p w14:paraId="299E3EF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36E396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1657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6B0E1F" w14:textId="77777777" w:rsidTr="00CC10DC">
        <w:trPr>
          <w:trHeight w:val="288"/>
          <w:jc w:val="right"/>
        </w:trPr>
        <w:tc>
          <w:tcPr>
            <w:tcW w:w="1696" w:type="dxa"/>
            <w:noWrap/>
            <w:vAlign w:val="center"/>
            <w:hideMark/>
          </w:tcPr>
          <w:p w14:paraId="7B551C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0B2EE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4E21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338461B" w14:textId="77777777" w:rsidTr="00CC10DC">
        <w:trPr>
          <w:trHeight w:val="288"/>
          <w:jc w:val="right"/>
        </w:trPr>
        <w:tc>
          <w:tcPr>
            <w:tcW w:w="1696" w:type="dxa"/>
            <w:noWrap/>
            <w:vAlign w:val="center"/>
            <w:hideMark/>
          </w:tcPr>
          <w:p w14:paraId="68098F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51D521B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7A346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63F8AEE" w14:textId="77777777" w:rsidTr="00CC10DC">
        <w:trPr>
          <w:trHeight w:val="288"/>
          <w:jc w:val="right"/>
        </w:trPr>
        <w:tc>
          <w:tcPr>
            <w:tcW w:w="1696" w:type="dxa"/>
            <w:noWrap/>
            <w:vAlign w:val="center"/>
            <w:hideMark/>
          </w:tcPr>
          <w:p w14:paraId="20E63DC5" w14:textId="77777777" w:rsidR="00C84896" w:rsidRPr="00C84896" w:rsidRDefault="00C84896" w:rsidP="00CC10DC">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3BDC7E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4F717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E6642C1" w14:textId="77777777" w:rsidTr="00CC10DC">
        <w:trPr>
          <w:trHeight w:val="288"/>
          <w:jc w:val="right"/>
        </w:trPr>
        <w:tc>
          <w:tcPr>
            <w:tcW w:w="1696" w:type="dxa"/>
            <w:noWrap/>
            <w:vAlign w:val="center"/>
            <w:hideMark/>
          </w:tcPr>
          <w:p w14:paraId="2EC1B7E9" w14:textId="77777777" w:rsidR="00C84896" w:rsidRPr="00C84896" w:rsidRDefault="00C84896" w:rsidP="00CC10DC">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58B92B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BD2C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50B3185" w14:textId="77777777" w:rsidTr="00CC10DC">
        <w:trPr>
          <w:trHeight w:val="288"/>
          <w:jc w:val="right"/>
        </w:trPr>
        <w:tc>
          <w:tcPr>
            <w:tcW w:w="1696" w:type="dxa"/>
            <w:noWrap/>
            <w:vAlign w:val="center"/>
            <w:hideMark/>
          </w:tcPr>
          <w:p w14:paraId="741BC246" w14:textId="77777777" w:rsidR="00C84896" w:rsidRPr="00C84896" w:rsidRDefault="00C84896" w:rsidP="00CC10DC">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67F8E14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E83A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DBF6C04" w14:textId="77777777" w:rsidTr="00CC10DC">
        <w:trPr>
          <w:trHeight w:val="288"/>
          <w:jc w:val="right"/>
        </w:trPr>
        <w:tc>
          <w:tcPr>
            <w:tcW w:w="1696" w:type="dxa"/>
            <w:noWrap/>
            <w:vAlign w:val="center"/>
            <w:hideMark/>
          </w:tcPr>
          <w:p w14:paraId="2977AF3B" w14:textId="77777777" w:rsidR="00C84896" w:rsidRPr="00C84896" w:rsidRDefault="00C84896" w:rsidP="00CC10DC">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6F8A443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67233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B6AA72" w14:textId="77777777" w:rsidTr="00CC10DC">
        <w:trPr>
          <w:trHeight w:val="288"/>
          <w:jc w:val="right"/>
        </w:trPr>
        <w:tc>
          <w:tcPr>
            <w:tcW w:w="1696" w:type="dxa"/>
            <w:noWrap/>
            <w:vAlign w:val="center"/>
            <w:hideMark/>
          </w:tcPr>
          <w:p w14:paraId="139FD0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7513C85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FA9F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6D231014" w14:textId="77777777" w:rsidTr="00CC10DC">
        <w:trPr>
          <w:trHeight w:val="288"/>
          <w:jc w:val="right"/>
        </w:trPr>
        <w:tc>
          <w:tcPr>
            <w:tcW w:w="1696" w:type="dxa"/>
            <w:noWrap/>
            <w:vAlign w:val="center"/>
            <w:hideMark/>
          </w:tcPr>
          <w:p w14:paraId="01B5B6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333572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479BBB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7CE0003" w14:textId="77777777" w:rsidTr="00CC10DC">
        <w:trPr>
          <w:trHeight w:val="288"/>
          <w:jc w:val="right"/>
        </w:trPr>
        <w:tc>
          <w:tcPr>
            <w:tcW w:w="1696" w:type="dxa"/>
            <w:noWrap/>
            <w:vAlign w:val="center"/>
            <w:hideMark/>
          </w:tcPr>
          <w:p w14:paraId="752CBCBC" w14:textId="77777777" w:rsidR="00C84896" w:rsidRPr="00C84896" w:rsidRDefault="00C84896" w:rsidP="00CC10DC">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05160A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F6815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315C86D" w14:textId="77777777" w:rsidTr="00CC10DC">
        <w:trPr>
          <w:trHeight w:val="288"/>
          <w:jc w:val="right"/>
        </w:trPr>
        <w:tc>
          <w:tcPr>
            <w:tcW w:w="1696" w:type="dxa"/>
            <w:noWrap/>
            <w:vAlign w:val="center"/>
            <w:hideMark/>
          </w:tcPr>
          <w:p w14:paraId="34E35F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11D3F82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E31E80"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1C973404" w14:textId="77777777" w:rsidTr="00CC10DC">
        <w:trPr>
          <w:trHeight w:val="288"/>
          <w:jc w:val="right"/>
        </w:trPr>
        <w:tc>
          <w:tcPr>
            <w:tcW w:w="1696" w:type="dxa"/>
            <w:noWrap/>
            <w:vAlign w:val="center"/>
            <w:hideMark/>
          </w:tcPr>
          <w:p w14:paraId="15B6D2B8" w14:textId="77777777" w:rsidR="00C84896" w:rsidRPr="00C84896" w:rsidRDefault="00C84896" w:rsidP="00CC10DC">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21BE9D8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8AD54B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92BB4F" w14:textId="77777777" w:rsidTr="00CC10DC">
        <w:trPr>
          <w:trHeight w:val="288"/>
          <w:jc w:val="right"/>
        </w:trPr>
        <w:tc>
          <w:tcPr>
            <w:tcW w:w="1696" w:type="dxa"/>
            <w:noWrap/>
            <w:vAlign w:val="center"/>
            <w:hideMark/>
          </w:tcPr>
          <w:p w14:paraId="6FB340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4ACD309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CCDC88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12DC675" w14:textId="77777777" w:rsidTr="00CC10DC">
        <w:trPr>
          <w:trHeight w:val="288"/>
          <w:jc w:val="right"/>
        </w:trPr>
        <w:tc>
          <w:tcPr>
            <w:tcW w:w="1696" w:type="dxa"/>
            <w:noWrap/>
            <w:vAlign w:val="center"/>
            <w:hideMark/>
          </w:tcPr>
          <w:p w14:paraId="41289E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E5504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9EE7C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FA564CD" w14:textId="77777777" w:rsidTr="00CC10DC">
        <w:trPr>
          <w:trHeight w:val="288"/>
          <w:jc w:val="right"/>
        </w:trPr>
        <w:tc>
          <w:tcPr>
            <w:tcW w:w="1696" w:type="dxa"/>
            <w:noWrap/>
            <w:vAlign w:val="center"/>
            <w:hideMark/>
          </w:tcPr>
          <w:p w14:paraId="74234D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095557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9FA3A9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854F7BF" w14:textId="77777777" w:rsidTr="00CC10DC">
        <w:trPr>
          <w:trHeight w:val="288"/>
          <w:jc w:val="right"/>
        </w:trPr>
        <w:tc>
          <w:tcPr>
            <w:tcW w:w="1696" w:type="dxa"/>
            <w:noWrap/>
            <w:vAlign w:val="center"/>
            <w:hideMark/>
          </w:tcPr>
          <w:p w14:paraId="0718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6416FC7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0E0BA3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E7160E6" w14:textId="77777777" w:rsidTr="00CC10DC">
        <w:trPr>
          <w:trHeight w:val="288"/>
          <w:jc w:val="right"/>
        </w:trPr>
        <w:tc>
          <w:tcPr>
            <w:tcW w:w="1696" w:type="dxa"/>
            <w:noWrap/>
            <w:vAlign w:val="center"/>
            <w:hideMark/>
          </w:tcPr>
          <w:p w14:paraId="5EB12876" w14:textId="77777777" w:rsidR="00C84896" w:rsidRPr="00C84896" w:rsidRDefault="00C84896" w:rsidP="00CC10DC">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4D6A1B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C6F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F469F84" w14:textId="77777777" w:rsidTr="00CC10DC">
        <w:trPr>
          <w:trHeight w:val="288"/>
          <w:jc w:val="right"/>
        </w:trPr>
        <w:tc>
          <w:tcPr>
            <w:tcW w:w="1696" w:type="dxa"/>
            <w:noWrap/>
            <w:vAlign w:val="center"/>
            <w:hideMark/>
          </w:tcPr>
          <w:p w14:paraId="3E9F3331"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55</w:t>
            </w:r>
          </w:p>
        </w:tc>
        <w:tc>
          <w:tcPr>
            <w:tcW w:w="1701" w:type="dxa"/>
            <w:noWrap/>
            <w:vAlign w:val="center"/>
            <w:hideMark/>
          </w:tcPr>
          <w:p w14:paraId="7C7BBE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ED38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D67338" w14:textId="77777777" w:rsidTr="00CC10DC">
        <w:trPr>
          <w:trHeight w:val="288"/>
          <w:jc w:val="right"/>
        </w:trPr>
        <w:tc>
          <w:tcPr>
            <w:tcW w:w="1696" w:type="dxa"/>
            <w:noWrap/>
            <w:vAlign w:val="center"/>
            <w:hideMark/>
          </w:tcPr>
          <w:p w14:paraId="436255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56</w:t>
            </w:r>
          </w:p>
        </w:tc>
        <w:tc>
          <w:tcPr>
            <w:tcW w:w="1701" w:type="dxa"/>
            <w:noWrap/>
            <w:vAlign w:val="center"/>
            <w:hideMark/>
          </w:tcPr>
          <w:p w14:paraId="2E858B2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4383F05"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4D6DAB5C" w14:textId="77777777" w:rsidTr="00CC10DC">
        <w:trPr>
          <w:trHeight w:val="288"/>
          <w:jc w:val="right"/>
        </w:trPr>
        <w:tc>
          <w:tcPr>
            <w:tcW w:w="1696" w:type="dxa"/>
            <w:noWrap/>
            <w:vAlign w:val="center"/>
            <w:hideMark/>
          </w:tcPr>
          <w:p w14:paraId="1A0EDB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46F4568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A971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ACBE68F" w14:textId="77777777" w:rsidTr="00CC10DC">
        <w:trPr>
          <w:trHeight w:val="288"/>
          <w:jc w:val="right"/>
        </w:trPr>
        <w:tc>
          <w:tcPr>
            <w:tcW w:w="1696" w:type="dxa"/>
            <w:noWrap/>
            <w:vAlign w:val="center"/>
            <w:hideMark/>
          </w:tcPr>
          <w:p w14:paraId="0353CE54" w14:textId="77777777" w:rsidR="00C84896" w:rsidRPr="00C84896" w:rsidRDefault="00C84896" w:rsidP="00CC10DC">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411F21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4922E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w:t>
            </w:r>
          </w:p>
        </w:tc>
      </w:tr>
      <w:tr w:rsidR="00C84896" w:rsidRPr="00C84896" w14:paraId="7D05908B" w14:textId="77777777" w:rsidTr="00CC10DC">
        <w:trPr>
          <w:trHeight w:val="288"/>
          <w:jc w:val="right"/>
        </w:trPr>
        <w:tc>
          <w:tcPr>
            <w:tcW w:w="1696" w:type="dxa"/>
            <w:noWrap/>
            <w:vAlign w:val="center"/>
            <w:hideMark/>
          </w:tcPr>
          <w:p w14:paraId="6B58C71A" w14:textId="77777777" w:rsidR="00C84896" w:rsidRPr="00C84896" w:rsidRDefault="00C84896" w:rsidP="00CC10DC">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47DB116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37780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84597C0" w14:textId="77777777" w:rsidTr="00CC10DC">
        <w:trPr>
          <w:trHeight w:val="288"/>
          <w:jc w:val="right"/>
        </w:trPr>
        <w:tc>
          <w:tcPr>
            <w:tcW w:w="1696" w:type="dxa"/>
            <w:noWrap/>
            <w:vAlign w:val="center"/>
            <w:hideMark/>
          </w:tcPr>
          <w:p w14:paraId="59870E1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2D339F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08779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97039F7" w14:textId="77777777" w:rsidTr="00CC10DC">
        <w:trPr>
          <w:trHeight w:val="288"/>
          <w:jc w:val="right"/>
        </w:trPr>
        <w:tc>
          <w:tcPr>
            <w:tcW w:w="1696" w:type="dxa"/>
            <w:noWrap/>
            <w:vAlign w:val="center"/>
            <w:hideMark/>
          </w:tcPr>
          <w:p w14:paraId="00DB88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01144C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1A1F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46D73E" w14:textId="77777777" w:rsidTr="00CC10DC">
        <w:trPr>
          <w:trHeight w:val="288"/>
          <w:jc w:val="right"/>
        </w:trPr>
        <w:tc>
          <w:tcPr>
            <w:tcW w:w="1696" w:type="dxa"/>
            <w:noWrap/>
            <w:vAlign w:val="center"/>
            <w:hideMark/>
          </w:tcPr>
          <w:p w14:paraId="416C9C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7EAE983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1199D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DA2ED6A" w14:textId="77777777" w:rsidTr="00CC10DC">
        <w:trPr>
          <w:trHeight w:val="288"/>
          <w:jc w:val="right"/>
        </w:trPr>
        <w:tc>
          <w:tcPr>
            <w:tcW w:w="1696" w:type="dxa"/>
            <w:noWrap/>
            <w:vAlign w:val="center"/>
            <w:hideMark/>
          </w:tcPr>
          <w:p w14:paraId="61BC4A1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0F72B1F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221C4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730AB09" w14:textId="77777777" w:rsidTr="00CC10DC">
        <w:trPr>
          <w:trHeight w:val="288"/>
          <w:jc w:val="right"/>
        </w:trPr>
        <w:tc>
          <w:tcPr>
            <w:tcW w:w="1696" w:type="dxa"/>
            <w:noWrap/>
            <w:vAlign w:val="center"/>
            <w:hideMark/>
          </w:tcPr>
          <w:p w14:paraId="2E7AC2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68049B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991E6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26EF941" w14:textId="77777777" w:rsidTr="00CC10DC">
        <w:trPr>
          <w:trHeight w:val="288"/>
          <w:jc w:val="right"/>
        </w:trPr>
        <w:tc>
          <w:tcPr>
            <w:tcW w:w="1696" w:type="dxa"/>
            <w:noWrap/>
            <w:vAlign w:val="center"/>
            <w:hideMark/>
          </w:tcPr>
          <w:p w14:paraId="211E7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283195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2E90A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C98405" w14:textId="77777777" w:rsidTr="00CC10DC">
        <w:trPr>
          <w:trHeight w:val="288"/>
          <w:jc w:val="right"/>
        </w:trPr>
        <w:tc>
          <w:tcPr>
            <w:tcW w:w="1696" w:type="dxa"/>
            <w:noWrap/>
            <w:vAlign w:val="center"/>
            <w:hideMark/>
          </w:tcPr>
          <w:p w14:paraId="365D16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2C265F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71C53D9"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75301F3" w14:textId="77777777" w:rsidTr="00CC10DC">
        <w:trPr>
          <w:trHeight w:val="288"/>
          <w:jc w:val="right"/>
        </w:trPr>
        <w:tc>
          <w:tcPr>
            <w:tcW w:w="1696" w:type="dxa"/>
            <w:noWrap/>
            <w:vAlign w:val="center"/>
            <w:hideMark/>
          </w:tcPr>
          <w:p w14:paraId="71DAAC0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6D0563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2C053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BD94CC1" w14:textId="77777777" w:rsidTr="00CC10DC">
        <w:trPr>
          <w:trHeight w:val="288"/>
          <w:jc w:val="right"/>
        </w:trPr>
        <w:tc>
          <w:tcPr>
            <w:tcW w:w="1696" w:type="dxa"/>
            <w:noWrap/>
            <w:vAlign w:val="center"/>
            <w:hideMark/>
          </w:tcPr>
          <w:p w14:paraId="367E8F10" w14:textId="77777777" w:rsidR="00C84896" w:rsidRPr="00C84896" w:rsidRDefault="00C84896" w:rsidP="00CC10DC">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304323B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BEFC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32C4BD1" w14:textId="77777777" w:rsidTr="00CC10DC">
        <w:trPr>
          <w:trHeight w:val="288"/>
          <w:jc w:val="right"/>
        </w:trPr>
        <w:tc>
          <w:tcPr>
            <w:tcW w:w="1696" w:type="dxa"/>
            <w:noWrap/>
            <w:vAlign w:val="center"/>
            <w:hideMark/>
          </w:tcPr>
          <w:p w14:paraId="4A6258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39EA6F9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C87B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31E0683" w14:textId="77777777" w:rsidTr="00CC10DC">
        <w:trPr>
          <w:trHeight w:val="288"/>
          <w:jc w:val="right"/>
        </w:trPr>
        <w:tc>
          <w:tcPr>
            <w:tcW w:w="1696" w:type="dxa"/>
            <w:noWrap/>
            <w:vAlign w:val="center"/>
            <w:hideMark/>
          </w:tcPr>
          <w:p w14:paraId="45657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5FE8A56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1F196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D91562" w14:textId="77777777" w:rsidTr="00CC10DC">
        <w:trPr>
          <w:trHeight w:val="288"/>
          <w:jc w:val="right"/>
        </w:trPr>
        <w:tc>
          <w:tcPr>
            <w:tcW w:w="1696" w:type="dxa"/>
            <w:noWrap/>
            <w:vAlign w:val="center"/>
            <w:hideMark/>
          </w:tcPr>
          <w:p w14:paraId="61ECD31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556AEAC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EA5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16A7212" w14:textId="77777777" w:rsidTr="00CC10DC">
        <w:trPr>
          <w:trHeight w:val="288"/>
          <w:jc w:val="right"/>
        </w:trPr>
        <w:tc>
          <w:tcPr>
            <w:tcW w:w="1696" w:type="dxa"/>
            <w:noWrap/>
            <w:vAlign w:val="center"/>
            <w:hideMark/>
          </w:tcPr>
          <w:p w14:paraId="6815F4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2D5FD63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8A9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5327802" w14:textId="77777777" w:rsidTr="00CC10DC">
        <w:trPr>
          <w:trHeight w:val="288"/>
          <w:jc w:val="right"/>
        </w:trPr>
        <w:tc>
          <w:tcPr>
            <w:tcW w:w="1696" w:type="dxa"/>
            <w:noWrap/>
            <w:vAlign w:val="center"/>
            <w:hideMark/>
          </w:tcPr>
          <w:p w14:paraId="1BA723A3" w14:textId="77777777" w:rsidR="00C84896" w:rsidRPr="00C84896" w:rsidRDefault="00C84896" w:rsidP="00CC10DC">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60EEA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5551DE"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F7CBECE" w14:textId="77777777" w:rsidTr="00CC10DC">
        <w:trPr>
          <w:trHeight w:val="288"/>
          <w:jc w:val="right"/>
        </w:trPr>
        <w:tc>
          <w:tcPr>
            <w:tcW w:w="1696" w:type="dxa"/>
            <w:noWrap/>
            <w:vAlign w:val="center"/>
            <w:hideMark/>
          </w:tcPr>
          <w:p w14:paraId="1C32ADB6" w14:textId="77777777" w:rsidR="00C84896" w:rsidRPr="00C84896" w:rsidRDefault="00C84896" w:rsidP="00CC10DC">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5F3ECF7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A928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8314654" w14:textId="77777777" w:rsidTr="00CC10DC">
        <w:trPr>
          <w:trHeight w:val="288"/>
          <w:jc w:val="right"/>
        </w:trPr>
        <w:tc>
          <w:tcPr>
            <w:tcW w:w="1696" w:type="dxa"/>
            <w:noWrap/>
            <w:vAlign w:val="center"/>
            <w:hideMark/>
          </w:tcPr>
          <w:p w14:paraId="6FB0F0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71F60F7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BB517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851F382" w14:textId="77777777" w:rsidTr="00CC10DC">
        <w:trPr>
          <w:trHeight w:val="288"/>
          <w:jc w:val="right"/>
        </w:trPr>
        <w:tc>
          <w:tcPr>
            <w:tcW w:w="1696" w:type="dxa"/>
            <w:noWrap/>
            <w:vAlign w:val="center"/>
            <w:hideMark/>
          </w:tcPr>
          <w:p w14:paraId="5563E7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74AC2B5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C078A5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88E1B8" w14:textId="77777777" w:rsidTr="00CC10DC">
        <w:trPr>
          <w:trHeight w:val="288"/>
          <w:jc w:val="right"/>
        </w:trPr>
        <w:tc>
          <w:tcPr>
            <w:tcW w:w="1696" w:type="dxa"/>
            <w:noWrap/>
            <w:vAlign w:val="center"/>
            <w:hideMark/>
          </w:tcPr>
          <w:p w14:paraId="1AF790E7" w14:textId="77777777" w:rsidR="00C84896" w:rsidRPr="00C84896" w:rsidRDefault="00C84896" w:rsidP="00CC10DC">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267EBD1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A018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AC99443" w14:textId="77777777" w:rsidTr="00CC10DC">
        <w:trPr>
          <w:trHeight w:val="288"/>
          <w:jc w:val="right"/>
        </w:trPr>
        <w:tc>
          <w:tcPr>
            <w:tcW w:w="1696" w:type="dxa"/>
            <w:noWrap/>
            <w:vAlign w:val="center"/>
            <w:hideMark/>
          </w:tcPr>
          <w:p w14:paraId="0B48359A" w14:textId="77777777" w:rsidR="00C84896" w:rsidRPr="00C84896" w:rsidRDefault="00C84896" w:rsidP="00CC10DC">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6C3CFB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903E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47107B" w14:textId="77777777" w:rsidTr="00CC10DC">
        <w:trPr>
          <w:trHeight w:val="288"/>
          <w:jc w:val="right"/>
        </w:trPr>
        <w:tc>
          <w:tcPr>
            <w:tcW w:w="1696" w:type="dxa"/>
            <w:noWrap/>
            <w:vAlign w:val="center"/>
            <w:hideMark/>
          </w:tcPr>
          <w:p w14:paraId="724983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93F7E0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D20CE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388D5AD3" w14:textId="77777777" w:rsidTr="00CC10DC">
        <w:trPr>
          <w:trHeight w:val="288"/>
          <w:jc w:val="right"/>
        </w:trPr>
        <w:tc>
          <w:tcPr>
            <w:tcW w:w="1696" w:type="dxa"/>
            <w:noWrap/>
            <w:vAlign w:val="center"/>
            <w:hideMark/>
          </w:tcPr>
          <w:p w14:paraId="1D50087E" w14:textId="77777777" w:rsidR="00C84896" w:rsidRPr="00C84896" w:rsidRDefault="00C84896" w:rsidP="00CC10DC">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22627A0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F0377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2F8FCED" w14:textId="77777777" w:rsidTr="00CC10DC">
        <w:trPr>
          <w:trHeight w:val="288"/>
          <w:jc w:val="right"/>
        </w:trPr>
        <w:tc>
          <w:tcPr>
            <w:tcW w:w="1696" w:type="dxa"/>
            <w:noWrap/>
            <w:vAlign w:val="center"/>
            <w:hideMark/>
          </w:tcPr>
          <w:p w14:paraId="21E23522" w14:textId="77777777" w:rsidR="00C84896" w:rsidRPr="00C84896" w:rsidRDefault="00C84896" w:rsidP="00CC10DC">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7E1D23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7AC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F7A21F9" w14:textId="77777777" w:rsidTr="00CC10DC">
        <w:trPr>
          <w:trHeight w:val="288"/>
          <w:jc w:val="right"/>
        </w:trPr>
        <w:tc>
          <w:tcPr>
            <w:tcW w:w="1696" w:type="dxa"/>
            <w:noWrap/>
            <w:vAlign w:val="center"/>
            <w:hideMark/>
          </w:tcPr>
          <w:p w14:paraId="550C07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49955A6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1BA346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B2A2EE6" w14:textId="77777777" w:rsidTr="00CC10DC">
        <w:trPr>
          <w:trHeight w:val="288"/>
          <w:jc w:val="right"/>
        </w:trPr>
        <w:tc>
          <w:tcPr>
            <w:tcW w:w="1696" w:type="dxa"/>
            <w:noWrap/>
            <w:vAlign w:val="center"/>
            <w:hideMark/>
          </w:tcPr>
          <w:p w14:paraId="6B7628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2EF3D59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565C92"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6D3C97DF" w14:textId="77777777" w:rsidTr="00CC10DC">
        <w:trPr>
          <w:trHeight w:val="288"/>
          <w:jc w:val="right"/>
        </w:trPr>
        <w:tc>
          <w:tcPr>
            <w:tcW w:w="1696" w:type="dxa"/>
            <w:noWrap/>
            <w:vAlign w:val="center"/>
            <w:hideMark/>
          </w:tcPr>
          <w:p w14:paraId="3C55E99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46EE72D6"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4BB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AE8630" w14:textId="77777777" w:rsidTr="00CC10DC">
        <w:trPr>
          <w:trHeight w:val="288"/>
          <w:jc w:val="right"/>
        </w:trPr>
        <w:tc>
          <w:tcPr>
            <w:tcW w:w="1696" w:type="dxa"/>
            <w:noWrap/>
            <w:vAlign w:val="center"/>
            <w:hideMark/>
          </w:tcPr>
          <w:p w14:paraId="489B264B" w14:textId="77777777" w:rsidR="00C84896" w:rsidRPr="00C84896" w:rsidRDefault="00C84896" w:rsidP="00CC10DC">
            <w:pPr>
              <w:jc w:val="right"/>
              <w:rPr>
                <w:color w:val="000000"/>
                <w:sz w:val="22"/>
                <w:szCs w:val="22"/>
                <w:lang w:eastAsia="id-ID"/>
              </w:rPr>
            </w:pPr>
            <w:r w:rsidRPr="00C84896">
              <w:rPr>
                <w:color w:val="000000"/>
                <w:sz w:val="22"/>
                <w:szCs w:val="22"/>
                <w:lang w:eastAsia="id-ID"/>
              </w:rPr>
              <w:lastRenderedPageBreak/>
              <w:t>85</w:t>
            </w:r>
          </w:p>
        </w:tc>
        <w:tc>
          <w:tcPr>
            <w:tcW w:w="1701" w:type="dxa"/>
            <w:noWrap/>
            <w:vAlign w:val="center"/>
            <w:hideMark/>
          </w:tcPr>
          <w:p w14:paraId="0318F4D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F74F38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A17FF9" w14:textId="77777777" w:rsidTr="00CC10DC">
        <w:trPr>
          <w:trHeight w:val="288"/>
          <w:jc w:val="right"/>
        </w:trPr>
        <w:tc>
          <w:tcPr>
            <w:tcW w:w="1696" w:type="dxa"/>
            <w:noWrap/>
            <w:vAlign w:val="center"/>
            <w:hideMark/>
          </w:tcPr>
          <w:p w14:paraId="665EC69D" w14:textId="77777777" w:rsidR="00C84896" w:rsidRPr="00C84896" w:rsidRDefault="00C84896" w:rsidP="00CC10DC">
            <w:pPr>
              <w:jc w:val="right"/>
              <w:rPr>
                <w:color w:val="000000"/>
                <w:sz w:val="22"/>
                <w:szCs w:val="22"/>
                <w:lang w:eastAsia="id-ID"/>
              </w:rPr>
            </w:pPr>
            <w:r w:rsidRPr="00C84896">
              <w:rPr>
                <w:color w:val="000000"/>
                <w:sz w:val="22"/>
                <w:szCs w:val="22"/>
                <w:lang w:eastAsia="id-ID"/>
              </w:rPr>
              <w:t>86</w:t>
            </w:r>
          </w:p>
        </w:tc>
        <w:tc>
          <w:tcPr>
            <w:tcW w:w="1701" w:type="dxa"/>
            <w:noWrap/>
            <w:vAlign w:val="center"/>
            <w:hideMark/>
          </w:tcPr>
          <w:p w14:paraId="5CF6538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0EEF10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CA995E7" w14:textId="77777777" w:rsidTr="00CC10DC">
        <w:trPr>
          <w:trHeight w:val="288"/>
          <w:jc w:val="right"/>
        </w:trPr>
        <w:tc>
          <w:tcPr>
            <w:tcW w:w="1696" w:type="dxa"/>
            <w:noWrap/>
            <w:vAlign w:val="center"/>
            <w:hideMark/>
          </w:tcPr>
          <w:p w14:paraId="63B732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061DDC5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9A187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9078BA2" w14:textId="77777777" w:rsidTr="00CC10DC">
        <w:trPr>
          <w:trHeight w:val="288"/>
          <w:jc w:val="right"/>
        </w:trPr>
        <w:tc>
          <w:tcPr>
            <w:tcW w:w="1696" w:type="dxa"/>
            <w:noWrap/>
            <w:vAlign w:val="center"/>
            <w:hideMark/>
          </w:tcPr>
          <w:p w14:paraId="00E87E63" w14:textId="77777777" w:rsidR="00C84896" w:rsidRPr="00C84896" w:rsidRDefault="00C84896" w:rsidP="00CC10DC">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724549A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281DA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4FD400B" w14:textId="77777777" w:rsidTr="00CC10DC">
        <w:trPr>
          <w:trHeight w:val="288"/>
          <w:jc w:val="right"/>
        </w:trPr>
        <w:tc>
          <w:tcPr>
            <w:tcW w:w="1696" w:type="dxa"/>
            <w:noWrap/>
            <w:vAlign w:val="center"/>
            <w:hideMark/>
          </w:tcPr>
          <w:p w14:paraId="01847D27" w14:textId="77777777" w:rsidR="00C84896" w:rsidRPr="00C84896" w:rsidRDefault="00C84896" w:rsidP="00CC10DC">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52C1F69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61DEC4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1C5A1B9" w14:textId="77777777" w:rsidTr="00CC10DC">
        <w:trPr>
          <w:trHeight w:val="288"/>
          <w:jc w:val="right"/>
        </w:trPr>
        <w:tc>
          <w:tcPr>
            <w:tcW w:w="1696" w:type="dxa"/>
            <w:noWrap/>
            <w:vAlign w:val="center"/>
            <w:hideMark/>
          </w:tcPr>
          <w:p w14:paraId="328EDC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2DA6955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ABC3838"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243262E5" w14:textId="77777777" w:rsidTr="00CC10DC">
        <w:trPr>
          <w:trHeight w:val="288"/>
          <w:jc w:val="right"/>
        </w:trPr>
        <w:tc>
          <w:tcPr>
            <w:tcW w:w="1696" w:type="dxa"/>
            <w:noWrap/>
            <w:vAlign w:val="center"/>
            <w:hideMark/>
          </w:tcPr>
          <w:p w14:paraId="25DA06D5" w14:textId="77777777" w:rsidR="00C84896" w:rsidRPr="00C84896" w:rsidRDefault="00C84896" w:rsidP="00CC10DC">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3844DDF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50321BF"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13F1CDA" w14:textId="77777777" w:rsidTr="00CC10DC">
        <w:trPr>
          <w:trHeight w:val="288"/>
          <w:jc w:val="right"/>
        </w:trPr>
        <w:tc>
          <w:tcPr>
            <w:tcW w:w="1696" w:type="dxa"/>
            <w:noWrap/>
            <w:vAlign w:val="center"/>
            <w:hideMark/>
          </w:tcPr>
          <w:p w14:paraId="3C08C21C" w14:textId="77777777" w:rsidR="00C84896" w:rsidRPr="00C84896" w:rsidRDefault="00C84896" w:rsidP="00CC10DC">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70B7A9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6C066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5812770F" w14:textId="77777777" w:rsidTr="00CC10DC">
        <w:trPr>
          <w:trHeight w:val="288"/>
          <w:jc w:val="right"/>
        </w:trPr>
        <w:tc>
          <w:tcPr>
            <w:tcW w:w="1696" w:type="dxa"/>
            <w:noWrap/>
            <w:vAlign w:val="center"/>
            <w:hideMark/>
          </w:tcPr>
          <w:p w14:paraId="0D4292D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4E080C0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5C38001"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50DD4222" w14:textId="77777777" w:rsidTr="00CC10DC">
        <w:trPr>
          <w:trHeight w:val="288"/>
          <w:jc w:val="right"/>
        </w:trPr>
        <w:tc>
          <w:tcPr>
            <w:tcW w:w="1696" w:type="dxa"/>
            <w:noWrap/>
            <w:vAlign w:val="center"/>
            <w:hideMark/>
          </w:tcPr>
          <w:p w14:paraId="576E6C5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423F230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3023E2"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FA7C1CB" w14:textId="77777777" w:rsidTr="00CC10DC">
        <w:trPr>
          <w:trHeight w:val="288"/>
          <w:jc w:val="right"/>
        </w:trPr>
        <w:tc>
          <w:tcPr>
            <w:tcW w:w="1696" w:type="dxa"/>
            <w:noWrap/>
            <w:vAlign w:val="center"/>
            <w:hideMark/>
          </w:tcPr>
          <w:p w14:paraId="533EF28F" w14:textId="77777777" w:rsidR="00C84896" w:rsidRPr="00C84896" w:rsidRDefault="00C84896" w:rsidP="00CC10DC">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EC3A7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8C550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9FD6717" w14:textId="77777777" w:rsidTr="00CC10DC">
        <w:trPr>
          <w:trHeight w:val="288"/>
          <w:jc w:val="right"/>
        </w:trPr>
        <w:tc>
          <w:tcPr>
            <w:tcW w:w="1696" w:type="dxa"/>
            <w:noWrap/>
            <w:vAlign w:val="center"/>
            <w:hideMark/>
          </w:tcPr>
          <w:p w14:paraId="51C25C2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2855B1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F20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9E9809F" w14:textId="77777777" w:rsidTr="00CC10DC">
        <w:trPr>
          <w:trHeight w:val="288"/>
          <w:jc w:val="right"/>
        </w:trPr>
        <w:tc>
          <w:tcPr>
            <w:tcW w:w="1696" w:type="dxa"/>
            <w:noWrap/>
            <w:vAlign w:val="center"/>
            <w:hideMark/>
          </w:tcPr>
          <w:p w14:paraId="0968CB94" w14:textId="77777777" w:rsidR="00C84896" w:rsidRPr="00C84896" w:rsidRDefault="00C84896" w:rsidP="00CC10DC">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56A7B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6DAF43"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6CC1DBF" w14:textId="77777777" w:rsidTr="00CC10DC">
        <w:trPr>
          <w:trHeight w:val="288"/>
          <w:jc w:val="right"/>
        </w:trPr>
        <w:tc>
          <w:tcPr>
            <w:tcW w:w="1696" w:type="dxa"/>
            <w:noWrap/>
            <w:vAlign w:val="center"/>
            <w:hideMark/>
          </w:tcPr>
          <w:p w14:paraId="2DF82117" w14:textId="77777777" w:rsidR="00C84896" w:rsidRPr="00C84896" w:rsidRDefault="00C84896" w:rsidP="00CC10DC">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231A3437"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51F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524A2E2" w14:textId="77777777" w:rsidTr="00CC10DC">
        <w:trPr>
          <w:trHeight w:val="288"/>
          <w:jc w:val="right"/>
        </w:trPr>
        <w:tc>
          <w:tcPr>
            <w:tcW w:w="1696" w:type="dxa"/>
            <w:noWrap/>
            <w:vAlign w:val="center"/>
            <w:hideMark/>
          </w:tcPr>
          <w:p w14:paraId="1F9E00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0B919F3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C95427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CB8BCD5" w14:textId="77777777" w:rsidTr="00CC10DC">
        <w:trPr>
          <w:trHeight w:val="288"/>
          <w:jc w:val="right"/>
        </w:trPr>
        <w:tc>
          <w:tcPr>
            <w:tcW w:w="1696" w:type="dxa"/>
            <w:noWrap/>
            <w:vAlign w:val="center"/>
            <w:hideMark/>
          </w:tcPr>
          <w:p w14:paraId="59897A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0A1E855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EE86D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7A49B7A0" w14:textId="77777777" w:rsidTr="00CC10DC">
        <w:trPr>
          <w:trHeight w:val="288"/>
          <w:jc w:val="right"/>
        </w:trPr>
        <w:tc>
          <w:tcPr>
            <w:tcW w:w="1696" w:type="dxa"/>
            <w:noWrap/>
            <w:vAlign w:val="center"/>
            <w:hideMark/>
          </w:tcPr>
          <w:p w14:paraId="2630E41D"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3CABF0D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4467AA"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B38521" w14:textId="77777777" w:rsidTr="00CC10DC">
        <w:trPr>
          <w:trHeight w:val="288"/>
          <w:jc w:val="right"/>
        </w:trPr>
        <w:tc>
          <w:tcPr>
            <w:tcW w:w="1696" w:type="dxa"/>
            <w:noWrap/>
            <w:vAlign w:val="center"/>
            <w:hideMark/>
          </w:tcPr>
          <w:p w14:paraId="79167147"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6D04B03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7EA39AD"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49CA19E1" w14:textId="77777777" w:rsidTr="00CC10DC">
        <w:trPr>
          <w:trHeight w:val="288"/>
          <w:jc w:val="right"/>
        </w:trPr>
        <w:tc>
          <w:tcPr>
            <w:tcW w:w="1696" w:type="dxa"/>
            <w:noWrap/>
            <w:vAlign w:val="center"/>
            <w:hideMark/>
          </w:tcPr>
          <w:p w14:paraId="45071050"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3B09B849"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F9F9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1F7D78D8" w14:textId="77777777" w:rsidTr="00CC10DC">
        <w:trPr>
          <w:trHeight w:val="288"/>
          <w:jc w:val="right"/>
        </w:trPr>
        <w:tc>
          <w:tcPr>
            <w:tcW w:w="1696" w:type="dxa"/>
            <w:noWrap/>
            <w:vAlign w:val="center"/>
            <w:hideMark/>
          </w:tcPr>
          <w:p w14:paraId="694FA53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2F828FC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D2290C" w14:textId="77777777" w:rsidR="00C84896" w:rsidRPr="00C84896" w:rsidRDefault="00C84896" w:rsidP="00CC10DC">
            <w:pPr>
              <w:jc w:val="right"/>
              <w:rPr>
                <w:color w:val="000000"/>
                <w:sz w:val="22"/>
                <w:szCs w:val="22"/>
                <w:lang w:eastAsia="id-ID"/>
              </w:rPr>
            </w:pPr>
            <w:r w:rsidRPr="00C84896">
              <w:rPr>
                <w:color w:val="000000"/>
                <w:sz w:val="22"/>
                <w:szCs w:val="22"/>
                <w:lang w:eastAsia="id-ID"/>
              </w:rPr>
              <w:t>0</w:t>
            </w:r>
          </w:p>
        </w:tc>
      </w:tr>
      <w:tr w:rsidR="00C84896" w:rsidRPr="00C84896" w14:paraId="48C65AEE" w14:textId="77777777" w:rsidTr="00CC10DC">
        <w:trPr>
          <w:trHeight w:val="288"/>
          <w:jc w:val="right"/>
        </w:trPr>
        <w:tc>
          <w:tcPr>
            <w:tcW w:w="1696" w:type="dxa"/>
            <w:noWrap/>
            <w:vAlign w:val="center"/>
            <w:hideMark/>
          </w:tcPr>
          <w:p w14:paraId="2B91B4E3"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0FD527B5"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F6109EA"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70E3CB40" w14:textId="77777777" w:rsidTr="00CC10DC">
        <w:trPr>
          <w:trHeight w:val="288"/>
          <w:jc w:val="right"/>
        </w:trPr>
        <w:tc>
          <w:tcPr>
            <w:tcW w:w="1696" w:type="dxa"/>
            <w:noWrap/>
            <w:vAlign w:val="center"/>
            <w:hideMark/>
          </w:tcPr>
          <w:p w14:paraId="7C9B3F4A"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6AD7EA20"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3DAB5B" w14:textId="77777777" w:rsidR="00C84896" w:rsidRPr="00C84896" w:rsidRDefault="00C84896" w:rsidP="00CC10DC">
            <w:pPr>
              <w:jc w:val="right"/>
              <w:rPr>
                <w:color w:val="000000"/>
                <w:sz w:val="22"/>
                <w:szCs w:val="22"/>
                <w:lang w:eastAsia="id-ID"/>
              </w:rPr>
            </w:pPr>
            <w:r w:rsidRPr="00C84896">
              <w:rPr>
                <w:color w:val="000000"/>
                <w:sz w:val="22"/>
                <w:szCs w:val="22"/>
                <w:lang w:eastAsia="id-ID"/>
              </w:rPr>
              <w:t>2</w:t>
            </w:r>
          </w:p>
        </w:tc>
      </w:tr>
      <w:tr w:rsidR="00C84896" w:rsidRPr="00C84896" w14:paraId="2C496AA4" w14:textId="77777777" w:rsidTr="00CC10DC">
        <w:trPr>
          <w:trHeight w:val="288"/>
          <w:jc w:val="right"/>
        </w:trPr>
        <w:tc>
          <w:tcPr>
            <w:tcW w:w="1696" w:type="dxa"/>
            <w:noWrap/>
            <w:vAlign w:val="center"/>
            <w:hideMark/>
          </w:tcPr>
          <w:p w14:paraId="6DF94691"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F150D4F"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5AC4114"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3991E049" w14:textId="77777777" w:rsidTr="00CC10DC">
        <w:trPr>
          <w:trHeight w:val="288"/>
          <w:jc w:val="right"/>
        </w:trPr>
        <w:tc>
          <w:tcPr>
            <w:tcW w:w="1696" w:type="dxa"/>
            <w:noWrap/>
            <w:vAlign w:val="center"/>
            <w:hideMark/>
          </w:tcPr>
          <w:p w14:paraId="178CEF45" w14:textId="77777777" w:rsidR="00C84896" w:rsidRPr="00C84896" w:rsidRDefault="00C84896" w:rsidP="00CC10DC">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14C3EDCE"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B86B31B" w14:textId="77777777" w:rsidR="00C84896" w:rsidRPr="00C84896" w:rsidRDefault="00C84896" w:rsidP="00CC10DC">
            <w:pPr>
              <w:jc w:val="right"/>
              <w:rPr>
                <w:color w:val="000000"/>
                <w:sz w:val="22"/>
                <w:szCs w:val="22"/>
                <w:lang w:eastAsia="id-ID"/>
              </w:rPr>
            </w:pPr>
            <w:r w:rsidRPr="00C84896">
              <w:rPr>
                <w:color w:val="000000"/>
                <w:sz w:val="22"/>
                <w:szCs w:val="22"/>
                <w:lang w:eastAsia="id-ID"/>
              </w:rPr>
              <w:t>3</w:t>
            </w:r>
          </w:p>
        </w:tc>
      </w:tr>
      <w:tr w:rsidR="00C84896" w:rsidRPr="00C84896" w14:paraId="08C27C6A" w14:textId="77777777" w:rsidTr="00CC10DC">
        <w:trPr>
          <w:trHeight w:val="288"/>
          <w:jc w:val="right"/>
        </w:trPr>
        <w:tc>
          <w:tcPr>
            <w:tcW w:w="1696" w:type="dxa"/>
            <w:noWrap/>
            <w:vAlign w:val="center"/>
            <w:hideMark/>
          </w:tcPr>
          <w:p w14:paraId="2C562351" w14:textId="27535EAE" w:rsidR="00C84896" w:rsidRPr="00C84896" w:rsidRDefault="00CC10DC" w:rsidP="00CC10DC">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7F95A93F"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2B8AD963"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299</w:t>
            </w:r>
          </w:p>
        </w:tc>
      </w:tr>
      <w:tr w:rsidR="00C84896" w:rsidRPr="00C84896" w14:paraId="74F3638C" w14:textId="77777777" w:rsidTr="00CC10DC">
        <w:trPr>
          <w:trHeight w:val="288"/>
          <w:jc w:val="right"/>
        </w:trPr>
        <w:tc>
          <w:tcPr>
            <w:tcW w:w="1696" w:type="dxa"/>
            <w:noWrap/>
            <w:vAlign w:val="center"/>
            <w:hideMark/>
          </w:tcPr>
          <w:p w14:paraId="282BB2FE" w14:textId="498A2174" w:rsidR="00C84896" w:rsidRPr="00C84896" w:rsidRDefault="00CC10DC" w:rsidP="00CC10DC">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2F7E94DD" w14:textId="77777777" w:rsidR="00C84896" w:rsidRPr="00C84896" w:rsidRDefault="00C84896" w:rsidP="00CC10DC">
            <w:pPr>
              <w:jc w:val="right"/>
              <w:rPr>
                <w:b/>
                <w:bCs/>
                <w:color w:val="000000"/>
                <w:sz w:val="22"/>
                <w:szCs w:val="22"/>
                <w:lang w:eastAsia="id-ID"/>
              </w:rPr>
            </w:pPr>
          </w:p>
        </w:tc>
        <w:tc>
          <w:tcPr>
            <w:tcW w:w="2127" w:type="dxa"/>
            <w:noWrap/>
            <w:vAlign w:val="center"/>
            <w:hideMark/>
          </w:tcPr>
          <w:p w14:paraId="2621ACEA" w14:textId="77777777" w:rsidR="00C84896" w:rsidRPr="00C84896" w:rsidRDefault="00C84896" w:rsidP="00CC10DC">
            <w:pPr>
              <w:jc w:val="right"/>
              <w:rPr>
                <w:b/>
                <w:bCs/>
                <w:color w:val="000000"/>
                <w:sz w:val="22"/>
                <w:szCs w:val="22"/>
                <w:lang w:eastAsia="id-ID"/>
              </w:rPr>
            </w:pPr>
            <w:r w:rsidRPr="00C84896">
              <w:rPr>
                <w:b/>
                <w:bCs/>
                <w:color w:val="000000"/>
                <w:sz w:val="22"/>
                <w:szCs w:val="22"/>
                <w:lang w:eastAsia="id-ID"/>
              </w:rPr>
              <w:t>92,28%</w:t>
            </w:r>
          </w:p>
        </w:tc>
      </w:tr>
    </w:tbl>
    <w:p w14:paraId="6F4B7E2B" w14:textId="77777777" w:rsidR="0038072C" w:rsidRPr="00962831" w:rsidRDefault="0038072C" w:rsidP="009D4217">
      <w:pPr>
        <w:rPr>
          <w:lang w:eastAsia="en-US"/>
        </w:rPr>
      </w:pPr>
    </w:p>
    <w:p w14:paraId="554D8A76" w14:textId="10A1B6D9" w:rsidR="00143861" w:rsidRDefault="00F35DF0" w:rsidP="005C13D3">
      <w:pPr>
        <w:pStyle w:val="Caption"/>
        <w:rPr>
          <w:lang w:val="en-US"/>
        </w:rPr>
      </w:pPr>
      <w:bookmarkStart w:id="291" w:name="_Toc441189785"/>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F40564">
        <w:rPr>
          <w:noProof/>
        </w:rPr>
        <w:t>3</w:t>
      </w:r>
      <w:r w:rsidR="00F039AB">
        <w:rPr>
          <w:noProof/>
        </w:rPr>
        <w:fldChar w:fldCharType="end"/>
      </w:r>
      <w:r w:rsidRPr="00962831">
        <w:t xml:space="preserve"> </w:t>
      </w:r>
      <w:bookmarkEnd w:id="291"/>
      <w:r w:rsidR="002A0EE4" w:rsidRPr="00962831">
        <w:t xml:space="preserve">Hasil </w:t>
      </w:r>
      <w:r w:rsidR="002A0EE4">
        <w:t xml:space="preserve">Uji Coba Data Uji Citra Iris Fitur </w:t>
      </w:r>
      <w:r w:rsidR="002A0EE4" w:rsidRPr="00261858">
        <w:rPr>
          <w:i/>
        </w:rPr>
        <w:t>Wavelet Haar</w:t>
      </w:r>
      <w:r w:rsidR="002A0EE4">
        <w:t xml:space="preserve"> Dekomposisi level 2 dan Klasifikasi SVM</w:t>
      </w:r>
      <w:r w:rsidR="002A0EE4">
        <w:rPr>
          <w:lang w:val="en-US"/>
        </w:rPr>
        <w:t xml:space="preserve"> </w:t>
      </w:r>
      <w:r w:rsidR="002A0EE4">
        <w:t>pada</w:t>
      </w:r>
      <w:r w:rsidR="002A0EE4">
        <w:rPr>
          <w:lang w:val="en-US"/>
        </w:rPr>
        <w:t xml:space="preserve"> </w:t>
      </w:r>
      <m:oMath>
        <m:r>
          <m:rPr>
            <m:sty m:val="bi"/>
          </m:rPr>
          <w:rPr>
            <w:rFonts w:ascii="Cambria Math" w:hAnsi="Cambria Math"/>
            <w:lang w:val="en-US"/>
          </w:rPr>
          <m:t>C</m:t>
        </m:r>
      </m:oMath>
      <w:r w:rsidR="002A0EE4">
        <w:rPr>
          <w:lang w:val="en-US"/>
        </w:rPr>
        <w:t xml:space="preserve"> = 30 dan kernel RBF</w:t>
      </w:r>
    </w:p>
    <w:tbl>
      <w:tblPr>
        <w:tblStyle w:val="TableGrid"/>
        <w:tblW w:w="5524" w:type="dxa"/>
        <w:jc w:val="right"/>
        <w:tblLook w:val="04A0" w:firstRow="1" w:lastRow="0" w:firstColumn="1" w:lastColumn="0" w:noHBand="0" w:noVBand="1"/>
      </w:tblPr>
      <w:tblGrid>
        <w:gridCol w:w="1696"/>
        <w:gridCol w:w="1701"/>
        <w:gridCol w:w="2127"/>
      </w:tblGrid>
      <w:tr w:rsidR="002A0EE4" w:rsidRPr="00C84896" w14:paraId="2288B337" w14:textId="77777777" w:rsidTr="002A0EE4">
        <w:trPr>
          <w:trHeight w:val="288"/>
          <w:jc w:val="right"/>
        </w:trPr>
        <w:tc>
          <w:tcPr>
            <w:tcW w:w="1696" w:type="dxa"/>
            <w:vMerge w:val="restart"/>
            <w:noWrap/>
            <w:vAlign w:val="center"/>
            <w:hideMark/>
          </w:tcPr>
          <w:p w14:paraId="78C89DE7" w14:textId="77777777" w:rsidR="002A0EE4" w:rsidRPr="00C84896" w:rsidRDefault="002A0EE4" w:rsidP="002A0EE4">
            <w:pPr>
              <w:jc w:val="center"/>
              <w:rPr>
                <w:color w:val="000000"/>
                <w:sz w:val="22"/>
                <w:szCs w:val="22"/>
                <w:lang w:eastAsia="id-ID"/>
              </w:rPr>
            </w:pPr>
            <w:r w:rsidRPr="00C84896">
              <w:rPr>
                <w:color w:val="000000"/>
                <w:sz w:val="22"/>
                <w:szCs w:val="22"/>
                <w:lang w:eastAsia="id-ID"/>
              </w:rPr>
              <w:t>No Subyek</w:t>
            </w:r>
          </w:p>
        </w:tc>
        <w:tc>
          <w:tcPr>
            <w:tcW w:w="3828" w:type="dxa"/>
            <w:gridSpan w:val="2"/>
            <w:noWrap/>
            <w:vAlign w:val="center"/>
            <w:hideMark/>
          </w:tcPr>
          <w:p w14:paraId="435EAFB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UJI CASIA IRIS DATABASE V.1</w:t>
            </w:r>
          </w:p>
        </w:tc>
      </w:tr>
      <w:tr w:rsidR="002A0EE4" w:rsidRPr="00C84896" w14:paraId="47FE0D8E" w14:textId="77777777" w:rsidTr="002A0EE4">
        <w:trPr>
          <w:trHeight w:val="288"/>
          <w:jc w:val="right"/>
        </w:trPr>
        <w:tc>
          <w:tcPr>
            <w:tcW w:w="1696" w:type="dxa"/>
            <w:vMerge/>
            <w:vAlign w:val="center"/>
            <w:hideMark/>
          </w:tcPr>
          <w:p w14:paraId="714FF861" w14:textId="77777777" w:rsidR="002A0EE4" w:rsidRPr="00C84896" w:rsidRDefault="002A0EE4" w:rsidP="002A0EE4">
            <w:pPr>
              <w:jc w:val="center"/>
              <w:rPr>
                <w:color w:val="000000"/>
                <w:sz w:val="22"/>
                <w:szCs w:val="22"/>
                <w:lang w:eastAsia="id-ID"/>
              </w:rPr>
            </w:pPr>
          </w:p>
        </w:tc>
        <w:tc>
          <w:tcPr>
            <w:tcW w:w="1701" w:type="dxa"/>
            <w:noWrap/>
            <w:vAlign w:val="center"/>
            <w:hideMark/>
          </w:tcPr>
          <w:p w14:paraId="23F8924F"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w:t>
            </w:r>
          </w:p>
        </w:tc>
        <w:tc>
          <w:tcPr>
            <w:tcW w:w="2127" w:type="dxa"/>
            <w:noWrap/>
            <w:vAlign w:val="center"/>
            <w:hideMark/>
          </w:tcPr>
          <w:p w14:paraId="121197ED" w14:textId="77777777" w:rsidR="002A0EE4" w:rsidRPr="00C84896" w:rsidRDefault="002A0EE4" w:rsidP="002A0EE4">
            <w:pPr>
              <w:jc w:val="center"/>
              <w:rPr>
                <w:color w:val="000000"/>
                <w:sz w:val="22"/>
                <w:szCs w:val="22"/>
                <w:lang w:eastAsia="id-ID"/>
              </w:rPr>
            </w:pPr>
            <w:r w:rsidRPr="00C84896">
              <w:rPr>
                <w:color w:val="000000"/>
                <w:sz w:val="22"/>
                <w:szCs w:val="22"/>
                <w:lang w:eastAsia="id-ID"/>
              </w:rPr>
              <w:t>Data Uji Benar</w:t>
            </w:r>
          </w:p>
        </w:tc>
      </w:tr>
      <w:tr w:rsidR="002A0EE4" w:rsidRPr="00C84896" w14:paraId="4807FFBA" w14:textId="77777777" w:rsidTr="002A0EE4">
        <w:trPr>
          <w:trHeight w:val="288"/>
          <w:jc w:val="right"/>
        </w:trPr>
        <w:tc>
          <w:tcPr>
            <w:tcW w:w="1696" w:type="dxa"/>
            <w:noWrap/>
            <w:vAlign w:val="center"/>
            <w:hideMark/>
          </w:tcPr>
          <w:p w14:paraId="785ACB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c>
          <w:tcPr>
            <w:tcW w:w="1701" w:type="dxa"/>
            <w:noWrap/>
            <w:vAlign w:val="center"/>
            <w:hideMark/>
          </w:tcPr>
          <w:p w14:paraId="4E46F2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2D6730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17DC3C" w14:textId="77777777" w:rsidTr="002A0EE4">
        <w:trPr>
          <w:trHeight w:val="288"/>
          <w:jc w:val="right"/>
        </w:trPr>
        <w:tc>
          <w:tcPr>
            <w:tcW w:w="1696" w:type="dxa"/>
            <w:noWrap/>
            <w:vAlign w:val="center"/>
            <w:hideMark/>
          </w:tcPr>
          <w:p w14:paraId="75EA6C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c>
          <w:tcPr>
            <w:tcW w:w="1701" w:type="dxa"/>
            <w:noWrap/>
            <w:vAlign w:val="center"/>
            <w:hideMark/>
          </w:tcPr>
          <w:p w14:paraId="3D439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62A7D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0A02F1" w14:textId="77777777" w:rsidTr="002A0EE4">
        <w:trPr>
          <w:trHeight w:val="288"/>
          <w:jc w:val="right"/>
        </w:trPr>
        <w:tc>
          <w:tcPr>
            <w:tcW w:w="1696" w:type="dxa"/>
            <w:noWrap/>
            <w:vAlign w:val="center"/>
            <w:hideMark/>
          </w:tcPr>
          <w:p w14:paraId="3968AA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1701" w:type="dxa"/>
            <w:noWrap/>
            <w:vAlign w:val="center"/>
            <w:hideMark/>
          </w:tcPr>
          <w:p w14:paraId="7F7180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05DFEF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60494D" w14:textId="77777777" w:rsidTr="002A0EE4">
        <w:trPr>
          <w:trHeight w:val="288"/>
          <w:jc w:val="right"/>
        </w:trPr>
        <w:tc>
          <w:tcPr>
            <w:tcW w:w="1696" w:type="dxa"/>
            <w:noWrap/>
            <w:vAlign w:val="center"/>
            <w:hideMark/>
          </w:tcPr>
          <w:p w14:paraId="281FDBE0" w14:textId="77777777" w:rsidR="002A0EE4" w:rsidRPr="00C84896" w:rsidRDefault="002A0EE4" w:rsidP="002A0EE4">
            <w:pPr>
              <w:jc w:val="right"/>
              <w:rPr>
                <w:color w:val="000000"/>
                <w:sz w:val="22"/>
                <w:szCs w:val="22"/>
                <w:lang w:eastAsia="id-ID"/>
              </w:rPr>
            </w:pPr>
            <w:r w:rsidRPr="00C84896">
              <w:rPr>
                <w:color w:val="000000"/>
                <w:sz w:val="22"/>
                <w:szCs w:val="22"/>
                <w:lang w:eastAsia="id-ID"/>
              </w:rPr>
              <w:t>4</w:t>
            </w:r>
          </w:p>
        </w:tc>
        <w:tc>
          <w:tcPr>
            <w:tcW w:w="1701" w:type="dxa"/>
            <w:noWrap/>
            <w:vAlign w:val="center"/>
            <w:hideMark/>
          </w:tcPr>
          <w:p w14:paraId="6942F1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43F0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291651" w14:textId="77777777" w:rsidTr="002A0EE4">
        <w:trPr>
          <w:trHeight w:val="288"/>
          <w:jc w:val="right"/>
        </w:trPr>
        <w:tc>
          <w:tcPr>
            <w:tcW w:w="1696" w:type="dxa"/>
            <w:noWrap/>
            <w:vAlign w:val="center"/>
            <w:hideMark/>
          </w:tcPr>
          <w:p w14:paraId="15E8FF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w:t>
            </w:r>
          </w:p>
        </w:tc>
        <w:tc>
          <w:tcPr>
            <w:tcW w:w="1701" w:type="dxa"/>
            <w:noWrap/>
            <w:vAlign w:val="center"/>
            <w:hideMark/>
          </w:tcPr>
          <w:p w14:paraId="26B07D4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C2B8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7CF2FB5" w14:textId="77777777" w:rsidTr="002A0EE4">
        <w:trPr>
          <w:trHeight w:val="288"/>
          <w:jc w:val="right"/>
        </w:trPr>
        <w:tc>
          <w:tcPr>
            <w:tcW w:w="1696" w:type="dxa"/>
            <w:noWrap/>
            <w:vAlign w:val="center"/>
            <w:hideMark/>
          </w:tcPr>
          <w:p w14:paraId="3B4A05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6</w:t>
            </w:r>
          </w:p>
        </w:tc>
        <w:tc>
          <w:tcPr>
            <w:tcW w:w="1701" w:type="dxa"/>
            <w:noWrap/>
            <w:vAlign w:val="center"/>
            <w:hideMark/>
          </w:tcPr>
          <w:p w14:paraId="21C2FF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D6B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EF5073" w14:textId="77777777" w:rsidTr="002A0EE4">
        <w:trPr>
          <w:trHeight w:val="288"/>
          <w:jc w:val="right"/>
        </w:trPr>
        <w:tc>
          <w:tcPr>
            <w:tcW w:w="1696" w:type="dxa"/>
            <w:noWrap/>
            <w:vAlign w:val="center"/>
            <w:hideMark/>
          </w:tcPr>
          <w:p w14:paraId="42660EC4" w14:textId="77777777" w:rsidR="002A0EE4" w:rsidRPr="00C84896" w:rsidRDefault="002A0EE4" w:rsidP="002A0EE4">
            <w:pPr>
              <w:jc w:val="right"/>
              <w:rPr>
                <w:color w:val="000000"/>
                <w:sz w:val="22"/>
                <w:szCs w:val="22"/>
                <w:lang w:eastAsia="id-ID"/>
              </w:rPr>
            </w:pPr>
            <w:r w:rsidRPr="00C84896">
              <w:rPr>
                <w:color w:val="000000"/>
                <w:sz w:val="22"/>
                <w:szCs w:val="22"/>
                <w:lang w:eastAsia="id-ID"/>
              </w:rPr>
              <w:t>7</w:t>
            </w:r>
          </w:p>
        </w:tc>
        <w:tc>
          <w:tcPr>
            <w:tcW w:w="1701" w:type="dxa"/>
            <w:noWrap/>
            <w:vAlign w:val="center"/>
            <w:hideMark/>
          </w:tcPr>
          <w:p w14:paraId="605151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2A7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F8B4A4" w14:textId="77777777" w:rsidTr="002A0EE4">
        <w:trPr>
          <w:trHeight w:val="288"/>
          <w:jc w:val="right"/>
        </w:trPr>
        <w:tc>
          <w:tcPr>
            <w:tcW w:w="1696" w:type="dxa"/>
            <w:noWrap/>
            <w:vAlign w:val="center"/>
            <w:hideMark/>
          </w:tcPr>
          <w:p w14:paraId="43EE24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w:t>
            </w:r>
          </w:p>
        </w:tc>
        <w:tc>
          <w:tcPr>
            <w:tcW w:w="1701" w:type="dxa"/>
            <w:noWrap/>
            <w:vAlign w:val="center"/>
            <w:hideMark/>
          </w:tcPr>
          <w:p w14:paraId="21FA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5787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129E386" w14:textId="77777777" w:rsidTr="002A0EE4">
        <w:trPr>
          <w:trHeight w:val="288"/>
          <w:jc w:val="right"/>
        </w:trPr>
        <w:tc>
          <w:tcPr>
            <w:tcW w:w="1696" w:type="dxa"/>
            <w:noWrap/>
            <w:vAlign w:val="center"/>
            <w:hideMark/>
          </w:tcPr>
          <w:p w14:paraId="5636F8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9</w:t>
            </w:r>
          </w:p>
        </w:tc>
        <w:tc>
          <w:tcPr>
            <w:tcW w:w="1701" w:type="dxa"/>
            <w:noWrap/>
            <w:vAlign w:val="center"/>
            <w:hideMark/>
          </w:tcPr>
          <w:p w14:paraId="15DAE4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83D2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37996D" w14:textId="77777777" w:rsidTr="002A0EE4">
        <w:trPr>
          <w:trHeight w:val="288"/>
          <w:jc w:val="right"/>
        </w:trPr>
        <w:tc>
          <w:tcPr>
            <w:tcW w:w="1696" w:type="dxa"/>
            <w:noWrap/>
            <w:vAlign w:val="center"/>
            <w:hideMark/>
          </w:tcPr>
          <w:p w14:paraId="5F0A45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w:t>
            </w:r>
          </w:p>
        </w:tc>
        <w:tc>
          <w:tcPr>
            <w:tcW w:w="1701" w:type="dxa"/>
            <w:noWrap/>
            <w:vAlign w:val="center"/>
            <w:hideMark/>
          </w:tcPr>
          <w:p w14:paraId="28258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2D37B8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B7D1D7" w14:textId="77777777" w:rsidTr="002A0EE4">
        <w:trPr>
          <w:trHeight w:val="288"/>
          <w:jc w:val="right"/>
        </w:trPr>
        <w:tc>
          <w:tcPr>
            <w:tcW w:w="1696" w:type="dxa"/>
            <w:noWrap/>
            <w:vAlign w:val="center"/>
            <w:hideMark/>
          </w:tcPr>
          <w:p w14:paraId="5E05D6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11</w:t>
            </w:r>
          </w:p>
        </w:tc>
        <w:tc>
          <w:tcPr>
            <w:tcW w:w="1701" w:type="dxa"/>
            <w:noWrap/>
            <w:vAlign w:val="center"/>
            <w:hideMark/>
          </w:tcPr>
          <w:p w14:paraId="20F70FB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2280E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D8AF15E" w14:textId="77777777" w:rsidTr="002A0EE4">
        <w:trPr>
          <w:trHeight w:val="288"/>
          <w:jc w:val="right"/>
        </w:trPr>
        <w:tc>
          <w:tcPr>
            <w:tcW w:w="1696" w:type="dxa"/>
            <w:noWrap/>
            <w:vAlign w:val="center"/>
            <w:hideMark/>
          </w:tcPr>
          <w:p w14:paraId="1DFA2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12</w:t>
            </w:r>
          </w:p>
        </w:tc>
        <w:tc>
          <w:tcPr>
            <w:tcW w:w="1701" w:type="dxa"/>
            <w:noWrap/>
            <w:vAlign w:val="center"/>
            <w:hideMark/>
          </w:tcPr>
          <w:p w14:paraId="1FC10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641B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69D0FE1" w14:textId="77777777" w:rsidTr="002A0EE4">
        <w:trPr>
          <w:trHeight w:val="288"/>
          <w:jc w:val="right"/>
        </w:trPr>
        <w:tc>
          <w:tcPr>
            <w:tcW w:w="1696" w:type="dxa"/>
            <w:noWrap/>
            <w:vAlign w:val="center"/>
            <w:hideMark/>
          </w:tcPr>
          <w:p w14:paraId="565A8C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13</w:t>
            </w:r>
          </w:p>
        </w:tc>
        <w:tc>
          <w:tcPr>
            <w:tcW w:w="1701" w:type="dxa"/>
            <w:noWrap/>
            <w:vAlign w:val="center"/>
            <w:hideMark/>
          </w:tcPr>
          <w:p w14:paraId="6ADE0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8093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0BB1084" w14:textId="77777777" w:rsidTr="002A0EE4">
        <w:trPr>
          <w:trHeight w:val="288"/>
          <w:jc w:val="right"/>
        </w:trPr>
        <w:tc>
          <w:tcPr>
            <w:tcW w:w="1696" w:type="dxa"/>
            <w:noWrap/>
            <w:vAlign w:val="center"/>
            <w:hideMark/>
          </w:tcPr>
          <w:p w14:paraId="627715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14</w:t>
            </w:r>
          </w:p>
        </w:tc>
        <w:tc>
          <w:tcPr>
            <w:tcW w:w="1701" w:type="dxa"/>
            <w:noWrap/>
            <w:vAlign w:val="center"/>
            <w:hideMark/>
          </w:tcPr>
          <w:p w14:paraId="0D83F61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A844E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038F18" w14:textId="77777777" w:rsidTr="002A0EE4">
        <w:trPr>
          <w:trHeight w:val="288"/>
          <w:jc w:val="right"/>
        </w:trPr>
        <w:tc>
          <w:tcPr>
            <w:tcW w:w="1696" w:type="dxa"/>
            <w:noWrap/>
            <w:vAlign w:val="center"/>
            <w:hideMark/>
          </w:tcPr>
          <w:p w14:paraId="0375904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15</w:t>
            </w:r>
          </w:p>
        </w:tc>
        <w:tc>
          <w:tcPr>
            <w:tcW w:w="1701" w:type="dxa"/>
            <w:noWrap/>
            <w:vAlign w:val="center"/>
            <w:hideMark/>
          </w:tcPr>
          <w:p w14:paraId="502D35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51DC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6863F7" w14:textId="77777777" w:rsidTr="002A0EE4">
        <w:trPr>
          <w:trHeight w:val="288"/>
          <w:jc w:val="right"/>
        </w:trPr>
        <w:tc>
          <w:tcPr>
            <w:tcW w:w="1696" w:type="dxa"/>
            <w:noWrap/>
            <w:vAlign w:val="center"/>
            <w:hideMark/>
          </w:tcPr>
          <w:p w14:paraId="649549A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16</w:t>
            </w:r>
          </w:p>
        </w:tc>
        <w:tc>
          <w:tcPr>
            <w:tcW w:w="1701" w:type="dxa"/>
            <w:noWrap/>
            <w:vAlign w:val="center"/>
            <w:hideMark/>
          </w:tcPr>
          <w:p w14:paraId="4E38A0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D7AFD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415BBE" w14:textId="77777777" w:rsidTr="002A0EE4">
        <w:trPr>
          <w:trHeight w:val="288"/>
          <w:jc w:val="right"/>
        </w:trPr>
        <w:tc>
          <w:tcPr>
            <w:tcW w:w="1696" w:type="dxa"/>
            <w:noWrap/>
            <w:vAlign w:val="center"/>
            <w:hideMark/>
          </w:tcPr>
          <w:p w14:paraId="19CFCC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17</w:t>
            </w:r>
          </w:p>
        </w:tc>
        <w:tc>
          <w:tcPr>
            <w:tcW w:w="1701" w:type="dxa"/>
            <w:noWrap/>
            <w:vAlign w:val="center"/>
            <w:hideMark/>
          </w:tcPr>
          <w:p w14:paraId="53D8C5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11E9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EBFC3BC" w14:textId="77777777" w:rsidTr="002A0EE4">
        <w:trPr>
          <w:trHeight w:val="288"/>
          <w:jc w:val="right"/>
        </w:trPr>
        <w:tc>
          <w:tcPr>
            <w:tcW w:w="1696" w:type="dxa"/>
            <w:noWrap/>
            <w:vAlign w:val="center"/>
            <w:hideMark/>
          </w:tcPr>
          <w:p w14:paraId="76695E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18</w:t>
            </w:r>
          </w:p>
        </w:tc>
        <w:tc>
          <w:tcPr>
            <w:tcW w:w="1701" w:type="dxa"/>
            <w:noWrap/>
            <w:vAlign w:val="center"/>
            <w:hideMark/>
          </w:tcPr>
          <w:p w14:paraId="435DB2A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C9B59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8423F08" w14:textId="77777777" w:rsidTr="002A0EE4">
        <w:trPr>
          <w:trHeight w:val="288"/>
          <w:jc w:val="right"/>
        </w:trPr>
        <w:tc>
          <w:tcPr>
            <w:tcW w:w="1696" w:type="dxa"/>
            <w:noWrap/>
            <w:vAlign w:val="center"/>
            <w:hideMark/>
          </w:tcPr>
          <w:p w14:paraId="4DC4EE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19</w:t>
            </w:r>
          </w:p>
        </w:tc>
        <w:tc>
          <w:tcPr>
            <w:tcW w:w="1701" w:type="dxa"/>
            <w:noWrap/>
            <w:vAlign w:val="center"/>
            <w:hideMark/>
          </w:tcPr>
          <w:p w14:paraId="170ABAF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1B282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555F2827" w14:textId="77777777" w:rsidTr="002A0EE4">
        <w:trPr>
          <w:trHeight w:val="288"/>
          <w:jc w:val="right"/>
        </w:trPr>
        <w:tc>
          <w:tcPr>
            <w:tcW w:w="1696" w:type="dxa"/>
            <w:noWrap/>
            <w:vAlign w:val="center"/>
            <w:hideMark/>
          </w:tcPr>
          <w:p w14:paraId="7078C8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20</w:t>
            </w:r>
          </w:p>
        </w:tc>
        <w:tc>
          <w:tcPr>
            <w:tcW w:w="1701" w:type="dxa"/>
            <w:noWrap/>
            <w:vAlign w:val="center"/>
            <w:hideMark/>
          </w:tcPr>
          <w:p w14:paraId="64B2E7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6F78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BB7C532" w14:textId="77777777" w:rsidTr="002A0EE4">
        <w:trPr>
          <w:trHeight w:val="288"/>
          <w:jc w:val="right"/>
        </w:trPr>
        <w:tc>
          <w:tcPr>
            <w:tcW w:w="1696" w:type="dxa"/>
            <w:noWrap/>
            <w:vAlign w:val="center"/>
            <w:hideMark/>
          </w:tcPr>
          <w:p w14:paraId="3E944E8A" w14:textId="77777777" w:rsidR="002A0EE4" w:rsidRPr="00C84896" w:rsidRDefault="002A0EE4" w:rsidP="002A0EE4">
            <w:pPr>
              <w:jc w:val="right"/>
              <w:rPr>
                <w:color w:val="000000"/>
                <w:sz w:val="22"/>
                <w:szCs w:val="22"/>
                <w:lang w:eastAsia="id-ID"/>
              </w:rPr>
            </w:pPr>
            <w:r w:rsidRPr="00C84896">
              <w:rPr>
                <w:color w:val="000000"/>
                <w:sz w:val="22"/>
                <w:szCs w:val="22"/>
                <w:lang w:eastAsia="id-ID"/>
              </w:rPr>
              <w:t>21</w:t>
            </w:r>
          </w:p>
        </w:tc>
        <w:tc>
          <w:tcPr>
            <w:tcW w:w="1701" w:type="dxa"/>
            <w:noWrap/>
            <w:vAlign w:val="center"/>
            <w:hideMark/>
          </w:tcPr>
          <w:p w14:paraId="5A95CCF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FE4E87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3C6A280" w14:textId="77777777" w:rsidTr="002A0EE4">
        <w:trPr>
          <w:trHeight w:val="288"/>
          <w:jc w:val="right"/>
        </w:trPr>
        <w:tc>
          <w:tcPr>
            <w:tcW w:w="1696" w:type="dxa"/>
            <w:noWrap/>
            <w:vAlign w:val="center"/>
            <w:hideMark/>
          </w:tcPr>
          <w:p w14:paraId="6414FB6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22</w:t>
            </w:r>
          </w:p>
        </w:tc>
        <w:tc>
          <w:tcPr>
            <w:tcW w:w="1701" w:type="dxa"/>
            <w:noWrap/>
            <w:vAlign w:val="center"/>
            <w:hideMark/>
          </w:tcPr>
          <w:p w14:paraId="13FEBD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ADFCC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E1EC492" w14:textId="77777777" w:rsidTr="002A0EE4">
        <w:trPr>
          <w:trHeight w:val="288"/>
          <w:jc w:val="right"/>
        </w:trPr>
        <w:tc>
          <w:tcPr>
            <w:tcW w:w="1696" w:type="dxa"/>
            <w:noWrap/>
            <w:vAlign w:val="center"/>
            <w:hideMark/>
          </w:tcPr>
          <w:p w14:paraId="5654E4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23</w:t>
            </w:r>
          </w:p>
        </w:tc>
        <w:tc>
          <w:tcPr>
            <w:tcW w:w="1701" w:type="dxa"/>
            <w:noWrap/>
            <w:vAlign w:val="center"/>
            <w:hideMark/>
          </w:tcPr>
          <w:p w14:paraId="11C6B1E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EA43F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D7278B" w14:textId="77777777" w:rsidTr="002A0EE4">
        <w:trPr>
          <w:trHeight w:val="288"/>
          <w:jc w:val="right"/>
        </w:trPr>
        <w:tc>
          <w:tcPr>
            <w:tcW w:w="1696" w:type="dxa"/>
            <w:noWrap/>
            <w:vAlign w:val="center"/>
            <w:hideMark/>
          </w:tcPr>
          <w:p w14:paraId="0D67F8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24</w:t>
            </w:r>
          </w:p>
        </w:tc>
        <w:tc>
          <w:tcPr>
            <w:tcW w:w="1701" w:type="dxa"/>
            <w:noWrap/>
            <w:vAlign w:val="center"/>
            <w:hideMark/>
          </w:tcPr>
          <w:p w14:paraId="68AE2F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D5256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FDF194" w14:textId="77777777" w:rsidTr="002A0EE4">
        <w:trPr>
          <w:trHeight w:val="288"/>
          <w:jc w:val="right"/>
        </w:trPr>
        <w:tc>
          <w:tcPr>
            <w:tcW w:w="1696" w:type="dxa"/>
            <w:noWrap/>
            <w:vAlign w:val="center"/>
            <w:hideMark/>
          </w:tcPr>
          <w:p w14:paraId="0B14DC0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25</w:t>
            </w:r>
          </w:p>
        </w:tc>
        <w:tc>
          <w:tcPr>
            <w:tcW w:w="1701" w:type="dxa"/>
            <w:noWrap/>
            <w:vAlign w:val="center"/>
            <w:hideMark/>
          </w:tcPr>
          <w:p w14:paraId="3A4A05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4B8937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F324696" w14:textId="77777777" w:rsidTr="002A0EE4">
        <w:trPr>
          <w:trHeight w:val="288"/>
          <w:jc w:val="right"/>
        </w:trPr>
        <w:tc>
          <w:tcPr>
            <w:tcW w:w="1696" w:type="dxa"/>
            <w:noWrap/>
            <w:vAlign w:val="center"/>
            <w:hideMark/>
          </w:tcPr>
          <w:p w14:paraId="6429A131"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26</w:t>
            </w:r>
          </w:p>
        </w:tc>
        <w:tc>
          <w:tcPr>
            <w:tcW w:w="1701" w:type="dxa"/>
            <w:noWrap/>
            <w:vAlign w:val="center"/>
            <w:hideMark/>
          </w:tcPr>
          <w:p w14:paraId="2C19BA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0E071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75FBE8F" w14:textId="77777777" w:rsidTr="002A0EE4">
        <w:trPr>
          <w:trHeight w:val="288"/>
          <w:jc w:val="right"/>
        </w:trPr>
        <w:tc>
          <w:tcPr>
            <w:tcW w:w="1696" w:type="dxa"/>
            <w:noWrap/>
            <w:vAlign w:val="center"/>
            <w:hideMark/>
          </w:tcPr>
          <w:p w14:paraId="66CAA48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27</w:t>
            </w:r>
          </w:p>
        </w:tc>
        <w:tc>
          <w:tcPr>
            <w:tcW w:w="1701" w:type="dxa"/>
            <w:noWrap/>
            <w:vAlign w:val="center"/>
            <w:hideMark/>
          </w:tcPr>
          <w:p w14:paraId="0715FC0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7242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6442263" w14:textId="77777777" w:rsidTr="002A0EE4">
        <w:trPr>
          <w:trHeight w:val="288"/>
          <w:jc w:val="right"/>
        </w:trPr>
        <w:tc>
          <w:tcPr>
            <w:tcW w:w="1696" w:type="dxa"/>
            <w:noWrap/>
            <w:vAlign w:val="center"/>
            <w:hideMark/>
          </w:tcPr>
          <w:p w14:paraId="3F1E5462" w14:textId="77777777" w:rsidR="002A0EE4" w:rsidRPr="00C84896" w:rsidRDefault="002A0EE4" w:rsidP="002A0EE4">
            <w:pPr>
              <w:jc w:val="right"/>
              <w:rPr>
                <w:color w:val="000000"/>
                <w:sz w:val="22"/>
                <w:szCs w:val="22"/>
                <w:lang w:eastAsia="id-ID"/>
              </w:rPr>
            </w:pPr>
            <w:r w:rsidRPr="00C84896">
              <w:rPr>
                <w:color w:val="000000"/>
                <w:sz w:val="22"/>
                <w:szCs w:val="22"/>
                <w:lang w:eastAsia="id-ID"/>
              </w:rPr>
              <w:t>28</w:t>
            </w:r>
          </w:p>
        </w:tc>
        <w:tc>
          <w:tcPr>
            <w:tcW w:w="1701" w:type="dxa"/>
            <w:noWrap/>
            <w:vAlign w:val="center"/>
            <w:hideMark/>
          </w:tcPr>
          <w:p w14:paraId="099804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7F828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C17C019" w14:textId="77777777" w:rsidTr="002A0EE4">
        <w:trPr>
          <w:trHeight w:val="288"/>
          <w:jc w:val="right"/>
        </w:trPr>
        <w:tc>
          <w:tcPr>
            <w:tcW w:w="1696" w:type="dxa"/>
            <w:noWrap/>
            <w:vAlign w:val="center"/>
            <w:hideMark/>
          </w:tcPr>
          <w:p w14:paraId="2EE81F16" w14:textId="77777777" w:rsidR="002A0EE4" w:rsidRPr="00C84896" w:rsidRDefault="002A0EE4" w:rsidP="002A0EE4">
            <w:pPr>
              <w:jc w:val="right"/>
              <w:rPr>
                <w:color w:val="000000"/>
                <w:sz w:val="22"/>
                <w:szCs w:val="22"/>
                <w:lang w:eastAsia="id-ID"/>
              </w:rPr>
            </w:pPr>
            <w:r w:rsidRPr="00C84896">
              <w:rPr>
                <w:color w:val="000000"/>
                <w:sz w:val="22"/>
                <w:szCs w:val="22"/>
                <w:lang w:eastAsia="id-ID"/>
              </w:rPr>
              <w:t>29</w:t>
            </w:r>
          </w:p>
        </w:tc>
        <w:tc>
          <w:tcPr>
            <w:tcW w:w="1701" w:type="dxa"/>
            <w:noWrap/>
            <w:vAlign w:val="center"/>
            <w:hideMark/>
          </w:tcPr>
          <w:p w14:paraId="19FD50D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613AE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378239E" w14:textId="77777777" w:rsidTr="002A0EE4">
        <w:trPr>
          <w:trHeight w:val="288"/>
          <w:jc w:val="right"/>
        </w:trPr>
        <w:tc>
          <w:tcPr>
            <w:tcW w:w="1696" w:type="dxa"/>
            <w:noWrap/>
            <w:vAlign w:val="center"/>
            <w:hideMark/>
          </w:tcPr>
          <w:p w14:paraId="16316E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30</w:t>
            </w:r>
          </w:p>
        </w:tc>
        <w:tc>
          <w:tcPr>
            <w:tcW w:w="1701" w:type="dxa"/>
            <w:noWrap/>
            <w:vAlign w:val="center"/>
            <w:hideMark/>
          </w:tcPr>
          <w:p w14:paraId="0177618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BE4CC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8409025" w14:textId="77777777" w:rsidTr="002A0EE4">
        <w:trPr>
          <w:trHeight w:val="288"/>
          <w:jc w:val="right"/>
        </w:trPr>
        <w:tc>
          <w:tcPr>
            <w:tcW w:w="1696" w:type="dxa"/>
            <w:noWrap/>
            <w:vAlign w:val="center"/>
            <w:hideMark/>
          </w:tcPr>
          <w:p w14:paraId="62FB65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31</w:t>
            </w:r>
          </w:p>
        </w:tc>
        <w:tc>
          <w:tcPr>
            <w:tcW w:w="1701" w:type="dxa"/>
            <w:noWrap/>
            <w:vAlign w:val="center"/>
            <w:hideMark/>
          </w:tcPr>
          <w:p w14:paraId="6182F75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588DB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75C96E7" w14:textId="77777777" w:rsidTr="002A0EE4">
        <w:trPr>
          <w:trHeight w:val="288"/>
          <w:jc w:val="right"/>
        </w:trPr>
        <w:tc>
          <w:tcPr>
            <w:tcW w:w="1696" w:type="dxa"/>
            <w:noWrap/>
            <w:vAlign w:val="center"/>
            <w:hideMark/>
          </w:tcPr>
          <w:p w14:paraId="5FE6DB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32</w:t>
            </w:r>
          </w:p>
        </w:tc>
        <w:tc>
          <w:tcPr>
            <w:tcW w:w="1701" w:type="dxa"/>
            <w:noWrap/>
            <w:vAlign w:val="center"/>
            <w:hideMark/>
          </w:tcPr>
          <w:p w14:paraId="36799B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2440A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4A799C" w14:textId="77777777" w:rsidTr="002A0EE4">
        <w:trPr>
          <w:trHeight w:val="288"/>
          <w:jc w:val="right"/>
        </w:trPr>
        <w:tc>
          <w:tcPr>
            <w:tcW w:w="1696" w:type="dxa"/>
            <w:noWrap/>
            <w:vAlign w:val="center"/>
            <w:hideMark/>
          </w:tcPr>
          <w:p w14:paraId="7615F6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33</w:t>
            </w:r>
          </w:p>
        </w:tc>
        <w:tc>
          <w:tcPr>
            <w:tcW w:w="1701" w:type="dxa"/>
            <w:noWrap/>
            <w:vAlign w:val="center"/>
            <w:hideMark/>
          </w:tcPr>
          <w:p w14:paraId="4393245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EE737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8AE244" w14:textId="77777777" w:rsidTr="002A0EE4">
        <w:trPr>
          <w:trHeight w:val="288"/>
          <w:jc w:val="right"/>
        </w:trPr>
        <w:tc>
          <w:tcPr>
            <w:tcW w:w="1696" w:type="dxa"/>
            <w:noWrap/>
            <w:vAlign w:val="center"/>
            <w:hideMark/>
          </w:tcPr>
          <w:p w14:paraId="4F280C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34</w:t>
            </w:r>
          </w:p>
        </w:tc>
        <w:tc>
          <w:tcPr>
            <w:tcW w:w="1701" w:type="dxa"/>
            <w:noWrap/>
            <w:vAlign w:val="center"/>
            <w:hideMark/>
          </w:tcPr>
          <w:p w14:paraId="4E7242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078FC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2BD6024" w14:textId="77777777" w:rsidTr="002A0EE4">
        <w:trPr>
          <w:trHeight w:val="288"/>
          <w:jc w:val="right"/>
        </w:trPr>
        <w:tc>
          <w:tcPr>
            <w:tcW w:w="1696" w:type="dxa"/>
            <w:noWrap/>
            <w:vAlign w:val="center"/>
            <w:hideMark/>
          </w:tcPr>
          <w:p w14:paraId="47171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35</w:t>
            </w:r>
          </w:p>
        </w:tc>
        <w:tc>
          <w:tcPr>
            <w:tcW w:w="1701" w:type="dxa"/>
            <w:noWrap/>
            <w:vAlign w:val="center"/>
            <w:hideMark/>
          </w:tcPr>
          <w:p w14:paraId="5B8BD5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E79D3C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EE6519E" w14:textId="77777777" w:rsidTr="002A0EE4">
        <w:trPr>
          <w:trHeight w:val="288"/>
          <w:jc w:val="right"/>
        </w:trPr>
        <w:tc>
          <w:tcPr>
            <w:tcW w:w="1696" w:type="dxa"/>
            <w:noWrap/>
            <w:vAlign w:val="center"/>
            <w:hideMark/>
          </w:tcPr>
          <w:p w14:paraId="761E1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36</w:t>
            </w:r>
          </w:p>
        </w:tc>
        <w:tc>
          <w:tcPr>
            <w:tcW w:w="1701" w:type="dxa"/>
            <w:noWrap/>
            <w:vAlign w:val="center"/>
            <w:hideMark/>
          </w:tcPr>
          <w:p w14:paraId="7B0281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2169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94E07A1" w14:textId="77777777" w:rsidTr="002A0EE4">
        <w:trPr>
          <w:trHeight w:val="288"/>
          <w:jc w:val="right"/>
        </w:trPr>
        <w:tc>
          <w:tcPr>
            <w:tcW w:w="1696" w:type="dxa"/>
            <w:noWrap/>
            <w:vAlign w:val="center"/>
            <w:hideMark/>
          </w:tcPr>
          <w:p w14:paraId="44D6058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37</w:t>
            </w:r>
          </w:p>
        </w:tc>
        <w:tc>
          <w:tcPr>
            <w:tcW w:w="1701" w:type="dxa"/>
            <w:noWrap/>
            <w:vAlign w:val="center"/>
            <w:hideMark/>
          </w:tcPr>
          <w:p w14:paraId="619F9B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32EE6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10DE66F" w14:textId="77777777" w:rsidTr="002A0EE4">
        <w:trPr>
          <w:trHeight w:val="288"/>
          <w:jc w:val="right"/>
        </w:trPr>
        <w:tc>
          <w:tcPr>
            <w:tcW w:w="1696" w:type="dxa"/>
            <w:noWrap/>
            <w:vAlign w:val="center"/>
            <w:hideMark/>
          </w:tcPr>
          <w:p w14:paraId="418795B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38</w:t>
            </w:r>
          </w:p>
        </w:tc>
        <w:tc>
          <w:tcPr>
            <w:tcW w:w="1701" w:type="dxa"/>
            <w:noWrap/>
            <w:vAlign w:val="center"/>
            <w:hideMark/>
          </w:tcPr>
          <w:p w14:paraId="09883D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9995A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7EB3F3" w14:textId="77777777" w:rsidTr="002A0EE4">
        <w:trPr>
          <w:trHeight w:val="288"/>
          <w:jc w:val="right"/>
        </w:trPr>
        <w:tc>
          <w:tcPr>
            <w:tcW w:w="1696" w:type="dxa"/>
            <w:noWrap/>
            <w:vAlign w:val="center"/>
            <w:hideMark/>
          </w:tcPr>
          <w:p w14:paraId="0D4DD2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39</w:t>
            </w:r>
          </w:p>
        </w:tc>
        <w:tc>
          <w:tcPr>
            <w:tcW w:w="1701" w:type="dxa"/>
            <w:noWrap/>
            <w:vAlign w:val="center"/>
            <w:hideMark/>
          </w:tcPr>
          <w:p w14:paraId="7D90FF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9440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9CA0CE" w14:textId="77777777" w:rsidTr="002A0EE4">
        <w:trPr>
          <w:trHeight w:val="288"/>
          <w:jc w:val="right"/>
        </w:trPr>
        <w:tc>
          <w:tcPr>
            <w:tcW w:w="1696" w:type="dxa"/>
            <w:noWrap/>
            <w:vAlign w:val="center"/>
            <w:hideMark/>
          </w:tcPr>
          <w:p w14:paraId="0FCA5B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40</w:t>
            </w:r>
          </w:p>
        </w:tc>
        <w:tc>
          <w:tcPr>
            <w:tcW w:w="1701" w:type="dxa"/>
            <w:noWrap/>
            <w:vAlign w:val="center"/>
            <w:hideMark/>
          </w:tcPr>
          <w:p w14:paraId="6137527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3BED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880746F" w14:textId="77777777" w:rsidTr="002A0EE4">
        <w:trPr>
          <w:trHeight w:val="288"/>
          <w:jc w:val="right"/>
        </w:trPr>
        <w:tc>
          <w:tcPr>
            <w:tcW w:w="1696" w:type="dxa"/>
            <w:noWrap/>
            <w:vAlign w:val="center"/>
            <w:hideMark/>
          </w:tcPr>
          <w:p w14:paraId="7ED1F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41</w:t>
            </w:r>
          </w:p>
        </w:tc>
        <w:tc>
          <w:tcPr>
            <w:tcW w:w="1701" w:type="dxa"/>
            <w:noWrap/>
            <w:vAlign w:val="center"/>
            <w:hideMark/>
          </w:tcPr>
          <w:p w14:paraId="591255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F6FA101"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3C9803FB" w14:textId="77777777" w:rsidTr="002A0EE4">
        <w:trPr>
          <w:trHeight w:val="288"/>
          <w:jc w:val="right"/>
        </w:trPr>
        <w:tc>
          <w:tcPr>
            <w:tcW w:w="1696" w:type="dxa"/>
            <w:noWrap/>
            <w:vAlign w:val="center"/>
            <w:hideMark/>
          </w:tcPr>
          <w:p w14:paraId="22FFB4B2" w14:textId="77777777" w:rsidR="002A0EE4" w:rsidRPr="00C84896" w:rsidRDefault="002A0EE4" w:rsidP="002A0EE4">
            <w:pPr>
              <w:jc w:val="right"/>
              <w:rPr>
                <w:color w:val="000000"/>
                <w:sz w:val="22"/>
                <w:szCs w:val="22"/>
                <w:lang w:eastAsia="id-ID"/>
              </w:rPr>
            </w:pPr>
            <w:r w:rsidRPr="00C84896">
              <w:rPr>
                <w:color w:val="000000"/>
                <w:sz w:val="22"/>
                <w:szCs w:val="22"/>
                <w:lang w:eastAsia="id-ID"/>
              </w:rPr>
              <w:t>42</w:t>
            </w:r>
          </w:p>
        </w:tc>
        <w:tc>
          <w:tcPr>
            <w:tcW w:w="1701" w:type="dxa"/>
            <w:noWrap/>
            <w:vAlign w:val="center"/>
            <w:hideMark/>
          </w:tcPr>
          <w:p w14:paraId="46C3D97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27BA5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11C5BC8" w14:textId="77777777" w:rsidTr="002A0EE4">
        <w:trPr>
          <w:trHeight w:val="288"/>
          <w:jc w:val="right"/>
        </w:trPr>
        <w:tc>
          <w:tcPr>
            <w:tcW w:w="1696" w:type="dxa"/>
            <w:noWrap/>
            <w:vAlign w:val="center"/>
            <w:hideMark/>
          </w:tcPr>
          <w:p w14:paraId="2EDD7A18" w14:textId="77777777" w:rsidR="002A0EE4" w:rsidRPr="00C84896" w:rsidRDefault="002A0EE4" w:rsidP="002A0EE4">
            <w:pPr>
              <w:jc w:val="right"/>
              <w:rPr>
                <w:color w:val="000000"/>
                <w:sz w:val="22"/>
                <w:szCs w:val="22"/>
                <w:lang w:eastAsia="id-ID"/>
              </w:rPr>
            </w:pPr>
            <w:r w:rsidRPr="00C84896">
              <w:rPr>
                <w:color w:val="000000"/>
                <w:sz w:val="22"/>
                <w:szCs w:val="22"/>
                <w:lang w:eastAsia="id-ID"/>
              </w:rPr>
              <w:t>43</w:t>
            </w:r>
          </w:p>
        </w:tc>
        <w:tc>
          <w:tcPr>
            <w:tcW w:w="1701" w:type="dxa"/>
            <w:noWrap/>
            <w:vAlign w:val="center"/>
            <w:hideMark/>
          </w:tcPr>
          <w:p w14:paraId="01A1B0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F376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D0C4C6B" w14:textId="77777777" w:rsidTr="002A0EE4">
        <w:trPr>
          <w:trHeight w:val="288"/>
          <w:jc w:val="right"/>
        </w:trPr>
        <w:tc>
          <w:tcPr>
            <w:tcW w:w="1696" w:type="dxa"/>
            <w:noWrap/>
            <w:vAlign w:val="center"/>
            <w:hideMark/>
          </w:tcPr>
          <w:p w14:paraId="77F9EE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44</w:t>
            </w:r>
          </w:p>
        </w:tc>
        <w:tc>
          <w:tcPr>
            <w:tcW w:w="1701" w:type="dxa"/>
            <w:noWrap/>
            <w:vAlign w:val="center"/>
            <w:hideMark/>
          </w:tcPr>
          <w:p w14:paraId="4A508F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A30BE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1D4677C" w14:textId="77777777" w:rsidTr="002A0EE4">
        <w:trPr>
          <w:trHeight w:val="288"/>
          <w:jc w:val="right"/>
        </w:trPr>
        <w:tc>
          <w:tcPr>
            <w:tcW w:w="1696" w:type="dxa"/>
            <w:noWrap/>
            <w:vAlign w:val="center"/>
            <w:hideMark/>
          </w:tcPr>
          <w:p w14:paraId="5BDCAB37" w14:textId="77777777" w:rsidR="002A0EE4" w:rsidRPr="00C84896" w:rsidRDefault="002A0EE4" w:rsidP="002A0EE4">
            <w:pPr>
              <w:jc w:val="right"/>
              <w:rPr>
                <w:color w:val="000000"/>
                <w:sz w:val="22"/>
                <w:szCs w:val="22"/>
                <w:lang w:eastAsia="id-ID"/>
              </w:rPr>
            </w:pPr>
            <w:r w:rsidRPr="00C84896">
              <w:rPr>
                <w:color w:val="000000"/>
                <w:sz w:val="22"/>
                <w:szCs w:val="22"/>
                <w:lang w:eastAsia="id-ID"/>
              </w:rPr>
              <w:t>45</w:t>
            </w:r>
          </w:p>
        </w:tc>
        <w:tc>
          <w:tcPr>
            <w:tcW w:w="1701" w:type="dxa"/>
            <w:noWrap/>
            <w:vAlign w:val="center"/>
            <w:hideMark/>
          </w:tcPr>
          <w:p w14:paraId="3BA151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6AEFAB3"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71246C76" w14:textId="77777777" w:rsidTr="002A0EE4">
        <w:trPr>
          <w:trHeight w:val="288"/>
          <w:jc w:val="right"/>
        </w:trPr>
        <w:tc>
          <w:tcPr>
            <w:tcW w:w="1696" w:type="dxa"/>
            <w:noWrap/>
            <w:vAlign w:val="center"/>
            <w:hideMark/>
          </w:tcPr>
          <w:p w14:paraId="7C9304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46</w:t>
            </w:r>
          </w:p>
        </w:tc>
        <w:tc>
          <w:tcPr>
            <w:tcW w:w="1701" w:type="dxa"/>
            <w:noWrap/>
            <w:vAlign w:val="center"/>
            <w:hideMark/>
          </w:tcPr>
          <w:p w14:paraId="2F2701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6F26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885FA3A" w14:textId="77777777" w:rsidTr="002A0EE4">
        <w:trPr>
          <w:trHeight w:val="288"/>
          <w:jc w:val="right"/>
        </w:trPr>
        <w:tc>
          <w:tcPr>
            <w:tcW w:w="1696" w:type="dxa"/>
            <w:noWrap/>
            <w:vAlign w:val="center"/>
            <w:hideMark/>
          </w:tcPr>
          <w:p w14:paraId="1D61F0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47</w:t>
            </w:r>
          </w:p>
        </w:tc>
        <w:tc>
          <w:tcPr>
            <w:tcW w:w="1701" w:type="dxa"/>
            <w:noWrap/>
            <w:vAlign w:val="center"/>
            <w:hideMark/>
          </w:tcPr>
          <w:p w14:paraId="51419AC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CDA94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A258F7" w14:textId="77777777" w:rsidTr="002A0EE4">
        <w:trPr>
          <w:trHeight w:val="288"/>
          <w:jc w:val="right"/>
        </w:trPr>
        <w:tc>
          <w:tcPr>
            <w:tcW w:w="1696" w:type="dxa"/>
            <w:noWrap/>
            <w:vAlign w:val="center"/>
            <w:hideMark/>
          </w:tcPr>
          <w:p w14:paraId="56DD4CF3" w14:textId="77777777" w:rsidR="002A0EE4" w:rsidRPr="00C84896" w:rsidRDefault="002A0EE4" w:rsidP="002A0EE4">
            <w:pPr>
              <w:jc w:val="right"/>
              <w:rPr>
                <w:color w:val="000000"/>
                <w:sz w:val="22"/>
                <w:szCs w:val="22"/>
                <w:lang w:eastAsia="id-ID"/>
              </w:rPr>
            </w:pPr>
            <w:r w:rsidRPr="00C84896">
              <w:rPr>
                <w:color w:val="000000"/>
                <w:sz w:val="22"/>
                <w:szCs w:val="22"/>
                <w:lang w:eastAsia="id-ID"/>
              </w:rPr>
              <w:t>48</w:t>
            </w:r>
          </w:p>
        </w:tc>
        <w:tc>
          <w:tcPr>
            <w:tcW w:w="1701" w:type="dxa"/>
            <w:noWrap/>
            <w:vAlign w:val="center"/>
            <w:hideMark/>
          </w:tcPr>
          <w:p w14:paraId="02DDE3D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7B6A1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FBE0CC4" w14:textId="77777777" w:rsidTr="002A0EE4">
        <w:trPr>
          <w:trHeight w:val="288"/>
          <w:jc w:val="right"/>
        </w:trPr>
        <w:tc>
          <w:tcPr>
            <w:tcW w:w="1696" w:type="dxa"/>
            <w:noWrap/>
            <w:vAlign w:val="center"/>
            <w:hideMark/>
          </w:tcPr>
          <w:p w14:paraId="013BCD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49</w:t>
            </w:r>
          </w:p>
        </w:tc>
        <w:tc>
          <w:tcPr>
            <w:tcW w:w="1701" w:type="dxa"/>
            <w:noWrap/>
            <w:vAlign w:val="center"/>
            <w:hideMark/>
          </w:tcPr>
          <w:p w14:paraId="6E40E1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28868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866D909" w14:textId="77777777" w:rsidTr="002A0EE4">
        <w:trPr>
          <w:trHeight w:val="288"/>
          <w:jc w:val="right"/>
        </w:trPr>
        <w:tc>
          <w:tcPr>
            <w:tcW w:w="1696" w:type="dxa"/>
            <w:noWrap/>
            <w:vAlign w:val="center"/>
            <w:hideMark/>
          </w:tcPr>
          <w:p w14:paraId="08FC6A4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50</w:t>
            </w:r>
          </w:p>
        </w:tc>
        <w:tc>
          <w:tcPr>
            <w:tcW w:w="1701" w:type="dxa"/>
            <w:noWrap/>
            <w:vAlign w:val="center"/>
            <w:hideMark/>
          </w:tcPr>
          <w:p w14:paraId="5685428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15581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532F916" w14:textId="77777777" w:rsidTr="002A0EE4">
        <w:trPr>
          <w:trHeight w:val="288"/>
          <w:jc w:val="right"/>
        </w:trPr>
        <w:tc>
          <w:tcPr>
            <w:tcW w:w="1696" w:type="dxa"/>
            <w:noWrap/>
            <w:vAlign w:val="center"/>
            <w:hideMark/>
          </w:tcPr>
          <w:p w14:paraId="7CA109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51</w:t>
            </w:r>
          </w:p>
        </w:tc>
        <w:tc>
          <w:tcPr>
            <w:tcW w:w="1701" w:type="dxa"/>
            <w:noWrap/>
            <w:vAlign w:val="center"/>
            <w:hideMark/>
          </w:tcPr>
          <w:p w14:paraId="4908C8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04EE3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301D5" w14:textId="77777777" w:rsidTr="002A0EE4">
        <w:trPr>
          <w:trHeight w:val="288"/>
          <w:jc w:val="right"/>
        </w:trPr>
        <w:tc>
          <w:tcPr>
            <w:tcW w:w="1696" w:type="dxa"/>
            <w:noWrap/>
            <w:vAlign w:val="center"/>
            <w:hideMark/>
          </w:tcPr>
          <w:p w14:paraId="6F8AA3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52</w:t>
            </w:r>
          </w:p>
        </w:tc>
        <w:tc>
          <w:tcPr>
            <w:tcW w:w="1701" w:type="dxa"/>
            <w:noWrap/>
            <w:vAlign w:val="center"/>
            <w:hideMark/>
          </w:tcPr>
          <w:p w14:paraId="34BB9F8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E402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C029A5A" w14:textId="77777777" w:rsidTr="002A0EE4">
        <w:trPr>
          <w:trHeight w:val="288"/>
          <w:jc w:val="right"/>
        </w:trPr>
        <w:tc>
          <w:tcPr>
            <w:tcW w:w="1696" w:type="dxa"/>
            <w:noWrap/>
            <w:vAlign w:val="center"/>
            <w:hideMark/>
          </w:tcPr>
          <w:p w14:paraId="29DA31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53</w:t>
            </w:r>
          </w:p>
        </w:tc>
        <w:tc>
          <w:tcPr>
            <w:tcW w:w="1701" w:type="dxa"/>
            <w:noWrap/>
            <w:vAlign w:val="center"/>
            <w:hideMark/>
          </w:tcPr>
          <w:p w14:paraId="32AFB5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D0D83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BA2FE18" w14:textId="77777777" w:rsidTr="002A0EE4">
        <w:trPr>
          <w:trHeight w:val="288"/>
          <w:jc w:val="right"/>
        </w:trPr>
        <w:tc>
          <w:tcPr>
            <w:tcW w:w="1696" w:type="dxa"/>
            <w:noWrap/>
            <w:vAlign w:val="center"/>
            <w:hideMark/>
          </w:tcPr>
          <w:p w14:paraId="0AE864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54</w:t>
            </w:r>
          </w:p>
        </w:tc>
        <w:tc>
          <w:tcPr>
            <w:tcW w:w="1701" w:type="dxa"/>
            <w:noWrap/>
            <w:vAlign w:val="center"/>
            <w:hideMark/>
          </w:tcPr>
          <w:p w14:paraId="1069711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824822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D00361F" w14:textId="77777777" w:rsidTr="002A0EE4">
        <w:trPr>
          <w:trHeight w:val="288"/>
          <w:jc w:val="right"/>
        </w:trPr>
        <w:tc>
          <w:tcPr>
            <w:tcW w:w="1696" w:type="dxa"/>
            <w:noWrap/>
            <w:vAlign w:val="center"/>
            <w:hideMark/>
          </w:tcPr>
          <w:p w14:paraId="66FAC153" w14:textId="77777777" w:rsidR="002A0EE4" w:rsidRPr="00C84896" w:rsidRDefault="002A0EE4" w:rsidP="002A0EE4">
            <w:pPr>
              <w:jc w:val="right"/>
              <w:rPr>
                <w:color w:val="000000"/>
                <w:sz w:val="22"/>
                <w:szCs w:val="22"/>
                <w:lang w:eastAsia="id-ID"/>
              </w:rPr>
            </w:pPr>
            <w:r w:rsidRPr="00C84896">
              <w:rPr>
                <w:color w:val="000000"/>
                <w:sz w:val="22"/>
                <w:szCs w:val="22"/>
                <w:lang w:eastAsia="id-ID"/>
              </w:rPr>
              <w:t>55</w:t>
            </w:r>
          </w:p>
        </w:tc>
        <w:tc>
          <w:tcPr>
            <w:tcW w:w="1701" w:type="dxa"/>
            <w:noWrap/>
            <w:vAlign w:val="center"/>
            <w:hideMark/>
          </w:tcPr>
          <w:p w14:paraId="3CD7687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D06D5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81F7A24" w14:textId="77777777" w:rsidTr="002A0EE4">
        <w:trPr>
          <w:trHeight w:val="288"/>
          <w:jc w:val="right"/>
        </w:trPr>
        <w:tc>
          <w:tcPr>
            <w:tcW w:w="1696" w:type="dxa"/>
            <w:noWrap/>
            <w:vAlign w:val="center"/>
            <w:hideMark/>
          </w:tcPr>
          <w:p w14:paraId="5C28F29D"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56</w:t>
            </w:r>
          </w:p>
        </w:tc>
        <w:tc>
          <w:tcPr>
            <w:tcW w:w="1701" w:type="dxa"/>
            <w:noWrap/>
            <w:vAlign w:val="center"/>
            <w:hideMark/>
          </w:tcPr>
          <w:p w14:paraId="29F0697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70A1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0929724" w14:textId="77777777" w:rsidTr="002A0EE4">
        <w:trPr>
          <w:trHeight w:val="288"/>
          <w:jc w:val="right"/>
        </w:trPr>
        <w:tc>
          <w:tcPr>
            <w:tcW w:w="1696" w:type="dxa"/>
            <w:noWrap/>
            <w:vAlign w:val="center"/>
            <w:hideMark/>
          </w:tcPr>
          <w:p w14:paraId="5A9D84B4" w14:textId="77777777" w:rsidR="002A0EE4" w:rsidRPr="00C84896" w:rsidRDefault="002A0EE4" w:rsidP="002A0EE4">
            <w:pPr>
              <w:jc w:val="right"/>
              <w:rPr>
                <w:color w:val="000000"/>
                <w:sz w:val="22"/>
                <w:szCs w:val="22"/>
                <w:lang w:eastAsia="id-ID"/>
              </w:rPr>
            </w:pPr>
            <w:r w:rsidRPr="00C84896">
              <w:rPr>
                <w:color w:val="000000"/>
                <w:sz w:val="22"/>
                <w:szCs w:val="22"/>
                <w:lang w:eastAsia="id-ID"/>
              </w:rPr>
              <w:t>57</w:t>
            </w:r>
          </w:p>
        </w:tc>
        <w:tc>
          <w:tcPr>
            <w:tcW w:w="1701" w:type="dxa"/>
            <w:noWrap/>
            <w:vAlign w:val="center"/>
            <w:hideMark/>
          </w:tcPr>
          <w:p w14:paraId="67F8CE1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868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1A7B38" w14:textId="77777777" w:rsidTr="002A0EE4">
        <w:trPr>
          <w:trHeight w:val="288"/>
          <w:jc w:val="right"/>
        </w:trPr>
        <w:tc>
          <w:tcPr>
            <w:tcW w:w="1696" w:type="dxa"/>
            <w:noWrap/>
            <w:vAlign w:val="center"/>
            <w:hideMark/>
          </w:tcPr>
          <w:p w14:paraId="62BD0A68" w14:textId="77777777" w:rsidR="002A0EE4" w:rsidRPr="00C84896" w:rsidRDefault="002A0EE4" w:rsidP="002A0EE4">
            <w:pPr>
              <w:jc w:val="right"/>
              <w:rPr>
                <w:color w:val="000000"/>
                <w:sz w:val="22"/>
                <w:szCs w:val="22"/>
                <w:lang w:eastAsia="id-ID"/>
              </w:rPr>
            </w:pPr>
            <w:r w:rsidRPr="00C84896">
              <w:rPr>
                <w:color w:val="000000"/>
                <w:sz w:val="22"/>
                <w:szCs w:val="22"/>
                <w:lang w:eastAsia="id-ID"/>
              </w:rPr>
              <w:t>58</w:t>
            </w:r>
          </w:p>
        </w:tc>
        <w:tc>
          <w:tcPr>
            <w:tcW w:w="1701" w:type="dxa"/>
            <w:noWrap/>
            <w:vAlign w:val="center"/>
            <w:hideMark/>
          </w:tcPr>
          <w:p w14:paraId="094518D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AD5C605" w14:textId="77777777" w:rsidR="002A0EE4" w:rsidRPr="00C84896" w:rsidRDefault="002A0EE4" w:rsidP="002A0EE4">
            <w:pPr>
              <w:jc w:val="right"/>
              <w:rPr>
                <w:color w:val="000000"/>
                <w:sz w:val="22"/>
                <w:szCs w:val="22"/>
                <w:lang w:eastAsia="id-ID"/>
              </w:rPr>
            </w:pPr>
            <w:r w:rsidRPr="00C84896">
              <w:rPr>
                <w:color w:val="000000"/>
                <w:sz w:val="22"/>
                <w:szCs w:val="22"/>
                <w:lang w:eastAsia="id-ID"/>
              </w:rPr>
              <w:t>1</w:t>
            </w:r>
          </w:p>
        </w:tc>
      </w:tr>
      <w:tr w:rsidR="002A0EE4" w:rsidRPr="00C84896" w14:paraId="3545FF9A" w14:textId="77777777" w:rsidTr="002A0EE4">
        <w:trPr>
          <w:trHeight w:val="288"/>
          <w:jc w:val="right"/>
        </w:trPr>
        <w:tc>
          <w:tcPr>
            <w:tcW w:w="1696" w:type="dxa"/>
            <w:noWrap/>
            <w:vAlign w:val="center"/>
            <w:hideMark/>
          </w:tcPr>
          <w:p w14:paraId="30F5DF2C" w14:textId="77777777" w:rsidR="002A0EE4" w:rsidRPr="00C84896" w:rsidRDefault="002A0EE4" w:rsidP="002A0EE4">
            <w:pPr>
              <w:jc w:val="right"/>
              <w:rPr>
                <w:color w:val="000000"/>
                <w:sz w:val="22"/>
                <w:szCs w:val="22"/>
                <w:lang w:eastAsia="id-ID"/>
              </w:rPr>
            </w:pPr>
            <w:r w:rsidRPr="00C84896">
              <w:rPr>
                <w:color w:val="000000"/>
                <w:sz w:val="22"/>
                <w:szCs w:val="22"/>
                <w:lang w:eastAsia="id-ID"/>
              </w:rPr>
              <w:t>59</w:t>
            </w:r>
          </w:p>
        </w:tc>
        <w:tc>
          <w:tcPr>
            <w:tcW w:w="1701" w:type="dxa"/>
            <w:noWrap/>
            <w:vAlign w:val="center"/>
            <w:hideMark/>
          </w:tcPr>
          <w:p w14:paraId="637F6DE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AA920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C5AD2A5" w14:textId="77777777" w:rsidTr="002A0EE4">
        <w:trPr>
          <w:trHeight w:val="288"/>
          <w:jc w:val="right"/>
        </w:trPr>
        <w:tc>
          <w:tcPr>
            <w:tcW w:w="1696" w:type="dxa"/>
            <w:noWrap/>
            <w:vAlign w:val="center"/>
            <w:hideMark/>
          </w:tcPr>
          <w:p w14:paraId="596B891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60</w:t>
            </w:r>
          </w:p>
        </w:tc>
        <w:tc>
          <w:tcPr>
            <w:tcW w:w="1701" w:type="dxa"/>
            <w:noWrap/>
            <w:vAlign w:val="center"/>
            <w:hideMark/>
          </w:tcPr>
          <w:p w14:paraId="0D762E0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9D004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3A281F7" w14:textId="77777777" w:rsidTr="002A0EE4">
        <w:trPr>
          <w:trHeight w:val="288"/>
          <w:jc w:val="right"/>
        </w:trPr>
        <w:tc>
          <w:tcPr>
            <w:tcW w:w="1696" w:type="dxa"/>
            <w:noWrap/>
            <w:vAlign w:val="center"/>
            <w:hideMark/>
          </w:tcPr>
          <w:p w14:paraId="134FBA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61</w:t>
            </w:r>
          </w:p>
        </w:tc>
        <w:tc>
          <w:tcPr>
            <w:tcW w:w="1701" w:type="dxa"/>
            <w:noWrap/>
            <w:vAlign w:val="center"/>
            <w:hideMark/>
          </w:tcPr>
          <w:p w14:paraId="74BDAFB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C0B2B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0975277" w14:textId="77777777" w:rsidTr="002A0EE4">
        <w:trPr>
          <w:trHeight w:val="288"/>
          <w:jc w:val="right"/>
        </w:trPr>
        <w:tc>
          <w:tcPr>
            <w:tcW w:w="1696" w:type="dxa"/>
            <w:noWrap/>
            <w:vAlign w:val="center"/>
            <w:hideMark/>
          </w:tcPr>
          <w:p w14:paraId="4C60B566" w14:textId="77777777" w:rsidR="002A0EE4" w:rsidRPr="00C84896" w:rsidRDefault="002A0EE4" w:rsidP="002A0EE4">
            <w:pPr>
              <w:jc w:val="right"/>
              <w:rPr>
                <w:color w:val="000000"/>
                <w:sz w:val="22"/>
                <w:szCs w:val="22"/>
                <w:lang w:eastAsia="id-ID"/>
              </w:rPr>
            </w:pPr>
            <w:r w:rsidRPr="00C84896">
              <w:rPr>
                <w:color w:val="000000"/>
                <w:sz w:val="22"/>
                <w:szCs w:val="22"/>
                <w:lang w:eastAsia="id-ID"/>
              </w:rPr>
              <w:t>62</w:t>
            </w:r>
          </w:p>
        </w:tc>
        <w:tc>
          <w:tcPr>
            <w:tcW w:w="1701" w:type="dxa"/>
            <w:noWrap/>
            <w:vAlign w:val="center"/>
            <w:hideMark/>
          </w:tcPr>
          <w:p w14:paraId="351BED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B78490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738EDB0" w14:textId="77777777" w:rsidTr="002A0EE4">
        <w:trPr>
          <w:trHeight w:val="288"/>
          <w:jc w:val="right"/>
        </w:trPr>
        <w:tc>
          <w:tcPr>
            <w:tcW w:w="1696" w:type="dxa"/>
            <w:noWrap/>
            <w:vAlign w:val="center"/>
            <w:hideMark/>
          </w:tcPr>
          <w:p w14:paraId="6843516E" w14:textId="77777777" w:rsidR="002A0EE4" w:rsidRPr="00C84896" w:rsidRDefault="002A0EE4" w:rsidP="002A0EE4">
            <w:pPr>
              <w:jc w:val="right"/>
              <w:rPr>
                <w:color w:val="000000"/>
                <w:sz w:val="22"/>
                <w:szCs w:val="22"/>
                <w:lang w:eastAsia="id-ID"/>
              </w:rPr>
            </w:pPr>
            <w:r w:rsidRPr="00C84896">
              <w:rPr>
                <w:color w:val="000000"/>
                <w:sz w:val="22"/>
                <w:szCs w:val="22"/>
                <w:lang w:eastAsia="id-ID"/>
              </w:rPr>
              <w:t>63</w:t>
            </w:r>
          </w:p>
        </w:tc>
        <w:tc>
          <w:tcPr>
            <w:tcW w:w="1701" w:type="dxa"/>
            <w:noWrap/>
            <w:vAlign w:val="center"/>
            <w:hideMark/>
          </w:tcPr>
          <w:p w14:paraId="7997DD9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21E15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9715590" w14:textId="77777777" w:rsidTr="002A0EE4">
        <w:trPr>
          <w:trHeight w:val="288"/>
          <w:jc w:val="right"/>
        </w:trPr>
        <w:tc>
          <w:tcPr>
            <w:tcW w:w="1696" w:type="dxa"/>
            <w:noWrap/>
            <w:vAlign w:val="center"/>
            <w:hideMark/>
          </w:tcPr>
          <w:p w14:paraId="0E035A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64</w:t>
            </w:r>
          </w:p>
        </w:tc>
        <w:tc>
          <w:tcPr>
            <w:tcW w:w="1701" w:type="dxa"/>
            <w:noWrap/>
            <w:vAlign w:val="center"/>
            <w:hideMark/>
          </w:tcPr>
          <w:p w14:paraId="31A8012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54169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051401E" w14:textId="77777777" w:rsidTr="002A0EE4">
        <w:trPr>
          <w:trHeight w:val="288"/>
          <w:jc w:val="right"/>
        </w:trPr>
        <w:tc>
          <w:tcPr>
            <w:tcW w:w="1696" w:type="dxa"/>
            <w:noWrap/>
            <w:vAlign w:val="center"/>
            <w:hideMark/>
          </w:tcPr>
          <w:p w14:paraId="5BEC3DB1" w14:textId="77777777" w:rsidR="002A0EE4" w:rsidRPr="00C84896" w:rsidRDefault="002A0EE4" w:rsidP="002A0EE4">
            <w:pPr>
              <w:jc w:val="right"/>
              <w:rPr>
                <w:color w:val="000000"/>
                <w:sz w:val="22"/>
                <w:szCs w:val="22"/>
                <w:lang w:eastAsia="id-ID"/>
              </w:rPr>
            </w:pPr>
            <w:r w:rsidRPr="00C84896">
              <w:rPr>
                <w:color w:val="000000"/>
                <w:sz w:val="22"/>
                <w:szCs w:val="22"/>
                <w:lang w:eastAsia="id-ID"/>
              </w:rPr>
              <w:t>65</w:t>
            </w:r>
          </w:p>
        </w:tc>
        <w:tc>
          <w:tcPr>
            <w:tcW w:w="1701" w:type="dxa"/>
            <w:noWrap/>
            <w:vAlign w:val="center"/>
            <w:hideMark/>
          </w:tcPr>
          <w:p w14:paraId="11079AF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BD11CF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547A1B9" w14:textId="77777777" w:rsidTr="002A0EE4">
        <w:trPr>
          <w:trHeight w:val="288"/>
          <w:jc w:val="right"/>
        </w:trPr>
        <w:tc>
          <w:tcPr>
            <w:tcW w:w="1696" w:type="dxa"/>
            <w:noWrap/>
            <w:vAlign w:val="center"/>
            <w:hideMark/>
          </w:tcPr>
          <w:p w14:paraId="581599A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66</w:t>
            </w:r>
          </w:p>
        </w:tc>
        <w:tc>
          <w:tcPr>
            <w:tcW w:w="1701" w:type="dxa"/>
            <w:noWrap/>
            <w:vAlign w:val="center"/>
            <w:hideMark/>
          </w:tcPr>
          <w:p w14:paraId="4FB3DAC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1DCF8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614230F" w14:textId="77777777" w:rsidTr="002A0EE4">
        <w:trPr>
          <w:trHeight w:val="288"/>
          <w:jc w:val="right"/>
        </w:trPr>
        <w:tc>
          <w:tcPr>
            <w:tcW w:w="1696" w:type="dxa"/>
            <w:noWrap/>
            <w:vAlign w:val="center"/>
            <w:hideMark/>
          </w:tcPr>
          <w:p w14:paraId="3814246D" w14:textId="77777777" w:rsidR="002A0EE4" w:rsidRPr="00C84896" w:rsidRDefault="002A0EE4" w:rsidP="002A0EE4">
            <w:pPr>
              <w:jc w:val="right"/>
              <w:rPr>
                <w:color w:val="000000"/>
                <w:sz w:val="22"/>
                <w:szCs w:val="22"/>
                <w:lang w:eastAsia="id-ID"/>
              </w:rPr>
            </w:pPr>
            <w:r w:rsidRPr="00C84896">
              <w:rPr>
                <w:color w:val="000000"/>
                <w:sz w:val="22"/>
                <w:szCs w:val="22"/>
                <w:lang w:eastAsia="id-ID"/>
              </w:rPr>
              <w:t>67</w:t>
            </w:r>
          </w:p>
        </w:tc>
        <w:tc>
          <w:tcPr>
            <w:tcW w:w="1701" w:type="dxa"/>
            <w:noWrap/>
            <w:vAlign w:val="center"/>
            <w:hideMark/>
          </w:tcPr>
          <w:p w14:paraId="77C64AD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D32848F"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DD1C4D8" w14:textId="77777777" w:rsidTr="002A0EE4">
        <w:trPr>
          <w:trHeight w:val="288"/>
          <w:jc w:val="right"/>
        </w:trPr>
        <w:tc>
          <w:tcPr>
            <w:tcW w:w="1696" w:type="dxa"/>
            <w:noWrap/>
            <w:vAlign w:val="center"/>
            <w:hideMark/>
          </w:tcPr>
          <w:p w14:paraId="2D91F0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68</w:t>
            </w:r>
          </w:p>
        </w:tc>
        <w:tc>
          <w:tcPr>
            <w:tcW w:w="1701" w:type="dxa"/>
            <w:noWrap/>
            <w:vAlign w:val="center"/>
            <w:hideMark/>
          </w:tcPr>
          <w:p w14:paraId="52CD20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266D3A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B09555" w14:textId="77777777" w:rsidTr="002A0EE4">
        <w:trPr>
          <w:trHeight w:val="288"/>
          <w:jc w:val="right"/>
        </w:trPr>
        <w:tc>
          <w:tcPr>
            <w:tcW w:w="1696" w:type="dxa"/>
            <w:noWrap/>
            <w:vAlign w:val="center"/>
            <w:hideMark/>
          </w:tcPr>
          <w:p w14:paraId="537967E3" w14:textId="77777777" w:rsidR="002A0EE4" w:rsidRPr="00C84896" w:rsidRDefault="002A0EE4" w:rsidP="002A0EE4">
            <w:pPr>
              <w:jc w:val="right"/>
              <w:rPr>
                <w:color w:val="000000"/>
                <w:sz w:val="22"/>
                <w:szCs w:val="22"/>
                <w:lang w:eastAsia="id-ID"/>
              </w:rPr>
            </w:pPr>
            <w:r w:rsidRPr="00C84896">
              <w:rPr>
                <w:color w:val="000000"/>
                <w:sz w:val="22"/>
                <w:szCs w:val="22"/>
                <w:lang w:eastAsia="id-ID"/>
              </w:rPr>
              <w:t>69</w:t>
            </w:r>
          </w:p>
        </w:tc>
        <w:tc>
          <w:tcPr>
            <w:tcW w:w="1701" w:type="dxa"/>
            <w:noWrap/>
            <w:vAlign w:val="center"/>
            <w:hideMark/>
          </w:tcPr>
          <w:p w14:paraId="73934C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4D7825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DC3955D" w14:textId="77777777" w:rsidTr="002A0EE4">
        <w:trPr>
          <w:trHeight w:val="288"/>
          <w:jc w:val="right"/>
        </w:trPr>
        <w:tc>
          <w:tcPr>
            <w:tcW w:w="1696" w:type="dxa"/>
            <w:noWrap/>
            <w:vAlign w:val="center"/>
            <w:hideMark/>
          </w:tcPr>
          <w:p w14:paraId="335DA1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70</w:t>
            </w:r>
          </w:p>
        </w:tc>
        <w:tc>
          <w:tcPr>
            <w:tcW w:w="1701" w:type="dxa"/>
            <w:noWrap/>
            <w:vAlign w:val="center"/>
            <w:hideMark/>
          </w:tcPr>
          <w:p w14:paraId="29FF865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AD08D2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9F362A4" w14:textId="77777777" w:rsidTr="002A0EE4">
        <w:trPr>
          <w:trHeight w:val="288"/>
          <w:jc w:val="right"/>
        </w:trPr>
        <w:tc>
          <w:tcPr>
            <w:tcW w:w="1696" w:type="dxa"/>
            <w:noWrap/>
            <w:vAlign w:val="center"/>
            <w:hideMark/>
          </w:tcPr>
          <w:p w14:paraId="1345F139" w14:textId="77777777" w:rsidR="002A0EE4" w:rsidRPr="00C84896" w:rsidRDefault="002A0EE4" w:rsidP="002A0EE4">
            <w:pPr>
              <w:jc w:val="right"/>
              <w:rPr>
                <w:color w:val="000000"/>
                <w:sz w:val="22"/>
                <w:szCs w:val="22"/>
                <w:lang w:eastAsia="id-ID"/>
              </w:rPr>
            </w:pPr>
            <w:r w:rsidRPr="00C84896">
              <w:rPr>
                <w:color w:val="000000"/>
                <w:sz w:val="22"/>
                <w:szCs w:val="22"/>
                <w:lang w:eastAsia="id-ID"/>
              </w:rPr>
              <w:t>71</w:t>
            </w:r>
          </w:p>
        </w:tc>
        <w:tc>
          <w:tcPr>
            <w:tcW w:w="1701" w:type="dxa"/>
            <w:noWrap/>
            <w:vAlign w:val="center"/>
            <w:hideMark/>
          </w:tcPr>
          <w:p w14:paraId="7D43C2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B864AE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181548" w14:textId="77777777" w:rsidTr="002A0EE4">
        <w:trPr>
          <w:trHeight w:val="288"/>
          <w:jc w:val="right"/>
        </w:trPr>
        <w:tc>
          <w:tcPr>
            <w:tcW w:w="1696" w:type="dxa"/>
            <w:noWrap/>
            <w:vAlign w:val="center"/>
            <w:hideMark/>
          </w:tcPr>
          <w:p w14:paraId="691C23AA" w14:textId="77777777" w:rsidR="002A0EE4" w:rsidRPr="00C84896" w:rsidRDefault="002A0EE4" w:rsidP="002A0EE4">
            <w:pPr>
              <w:jc w:val="right"/>
              <w:rPr>
                <w:color w:val="000000"/>
                <w:sz w:val="22"/>
                <w:szCs w:val="22"/>
                <w:lang w:eastAsia="id-ID"/>
              </w:rPr>
            </w:pPr>
            <w:r w:rsidRPr="00C84896">
              <w:rPr>
                <w:color w:val="000000"/>
                <w:sz w:val="22"/>
                <w:szCs w:val="22"/>
                <w:lang w:eastAsia="id-ID"/>
              </w:rPr>
              <w:t>72</w:t>
            </w:r>
          </w:p>
        </w:tc>
        <w:tc>
          <w:tcPr>
            <w:tcW w:w="1701" w:type="dxa"/>
            <w:noWrap/>
            <w:vAlign w:val="center"/>
            <w:hideMark/>
          </w:tcPr>
          <w:p w14:paraId="779114C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3D74FA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F5E24EF" w14:textId="77777777" w:rsidTr="002A0EE4">
        <w:trPr>
          <w:trHeight w:val="288"/>
          <w:jc w:val="right"/>
        </w:trPr>
        <w:tc>
          <w:tcPr>
            <w:tcW w:w="1696" w:type="dxa"/>
            <w:noWrap/>
            <w:vAlign w:val="center"/>
            <w:hideMark/>
          </w:tcPr>
          <w:p w14:paraId="24F553E8" w14:textId="77777777" w:rsidR="002A0EE4" w:rsidRPr="00C84896" w:rsidRDefault="002A0EE4" w:rsidP="002A0EE4">
            <w:pPr>
              <w:jc w:val="right"/>
              <w:rPr>
                <w:color w:val="000000"/>
                <w:sz w:val="22"/>
                <w:szCs w:val="22"/>
                <w:lang w:eastAsia="id-ID"/>
              </w:rPr>
            </w:pPr>
            <w:r w:rsidRPr="00C84896">
              <w:rPr>
                <w:color w:val="000000"/>
                <w:sz w:val="22"/>
                <w:szCs w:val="22"/>
                <w:lang w:eastAsia="id-ID"/>
              </w:rPr>
              <w:t>73</w:t>
            </w:r>
          </w:p>
        </w:tc>
        <w:tc>
          <w:tcPr>
            <w:tcW w:w="1701" w:type="dxa"/>
            <w:noWrap/>
            <w:vAlign w:val="center"/>
            <w:hideMark/>
          </w:tcPr>
          <w:p w14:paraId="72A0C2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554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208F306" w14:textId="77777777" w:rsidTr="002A0EE4">
        <w:trPr>
          <w:trHeight w:val="288"/>
          <w:jc w:val="right"/>
        </w:trPr>
        <w:tc>
          <w:tcPr>
            <w:tcW w:w="1696" w:type="dxa"/>
            <w:noWrap/>
            <w:vAlign w:val="center"/>
            <w:hideMark/>
          </w:tcPr>
          <w:p w14:paraId="29BBA65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74</w:t>
            </w:r>
          </w:p>
        </w:tc>
        <w:tc>
          <w:tcPr>
            <w:tcW w:w="1701" w:type="dxa"/>
            <w:noWrap/>
            <w:vAlign w:val="center"/>
            <w:hideMark/>
          </w:tcPr>
          <w:p w14:paraId="1EE81B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97253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A499F36" w14:textId="77777777" w:rsidTr="002A0EE4">
        <w:trPr>
          <w:trHeight w:val="288"/>
          <w:jc w:val="right"/>
        </w:trPr>
        <w:tc>
          <w:tcPr>
            <w:tcW w:w="1696" w:type="dxa"/>
            <w:noWrap/>
            <w:vAlign w:val="center"/>
            <w:hideMark/>
          </w:tcPr>
          <w:p w14:paraId="6C5FF29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75</w:t>
            </w:r>
          </w:p>
        </w:tc>
        <w:tc>
          <w:tcPr>
            <w:tcW w:w="1701" w:type="dxa"/>
            <w:noWrap/>
            <w:vAlign w:val="center"/>
            <w:hideMark/>
          </w:tcPr>
          <w:p w14:paraId="37E95FC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F0CD4B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A73707A" w14:textId="77777777" w:rsidTr="002A0EE4">
        <w:trPr>
          <w:trHeight w:val="288"/>
          <w:jc w:val="right"/>
        </w:trPr>
        <w:tc>
          <w:tcPr>
            <w:tcW w:w="1696" w:type="dxa"/>
            <w:noWrap/>
            <w:vAlign w:val="center"/>
            <w:hideMark/>
          </w:tcPr>
          <w:p w14:paraId="756DCAEF" w14:textId="77777777" w:rsidR="002A0EE4" w:rsidRPr="00C84896" w:rsidRDefault="002A0EE4" w:rsidP="002A0EE4">
            <w:pPr>
              <w:jc w:val="right"/>
              <w:rPr>
                <w:color w:val="000000"/>
                <w:sz w:val="22"/>
                <w:szCs w:val="22"/>
                <w:lang w:eastAsia="id-ID"/>
              </w:rPr>
            </w:pPr>
            <w:r w:rsidRPr="00C84896">
              <w:rPr>
                <w:color w:val="000000"/>
                <w:sz w:val="22"/>
                <w:szCs w:val="22"/>
                <w:lang w:eastAsia="id-ID"/>
              </w:rPr>
              <w:t>76</w:t>
            </w:r>
          </w:p>
        </w:tc>
        <w:tc>
          <w:tcPr>
            <w:tcW w:w="1701" w:type="dxa"/>
            <w:noWrap/>
            <w:vAlign w:val="center"/>
            <w:hideMark/>
          </w:tcPr>
          <w:p w14:paraId="100F177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2E0394E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7F9BE00" w14:textId="77777777" w:rsidTr="002A0EE4">
        <w:trPr>
          <w:trHeight w:val="288"/>
          <w:jc w:val="right"/>
        </w:trPr>
        <w:tc>
          <w:tcPr>
            <w:tcW w:w="1696" w:type="dxa"/>
            <w:noWrap/>
            <w:vAlign w:val="center"/>
            <w:hideMark/>
          </w:tcPr>
          <w:p w14:paraId="19AED203" w14:textId="77777777" w:rsidR="002A0EE4" w:rsidRPr="00C84896" w:rsidRDefault="002A0EE4" w:rsidP="002A0EE4">
            <w:pPr>
              <w:jc w:val="right"/>
              <w:rPr>
                <w:color w:val="000000"/>
                <w:sz w:val="22"/>
                <w:szCs w:val="22"/>
                <w:lang w:eastAsia="id-ID"/>
              </w:rPr>
            </w:pPr>
            <w:r w:rsidRPr="00C84896">
              <w:rPr>
                <w:color w:val="000000"/>
                <w:sz w:val="22"/>
                <w:szCs w:val="22"/>
                <w:lang w:eastAsia="id-ID"/>
              </w:rPr>
              <w:t>77</w:t>
            </w:r>
          </w:p>
        </w:tc>
        <w:tc>
          <w:tcPr>
            <w:tcW w:w="1701" w:type="dxa"/>
            <w:noWrap/>
            <w:vAlign w:val="center"/>
            <w:hideMark/>
          </w:tcPr>
          <w:p w14:paraId="62BB80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E4A00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782B7EB" w14:textId="77777777" w:rsidTr="002A0EE4">
        <w:trPr>
          <w:trHeight w:val="288"/>
          <w:jc w:val="right"/>
        </w:trPr>
        <w:tc>
          <w:tcPr>
            <w:tcW w:w="1696" w:type="dxa"/>
            <w:noWrap/>
            <w:vAlign w:val="center"/>
            <w:hideMark/>
          </w:tcPr>
          <w:p w14:paraId="12FAB2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78</w:t>
            </w:r>
          </w:p>
        </w:tc>
        <w:tc>
          <w:tcPr>
            <w:tcW w:w="1701" w:type="dxa"/>
            <w:noWrap/>
            <w:vAlign w:val="center"/>
            <w:hideMark/>
          </w:tcPr>
          <w:p w14:paraId="369C1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CA5DF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D45D567" w14:textId="77777777" w:rsidTr="002A0EE4">
        <w:trPr>
          <w:trHeight w:val="288"/>
          <w:jc w:val="right"/>
        </w:trPr>
        <w:tc>
          <w:tcPr>
            <w:tcW w:w="1696" w:type="dxa"/>
            <w:noWrap/>
            <w:vAlign w:val="center"/>
            <w:hideMark/>
          </w:tcPr>
          <w:p w14:paraId="6CD6BC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79</w:t>
            </w:r>
          </w:p>
        </w:tc>
        <w:tc>
          <w:tcPr>
            <w:tcW w:w="1701" w:type="dxa"/>
            <w:noWrap/>
            <w:vAlign w:val="center"/>
            <w:hideMark/>
          </w:tcPr>
          <w:p w14:paraId="050EB1D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FC89697"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91E2143" w14:textId="77777777" w:rsidTr="002A0EE4">
        <w:trPr>
          <w:trHeight w:val="288"/>
          <w:jc w:val="right"/>
        </w:trPr>
        <w:tc>
          <w:tcPr>
            <w:tcW w:w="1696" w:type="dxa"/>
            <w:noWrap/>
            <w:vAlign w:val="center"/>
            <w:hideMark/>
          </w:tcPr>
          <w:p w14:paraId="2B18B3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80</w:t>
            </w:r>
          </w:p>
        </w:tc>
        <w:tc>
          <w:tcPr>
            <w:tcW w:w="1701" w:type="dxa"/>
            <w:noWrap/>
            <w:vAlign w:val="center"/>
            <w:hideMark/>
          </w:tcPr>
          <w:p w14:paraId="6DA1683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4277771"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A32E05A" w14:textId="77777777" w:rsidTr="002A0EE4">
        <w:trPr>
          <w:trHeight w:val="288"/>
          <w:jc w:val="right"/>
        </w:trPr>
        <w:tc>
          <w:tcPr>
            <w:tcW w:w="1696" w:type="dxa"/>
            <w:noWrap/>
            <w:vAlign w:val="center"/>
            <w:hideMark/>
          </w:tcPr>
          <w:p w14:paraId="73EEE0CD" w14:textId="77777777" w:rsidR="002A0EE4" w:rsidRPr="00C84896" w:rsidRDefault="002A0EE4" w:rsidP="002A0EE4">
            <w:pPr>
              <w:jc w:val="right"/>
              <w:rPr>
                <w:color w:val="000000"/>
                <w:sz w:val="22"/>
                <w:szCs w:val="22"/>
                <w:lang w:eastAsia="id-ID"/>
              </w:rPr>
            </w:pPr>
            <w:r w:rsidRPr="00C84896">
              <w:rPr>
                <w:color w:val="000000"/>
                <w:sz w:val="22"/>
                <w:szCs w:val="22"/>
                <w:lang w:eastAsia="id-ID"/>
              </w:rPr>
              <w:t>81</w:t>
            </w:r>
          </w:p>
        </w:tc>
        <w:tc>
          <w:tcPr>
            <w:tcW w:w="1701" w:type="dxa"/>
            <w:noWrap/>
            <w:vAlign w:val="center"/>
            <w:hideMark/>
          </w:tcPr>
          <w:p w14:paraId="2E33140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8943E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5A1DBA8B" w14:textId="77777777" w:rsidTr="002A0EE4">
        <w:trPr>
          <w:trHeight w:val="288"/>
          <w:jc w:val="right"/>
        </w:trPr>
        <w:tc>
          <w:tcPr>
            <w:tcW w:w="1696" w:type="dxa"/>
            <w:noWrap/>
            <w:vAlign w:val="center"/>
            <w:hideMark/>
          </w:tcPr>
          <w:p w14:paraId="3CD5DC4C" w14:textId="77777777" w:rsidR="002A0EE4" w:rsidRPr="00C84896" w:rsidRDefault="002A0EE4" w:rsidP="002A0EE4">
            <w:pPr>
              <w:jc w:val="right"/>
              <w:rPr>
                <w:color w:val="000000"/>
                <w:sz w:val="22"/>
                <w:szCs w:val="22"/>
                <w:lang w:eastAsia="id-ID"/>
              </w:rPr>
            </w:pPr>
            <w:r w:rsidRPr="00C84896">
              <w:rPr>
                <w:color w:val="000000"/>
                <w:sz w:val="22"/>
                <w:szCs w:val="22"/>
                <w:lang w:eastAsia="id-ID"/>
              </w:rPr>
              <w:t>82</w:t>
            </w:r>
          </w:p>
        </w:tc>
        <w:tc>
          <w:tcPr>
            <w:tcW w:w="1701" w:type="dxa"/>
            <w:noWrap/>
            <w:vAlign w:val="center"/>
            <w:hideMark/>
          </w:tcPr>
          <w:p w14:paraId="7371364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93B7C5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DC9B668" w14:textId="77777777" w:rsidTr="002A0EE4">
        <w:trPr>
          <w:trHeight w:val="288"/>
          <w:jc w:val="right"/>
        </w:trPr>
        <w:tc>
          <w:tcPr>
            <w:tcW w:w="1696" w:type="dxa"/>
            <w:noWrap/>
            <w:vAlign w:val="center"/>
            <w:hideMark/>
          </w:tcPr>
          <w:p w14:paraId="418A556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83</w:t>
            </w:r>
          </w:p>
        </w:tc>
        <w:tc>
          <w:tcPr>
            <w:tcW w:w="1701" w:type="dxa"/>
            <w:noWrap/>
            <w:vAlign w:val="center"/>
            <w:hideMark/>
          </w:tcPr>
          <w:p w14:paraId="72FAB09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654C9A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46987C97" w14:textId="77777777" w:rsidTr="002A0EE4">
        <w:trPr>
          <w:trHeight w:val="288"/>
          <w:jc w:val="right"/>
        </w:trPr>
        <w:tc>
          <w:tcPr>
            <w:tcW w:w="1696" w:type="dxa"/>
            <w:noWrap/>
            <w:vAlign w:val="center"/>
            <w:hideMark/>
          </w:tcPr>
          <w:p w14:paraId="4E67955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84</w:t>
            </w:r>
          </w:p>
        </w:tc>
        <w:tc>
          <w:tcPr>
            <w:tcW w:w="1701" w:type="dxa"/>
            <w:noWrap/>
            <w:vAlign w:val="center"/>
            <w:hideMark/>
          </w:tcPr>
          <w:p w14:paraId="76D8F11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BA6BC7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A3DBFBB" w14:textId="77777777" w:rsidTr="002A0EE4">
        <w:trPr>
          <w:trHeight w:val="288"/>
          <w:jc w:val="right"/>
        </w:trPr>
        <w:tc>
          <w:tcPr>
            <w:tcW w:w="1696" w:type="dxa"/>
            <w:noWrap/>
            <w:vAlign w:val="center"/>
            <w:hideMark/>
          </w:tcPr>
          <w:p w14:paraId="62F08D96" w14:textId="77777777" w:rsidR="002A0EE4" w:rsidRPr="00C84896" w:rsidRDefault="002A0EE4" w:rsidP="002A0EE4">
            <w:pPr>
              <w:jc w:val="right"/>
              <w:rPr>
                <w:color w:val="000000"/>
                <w:sz w:val="22"/>
                <w:szCs w:val="22"/>
                <w:lang w:eastAsia="id-ID"/>
              </w:rPr>
            </w:pPr>
            <w:r w:rsidRPr="00C84896">
              <w:rPr>
                <w:color w:val="000000"/>
                <w:sz w:val="22"/>
                <w:szCs w:val="22"/>
                <w:lang w:eastAsia="id-ID"/>
              </w:rPr>
              <w:t>85</w:t>
            </w:r>
          </w:p>
        </w:tc>
        <w:tc>
          <w:tcPr>
            <w:tcW w:w="1701" w:type="dxa"/>
            <w:noWrap/>
            <w:vAlign w:val="center"/>
            <w:hideMark/>
          </w:tcPr>
          <w:p w14:paraId="4174A07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3BC693"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5E40CAE" w14:textId="77777777" w:rsidTr="002A0EE4">
        <w:trPr>
          <w:trHeight w:val="288"/>
          <w:jc w:val="right"/>
        </w:trPr>
        <w:tc>
          <w:tcPr>
            <w:tcW w:w="1696" w:type="dxa"/>
            <w:noWrap/>
            <w:vAlign w:val="center"/>
            <w:hideMark/>
          </w:tcPr>
          <w:p w14:paraId="6DF149F7" w14:textId="77777777" w:rsidR="002A0EE4" w:rsidRPr="00C84896" w:rsidRDefault="002A0EE4" w:rsidP="002A0EE4">
            <w:pPr>
              <w:jc w:val="right"/>
              <w:rPr>
                <w:color w:val="000000"/>
                <w:sz w:val="22"/>
                <w:szCs w:val="22"/>
                <w:lang w:eastAsia="id-ID"/>
              </w:rPr>
            </w:pPr>
            <w:r w:rsidRPr="00C84896">
              <w:rPr>
                <w:color w:val="000000"/>
                <w:sz w:val="22"/>
                <w:szCs w:val="22"/>
                <w:lang w:eastAsia="id-ID"/>
              </w:rPr>
              <w:lastRenderedPageBreak/>
              <w:t>86</w:t>
            </w:r>
          </w:p>
        </w:tc>
        <w:tc>
          <w:tcPr>
            <w:tcW w:w="1701" w:type="dxa"/>
            <w:noWrap/>
            <w:vAlign w:val="center"/>
            <w:hideMark/>
          </w:tcPr>
          <w:p w14:paraId="5CAF6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50AFDD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2032015" w14:textId="77777777" w:rsidTr="002A0EE4">
        <w:trPr>
          <w:trHeight w:val="288"/>
          <w:jc w:val="right"/>
        </w:trPr>
        <w:tc>
          <w:tcPr>
            <w:tcW w:w="1696" w:type="dxa"/>
            <w:noWrap/>
            <w:vAlign w:val="center"/>
            <w:hideMark/>
          </w:tcPr>
          <w:p w14:paraId="18C7138E" w14:textId="77777777" w:rsidR="002A0EE4" w:rsidRPr="00C84896" w:rsidRDefault="002A0EE4" w:rsidP="002A0EE4">
            <w:pPr>
              <w:jc w:val="right"/>
              <w:rPr>
                <w:color w:val="000000"/>
                <w:sz w:val="22"/>
                <w:szCs w:val="22"/>
                <w:lang w:eastAsia="id-ID"/>
              </w:rPr>
            </w:pPr>
            <w:r w:rsidRPr="00C84896">
              <w:rPr>
                <w:color w:val="000000"/>
                <w:sz w:val="22"/>
                <w:szCs w:val="22"/>
                <w:lang w:eastAsia="id-ID"/>
              </w:rPr>
              <w:t>87</w:t>
            </w:r>
          </w:p>
        </w:tc>
        <w:tc>
          <w:tcPr>
            <w:tcW w:w="1701" w:type="dxa"/>
            <w:noWrap/>
            <w:vAlign w:val="center"/>
            <w:hideMark/>
          </w:tcPr>
          <w:p w14:paraId="2845E5B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C8B2B2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39BE361" w14:textId="77777777" w:rsidTr="002A0EE4">
        <w:trPr>
          <w:trHeight w:val="288"/>
          <w:jc w:val="right"/>
        </w:trPr>
        <w:tc>
          <w:tcPr>
            <w:tcW w:w="1696" w:type="dxa"/>
            <w:noWrap/>
            <w:vAlign w:val="center"/>
            <w:hideMark/>
          </w:tcPr>
          <w:p w14:paraId="6CF27FD9" w14:textId="77777777" w:rsidR="002A0EE4" w:rsidRPr="00C84896" w:rsidRDefault="002A0EE4" w:rsidP="002A0EE4">
            <w:pPr>
              <w:jc w:val="right"/>
              <w:rPr>
                <w:color w:val="000000"/>
                <w:sz w:val="22"/>
                <w:szCs w:val="22"/>
                <w:lang w:eastAsia="id-ID"/>
              </w:rPr>
            </w:pPr>
            <w:r w:rsidRPr="00C84896">
              <w:rPr>
                <w:color w:val="000000"/>
                <w:sz w:val="22"/>
                <w:szCs w:val="22"/>
                <w:lang w:eastAsia="id-ID"/>
              </w:rPr>
              <w:t>88</w:t>
            </w:r>
          </w:p>
        </w:tc>
        <w:tc>
          <w:tcPr>
            <w:tcW w:w="1701" w:type="dxa"/>
            <w:noWrap/>
            <w:vAlign w:val="center"/>
            <w:hideMark/>
          </w:tcPr>
          <w:p w14:paraId="2E1F86D8"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A84CC3C"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1363CB3" w14:textId="77777777" w:rsidTr="002A0EE4">
        <w:trPr>
          <w:trHeight w:val="288"/>
          <w:jc w:val="right"/>
        </w:trPr>
        <w:tc>
          <w:tcPr>
            <w:tcW w:w="1696" w:type="dxa"/>
            <w:noWrap/>
            <w:vAlign w:val="center"/>
            <w:hideMark/>
          </w:tcPr>
          <w:p w14:paraId="2E6EC1F4" w14:textId="77777777" w:rsidR="002A0EE4" w:rsidRPr="00C84896" w:rsidRDefault="002A0EE4" w:rsidP="002A0EE4">
            <w:pPr>
              <w:jc w:val="right"/>
              <w:rPr>
                <w:color w:val="000000"/>
                <w:sz w:val="22"/>
                <w:szCs w:val="22"/>
                <w:lang w:eastAsia="id-ID"/>
              </w:rPr>
            </w:pPr>
            <w:r w:rsidRPr="00C84896">
              <w:rPr>
                <w:color w:val="000000"/>
                <w:sz w:val="22"/>
                <w:szCs w:val="22"/>
                <w:lang w:eastAsia="id-ID"/>
              </w:rPr>
              <w:t>89</w:t>
            </w:r>
          </w:p>
        </w:tc>
        <w:tc>
          <w:tcPr>
            <w:tcW w:w="1701" w:type="dxa"/>
            <w:noWrap/>
            <w:vAlign w:val="center"/>
            <w:hideMark/>
          </w:tcPr>
          <w:p w14:paraId="6A136C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63959C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29CBBE2" w14:textId="77777777" w:rsidTr="002A0EE4">
        <w:trPr>
          <w:trHeight w:val="288"/>
          <w:jc w:val="right"/>
        </w:trPr>
        <w:tc>
          <w:tcPr>
            <w:tcW w:w="1696" w:type="dxa"/>
            <w:noWrap/>
            <w:vAlign w:val="center"/>
            <w:hideMark/>
          </w:tcPr>
          <w:p w14:paraId="78C38035" w14:textId="77777777" w:rsidR="002A0EE4" w:rsidRPr="00C84896" w:rsidRDefault="002A0EE4" w:rsidP="002A0EE4">
            <w:pPr>
              <w:jc w:val="right"/>
              <w:rPr>
                <w:color w:val="000000"/>
                <w:sz w:val="22"/>
                <w:szCs w:val="22"/>
                <w:lang w:eastAsia="id-ID"/>
              </w:rPr>
            </w:pPr>
            <w:r w:rsidRPr="00C84896">
              <w:rPr>
                <w:color w:val="000000"/>
                <w:sz w:val="22"/>
                <w:szCs w:val="22"/>
                <w:lang w:eastAsia="id-ID"/>
              </w:rPr>
              <w:t>90</w:t>
            </w:r>
          </w:p>
        </w:tc>
        <w:tc>
          <w:tcPr>
            <w:tcW w:w="1701" w:type="dxa"/>
            <w:noWrap/>
            <w:vAlign w:val="center"/>
            <w:hideMark/>
          </w:tcPr>
          <w:p w14:paraId="7F1A61A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20E27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53E6A373" w14:textId="77777777" w:rsidTr="002A0EE4">
        <w:trPr>
          <w:trHeight w:val="288"/>
          <w:jc w:val="right"/>
        </w:trPr>
        <w:tc>
          <w:tcPr>
            <w:tcW w:w="1696" w:type="dxa"/>
            <w:noWrap/>
            <w:vAlign w:val="center"/>
            <w:hideMark/>
          </w:tcPr>
          <w:p w14:paraId="41E09FF9" w14:textId="77777777" w:rsidR="002A0EE4" w:rsidRPr="00C84896" w:rsidRDefault="002A0EE4" w:rsidP="002A0EE4">
            <w:pPr>
              <w:jc w:val="right"/>
              <w:rPr>
                <w:color w:val="000000"/>
                <w:sz w:val="22"/>
                <w:szCs w:val="22"/>
                <w:lang w:eastAsia="id-ID"/>
              </w:rPr>
            </w:pPr>
            <w:r w:rsidRPr="00C84896">
              <w:rPr>
                <w:color w:val="000000"/>
                <w:sz w:val="22"/>
                <w:szCs w:val="22"/>
                <w:lang w:eastAsia="id-ID"/>
              </w:rPr>
              <w:t>91</w:t>
            </w:r>
          </w:p>
        </w:tc>
        <w:tc>
          <w:tcPr>
            <w:tcW w:w="1701" w:type="dxa"/>
            <w:noWrap/>
            <w:vAlign w:val="center"/>
            <w:hideMark/>
          </w:tcPr>
          <w:p w14:paraId="6165E9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DB21544"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1B06C53" w14:textId="77777777" w:rsidTr="002A0EE4">
        <w:trPr>
          <w:trHeight w:val="288"/>
          <w:jc w:val="right"/>
        </w:trPr>
        <w:tc>
          <w:tcPr>
            <w:tcW w:w="1696" w:type="dxa"/>
            <w:noWrap/>
            <w:vAlign w:val="center"/>
            <w:hideMark/>
          </w:tcPr>
          <w:p w14:paraId="52195322" w14:textId="77777777" w:rsidR="002A0EE4" w:rsidRPr="00C84896" w:rsidRDefault="002A0EE4" w:rsidP="002A0EE4">
            <w:pPr>
              <w:jc w:val="right"/>
              <w:rPr>
                <w:color w:val="000000"/>
                <w:sz w:val="22"/>
                <w:szCs w:val="22"/>
                <w:lang w:eastAsia="id-ID"/>
              </w:rPr>
            </w:pPr>
            <w:r w:rsidRPr="00C84896">
              <w:rPr>
                <w:color w:val="000000"/>
                <w:sz w:val="22"/>
                <w:szCs w:val="22"/>
                <w:lang w:eastAsia="id-ID"/>
              </w:rPr>
              <w:t>92</w:t>
            </w:r>
          </w:p>
        </w:tc>
        <w:tc>
          <w:tcPr>
            <w:tcW w:w="1701" w:type="dxa"/>
            <w:noWrap/>
            <w:vAlign w:val="center"/>
            <w:hideMark/>
          </w:tcPr>
          <w:p w14:paraId="30972FD2"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312576B"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03FBFCAE" w14:textId="77777777" w:rsidTr="002A0EE4">
        <w:trPr>
          <w:trHeight w:val="288"/>
          <w:jc w:val="right"/>
        </w:trPr>
        <w:tc>
          <w:tcPr>
            <w:tcW w:w="1696" w:type="dxa"/>
            <w:noWrap/>
            <w:vAlign w:val="center"/>
            <w:hideMark/>
          </w:tcPr>
          <w:p w14:paraId="48389ECB" w14:textId="77777777" w:rsidR="002A0EE4" w:rsidRPr="00C84896" w:rsidRDefault="002A0EE4" w:rsidP="002A0EE4">
            <w:pPr>
              <w:jc w:val="right"/>
              <w:rPr>
                <w:color w:val="000000"/>
                <w:sz w:val="22"/>
                <w:szCs w:val="22"/>
                <w:lang w:eastAsia="id-ID"/>
              </w:rPr>
            </w:pPr>
            <w:r w:rsidRPr="00C84896">
              <w:rPr>
                <w:color w:val="000000"/>
                <w:sz w:val="22"/>
                <w:szCs w:val="22"/>
                <w:lang w:eastAsia="id-ID"/>
              </w:rPr>
              <w:t>93</w:t>
            </w:r>
          </w:p>
        </w:tc>
        <w:tc>
          <w:tcPr>
            <w:tcW w:w="1701" w:type="dxa"/>
            <w:noWrap/>
            <w:vAlign w:val="center"/>
            <w:hideMark/>
          </w:tcPr>
          <w:p w14:paraId="3F30A82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8AF311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723402A8" w14:textId="77777777" w:rsidTr="002A0EE4">
        <w:trPr>
          <w:trHeight w:val="288"/>
          <w:jc w:val="right"/>
        </w:trPr>
        <w:tc>
          <w:tcPr>
            <w:tcW w:w="1696" w:type="dxa"/>
            <w:noWrap/>
            <w:vAlign w:val="center"/>
            <w:hideMark/>
          </w:tcPr>
          <w:p w14:paraId="75195C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94</w:t>
            </w:r>
          </w:p>
        </w:tc>
        <w:tc>
          <w:tcPr>
            <w:tcW w:w="1701" w:type="dxa"/>
            <w:noWrap/>
            <w:vAlign w:val="center"/>
            <w:hideMark/>
          </w:tcPr>
          <w:p w14:paraId="68F30B2F"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4F00F1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40FBBBE0" w14:textId="77777777" w:rsidTr="002A0EE4">
        <w:trPr>
          <w:trHeight w:val="288"/>
          <w:jc w:val="right"/>
        </w:trPr>
        <w:tc>
          <w:tcPr>
            <w:tcW w:w="1696" w:type="dxa"/>
            <w:noWrap/>
            <w:vAlign w:val="center"/>
            <w:hideMark/>
          </w:tcPr>
          <w:p w14:paraId="5056E22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95</w:t>
            </w:r>
          </w:p>
        </w:tc>
        <w:tc>
          <w:tcPr>
            <w:tcW w:w="1701" w:type="dxa"/>
            <w:noWrap/>
            <w:vAlign w:val="center"/>
            <w:hideMark/>
          </w:tcPr>
          <w:p w14:paraId="302E435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9DA264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AA3CAEB" w14:textId="77777777" w:rsidTr="002A0EE4">
        <w:trPr>
          <w:trHeight w:val="288"/>
          <w:jc w:val="right"/>
        </w:trPr>
        <w:tc>
          <w:tcPr>
            <w:tcW w:w="1696" w:type="dxa"/>
            <w:noWrap/>
            <w:vAlign w:val="center"/>
            <w:hideMark/>
          </w:tcPr>
          <w:p w14:paraId="146355DF" w14:textId="77777777" w:rsidR="002A0EE4" w:rsidRPr="00C84896" w:rsidRDefault="002A0EE4" w:rsidP="002A0EE4">
            <w:pPr>
              <w:jc w:val="right"/>
              <w:rPr>
                <w:color w:val="000000"/>
                <w:sz w:val="22"/>
                <w:szCs w:val="22"/>
                <w:lang w:eastAsia="id-ID"/>
              </w:rPr>
            </w:pPr>
            <w:r w:rsidRPr="00C84896">
              <w:rPr>
                <w:color w:val="000000"/>
                <w:sz w:val="22"/>
                <w:szCs w:val="22"/>
                <w:lang w:eastAsia="id-ID"/>
              </w:rPr>
              <w:t>96</w:t>
            </w:r>
          </w:p>
        </w:tc>
        <w:tc>
          <w:tcPr>
            <w:tcW w:w="1701" w:type="dxa"/>
            <w:noWrap/>
            <w:vAlign w:val="center"/>
            <w:hideMark/>
          </w:tcPr>
          <w:p w14:paraId="41E2092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785FF67"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7E05F61" w14:textId="77777777" w:rsidTr="002A0EE4">
        <w:trPr>
          <w:trHeight w:val="288"/>
          <w:jc w:val="right"/>
        </w:trPr>
        <w:tc>
          <w:tcPr>
            <w:tcW w:w="1696" w:type="dxa"/>
            <w:noWrap/>
            <w:vAlign w:val="center"/>
            <w:hideMark/>
          </w:tcPr>
          <w:p w14:paraId="48AC4B33" w14:textId="77777777" w:rsidR="002A0EE4" w:rsidRPr="00C84896" w:rsidRDefault="002A0EE4" w:rsidP="002A0EE4">
            <w:pPr>
              <w:jc w:val="right"/>
              <w:rPr>
                <w:color w:val="000000"/>
                <w:sz w:val="22"/>
                <w:szCs w:val="22"/>
                <w:lang w:eastAsia="id-ID"/>
              </w:rPr>
            </w:pPr>
            <w:r w:rsidRPr="00C84896">
              <w:rPr>
                <w:color w:val="000000"/>
                <w:sz w:val="22"/>
                <w:szCs w:val="22"/>
                <w:lang w:eastAsia="id-ID"/>
              </w:rPr>
              <w:t>97</w:t>
            </w:r>
          </w:p>
        </w:tc>
        <w:tc>
          <w:tcPr>
            <w:tcW w:w="1701" w:type="dxa"/>
            <w:noWrap/>
            <w:vAlign w:val="center"/>
            <w:hideMark/>
          </w:tcPr>
          <w:p w14:paraId="14CDB55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2B2FEA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5F095E6" w14:textId="77777777" w:rsidTr="002A0EE4">
        <w:trPr>
          <w:trHeight w:val="288"/>
          <w:jc w:val="right"/>
        </w:trPr>
        <w:tc>
          <w:tcPr>
            <w:tcW w:w="1696" w:type="dxa"/>
            <w:noWrap/>
            <w:vAlign w:val="center"/>
            <w:hideMark/>
          </w:tcPr>
          <w:p w14:paraId="15B7D8BE" w14:textId="77777777" w:rsidR="002A0EE4" w:rsidRPr="00C84896" w:rsidRDefault="002A0EE4" w:rsidP="002A0EE4">
            <w:pPr>
              <w:jc w:val="right"/>
              <w:rPr>
                <w:color w:val="000000"/>
                <w:sz w:val="22"/>
                <w:szCs w:val="22"/>
                <w:lang w:eastAsia="id-ID"/>
              </w:rPr>
            </w:pPr>
            <w:r w:rsidRPr="00C84896">
              <w:rPr>
                <w:color w:val="000000"/>
                <w:sz w:val="22"/>
                <w:szCs w:val="22"/>
                <w:lang w:eastAsia="id-ID"/>
              </w:rPr>
              <w:t>98</w:t>
            </w:r>
          </w:p>
        </w:tc>
        <w:tc>
          <w:tcPr>
            <w:tcW w:w="1701" w:type="dxa"/>
            <w:noWrap/>
            <w:vAlign w:val="center"/>
            <w:hideMark/>
          </w:tcPr>
          <w:p w14:paraId="4902B5F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80B560B"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6F1FFCBB" w14:textId="77777777" w:rsidTr="002A0EE4">
        <w:trPr>
          <w:trHeight w:val="288"/>
          <w:jc w:val="right"/>
        </w:trPr>
        <w:tc>
          <w:tcPr>
            <w:tcW w:w="1696" w:type="dxa"/>
            <w:noWrap/>
            <w:vAlign w:val="center"/>
            <w:hideMark/>
          </w:tcPr>
          <w:p w14:paraId="69B37158" w14:textId="77777777" w:rsidR="002A0EE4" w:rsidRPr="00C84896" w:rsidRDefault="002A0EE4" w:rsidP="002A0EE4">
            <w:pPr>
              <w:jc w:val="right"/>
              <w:rPr>
                <w:color w:val="000000"/>
                <w:sz w:val="22"/>
                <w:szCs w:val="22"/>
                <w:lang w:eastAsia="id-ID"/>
              </w:rPr>
            </w:pPr>
            <w:r w:rsidRPr="00C84896">
              <w:rPr>
                <w:color w:val="000000"/>
                <w:sz w:val="22"/>
                <w:szCs w:val="22"/>
                <w:lang w:eastAsia="id-ID"/>
              </w:rPr>
              <w:t>99</w:t>
            </w:r>
          </w:p>
        </w:tc>
        <w:tc>
          <w:tcPr>
            <w:tcW w:w="1701" w:type="dxa"/>
            <w:noWrap/>
            <w:vAlign w:val="center"/>
            <w:hideMark/>
          </w:tcPr>
          <w:p w14:paraId="241020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19AF24B5"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8E0AFA9" w14:textId="77777777" w:rsidTr="002A0EE4">
        <w:trPr>
          <w:trHeight w:val="288"/>
          <w:jc w:val="right"/>
        </w:trPr>
        <w:tc>
          <w:tcPr>
            <w:tcW w:w="1696" w:type="dxa"/>
            <w:noWrap/>
            <w:vAlign w:val="center"/>
            <w:hideMark/>
          </w:tcPr>
          <w:p w14:paraId="392F8EF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100</w:t>
            </w:r>
          </w:p>
        </w:tc>
        <w:tc>
          <w:tcPr>
            <w:tcW w:w="1701" w:type="dxa"/>
            <w:noWrap/>
            <w:vAlign w:val="center"/>
            <w:hideMark/>
          </w:tcPr>
          <w:p w14:paraId="708D5FE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A4A1D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1344689C" w14:textId="77777777" w:rsidTr="002A0EE4">
        <w:trPr>
          <w:trHeight w:val="288"/>
          <w:jc w:val="right"/>
        </w:trPr>
        <w:tc>
          <w:tcPr>
            <w:tcW w:w="1696" w:type="dxa"/>
            <w:noWrap/>
            <w:vAlign w:val="center"/>
            <w:hideMark/>
          </w:tcPr>
          <w:p w14:paraId="7EBFAD0C"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101</w:t>
            </w:r>
          </w:p>
        </w:tc>
        <w:tc>
          <w:tcPr>
            <w:tcW w:w="1701" w:type="dxa"/>
            <w:noWrap/>
            <w:vAlign w:val="center"/>
            <w:hideMark/>
          </w:tcPr>
          <w:p w14:paraId="1A5EB094"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DA8E42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71D0FD4" w14:textId="77777777" w:rsidTr="002A0EE4">
        <w:trPr>
          <w:trHeight w:val="288"/>
          <w:jc w:val="right"/>
        </w:trPr>
        <w:tc>
          <w:tcPr>
            <w:tcW w:w="1696" w:type="dxa"/>
            <w:noWrap/>
            <w:vAlign w:val="center"/>
            <w:hideMark/>
          </w:tcPr>
          <w:p w14:paraId="426DD900"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102</w:t>
            </w:r>
          </w:p>
        </w:tc>
        <w:tc>
          <w:tcPr>
            <w:tcW w:w="1701" w:type="dxa"/>
            <w:noWrap/>
            <w:vAlign w:val="center"/>
            <w:hideMark/>
          </w:tcPr>
          <w:p w14:paraId="0B2AB4E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06B154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2B891615" w14:textId="77777777" w:rsidTr="002A0EE4">
        <w:trPr>
          <w:trHeight w:val="288"/>
          <w:jc w:val="right"/>
        </w:trPr>
        <w:tc>
          <w:tcPr>
            <w:tcW w:w="1696" w:type="dxa"/>
            <w:noWrap/>
            <w:vAlign w:val="center"/>
            <w:hideMark/>
          </w:tcPr>
          <w:p w14:paraId="20F4FE3A"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103</w:t>
            </w:r>
          </w:p>
        </w:tc>
        <w:tc>
          <w:tcPr>
            <w:tcW w:w="1701" w:type="dxa"/>
            <w:noWrap/>
            <w:vAlign w:val="center"/>
            <w:hideMark/>
          </w:tcPr>
          <w:p w14:paraId="71C9BD9D"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637C1D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3E4BA48" w14:textId="77777777" w:rsidTr="002A0EE4">
        <w:trPr>
          <w:trHeight w:val="288"/>
          <w:jc w:val="right"/>
        </w:trPr>
        <w:tc>
          <w:tcPr>
            <w:tcW w:w="1696" w:type="dxa"/>
            <w:noWrap/>
            <w:vAlign w:val="center"/>
            <w:hideMark/>
          </w:tcPr>
          <w:p w14:paraId="4520FBBF"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104</w:t>
            </w:r>
          </w:p>
        </w:tc>
        <w:tc>
          <w:tcPr>
            <w:tcW w:w="1701" w:type="dxa"/>
            <w:noWrap/>
            <w:vAlign w:val="center"/>
            <w:hideMark/>
          </w:tcPr>
          <w:p w14:paraId="1D66993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0411A49C" w14:textId="77777777" w:rsidR="002A0EE4" w:rsidRPr="00C84896" w:rsidRDefault="002A0EE4" w:rsidP="002A0EE4">
            <w:pPr>
              <w:jc w:val="right"/>
              <w:rPr>
                <w:color w:val="000000"/>
                <w:sz w:val="22"/>
                <w:szCs w:val="22"/>
                <w:lang w:eastAsia="id-ID"/>
              </w:rPr>
            </w:pPr>
            <w:r w:rsidRPr="00C84896">
              <w:rPr>
                <w:color w:val="000000"/>
                <w:sz w:val="22"/>
                <w:szCs w:val="22"/>
                <w:lang w:eastAsia="id-ID"/>
              </w:rPr>
              <w:t>0</w:t>
            </w:r>
          </w:p>
        </w:tc>
      </w:tr>
      <w:tr w:rsidR="002A0EE4" w:rsidRPr="00C84896" w14:paraId="69747704" w14:textId="77777777" w:rsidTr="002A0EE4">
        <w:trPr>
          <w:trHeight w:val="288"/>
          <w:jc w:val="right"/>
        </w:trPr>
        <w:tc>
          <w:tcPr>
            <w:tcW w:w="1696" w:type="dxa"/>
            <w:noWrap/>
            <w:vAlign w:val="center"/>
            <w:hideMark/>
          </w:tcPr>
          <w:p w14:paraId="68CB2C2D"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105</w:t>
            </w:r>
          </w:p>
        </w:tc>
        <w:tc>
          <w:tcPr>
            <w:tcW w:w="1701" w:type="dxa"/>
            <w:noWrap/>
            <w:vAlign w:val="center"/>
            <w:hideMark/>
          </w:tcPr>
          <w:p w14:paraId="556ABA40"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A780569"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190C1F9B" w14:textId="77777777" w:rsidTr="002A0EE4">
        <w:trPr>
          <w:trHeight w:val="288"/>
          <w:jc w:val="right"/>
        </w:trPr>
        <w:tc>
          <w:tcPr>
            <w:tcW w:w="1696" w:type="dxa"/>
            <w:noWrap/>
            <w:vAlign w:val="center"/>
            <w:hideMark/>
          </w:tcPr>
          <w:p w14:paraId="3406C79E"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106</w:t>
            </w:r>
          </w:p>
        </w:tc>
        <w:tc>
          <w:tcPr>
            <w:tcW w:w="1701" w:type="dxa"/>
            <w:noWrap/>
            <w:vAlign w:val="center"/>
            <w:hideMark/>
          </w:tcPr>
          <w:p w14:paraId="0324D9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7AD93CE" w14:textId="77777777" w:rsidR="002A0EE4" w:rsidRPr="00C84896" w:rsidRDefault="002A0EE4" w:rsidP="002A0EE4">
            <w:pPr>
              <w:jc w:val="right"/>
              <w:rPr>
                <w:color w:val="000000"/>
                <w:sz w:val="22"/>
                <w:szCs w:val="22"/>
                <w:lang w:eastAsia="id-ID"/>
              </w:rPr>
            </w:pPr>
            <w:r w:rsidRPr="00C84896">
              <w:rPr>
                <w:color w:val="000000"/>
                <w:sz w:val="22"/>
                <w:szCs w:val="22"/>
                <w:lang w:eastAsia="id-ID"/>
              </w:rPr>
              <w:t>2</w:t>
            </w:r>
          </w:p>
        </w:tc>
      </w:tr>
      <w:tr w:rsidR="002A0EE4" w:rsidRPr="00C84896" w14:paraId="65FC2851" w14:textId="77777777" w:rsidTr="002A0EE4">
        <w:trPr>
          <w:trHeight w:val="288"/>
          <w:jc w:val="right"/>
        </w:trPr>
        <w:tc>
          <w:tcPr>
            <w:tcW w:w="1696" w:type="dxa"/>
            <w:noWrap/>
            <w:vAlign w:val="center"/>
            <w:hideMark/>
          </w:tcPr>
          <w:p w14:paraId="012538A8"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107</w:t>
            </w:r>
          </w:p>
        </w:tc>
        <w:tc>
          <w:tcPr>
            <w:tcW w:w="1701" w:type="dxa"/>
            <w:noWrap/>
            <w:vAlign w:val="center"/>
            <w:hideMark/>
          </w:tcPr>
          <w:p w14:paraId="0BFB331E"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3EE4AE36"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06106D11" w14:textId="77777777" w:rsidTr="002A0EE4">
        <w:trPr>
          <w:trHeight w:val="288"/>
          <w:jc w:val="right"/>
        </w:trPr>
        <w:tc>
          <w:tcPr>
            <w:tcW w:w="1696" w:type="dxa"/>
            <w:noWrap/>
            <w:vAlign w:val="center"/>
            <w:hideMark/>
          </w:tcPr>
          <w:p w14:paraId="15A393BB" w14:textId="77777777" w:rsidR="002A0EE4" w:rsidRPr="00C84896" w:rsidRDefault="002A0EE4" w:rsidP="002A0EE4">
            <w:pPr>
              <w:jc w:val="right"/>
              <w:rPr>
                <w:color w:val="000000"/>
                <w:sz w:val="22"/>
                <w:szCs w:val="22"/>
                <w:lang w:eastAsia="id-ID"/>
              </w:rPr>
            </w:pPr>
            <w:r w:rsidRPr="00C84896">
              <w:rPr>
                <w:color w:val="000000"/>
                <w:sz w:val="22"/>
                <w:szCs w:val="22"/>
                <w:lang w:eastAsia="id-ID"/>
              </w:rPr>
              <w:t>108</w:t>
            </w:r>
          </w:p>
        </w:tc>
        <w:tc>
          <w:tcPr>
            <w:tcW w:w="1701" w:type="dxa"/>
            <w:noWrap/>
            <w:vAlign w:val="center"/>
            <w:hideMark/>
          </w:tcPr>
          <w:p w14:paraId="3F671A6A"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c>
          <w:tcPr>
            <w:tcW w:w="2127" w:type="dxa"/>
            <w:noWrap/>
            <w:vAlign w:val="center"/>
            <w:hideMark/>
          </w:tcPr>
          <w:p w14:paraId="716D3829" w14:textId="77777777" w:rsidR="002A0EE4" w:rsidRPr="00C84896" w:rsidRDefault="002A0EE4" w:rsidP="002A0EE4">
            <w:pPr>
              <w:jc w:val="right"/>
              <w:rPr>
                <w:color w:val="000000"/>
                <w:sz w:val="22"/>
                <w:szCs w:val="22"/>
                <w:lang w:eastAsia="id-ID"/>
              </w:rPr>
            </w:pPr>
            <w:r w:rsidRPr="00C84896">
              <w:rPr>
                <w:color w:val="000000"/>
                <w:sz w:val="22"/>
                <w:szCs w:val="22"/>
                <w:lang w:eastAsia="id-ID"/>
              </w:rPr>
              <w:t>3</w:t>
            </w:r>
          </w:p>
        </w:tc>
      </w:tr>
      <w:tr w:rsidR="002A0EE4" w:rsidRPr="00C84896" w14:paraId="3697C659" w14:textId="77777777" w:rsidTr="002A0EE4">
        <w:trPr>
          <w:trHeight w:val="288"/>
          <w:jc w:val="right"/>
        </w:trPr>
        <w:tc>
          <w:tcPr>
            <w:tcW w:w="1696" w:type="dxa"/>
            <w:noWrap/>
            <w:vAlign w:val="center"/>
            <w:hideMark/>
          </w:tcPr>
          <w:p w14:paraId="3F34D581" w14:textId="77777777" w:rsidR="002A0EE4" w:rsidRPr="00C84896" w:rsidRDefault="002A0EE4" w:rsidP="002A0EE4">
            <w:pPr>
              <w:jc w:val="left"/>
              <w:rPr>
                <w:b/>
                <w:bCs/>
                <w:color w:val="000000"/>
                <w:sz w:val="22"/>
                <w:szCs w:val="22"/>
                <w:lang w:eastAsia="id-ID"/>
              </w:rPr>
            </w:pPr>
            <w:r>
              <w:rPr>
                <w:b/>
                <w:bCs/>
                <w:color w:val="000000"/>
                <w:sz w:val="22"/>
                <w:szCs w:val="22"/>
                <w:lang w:eastAsia="id-ID"/>
              </w:rPr>
              <w:t>JUMLAH</w:t>
            </w:r>
          </w:p>
        </w:tc>
        <w:tc>
          <w:tcPr>
            <w:tcW w:w="1701" w:type="dxa"/>
            <w:noWrap/>
            <w:vAlign w:val="center"/>
            <w:hideMark/>
          </w:tcPr>
          <w:p w14:paraId="68EF95C5"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324</w:t>
            </w:r>
          </w:p>
        </w:tc>
        <w:tc>
          <w:tcPr>
            <w:tcW w:w="2127" w:type="dxa"/>
            <w:noWrap/>
            <w:vAlign w:val="center"/>
            <w:hideMark/>
          </w:tcPr>
          <w:p w14:paraId="4A519396"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299</w:t>
            </w:r>
          </w:p>
        </w:tc>
      </w:tr>
      <w:tr w:rsidR="002A0EE4" w:rsidRPr="00C84896" w14:paraId="1A0F1D6A" w14:textId="77777777" w:rsidTr="002A0EE4">
        <w:trPr>
          <w:trHeight w:val="288"/>
          <w:jc w:val="right"/>
        </w:trPr>
        <w:tc>
          <w:tcPr>
            <w:tcW w:w="1696" w:type="dxa"/>
            <w:noWrap/>
            <w:vAlign w:val="center"/>
            <w:hideMark/>
          </w:tcPr>
          <w:p w14:paraId="77A10A89" w14:textId="77777777" w:rsidR="002A0EE4" w:rsidRPr="00C84896" w:rsidRDefault="002A0EE4" w:rsidP="002A0EE4">
            <w:pPr>
              <w:jc w:val="left"/>
              <w:rPr>
                <w:b/>
                <w:bCs/>
                <w:color w:val="000000"/>
                <w:sz w:val="22"/>
                <w:szCs w:val="22"/>
                <w:lang w:eastAsia="id-ID"/>
              </w:rPr>
            </w:pPr>
            <w:r>
              <w:rPr>
                <w:b/>
                <w:bCs/>
                <w:color w:val="000000"/>
                <w:sz w:val="22"/>
                <w:szCs w:val="22"/>
                <w:lang w:eastAsia="id-ID"/>
              </w:rPr>
              <w:t>PERSENTASE</w:t>
            </w:r>
          </w:p>
        </w:tc>
        <w:tc>
          <w:tcPr>
            <w:tcW w:w="1701" w:type="dxa"/>
            <w:noWrap/>
            <w:vAlign w:val="center"/>
            <w:hideMark/>
          </w:tcPr>
          <w:p w14:paraId="781E3189" w14:textId="77777777" w:rsidR="002A0EE4" w:rsidRPr="00C84896" w:rsidRDefault="002A0EE4" w:rsidP="002A0EE4">
            <w:pPr>
              <w:jc w:val="right"/>
              <w:rPr>
                <w:b/>
                <w:bCs/>
                <w:color w:val="000000"/>
                <w:sz w:val="22"/>
                <w:szCs w:val="22"/>
                <w:lang w:eastAsia="id-ID"/>
              </w:rPr>
            </w:pPr>
          </w:p>
        </w:tc>
        <w:tc>
          <w:tcPr>
            <w:tcW w:w="2127" w:type="dxa"/>
            <w:noWrap/>
            <w:vAlign w:val="center"/>
            <w:hideMark/>
          </w:tcPr>
          <w:p w14:paraId="395F5A11" w14:textId="77777777" w:rsidR="002A0EE4" w:rsidRPr="00C84896" w:rsidRDefault="002A0EE4" w:rsidP="002A0EE4">
            <w:pPr>
              <w:jc w:val="right"/>
              <w:rPr>
                <w:b/>
                <w:bCs/>
                <w:color w:val="000000"/>
                <w:sz w:val="22"/>
                <w:szCs w:val="22"/>
                <w:lang w:eastAsia="id-ID"/>
              </w:rPr>
            </w:pPr>
            <w:r w:rsidRPr="00C84896">
              <w:rPr>
                <w:b/>
                <w:bCs/>
                <w:color w:val="000000"/>
                <w:sz w:val="22"/>
                <w:szCs w:val="22"/>
                <w:lang w:eastAsia="id-ID"/>
              </w:rPr>
              <w:t>92,28%</w:t>
            </w:r>
          </w:p>
        </w:tc>
      </w:tr>
    </w:tbl>
    <w:p w14:paraId="319DD406" w14:textId="77777777" w:rsidR="007C5D06" w:rsidRPr="007C5D06" w:rsidRDefault="007C5D06" w:rsidP="007C5D06">
      <w:pPr>
        <w:rPr>
          <w:lang w:val="en-US"/>
        </w:rPr>
      </w:pPr>
    </w:p>
    <w:p w14:paraId="4D35F6C8" w14:textId="77777777" w:rsidR="00D81D72" w:rsidRDefault="00D81D72" w:rsidP="00D81D72">
      <w:pPr>
        <w:rPr>
          <w:lang w:eastAsia="en-US"/>
        </w:rPr>
      </w:pPr>
    </w:p>
    <w:p w14:paraId="6C1869F2" w14:textId="77777777" w:rsidR="002A0EE4" w:rsidRPr="00962831" w:rsidRDefault="002A0EE4" w:rsidP="00D81D72">
      <w:pPr>
        <w:rPr>
          <w:lang w:eastAsia="en-US"/>
        </w:rPr>
      </w:pPr>
    </w:p>
    <w:p w14:paraId="36F4F0AD" w14:textId="42992A55" w:rsidR="003D0624" w:rsidRDefault="00EF7CCB" w:rsidP="005C13D3">
      <w:pPr>
        <w:pStyle w:val="Caption"/>
        <w:rPr>
          <w:lang w:val="en-US"/>
        </w:rPr>
      </w:pPr>
      <w:bookmarkStart w:id="292" w:name="_Toc441189786"/>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F40564">
        <w:rPr>
          <w:noProof/>
        </w:rPr>
        <w:t>4</w:t>
      </w:r>
      <w:r w:rsidR="00F039AB">
        <w:rPr>
          <w:noProof/>
        </w:rPr>
        <w:fldChar w:fldCharType="end"/>
      </w:r>
      <w:r w:rsidRPr="00962831">
        <w:t xml:space="preserve"> </w:t>
      </w:r>
      <w:bookmarkEnd w:id="292"/>
      <w:r w:rsidR="002A0EE4" w:rsidRPr="00962831">
        <w:t xml:space="preserve">Hasil </w:t>
      </w:r>
      <w:r w:rsidR="002A0EE4">
        <w:t xml:space="preserve">Uji Coba Data Uji Citra Iris Fitur </w:t>
      </w:r>
      <w:r w:rsidR="002A0EE4">
        <w:rPr>
          <w:i/>
        </w:rPr>
        <w:t xml:space="preserve">Log-Gabor Filter </w:t>
      </w:r>
      <w:r w:rsidR="002A0EE4">
        <w:t xml:space="preserve">standar deviasi 0.2 dan </w:t>
      </w:r>
      <w:r w:rsidR="00C45BBF">
        <w:t>Pencocokan</w:t>
      </w:r>
      <w:r w:rsidR="002A0EE4">
        <w:t xml:space="preserve"> </w:t>
      </w:r>
      <w:r w:rsidR="002A0EE4" w:rsidRPr="002A0EE4">
        <w:rPr>
          <w:i/>
        </w:rPr>
        <w:t>Hamming distance</w:t>
      </w:r>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2A0EE4" w:rsidRPr="002A0EE4" w14:paraId="492431D6" w14:textId="77777777" w:rsidTr="00C45BBF">
        <w:trPr>
          <w:trHeight w:val="288"/>
          <w:jc w:val="center"/>
        </w:trPr>
        <w:tc>
          <w:tcPr>
            <w:tcW w:w="1696" w:type="dxa"/>
            <w:vMerge w:val="restart"/>
            <w:shd w:val="clear" w:color="auto" w:fill="auto"/>
            <w:noWrap/>
            <w:vAlign w:val="center"/>
            <w:hideMark/>
          </w:tcPr>
          <w:p w14:paraId="1EDE4D4A" w14:textId="77777777" w:rsidR="002A0EE4" w:rsidRPr="002A0EE4" w:rsidRDefault="002A0EE4" w:rsidP="002A0EE4">
            <w:pPr>
              <w:jc w:val="center"/>
              <w:rPr>
                <w:color w:val="000000"/>
                <w:lang w:eastAsia="id-ID"/>
              </w:rPr>
            </w:pPr>
            <w:r w:rsidRPr="002A0EE4">
              <w:rPr>
                <w:color w:val="000000"/>
                <w:lang w:eastAsia="id-ID"/>
              </w:rPr>
              <w:t>No Subyek</w:t>
            </w:r>
          </w:p>
        </w:tc>
        <w:tc>
          <w:tcPr>
            <w:tcW w:w="3828" w:type="dxa"/>
            <w:gridSpan w:val="2"/>
            <w:shd w:val="clear" w:color="auto" w:fill="auto"/>
            <w:noWrap/>
            <w:vAlign w:val="center"/>
            <w:hideMark/>
          </w:tcPr>
          <w:p w14:paraId="5147C382" w14:textId="77777777" w:rsidR="002A0EE4" w:rsidRPr="002A0EE4" w:rsidRDefault="002A0EE4" w:rsidP="002A0EE4">
            <w:pPr>
              <w:jc w:val="center"/>
              <w:rPr>
                <w:color w:val="000000"/>
                <w:lang w:eastAsia="id-ID"/>
              </w:rPr>
            </w:pPr>
            <w:r w:rsidRPr="002A0EE4">
              <w:rPr>
                <w:color w:val="000000"/>
                <w:lang w:eastAsia="id-ID"/>
              </w:rPr>
              <w:t>UJI CASIA IRIS DATABASE V.1</w:t>
            </w:r>
          </w:p>
        </w:tc>
      </w:tr>
      <w:tr w:rsidR="002A0EE4" w:rsidRPr="002A0EE4" w14:paraId="0597E6FE" w14:textId="77777777" w:rsidTr="00C45BBF">
        <w:trPr>
          <w:trHeight w:val="288"/>
          <w:jc w:val="center"/>
        </w:trPr>
        <w:tc>
          <w:tcPr>
            <w:tcW w:w="1696" w:type="dxa"/>
            <w:vMerge/>
            <w:vAlign w:val="center"/>
            <w:hideMark/>
          </w:tcPr>
          <w:p w14:paraId="0C98AFE5" w14:textId="77777777" w:rsidR="002A0EE4" w:rsidRPr="002A0EE4" w:rsidRDefault="002A0EE4" w:rsidP="002A0EE4">
            <w:pPr>
              <w:jc w:val="left"/>
              <w:rPr>
                <w:color w:val="000000"/>
                <w:lang w:eastAsia="id-ID"/>
              </w:rPr>
            </w:pPr>
          </w:p>
        </w:tc>
        <w:tc>
          <w:tcPr>
            <w:tcW w:w="1701" w:type="dxa"/>
            <w:shd w:val="clear" w:color="auto" w:fill="auto"/>
            <w:noWrap/>
            <w:vAlign w:val="center"/>
            <w:hideMark/>
          </w:tcPr>
          <w:p w14:paraId="58A08CCD" w14:textId="77777777" w:rsidR="002A0EE4" w:rsidRPr="002A0EE4" w:rsidRDefault="002A0EE4" w:rsidP="002A0EE4">
            <w:pPr>
              <w:jc w:val="center"/>
              <w:rPr>
                <w:color w:val="000000"/>
                <w:lang w:eastAsia="id-ID"/>
              </w:rPr>
            </w:pPr>
            <w:r w:rsidRPr="002A0EE4">
              <w:rPr>
                <w:color w:val="000000"/>
                <w:lang w:eastAsia="id-ID"/>
              </w:rPr>
              <w:t>Data Uji</w:t>
            </w:r>
          </w:p>
        </w:tc>
        <w:tc>
          <w:tcPr>
            <w:tcW w:w="2127" w:type="dxa"/>
            <w:shd w:val="clear" w:color="auto" w:fill="auto"/>
            <w:noWrap/>
            <w:vAlign w:val="center"/>
            <w:hideMark/>
          </w:tcPr>
          <w:p w14:paraId="22467F8C" w14:textId="77777777" w:rsidR="002A0EE4" w:rsidRPr="002A0EE4" w:rsidRDefault="002A0EE4" w:rsidP="002A0EE4">
            <w:pPr>
              <w:jc w:val="center"/>
              <w:rPr>
                <w:color w:val="000000"/>
                <w:lang w:eastAsia="id-ID"/>
              </w:rPr>
            </w:pPr>
            <w:r w:rsidRPr="002A0EE4">
              <w:rPr>
                <w:color w:val="000000"/>
                <w:lang w:eastAsia="id-ID"/>
              </w:rPr>
              <w:t>Data Uji Benar</w:t>
            </w:r>
          </w:p>
        </w:tc>
      </w:tr>
      <w:tr w:rsidR="002A0EE4" w:rsidRPr="002A0EE4" w14:paraId="27D2F18D" w14:textId="77777777" w:rsidTr="00C45BBF">
        <w:trPr>
          <w:trHeight w:val="288"/>
          <w:jc w:val="center"/>
        </w:trPr>
        <w:tc>
          <w:tcPr>
            <w:tcW w:w="1696" w:type="dxa"/>
            <w:shd w:val="clear" w:color="auto" w:fill="auto"/>
            <w:noWrap/>
            <w:vAlign w:val="bottom"/>
            <w:hideMark/>
          </w:tcPr>
          <w:p w14:paraId="2F855C8A" w14:textId="77777777" w:rsidR="002A0EE4" w:rsidRPr="002A0EE4" w:rsidRDefault="002A0EE4" w:rsidP="002A0EE4">
            <w:pPr>
              <w:jc w:val="right"/>
              <w:rPr>
                <w:color w:val="000000"/>
                <w:lang w:eastAsia="id-ID"/>
              </w:rPr>
            </w:pPr>
            <w:r w:rsidRPr="002A0EE4">
              <w:rPr>
                <w:color w:val="000000"/>
                <w:lang w:eastAsia="id-ID"/>
              </w:rPr>
              <w:t>1</w:t>
            </w:r>
          </w:p>
        </w:tc>
        <w:tc>
          <w:tcPr>
            <w:tcW w:w="1701" w:type="dxa"/>
            <w:shd w:val="clear" w:color="auto" w:fill="auto"/>
            <w:noWrap/>
            <w:vAlign w:val="bottom"/>
            <w:hideMark/>
          </w:tcPr>
          <w:p w14:paraId="2A3BF1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B80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CEB6715" w14:textId="77777777" w:rsidTr="00C45BBF">
        <w:trPr>
          <w:trHeight w:val="288"/>
          <w:jc w:val="center"/>
        </w:trPr>
        <w:tc>
          <w:tcPr>
            <w:tcW w:w="1696" w:type="dxa"/>
            <w:shd w:val="clear" w:color="auto" w:fill="auto"/>
            <w:noWrap/>
            <w:vAlign w:val="bottom"/>
            <w:hideMark/>
          </w:tcPr>
          <w:p w14:paraId="62897195" w14:textId="77777777" w:rsidR="002A0EE4" w:rsidRPr="002A0EE4" w:rsidRDefault="002A0EE4" w:rsidP="002A0EE4">
            <w:pPr>
              <w:jc w:val="right"/>
              <w:rPr>
                <w:color w:val="000000"/>
                <w:lang w:eastAsia="id-ID"/>
              </w:rPr>
            </w:pPr>
            <w:r w:rsidRPr="002A0EE4">
              <w:rPr>
                <w:color w:val="000000"/>
                <w:lang w:eastAsia="id-ID"/>
              </w:rPr>
              <w:t>2</w:t>
            </w:r>
          </w:p>
        </w:tc>
        <w:tc>
          <w:tcPr>
            <w:tcW w:w="1701" w:type="dxa"/>
            <w:shd w:val="clear" w:color="auto" w:fill="auto"/>
            <w:noWrap/>
            <w:vAlign w:val="bottom"/>
            <w:hideMark/>
          </w:tcPr>
          <w:p w14:paraId="4DD7464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6B01A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1D6A1CB" w14:textId="77777777" w:rsidTr="00C45BBF">
        <w:trPr>
          <w:trHeight w:val="288"/>
          <w:jc w:val="center"/>
        </w:trPr>
        <w:tc>
          <w:tcPr>
            <w:tcW w:w="1696" w:type="dxa"/>
            <w:shd w:val="clear" w:color="auto" w:fill="auto"/>
            <w:noWrap/>
            <w:vAlign w:val="bottom"/>
            <w:hideMark/>
          </w:tcPr>
          <w:p w14:paraId="2DDE7110" w14:textId="77777777" w:rsidR="002A0EE4" w:rsidRPr="002A0EE4" w:rsidRDefault="002A0EE4" w:rsidP="002A0EE4">
            <w:pPr>
              <w:jc w:val="right"/>
              <w:rPr>
                <w:color w:val="000000"/>
                <w:lang w:eastAsia="id-ID"/>
              </w:rPr>
            </w:pPr>
            <w:r w:rsidRPr="002A0EE4">
              <w:rPr>
                <w:color w:val="000000"/>
                <w:lang w:eastAsia="id-ID"/>
              </w:rPr>
              <w:t>3</w:t>
            </w:r>
          </w:p>
        </w:tc>
        <w:tc>
          <w:tcPr>
            <w:tcW w:w="1701" w:type="dxa"/>
            <w:shd w:val="clear" w:color="auto" w:fill="auto"/>
            <w:noWrap/>
            <w:vAlign w:val="bottom"/>
            <w:hideMark/>
          </w:tcPr>
          <w:p w14:paraId="49A443E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CD237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DFDAC9" w14:textId="77777777" w:rsidTr="00C45BBF">
        <w:trPr>
          <w:trHeight w:val="288"/>
          <w:jc w:val="center"/>
        </w:trPr>
        <w:tc>
          <w:tcPr>
            <w:tcW w:w="1696" w:type="dxa"/>
            <w:shd w:val="clear" w:color="auto" w:fill="auto"/>
            <w:noWrap/>
            <w:vAlign w:val="bottom"/>
            <w:hideMark/>
          </w:tcPr>
          <w:p w14:paraId="22098B24" w14:textId="77777777" w:rsidR="002A0EE4" w:rsidRPr="002A0EE4" w:rsidRDefault="002A0EE4" w:rsidP="002A0EE4">
            <w:pPr>
              <w:jc w:val="right"/>
              <w:rPr>
                <w:color w:val="000000"/>
                <w:lang w:eastAsia="id-ID"/>
              </w:rPr>
            </w:pPr>
            <w:r w:rsidRPr="002A0EE4">
              <w:rPr>
                <w:color w:val="000000"/>
                <w:lang w:eastAsia="id-ID"/>
              </w:rPr>
              <w:t>4</w:t>
            </w:r>
          </w:p>
        </w:tc>
        <w:tc>
          <w:tcPr>
            <w:tcW w:w="1701" w:type="dxa"/>
            <w:shd w:val="clear" w:color="auto" w:fill="auto"/>
            <w:noWrap/>
            <w:vAlign w:val="bottom"/>
            <w:hideMark/>
          </w:tcPr>
          <w:p w14:paraId="632BA5D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87129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21BCEE4" w14:textId="77777777" w:rsidTr="00C45BBF">
        <w:trPr>
          <w:trHeight w:val="288"/>
          <w:jc w:val="center"/>
        </w:trPr>
        <w:tc>
          <w:tcPr>
            <w:tcW w:w="1696" w:type="dxa"/>
            <w:shd w:val="clear" w:color="auto" w:fill="auto"/>
            <w:noWrap/>
            <w:vAlign w:val="bottom"/>
            <w:hideMark/>
          </w:tcPr>
          <w:p w14:paraId="1AD8F48A" w14:textId="77777777" w:rsidR="002A0EE4" w:rsidRPr="002A0EE4" w:rsidRDefault="002A0EE4" w:rsidP="002A0EE4">
            <w:pPr>
              <w:jc w:val="right"/>
              <w:rPr>
                <w:color w:val="000000"/>
                <w:lang w:eastAsia="id-ID"/>
              </w:rPr>
            </w:pPr>
            <w:r w:rsidRPr="002A0EE4">
              <w:rPr>
                <w:color w:val="000000"/>
                <w:lang w:eastAsia="id-ID"/>
              </w:rPr>
              <w:t>5</w:t>
            </w:r>
          </w:p>
        </w:tc>
        <w:tc>
          <w:tcPr>
            <w:tcW w:w="1701" w:type="dxa"/>
            <w:shd w:val="clear" w:color="auto" w:fill="auto"/>
            <w:noWrap/>
            <w:vAlign w:val="bottom"/>
            <w:hideMark/>
          </w:tcPr>
          <w:p w14:paraId="102A095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7B5BC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95DC34" w14:textId="77777777" w:rsidTr="00C45BBF">
        <w:trPr>
          <w:trHeight w:val="288"/>
          <w:jc w:val="center"/>
        </w:trPr>
        <w:tc>
          <w:tcPr>
            <w:tcW w:w="1696" w:type="dxa"/>
            <w:shd w:val="clear" w:color="auto" w:fill="auto"/>
            <w:noWrap/>
            <w:vAlign w:val="bottom"/>
            <w:hideMark/>
          </w:tcPr>
          <w:p w14:paraId="0FDCE1CA" w14:textId="77777777" w:rsidR="002A0EE4" w:rsidRPr="002A0EE4" w:rsidRDefault="002A0EE4" w:rsidP="002A0EE4">
            <w:pPr>
              <w:jc w:val="right"/>
              <w:rPr>
                <w:color w:val="000000"/>
                <w:lang w:eastAsia="id-ID"/>
              </w:rPr>
            </w:pPr>
            <w:r w:rsidRPr="002A0EE4">
              <w:rPr>
                <w:color w:val="000000"/>
                <w:lang w:eastAsia="id-ID"/>
              </w:rPr>
              <w:t>6</w:t>
            </w:r>
          </w:p>
        </w:tc>
        <w:tc>
          <w:tcPr>
            <w:tcW w:w="1701" w:type="dxa"/>
            <w:shd w:val="clear" w:color="auto" w:fill="auto"/>
            <w:noWrap/>
            <w:vAlign w:val="bottom"/>
            <w:hideMark/>
          </w:tcPr>
          <w:p w14:paraId="27CEB78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062C7C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1DA0E20" w14:textId="77777777" w:rsidTr="00C45BBF">
        <w:trPr>
          <w:trHeight w:val="288"/>
          <w:jc w:val="center"/>
        </w:trPr>
        <w:tc>
          <w:tcPr>
            <w:tcW w:w="1696" w:type="dxa"/>
            <w:shd w:val="clear" w:color="auto" w:fill="auto"/>
            <w:noWrap/>
            <w:vAlign w:val="bottom"/>
            <w:hideMark/>
          </w:tcPr>
          <w:p w14:paraId="182D8D5C" w14:textId="77777777" w:rsidR="002A0EE4" w:rsidRPr="002A0EE4" w:rsidRDefault="002A0EE4" w:rsidP="002A0EE4">
            <w:pPr>
              <w:jc w:val="right"/>
              <w:rPr>
                <w:color w:val="000000"/>
                <w:lang w:eastAsia="id-ID"/>
              </w:rPr>
            </w:pPr>
            <w:r w:rsidRPr="002A0EE4">
              <w:rPr>
                <w:color w:val="000000"/>
                <w:lang w:eastAsia="id-ID"/>
              </w:rPr>
              <w:t>7</w:t>
            </w:r>
          </w:p>
        </w:tc>
        <w:tc>
          <w:tcPr>
            <w:tcW w:w="1701" w:type="dxa"/>
            <w:shd w:val="clear" w:color="auto" w:fill="auto"/>
            <w:noWrap/>
            <w:vAlign w:val="bottom"/>
            <w:hideMark/>
          </w:tcPr>
          <w:p w14:paraId="2694CD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99A19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4155C36" w14:textId="77777777" w:rsidTr="00C45BBF">
        <w:trPr>
          <w:trHeight w:val="288"/>
          <w:jc w:val="center"/>
        </w:trPr>
        <w:tc>
          <w:tcPr>
            <w:tcW w:w="1696" w:type="dxa"/>
            <w:shd w:val="clear" w:color="auto" w:fill="auto"/>
            <w:noWrap/>
            <w:vAlign w:val="bottom"/>
            <w:hideMark/>
          </w:tcPr>
          <w:p w14:paraId="055CD8C4" w14:textId="77777777" w:rsidR="002A0EE4" w:rsidRPr="002A0EE4" w:rsidRDefault="002A0EE4" w:rsidP="002A0EE4">
            <w:pPr>
              <w:jc w:val="right"/>
              <w:rPr>
                <w:color w:val="000000"/>
                <w:lang w:eastAsia="id-ID"/>
              </w:rPr>
            </w:pPr>
            <w:r w:rsidRPr="002A0EE4">
              <w:rPr>
                <w:color w:val="000000"/>
                <w:lang w:eastAsia="id-ID"/>
              </w:rPr>
              <w:t>8</w:t>
            </w:r>
          </w:p>
        </w:tc>
        <w:tc>
          <w:tcPr>
            <w:tcW w:w="1701" w:type="dxa"/>
            <w:shd w:val="clear" w:color="auto" w:fill="auto"/>
            <w:noWrap/>
            <w:vAlign w:val="bottom"/>
            <w:hideMark/>
          </w:tcPr>
          <w:p w14:paraId="55F4835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5F538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7D6641A" w14:textId="77777777" w:rsidTr="00C45BBF">
        <w:trPr>
          <w:trHeight w:val="288"/>
          <w:jc w:val="center"/>
        </w:trPr>
        <w:tc>
          <w:tcPr>
            <w:tcW w:w="1696" w:type="dxa"/>
            <w:shd w:val="clear" w:color="auto" w:fill="auto"/>
            <w:noWrap/>
            <w:vAlign w:val="bottom"/>
            <w:hideMark/>
          </w:tcPr>
          <w:p w14:paraId="427F2D21" w14:textId="77777777" w:rsidR="002A0EE4" w:rsidRPr="002A0EE4" w:rsidRDefault="002A0EE4" w:rsidP="002A0EE4">
            <w:pPr>
              <w:jc w:val="right"/>
              <w:rPr>
                <w:color w:val="000000"/>
                <w:lang w:eastAsia="id-ID"/>
              </w:rPr>
            </w:pPr>
            <w:r w:rsidRPr="002A0EE4">
              <w:rPr>
                <w:color w:val="000000"/>
                <w:lang w:eastAsia="id-ID"/>
              </w:rPr>
              <w:t>9</w:t>
            </w:r>
          </w:p>
        </w:tc>
        <w:tc>
          <w:tcPr>
            <w:tcW w:w="1701" w:type="dxa"/>
            <w:shd w:val="clear" w:color="auto" w:fill="auto"/>
            <w:noWrap/>
            <w:vAlign w:val="bottom"/>
            <w:hideMark/>
          </w:tcPr>
          <w:p w14:paraId="23F3169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FB6834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53B4399" w14:textId="77777777" w:rsidTr="00C45BBF">
        <w:trPr>
          <w:trHeight w:val="288"/>
          <w:jc w:val="center"/>
        </w:trPr>
        <w:tc>
          <w:tcPr>
            <w:tcW w:w="1696" w:type="dxa"/>
            <w:shd w:val="clear" w:color="auto" w:fill="auto"/>
            <w:noWrap/>
            <w:vAlign w:val="bottom"/>
            <w:hideMark/>
          </w:tcPr>
          <w:p w14:paraId="56CB0D37" w14:textId="77777777" w:rsidR="002A0EE4" w:rsidRPr="002A0EE4" w:rsidRDefault="002A0EE4" w:rsidP="002A0EE4">
            <w:pPr>
              <w:jc w:val="right"/>
              <w:rPr>
                <w:color w:val="000000"/>
                <w:lang w:eastAsia="id-ID"/>
              </w:rPr>
            </w:pPr>
            <w:r w:rsidRPr="002A0EE4">
              <w:rPr>
                <w:color w:val="000000"/>
                <w:lang w:eastAsia="id-ID"/>
              </w:rPr>
              <w:t>10</w:t>
            </w:r>
          </w:p>
        </w:tc>
        <w:tc>
          <w:tcPr>
            <w:tcW w:w="1701" w:type="dxa"/>
            <w:shd w:val="clear" w:color="auto" w:fill="auto"/>
            <w:noWrap/>
            <w:vAlign w:val="bottom"/>
            <w:hideMark/>
          </w:tcPr>
          <w:p w14:paraId="46C6D3A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B3150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64647" w14:textId="77777777" w:rsidTr="00C45BBF">
        <w:trPr>
          <w:trHeight w:val="288"/>
          <w:jc w:val="center"/>
        </w:trPr>
        <w:tc>
          <w:tcPr>
            <w:tcW w:w="1696" w:type="dxa"/>
            <w:shd w:val="clear" w:color="auto" w:fill="auto"/>
            <w:noWrap/>
            <w:vAlign w:val="bottom"/>
            <w:hideMark/>
          </w:tcPr>
          <w:p w14:paraId="7D9D4767" w14:textId="77777777" w:rsidR="002A0EE4" w:rsidRPr="002A0EE4" w:rsidRDefault="002A0EE4" w:rsidP="002A0EE4">
            <w:pPr>
              <w:jc w:val="right"/>
              <w:rPr>
                <w:color w:val="000000"/>
                <w:lang w:eastAsia="id-ID"/>
              </w:rPr>
            </w:pPr>
            <w:r w:rsidRPr="002A0EE4">
              <w:rPr>
                <w:color w:val="000000"/>
                <w:lang w:eastAsia="id-ID"/>
              </w:rPr>
              <w:t>11</w:t>
            </w:r>
          </w:p>
        </w:tc>
        <w:tc>
          <w:tcPr>
            <w:tcW w:w="1701" w:type="dxa"/>
            <w:shd w:val="clear" w:color="auto" w:fill="auto"/>
            <w:noWrap/>
            <w:vAlign w:val="bottom"/>
            <w:hideMark/>
          </w:tcPr>
          <w:p w14:paraId="15C940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B52D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45406B" w14:textId="77777777" w:rsidTr="00C45BBF">
        <w:trPr>
          <w:trHeight w:val="288"/>
          <w:jc w:val="center"/>
        </w:trPr>
        <w:tc>
          <w:tcPr>
            <w:tcW w:w="1696" w:type="dxa"/>
            <w:shd w:val="clear" w:color="auto" w:fill="auto"/>
            <w:noWrap/>
            <w:vAlign w:val="bottom"/>
            <w:hideMark/>
          </w:tcPr>
          <w:p w14:paraId="26E2D202" w14:textId="77777777" w:rsidR="002A0EE4" w:rsidRPr="002A0EE4" w:rsidRDefault="002A0EE4" w:rsidP="002A0EE4">
            <w:pPr>
              <w:jc w:val="right"/>
              <w:rPr>
                <w:color w:val="000000"/>
                <w:lang w:eastAsia="id-ID"/>
              </w:rPr>
            </w:pPr>
            <w:r w:rsidRPr="002A0EE4">
              <w:rPr>
                <w:color w:val="000000"/>
                <w:lang w:eastAsia="id-ID"/>
              </w:rPr>
              <w:t>12</w:t>
            </w:r>
          </w:p>
        </w:tc>
        <w:tc>
          <w:tcPr>
            <w:tcW w:w="1701" w:type="dxa"/>
            <w:shd w:val="clear" w:color="auto" w:fill="auto"/>
            <w:noWrap/>
            <w:vAlign w:val="bottom"/>
            <w:hideMark/>
          </w:tcPr>
          <w:p w14:paraId="669F63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C2B27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D537BFF" w14:textId="77777777" w:rsidTr="00C45BBF">
        <w:trPr>
          <w:trHeight w:val="288"/>
          <w:jc w:val="center"/>
        </w:trPr>
        <w:tc>
          <w:tcPr>
            <w:tcW w:w="1696" w:type="dxa"/>
            <w:shd w:val="clear" w:color="auto" w:fill="auto"/>
            <w:noWrap/>
            <w:vAlign w:val="bottom"/>
            <w:hideMark/>
          </w:tcPr>
          <w:p w14:paraId="46C523C2" w14:textId="77777777" w:rsidR="002A0EE4" w:rsidRPr="002A0EE4" w:rsidRDefault="002A0EE4" w:rsidP="002A0EE4">
            <w:pPr>
              <w:jc w:val="right"/>
              <w:rPr>
                <w:color w:val="000000"/>
                <w:lang w:eastAsia="id-ID"/>
              </w:rPr>
            </w:pPr>
            <w:r w:rsidRPr="002A0EE4">
              <w:rPr>
                <w:color w:val="000000"/>
                <w:lang w:eastAsia="id-ID"/>
              </w:rPr>
              <w:t>13</w:t>
            </w:r>
          </w:p>
        </w:tc>
        <w:tc>
          <w:tcPr>
            <w:tcW w:w="1701" w:type="dxa"/>
            <w:shd w:val="clear" w:color="auto" w:fill="auto"/>
            <w:noWrap/>
            <w:vAlign w:val="bottom"/>
            <w:hideMark/>
          </w:tcPr>
          <w:p w14:paraId="13F9AF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E0F63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04645AB" w14:textId="77777777" w:rsidTr="00C45BBF">
        <w:trPr>
          <w:trHeight w:val="288"/>
          <w:jc w:val="center"/>
        </w:trPr>
        <w:tc>
          <w:tcPr>
            <w:tcW w:w="1696" w:type="dxa"/>
            <w:shd w:val="clear" w:color="auto" w:fill="auto"/>
            <w:noWrap/>
            <w:vAlign w:val="bottom"/>
            <w:hideMark/>
          </w:tcPr>
          <w:p w14:paraId="56C8A699" w14:textId="77777777" w:rsidR="002A0EE4" w:rsidRPr="002A0EE4" w:rsidRDefault="002A0EE4" w:rsidP="002A0EE4">
            <w:pPr>
              <w:jc w:val="right"/>
              <w:rPr>
                <w:color w:val="000000"/>
                <w:lang w:eastAsia="id-ID"/>
              </w:rPr>
            </w:pPr>
            <w:r w:rsidRPr="002A0EE4">
              <w:rPr>
                <w:color w:val="000000"/>
                <w:lang w:eastAsia="id-ID"/>
              </w:rPr>
              <w:t>14</w:t>
            </w:r>
          </w:p>
        </w:tc>
        <w:tc>
          <w:tcPr>
            <w:tcW w:w="1701" w:type="dxa"/>
            <w:shd w:val="clear" w:color="auto" w:fill="auto"/>
            <w:noWrap/>
            <w:vAlign w:val="bottom"/>
            <w:hideMark/>
          </w:tcPr>
          <w:p w14:paraId="6AAC27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984A1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2A45F1" w14:textId="77777777" w:rsidTr="00C45BBF">
        <w:trPr>
          <w:trHeight w:val="288"/>
          <w:jc w:val="center"/>
        </w:trPr>
        <w:tc>
          <w:tcPr>
            <w:tcW w:w="1696" w:type="dxa"/>
            <w:shd w:val="clear" w:color="auto" w:fill="auto"/>
            <w:noWrap/>
            <w:vAlign w:val="bottom"/>
            <w:hideMark/>
          </w:tcPr>
          <w:p w14:paraId="42EB68CB" w14:textId="77777777" w:rsidR="002A0EE4" w:rsidRPr="002A0EE4" w:rsidRDefault="002A0EE4" w:rsidP="002A0EE4">
            <w:pPr>
              <w:jc w:val="right"/>
              <w:rPr>
                <w:color w:val="000000"/>
                <w:lang w:eastAsia="id-ID"/>
              </w:rPr>
            </w:pPr>
            <w:r w:rsidRPr="002A0EE4">
              <w:rPr>
                <w:color w:val="000000"/>
                <w:lang w:eastAsia="id-ID"/>
              </w:rPr>
              <w:t>15</w:t>
            </w:r>
          </w:p>
        </w:tc>
        <w:tc>
          <w:tcPr>
            <w:tcW w:w="1701" w:type="dxa"/>
            <w:shd w:val="clear" w:color="auto" w:fill="auto"/>
            <w:noWrap/>
            <w:vAlign w:val="bottom"/>
            <w:hideMark/>
          </w:tcPr>
          <w:p w14:paraId="5C200C0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479A7E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3878A7" w14:textId="77777777" w:rsidTr="00C45BBF">
        <w:trPr>
          <w:trHeight w:val="288"/>
          <w:jc w:val="center"/>
        </w:trPr>
        <w:tc>
          <w:tcPr>
            <w:tcW w:w="1696" w:type="dxa"/>
            <w:shd w:val="clear" w:color="auto" w:fill="auto"/>
            <w:noWrap/>
            <w:vAlign w:val="bottom"/>
            <w:hideMark/>
          </w:tcPr>
          <w:p w14:paraId="22CA1B46" w14:textId="77777777" w:rsidR="002A0EE4" w:rsidRPr="002A0EE4" w:rsidRDefault="002A0EE4" w:rsidP="002A0EE4">
            <w:pPr>
              <w:jc w:val="right"/>
              <w:rPr>
                <w:color w:val="000000"/>
                <w:lang w:eastAsia="id-ID"/>
              </w:rPr>
            </w:pPr>
            <w:r w:rsidRPr="002A0EE4">
              <w:rPr>
                <w:color w:val="000000"/>
                <w:lang w:eastAsia="id-ID"/>
              </w:rPr>
              <w:t>16</w:t>
            </w:r>
          </w:p>
        </w:tc>
        <w:tc>
          <w:tcPr>
            <w:tcW w:w="1701" w:type="dxa"/>
            <w:shd w:val="clear" w:color="auto" w:fill="auto"/>
            <w:noWrap/>
            <w:vAlign w:val="bottom"/>
            <w:hideMark/>
          </w:tcPr>
          <w:p w14:paraId="3E8515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9333D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68DB1F9" w14:textId="77777777" w:rsidTr="00C45BBF">
        <w:trPr>
          <w:trHeight w:val="288"/>
          <w:jc w:val="center"/>
        </w:trPr>
        <w:tc>
          <w:tcPr>
            <w:tcW w:w="1696" w:type="dxa"/>
            <w:shd w:val="clear" w:color="auto" w:fill="auto"/>
            <w:noWrap/>
            <w:vAlign w:val="bottom"/>
            <w:hideMark/>
          </w:tcPr>
          <w:p w14:paraId="75796553" w14:textId="77777777" w:rsidR="002A0EE4" w:rsidRPr="002A0EE4" w:rsidRDefault="002A0EE4" w:rsidP="002A0EE4">
            <w:pPr>
              <w:jc w:val="right"/>
              <w:rPr>
                <w:color w:val="000000"/>
                <w:lang w:eastAsia="id-ID"/>
              </w:rPr>
            </w:pPr>
            <w:r w:rsidRPr="002A0EE4">
              <w:rPr>
                <w:color w:val="000000"/>
                <w:lang w:eastAsia="id-ID"/>
              </w:rPr>
              <w:t>17</w:t>
            </w:r>
          </w:p>
        </w:tc>
        <w:tc>
          <w:tcPr>
            <w:tcW w:w="1701" w:type="dxa"/>
            <w:shd w:val="clear" w:color="auto" w:fill="auto"/>
            <w:noWrap/>
            <w:vAlign w:val="bottom"/>
            <w:hideMark/>
          </w:tcPr>
          <w:p w14:paraId="4D3106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CC0411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CF67FA" w14:textId="77777777" w:rsidTr="00C45BBF">
        <w:trPr>
          <w:trHeight w:val="288"/>
          <w:jc w:val="center"/>
        </w:trPr>
        <w:tc>
          <w:tcPr>
            <w:tcW w:w="1696" w:type="dxa"/>
            <w:shd w:val="clear" w:color="auto" w:fill="auto"/>
            <w:noWrap/>
            <w:vAlign w:val="bottom"/>
            <w:hideMark/>
          </w:tcPr>
          <w:p w14:paraId="24F1744D" w14:textId="77777777" w:rsidR="002A0EE4" w:rsidRPr="002A0EE4" w:rsidRDefault="002A0EE4" w:rsidP="002A0EE4">
            <w:pPr>
              <w:jc w:val="right"/>
              <w:rPr>
                <w:color w:val="000000"/>
                <w:lang w:eastAsia="id-ID"/>
              </w:rPr>
            </w:pPr>
            <w:r w:rsidRPr="002A0EE4">
              <w:rPr>
                <w:color w:val="000000"/>
                <w:lang w:eastAsia="id-ID"/>
              </w:rPr>
              <w:t>18</w:t>
            </w:r>
          </w:p>
        </w:tc>
        <w:tc>
          <w:tcPr>
            <w:tcW w:w="1701" w:type="dxa"/>
            <w:shd w:val="clear" w:color="auto" w:fill="auto"/>
            <w:noWrap/>
            <w:vAlign w:val="bottom"/>
            <w:hideMark/>
          </w:tcPr>
          <w:p w14:paraId="5E07757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31C7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D1C65CA" w14:textId="77777777" w:rsidTr="00C45BBF">
        <w:trPr>
          <w:trHeight w:val="288"/>
          <w:jc w:val="center"/>
        </w:trPr>
        <w:tc>
          <w:tcPr>
            <w:tcW w:w="1696" w:type="dxa"/>
            <w:shd w:val="clear" w:color="auto" w:fill="auto"/>
            <w:noWrap/>
            <w:vAlign w:val="bottom"/>
            <w:hideMark/>
          </w:tcPr>
          <w:p w14:paraId="16D4A0FD" w14:textId="77777777" w:rsidR="002A0EE4" w:rsidRPr="002A0EE4" w:rsidRDefault="002A0EE4" w:rsidP="002A0EE4">
            <w:pPr>
              <w:jc w:val="right"/>
              <w:rPr>
                <w:color w:val="000000"/>
                <w:lang w:eastAsia="id-ID"/>
              </w:rPr>
            </w:pPr>
            <w:r w:rsidRPr="002A0EE4">
              <w:rPr>
                <w:color w:val="000000"/>
                <w:lang w:eastAsia="id-ID"/>
              </w:rPr>
              <w:t>19</w:t>
            </w:r>
          </w:p>
        </w:tc>
        <w:tc>
          <w:tcPr>
            <w:tcW w:w="1701" w:type="dxa"/>
            <w:shd w:val="clear" w:color="auto" w:fill="auto"/>
            <w:noWrap/>
            <w:vAlign w:val="bottom"/>
            <w:hideMark/>
          </w:tcPr>
          <w:p w14:paraId="7630C21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93687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A11829" w14:textId="77777777" w:rsidTr="00C45BBF">
        <w:trPr>
          <w:trHeight w:val="288"/>
          <w:jc w:val="center"/>
        </w:trPr>
        <w:tc>
          <w:tcPr>
            <w:tcW w:w="1696" w:type="dxa"/>
            <w:shd w:val="clear" w:color="auto" w:fill="auto"/>
            <w:noWrap/>
            <w:vAlign w:val="bottom"/>
            <w:hideMark/>
          </w:tcPr>
          <w:p w14:paraId="4579E32E" w14:textId="77777777" w:rsidR="002A0EE4" w:rsidRPr="002A0EE4" w:rsidRDefault="002A0EE4" w:rsidP="002A0EE4">
            <w:pPr>
              <w:jc w:val="right"/>
              <w:rPr>
                <w:color w:val="000000"/>
                <w:lang w:eastAsia="id-ID"/>
              </w:rPr>
            </w:pPr>
            <w:r w:rsidRPr="002A0EE4">
              <w:rPr>
                <w:color w:val="000000"/>
                <w:lang w:eastAsia="id-ID"/>
              </w:rPr>
              <w:t>20</w:t>
            </w:r>
          </w:p>
        </w:tc>
        <w:tc>
          <w:tcPr>
            <w:tcW w:w="1701" w:type="dxa"/>
            <w:shd w:val="clear" w:color="auto" w:fill="auto"/>
            <w:noWrap/>
            <w:vAlign w:val="bottom"/>
            <w:hideMark/>
          </w:tcPr>
          <w:p w14:paraId="700D2BA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450C4F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D6F6D5E" w14:textId="77777777" w:rsidTr="00C45BBF">
        <w:trPr>
          <w:trHeight w:val="288"/>
          <w:jc w:val="center"/>
        </w:trPr>
        <w:tc>
          <w:tcPr>
            <w:tcW w:w="1696" w:type="dxa"/>
            <w:shd w:val="clear" w:color="auto" w:fill="auto"/>
            <w:noWrap/>
            <w:vAlign w:val="bottom"/>
            <w:hideMark/>
          </w:tcPr>
          <w:p w14:paraId="6428D454" w14:textId="77777777" w:rsidR="002A0EE4" w:rsidRPr="002A0EE4" w:rsidRDefault="002A0EE4" w:rsidP="002A0EE4">
            <w:pPr>
              <w:jc w:val="right"/>
              <w:rPr>
                <w:color w:val="000000"/>
                <w:lang w:eastAsia="id-ID"/>
              </w:rPr>
            </w:pPr>
            <w:r w:rsidRPr="002A0EE4">
              <w:rPr>
                <w:color w:val="000000"/>
                <w:lang w:eastAsia="id-ID"/>
              </w:rPr>
              <w:t>21</w:t>
            </w:r>
          </w:p>
        </w:tc>
        <w:tc>
          <w:tcPr>
            <w:tcW w:w="1701" w:type="dxa"/>
            <w:shd w:val="clear" w:color="auto" w:fill="auto"/>
            <w:noWrap/>
            <w:vAlign w:val="bottom"/>
            <w:hideMark/>
          </w:tcPr>
          <w:p w14:paraId="0D6688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9E354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CDAFF73" w14:textId="77777777" w:rsidTr="00C45BBF">
        <w:trPr>
          <w:trHeight w:val="288"/>
          <w:jc w:val="center"/>
        </w:trPr>
        <w:tc>
          <w:tcPr>
            <w:tcW w:w="1696" w:type="dxa"/>
            <w:shd w:val="clear" w:color="auto" w:fill="auto"/>
            <w:noWrap/>
            <w:vAlign w:val="bottom"/>
            <w:hideMark/>
          </w:tcPr>
          <w:p w14:paraId="56C370EF" w14:textId="77777777" w:rsidR="002A0EE4" w:rsidRPr="002A0EE4" w:rsidRDefault="002A0EE4" w:rsidP="002A0EE4">
            <w:pPr>
              <w:jc w:val="right"/>
              <w:rPr>
                <w:color w:val="000000"/>
                <w:lang w:eastAsia="id-ID"/>
              </w:rPr>
            </w:pPr>
            <w:r w:rsidRPr="002A0EE4">
              <w:rPr>
                <w:color w:val="000000"/>
                <w:lang w:eastAsia="id-ID"/>
              </w:rPr>
              <w:t>22</w:t>
            </w:r>
          </w:p>
        </w:tc>
        <w:tc>
          <w:tcPr>
            <w:tcW w:w="1701" w:type="dxa"/>
            <w:shd w:val="clear" w:color="auto" w:fill="auto"/>
            <w:noWrap/>
            <w:vAlign w:val="bottom"/>
            <w:hideMark/>
          </w:tcPr>
          <w:p w14:paraId="22D06D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0F61D9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0A57CA1" w14:textId="77777777" w:rsidTr="00C45BBF">
        <w:trPr>
          <w:trHeight w:val="288"/>
          <w:jc w:val="center"/>
        </w:trPr>
        <w:tc>
          <w:tcPr>
            <w:tcW w:w="1696" w:type="dxa"/>
            <w:shd w:val="clear" w:color="auto" w:fill="auto"/>
            <w:noWrap/>
            <w:vAlign w:val="bottom"/>
            <w:hideMark/>
          </w:tcPr>
          <w:p w14:paraId="2886E2CE" w14:textId="77777777" w:rsidR="002A0EE4" w:rsidRPr="002A0EE4" w:rsidRDefault="002A0EE4" w:rsidP="002A0EE4">
            <w:pPr>
              <w:jc w:val="right"/>
              <w:rPr>
                <w:color w:val="000000"/>
                <w:lang w:eastAsia="id-ID"/>
              </w:rPr>
            </w:pPr>
            <w:r w:rsidRPr="002A0EE4">
              <w:rPr>
                <w:color w:val="000000"/>
                <w:lang w:eastAsia="id-ID"/>
              </w:rPr>
              <w:t>23</w:t>
            </w:r>
          </w:p>
        </w:tc>
        <w:tc>
          <w:tcPr>
            <w:tcW w:w="1701" w:type="dxa"/>
            <w:shd w:val="clear" w:color="auto" w:fill="auto"/>
            <w:noWrap/>
            <w:vAlign w:val="bottom"/>
            <w:hideMark/>
          </w:tcPr>
          <w:p w14:paraId="59B7AE6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6AAC71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9E53095" w14:textId="77777777" w:rsidTr="00C45BBF">
        <w:trPr>
          <w:trHeight w:val="288"/>
          <w:jc w:val="center"/>
        </w:trPr>
        <w:tc>
          <w:tcPr>
            <w:tcW w:w="1696" w:type="dxa"/>
            <w:shd w:val="clear" w:color="auto" w:fill="auto"/>
            <w:noWrap/>
            <w:vAlign w:val="bottom"/>
            <w:hideMark/>
          </w:tcPr>
          <w:p w14:paraId="37AADEEA" w14:textId="77777777" w:rsidR="002A0EE4" w:rsidRPr="002A0EE4" w:rsidRDefault="002A0EE4" w:rsidP="002A0EE4">
            <w:pPr>
              <w:jc w:val="right"/>
              <w:rPr>
                <w:color w:val="000000"/>
                <w:lang w:eastAsia="id-ID"/>
              </w:rPr>
            </w:pPr>
            <w:r w:rsidRPr="002A0EE4">
              <w:rPr>
                <w:color w:val="000000"/>
                <w:lang w:eastAsia="id-ID"/>
              </w:rPr>
              <w:t>24</w:t>
            </w:r>
          </w:p>
        </w:tc>
        <w:tc>
          <w:tcPr>
            <w:tcW w:w="1701" w:type="dxa"/>
            <w:shd w:val="clear" w:color="auto" w:fill="auto"/>
            <w:noWrap/>
            <w:vAlign w:val="bottom"/>
            <w:hideMark/>
          </w:tcPr>
          <w:p w14:paraId="31369A3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6C6F657" w14:textId="77777777" w:rsidR="002A0EE4" w:rsidRPr="002A0EE4" w:rsidRDefault="002A0EE4" w:rsidP="002A0EE4">
            <w:pPr>
              <w:jc w:val="right"/>
              <w:rPr>
                <w:color w:val="000000"/>
                <w:lang w:eastAsia="id-ID"/>
              </w:rPr>
            </w:pPr>
            <w:r w:rsidRPr="002A0EE4">
              <w:rPr>
                <w:color w:val="000000"/>
                <w:lang w:eastAsia="id-ID"/>
              </w:rPr>
              <w:t>0</w:t>
            </w:r>
          </w:p>
        </w:tc>
      </w:tr>
      <w:tr w:rsidR="002A0EE4" w:rsidRPr="002A0EE4" w14:paraId="15B650BF" w14:textId="77777777" w:rsidTr="00C45BBF">
        <w:trPr>
          <w:trHeight w:val="288"/>
          <w:jc w:val="center"/>
        </w:trPr>
        <w:tc>
          <w:tcPr>
            <w:tcW w:w="1696" w:type="dxa"/>
            <w:shd w:val="clear" w:color="auto" w:fill="auto"/>
            <w:noWrap/>
            <w:vAlign w:val="bottom"/>
            <w:hideMark/>
          </w:tcPr>
          <w:p w14:paraId="1885C130" w14:textId="77777777" w:rsidR="002A0EE4" w:rsidRPr="002A0EE4" w:rsidRDefault="002A0EE4" w:rsidP="002A0EE4">
            <w:pPr>
              <w:jc w:val="right"/>
              <w:rPr>
                <w:color w:val="000000"/>
                <w:lang w:eastAsia="id-ID"/>
              </w:rPr>
            </w:pPr>
            <w:r w:rsidRPr="002A0EE4">
              <w:rPr>
                <w:color w:val="000000"/>
                <w:lang w:eastAsia="id-ID"/>
              </w:rPr>
              <w:t>25</w:t>
            </w:r>
          </w:p>
        </w:tc>
        <w:tc>
          <w:tcPr>
            <w:tcW w:w="1701" w:type="dxa"/>
            <w:shd w:val="clear" w:color="auto" w:fill="auto"/>
            <w:noWrap/>
            <w:vAlign w:val="bottom"/>
            <w:hideMark/>
          </w:tcPr>
          <w:p w14:paraId="5E5107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5AC153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B6D24B0" w14:textId="77777777" w:rsidTr="00C45BBF">
        <w:trPr>
          <w:trHeight w:val="288"/>
          <w:jc w:val="center"/>
        </w:trPr>
        <w:tc>
          <w:tcPr>
            <w:tcW w:w="1696" w:type="dxa"/>
            <w:shd w:val="clear" w:color="auto" w:fill="auto"/>
            <w:noWrap/>
            <w:vAlign w:val="bottom"/>
            <w:hideMark/>
          </w:tcPr>
          <w:p w14:paraId="0E447599" w14:textId="77777777" w:rsidR="002A0EE4" w:rsidRPr="002A0EE4" w:rsidRDefault="002A0EE4" w:rsidP="002A0EE4">
            <w:pPr>
              <w:jc w:val="right"/>
              <w:rPr>
                <w:color w:val="000000"/>
                <w:lang w:eastAsia="id-ID"/>
              </w:rPr>
            </w:pPr>
            <w:r w:rsidRPr="002A0EE4">
              <w:rPr>
                <w:color w:val="000000"/>
                <w:lang w:eastAsia="id-ID"/>
              </w:rPr>
              <w:t>26</w:t>
            </w:r>
          </w:p>
        </w:tc>
        <w:tc>
          <w:tcPr>
            <w:tcW w:w="1701" w:type="dxa"/>
            <w:shd w:val="clear" w:color="auto" w:fill="auto"/>
            <w:noWrap/>
            <w:vAlign w:val="bottom"/>
            <w:hideMark/>
          </w:tcPr>
          <w:p w14:paraId="7360299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29BE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7E32AE" w14:textId="77777777" w:rsidTr="00C45BBF">
        <w:trPr>
          <w:trHeight w:val="288"/>
          <w:jc w:val="center"/>
        </w:trPr>
        <w:tc>
          <w:tcPr>
            <w:tcW w:w="1696" w:type="dxa"/>
            <w:shd w:val="clear" w:color="auto" w:fill="auto"/>
            <w:noWrap/>
            <w:vAlign w:val="bottom"/>
            <w:hideMark/>
          </w:tcPr>
          <w:p w14:paraId="4525223E" w14:textId="77777777" w:rsidR="002A0EE4" w:rsidRPr="002A0EE4" w:rsidRDefault="002A0EE4" w:rsidP="002A0EE4">
            <w:pPr>
              <w:jc w:val="right"/>
              <w:rPr>
                <w:color w:val="000000"/>
                <w:lang w:eastAsia="id-ID"/>
              </w:rPr>
            </w:pPr>
            <w:r w:rsidRPr="002A0EE4">
              <w:rPr>
                <w:color w:val="000000"/>
                <w:lang w:eastAsia="id-ID"/>
              </w:rPr>
              <w:lastRenderedPageBreak/>
              <w:t>27</w:t>
            </w:r>
          </w:p>
        </w:tc>
        <w:tc>
          <w:tcPr>
            <w:tcW w:w="1701" w:type="dxa"/>
            <w:shd w:val="clear" w:color="auto" w:fill="auto"/>
            <w:noWrap/>
            <w:vAlign w:val="bottom"/>
            <w:hideMark/>
          </w:tcPr>
          <w:p w14:paraId="3C9F88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F3536A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0EC8368" w14:textId="77777777" w:rsidTr="00C45BBF">
        <w:trPr>
          <w:trHeight w:val="288"/>
          <w:jc w:val="center"/>
        </w:trPr>
        <w:tc>
          <w:tcPr>
            <w:tcW w:w="1696" w:type="dxa"/>
            <w:shd w:val="clear" w:color="auto" w:fill="auto"/>
            <w:noWrap/>
            <w:vAlign w:val="bottom"/>
            <w:hideMark/>
          </w:tcPr>
          <w:p w14:paraId="4F6B15C7" w14:textId="77777777" w:rsidR="002A0EE4" w:rsidRPr="002A0EE4" w:rsidRDefault="002A0EE4" w:rsidP="002A0EE4">
            <w:pPr>
              <w:jc w:val="right"/>
              <w:rPr>
                <w:color w:val="000000"/>
                <w:lang w:eastAsia="id-ID"/>
              </w:rPr>
            </w:pPr>
            <w:r w:rsidRPr="002A0EE4">
              <w:rPr>
                <w:color w:val="000000"/>
                <w:lang w:eastAsia="id-ID"/>
              </w:rPr>
              <w:t>28</w:t>
            </w:r>
          </w:p>
        </w:tc>
        <w:tc>
          <w:tcPr>
            <w:tcW w:w="1701" w:type="dxa"/>
            <w:shd w:val="clear" w:color="auto" w:fill="auto"/>
            <w:noWrap/>
            <w:vAlign w:val="bottom"/>
            <w:hideMark/>
          </w:tcPr>
          <w:p w14:paraId="5A2F419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F436F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5D86C8F" w14:textId="77777777" w:rsidTr="00C45BBF">
        <w:trPr>
          <w:trHeight w:val="288"/>
          <w:jc w:val="center"/>
        </w:trPr>
        <w:tc>
          <w:tcPr>
            <w:tcW w:w="1696" w:type="dxa"/>
            <w:shd w:val="clear" w:color="auto" w:fill="auto"/>
            <w:noWrap/>
            <w:vAlign w:val="bottom"/>
            <w:hideMark/>
          </w:tcPr>
          <w:p w14:paraId="3C7A0E0A" w14:textId="77777777" w:rsidR="002A0EE4" w:rsidRPr="002A0EE4" w:rsidRDefault="002A0EE4" w:rsidP="002A0EE4">
            <w:pPr>
              <w:jc w:val="right"/>
              <w:rPr>
                <w:color w:val="000000"/>
                <w:lang w:eastAsia="id-ID"/>
              </w:rPr>
            </w:pPr>
            <w:r w:rsidRPr="002A0EE4">
              <w:rPr>
                <w:color w:val="000000"/>
                <w:lang w:eastAsia="id-ID"/>
              </w:rPr>
              <w:t>29</w:t>
            </w:r>
          </w:p>
        </w:tc>
        <w:tc>
          <w:tcPr>
            <w:tcW w:w="1701" w:type="dxa"/>
            <w:shd w:val="clear" w:color="auto" w:fill="auto"/>
            <w:noWrap/>
            <w:vAlign w:val="bottom"/>
            <w:hideMark/>
          </w:tcPr>
          <w:p w14:paraId="317966C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968D5A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BB72925" w14:textId="77777777" w:rsidTr="00C45BBF">
        <w:trPr>
          <w:trHeight w:val="288"/>
          <w:jc w:val="center"/>
        </w:trPr>
        <w:tc>
          <w:tcPr>
            <w:tcW w:w="1696" w:type="dxa"/>
            <w:shd w:val="clear" w:color="auto" w:fill="auto"/>
            <w:noWrap/>
            <w:vAlign w:val="bottom"/>
            <w:hideMark/>
          </w:tcPr>
          <w:p w14:paraId="3AC99971" w14:textId="77777777" w:rsidR="002A0EE4" w:rsidRPr="002A0EE4" w:rsidRDefault="002A0EE4" w:rsidP="002A0EE4">
            <w:pPr>
              <w:jc w:val="right"/>
              <w:rPr>
                <w:color w:val="000000"/>
                <w:lang w:eastAsia="id-ID"/>
              </w:rPr>
            </w:pPr>
            <w:r w:rsidRPr="002A0EE4">
              <w:rPr>
                <w:color w:val="000000"/>
                <w:lang w:eastAsia="id-ID"/>
              </w:rPr>
              <w:t>30</w:t>
            </w:r>
          </w:p>
        </w:tc>
        <w:tc>
          <w:tcPr>
            <w:tcW w:w="1701" w:type="dxa"/>
            <w:shd w:val="clear" w:color="auto" w:fill="auto"/>
            <w:noWrap/>
            <w:vAlign w:val="bottom"/>
            <w:hideMark/>
          </w:tcPr>
          <w:p w14:paraId="631068A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8CB2E1"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7D8699F" w14:textId="77777777" w:rsidTr="00C45BBF">
        <w:trPr>
          <w:trHeight w:val="288"/>
          <w:jc w:val="center"/>
        </w:trPr>
        <w:tc>
          <w:tcPr>
            <w:tcW w:w="1696" w:type="dxa"/>
            <w:shd w:val="clear" w:color="auto" w:fill="auto"/>
            <w:noWrap/>
            <w:vAlign w:val="bottom"/>
            <w:hideMark/>
          </w:tcPr>
          <w:p w14:paraId="7CB24E40" w14:textId="77777777" w:rsidR="002A0EE4" w:rsidRPr="002A0EE4" w:rsidRDefault="002A0EE4" w:rsidP="002A0EE4">
            <w:pPr>
              <w:jc w:val="right"/>
              <w:rPr>
                <w:color w:val="000000"/>
                <w:lang w:eastAsia="id-ID"/>
              </w:rPr>
            </w:pPr>
            <w:r w:rsidRPr="002A0EE4">
              <w:rPr>
                <w:color w:val="000000"/>
                <w:lang w:eastAsia="id-ID"/>
              </w:rPr>
              <w:t>31</w:t>
            </w:r>
          </w:p>
        </w:tc>
        <w:tc>
          <w:tcPr>
            <w:tcW w:w="1701" w:type="dxa"/>
            <w:shd w:val="clear" w:color="auto" w:fill="auto"/>
            <w:noWrap/>
            <w:vAlign w:val="bottom"/>
            <w:hideMark/>
          </w:tcPr>
          <w:p w14:paraId="5F70D6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6F3F3B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8218D26" w14:textId="77777777" w:rsidTr="00C45BBF">
        <w:trPr>
          <w:trHeight w:val="288"/>
          <w:jc w:val="center"/>
        </w:trPr>
        <w:tc>
          <w:tcPr>
            <w:tcW w:w="1696" w:type="dxa"/>
            <w:shd w:val="clear" w:color="auto" w:fill="auto"/>
            <w:noWrap/>
            <w:vAlign w:val="bottom"/>
            <w:hideMark/>
          </w:tcPr>
          <w:p w14:paraId="2458EBEE" w14:textId="77777777" w:rsidR="002A0EE4" w:rsidRPr="002A0EE4" w:rsidRDefault="002A0EE4" w:rsidP="002A0EE4">
            <w:pPr>
              <w:jc w:val="right"/>
              <w:rPr>
                <w:color w:val="000000"/>
                <w:lang w:eastAsia="id-ID"/>
              </w:rPr>
            </w:pPr>
            <w:r w:rsidRPr="002A0EE4">
              <w:rPr>
                <w:color w:val="000000"/>
                <w:lang w:eastAsia="id-ID"/>
              </w:rPr>
              <w:t>32</w:t>
            </w:r>
          </w:p>
        </w:tc>
        <w:tc>
          <w:tcPr>
            <w:tcW w:w="1701" w:type="dxa"/>
            <w:shd w:val="clear" w:color="auto" w:fill="auto"/>
            <w:noWrap/>
            <w:vAlign w:val="bottom"/>
            <w:hideMark/>
          </w:tcPr>
          <w:p w14:paraId="025FC3E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EB68D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6D784C" w14:textId="77777777" w:rsidTr="00C45BBF">
        <w:trPr>
          <w:trHeight w:val="288"/>
          <w:jc w:val="center"/>
        </w:trPr>
        <w:tc>
          <w:tcPr>
            <w:tcW w:w="1696" w:type="dxa"/>
            <w:shd w:val="clear" w:color="auto" w:fill="auto"/>
            <w:noWrap/>
            <w:vAlign w:val="bottom"/>
            <w:hideMark/>
          </w:tcPr>
          <w:p w14:paraId="5A30A626" w14:textId="77777777" w:rsidR="002A0EE4" w:rsidRPr="002A0EE4" w:rsidRDefault="002A0EE4" w:rsidP="002A0EE4">
            <w:pPr>
              <w:jc w:val="right"/>
              <w:rPr>
                <w:color w:val="000000"/>
                <w:lang w:eastAsia="id-ID"/>
              </w:rPr>
            </w:pPr>
            <w:r w:rsidRPr="002A0EE4">
              <w:rPr>
                <w:color w:val="000000"/>
                <w:lang w:eastAsia="id-ID"/>
              </w:rPr>
              <w:t>33</w:t>
            </w:r>
          </w:p>
        </w:tc>
        <w:tc>
          <w:tcPr>
            <w:tcW w:w="1701" w:type="dxa"/>
            <w:shd w:val="clear" w:color="auto" w:fill="auto"/>
            <w:noWrap/>
            <w:vAlign w:val="bottom"/>
            <w:hideMark/>
          </w:tcPr>
          <w:p w14:paraId="1762D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7569E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6334E3D" w14:textId="77777777" w:rsidTr="00C45BBF">
        <w:trPr>
          <w:trHeight w:val="288"/>
          <w:jc w:val="center"/>
        </w:trPr>
        <w:tc>
          <w:tcPr>
            <w:tcW w:w="1696" w:type="dxa"/>
            <w:shd w:val="clear" w:color="auto" w:fill="auto"/>
            <w:noWrap/>
            <w:vAlign w:val="bottom"/>
            <w:hideMark/>
          </w:tcPr>
          <w:p w14:paraId="36ACD539" w14:textId="77777777" w:rsidR="002A0EE4" w:rsidRPr="002A0EE4" w:rsidRDefault="002A0EE4" w:rsidP="002A0EE4">
            <w:pPr>
              <w:jc w:val="right"/>
              <w:rPr>
                <w:color w:val="000000"/>
                <w:lang w:eastAsia="id-ID"/>
              </w:rPr>
            </w:pPr>
            <w:r w:rsidRPr="002A0EE4">
              <w:rPr>
                <w:color w:val="000000"/>
                <w:lang w:eastAsia="id-ID"/>
              </w:rPr>
              <w:t>34</w:t>
            </w:r>
          </w:p>
        </w:tc>
        <w:tc>
          <w:tcPr>
            <w:tcW w:w="1701" w:type="dxa"/>
            <w:shd w:val="clear" w:color="auto" w:fill="auto"/>
            <w:noWrap/>
            <w:vAlign w:val="bottom"/>
            <w:hideMark/>
          </w:tcPr>
          <w:p w14:paraId="1F7CCED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17CD7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4D2611" w14:textId="77777777" w:rsidTr="00C45BBF">
        <w:trPr>
          <w:trHeight w:val="288"/>
          <w:jc w:val="center"/>
        </w:trPr>
        <w:tc>
          <w:tcPr>
            <w:tcW w:w="1696" w:type="dxa"/>
            <w:shd w:val="clear" w:color="auto" w:fill="auto"/>
            <w:noWrap/>
            <w:vAlign w:val="bottom"/>
            <w:hideMark/>
          </w:tcPr>
          <w:p w14:paraId="694D507A" w14:textId="77777777" w:rsidR="002A0EE4" w:rsidRPr="002A0EE4" w:rsidRDefault="002A0EE4" w:rsidP="002A0EE4">
            <w:pPr>
              <w:jc w:val="right"/>
              <w:rPr>
                <w:color w:val="000000"/>
                <w:lang w:eastAsia="id-ID"/>
              </w:rPr>
            </w:pPr>
            <w:r w:rsidRPr="002A0EE4">
              <w:rPr>
                <w:color w:val="000000"/>
                <w:lang w:eastAsia="id-ID"/>
              </w:rPr>
              <w:t>35</w:t>
            </w:r>
          </w:p>
        </w:tc>
        <w:tc>
          <w:tcPr>
            <w:tcW w:w="1701" w:type="dxa"/>
            <w:shd w:val="clear" w:color="auto" w:fill="auto"/>
            <w:noWrap/>
            <w:vAlign w:val="bottom"/>
            <w:hideMark/>
          </w:tcPr>
          <w:p w14:paraId="56153BC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7A2100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25631F8" w14:textId="77777777" w:rsidTr="00C45BBF">
        <w:trPr>
          <w:trHeight w:val="288"/>
          <w:jc w:val="center"/>
        </w:trPr>
        <w:tc>
          <w:tcPr>
            <w:tcW w:w="1696" w:type="dxa"/>
            <w:shd w:val="clear" w:color="auto" w:fill="auto"/>
            <w:noWrap/>
            <w:vAlign w:val="bottom"/>
            <w:hideMark/>
          </w:tcPr>
          <w:p w14:paraId="7DBA585A" w14:textId="77777777" w:rsidR="002A0EE4" w:rsidRPr="002A0EE4" w:rsidRDefault="002A0EE4" w:rsidP="002A0EE4">
            <w:pPr>
              <w:jc w:val="right"/>
              <w:rPr>
                <w:color w:val="000000"/>
                <w:lang w:eastAsia="id-ID"/>
              </w:rPr>
            </w:pPr>
            <w:r w:rsidRPr="002A0EE4">
              <w:rPr>
                <w:color w:val="000000"/>
                <w:lang w:eastAsia="id-ID"/>
              </w:rPr>
              <w:t>36</w:t>
            </w:r>
          </w:p>
        </w:tc>
        <w:tc>
          <w:tcPr>
            <w:tcW w:w="1701" w:type="dxa"/>
            <w:shd w:val="clear" w:color="auto" w:fill="auto"/>
            <w:noWrap/>
            <w:vAlign w:val="bottom"/>
            <w:hideMark/>
          </w:tcPr>
          <w:p w14:paraId="70DC70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3D0F50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FD63B7" w14:textId="77777777" w:rsidTr="00C45BBF">
        <w:trPr>
          <w:trHeight w:val="288"/>
          <w:jc w:val="center"/>
        </w:trPr>
        <w:tc>
          <w:tcPr>
            <w:tcW w:w="1696" w:type="dxa"/>
            <w:shd w:val="clear" w:color="auto" w:fill="auto"/>
            <w:noWrap/>
            <w:vAlign w:val="bottom"/>
            <w:hideMark/>
          </w:tcPr>
          <w:p w14:paraId="0FC7B1B1" w14:textId="77777777" w:rsidR="002A0EE4" w:rsidRPr="002A0EE4" w:rsidRDefault="002A0EE4" w:rsidP="002A0EE4">
            <w:pPr>
              <w:jc w:val="right"/>
              <w:rPr>
                <w:color w:val="000000"/>
                <w:lang w:eastAsia="id-ID"/>
              </w:rPr>
            </w:pPr>
            <w:r w:rsidRPr="002A0EE4">
              <w:rPr>
                <w:color w:val="000000"/>
                <w:lang w:eastAsia="id-ID"/>
              </w:rPr>
              <w:t>37</w:t>
            </w:r>
          </w:p>
        </w:tc>
        <w:tc>
          <w:tcPr>
            <w:tcW w:w="1701" w:type="dxa"/>
            <w:shd w:val="clear" w:color="auto" w:fill="auto"/>
            <w:noWrap/>
            <w:vAlign w:val="bottom"/>
            <w:hideMark/>
          </w:tcPr>
          <w:p w14:paraId="7AF888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B968F1F"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8C56514" w14:textId="77777777" w:rsidTr="00C45BBF">
        <w:trPr>
          <w:trHeight w:val="288"/>
          <w:jc w:val="center"/>
        </w:trPr>
        <w:tc>
          <w:tcPr>
            <w:tcW w:w="1696" w:type="dxa"/>
            <w:shd w:val="clear" w:color="auto" w:fill="auto"/>
            <w:noWrap/>
            <w:vAlign w:val="bottom"/>
            <w:hideMark/>
          </w:tcPr>
          <w:p w14:paraId="18E739F3" w14:textId="77777777" w:rsidR="002A0EE4" w:rsidRPr="002A0EE4" w:rsidRDefault="002A0EE4" w:rsidP="002A0EE4">
            <w:pPr>
              <w:jc w:val="right"/>
              <w:rPr>
                <w:color w:val="000000"/>
                <w:lang w:eastAsia="id-ID"/>
              </w:rPr>
            </w:pPr>
            <w:r w:rsidRPr="002A0EE4">
              <w:rPr>
                <w:color w:val="000000"/>
                <w:lang w:eastAsia="id-ID"/>
              </w:rPr>
              <w:t>38</w:t>
            </w:r>
          </w:p>
        </w:tc>
        <w:tc>
          <w:tcPr>
            <w:tcW w:w="1701" w:type="dxa"/>
            <w:shd w:val="clear" w:color="auto" w:fill="auto"/>
            <w:noWrap/>
            <w:vAlign w:val="bottom"/>
            <w:hideMark/>
          </w:tcPr>
          <w:p w14:paraId="79A6EA4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3769F2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A131D98" w14:textId="77777777" w:rsidTr="00C45BBF">
        <w:trPr>
          <w:trHeight w:val="288"/>
          <w:jc w:val="center"/>
        </w:trPr>
        <w:tc>
          <w:tcPr>
            <w:tcW w:w="1696" w:type="dxa"/>
            <w:shd w:val="clear" w:color="auto" w:fill="auto"/>
            <w:noWrap/>
            <w:vAlign w:val="bottom"/>
            <w:hideMark/>
          </w:tcPr>
          <w:p w14:paraId="57C3810A" w14:textId="77777777" w:rsidR="002A0EE4" w:rsidRPr="002A0EE4" w:rsidRDefault="002A0EE4" w:rsidP="002A0EE4">
            <w:pPr>
              <w:jc w:val="right"/>
              <w:rPr>
                <w:color w:val="000000"/>
                <w:lang w:eastAsia="id-ID"/>
              </w:rPr>
            </w:pPr>
            <w:r w:rsidRPr="002A0EE4">
              <w:rPr>
                <w:color w:val="000000"/>
                <w:lang w:eastAsia="id-ID"/>
              </w:rPr>
              <w:t>39</w:t>
            </w:r>
          </w:p>
        </w:tc>
        <w:tc>
          <w:tcPr>
            <w:tcW w:w="1701" w:type="dxa"/>
            <w:shd w:val="clear" w:color="auto" w:fill="auto"/>
            <w:noWrap/>
            <w:vAlign w:val="bottom"/>
            <w:hideMark/>
          </w:tcPr>
          <w:p w14:paraId="023A2F2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2EDE4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5705771" w14:textId="77777777" w:rsidTr="00C45BBF">
        <w:trPr>
          <w:trHeight w:val="288"/>
          <w:jc w:val="center"/>
        </w:trPr>
        <w:tc>
          <w:tcPr>
            <w:tcW w:w="1696" w:type="dxa"/>
            <w:shd w:val="clear" w:color="auto" w:fill="auto"/>
            <w:noWrap/>
            <w:vAlign w:val="bottom"/>
            <w:hideMark/>
          </w:tcPr>
          <w:p w14:paraId="2A633716" w14:textId="77777777" w:rsidR="002A0EE4" w:rsidRPr="002A0EE4" w:rsidRDefault="002A0EE4" w:rsidP="002A0EE4">
            <w:pPr>
              <w:jc w:val="right"/>
              <w:rPr>
                <w:color w:val="000000"/>
                <w:lang w:eastAsia="id-ID"/>
              </w:rPr>
            </w:pPr>
            <w:r w:rsidRPr="002A0EE4">
              <w:rPr>
                <w:color w:val="000000"/>
                <w:lang w:eastAsia="id-ID"/>
              </w:rPr>
              <w:t>40</w:t>
            </w:r>
          </w:p>
        </w:tc>
        <w:tc>
          <w:tcPr>
            <w:tcW w:w="1701" w:type="dxa"/>
            <w:shd w:val="clear" w:color="auto" w:fill="auto"/>
            <w:noWrap/>
            <w:vAlign w:val="bottom"/>
            <w:hideMark/>
          </w:tcPr>
          <w:p w14:paraId="3B45209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600BD7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AB2395" w14:textId="77777777" w:rsidTr="00C45BBF">
        <w:trPr>
          <w:trHeight w:val="288"/>
          <w:jc w:val="center"/>
        </w:trPr>
        <w:tc>
          <w:tcPr>
            <w:tcW w:w="1696" w:type="dxa"/>
            <w:shd w:val="clear" w:color="auto" w:fill="auto"/>
            <w:noWrap/>
            <w:vAlign w:val="bottom"/>
            <w:hideMark/>
          </w:tcPr>
          <w:p w14:paraId="01D75728" w14:textId="77777777" w:rsidR="002A0EE4" w:rsidRPr="002A0EE4" w:rsidRDefault="002A0EE4" w:rsidP="002A0EE4">
            <w:pPr>
              <w:jc w:val="right"/>
              <w:rPr>
                <w:color w:val="000000"/>
                <w:lang w:eastAsia="id-ID"/>
              </w:rPr>
            </w:pPr>
            <w:r w:rsidRPr="002A0EE4">
              <w:rPr>
                <w:color w:val="000000"/>
                <w:lang w:eastAsia="id-ID"/>
              </w:rPr>
              <w:t>41</w:t>
            </w:r>
          </w:p>
        </w:tc>
        <w:tc>
          <w:tcPr>
            <w:tcW w:w="1701" w:type="dxa"/>
            <w:shd w:val="clear" w:color="auto" w:fill="auto"/>
            <w:noWrap/>
            <w:vAlign w:val="bottom"/>
            <w:hideMark/>
          </w:tcPr>
          <w:p w14:paraId="3D37497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0AFD7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E82C77" w14:textId="77777777" w:rsidTr="00C45BBF">
        <w:trPr>
          <w:trHeight w:val="288"/>
          <w:jc w:val="center"/>
        </w:trPr>
        <w:tc>
          <w:tcPr>
            <w:tcW w:w="1696" w:type="dxa"/>
            <w:shd w:val="clear" w:color="auto" w:fill="auto"/>
            <w:noWrap/>
            <w:vAlign w:val="bottom"/>
            <w:hideMark/>
          </w:tcPr>
          <w:p w14:paraId="35810B68" w14:textId="77777777" w:rsidR="002A0EE4" w:rsidRPr="002A0EE4" w:rsidRDefault="002A0EE4" w:rsidP="002A0EE4">
            <w:pPr>
              <w:jc w:val="right"/>
              <w:rPr>
                <w:color w:val="000000"/>
                <w:lang w:eastAsia="id-ID"/>
              </w:rPr>
            </w:pPr>
            <w:r w:rsidRPr="002A0EE4">
              <w:rPr>
                <w:color w:val="000000"/>
                <w:lang w:eastAsia="id-ID"/>
              </w:rPr>
              <w:t>42</w:t>
            </w:r>
          </w:p>
        </w:tc>
        <w:tc>
          <w:tcPr>
            <w:tcW w:w="1701" w:type="dxa"/>
            <w:shd w:val="clear" w:color="auto" w:fill="auto"/>
            <w:noWrap/>
            <w:vAlign w:val="bottom"/>
            <w:hideMark/>
          </w:tcPr>
          <w:p w14:paraId="329F6D6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9359D8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95034E" w14:textId="77777777" w:rsidTr="00C45BBF">
        <w:trPr>
          <w:trHeight w:val="288"/>
          <w:jc w:val="center"/>
        </w:trPr>
        <w:tc>
          <w:tcPr>
            <w:tcW w:w="1696" w:type="dxa"/>
            <w:shd w:val="clear" w:color="auto" w:fill="auto"/>
            <w:noWrap/>
            <w:vAlign w:val="bottom"/>
            <w:hideMark/>
          </w:tcPr>
          <w:p w14:paraId="4DFE9976" w14:textId="77777777" w:rsidR="002A0EE4" w:rsidRPr="002A0EE4" w:rsidRDefault="002A0EE4" w:rsidP="002A0EE4">
            <w:pPr>
              <w:jc w:val="right"/>
              <w:rPr>
                <w:color w:val="000000"/>
                <w:lang w:eastAsia="id-ID"/>
              </w:rPr>
            </w:pPr>
            <w:r w:rsidRPr="002A0EE4">
              <w:rPr>
                <w:color w:val="000000"/>
                <w:lang w:eastAsia="id-ID"/>
              </w:rPr>
              <w:t>43</w:t>
            </w:r>
          </w:p>
        </w:tc>
        <w:tc>
          <w:tcPr>
            <w:tcW w:w="1701" w:type="dxa"/>
            <w:shd w:val="clear" w:color="auto" w:fill="auto"/>
            <w:noWrap/>
            <w:vAlign w:val="bottom"/>
            <w:hideMark/>
          </w:tcPr>
          <w:p w14:paraId="3B52219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DFF3B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A3B071A" w14:textId="77777777" w:rsidTr="00C45BBF">
        <w:trPr>
          <w:trHeight w:val="288"/>
          <w:jc w:val="center"/>
        </w:trPr>
        <w:tc>
          <w:tcPr>
            <w:tcW w:w="1696" w:type="dxa"/>
            <w:shd w:val="clear" w:color="auto" w:fill="auto"/>
            <w:noWrap/>
            <w:vAlign w:val="bottom"/>
            <w:hideMark/>
          </w:tcPr>
          <w:p w14:paraId="49AC82AE" w14:textId="77777777" w:rsidR="002A0EE4" w:rsidRPr="002A0EE4" w:rsidRDefault="002A0EE4" w:rsidP="002A0EE4">
            <w:pPr>
              <w:jc w:val="right"/>
              <w:rPr>
                <w:color w:val="000000"/>
                <w:lang w:eastAsia="id-ID"/>
              </w:rPr>
            </w:pPr>
            <w:r w:rsidRPr="002A0EE4">
              <w:rPr>
                <w:color w:val="000000"/>
                <w:lang w:eastAsia="id-ID"/>
              </w:rPr>
              <w:t>44</w:t>
            </w:r>
          </w:p>
        </w:tc>
        <w:tc>
          <w:tcPr>
            <w:tcW w:w="1701" w:type="dxa"/>
            <w:shd w:val="clear" w:color="auto" w:fill="auto"/>
            <w:noWrap/>
            <w:vAlign w:val="bottom"/>
            <w:hideMark/>
          </w:tcPr>
          <w:p w14:paraId="7A1E21A7"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FDF8B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0F85C56" w14:textId="77777777" w:rsidTr="00C45BBF">
        <w:trPr>
          <w:trHeight w:val="288"/>
          <w:jc w:val="center"/>
        </w:trPr>
        <w:tc>
          <w:tcPr>
            <w:tcW w:w="1696" w:type="dxa"/>
            <w:shd w:val="clear" w:color="auto" w:fill="auto"/>
            <w:noWrap/>
            <w:vAlign w:val="bottom"/>
            <w:hideMark/>
          </w:tcPr>
          <w:p w14:paraId="258C5813" w14:textId="77777777" w:rsidR="002A0EE4" w:rsidRPr="002A0EE4" w:rsidRDefault="002A0EE4" w:rsidP="002A0EE4">
            <w:pPr>
              <w:jc w:val="right"/>
              <w:rPr>
                <w:color w:val="000000"/>
                <w:lang w:eastAsia="id-ID"/>
              </w:rPr>
            </w:pPr>
            <w:r w:rsidRPr="002A0EE4">
              <w:rPr>
                <w:color w:val="000000"/>
                <w:lang w:eastAsia="id-ID"/>
              </w:rPr>
              <w:t>45</w:t>
            </w:r>
          </w:p>
        </w:tc>
        <w:tc>
          <w:tcPr>
            <w:tcW w:w="1701" w:type="dxa"/>
            <w:shd w:val="clear" w:color="auto" w:fill="auto"/>
            <w:noWrap/>
            <w:vAlign w:val="bottom"/>
            <w:hideMark/>
          </w:tcPr>
          <w:p w14:paraId="141B8C6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FE5E112"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2231640" w14:textId="77777777" w:rsidTr="00C45BBF">
        <w:trPr>
          <w:trHeight w:val="288"/>
          <w:jc w:val="center"/>
        </w:trPr>
        <w:tc>
          <w:tcPr>
            <w:tcW w:w="1696" w:type="dxa"/>
            <w:shd w:val="clear" w:color="auto" w:fill="auto"/>
            <w:noWrap/>
            <w:vAlign w:val="bottom"/>
            <w:hideMark/>
          </w:tcPr>
          <w:p w14:paraId="42FB1F31" w14:textId="77777777" w:rsidR="002A0EE4" w:rsidRPr="002A0EE4" w:rsidRDefault="002A0EE4" w:rsidP="002A0EE4">
            <w:pPr>
              <w:jc w:val="right"/>
              <w:rPr>
                <w:color w:val="000000"/>
                <w:lang w:eastAsia="id-ID"/>
              </w:rPr>
            </w:pPr>
            <w:r w:rsidRPr="002A0EE4">
              <w:rPr>
                <w:color w:val="000000"/>
                <w:lang w:eastAsia="id-ID"/>
              </w:rPr>
              <w:t>46</w:t>
            </w:r>
          </w:p>
        </w:tc>
        <w:tc>
          <w:tcPr>
            <w:tcW w:w="1701" w:type="dxa"/>
            <w:shd w:val="clear" w:color="auto" w:fill="auto"/>
            <w:noWrap/>
            <w:vAlign w:val="bottom"/>
            <w:hideMark/>
          </w:tcPr>
          <w:p w14:paraId="36E86D5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B8B5CC"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1155594" w14:textId="77777777" w:rsidTr="00C45BBF">
        <w:trPr>
          <w:trHeight w:val="288"/>
          <w:jc w:val="center"/>
        </w:trPr>
        <w:tc>
          <w:tcPr>
            <w:tcW w:w="1696" w:type="dxa"/>
            <w:shd w:val="clear" w:color="auto" w:fill="auto"/>
            <w:noWrap/>
            <w:vAlign w:val="bottom"/>
            <w:hideMark/>
          </w:tcPr>
          <w:p w14:paraId="17193F23" w14:textId="77777777" w:rsidR="002A0EE4" w:rsidRPr="002A0EE4" w:rsidRDefault="002A0EE4" w:rsidP="002A0EE4">
            <w:pPr>
              <w:jc w:val="right"/>
              <w:rPr>
                <w:color w:val="000000"/>
                <w:lang w:eastAsia="id-ID"/>
              </w:rPr>
            </w:pPr>
            <w:r w:rsidRPr="002A0EE4">
              <w:rPr>
                <w:color w:val="000000"/>
                <w:lang w:eastAsia="id-ID"/>
              </w:rPr>
              <w:t>47</w:t>
            </w:r>
          </w:p>
        </w:tc>
        <w:tc>
          <w:tcPr>
            <w:tcW w:w="1701" w:type="dxa"/>
            <w:shd w:val="clear" w:color="auto" w:fill="auto"/>
            <w:noWrap/>
            <w:vAlign w:val="bottom"/>
            <w:hideMark/>
          </w:tcPr>
          <w:p w14:paraId="3E97E9C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4F11DE9"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E4330A7" w14:textId="77777777" w:rsidTr="00C45BBF">
        <w:trPr>
          <w:trHeight w:val="288"/>
          <w:jc w:val="center"/>
        </w:trPr>
        <w:tc>
          <w:tcPr>
            <w:tcW w:w="1696" w:type="dxa"/>
            <w:shd w:val="clear" w:color="auto" w:fill="auto"/>
            <w:noWrap/>
            <w:vAlign w:val="bottom"/>
            <w:hideMark/>
          </w:tcPr>
          <w:p w14:paraId="7A80D1C0" w14:textId="77777777" w:rsidR="002A0EE4" w:rsidRPr="002A0EE4" w:rsidRDefault="002A0EE4" w:rsidP="002A0EE4">
            <w:pPr>
              <w:jc w:val="right"/>
              <w:rPr>
                <w:color w:val="000000"/>
                <w:lang w:eastAsia="id-ID"/>
              </w:rPr>
            </w:pPr>
            <w:r w:rsidRPr="002A0EE4">
              <w:rPr>
                <w:color w:val="000000"/>
                <w:lang w:eastAsia="id-ID"/>
              </w:rPr>
              <w:t>48</w:t>
            </w:r>
          </w:p>
        </w:tc>
        <w:tc>
          <w:tcPr>
            <w:tcW w:w="1701" w:type="dxa"/>
            <w:shd w:val="clear" w:color="auto" w:fill="auto"/>
            <w:noWrap/>
            <w:vAlign w:val="bottom"/>
            <w:hideMark/>
          </w:tcPr>
          <w:p w14:paraId="3AFB9B6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8674F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7CD9E3F" w14:textId="77777777" w:rsidTr="00C45BBF">
        <w:trPr>
          <w:trHeight w:val="288"/>
          <w:jc w:val="center"/>
        </w:trPr>
        <w:tc>
          <w:tcPr>
            <w:tcW w:w="1696" w:type="dxa"/>
            <w:shd w:val="clear" w:color="auto" w:fill="auto"/>
            <w:noWrap/>
            <w:vAlign w:val="bottom"/>
            <w:hideMark/>
          </w:tcPr>
          <w:p w14:paraId="72AE6496" w14:textId="77777777" w:rsidR="002A0EE4" w:rsidRPr="002A0EE4" w:rsidRDefault="002A0EE4" w:rsidP="002A0EE4">
            <w:pPr>
              <w:jc w:val="right"/>
              <w:rPr>
                <w:color w:val="000000"/>
                <w:lang w:eastAsia="id-ID"/>
              </w:rPr>
            </w:pPr>
            <w:r w:rsidRPr="002A0EE4">
              <w:rPr>
                <w:color w:val="000000"/>
                <w:lang w:eastAsia="id-ID"/>
              </w:rPr>
              <w:t>49</w:t>
            </w:r>
          </w:p>
        </w:tc>
        <w:tc>
          <w:tcPr>
            <w:tcW w:w="1701" w:type="dxa"/>
            <w:shd w:val="clear" w:color="auto" w:fill="auto"/>
            <w:noWrap/>
            <w:vAlign w:val="bottom"/>
            <w:hideMark/>
          </w:tcPr>
          <w:p w14:paraId="2755BA5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ED97797"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7F8F085" w14:textId="77777777" w:rsidTr="00C45BBF">
        <w:trPr>
          <w:trHeight w:val="288"/>
          <w:jc w:val="center"/>
        </w:trPr>
        <w:tc>
          <w:tcPr>
            <w:tcW w:w="1696" w:type="dxa"/>
            <w:shd w:val="clear" w:color="auto" w:fill="auto"/>
            <w:noWrap/>
            <w:vAlign w:val="bottom"/>
            <w:hideMark/>
          </w:tcPr>
          <w:p w14:paraId="463C87D1" w14:textId="77777777" w:rsidR="002A0EE4" w:rsidRPr="002A0EE4" w:rsidRDefault="002A0EE4" w:rsidP="002A0EE4">
            <w:pPr>
              <w:jc w:val="right"/>
              <w:rPr>
                <w:color w:val="000000"/>
                <w:lang w:eastAsia="id-ID"/>
              </w:rPr>
            </w:pPr>
            <w:r w:rsidRPr="002A0EE4">
              <w:rPr>
                <w:color w:val="000000"/>
                <w:lang w:eastAsia="id-ID"/>
              </w:rPr>
              <w:t>50</w:t>
            </w:r>
          </w:p>
        </w:tc>
        <w:tc>
          <w:tcPr>
            <w:tcW w:w="1701" w:type="dxa"/>
            <w:shd w:val="clear" w:color="auto" w:fill="auto"/>
            <w:noWrap/>
            <w:vAlign w:val="bottom"/>
            <w:hideMark/>
          </w:tcPr>
          <w:p w14:paraId="1B3327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48CC89D"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4BAC8A" w14:textId="77777777" w:rsidTr="00C45BBF">
        <w:trPr>
          <w:trHeight w:val="288"/>
          <w:jc w:val="center"/>
        </w:trPr>
        <w:tc>
          <w:tcPr>
            <w:tcW w:w="1696" w:type="dxa"/>
            <w:shd w:val="clear" w:color="auto" w:fill="auto"/>
            <w:noWrap/>
            <w:vAlign w:val="bottom"/>
            <w:hideMark/>
          </w:tcPr>
          <w:p w14:paraId="24301514" w14:textId="77777777" w:rsidR="002A0EE4" w:rsidRPr="002A0EE4" w:rsidRDefault="002A0EE4" w:rsidP="002A0EE4">
            <w:pPr>
              <w:jc w:val="right"/>
              <w:rPr>
                <w:color w:val="000000"/>
                <w:lang w:eastAsia="id-ID"/>
              </w:rPr>
            </w:pPr>
            <w:r w:rsidRPr="002A0EE4">
              <w:rPr>
                <w:color w:val="000000"/>
                <w:lang w:eastAsia="id-ID"/>
              </w:rPr>
              <w:t>51</w:t>
            </w:r>
          </w:p>
        </w:tc>
        <w:tc>
          <w:tcPr>
            <w:tcW w:w="1701" w:type="dxa"/>
            <w:shd w:val="clear" w:color="auto" w:fill="auto"/>
            <w:noWrap/>
            <w:vAlign w:val="bottom"/>
            <w:hideMark/>
          </w:tcPr>
          <w:p w14:paraId="63A576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DBA75F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42B5D29" w14:textId="77777777" w:rsidTr="00C45BBF">
        <w:trPr>
          <w:trHeight w:val="288"/>
          <w:jc w:val="center"/>
        </w:trPr>
        <w:tc>
          <w:tcPr>
            <w:tcW w:w="1696" w:type="dxa"/>
            <w:shd w:val="clear" w:color="auto" w:fill="auto"/>
            <w:noWrap/>
            <w:vAlign w:val="bottom"/>
            <w:hideMark/>
          </w:tcPr>
          <w:p w14:paraId="53270BFD" w14:textId="77777777" w:rsidR="002A0EE4" w:rsidRPr="002A0EE4" w:rsidRDefault="002A0EE4" w:rsidP="002A0EE4">
            <w:pPr>
              <w:jc w:val="right"/>
              <w:rPr>
                <w:color w:val="000000"/>
                <w:lang w:eastAsia="id-ID"/>
              </w:rPr>
            </w:pPr>
            <w:r w:rsidRPr="002A0EE4">
              <w:rPr>
                <w:color w:val="000000"/>
                <w:lang w:eastAsia="id-ID"/>
              </w:rPr>
              <w:t>52</w:t>
            </w:r>
          </w:p>
        </w:tc>
        <w:tc>
          <w:tcPr>
            <w:tcW w:w="1701" w:type="dxa"/>
            <w:shd w:val="clear" w:color="auto" w:fill="auto"/>
            <w:noWrap/>
            <w:vAlign w:val="bottom"/>
            <w:hideMark/>
          </w:tcPr>
          <w:p w14:paraId="1C03CB4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89AC2A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36A9E9A" w14:textId="77777777" w:rsidTr="00C45BBF">
        <w:trPr>
          <w:trHeight w:val="288"/>
          <w:jc w:val="center"/>
        </w:trPr>
        <w:tc>
          <w:tcPr>
            <w:tcW w:w="1696" w:type="dxa"/>
            <w:shd w:val="clear" w:color="auto" w:fill="auto"/>
            <w:noWrap/>
            <w:vAlign w:val="bottom"/>
            <w:hideMark/>
          </w:tcPr>
          <w:p w14:paraId="4EA1C077" w14:textId="77777777" w:rsidR="002A0EE4" w:rsidRPr="002A0EE4" w:rsidRDefault="002A0EE4" w:rsidP="002A0EE4">
            <w:pPr>
              <w:jc w:val="right"/>
              <w:rPr>
                <w:color w:val="000000"/>
                <w:lang w:eastAsia="id-ID"/>
              </w:rPr>
            </w:pPr>
            <w:r w:rsidRPr="002A0EE4">
              <w:rPr>
                <w:color w:val="000000"/>
                <w:lang w:eastAsia="id-ID"/>
              </w:rPr>
              <w:t>53</w:t>
            </w:r>
          </w:p>
        </w:tc>
        <w:tc>
          <w:tcPr>
            <w:tcW w:w="1701" w:type="dxa"/>
            <w:shd w:val="clear" w:color="auto" w:fill="auto"/>
            <w:noWrap/>
            <w:vAlign w:val="bottom"/>
            <w:hideMark/>
          </w:tcPr>
          <w:p w14:paraId="2E61758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BE60C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47AC862" w14:textId="77777777" w:rsidTr="00C45BBF">
        <w:trPr>
          <w:trHeight w:val="288"/>
          <w:jc w:val="center"/>
        </w:trPr>
        <w:tc>
          <w:tcPr>
            <w:tcW w:w="1696" w:type="dxa"/>
            <w:shd w:val="clear" w:color="auto" w:fill="auto"/>
            <w:noWrap/>
            <w:vAlign w:val="bottom"/>
            <w:hideMark/>
          </w:tcPr>
          <w:p w14:paraId="5C536877" w14:textId="77777777" w:rsidR="002A0EE4" w:rsidRPr="002A0EE4" w:rsidRDefault="002A0EE4" w:rsidP="002A0EE4">
            <w:pPr>
              <w:jc w:val="right"/>
              <w:rPr>
                <w:color w:val="000000"/>
                <w:lang w:eastAsia="id-ID"/>
              </w:rPr>
            </w:pPr>
            <w:r w:rsidRPr="002A0EE4">
              <w:rPr>
                <w:color w:val="000000"/>
                <w:lang w:eastAsia="id-ID"/>
              </w:rPr>
              <w:t>54</w:t>
            </w:r>
          </w:p>
        </w:tc>
        <w:tc>
          <w:tcPr>
            <w:tcW w:w="1701" w:type="dxa"/>
            <w:shd w:val="clear" w:color="auto" w:fill="auto"/>
            <w:noWrap/>
            <w:vAlign w:val="bottom"/>
            <w:hideMark/>
          </w:tcPr>
          <w:p w14:paraId="06DB7414"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0C46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11C42D4" w14:textId="77777777" w:rsidTr="00C45BBF">
        <w:trPr>
          <w:trHeight w:val="288"/>
          <w:jc w:val="center"/>
        </w:trPr>
        <w:tc>
          <w:tcPr>
            <w:tcW w:w="1696" w:type="dxa"/>
            <w:shd w:val="clear" w:color="auto" w:fill="auto"/>
            <w:noWrap/>
            <w:vAlign w:val="bottom"/>
            <w:hideMark/>
          </w:tcPr>
          <w:p w14:paraId="656616D7" w14:textId="77777777" w:rsidR="002A0EE4" w:rsidRPr="002A0EE4" w:rsidRDefault="002A0EE4" w:rsidP="002A0EE4">
            <w:pPr>
              <w:jc w:val="right"/>
              <w:rPr>
                <w:color w:val="000000"/>
                <w:lang w:eastAsia="id-ID"/>
              </w:rPr>
            </w:pPr>
            <w:r w:rsidRPr="002A0EE4">
              <w:rPr>
                <w:color w:val="000000"/>
                <w:lang w:eastAsia="id-ID"/>
              </w:rPr>
              <w:t>55</w:t>
            </w:r>
          </w:p>
        </w:tc>
        <w:tc>
          <w:tcPr>
            <w:tcW w:w="1701" w:type="dxa"/>
            <w:shd w:val="clear" w:color="auto" w:fill="auto"/>
            <w:noWrap/>
            <w:vAlign w:val="bottom"/>
            <w:hideMark/>
          </w:tcPr>
          <w:p w14:paraId="18871BA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23BF46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574EF9" w14:textId="77777777" w:rsidTr="00C45BBF">
        <w:trPr>
          <w:trHeight w:val="288"/>
          <w:jc w:val="center"/>
        </w:trPr>
        <w:tc>
          <w:tcPr>
            <w:tcW w:w="1696" w:type="dxa"/>
            <w:shd w:val="clear" w:color="auto" w:fill="auto"/>
            <w:noWrap/>
            <w:vAlign w:val="bottom"/>
            <w:hideMark/>
          </w:tcPr>
          <w:p w14:paraId="543C7AF5" w14:textId="77777777" w:rsidR="002A0EE4" w:rsidRPr="002A0EE4" w:rsidRDefault="002A0EE4" w:rsidP="002A0EE4">
            <w:pPr>
              <w:jc w:val="right"/>
              <w:rPr>
                <w:color w:val="000000"/>
                <w:lang w:eastAsia="id-ID"/>
              </w:rPr>
            </w:pPr>
            <w:r w:rsidRPr="002A0EE4">
              <w:rPr>
                <w:color w:val="000000"/>
                <w:lang w:eastAsia="id-ID"/>
              </w:rPr>
              <w:t>56</w:t>
            </w:r>
          </w:p>
        </w:tc>
        <w:tc>
          <w:tcPr>
            <w:tcW w:w="1701" w:type="dxa"/>
            <w:shd w:val="clear" w:color="auto" w:fill="auto"/>
            <w:noWrap/>
            <w:vAlign w:val="bottom"/>
            <w:hideMark/>
          </w:tcPr>
          <w:p w14:paraId="2F45EED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8E835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925C80D" w14:textId="77777777" w:rsidTr="00C45BBF">
        <w:trPr>
          <w:trHeight w:val="288"/>
          <w:jc w:val="center"/>
        </w:trPr>
        <w:tc>
          <w:tcPr>
            <w:tcW w:w="1696" w:type="dxa"/>
            <w:shd w:val="clear" w:color="auto" w:fill="auto"/>
            <w:noWrap/>
            <w:vAlign w:val="bottom"/>
            <w:hideMark/>
          </w:tcPr>
          <w:p w14:paraId="037D8A44" w14:textId="77777777" w:rsidR="002A0EE4" w:rsidRPr="002A0EE4" w:rsidRDefault="002A0EE4" w:rsidP="002A0EE4">
            <w:pPr>
              <w:jc w:val="right"/>
              <w:rPr>
                <w:color w:val="000000"/>
                <w:lang w:eastAsia="id-ID"/>
              </w:rPr>
            </w:pPr>
            <w:r w:rsidRPr="002A0EE4">
              <w:rPr>
                <w:color w:val="000000"/>
                <w:lang w:eastAsia="id-ID"/>
              </w:rPr>
              <w:lastRenderedPageBreak/>
              <w:t>57</w:t>
            </w:r>
          </w:p>
        </w:tc>
        <w:tc>
          <w:tcPr>
            <w:tcW w:w="1701" w:type="dxa"/>
            <w:shd w:val="clear" w:color="auto" w:fill="auto"/>
            <w:noWrap/>
            <w:vAlign w:val="bottom"/>
            <w:hideMark/>
          </w:tcPr>
          <w:p w14:paraId="022E04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A5F68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1C2968E" w14:textId="77777777" w:rsidTr="00C45BBF">
        <w:trPr>
          <w:trHeight w:val="288"/>
          <w:jc w:val="center"/>
        </w:trPr>
        <w:tc>
          <w:tcPr>
            <w:tcW w:w="1696" w:type="dxa"/>
            <w:shd w:val="clear" w:color="auto" w:fill="auto"/>
            <w:noWrap/>
            <w:vAlign w:val="bottom"/>
            <w:hideMark/>
          </w:tcPr>
          <w:p w14:paraId="39789BD3" w14:textId="77777777" w:rsidR="002A0EE4" w:rsidRPr="002A0EE4" w:rsidRDefault="002A0EE4" w:rsidP="002A0EE4">
            <w:pPr>
              <w:jc w:val="right"/>
              <w:rPr>
                <w:color w:val="000000"/>
                <w:lang w:eastAsia="id-ID"/>
              </w:rPr>
            </w:pPr>
            <w:r w:rsidRPr="002A0EE4">
              <w:rPr>
                <w:color w:val="000000"/>
                <w:lang w:eastAsia="id-ID"/>
              </w:rPr>
              <w:t>58</w:t>
            </w:r>
          </w:p>
        </w:tc>
        <w:tc>
          <w:tcPr>
            <w:tcW w:w="1701" w:type="dxa"/>
            <w:shd w:val="clear" w:color="auto" w:fill="auto"/>
            <w:noWrap/>
            <w:vAlign w:val="bottom"/>
            <w:hideMark/>
          </w:tcPr>
          <w:p w14:paraId="62FEC64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30A0083"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33F7C0F3" w14:textId="77777777" w:rsidTr="00C45BBF">
        <w:trPr>
          <w:trHeight w:val="288"/>
          <w:jc w:val="center"/>
        </w:trPr>
        <w:tc>
          <w:tcPr>
            <w:tcW w:w="1696" w:type="dxa"/>
            <w:shd w:val="clear" w:color="auto" w:fill="auto"/>
            <w:noWrap/>
            <w:vAlign w:val="bottom"/>
            <w:hideMark/>
          </w:tcPr>
          <w:p w14:paraId="71168DD0" w14:textId="77777777" w:rsidR="002A0EE4" w:rsidRPr="002A0EE4" w:rsidRDefault="002A0EE4" w:rsidP="002A0EE4">
            <w:pPr>
              <w:jc w:val="right"/>
              <w:rPr>
                <w:color w:val="000000"/>
                <w:lang w:eastAsia="id-ID"/>
              </w:rPr>
            </w:pPr>
            <w:r w:rsidRPr="002A0EE4">
              <w:rPr>
                <w:color w:val="000000"/>
                <w:lang w:eastAsia="id-ID"/>
              </w:rPr>
              <w:t>59</w:t>
            </w:r>
          </w:p>
        </w:tc>
        <w:tc>
          <w:tcPr>
            <w:tcW w:w="1701" w:type="dxa"/>
            <w:shd w:val="clear" w:color="auto" w:fill="auto"/>
            <w:noWrap/>
            <w:vAlign w:val="bottom"/>
            <w:hideMark/>
          </w:tcPr>
          <w:p w14:paraId="094B68A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FAFE3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8806A53" w14:textId="77777777" w:rsidTr="00C45BBF">
        <w:trPr>
          <w:trHeight w:val="288"/>
          <w:jc w:val="center"/>
        </w:trPr>
        <w:tc>
          <w:tcPr>
            <w:tcW w:w="1696" w:type="dxa"/>
            <w:shd w:val="clear" w:color="auto" w:fill="auto"/>
            <w:noWrap/>
            <w:vAlign w:val="bottom"/>
            <w:hideMark/>
          </w:tcPr>
          <w:p w14:paraId="42B207DD" w14:textId="77777777" w:rsidR="002A0EE4" w:rsidRPr="002A0EE4" w:rsidRDefault="002A0EE4" w:rsidP="002A0EE4">
            <w:pPr>
              <w:jc w:val="right"/>
              <w:rPr>
                <w:color w:val="000000"/>
                <w:lang w:eastAsia="id-ID"/>
              </w:rPr>
            </w:pPr>
            <w:r w:rsidRPr="002A0EE4">
              <w:rPr>
                <w:color w:val="000000"/>
                <w:lang w:eastAsia="id-ID"/>
              </w:rPr>
              <w:t>60</w:t>
            </w:r>
          </w:p>
        </w:tc>
        <w:tc>
          <w:tcPr>
            <w:tcW w:w="1701" w:type="dxa"/>
            <w:shd w:val="clear" w:color="auto" w:fill="auto"/>
            <w:noWrap/>
            <w:vAlign w:val="bottom"/>
            <w:hideMark/>
          </w:tcPr>
          <w:p w14:paraId="42E47E1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2C69CF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7DF8C06" w14:textId="77777777" w:rsidTr="00C45BBF">
        <w:trPr>
          <w:trHeight w:val="288"/>
          <w:jc w:val="center"/>
        </w:trPr>
        <w:tc>
          <w:tcPr>
            <w:tcW w:w="1696" w:type="dxa"/>
            <w:shd w:val="clear" w:color="auto" w:fill="auto"/>
            <w:noWrap/>
            <w:vAlign w:val="bottom"/>
            <w:hideMark/>
          </w:tcPr>
          <w:p w14:paraId="617BCDA3" w14:textId="77777777" w:rsidR="002A0EE4" w:rsidRPr="002A0EE4" w:rsidRDefault="002A0EE4" w:rsidP="002A0EE4">
            <w:pPr>
              <w:jc w:val="right"/>
              <w:rPr>
                <w:color w:val="000000"/>
                <w:lang w:eastAsia="id-ID"/>
              </w:rPr>
            </w:pPr>
            <w:r w:rsidRPr="002A0EE4">
              <w:rPr>
                <w:color w:val="000000"/>
                <w:lang w:eastAsia="id-ID"/>
              </w:rPr>
              <w:t>61</w:t>
            </w:r>
          </w:p>
        </w:tc>
        <w:tc>
          <w:tcPr>
            <w:tcW w:w="1701" w:type="dxa"/>
            <w:shd w:val="clear" w:color="auto" w:fill="auto"/>
            <w:noWrap/>
            <w:vAlign w:val="bottom"/>
            <w:hideMark/>
          </w:tcPr>
          <w:p w14:paraId="658CDE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83156E5"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D64278D" w14:textId="77777777" w:rsidTr="00C45BBF">
        <w:trPr>
          <w:trHeight w:val="288"/>
          <w:jc w:val="center"/>
        </w:trPr>
        <w:tc>
          <w:tcPr>
            <w:tcW w:w="1696" w:type="dxa"/>
            <w:shd w:val="clear" w:color="auto" w:fill="auto"/>
            <w:noWrap/>
            <w:vAlign w:val="bottom"/>
            <w:hideMark/>
          </w:tcPr>
          <w:p w14:paraId="660B8D2E" w14:textId="77777777" w:rsidR="002A0EE4" w:rsidRPr="002A0EE4" w:rsidRDefault="002A0EE4" w:rsidP="002A0EE4">
            <w:pPr>
              <w:jc w:val="right"/>
              <w:rPr>
                <w:color w:val="000000"/>
                <w:lang w:eastAsia="id-ID"/>
              </w:rPr>
            </w:pPr>
            <w:r w:rsidRPr="002A0EE4">
              <w:rPr>
                <w:color w:val="000000"/>
                <w:lang w:eastAsia="id-ID"/>
              </w:rPr>
              <w:t>62</w:t>
            </w:r>
          </w:p>
        </w:tc>
        <w:tc>
          <w:tcPr>
            <w:tcW w:w="1701" w:type="dxa"/>
            <w:shd w:val="clear" w:color="auto" w:fill="auto"/>
            <w:noWrap/>
            <w:vAlign w:val="bottom"/>
            <w:hideMark/>
          </w:tcPr>
          <w:p w14:paraId="6434171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D66D77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F69C60B" w14:textId="77777777" w:rsidTr="00C45BBF">
        <w:trPr>
          <w:trHeight w:val="288"/>
          <w:jc w:val="center"/>
        </w:trPr>
        <w:tc>
          <w:tcPr>
            <w:tcW w:w="1696" w:type="dxa"/>
            <w:shd w:val="clear" w:color="auto" w:fill="auto"/>
            <w:noWrap/>
            <w:vAlign w:val="bottom"/>
            <w:hideMark/>
          </w:tcPr>
          <w:p w14:paraId="764E1EB7" w14:textId="77777777" w:rsidR="002A0EE4" w:rsidRPr="002A0EE4" w:rsidRDefault="002A0EE4" w:rsidP="002A0EE4">
            <w:pPr>
              <w:jc w:val="right"/>
              <w:rPr>
                <w:color w:val="000000"/>
                <w:lang w:eastAsia="id-ID"/>
              </w:rPr>
            </w:pPr>
            <w:r w:rsidRPr="002A0EE4">
              <w:rPr>
                <w:color w:val="000000"/>
                <w:lang w:eastAsia="id-ID"/>
              </w:rPr>
              <w:t>63</w:t>
            </w:r>
          </w:p>
        </w:tc>
        <w:tc>
          <w:tcPr>
            <w:tcW w:w="1701" w:type="dxa"/>
            <w:shd w:val="clear" w:color="auto" w:fill="auto"/>
            <w:noWrap/>
            <w:vAlign w:val="bottom"/>
            <w:hideMark/>
          </w:tcPr>
          <w:p w14:paraId="2DFD522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45B62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8180A55" w14:textId="77777777" w:rsidTr="00C45BBF">
        <w:trPr>
          <w:trHeight w:val="288"/>
          <w:jc w:val="center"/>
        </w:trPr>
        <w:tc>
          <w:tcPr>
            <w:tcW w:w="1696" w:type="dxa"/>
            <w:shd w:val="clear" w:color="auto" w:fill="auto"/>
            <w:noWrap/>
            <w:vAlign w:val="bottom"/>
            <w:hideMark/>
          </w:tcPr>
          <w:p w14:paraId="67DF5F99" w14:textId="77777777" w:rsidR="002A0EE4" w:rsidRPr="002A0EE4" w:rsidRDefault="002A0EE4" w:rsidP="002A0EE4">
            <w:pPr>
              <w:jc w:val="right"/>
              <w:rPr>
                <w:color w:val="000000"/>
                <w:lang w:eastAsia="id-ID"/>
              </w:rPr>
            </w:pPr>
            <w:r w:rsidRPr="002A0EE4">
              <w:rPr>
                <w:color w:val="000000"/>
                <w:lang w:eastAsia="id-ID"/>
              </w:rPr>
              <w:t>64</w:t>
            </w:r>
          </w:p>
        </w:tc>
        <w:tc>
          <w:tcPr>
            <w:tcW w:w="1701" w:type="dxa"/>
            <w:shd w:val="clear" w:color="auto" w:fill="auto"/>
            <w:noWrap/>
            <w:vAlign w:val="bottom"/>
            <w:hideMark/>
          </w:tcPr>
          <w:p w14:paraId="7F6354F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0C030A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27B9F0" w14:textId="77777777" w:rsidTr="00C45BBF">
        <w:trPr>
          <w:trHeight w:val="288"/>
          <w:jc w:val="center"/>
        </w:trPr>
        <w:tc>
          <w:tcPr>
            <w:tcW w:w="1696" w:type="dxa"/>
            <w:shd w:val="clear" w:color="auto" w:fill="auto"/>
            <w:noWrap/>
            <w:vAlign w:val="bottom"/>
            <w:hideMark/>
          </w:tcPr>
          <w:p w14:paraId="1D511C2C" w14:textId="77777777" w:rsidR="002A0EE4" w:rsidRPr="002A0EE4" w:rsidRDefault="002A0EE4" w:rsidP="002A0EE4">
            <w:pPr>
              <w:jc w:val="right"/>
              <w:rPr>
                <w:color w:val="000000"/>
                <w:lang w:eastAsia="id-ID"/>
              </w:rPr>
            </w:pPr>
            <w:r w:rsidRPr="002A0EE4">
              <w:rPr>
                <w:color w:val="000000"/>
                <w:lang w:eastAsia="id-ID"/>
              </w:rPr>
              <w:t>65</w:t>
            </w:r>
          </w:p>
        </w:tc>
        <w:tc>
          <w:tcPr>
            <w:tcW w:w="1701" w:type="dxa"/>
            <w:shd w:val="clear" w:color="auto" w:fill="auto"/>
            <w:noWrap/>
            <w:vAlign w:val="bottom"/>
            <w:hideMark/>
          </w:tcPr>
          <w:p w14:paraId="4BB28DC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BF655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FC640CB" w14:textId="77777777" w:rsidTr="00C45BBF">
        <w:trPr>
          <w:trHeight w:val="288"/>
          <w:jc w:val="center"/>
        </w:trPr>
        <w:tc>
          <w:tcPr>
            <w:tcW w:w="1696" w:type="dxa"/>
            <w:shd w:val="clear" w:color="auto" w:fill="auto"/>
            <w:noWrap/>
            <w:vAlign w:val="bottom"/>
            <w:hideMark/>
          </w:tcPr>
          <w:p w14:paraId="13151D55" w14:textId="77777777" w:rsidR="002A0EE4" w:rsidRPr="002A0EE4" w:rsidRDefault="002A0EE4" w:rsidP="002A0EE4">
            <w:pPr>
              <w:jc w:val="right"/>
              <w:rPr>
                <w:color w:val="000000"/>
                <w:lang w:eastAsia="id-ID"/>
              </w:rPr>
            </w:pPr>
            <w:r w:rsidRPr="002A0EE4">
              <w:rPr>
                <w:color w:val="000000"/>
                <w:lang w:eastAsia="id-ID"/>
              </w:rPr>
              <w:t>66</w:t>
            </w:r>
          </w:p>
        </w:tc>
        <w:tc>
          <w:tcPr>
            <w:tcW w:w="1701" w:type="dxa"/>
            <w:shd w:val="clear" w:color="auto" w:fill="auto"/>
            <w:noWrap/>
            <w:vAlign w:val="bottom"/>
            <w:hideMark/>
          </w:tcPr>
          <w:p w14:paraId="2C1303F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08D175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BA3A229" w14:textId="77777777" w:rsidTr="00C45BBF">
        <w:trPr>
          <w:trHeight w:val="288"/>
          <w:jc w:val="center"/>
        </w:trPr>
        <w:tc>
          <w:tcPr>
            <w:tcW w:w="1696" w:type="dxa"/>
            <w:shd w:val="clear" w:color="auto" w:fill="auto"/>
            <w:noWrap/>
            <w:vAlign w:val="bottom"/>
            <w:hideMark/>
          </w:tcPr>
          <w:p w14:paraId="23B0AF3F" w14:textId="77777777" w:rsidR="002A0EE4" w:rsidRPr="002A0EE4" w:rsidRDefault="002A0EE4" w:rsidP="002A0EE4">
            <w:pPr>
              <w:jc w:val="right"/>
              <w:rPr>
                <w:color w:val="000000"/>
                <w:lang w:eastAsia="id-ID"/>
              </w:rPr>
            </w:pPr>
            <w:r w:rsidRPr="002A0EE4">
              <w:rPr>
                <w:color w:val="000000"/>
                <w:lang w:eastAsia="id-ID"/>
              </w:rPr>
              <w:t>67</w:t>
            </w:r>
          </w:p>
        </w:tc>
        <w:tc>
          <w:tcPr>
            <w:tcW w:w="1701" w:type="dxa"/>
            <w:shd w:val="clear" w:color="auto" w:fill="auto"/>
            <w:noWrap/>
            <w:vAlign w:val="bottom"/>
            <w:hideMark/>
          </w:tcPr>
          <w:p w14:paraId="4C3FD55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7E808B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2C4BE1D" w14:textId="77777777" w:rsidTr="00C45BBF">
        <w:trPr>
          <w:trHeight w:val="288"/>
          <w:jc w:val="center"/>
        </w:trPr>
        <w:tc>
          <w:tcPr>
            <w:tcW w:w="1696" w:type="dxa"/>
            <w:shd w:val="clear" w:color="auto" w:fill="auto"/>
            <w:noWrap/>
            <w:vAlign w:val="bottom"/>
            <w:hideMark/>
          </w:tcPr>
          <w:p w14:paraId="3F90C986" w14:textId="77777777" w:rsidR="002A0EE4" w:rsidRPr="002A0EE4" w:rsidRDefault="002A0EE4" w:rsidP="002A0EE4">
            <w:pPr>
              <w:jc w:val="right"/>
              <w:rPr>
                <w:color w:val="000000"/>
                <w:lang w:eastAsia="id-ID"/>
              </w:rPr>
            </w:pPr>
            <w:r w:rsidRPr="002A0EE4">
              <w:rPr>
                <w:color w:val="000000"/>
                <w:lang w:eastAsia="id-ID"/>
              </w:rPr>
              <w:t>68</w:t>
            </w:r>
          </w:p>
        </w:tc>
        <w:tc>
          <w:tcPr>
            <w:tcW w:w="1701" w:type="dxa"/>
            <w:shd w:val="clear" w:color="auto" w:fill="auto"/>
            <w:noWrap/>
            <w:vAlign w:val="bottom"/>
            <w:hideMark/>
          </w:tcPr>
          <w:p w14:paraId="308FF03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CFF8CA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845D970" w14:textId="77777777" w:rsidTr="00C45BBF">
        <w:trPr>
          <w:trHeight w:val="288"/>
          <w:jc w:val="center"/>
        </w:trPr>
        <w:tc>
          <w:tcPr>
            <w:tcW w:w="1696" w:type="dxa"/>
            <w:shd w:val="clear" w:color="auto" w:fill="auto"/>
            <w:noWrap/>
            <w:vAlign w:val="bottom"/>
            <w:hideMark/>
          </w:tcPr>
          <w:p w14:paraId="20BE1C47" w14:textId="77777777" w:rsidR="002A0EE4" w:rsidRPr="002A0EE4" w:rsidRDefault="002A0EE4" w:rsidP="002A0EE4">
            <w:pPr>
              <w:jc w:val="right"/>
              <w:rPr>
                <w:color w:val="000000"/>
                <w:lang w:eastAsia="id-ID"/>
              </w:rPr>
            </w:pPr>
            <w:r w:rsidRPr="002A0EE4">
              <w:rPr>
                <w:color w:val="000000"/>
                <w:lang w:eastAsia="id-ID"/>
              </w:rPr>
              <w:t>69</w:t>
            </w:r>
          </w:p>
        </w:tc>
        <w:tc>
          <w:tcPr>
            <w:tcW w:w="1701" w:type="dxa"/>
            <w:shd w:val="clear" w:color="auto" w:fill="auto"/>
            <w:noWrap/>
            <w:vAlign w:val="bottom"/>
            <w:hideMark/>
          </w:tcPr>
          <w:p w14:paraId="384F9D0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14893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8FA1F1E" w14:textId="77777777" w:rsidTr="00C45BBF">
        <w:trPr>
          <w:trHeight w:val="288"/>
          <w:jc w:val="center"/>
        </w:trPr>
        <w:tc>
          <w:tcPr>
            <w:tcW w:w="1696" w:type="dxa"/>
            <w:shd w:val="clear" w:color="auto" w:fill="auto"/>
            <w:noWrap/>
            <w:vAlign w:val="bottom"/>
            <w:hideMark/>
          </w:tcPr>
          <w:p w14:paraId="6AB379B2" w14:textId="77777777" w:rsidR="002A0EE4" w:rsidRPr="002A0EE4" w:rsidRDefault="002A0EE4" w:rsidP="002A0EE4">
            <w:pPr>
              <w:jc w:val="right"/>
              <w:rPr>
                <w:color w:val="000000"/>
                <w:lang w:eastAsia="id-ID"/>
              </w:rPr>
            </w:pPr>
            <w:r w:rsidRPr="002A0EE4">
              <w:rPr>
                <w:color w:val="000000"/>
                <w:lang w:eastAsia="id-ID"/>
              </w:rPr>
              <w:t>70</w:t>
            </w:r>
          </w:p>
        </w:tc>
        <w:tc>
          <w:tcPr>
            <w:tcW w:w="1701" w:type="dxa"/>
            <w:shd w:val="clear" w:color="auto" w:fill="auto"/>
            <w:noWrap/>
            <w:vAlign w:val="bottom"/>
            <w:hideMark/>
          </w:tcPr>
          <w:p w14:paraId="0250A3F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AAF0FB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566980" w14:textId="77777777" w:rsidTr="00C45BBF">
        <w:trPr>
          <w:trHeight w:val="288"/>
          <w:jc w:val="center"/>
        </w:trPr>
        <w:tc>
          <w:tcPr>
            <w:tcW w:w="1696" w:type="dxa"/>
            <w:shd w:val="clear" w:color="auto" w:fill="auto"/>
            <w:noWrap/>
            <w:vAlign w:val="bottom"/>
            <w:hideMark/>
          </w:tcPr>
          <w:p w14:paraId="0E88B19F" w14:textId="77777777" w:rsidR="002A0EE4" w:rsidRPr="002A0EE4" w:rsidRDefault="002A0EE4" w:rsidP="002A0EE4">
            <w:pPr>
              <w:jc w:val="right"/>
              <w:rPr>
                <w:color w:val="000000"/>
                <w:lang w:eastAsia="id-ID"/>
              </w:rPr>
            </w:pPr>
            <w:r w:rsidRPr="002A0EE4">
              <w:rPr>
                <w:color w:val="000000"/>
                <w:lang w:eastAsia="id-ID"/>
              </w:rPr>
              <w:t>71</w:t>
            </w:r>
          </w:p>
        </w:tc>
        <w:tc>
          <w:tcPr>
            <w:tcW w:w="1701" w:type="dxa"/>
            <w:shd w:val="clear" w:color="auto" w:fill="auto"/>
            <w:noWrap/>
            <w:vAlign w:val="bottom"/>
            <w:hideMark/>
          </w:tcPr>
          <w:p w14:paraId="2D12CD9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565255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958474" w14:textId="77777777" w:rsidTr="00C45BBF">
        <w:trPr>
          <w:trHeight w:val="288"/>
          <w:jc w:val="center"/>
        </w:trPr>
        <w:tc>
          <w:tcPr>
            <w:tcW w:w="1696" w:type="dxa"/>
            <w:shd w:val="clear" w:color="auto" w:fill="auto"/>
            <w:noWrap/>
            <w:vAlign w:val="bottom"/>
            <w:hideMark/>
          </w:tcPr>
          <w:p w14:paraId="121A26C0" w14:textId="77777777" w:rsidR="002A0EE4" w:rsidRPr="002A0EE4" w:rsidRDefault="002A0EE4" w:rsidP="002A0EE4">
            <w:pPr>
              <w:jc w:val="right"/>
              <w:rPr>
                <w:color w:val="000000"/>
                <w:lang w:eastAsia="id-ID"/>
              </w:rPr>
            </w:pPr>
            <w:r w:rsidRPr="002A0EE4">
              <w:rPr>
                <w:color w:val="000000"/>
                <w:lang w:eastAsia="id-ID"/>
              </w:rPr>
              <w:t>72</w:t>
            </w:r>
          </w:p>
        </w:tc>
        <w:tc>
          <w:tcPr>
            <w:tcW w:w="1701" w:type="dxa"/>
            <w:shd w:val="clear" w:color="auto" w:fill="auto"/>
            <w:noWrap/>
            <w:vAlign w:val="bottom"/>
            <w:hideMark/>
          </w:tcPr>
          <w:p w14:paraId="104D3FA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E8FFACD"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576B734" w14:textId="77777777" w:rsidTr="00C45BBF">
        <w:trPr>
          <w:trHeight w:val="288"/>
          <w:jc w:val="center"/>
        </w:trPr>
        <w:tc>
          <w:tcPr>
            <w:tcW w:w="1696" w:type="dxa"/>
            <w:shd w:val="clear" w:color="auto" w:fill="auto"/>
            <w:noWrap/>
            <w:vAlign w:val="bottom"/>
            <w:hideMark/>
          </w:tcPr>
          <w:p w14:paraId="27074B41" w14:textId="77777777" w:rsidR="002A0EE4" w:rsidRPr="002A0EE4" w:rsidRDefault="002A0EE4" w:rsidP="002A0EE4">
            <w:pPr>
              <w:jc w:val="right"/>
              <w:rPr>
                <w:color w:val="000000"/>
                <w:lang w:eastAsia="id-ID"/>
              </w:rPr>
            </w:pPr>
            <w:r w:rsidRPr="002A0EE4">
              <w:rPr>
                <w:color w:val="000000"/>
                <w:lang w:eastAsia="id-ID"/>
              </w:rPr>
              <w:t>73</w:t>
            </w:r>
          </w:p>
        </w:tc>
        <w:tc>
          <w:tcPr>
            <w:tcW w:w="1701" w:type="dxa"/>
            <w:shd w:val="clear" w:color="auto" w:fill="auto"/>
            <w:noWrap/>
            <w:vAlign w:val="bottom"/>
            <w:hideMark/>
          </w:tcPr>
          <w:p w14:paraId="5DDED2D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84BF805"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B343229" w14:textId="77777777" w:rsidTr="00C45BBF">
        <w:trPr>
          <w:trHeight w:val="288"/>
          <w:jc w:val="center"/>
        </w:trPr>
        <w:tc>
          <w:tcPr>
            <w:tcW w:w="1696" w:type="dxa"/>
            <w:shd w:val="clear" w:color="auto" w:fill="auto"/>
            <w:noWrap/>
            <w:vAlign w:val="bottom"/>
            <w:hideMark/>
          </w:tcPr>
          <w:p w14:paraId="565F0222" w14:textId="77777777" w:rsidR="002A0EE4" w:rsidRPr="002A0EE4" w:rsidRDefault="002A0EE4" w:rsidP="002A0EE4">
            <w:pPr>
              <w:jc w:val="right"/>
              <w:rPr>
                <w:color w:val="000000"/>
                <w:lang w:eastAsia="id-ID"/>
              </w:rPr>
            </w:pPr>
            <w:r w:rsidRPr="002A0EE4">
              <w:rPr>
                <w:color w:val="000000"/>
                <w:lang w:eastAsia="id-ID"/>
              </w:rPr>
              <w:t>74</w:t>
            </w:r>
          </w:p>
        </w:tc>
        <w:tc>
          <w:tcPr>
            <w:tcW w:w="1701" w:type="dxa"/>
            <w:shd w:val="clear" w:color="auto" w:fill="auto"/>
            <w:noWrap/>
            <w:vAlign w:val="bottom"/>
            <w:hideMark/>
          </w:tcPr>
          <w:p w14:paraId="15E1ADB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D122E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9D8AC1F" w14:textId="77777777" w:rsidTr="00C45BBF">
        <w:trPr>
          <w:trHeight w:val="288"/>
          <w:jc w:val="center"/>
        </w:trPr>
        <w:tc>
          <w:tcPr>
            <w:tcW w:w="1696" w:type="dxa"/>
            <w:shd w:val="clear" w:color="auto" w:fill="auto"/>
            <w:noWrap/>
            <w:vAlign w:val="bottom"/>
            <w:hideMark/>
          </w:tcPr>
          <w:p w14:paraId="0C75249E" w14:textId="77777777" w:rsidR="002A0EE4" w:rsidRPr="002A0EE4" w:rsidRDefault="002A0EE4" w:rsidP="002A0EE4">
            <w:pPr>
              <w:jc w:val="right"/>
              <w:rPr>
                <w:color w:val="000000"/>
                <w:lang w:eastAsia="id-ID"/>
              </w:rPr>
            </w:pPr>
            <w:r w:rsidRPr="002A0EE4">
              <w:rPr>
                <w:color w:val="000000"/>
                <w:lang w:eastAsia="id-ID"/>
              </w:rPr>
              <w:t>75</w:t>
            </w:r>
          </w:p>
        </w:tc>
        <w:tc>
          <w:tcPr>
            <w:tcW w:w="1701" w:type="dxa"/>
            <w:shd w:val="clear" w:color="auto" w:fill="auto"/>
            <w:noWrap/>
            <w:vAlign w:val="bottom"/>
            <w:hideMark/>
          </w:tcPr>
          <w:p w14:paraId="050A6D16"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07947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640CB242" w14:textId="77777777" w:rsidTr="00C45BBF">
        <w:trPr>
          <w:trHeight w:val="288"/>
          <w:jc w:val="center"/>
        </w:trPr>
        <w:tc>
          <w:tcPr>
            <w:tcW w:w="1696" w:type="dxa"/>
            <w:shd w:val="clear" w:color="auto" w:fill="auto"/>
            <w:noWrap/>
            <w:vAlign w:val="bottom"/>
            <w:hideMark/>
          </w:tcPr>
          <w:p w14:paraId="184FEEF7" w14:textId="77777777" w:rsidR="002A0EE4" w:rsidRPr="002A0EE4" w:rsidRDefault="002A0EE4" w:rsidP="002A0EE4">
            <w:pPr>
              <w:jc w:val="right"/>
              <w:rPr>
                <w:color w:val="000000"/>
                <w:lang w:eastAsia="id-ID"/>
              </w:rPr>
            </w:pPr>
            <w:r w:rsidRPr="002A0EE4">
              <w:rPr>
                <w:color w:val="000000"/>
                <w:lang w:eastAsia="id-ID"/>
              </w:rPr>
              <w:t>76</w:t>
            </w:r>
          </w:p>
        </w:tc>
        <w:tc>
          <w:tcPr>
            <w:tcW w:w="1701" w:type="dxa"/>
            <w:shd w:val="clear" w:color="auto" w:fill="auto"/>
            <w:noWrap/>
            <w:vAlign w:val="bottom"/>
            <w:hideMark/>
          </w:tcPr>
          <w:p w14:paraId="4D8F3B1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AD9E40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115EFF" w14:textId="77777777" w:rsidTr="00C45BBF">
        <w:trPr>
          <w:trHeight w:val="288"/>
          <w:jc w:val="center"/>
        </w:trPr>
        <w:tc>
          <w:tcPr>
            <w:tcW w:w="1696" w:type="dxa"/>
            <w:shd w:val="clear" w:color="auto" w:fill="auto"/>
            <w:noWrap/>
            <w:vAlign w:val="bottom"/>
            <w:hideMark/>
          </w:tcPr>
          <w:p w14:paraId="561F7B25" w14:textId="77777777" w:rsidR="002A0EE4" w:rsidRPr="002A0EE4" w:rsidRDefault="002A0EE4" w:rsidP="002A0EE4">
            <w:pPr>
              <w:jc w:val="right"/>
              <w:rPr>
                <w:color w:val="000000"/>
                <w:lang w:eastAsia="id-ID"/>
              </w:rPr>
            </w:pPr>
            <w:r w:rsidRPr="002A0EE4">
              <w:rPr>
                <w:color w:val="000000"/>
                <w:lang w:eastAsia="id-ID"/>
              </w:rPr>
              <w:t>77</w:t>
            </w:r>
          </w:p>
        </w:tc>
        <w:tc>
          <w:tcPr>
            <w:tcW w:w="1701" w:type="dxa"/>
            <w:shd w:val="clear" w:color="auto" w:fill="auto"/>
            <w:noWrap/>
            <w:vAlign w:val="bottom"/>
            <w:hideMark/>
          </w:tcPr>
          <w:p w14:paraId="10C42D3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10814C3"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2D976B7" w14:textId="77777777" w:rsidTr="00C45BBF">
        <w:trPr>
          <w:trHeight w:val="288"/>
          <w:jc w:val="center"/>
        </w:trPr>
        <w:tc>
          <w:tcPr>
            <w:tcW w:w="1696" w:type="dxa"/>
            <w:shd w:val="clear" w:color="auto" w:fill="auto"/>
            <w:noWrap/>
            <w:vAlign w:val="bottom"/>
            <w:hideMark/>
          </w:tcPr>
          <w:p w14:paraId="3B763487" w14:textId="77777777" w:rsidR="002A0EE4" w:rsidRPr="002A0EE4" w:rsidRDefault="002A0EE4" w:rsidP="002A0EE4">
            <w:pPr>
              <w:jc w:val="right"/>
              <w:rPr>
                <w:color w:val="000000"/>
                <w:lang w:eastAsia="id-ID"/>
              </w:rPr>
            </w:pPr>
            <w:r w:rsidRPr="002A0EE4">
              <w:rPr>
                <w:color w:val="000000"/>
                <w:lang w:eastAsia="id-ID"/>
              </w:rPr>
              <w:t>78</w:t>
            </w:r>
          </w:p>
        </w:tc>
        <w:tc>
          <w:tcPr>
            <w:tcW w:w="1701" w:type="dxa"/>
            <w:shd w:val="clear" w:color="auto" w:fill="auto"/>
            <w:noWrap/>
            <w:vAlign w:val="bottom"/>
            <w:hideMark/>
          </w:tcPr>
          <w:p w14:paraId="40C9FB5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1FBCA3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DABB69" w14:textId="77777777" w:rsidTr="00C45BBF">
        <w:trPr>
          <w:trHeight w:val="288"/>
          <w:jc w:val="center"/>
        </w:trPr>
        <w:tc>
          <w:tcPr>
            <w:tcW w:w="1696" w:type="dxa"/>
            <w:shd w:val="clear" w:color="auto" w:fill="auto"/>
            <w:noWrap/>
            <w:vAlign w:val="bottom"/>
            <w:hideMark/>
          </w:tcPr>
          <w:p w14:paraId="0BABFEB6" w14:textId="77777777" w:rsidR="002A0EE4" w:rsidRPr="002A0EE4" w:rsidRDefault="002A0EE4" w:rsidP="002A0EE4">
            <w:pPr>
              <w:jc w:val="right"/>
              <w:rPr>
                <w:color w:val="000000"/>
                <w:lang w:eastAsia="id-ID"/>
              </w:rPr>
            </w:pPr>
            <w:r w:rsidRPr="002A0EE4">
              <w:rPr>
                <w:color w:val="000000"/>
                <w:lang w:eastAsia="id-ID"/>
              </w:rPr>
              <w:t>79</w:t>
            </w:r>
          </w:p>
        </w:tc>
        <w:tc>
          <w:tcPr>
            <w:tcW w:w="1701" w:type="dxa"/>
            <w:shd w:val="clear" w:color="auto" w:fill="auto"/>
            <w:noWrap/>
            <w:vAlign w:val="bottom"/>
            <w:hideMark/>
          </w:tcPr>
          <w:p w14:paraId="6057306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BE7F62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08875EBD" w14:textId="77777777" w:rsidTr="00C45BBF">
        <w:trPr>
          <w:trHeight w:val="288"/>
          <w:jc w:val="center"/>
        </w:trPr>
        <w:tc>
          <w:tcPr>
            <w:tcW w:w="1696" w:type="dxa"/>
            <w:shd w:val="clear" w:color="auto" w:fill="auto"/>
            <w:noWrap/>
            <w:vAlign w:val="bottom"/>
            <w:hideMark/>
          </w:tcPr>
          <w:p w14:paraId="4E54A068" w14:textId="77777777" w:rsidR="002A0EE4" w:rsidRPr="002A0EE4" w:rsidRDefault="002A0EE4" w:rsidP="002A0EE4">
            <w:pPr>
              <w:jc w:val="right"/>
              <w:rPr>
                <w:color w:val="000000"/>
                <w:lang w:eastAsia="id-ID"/>
              </w:rPr>
            </w:pPr>
            <w:r w:rsidRPr="002A0EE4">
              <w:rPr>
                <w:color w:val="000000"/>
                <w:lang w:eastAsia="id-ID"/>
              </w:rPr>
              <w:t>80</w:t>
            </w:r>
          </w:p>
        </w:tc>
        <w:tc>
          <w:tcPr>
            <w:tcW w:w="1701" w:type="dxa"/>
            <w:shd w:val="clear" w:color="auto" w:fill="auto"/>
            <w:noWrap/>
            <w:vAlign w:val="bottom"/>
            <w:hideMark/>
          </w:tcPr>
          <w:p w14:paraId="1F9A99E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90E66B8"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65213F0" w14:textId="77777777" w:rsidTr="00C45BBF">
        <w:trPr>
          <w:trHeight w:val="288"/>
          <w:jc w:val="center"/>
        </w:trPr>
        <w:tc>
          <w:tcPr>
            <w:tcW w:w="1696" w:type="dxa"/>
            <w:shd w:val="clear" w:color="auto" w:fill="auto"/>
            <w:noWrap/>
            <w:vAlign w:val="bottom"/>
            <w:hideMark/>
          </w:tcPr>
          <w:p w14:paraId="4C4A2D7C" w14:textId="77777777" w:rsidR="002A0EE4" w:rsidRPr="002A0EE4" w:rsidRDefault="002A0EE4" w:rsidP="002A0EE4">
            <w:pPr>
              <w:jc w:val="right"/>
              <w:rPr>
                <w:color w:val="000000"/>
                <w:lang w:eastAsia="id-ID"/>
              </w:rPr>
            </w:pPr>
            <w:r w:rsidRPr="002A0EE4">
              <w:rPr>
                <w:color w:val="000000"/>
                <w:lang w:eastAsia="id-ID"/>
              </w:rPr>
              <w:t>81</w:t>
            </w:r>
          </w:p>
        </w:tc>
        <w:tc>
          <w:tcPr>
            <w:tcW w:w="1701" w:type="dxa"/>
            <w:shd w:val="clear" w:color="auto" w:fill="auto"/>
            <w:noWrap/>
            <w:vAlign w:val="bottom"/>
            <w:hideMark/>
          </w:tcPr>
          <w:p w14:paraId="54BFCA0F"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B77D63"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33EC1F7" w14:textId="77777777" w:rsidTr="00C45BBF">
        <w:trPr>
          <w:trHeight w:val="288"/>
          <w:jc w:val="center"/>
        </w:trPr>
        <w:tc>
          <w:tcPr>
            <w:tcW w:w="1696" w:type="dxa"/>
            <w:shd w:val="clear" w:color="auto" w:fill="auto"/>
            <w:noWrap/>
            <w:vAlign w:val="bottom"/>
            <w:hideMark/>
          </w:tcPr>
          <w:p w14:paraId="15D390EB" w14:textId="77777777" w:rsidR="002A0EE4" w:rsidRPr="002A0EE4" w:rsidRDefault="002A0EE4" w:rsidP="002A0EE4">
            <w:pPr>
              <w:jc w:val="right"/>
              <w:rPr>
                <w:color w:val="000000"/>
                <w:lang w:eastAsia="id-ID"/>
              </w:rPr>
            </w:pPr>
            <w:r w:rsidRPr="002A0EE4">
              <w:rPr>
                <w:color w:val="000000"/>
                <w:lang w:eastAsia="id-ID"/>
              </w:rPr>
              <w:t>82</w:t>
            </w:r>
          </w:p>
        </w:tc>
        <w:tc>
          <w:tcPr>
            <w:tcW w:w="1701" w:type="dxa"/>
            <w:shd w:val="clear" w:color="auto" w:fill="auto"/>
            <w:noWrap/>
            <w:vAlign w:val="bottom"/>
            <w:hideMark/>
          </w:tcPr>
          <w:p w14:paraId="706B39B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C924A7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1CF8045" w14:textId="77777777" w:rsidTr="00C45BBF">
        <w:trPr>
          <w:trHeight w:val="288"/>
          <w:jc w:val="center"/>
        </w:trPr>
        <w:tc>
          <w:tcPr>
            <w:tcW w:w="1696" w:type="dxa"/>
            <w:shd w:val="clear" w:color="auto" w:fill="auto"/>
            <w:noWrap/>
            <w:vAlign w:val="bottom"/>
            <w:hideMark/>
          </w:tcPr>
          <w:p w14:paraId="49A416AB" w14:textId="77777777" w:rsidR="002A0EE4" w:rsidRPr="002A0EE4" w:rsidRDefault="002A0EE4" w:rsidP="002A0EE4">
            <w:pPr>
              <w:jc w:val="right"/>
              <w:rPr>
                <w:color w:val="000000"/>
                <w:lang w:eastAsia="id-ID"/>
              </w:rPr>
            </w:pPr>
            <w:r w:rsidRPr="002A0EE4">
              <w:rPr>
                <w:color w:val="000000"/>
                <w:lang w:eastAsia="id-ID"/>
              </w:rPr>
              <w:t>83</w:t>
            </w:r>
          </w:p>
        </w:tc>
        <w:tc>
          <w:tcPr>
            <w:tcW w:w="1701" w:type="dxa"/>
            <w:shd w:val="clear" w:color="auto" w:fill="auto"/>
            <w:noWrap/>
            <w:vAlign w:val="bottom"/>
            <w:hideMark/>
          </w:tcPr>
          <w:p w14:paraId="3706745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DAAF04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3D69802" w14:textId="77777777" w:rsidTr="00C45BBF">
        <w:trPr>
          <w:trHeight w:val="288"/>
          <w:jc w:val="center"/>
        </w:trPr>
        <w:tc>
          <w:tcPr>
            <w:tcW w:w="1696" w:type="dxa"/>
            <w:shd w:val="clear" w:color="auto" w:fill="auto"/>
            <w:noWrap/>
            <w:vAlign w:val="bottom"/>
            <w:hideMark/>
          </w:tcPr>
          <w:p w14:paraId="4078B9AC" w14:textId="77777777" w:rsidR="002A0EE4" w:rsidRPr="002A0EE4" w:rsidRDefault="002A0EE4" w:rsidP="002A0EE4">
            <w:pPr>
              <w:jc w:val="right"/>
              <w:rPr>
                <w:color w:val="000000"/>
                <w:lang w:eastAsia="id-ID"/>
              </w:rPr>
            </w:pPr>
            <w:r w:rsidRPr="002A0EE4">
              <w:rPr>
                <w:color w:val="000000"/>
                <w:lang w:eastAsia="id-ID"/>
              </w:rPr>
              <w:t>84</w:t>
            </w:r>
          </w:p>
        </w:tc>
        <w:tc>
          <w:tcPr>
            <w:tcW w:w="1701" w:type="dxa"/>
            <w:shd w:val="clear" w:color="auto" w:fill="auto"/>
            <w:noWrap/>
            <w:vAlign w:val="bottom"/>
            <w:hideMark/>
          </w:tcPr>
          <w:p w14:paraId="7277D6D2"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A79203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D264F61" w14:textId="77777777" w:rsidTr="00C45BBF">
        <w:trPr>
          <w:trHeight w:val="288"/>
          <w:jc w:val="center"/>
        </w:trPr>
        <w:tc>
          <w:tcPr>
            <w:tcW w:w="1696" w:type="dxa"/>
            <w:shd w:val="clear" w:color="auto" w:fill="auto"/>
            <w:noWrap/>
            <w:vAlign w:val="bottom"/>
            <w:hideMark/>
          </w:tcPr>
          <w:p w14:paraId="2A924218" w14:textId="77777777" w:rsidR="002A0EE4" w:rsidRPr="002A0EE4" w:rsidRDefault="002A0EE4" w:rsidP="002A0EE4">
            <w:pPr>
              <w:jc w:val="right"/>
              <w:rPr>
                <w:color w:val="000000"/>
                <w:lang w:eastAsia="id-ID"/>
              </w:rPr>
            </w:pPr>
            <w:r w:rsidRPr="002A0EE4">
              <w:rPr>
                <w:color w:val="000000"/>
                <w:lang w:eastAsia="id-ID"/>
              </w:rPr>
              <w:t>85</w:t>
            </w:r>
          </w:p>
        </w:tc>
        <w:tc>
          <w:tcPr>
            <w:tcW w:w="1701" w:type="dxa"/>
            <w:shd w:val="clear" w:color="auto" w:fill="auto"/>
            <w:noWrap/>
            <w:vAlign w:val="bottom"/>
            <w:hideMark/>
          </w:tcPr>
          <w:p w14:paraId="47FE637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53BAB4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95BFF86" w14:textId="77777777" w:rsidTr="00C45BBF">
        <w:trPr>
          <w:trHeight w:val="288"/>
          <w:jc w:val="center"/>
        </w:trPr>
        <w:tc>
          <w:tcPr>
            <w:tcW w:w="1696" w:type="dxa"/>
            <w:shd w:val="clear" w:color="auto" w:fill="auto"/>
            <w:noWrap/>
            <w:vAlign w:val="bottom"/>
            <w:hideMark/>
          </w:tcPr>
          <w:p w14:paraId="21C029DC" w14:textId="77777777" w:rsidR="002A0EE4" w:rsidRPr="002A0EE4" w:rsidRDefault="002A0EE4" w:rsidP="002A0EE4">
            <w:pPr>
              <w:jc w:val="right"/>
              <w:rPr>
                <w:color w:val="000000"/>
                <w:lang w:eastAsia="id-ID"/>
              </w:rPr>
            </w:pPr>
            <w:r w:rsidRPr="002A0EE4">
              <w:rPr>
                <w:color w:val="000000"/>
                <w:lang w:eastAsia="id-ID"/>
              </w:rPr>
              <w:t>86</w:t>
            </w:r>
          </w:p>
        </w:tc>
        <w:tc>
          <w:tcPr>
            <w:tcW w:w="1701" w:type="dxa"/>
            <w:shd w:val="clear" w:color="auto" w:fill="auto"/>
            <w:noWrap/>
            <w:vAlign w:val="bottom"/>
            <w:hideMark/>
          </w:tcPr>
          <w:p w14:paraId="6412ACCB"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B7BD9B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BB23C91" w14:textId="77777777" w:rsidTr="00C45BBF">
        <w:trPr>
          <w:trHeight w:val="288"/>
          <w:jc w:val="center"/>
        </w:trPr>
        <w:tc>
          <w:tcPr>
            <w:tcW w:w="1696" w:type="dxa"/>
            <w:shd w:val="clear" w:color="auto" w:fill="auto"/>
            <w:noWrap/>
            <w:vAlign w:val="bottom"/>
            <w:hideMark/>
          </w:tcPr>
          <w:p w14:paraId="79667A70" w14:textId="77777777" w:rsidR="002A0EE4" w:rsidRPr="002A0EE4" w:rsidRDefault="002A0EE4" w:rsidP="002A0EE4">
            <w:pPr>
              <w:jc w:val="right"/>
              <w:rPr>
                <w:color w:val="000000"/>
                <w:lang w:eastAsia="id-ID"/>
              </w:rPr>
            </w:pPr>
            <w:r w:rsidRPr="002A0EE4">
              <w:rPr>
                <w:color w:val="000000"/>
                <w:lang w:eastAsia="id-ID"/>
              </w:rPr>
              <w:lastRenderedPageBreak/>
              <w:t>87</w:t>
            </w:r>
          </w:p>
        </w:tc>
        <w:tc>
          <w:tcPr>
            <w:tcW w:w="1701" w:type="dxa"/>
            <w:shd w:val="clear" w:color="auto" w:fill="auto"/>
            <w:noWrap/>
            <w:vAlign w:val="bottom"/>
            <w:hideMark/>
          </w:tcPr>
          <w:p w14:paraId="6B7414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F4F992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E53792E" w14:textId="77777777" w:rsidTr="00C45BBF">
        <w:trPr>
          <w:trHeight w:val="288"/>
          <w:jc w:val="center"/>
        </w:trPr>
        <w:tc>
          <w:tcPr>
            <w:tcW w:w="1696" w:type="dxa"/>
            <w:shd w:val="clear" w:color="auto" w:fill="auto"/>
            <w:noWrap/>
            <w:vAlign w:val="bottom"/>
            <w:hideMark/>
          </w:tcPr>
          <w:p w14:paraId="4FCA3548" w14:textId="77777777" w:rsidR="002A0EE4" w:rsidRPr="002A0EE4" w:rsidRDefault="002A0EE4" w:rsidP="002A0EE4">
            <w:pPr>
              <w:jc w:val="right"/>
              <w:rPr>
                <w:color w:val="000000"/>
                <w:lang w:eastAsia="id-ID"/>
              </w:rPr>
            </w:pPr>
            <w:r w:rsidRPr="002A0EE4">
              <w:rPr>
                <w:color w:val="000000"/>
                <w:lang w:eastAsia="id-ID"/>
              </w:rPr>
              <w:t>88</w:t>
            </w:r>
          </w:p>
        </w:tc>
        <w:tc>
          <w:tcPr>
            <w:tcW w:w="1701" w:type="dxa"/>
            <w:shd w:val="clear" w:color="auto" w:fill="auto"/>
            <w:noWrap/>
            <w:vAlign w:val="bottom"/>
            <w:hideMark/>
          </w:tcPr>
          <w:p w14:paraId="1B6AE44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EC31D99"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1450238D" w14:textId="77777777" w:rsidTr="00C45BBF">
        <w:trPr>
          <w:trHeight w:val="288"/>
          <w:jc w:val="center"/>
        </w:trPr>
        <w:tc>
          <w:tcPr>
            <w:tcW w:w="1696" w:type="dxa"/>
            <w:shd w:val="clear" w:color="auto" w:fill="auto"/>
            <w:noWrap/>
            <w:vAlign w:val="bottom"/>
            <w:hideMark/>
          </w:tcPr>
          <w:p w14:paraId="735CCAA0" w14:textId="77777777" w:rsidR="002A0EE4" w:rsidRPr="002A0EE4" w:rsidRDefault="002A0EE4" w:rsidP="002A0EE4">
            <w:pPr>
              <w:jc w:val="right"/>
              <w:rPr>
                <w:color w:val="000000"/>
                <w:lang w:eastAsia="id-ID"/>
              </w:rPr>
            </w:pPr>
            <w:r w:rsidRPr="002A0EE4">
              <w:rPr>
                <w:color w:val="000000"/>
                <w:lang w:eastAsia="id-ID"/>
              </w:rPr>
              <w:t>89</w:t>
            </w:r>
          </w:p>
        </w:tc>
        <w:tc>
          <w:tcPr>
            <w:tcW w:w="1701" w:type="dxa"/>
            <w:shd w:val="clear" w:color="auto" w:fill="auto"/>
            <w:noWrap/>
            <w:vAlign w:val="bottom"/>
            <w:hideMark/>
          </w:tcPr>
          <w:p w14:paraId="49D6521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E17060E"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71BFD1A" w14:textId="77777777" w:rsidTr="00C45BBF">
        <w:trPr>
          <w:trHeight w:val="288"/>
          <w:jc w:val="center"/>
        </w:trPr>
        <w:tc>
          <w:tcPr>
            <w:tcW w:w="1696" w:type="dxa"/>
            <w:shd w:val="clear" w:color="auto" w:fill="auto"/>
            <w:noWrap/>
            <w:vAlign w:val="bottom"/>
            <w:hideMark/>
          </w:tcPr>
          <w:p w14:paraId="6170913E" w14:textId="77777777" w:rsidR="002A0EE4" w:rsidRPr="002A0EE4" w:rsidRDefault="002A0EE4" w:rsidP="002A0EE4">
            <w:pPr>
              <w:jc w:val="right"/>
              <w:rPr>
                <w:color w:val="000000"/>
                <w:lang w:eastAsia="id-ID"/>
              </w:rPr>
            </w:pPr>
            <w:r w:rsidRPr="002A0EE4">
              <w:rPr>
                <w:color w:val="000000"/>
                <w:lang w:eastAsia="id-ID"/>
              </w:rPr>
              <w:t>90</w:t>
            </w:r>
          </w:p>
        </w:tc>
        <w:tc>
          <w:tcPr>
            <w:tcW w:w="1701" w:type="dxa"/>
            <w:shd w:val="clear" w:color="auto" w:fill="auto"/>
            <w:noWrap/>
            <w:vAlign w:val="bottom"/>
            <w:hideMark/>
          </w:tcPr>
          <w:p w14:paraId="3680DA2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083CFF54"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A4FDC66" w14:textId="77777777" w:rsidTr="00C45BBF">
        <w:trPr>
          <w:trHeight w:val="288"/>
          <w:jc w:val="center"/>
        </w:trPr>
        <w:tc>
          <w:tcPr>
            <w:tcW w:w="1696" w:type="dxa"/>
            <w:shd w:val="clear" w:color="auto" w:fill="auto"/>
            <w:noWrap/>
            <w:vAlign w:val="bottom"/>
            <w:hideMark/>
          </w:tcPr>
          <w:p w14:paraId="77C9A223" w14:textId="77777777" w:rsidR="002A0EE4" w:rsidRPr="002A0EE4" w:rsidRDefault="002A0EE4" w:rsidP="002A0EE4">
            <w:pPr>
              <w:jc w:val="right"/>
              <w:rPr>
                <w:color w:val="000000"/>
                <w:lang w:eastAsia="id-ID"/>
              </w:rPr>
            </w:pPr>
            <w:r w:rsidRPr="002A0EE4">
              <w:rPr>
                <w:color w:val="000000"/>
                <w:lang w:eastAsia="id-ID"/>
              </w:rPr>
              <w:t>91</w:t>
            </w:r>
          </w:p>
        </w:tc>
        <w:tc>
          <w:tcPr>
            <w:tcW w:w="1701" w:type="dxa"/>
            <w:shd w:val="clear" w:color="auto" w:fill="auto"/>
            <w:noWrap/>
            <w:vAlign w:val="bottom"/>
            <w:hideMark/>
          </w:tcPr>
          <w:p w14:paraId="0D5E14C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D50A827"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39827ED9" w14:textId="77777777" w:rsidTr="00C45BBF">
        <w:trPr>
          <w:trHeight w:val="288"/>
          <w:jc w:val="center"/>
        </w:trPr>
        <w:tc>
          <w:tcPr>
            <w:tcW w:w="1696" w:type="dxa"/>
            <w:shd w:val="clear" w:color="auto" w:fill="auto"/>
            <w:noWrap/>
            <w:vAlign w:val="bottom"/>
            <w:hideMark/>
          </w:tcPr>
          <w:p w14:paraId="74C7152F" w14:textId="77777777" w:rsidR="002A0EE4" w:rsidRPr="002A0EE4" w:rsidRDefault="002A0EE4" w:rsidP="002A0EE4">
            <w:pPr>
              <w:jc w:val="right"/>
              <w:rPr>
                <w:color w:val="000000"/>
                <w:lang w:eastAsia="id-ID"/>
              </w:rPr>
            </w:pPr>
            <w:r w:rsidRPr="002A0EE4">
              <w:rPr>
                <w:color w:val="000000"/>
                <w:lang w:eastAsia="id-ID"/>
              </w:rPr>
              <w:t>92</w:t>
            </w:r>
          </w:p>
        </w:tc>
        <w:tc>
          <w:tcPr>
            <w:tcW w:w="1701" w:type="dxa"/>
            <w:shd w:val="clear" w:color="auto" w:fill="auto"/>
            <w:noWrap/>
            <w:vAlign w:val="bottom"/>
            <w:hideMark/>
          </w:tcPr>
          <w:p w14:paraId="1484AE0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140EA4"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D4E548C" w14:textId="77777777" w:rsidTr="00C45BBF">
        <w:trPr>
          <w:trHeight w:val="288"/>
          <w:jc w:val="center"/>
        </w:trPr>
        <w:tc>
          <w:tcPr>
            <w:tcW w:w="1696" w:type="dxa"/>
            <w:shd w:val="clear" w:color="auto" w:fill="auto"/>
            <w:noWrap/>
            <w:vAlign w:val="bottom"/>
            <w:hideMark/>
          </w:tcPr>
          <w:p w14:paraId="5E49196E" w14:textId="77777777" w:rsidR="002A0EE4" w:rsidRPr="002A0EE4" w:rsidRDefault="002A0EE4" w:rsidP="002A0EE4">
            <w:pPr>
              <w:jc w:val="right"/>
              <w:rPr>
                <w:color w:val="000000"/>
                <w:lang w:eastAsia="id-ID"/>
              </w:rPr>
            </w:pPr>
            <w:r w:rsidRPr="002A0EE4">
              <w:rPr>
                <w:color w:val="000000"/>
                <w:lang w:eastAsia="id-ID"/>
              </w:rPr>
              <w:t>93</w:t>
            </w:r>
          </w:p>
        </w:tc>
        <w:tc>
          <w:tcPr>
            <w:tcW w:w="1701" w:type="dxa"/>
            <w:shd w:val="clear" w:color="auto" w:fill="auto"/>
            <w:noWrap/>
            <w:vAlign w:val="bottom"/>
            <w:hideMark/>
          </w:tcPr>
          <w:p w14:paraId="35617F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674851"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15AA9175" w14:textId="77777777" w:rsidTr="00C45BBF">
        <w:trPr>
          <w:trHeight w:val="288"/>
          <w:jc w:val="center"/>
        </w:trPr>
        <w:tc>
          <w:tcPr>
            <w:tcW w:w="1696" w:type="dxa"/>
            <w:shd w:val="clear" w:color="auto" w:fill="auto"/>
            <w:noWrap/>
            <w:vAlign w:val="bottom"/>
            <w:hideMark/>
          </w:tcPr>
          <w:p w14:paraId="310E41EC" w14:textId="77777777" w:rsidR="002A0EE4" w:rsidRPr="002A0EE4" w:rsidRDefault="002A0EE4" w:rsidP="002A0EE4">
            <w:pPr>
              <w:jc w:val="right"/>
              <w:rPr>
                <w:color w:val="000000"/>
                <w:lang w:eastAsia="id-ID"/>
              </w:rPr>
            </w:pPr>
            <w:r w:rsidRPr="002A0EE4">
              <w:rPr>
                <w:color w:val="000000"/>
                <w:lang w:eastAsia="id-ID"/>
              </w:rPr>
              <w:t>94</w:t>
            </w:r>
          </w:p>
        </w:tc>
        <w:tc>
          <w:tcPr>
            <w:tcW w:w="1701" w:type="dxa"/>
            <w:shd w:val="clear" w:color="auto" w:fill="auto"/>
            <w:noWrap/>
            <w:vAlign w:val="bottom"/>
            <w:hideMark/>
          </w:tcPr>
          <w:p w14:paraId="0B03C405"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A8399A8"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2F5F5878" w14:textId="77777777" w:rsidTr="00C45BBF">
        <w:trPr>
          <w:trHeight w:val="288"/>
          <w:jc w:val="center"/>
        </w:trPr>
        <w:tc>
          <w:tcPr>
            <w:tcW w:w="1696" w:type="dxa"/>
            <w:shd w:val="clear" w:color="auto" w:fill="auto"/>
            <w:noWrap/>
            <w:vAlign w:val="bottom"/>
            <w:hideMark/>
          </w:tcPr>
          <w:p w14:paraId="4B9AFDA9" w14:textId="77777777" w:rsidR="002A0EE4" w:rsidRPr="002A0EE4" w:rsidRDefault="002A0EE4" w:rsidP="002A0EE4">
            <w:pPr>
              <w:jc w:val="right"/>
              <w:rPr>
                <w:color w:val="000000"/>
                <w:lang w:eastAsia="id-ID"/>
              </w:rPr>
            </w:pPr>
            <w:r w:rsidRPr="002A0EE4">
              <w:rPr>
                <w:color w:val="000000"/>
                <w:lang w:eastAsia="id-ID"/>
              </w:rPr>
              <w:t>95</w:t>
            </w:r>
          </w:p>
        </w:tc>
        <w:tc>
          <w:tcPr>
            <w:tcW w:w="1701" w:type="dxa"/>
            <w:shd w:val="clear" w:color="auto" w:fill="auto"/>
            <w:noWrap/>
            <w:vAlign w:val="bottom"/>
            <w:hideMark/>
          </w:tcPr>
          <w:p w14:paraId="1402132A"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EA5F2C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8F6ED83" w14:textId="77777777" w:rsidTr="00C45BBF">
        <w:trPr>
          <w:trHeight w:val="288"/>
          <w:jc w:val="center"/>
        </w:trPr>
        <w:tc>
          <w:tcPr>
            <w:tcW w:w="1696" w:type="dxa"/>
            <w:shd w:val="clear" w:color="auto" w:fill="auto"/>
            <w:noWrap/>
            <w:vAlign w:val="bottom"/>
            <w:hideMark/>
          </w:tcPr>
          <w:p w14:paraId="77D1B275" w14:textId="77777777" w:rsidR="002A0EE4" w:rsidRPr="002A0EE4" w:rsidRDefault="002A0EE4" w:rsidP="002A0EE4">
            <w:pPr>
              <w:jc w:val="right"/>
              <w:rPr>
                <w:color w:val="000000"/>
                <w:lang w:eastAsia="id-ID"/>
              </w:rPr>
            </w:pPr>
            <w:r w:rsidRPr="002A0EE4">
              <w:rPr>
                <w:color w:val="000000"/>
                <w:lang w:eastAsia="id-ID"/>
              </w:rPr>
              <w:t>96</w:t>
            </w:r>
          </w:p>
        </w:tc>
        <w:tc>
          <w:tcPr>
            <w:tcW w:w="1701" w:type="dxa"/>
            <w:shd w:val="clear" w:color="auto" w:fill="auto"/>
            <w:noWrap/>
            <w:vAlign w:val="bottom"/>
            <w:hideMark/>
          </w:tcPr>
          <w:p w14:paraId="42B81B8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C05E38A"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130BE5" w14:textId="77777777" w:rsidTr="00C45BBF">
        <w:trPr>
          <w:trHeight w:val="288"/>
          <w:jc w:val="center"/>
        </w:trPr>
        <w:tc>
          <w:tcPr>
            <w:tcW w:w="1696" w:type="dxa"/>
            <w:shd w:val="clear" w:color="auto" w:fill="auto"/>
            <w:noWrap/>
            <w:vAlign w:val="bottom"/>
            <w:hideMark/>
          </w:tcPr>
          <w:p w14:paraId="3402A643" w14:textId="77777777" w:rsidR="002A0EE4" w:rsidRPr="002A0EE4" w:rsidRDefault="002A0EE4" w:rsidP="002A0EE4">
            <w:pPr>
              <w:jc w:val="right"/>
              <w:rPr>
                <w:color w:val="000000"/>
                <w:lang w:eastAsia="id-ID"/>
              </w:rPr>
            </w:pPr>
            <w:r w:rsidRPr="002A0EE4">
              <w:rPr>
                <w:color w:val="000000"/>
                <w:lang w:eastAsia="id-ID"/>
              </w:rPr>
              <w:t>97</w:t>
            </w:r>
          </w:p>
        </w:tc>
        <w:tc>
          <w:tcPr>
            <w:tcW w:w="1701" w:type="dxa"/>
            <w:shd w:val="clear" w:color="auto" w:fill="auto"/>
            <w:noWrap/>
            <w:vAlign w:val="bottom"/>
            <w:hideMark/>
          </w:tcPr>
          <w:p w14:paraId="64B132E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FB9F16"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05E8207D" w14:textId="77777777" w:rsidTr="00C45BBF">
        <w:trPr>
          <w:trHeight w:val="288"/>
          <w:jc w:val="center"/>
        </w:trPr>
        <w:tc>
          <w:tcPr>
            <w:tcW w:w="1696" w:type="dxa"/>
            <w:shd w:val="clear" w:color="auto" w:fill="auto"/>
            <w:noWrap/>
            <w:vAlign w:val="bottom"/>
            <w:hideMark/>
          </w:tcPr>
          <w:p w14:paraId="61BC4899" w14:textId="77777777" w:rsidR="002A0EE4" w:rsidRPr="002A0EE4" w:rsidRDefault="002A0EE4" w:rsidP="002A0EE4">
            <w:pPr>
              <w:jc w:val="right"/>
              <w:rPr>
                <w:color w:val="000000"/>
                <w:lang w:eastAsia="id-ID"/>
              </w:rPr>
            </w:pPr>
            <w:r w:rsidRPr="002A0EE4">
              <w:rPr>
                <w:color w:val="000000"/>
                <w:lang w:eastAsia="id-ID"/>
              </w:rPr>
              <w:t>98</w:t>
            </w:r>
          </w:p>
        </w:tc>
        <w:tc>
          <w:tcPr>
            <w:tcW w:w="1701" w:type="dxa"/>
            <w:shd w:val="clear" w:color="auto" w:fill="auto"/>
            <w:noWrap/>
            <w:vAlign w:val="bottom"/>
            <w:hideMark/>
          </w:tcPr>
          <w:p w14:paraId="0F3A11D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1CA388C"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C53B0B0" w14:textId="77777777" w:rsidTr="00C45BBF">
        <w:trPr>
          <w:trHeight w:val="288"/>
          <w:jc w:val="center"/>
        </w:trPr>
        <w:tc>
          <w:tcPr>
            <w:tcW w:w="1696" w:type="dxa"/>
            <w:shd w:val="clear" w:color="auto" w:fill="auto"/>
            <w:noWrap/>
            <w:vAlign w:val="bottom"/>
            <w:hideMark/>
          </w:tcPr>
          <w:p w14:paraId="353315C8" w14:textId="77777777" w:rsidR="002A0EE4" w:rsidRPr="002A0EE4" w:rsidRDefault="002A0EE4" w:rsidP="002A0EE4">
            <w:pPr>
              <w:jc w:val="right"/>
              <w:rPr>
                <w:color w:val="000000"/>
                <w:lang w:eastAsia="id-ID"/>
              </w:rPr>
            </w:pPr>
            <w:r w:rsidRPr="002A0EE4">
              <w:rPr>
                <w:color w:val="000000"/>
                <w:lang w:eastAsia="id-ID"/>
              </w:rPr>
              <w:t>99</w:t>
            </w:r>
          </w:p>
        </w:tc>
        <w:tc>
          <w:tcPr>
            <w:tcW w:w="1701" w:type="dxa"/>
            <w:shd w:val="clear" w:color="auto" w:fill="auto"/>
            <w:noWrap/>
            <w:vAlign w:val="bottom"/>
            <w:hideMark/>
          </w:tcPr>
          <w:p w14:paraId="03D7603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893E20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3EDA97F4" w14:textId="77777777" w:rsidTr="00C45BBF">
        <w:trPr>
          <w:trHeight w:val="288"/>
          <w:jc w:val="center"/>
        </w:trPr>
        <w:tc>
          <w:tcPr>
            <w:tcW w:w="1696" w:type="dxa"/>
            <w:shd w:val="clear" w:color="auto" w:fill="auto"/>
            <w:noWrap/>
            <w:vAlign w:val="bottom"/>
            <w:hideMark/>
          </w:tcPr>
          <w:p w14:paraId="11AE30F9" w14:textId="77777777" w:rsidR="002A0EE4" w:rsidRPr="002A0EE4" w:rsidRDefault="002A0EE4" w:rsidP="002A0EE4">
            <w:pPr>
              <w:jc w:val="right"/>
              <w:rPr>
                <w:color w:val="000000"/>
                <w:lang w:eastAsia="id-ID"/>
              </w:rPr>
            </w:pPr>
            <w:r w:rsidRPr="002A0EE4">
              <w:rPr>
                <w:color w:val="000000"/>
                <w:lang w:eastAsia="id-ID"/>
              </w:rPr>
              <w:t>100</w:t>
            </w:r>
          </w:p>
        </w:tc>
        <w:tc>
          <w:tcPr>
            <w:tcW w:w="1701" w:type="dxa"/>
            <w:shd w:val="clear" w:color="auto" w:fill="auto"/>
            <w:noWrap/>
            <w:vAlign w:val="bottom"/>
            <w:hideMark/>
          </w:tcPr>
          <w:p w14:paraId="62997C8C"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54BFA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747EDC58" w14:textId="77777777" w:rsidTr="00C45BBF">
        <w:trPr>
          <w:trHeight w:val="288"/>
          <w:jc w:val="center"/>
        </w:trPr>
        <w:tc>
          <w:tcPr>
            <w:tcW w:w="1696" w:type="dxa"/>
            <w:shd w:val="clear" w:color="auto" w:fill="auto"/>
            <w:noWrap/>
            <w:vAlign w:val="bottom"/>
            <w:hideMark/>
          </w:tcPr>
          <w:p w14:paraId="63043E96" w14:textId="77777777" w:rsidR="002A0EE4" w:rsidRPr="002A0EE4" w:rsidRDefault="002A0EE4" w:rsidP="002A0EE4">
            <w:pPr>
              <w:jc w:val="right"/>
              <w:rPr>
                <w:color w:val="000000"/>
                <w:lang w:eastAsia="id-ID"/>
              </w:rPr>
            </w:pPr>
            <w:r w:rsidRPr="002A0EE4">
              <w:rPr>
                <w:color w:val="000000"/>
                <w:lang w:eastAsia="id-ID"/>
              </w:rPr>
              <w:t>101</w:t>
            </w:r>
          </w:p>
        </w:tc>
        <w:tc>
          <w:tcPr>
            <w:tcW w:w="1701" w:type="dxa"/>
            <w:shd w:val="clear" w:color="auto" w:fill="auto"/>
            <w:noWrap/>
            <w:vAlign w:val="bottom"/>
            <w:hideMark/>
          </w:tcPr>
          <w:p w14:paraId="34E1DD41"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57F1DB82"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2FDF1A76" w14:textId="77777777" w:rsidTr="00C45BBF">
        <w:trPr>
          <w:trHeight w:val="288"/>
          <w:jc w:val="center"/>
        </w:trPr>
        <w:tc>
          <w:tcPr>
            <w:tcW w:w="1696" w:type="dxa"/>
            <w:shd w:val="clear" w:color="auto" w:fill="auto"/>
            <w:noWrap/>
            <w:vAlign w:val="bottom"/>
            <w:hideMark/>
          </w:tcPr>
          <w:p w14:paraId="41D81F2B" w14:textId="77777777" w:rsidR="002A0EE4" w:rsidRPr="002A0EE4" w:rsidRDefault="002A0EE4" w:rsidP="002A0EE4">
            <w:pPr>
              <w:jc w:val="right"/>
              <w:rPr>
                <w:color w:val="000000"/>
                <w:lang w:eastAsia="id-ID"/>
              </w:rPr>
            </w:pPr>
            <w:r w:rsidRPr="002A0EE4">
              <w:rPr>
                <w:color w:val="000000"/>
                <w:lang w:eastAsia="id-ID"/>
              </w:rPr>
              <w:t>102</w:t>
            </w:r>
          </w:p>
        </w:tc>
        <w:tc>
          <w:tcPr>
            <w:tcW w:w="1701" w:type="dxa"/>
            <w:shd w:val="clear" w:color="auto" w:fill="auto"/>
            <w:noWrap/>
            <w:vAlign w:val="bottom"/>
            <w:hideMark/>
          </w:tcPr>
          <w:p w14:paraId="1B309090"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312692EB"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48E3D618" w14:textId="77777777" w:rsidTr="00C45BBF">
        <w:trPr>
          <w:trHeight w:val="288"/>
          <w:jc w:val="center"/>
        </w:trPr>
        <w:tc>
          <w:tcPr>
            <w:tcW w:w="1696" w:type="dxa"/>
            <w:shd w:val="clear" w:color="auto" w:fill="auto"/>
            <w:noWrap/>
            <w:vAlign w:val="bottom"/>
            <w:hideMark/>
          </w:tcPr>
          <w:p w14:paraId="1D06F996" w14:textId="77777777" w:rsidR="002A0EE4" w:rsidRPr="002A0EE4" w:rsidRDefault="002A0EE4" w:rsidP="002A0EE4">
            <w:pPr>
              <w:jc w:val="right"/>
              <w:rPr>
                <w:color w:val="000000"/>
                <w:lang w:eastAsia="id-ID"/>
              </w:rPr>
            </w:pPr>
            <w:r w:rsidRPr="002A0EE4">
              <w:rPr>
                <w:color w:val="000000"/>
                <w:lang w:eastAsia="id-ID"/>
              </w:rPr>
              <w:t>103</w:t>
            </w:r>
          </w:p>
        </w:tc>
        <w:tc>
          <w:tcPr>
            <w:tcW w:w="1701" w:type="dxa"/>
            <w:shd w:val="clear" w:color="auto" w:fill="auto"/>
            <w:noWrap/>
            <w:vAlign w:val="bottom"/>
            <w:hideMark/>
          </w:tcPr>
          <w:p w14:paraId="2FA1A55E"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6751D1A0"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5475778E" w14:textId="77777777" w:rsidTr="00C45BBF">
        <w:trPr>
          <w:trHeight w:val="288"/>
          <w:jc w:val="center"/>
        </w:trPr>
        <w:tc>
          <w:tcPr>
            <w:tcW w:w="1696" w:type="dxa"/>
            <w:shd w:val="clear" w:color="auto" w:fill="auto"/>
            <w:noWrap/>
            <w:vAlign w:val="bottom"/>
            <w:hideMark/>
          </w:tcPr>
          <w:p w14:paraId="679930EE" w14:textId="77777777" w:rsidR="002A0EE4" w:rsidRPr="002A0EE4" w:rsidRDefault="002A0EE4" w:rsidP="002A0EE4">
            <w:pPr>
              <w:jc w:val="right"/>
              <w:rPr>
                <w:color w:val="000000"/>
                <w:lang w:eastAsia="id-ID"/>
              </w:rPr>
            </w:pPr>
            <w:r w:rsidRPr="002A0EE4">
              <w:rPr>
                <w:color w:val="000000"/>
                <w:lang w:eastAsia="id-ID"/>
              </w:rPr>
              <w:t>104</w:t>
            </w:r>
          </w:p>
        </w:tc>
        <w:tc>
          <w:tcPr>
            <w:tcW w:w="1701" w:type="dxa"/>
            <w:shd w:val="clear" w:color="auto" w:fill="auto"/>
            <w:noWrap/>
            <w:vAlign w:val="bottom"/>
            <w:hideMark/>
          </w:tcPr>
          <w:p w14:paraId="7AF70EF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306519A"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55D9A9B1" w14:textId="77777777" w:rsidTr="00C45BBF">
        <w:trPr>
          <w:trHeight w:val="288"/>
          <w:jc w:val="center"/>
        </w:trPr>
        <w:tc>
          <w:tcPr>
            <w:tcW w:w="1696" w:type="dxa"/>
            <w:shd w:val="clear" w:color="auto" w:fill="auto"/>
            <w:noWrap/>
            <w:vAlign w:val="bottom"/>
            <w:hideMark/>
          </w:tcPr>
          <w:p w14:paraId="3978711B" w14:textId="77777777" w:rsidR="002A0EE4" w:rsidRPr="002A0EE4" w:rsidRDefault="002A0EE4" w:rsidP="002A0EE4">
            <w:pPr>
              <w:jc w:val="right"/>
              <w:rPr>
                <w:color w:val="000000"/>
                <w:lang w:eastAsia="id-ID"/>
              </w:rPr>
            </w:pPr>
            <w:r w:rsidRPr="002A0EE4">
              <w:rPr>
                <w:color w:val="000000"/>
                <w:lang w:eastAsia="id-ID"/>
              </w:rPr>
              <w:t>105</w:t>
            </w:r>
          </w:p>
        </w:tc>
        <w:tc>
          <w:tcPr>
            <w:tcW w:w="1701" w:type="dxa"/>
            <w:shd w:val="clear" w:color="auto" w:fill="auto"/>
            <w:noWrap/>
            <w:vAlign w:val="bottom"/>
            <w:hideMark/>
          </w:tcPr>
          <w:p w14:paraId="5C97EF93"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4BCEC147" w14:textId="77777777" w:rsidR="002A0EE4" w:rsidRPr="002A0EE4" w:rsidRDefault="002A0EE4" w:rsidP="002A0EE4">
            <w:pPr>
              <w:jc w:val="right"/>
              <w:rPr>
                <w:color w:val="000000"/>
                <w:lang w:eastAsia="id-ID"/>
              </w:rPr>
            </w:pPr>
            <w:r w:rsidRPr="002A0EE4">
              <w:rPr>
                <w:color w:val="000000"/>
                <w:lang w:eastAsia="id-ID"/>
              </w:rPr>
              <w:t>1</w:t>
            </w:r>
          </w:p>
        </w:tc>
      </w:tr>
      <w:tr w:rsidR="002A0EE4" w:rsidRPr="002A0EE4" w14:paraId="4DBBD420" w14:textId="77777777" w:rsidTr="00C45BBF">
        <w:trPr>
          <w:trHeight w:val="288"/>
          <w:jc w:val="center"/>
        </w:trPr>
        <w:tc>
          <w:tcPr>
            <w:tcW w:w="1696" w:type="dxa"/>
            <w:shd w:val="clear" w:color="auto" w:fill="auto"/>
            <w:noWrap/>
            <w:vAlign w:val="bottom"/>
            <w:hideMark/>
          </w:tcPr>
          <w:p w14:paraId="1A4FD088" w14:textId="77777777" w:rsidR="002A0EE4" w:rsidRPr="002A0EE4" w:rsidRDefault="002A0EE4" w:rsidP="002A0EE4">
            <w:pPr>
              <w:jc w:val="right"/>
              <w:rPr>
                <w:color w:val="000000"/>
                <w:lang w:eastAsia="id-ID"/>
              </w:rPr>
            </w:pPr>
            <w:r w:rsidRPr="002A0EE4">
              <w:rPr>
                <w:color w:val="000000"/>
                <w:lang w:eastAsia="id-ID"/>
              </w:rPr>
              <w:t>106</w:t>
            </w:r>
          </w:p>
        </w:tc>
        <w:tc>
          <w:tcPr>
            <w:tcW w:w="1701" w:type="dxa"/>
            <w:shd w:val="clear" w:color="auto" w:fill="auto"/>
            <w:noWrap/>
            <w:vAlign w:val="bottom"/>
            <w:hideMark/>
          </w:tcPr>
          <w:p w14:paraId="02FFB419"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26ACC986" w14:textId="77777777" w:rsidR="002A0EE4" w:rsidRPr="002A0EE4" w:rsidRDefault="002A0EE4" w:rsidP="002A0EE4">
            <w:pPr>
              <w:jc w:val="right"/>
              <w:rPr>
                <w:color w:val="000000"/>
                <w:lang w:eastAsia="id-ID"/>
              </w:rPr>
            </w:pPr>
            <w:r w:rsidRPr="002A0EE4">
              <w:rPr>
                <w:color w:val="000000"/>
                <w:lang w:eastAsia="id-ID"/>
              </w:rPr>
              <w:t>2</w:t>
            </w:r>
          </w:p>
        </w:tc>
      </w:tr>
      <w:tr w:rsidR="002A0EE4" w:rsidRPr="002A0EE4" w14:paraId="7C244FEB" w14:textId="77777777" w:rsidTr="00C45BBF">
        <w:trPr>
          <w:trHeight w:val="288"/>
          <w:jc w:val="center"/>
        </w:trPr>
        <w:tc>
          <w:tcPr>
            <w:tcW w:w="1696" w:type="dxa"/>
            <w:shd w:val="clear" w:color="auto" w:fill="auto"/>
            <w:noWrap/>
            <w:vAlign w:val="bottom"/>
            <w:hideMark/>
          </w:tcPr>
          <w:p w14:paraId="39C5B42E" w14:textId="77777777" w:rsidR="002A0EE4" w:rsidRPr="002A0EE4" w:rsidRDefault="002A0EE4" w:rsidP="002A0EE4">
            <w:pPr>
              <w:jc w:val="right"/>
              <w:rPr>
                <w:color w:val="000000"/>
                <w:lang w:eastAsia="id-ID"/>
              </w:rPr>
            </w:pPr>
            <w:r w:rsidRPr="002A0EE4">
              <w:rPr>
                <w:color w:val="000000"/>
                <w:lang w:eastAsia="id-ID"/>
              </w:rPr>
              <w:t>107</w:t>
            </w:r>
          </w:p>
        </w:tc>
        <w:tc>
          <w:tcPr>
            <w:tcW w:w="1701" w:type="dxa"/>
            <w:shd w:val="clear" w:color="auto" w:fill="auto"/>
            <w:noWrap/>
            <w:vAlign w:val="bottom"/>
            <w:hideMark/>
          </w:tcPr>
          <w:p w14:paraId="709E1968"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C419CAB" w14:textId="77777777" w:rsidR="002A0EE4" w:rsidRPr="002A0EE4" w:rsidRDefault="002A0EE4" w:rsidP="002A0EE4">
            <w:pPr>
              <w:jc w:val="right"/>
              <w:rPr>
                <w:color w:val="000000"/>
                <w:lang w:eastAsia="id-ID"/>
              </w:rPr>
            </w:pPr>
            <w:r w:rsidRPr="002A0EE4">
              <w:rPr>
                <w:color w:val="000000"/>
                <w:lang w:eastAsia="id-ID"/>
              </w:rPr>
              <w:t>3</w:t>
            </w:r>
          </w:p>
        </w:tc>
      </w:tr>
      <w:tr w:rsidR="002A0EE4" w:rsidRPr="002A0EE4" w14:paraId="40471F44" w14:textId="77777777" w:rsidTr="00C45BBF">
        <w:trPr>
          <w:trHeight w:val="288"/>
          <w:jc w:val="center"/>
        </w:trPr>
        <w:tc>
          <w:tcPr>
            <w:tcW w:w="1696" w:type="dxa"/>
            <w:shd w:val="clear" w:color="auto" w:fill="auto"/>
            <w:noWrap/>
            <w:vAlign w:val="bottom"/>
            <w:hideMark/>
          </w:tcPr>
          <w:p w14:paraId="181AD7B2" w14:textId="77777777" w:rsidR="002A0EE4" w:rsidRPr="002A0EE4" w:rsidRDefault="002A0EE4" w:rsidP="002A0EE4">
            <w:pPr>
              <w:jc w:val="right"/>
              <w:rPr>
                <w:color w:val="000000"/>
                <w:lang w:eastAsia="id-ID"/>
              </w:rPr>
            </w:pPr>
            <w:r w:rsidRPr="002A0EE4">
              <w:rPr>
                <w:color w:val="000000"/>
                <w:lang w:eastAsia="id-ID"/>
              </w:rPr>
              <w:t>108</w:t>
            </w:r>
          </w:p>
        </w:tc>
        <w:tc>
          <w:tcPr>
            <w:tcW w:w="1701" w:type="dxa"/>
            <w:shd w:val="clear" w:color="auto" w:fill="auto"/>
            <w:noWrap/>
            <w:vAlign w:val="bottom"/>
            <w:hideMark/>
          </w:tcPr>
          <w:p w14:paraId="58D17BBD" w14:textId="77777777" w:rsidR="002A0EE4" w:rsidRPr="002A0EE4" w:rsidRDefault="002A0EE4" w:rsidP="002A0EE4">
            <w:pPr>
              <w:jc w:val="right"/>
              <w:rPr>
                <w:color w:val="000000"/>
                <w:lang w:eastAsia="id-ID"/>
              </w:rPr>
            </w:pPr>
            <w:r w:rsidRPr="002A0EE4">
              <w:rPr>
                <w:color w:val="000000"/>
                <w:lang w:eastAsia="id-ID"/>
              </w:rPr>
              <w:t>3</w:t>
            </w:r>
          </w:p>
        </w:tc>
        <w:tc>
          <w:tcPr>
            <w:tcW w:w="2127" w:type="dxa"/>
            <w:shd w:val="clear" w:color="auto" w:fill="auto"/>
            <w:noWrap/>
            <w:vAlign w:val="bottom"/>
            <w:hideMark/>
          </w:tcPr>
          <w:p w14:paraId="7784E4B6" w14:textId="77777777" w:rsidR="002A0EE4" w:rsidRPr="002A0EE4" w:rsidRDefault="002A0EE4" w:rsidP="002A0EE4">
            <w:pPr>
              <w:jc w:val="right"/>
              <w:rPr>
                <w:color w:val="000000"/>
                <w:lang w:eastAsia="id-ID"/>
              </w:rPr>
            </w:pPr>
            <w:r w:rsidRPr="002A0EE4">
              <w:rPr>
                <w:color w:val="000000"/>
                <w:lang w:eastAsia="id-ID"/>
              </w:rPr>
              <w:t>3</w:t>
            </w:r>
          </w:p>
        </w:tc>
      </w:tr>
      <w:tr w:rsidR="00CA08C7" w:rsidRPr="002A0EE4" w14:paraId="11FBA047" w14:textId="77777777" w:rsidTr="00C45BBF">
        <w:trPr>
          <w:trHeight w:val="288"/>
          <w:jc w:val="center"/>
        </w:trPr>
        <w:tc>
          <w:tcPr>
            <w:tcW w:w="1696" w:type="dxa"/>
            <w:shd w:val="clear" w:color="auto" w:fill="auto"/>
            <w:noWrap/>
            <w:vAlign w:val="bottom"/>
            <w:hideMark/>
          </w:tcPr>
          <w:p w14:paraId="03874501" w14:textId="32F9304E" w:rsidR="00CA08C7" w:rsidRPr="002A0EE4"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776EEDE8" w14:textId="77777777" w:rsidR="00CA08C7" w:rsidRPr="002A0EE4" w:rsidRDefault="00CA08C7" w:rsidP="00CA08C7">
            <w:pPr>
              <w:jc w:val="right"/>
              <w:rPr>
                <w:b/>
                <w:bCs/>
                <w:color w:val="000000"/>
                <w:lang w:eastAsia="id-ID"/>
              </w:rPr>
            </w:pPr>
            <w:r w:rsidRPr="002A0EE4">
              <w:rPr>
                <w:b/>
                <w:bCs/>
                <w:color w:val="000000"/>
                <w:lang w:eastAsia="id-ID"/>
              </w:rPr>
              <w:t>324</w:t>
            </w:r>
          </w:p>
        </w:tc>
        <w:tc>
          <w:tcPr>
            <w:tcW w:w="2127" w:type="dxa"/>
            <w:shd w:val="clear" w:color="auto" w:fill="auto"/>
            <w:noWrap/>
            <w:vAlign w:val="bottom"/>
            <w:hideMark/>
          </w:tcPr>
          <w:p w14:paraId="75A9E679" w14:textId="77777777" w:rsidR="00CA08C7" w:rsidRPr="002A0EE4" w:rsidRDefault="00CA08C7" w:rsidP="00CA08C7">
            <w:pPr>
              <w:jc w:val="right"/>
              <w:rPr>
                <w:b/>
                <w:bCs/>
                <w:color w:val="000000"/>
                <w:lang w:eastAsia="id-ID"/>
              </w:rPr>
            </w:pPr>
            <w:r w:rsidRPr="002A0EE4">
              <w:rPr>
                <w:b/>
                <w:bCs/>
                <w:color w:val="000000"/>
                <w:lang w:eastAsia="id-ID"/>
              </w:rPr>
              <w:t>297</w:t>
            </w:r>
          </w:p>
        </w:tc>
      </w:tr>
      <w:tr w:rsidR="00CA08C7" w:rsidRPr="002A0EE4" w14:paraId="0A6F54E4" w14:textId="77777777" w:rsidTr="00C45BBF">
        <w:trPr>
          <w:trHeight w:val="288"/>
          <w:jc w:val="center"/>
        </w:trPr>
        <w:tc>
          <w:tcPr>
            <w:tcW w:w="1696" w:type="dxa"/>
            <w:shd w:val="clear" w:color="auto" w:fill="auto"/>
            <w:noWrap/>
            <w:vAlign w:val="bottom"/>
            <w:hideMark/>
          </w:tcPr>
          <w:p w14:paraId="7D40820E" w14:textId="659341E3" w:rsidR="00CA08C7" w:rsidRPr="002A0EE4"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2ECA511E" w14:textId="77777777" w:rsidR="00CA08C7" w:rsidRPr="002A0EE4" w:rsidRDefault="00CA08C7" w:rsidP="00CA08C7">
            <w:pPr>
              <w:jc w:val="right"/>
              <w:rPr>
                <w:b/>
                <w:bCs/>
                <w:color w:val="000000"/>
                <w:lang w:eastAsia="id-ID"/>
              </w:rPr>
            </w:pPr>
          </w:p>
        </w:tc>
        <w:tc>
          <w:tcPr>
            <w:tcW w:w="2127" w:type="dxa"/>
            <w:shd w:val="clear" w:color="auto" w:fill="auto"/>
            <w:noWrap/>
            <w:vAlign w:val="bottom"/>
            <w:hideMark/>
          </w:tcPr>
          <w:p w14:paraId="2296B375" w14:textId="77777777" w:rsidR="00CA08C7" w:rsidRPr="002A0EE4" w:rsidRDefault="00CA08C7" w:rsidP="00CA08C7">
            <w:pPr>
              <w:jc w:val="right"/>
              <w:rPr>
                <w:b/>
                <w:bCs/>
                <w:color w:val="000000"/>
                <w:lang w:eastAsia="id-ID"/>
              </w:rPr>
            </w:pPr>
            <w:r w:rsidRPr="002A0EE4">
              <w:rPr>
                <w:b/>
                <w:bCs/>
                <w:color w:val="000000"/>
                <w:lang w:eastAsia="id-ID"/>
              </w:rPr>
              <w:t>91,67%</w:t>
            </w:r>
          </w:p>
        </w:tc>
      </w:tr>
    </w:tbl>
    <w:p w14:paraId="2C7F40F4" w14:textId="77777777" w:rsidR="00B955C2" w:rsidRPr="00B955C2" w:rsidRDefault="00B955C2" w:rsidP="00B955C2">
      <w:pPr>
        <w:rPr>
          <w:lang w:val="en-US"/>
        </w:rPr>
      </w:pPr>
    </w:p>
    <w:p w14:paraId="35C156BF" w14:textId="77777777" w:rsidR="00FB40C8" w:rsidRDefault="00FB40C8">
      <w:pPr>
        <w:spacing w:after="200" w:line="276" w:lineRule="auto"/>
        <w:jc w:val="left"/>
        <w:rPr>
          <w:lang w:eastAsia="en-US"/>
        </w:rPr>
      </w:pPr>
    </w:p>
    <w:p w14:paraId="4F979188" w14:textId="77777777" w:rsidR="00C45BBF" w:rsidRDefault="00C45BBF">
      <w:pPr>
        <w:spacing w:after="200" w:line="276" w:lineRule="auto"/>
        <w:jc w:val="left"/>
        <w:rPr>
          <w:lang w:eastAsia="en-US"/>
        </w:rPr>
      </w:pPr>
    </w:p>
    <w:p w14:paraId="3AFB1E82" w14:textId="54B16C27" w:rsidR="00E26BEB" w:rsidRPr="003D0624" w:rsidRDefault="00E26BEB" w:rsidP="005C13D3">
      <w:pPr>
        <w:pStyle w:val="Caption"/>
        <w:rPr>
          <w:lang w:val="en-US"/>
        </w:rPr>
      </w:pPr>
      <w:bookmarkStart w:id="293" w:name="_Toc441189787"/>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F40564">
        <w:rPr>
          <w:noProof/>
        </w:rPr>
        <w:t>5</w:t>
      </w:r>
      <w:r w:rsidR="00F039AB">
        <w:rPr>
          <w:noProof/>
        </w:rPr>
        <w:fldChar w:fldCharType="end"/>
      </w:r>
      <w:r w:rsidRPr="00962831">
        <w:t xml:space="preserve"> </w:t>
      </w:r>
      <w:bookmarkEnd w:id="293"/>
      <w:r w:rsidR="00C45BBF" w:rsidRPr="00962831">
        <w:t xml:space="preserve">Hasil </w:t>
      </w:r>
      <w:r w:rsidR="00C45BBF">
        <w:t xml:space="preserve">Uji Coba Data Uji Citra Iris Fitur </w:t>
      </w:r>
      <w:r w:rsidR="00C45BBF" w:rsidRPr="00261858">
        <w:rPr>
          <w:i/>
        </w:rPr>
        <w:t>Wavelet Haar</w:t>
      </w:r>
      <w:r w:rsidR="00C45BBF">
        <w:t xml:space="preserve"> Dekomposisi level 1 dan Pencocokan </w:t>
      </w:r>
      <w:r w:rsidR="00C45BBF" w:rsidRPr="002A0EE4">
        <w:rPr>
          <w:i/>
        </w:rPr>
        <w:t>Hamming distance</w:t>
      </w:r>
    </w:p>
    <w:tbl>
      <w:tblPr>
        <w:tblW w:w="552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701"/>
        <w:gridCol w:w="2127"/>
      </w:tblGrid>
      <w:tr w:rsidR="00C45BBF" w:rsidRPr="00C45BBF" w14:paraId="1954A4EE" w14:textId="77777777" w:rsidTr="00C45BBF">
        <w:trPr>
          <w:trHeight w:val="288"/>
          <w:jc w:val="center"/>
        </w:trPr>
        <w:tc>
          <w:tcPr>
            <w:tcW w:w="1696" w:type="dxa"/>
            <w:vMerge w:val="restart"/>
            <w:shd w:val="clear" w:color="auto" w:fill="auto"/>
            <w:noWrap/>
            <w:vAlign w:val="center"/>
            <w:hideMark/>
          </w:tcPr>
          <w:p w14:paraId="6E967092" w14:textId="77777777" w:rsidR="00C45BBF" w:rsidRPr="00C45BBF" w:rsidRDefault="00C45BBF" w:rsidP="00C45BBF">
            <w:pPr>
              <w:jc w:val="center"/>
              <w:rPr>
                <w:color w:val="000000"/>
                <w:lang w:eastAsia="id-ID"/>
              </w:rPr>
            </w:pPr>
            <w:r w:rsidRPr="00C45BBF">
              <w:rPr>
                <w:color w:val="000000"/>
                <w:lang w:eastAsia="id-ID"/>
              </w:rPr>
              <w:t>No Subyek</w:t>
            </w:r>
          </w:p>
        </w:tc>
        <w:tc>
          <w:tcPr>
            <w:tcW w:w="3828" w:type="dxa"/>
            <w:gridSpan w:val="2"/>
            <w:shd w:val="clear" w:color="auto" w:fill="auto"/>
            <w:noWrap/>
            <w:vAlign w:val="center"/>
            <w:hideMark/>
          </w:tcPr>
          <w:p w14:paraId="1C6993B7" w14:textId="77777777" w:rsidR="00C45BBF" w:rsidRPr="00C45BBF" w:rsidRDefault="00C45BBF" w:rsidP="00C45BBF">
            <w:pPr>
              <w:jc w:val="center"/>
              <w:rPr>
                <w:color w:val="000000"/>
                <w:lang w:eastAsia="id-ID"/>
              </w:rPr>
            </w:pPr>
            <w:r w:rsidRPr="00C45BBF">
              <w:rPr>
                <w:color w:val="000000"/>
                <w:lang w:eastAsia="id-ID"/>
              </w:rPr>
              <w:t>UJI CASIA IRIS DATABASE V.1</w:t>
            </w:r>
          </w:p>
        </w:tc>
      </w:tr>
      <w:tr w:rsidR="00C45BBF" w:rsidRPr="00C45BBF" w14:paraId="7D139350" w14:textId="77777777" w:rsidTr="00C45BBF">
        <w:trPr>
          <w:trHeight w:val="288"/>
          <w:jc w:val="center"/>
        </w:trPr>
        <w:tc>
          <w:tcPr>
            <w:tcW w:w="1696" w:type="dxa"/>
            <w:vMerge/>
            <w:vAlign w:val="center"/>
            <w:hideMark/>
          </w:tcPr>
          <w:p w14:paraId="5F4802F2" w14:textId="77777777" w:rsidR="00C45BBF" w:rsidRPr="00C45BBF" w:rsidRDefault="00C45BBF" w:rsidP="00C45BBF">
            <w:pPr>
              <w:jc w:val="left"/>
              <w:rPr>
                <w:color w:val="000000"/>
                <w:lang w:eastAsia="id-ID"/>
              </w:rPr>
            </w:pPr>
          </w:p>
        </w:tc>
        <w:tc>
          <w:tcPr>
            <w:tcW w:w="1701" w:type="dxa"/>
            <w:shd w:val="clear" w:color="auto" w:fill="auto"/>
            <w:noWrap/>
            <w:vAlign w:val="center"/>
            <w:hideMark/>
          </w:tcPr>
          <w:p w14:paraId="68A5D880" w14:textId="77777777" w:rsidR="00C45BBF" w:rsidRPr="00C45BBF" w:rsidRDefault="00C45BBF" w:rsidP="00C45BBF">
            <w:pPr>
              <w:jc w:val="center"/>
              <w:rPr>
                <w:color w:val="000000"/>
                <w:lang w:eastAsia="id-ID"/>
              </w:rPr>
            </w:pPr>
            <w:r w:rsidRPr="00C45BBF">
              <w:rPr>
                <w:color w:val="000000"/>
                <w:lang w:eastAsia="id-ID"/>
              </w:rPr>
              <w:t>Data Uji</w:t>
            </w:r>
          </w:p>
        </w:tc>
        <w:tc>
          <w:tcPr>
            <w:tcW w:w="2127" w:type="dxa"/>
            <w:shd w:val="clear" w:color="auto" w:fill="auto"/>
            <w:noWrap/>
            <w:vAlign w:val="center"/>
            <w:hideMark/>
          </w:tcPr>
          <w:p w14:paraId="3D6F977E" w14:textId="77777777" w:rsidR="00C45BBF" w:rsidRPr="00C45BBF" w:rsidRDefault="00C45BBF" w:rsidP="00C45BBF">
            <w:pPr>
              <w:jc w:val="center"/>
              <w:rPr>
                <w:color w:val="000000"/>
                <w:lang w:eastAsia="id-ID"/>
              </w:rPr>
            </w:pPr>
            <w:r w:rsidRPr="00C45BBF">
              <w:rPr>
                <w:color w:val="000000"/>
                <w:lang w:eastAsia="id-ID"/>
              </w:rPr>
              <w:t>Data Uji Benar</w:t>
            </w:r>
          </w:p>
        </w:tc>
      </w:tr>
      <w:tr w:rsidR="00C45BBF" w:rsidRPr="00C45BBF" w14:paraId="31F61F5E" w14:textId="77777777" w:rsidTr="00C45BBF">
        <w:trPr>
          <w:trHeight w:val="288"/>
          <w:jc w:val="center"/>
        </w:trPr>
        <w:tc>
          <w:tcPr>
            <w:tcW w:w="1696" w:type="dxa"/>
            <w:shd w:val="clear" w:color="auto" w:fill="auto"/>
            <w:noWrap/>
            <w:vAlign w:val="bottom"/>
            <w:hideMark/>
          </w:tcPr>
          <w:p w14:paraId="73075C65" w14:textId="77777777" w:rsidR="00C45BBF" w:rsidRPr="00C45BBF" w:rsidRDefault="00C45BBF" w:rsidP="00C45BBF">
            <w:pPr>
              <w:jc w:val="right"/>
              <w:rPr>
                <w:color w:val="000000"/>
                <w:lang w:eastAsia="id-ID"/>
              </w:rPr>
            </w:pPr>
            <w:r w:rsidRPr="00C45BBF">
              <w:rPr>
                <w:color w:val="000000"/>
                <w:lang w:eastAsia="id-ID"/>
              </w:rPr>
              <w:t>1</w:t>
            </w:r>
          </w:p>
        </w:tc>
        <w:tc>
          <w:tcPr>
            <w:tcW w:w="1701" w:type="dxa"/>
            <w:shd w:val="clear" w:color="auto" w:fill="auto"/>
            <w:noWrap/>
            <w:vAlign w:val="bottom"/>
            <w:hideMark/>
          </w:tcPr>
          <w:p w14:paraId="7C70841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388CB9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3F10A5" w14:textId="77777777" w:rsidTr="00C45BBF">
        <w:trPr>
          <w:trHeight w:val="288"/>
          <w:jc w:val="center"/>
        </w:trPr>
        <w:tc>
          <w:tcPr>
            <w:tcW w:w="1696" w:type="dxa"/>
            <w:shd w:val="clear" w:color="auto" w:fill="auto"/>
            <w:noWrap/>
            <w:vAlign w:val="bottom"/>
            <w:hideMark/>
          </w:tcPr>
          <w:p w14:paraId="4A1E1AA3" w14:textId="77777777" w:rsidR="00C45BBF" w:rsidRPr="00C45BBF" w:rsidRDefault="00C45BBF" w:rsidP="00C45BBF">
            <w:pPr>
              <w:jc w:val="right"/>
              <w:rPr>
                <w:color w:val="000000"/>
                <w:lang w:eastAsia="id-ID"/>
              </w:rPr>
            </w:pPr>
            <w:r w:rsidRPr="00C45BBF">
              <w:rPr>
                <w:color w:val="000000"/>
                <w:lang w:eastAsia="id-ID"/>
              </w:rPr>
              <w:t>2</w:t>
            </w:r>
          </w:p>
        </w:tc>
        <w:tc>
          <w:tcPr>
            <w:tcW w:w="1701" w:type="dxa"/>
            <w:shd w:val="clear" w:color="auto" w:fill="auto"/>
            <w:noWrap/>
            <w:vAlign w:val="bottom"/>
            <w:hideMark/>
          </w:tcPr>
          <w:p w14:paraId="7FF0AF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F8DF00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8C2C705" w14:textId="77777777" w:rsidTr="00C45BBF">
        <w:trPr>
          <w:trHeight w:val="288"/>
          <w:jc w:val="center"/>
        </w:trPr>
        <w:tc>
          <w:tcPr>
            <w:tcW w:w="1696" w:type="dxa"/>
            <w:shd w:val="clear" w:color="auto" w:fill="auto"/>
            <w:noWrap/>
            <w:vAlign w:val="bottom"/>
            <w:hideMark/>
          </w:tcPr>
          <w:p w14:paraId="756E4F52" w14:textId="77777777" w:rsidR="00C45BBF" w:rsidRPr="00C45BBF" w:rsidRDefault="00C45BBF" w:rsidP="00C45BBF">
            <w:pPr>
              <w:jc w:val="right"/>
              <w:rPr>
                <w:color w:val="000000"/>
                <w:lang w:eastAsia="id-ID"/>
              </w:rPr>
            </w:pPr>
            <w:r w:rsidRPr="00C45BBF">
              <w:rPr>
                <w:color w:val="000000"/>
                <w:lang w:eastAsia="id-ID"/>
              </w:rPr>
              <w:t>3</w:t>
            </w:r>
          </w:p>
        </w:tc>
        <w:tc>
          <w:tcPr>
            <w:tcW w:w="1701" w:type="dxa"/>
            <w:shd w:val="clear" w:color="auto" w:fill="auto"/>
            <w:noWrap/>
            <w:vAlign w:val="bottom"/>
            <w:hideMark/>
          </w:tcPr>
          <w:p w14:paraId="23E604A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4CA0D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3BE599B" w14:textId="77777777" w:rsidTr="00C45BBF">
        <w:trPr>
          <w:trHeight w:val="288"/>
          <w:jc w:val="center"/>
        </w:trPr>
        <w:tc>
          <w:tcPr>
            <w:tcW w:w="1696" w:type="dxa"/>
            <w:shd w:val="clear" w:color="auto" w:fill="auto"/>
            <w:noWrap/>
            <w:vAlign w:val="bottom"/>
            <w:hideMark/>
          </w:tcPr>
          <w:p w14:paraId="6359FB22" w14:textId="77777777" w:rsidR="00C45BBF" w:rsidRPr="00C45BBF" w:rsidRDefault="00C45BBF" w:rsidP="00C45BBF">
            <w:pPr>
              <w:jc w:val="right"/>
              <w:rPr>
                <w:color w:val="000000"/>
                <w:lang w:eastAsia="id-ID"/>
              </w:rPr>
            </w:pPr>
            <w:r w:rsidRPr="00C45BBF">
              <w:rPr>
                <w:color w:val="000000"/>
                <w:lang w:eastAsia="id-ID"/>
              </w:rPr>
              <w:t>4</w:t>
            </w:r>
          </w:p>
        </w:tc>
        <w:tc>
          <w:tcPr>
            <w:tcW w:w="1701" w:type="dxa"/>
            <w:shd w:val="clear" w:color="auto" w:fill="auto"/>
            <w:noWrap/>
            <w:vAlign w:val="bottom"/>
            <w:hideMark/>
          </w:tcPr>
          <w:p w14:paraId="0E042BF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11813D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B532C45" w14:textId="77777777" w:rsidTr="00C45BBF">
        <w:trPr>
          <w:trHeight w:val="288"/>
          <w:jc w:val="center"/>
        </w:trPr>
        <w:tc>
          <w:tcPr>
            <w:tcW w:w="1696" w:type="dxa"/>
            <w:shd w:val="clear" w:color="auto" w:fill="auto"/>
            <w:noWrap/>
            <w:vAlign w:val="bottom"/>
            <w:hideMark/>
          </w:tcPr>
          <w:p w14:paraId="588046C1" w14:textId="77777777" w:rsidR="00C45BBF" w:rsidRPr="00C45BBF" w:rsidRDefault="00C45BBF" w:rsidP="00C45BBF">
            <w:pPr>
              <w:jc w:val="right"/>
              <w:rPr>
                <w:color w:val="000000"/>
                <w:lang w:eastAsia="id-ID"/>
              </w:rPr>
            </w:pPr>
            <w:r w:rsidRPr="00C45BBF">
              <w:rPr>
                <w:color w:val="000000"/>
                <w:lang w:eastAsia="id-ID"/>
              </w:rPr>
              <w:t>5</w:t>
            </w:r>
          </w:p>
        </w:tc>
        <w:tc>
          <w:tcPr>
            <w:tcW w:w="1701" w:type="dxa"/>
            <w:shd w:val="clear" w:color="auto" w:fill="auto"/>
            <w:noWrap/>
            <w:vAlign w:val="bottom"/>
            <w:hideMark/>
          </w:tcPr>
          <w:p w14:paraId="4C2743D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9624DE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0D35BB0" w14:textId="77777777" w:rsidTr="00C45BBF">
        <w:trPr>
          <w:trHeight w:val="288"/>
          <w:jc w:val="center"/>
        </w:trPr>
        <w:tc>
          <w:tcPr>
            <w:tcW w:w="1696" w:type="dxa"/>
            <w:shd w:val="clear" w:color="auto" w:fill="auto"/>
            <w:noWrap/>
            <w:vAlign w:val="bottom"/>
            <w:hideMark/>
          </w:tcPr>
          <w:p w14:paraId="70D64A59" w14:textId="77777777" w:rsidR="00C45BBF" w:rsidRPr="00C45BBF" w:rsidRDefault="00C45BBF" w:rsidP="00C45BBF">
            <w:pPr>
              <w:jc w:val="right"/>
              <w:rPr>
                <w:color w:val="000000"/>
                <w:lang w:eastAsia="id-ID"/>
              </w:rPr>
            </w:pPr>
            <w:r w:rsidRPr="00C45BBF">
              <w:rPr>
                <w:color w:val="000000"/>
                <w:lang w:eastAsia="id-ID"/>
              </w:rPr>
              <w:t>6</w:t>
            </w:r>
          </w:p>
        </w:tc>
        <w:tc>
          <w:tcPr>
            <w:tcW w:w="1701" w:type="dxa"/>
            <w:shd w:val="clear" w:color="auto" w:fill="auto"/>
            <w:noWrap/>
            <w:vAlign w:val="bottom"/>
            <w:hideMark/>
          </w:tcPr>
          <w:p w14:paraId="67EF3F2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055A62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2D42E1F" w14:textId="77777777" w:rsidTr="00C45BBF">
        <w:trPr>
          <w:trHeight w:val="288"/>
          <w:jc w:val="center"/>
        </w:trPr>
        <w:tc>
          <w:tcPr>
            <w:tcW w:w="1696" w:type="dxa"/>
            <w:shd w:val="clear" w:color="auto" w:fill="auto"/>
            <w:noWrap/>
            <w:vAlign w:val="bottom"/>
            <w:hideMark/>
          </w:tcPr>
          <w:p w14:paraId="57715A02" w14:textId="77777777" w:rsidR="00C45BBF" w:rsidRPr="00C45BBF" w:rsidRDefault="00C45BBF" w:rsidP="00C45BBF">
            <w:pPr>
              <w:jc w:val="right"/>
              <w:rPr>
                <w:color w:val="000000"/>
                <w:lang w:eastAsia="id-ID"/>
              </w:rPr>
            </w:pPr>
            <w:r w:rsidRPr="00C45BBF">
              <w:rPr>
                <w:color w:val="000000"/>
                <w:lang w:eastAsia="id-ID"/>
              </w:rPr>
              <w:t>7</w:t>
            </w:r>
          </w:p>
        </w:tc>
        <w:tc>
          <w:tcPr>
            <w:tcW w:w="1701" w:type="dxa"/>
            <w:shd w:val="clear" w:color="auto" w:fill="auto"/>
            <w:noWrap/>
            <w:vAlign w:val="bottom"/>
            <w:hideMark/>
          </w:tcPr>
          <w:p w14:paraId="3296EE3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3DBEF8"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E45EB0C" w14:textId="77777777" w:rsidTr="00C45BBF">
        <w:trPr>
          <w:trHeight w:val="288"/>
          <w:jc w:val="center"/>
        </w:trPr>
        <w:tc>
          <w:tcPr>
            <w:tcW w:w="1696" w:type="dxa"/>
            <w:shd w:val="clear" w:color="auto" w:fill="auto"/>
            <w:noWrap/>
            <w:vAlign w:val="bottom"/>
            <w:hideMark/>
          </w:tcPr>
          <w:p w14:paraId="30FA4908" w14:textId="77777777" w:rsidR="00C45BBF" w:rsidRPr="00C45BBF" w:rsidRDefault="00C45BBF" w:rsidP="00C45BBF">
            <w:pPr>
              <w:jc w:val="right"/>
              <w:rPr>
                <w:color w:val="000000"/>
                <w:lang w:eastAsia="id-ID"/>
              </w:rPr>
            </w:pPr>
            <w:r w:rsidRPr="00C45BBF">
              <w:rPr>
                <w:color w:val="000000"/>
                <w:lang w:eastAsia="id-ID"/>
              </w:rPr>
              <w:t>8</w:t>
            </w:r>
          </w:p>
        </w:tc>
        <w:tc>
          <w:tcPr>
            <w:tcW w:w="1701" w:type="dxa"/>
            <w:shd w:val="clear" w:color="auto" w:fill="auto"/>
            <w:noWrap/>
            <w:vAlign w:val="bottom"/>
            <w:hideMark/>
          </w:tcPr>
          <w:p w14:paraId="0CD095B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90C773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233C15" w14:textId="77777777" w:rsidTr="00C45BBF">
        <w:trPr>
          <w:trHeight w:val="288"/>
          <w:jc w:val="center"/>
        </w:trPr>
        <w:tc>
          <w:tcPr>
            <w:tcW w:w="1696" w:type="dxa"/>
            <w:shd w:val="clear" w:color="auto" w:fill="auto"/>
            <w:noWrap/>
            <w:vAlign w:val="bottom"/>
            <w:hideMark/>
          </w:tcPr>
          <w:p w14:paraId="4B56E714" w14:textId="77777777" w:rsidR="00C45BBF" w:rsidRPr="00C45BBF" w:rsidRDefault="00C45BBF" w:rsidP="00C45BBF">
            <w:pPr>
              <w:jc w:val="right"/>
              <w:rPr>
                <w:color w:val="000000"/>
                <w:lang w:eastAsia="id-ID"/>
              </w:rPr>
            </w:pPr>
            <w:r w:rsidRPr="00C45BBF">
              <w:rPr>
                <w:color w:val="000000"/>
                <w:lang w:eastAsia="id-ID"/>
              </w:rPr>
              <w:t>9</w:t>
            </w:r>
          </w:p>
        </w:tc>
        <w:tc>
          <w:tcPr>
            <w:tcW w:w="1701" w:type="dxa"/>
            <w:shd w:val="clear" w:color="auto" w:fill="auto"/>
            <w:noWrap/>
            <w:vAlign w:val="bottom"/>
            <w:hideMark/>
          </w:tcPr>
          <w:p w14:paraId="5FEBBB3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1790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F296CE8" w14:textId="77777777" w:rsidTr="00C45BBF">
        <w:trPr>
          <w:trHeight w:val="288"/>
          <w:jc w:val="center"/>
        </w:trPr>
        <w:tc>
          <w:tcPr>
            <w:tcW w:w="1696" w:type="dxa"/>
            <w:shd w:val="clear" w:color="auto" w:fill="auto"/>
            <w:noWrap/>
            <w:vAlign w:val="bottom"/>
            <w:hideMark/>
          </w:tcPr>
          <w:p w14:paraId="44C4E026" w14:textId="77777777" w:rsidR="00C45BBF" w:rsidRPr="00C45BBF" w:rsidRDefault="00C45BBF" w:rsidP="00C45BBF">
            <w:pPr>
              <w:jc w:val="right"/>
              <w:rPr>
                <w:color w:val="000000"/>
                <w:lang w:eastAsia="id-ID"/>
              </w:rPr>
            </w:pPr>
            <w:r w:rsidRPr="00C45BBF">
              <w:rPr>
                <w:color w:val="000000"/>
                <w:lang w:eastAsia="id-ID"/>
              </w:rPr>
              <w:t>10</w:t>
            </w:r>
          </w:p>
        </w:tc>
        <w:tc>
          <w:tcPr>
            <w:tcW w:w="1701" w:type="dxa"/>
            <w:shd w:val="clear" w:color="auto" w:fill="auto"/>
            <w:noWrap/>
            <w:vAlign w:val="bottom"/>
            <w:hideMark/>
          </w:tcPr>
          <w:p w14:paraId="4FD7E8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9020FE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C56C08" w14:textId="77777777" w:rsidTr="00C45BBF">
        <w:trPr>
          <w:trHeight w:val="288"/>
          <w:jc w:val="center"/>
        </w:trPr>
        <w:tc>
          <w:tcPr>
            <w:tcW w:w="1696" w:type="dxa"/>
            <w:shd w:val="clear" w:color="auto" w:fill="auto"/>
            <w:noWrap/>
            <w:vAlign w:val="bottom"/>
            <w:hideMark/>
          </w:tcPr>
          <w:p w14:paraId="0343E583" w14:textId="77777777" w:rsidR="00C45BBF" w:rsidRPr="00C45BBF" w:rsidRDefault="00C45BBF" w:rsidP="00C45BBF">
            <w:pPr>
              <w:jc w:val="right"/>
              <w:rPr>
                <w:color w:val="000000"/>
                <w:lang w:eastAsia="id-ID"/>
              </w:rPr>
            </w:pPr>
            <w:r w:rsidRPr="00C45BBF">
              <w:rPr>
                <w:color w:val="000000"/>
                <w:lang w:eastAsia="id-ID"/>
              </w:rPr>
              <w:t>11</w:t>
            </w:r>
          </w:p>
        </w:tc>
        <w:tc>
          <w:tcPr>
            <w:tcW w:w="1701" w:type="dxa"/>
            <w:shd w:val="clear" w:color="auto" w:fill="auto"/>
            <w:noWrap/>
            <w:vAlign w:val="bottom"/>
            <w:hideMark/>
          </w:tcPr>
          <w:p w14:paraId="5EC895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013919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81958B" w14:textId="77777777" w:rsidTr="00C45BBF">
        <w:trPr>
          <w:trHeight w:val="288"/>
          <w:jc w:val="center"/>
        </w:trPr>
        <w:tc>
          <w:tcPr>
            <w:tcW w:w="1696" w:type="dxa"/>
            <w:shd w:val="clear" w:color="auto" w:fill="auto"/>
            <w:noWrap/>
            <w:vAlign w:val="bottom"/>
            <w:hideMark/>
          </w:tcPr>
          <w:p w14:paraId="45CE3364" w14:textId="77777777" w:rsidR="00C45BBF" w:rsidRPr="00C45BBF" w:rsidRDefault="00C45BBF" w:rsidP="00C45BBF">
            <w:pPr>
              <w:jc w:val="right"/>
              <w:rPr>
                <w:color w:val="000000"/>
                <w:lang w:eastAsia="id-ID"/>
              </w:rPr>
            </w:pPr>
            <w:r w:rsidRPr="00C45BBF">
              <w:rPr>
                <w:color w:val="000000"/>
                <w:lang w:eastAsia="id-ID"/>
              </w:rPr>
              <w:t>12</w:t>
            </w:r>
          </w:p>
        </w:tc>
        <w:tc>
          <w:tcPr>
            <w:tcW w:w="1701" w:type="dxa"/>
            <w:shd w:val="clear" w:color="auto" w:fill="auto"/>
            <w:noWrap/>
            <w:vAlign w:val="bottom"/>
            <w:hideMark/>
          </w:tcPr>
          <w:p w14:paraId="12965DE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9DCB0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5B92FE" w14:textId="77777777" w:rsidTr="00C45BBF">
        <w:trPr>
          <w:trHeight w:val="288"/>
          <w:jc w:val="center"/>
        </w:trPr>
        <w:tc>
          <w:tcPr>
            <w:tcW w:w="1696" w:type="dxa"/>
            <w:shd w:val="clear" w:color="auto" w:fill="auto"/>
            <w:noWrap/>
            <w:vAlign w:val="bottom"/>
            <w:hideMark/>
          </w:tcPr>
          <w:p w14:paraId="1B52C778" w14:textId="77777777" w:rsidR="00C45BBF" w:rsidRPr="00C45BBF" w:rsidRDefault="00C45BBF" w:rsidP="00C45BBF">
            <w:pPr>
              <w:jc w:val="right"/>
              <w:rPr>
                <w:color w:val="000000"/>
                <w:lang w:eastAsia="id-ID"/>
              </w:rPr>
            </w:pPr>
            <w:r w:rsidRPr="00C45BBF">
              <w:rPr>
                <w:color w:val="000000"/>
                <w:lang w:eastAsia="id-ID"/>
              </w:rPr>
              <w:t>13</w:t>
            </w:r>
          </w:p>
        </w:tc>
        <w:tc>
          <w:tcPr>
            <w:tcW w:w="1701" w:type="dxa"/>
            <w:shd w:val="clear" w:color="auto" w:fill="auto"/>
            <w:noWrap/>
            <w:vAlign w:val="bottom"/>
            <w:hideMark/>
          </w:tcPr>
          <w:p w14:paraId="51BB157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3466E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D48CC89" w14:textId="77777777" w:rsidTr="00C45BBF">
        <w:trPr>
          <w:trHeight w:val="288"/>
          <w:jc w:val="center"/>
        </w:trPr>
        <w:tc>
          <w:tcPr>
            <w:tcW w:w="1696" w:type="dxa"/>
            <w:shd w:val="clear" w:color="auto" w:fill="auto"/>
            <w:noWrap/>
            <w:vAlign w:val="bottom"/>
            <w:hideMark/>
          </w:tcPr>
          <w:p w14:paraId="2E22D82A" w14:textId="77777777" w:rsidR="00C45BBF" w:rsidRPr="00C45BBF" w:rsidRDefault="00C45BBF" w:rsidP="00C45BBF">
            <w:pPr>
              <w:jc w:val="right"/>
              <w:rPr>
                <w:color w:val="000000"/>
                <w:lang w:eastAsia="id-ID"/>
              </w:rPr>
            </w:pPr>
            <w:r w:rsidRPr="00C45BBF">
              <w:rPr>
                <w:color w:val="000000"/>
                <w:lang w:eastAsia="id-ID"/>
              </w:rPr>
              <w:t>14</w:t>
            </w:r>
          </w:p>
        </w:tc>
        <w:tc>
          <w:tcPr>
            <w:tcW w:w="1701" w:type="dxa"/>
            <w:shd w:val="clear" w:color="auto" w:fill="auto"/>
            <w:noWrap/>
            <w:vAlign w:val="bottom"/>
            <w:hideMark/>
          </w:tcPr>
          <w:p w14:paraId="09CB9E7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38A576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1CF1257" w14:textId="77777777" w:rsidTr="00C45BBF">
        <w:trPr>
          <w:trHeight w:val="288"/>
          <w:jc w:val="center"/>
        </w:trPr>
        <w:tc>
          <w:tcPr>
            <w:tcW w:w="1696" w:type="dxa"/>
            <w:shd w:val="clear" w:color="auto" w:fill="auto"/>
            <w:noWrap/>
            <w:vAlign w:val="bottom"/>
            <w:hideMark/>
          </w:tcPr>
          <w:p w14:paraId="7CDB78BC" w14:textId="77777777" w:rsidR="00C45BBF" w:rsidRPr="00C45BBF" w:rsidRDefault="00C45BBF" w:rsidP="00C45BBF">
            <w:pPr>
              <w:jc w:val="right"/>
              <w:rPr>
                <w:color w:val="000000"/>
                <w:lang w:eastAsia="id-ID"/>
              </w:rPr>
            </w:pPr>
            <w:r w:rsidRPr="00C45BBF">
              <w:rPr>
                <w:color w:val="000000"/>
                <w:lang w:eastAsia="id-ID"/>
              </w:rPr>
              <w:t>15</w:t>
            </w:r>
          </w:p>
        </w:tc>
        <w:tc>
          <w:tcPr>
            <w:tcW w:w="1701" w:type="dxa"/>
            <w:shd w:val="clear" w:color="auto" w:fill="auto"/>
            <w:noWrap/>
            <w:vAlign w:val="bottom"/>
            <w:hideMark/>
          </w:tcPr>
          <w:p w14:paraId="0AB3C3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69758B"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71FFA1B" w14:textId="77777777" w:rsidTr="00C45BBF">
        <w:trPr>
          <w:trHeight w:val="288"/>
          <w:jc w:val="center"/>
        </w:trPr>
        <w:tc>
          <w:tcPr>
            <w:tcW w:w="1696" w:type="dxa"/>
            <w:shd w:val="clear" w:color="auto" w:fill="auto"/>
            <w:noWrap/>
            <w:vAlign w:val="bottom"/>
            <w:hideMark/>
          </w:tcPr>
          <w:p w14:paraId="3FFF59F7" w14:textId="77777777" w:rsidR="00C45BBF" w:rsidRPr="00C45BBF" w:rsidRDefault="00C45BBF" w:rsidP="00C45BBF">
            <w:pPr>
              <w:jc w:val="right"/>
              <w:rPr>
                <w:color w:val="000000"/>
                <w:lang w:eastAsia="id-ID"/>
              </w:rPr>
            </w:pPr>
            <w:r w:rsidRPr="00C45BBF">
              <w:rPr>
                <w:color w:val="000000"/>
                <w:lang w:eastAsia="id-ID"/>
              </w:rPr>
              <w:t>16</w:t>
            </w:r>
          </w:p>
        </w:tc>
        <w:tc>
          <w:tcPr>
            <w:tcW w:w="1701" w:type="dxa"/>
            <w:shd w:val="clear" w:color="auto" w:fill="auto"/>
            <w:noWrap/>
            <w:vAlign w:val="bottom"/>
            <w:hideMark/>
          </w:tcPr>
          <w:p w14:paraId="422B21B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B919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BEC15E" w14:textId="77777777" w:rsidTr="00C45BBF">
        <w:trPr>
          <w:trHeight w:val="288"/>
          <w:jc w:val="center"/>
        </w:trPr>
        <w:tc>
          <w:tcPr>
            <w:tcW w:w="1696" w:type="dxa"/>
            <w:shd w:val="clear" w:color="auto" w:fill="auto"/>
            <w:noWrap/>
            <w:vAlign w:val="bottom"/>
            <w:hideMark/>
          </w:tcPr>
          <w:p w14:paraId="00CACAD5" w14:textId="77777777" w:rsidR="00C45BBF" w:rsidRPr="00C45BBF" w:rsidRDefault="00C45BBF" w:rsidP="00C45BBF">
            <w:pPr>
              <w:jc w:val="right"/>
              <w:rPr>
                <w:color w:val="000000"/>
                <w:lang w:eastAsia="id-ID"/>
              </w:rPr>
            </w:pPr>
            <w:r w:rsidRPr="00C45BBF">
              <w:rPr>
                <w:color w:val="000000"/>
                <w:lang w:eastAsia="id-ID"/>
              </w:rPr>
              <w:t>17</w:t>
            </w:r>
          </w:p>
        </w:tc>
        <w:tc>
          <w:tcPr>
            <w:tcW w:w="1701" w:type="dxa"/>
            <w:shd w:val="clear" w:color="auto" w:fill="auto"/>
            <w:noWrap/>
            <w:vAlign w:val="bottom"/>
            <w:hideMark/>
          </w:tcPr>
          <w:p w14:paraId="7ED40BD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D8303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54CCA87" w14:textId="77777777" w:rsidTr="00C45BBF">
        <w:trPr>
          <w:trHeight w:val="288"/>
          <w:jc w:val="center"/>
        </w:trPr>
        <w:tc>
          <w:tcPr>
            <w:tcW w:w="1696" w:type="dxa"/>
            <w:shd w:val="clear" w:color="auto" w:fill="auto"/>
            <w:noWrap/>
            <w:vAlign w:val="bottom"/>
            <w:hideMark/>
          </w:tcPr>
          <w:p w14:paraId="500CF1A3" w14:textId="77777777" w:rsidR="00C45BBF" w:rsidRPr="00C45BBF" w:rsidRDefault="00C45BBF" w:rsidP="00C45BBF">
            <w:pPr>
              <w:jc w:val="right"/>
              <w:rPr>
                <w:color w:val="000000"/>
                <w:lang w:eastAsia="id-ID"/>
              </w:rPr>
            </w:pPr>
            <w:r w:rsidRPr="00C45BBF">
              <w:rPr>
                <w:color w:val="000000"/>
                <w:lang w:eastAsia="id-ID"/>
              </w:rPr>
              <w:t>18</w:t>
            </w:r>
          </w:p>
        </w:tc>
        <w:tc>
          <w:tcPr>
            <w:tcW w:w="1701" w:type="dxa"/>
            <w:shd w:val="clear" w:color="auto" w:fill="auto"/>
            <w:noWrap/>
            <w:vAlign w:val="bottom"/>
            <w:hideMark/>
          </w:tcPr>
          <w:p w14:paraId="1B9EE6C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088E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CB79802" w14:textId="77777777" w:rsidTr="00C45BBF">
        <w:trPr>
          <w:trHeight w:val="288"/>
          <w:jc w:val="center"/>
        </w:trPr>
        <w:tc>
          <w:tcPr>
            <w:tcW w:w="1696" w:type="dxa"/>
            <w:shd w:val="clear" w:color="auto" w:fill="auto"/>
            <w:noWrap/>
            <w:vAlign w:val="bottom"/>
            <w:hideMark/>
          </w:tcPr>
          <w:p w14:paraId="1E02A291" w14:textId="77777777" w:rsidR="00C45BBF" w:rsidRPr="00C45BBF" w:rsidRDefault="00C45BBF" w:rsidP="00C45BBF">
            <w:pPr>
              <w:jc w:val="right"/>
              <w:rPr>
                <w:color w:val="000000"/>
                <w:lang w:eastAsia="id-ID"/>
              </w:rPr>
            </w:pPr>
            <w:r w:rsidRPr="00C45BBF">
              <w:rPr>
                <w:color w:val="000000"/>
                <w:lang w:eastAsia="id-ID"/>
              </w:rPr>
              <w:t>19</w:t>
            </w:r>
          </w:p>
        </w:tc>
        <w:tc>
          <w:tcPr>
            <w:tcW w:w="1701" w:type="dxa"/>
            <w:shd w:val="clear" w:color="auto" w:fill="auto"/>
            <w:noWrap/>
            <w:vAlign w:val="bottom"/>
            <w:hideMark/>
          </w:tcPr>
          <w:p w14:paraId="662362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87A450"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FFC4AA1" w14:textId="77777777" w:rsidTr="00C45BBF">
        <w:trPr>
          <w:trHeight w:val="288"/>
          <w:jc w:val="center"/>
        </w:trPr>
        <w:tc>
          <w:tcPr>
            <w:tcW w:w="1696" w:type="dxa"/>
            <w:shd w:val="clear" w:color="auto" w:fill="auto"/>
            <w:noWrap/>
            <w:vAlign w:val="bottom"/>
            <w:hideMark/>
          </w:tcPr>
          <w:p w14:paraId="3A4F63D0" w14:textId="77777777" w:rsidR="00C45BBF" w:rsidRPr="00C45BBF" w:rsidRDefault="00C45BBF" w:rsidP="00C45BBF">
            <w:pPr>
              <w:jc w:val="right"/>
              <w:rPr>
                <w:color w:val="000000"/>
                <w:lang w:eastAsia="id-ID"/>
              </w:rPr>
            </w:pPr>
            <w:r w:rsidRPr="00C45BBF">
              <w:rPr>
                <w:color w:val="000000"/>
                <w:lang w:eastAsia="id-ID"/>
              </w:rPr>
              <w:t>20</w:t>
            </w:r>
          </w:p>
        </w:tc>
        <w:tc>
          <w:tcPr>
            <w:tcW w:w="1701" w:type="dxa"/>
            <w:shd w:val="clear" w:color="auto" w:fill="auto"/>
            <w:noWrap/>
            <w:vAlign w:val="bottom"/>
            <w:hideMark/>
          </w:tcPr>
          <w:p w14:paraId="12B4E94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66CE1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86AF6EB" w14:textId="77777777" w:rsidTr="00C45BBF">
        <w:trPr>
          <w:trHeight w:val="288"/>
          <w:jc w:val="center"/>
        </w:trPr>
        <w:tc>
          <w:tcPr>
            <w:tcW w:w="1696" w:type="dxa"/>
            <w:shd w:val="clear" w:color="auto" w:fill="auto"/>
            <w:noWrap/>
            <w:vAlign w:val="bottom"/>
            <w:hideMark/>
          </w:tcPr>
          <w:p w14:paraId="2CC7BDE8" w14:textId="77777777" w:rsidR="00C45BBF" w:rsidRPr="00C45BBF" w:rsidRDefault="00C45BBF" w:rsidP="00C45BBF">
            <w:pPr>
              <w:jc w:val="right"/>
              <w:rPr>
                <w:color w:val="000000"/>
                <w:lang w:eastAsia="id-ID"/>
              </w:rPr>
            </w:pPr>
            <w:r w:rsidRPr="00C45BBF">
              <w:rPr>
                <w:color w:val="000000"/>
                <w:lang w:eastAsia="id-ID"/>
              </w:rPr>
              <w:t>21</w:t>
            </w:r>
          </w:p>
        </w:tc>
        <w:tc>
          <w:tcPr>
            <w:tcW w:w="1701" w:type="dxa"/>
            <w:shd w:val="clear" w:color="auto" w:fill="auto"/>
            <w:noWrap/>
            <w:vAlign w:val="bottom"/>
            <w:hideMark/>
          </w:tcPr>
          <w:p w14:paraId="05CD48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F6A9F3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676ED84" w14:textId="77777777" w:rsidTr="00C45BBF">
        <w:trPr>
          <w:trHeight w:val="288"/>
          <w:jc w:val="center"/>
        </w:trPr>
        <w:tc>
          <w:tcPr>
            <w:tcW w:w="1696" w:type="dxa"/>
            <w:shd w:val="clear" w:color="auto" w:fill="auto"/>
            <w:noWrap/>
            <w:vAlign w:val="bottom"/>
            <w:hideMark/>
          </w:tcPr>
          <w:p w14:paraId="2A8F6B77" w14:textId="77777777" w:rsidR="00C45BBF" w:rsidRPr="00C45BBF" w:rsidRDefault="00C45BBF" w:rsidP="00C45BBF">
            <w:pPr>
              <w:jc w:val="right"/>
              <w:rPr>
                <w:color w:val="000000"/>
                <w:lang w:eastAsia="id-ID"/>
              </w:rPr>
            </w:pPr>
            <w:r w:rsidRPr="00C45BBF">
              <w:rPr>
                <w:color w:val="000000"/>
                <w:lang w:eastAsia="id-ID"/>
              </w:rPr>
              <w:t>22</w:t>
            </w:r>
          </w:p>
        </w:tc>
        <w:tc>
          <w:tcPr>
            <w:tcW w:w="1701" w:type="dxa"/>
            <w:shd w:val="clear" w:color="auto" w:fill="auto"/>
            <w:noWrap/>
            <w:vAlign w:val="bottom"/>
            <w:hideMark/>
          </w:tcPr>
          <w:p w14:paraId="5B1A82C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170DB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2F630AE" w14:textId="77777777" w:rsidTr="00C45BBF">
        <w:trPr>
          <w:trHeight w:val="288"/>
          <w:jc w:val="center"/>
        </w:trPr>
        <w:tc>
          <w:tcPr>
            <w:tcW w:w="1696" w:type="dxa"/>
            <w:shd w:val="clear" w:color="auto" w:fill="auto"/>
            <w:noWrap/>
            <w:vAlign w:val="bottom"/>
            <w:hideMark/>
          </w:tcPr>
          <w:p w14:paraId="5B82C355" w14:textId="77777777" w:rsidR="00C45BBF" w:rsidRPr="00C45BBF" w:rsidRDefault="00C45BBF" w:rsidP="00C45BBF">
            <w:pPr>
              <w:jc w:val="right"/>
              <w:rPr>
                <w:color w:val="000000"/>
                <w:lang w:eastAsia="id-ID"/>
              </w:rPr>
            </w:pPr>
            <w:r w:rsidRPr="00C45BBF">
              <w:rPr>
                <w:color w:val="000000"/>
                <w:lang w:eastAsia="id-ID"/>
              </w:rPr>
              <w:t>23</w:t>
            </w:r>
          </w:p>
        </w:tc>
        <w:tc>
          <w:tcPr>
            <w:tcW w:w="1701" w:type="dxa"/>
            <w:shd w:val="clear" w:color="auto" w:fill="auto"/>
            <w:noWrap/>
            <w:vAlign w:val="bottom"/>
            <w:hideMark/>
          </w:tcPr>
          <w:p w14:paraId="428C80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3313CC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C9264C" w14:textId="77777777" w:rsidTr="00C45BBF">
        <w:trPr>
          <w:trHeight w:val="288"/>
          <w:jc w:val="center"/>
        </w:trPr>
        <w:tc>
          <w:tcPr>
            <w:tcW w:w="1696" w:type="dxa"/>
            <w:shd w:val="clear" w:color="auto" w:fill="auto"/>
            <w:noWrap/>
            <w:vAlign w:val="bottom"/>
            <w:hideMark/>
          </w:tcPr>
          <w:p w14:paraId="29B6637F" w14:textId="77777777" w:rsidR="00C45BBF" w:rsidRPr="00C45BBF" w:rsidRDefault="00C45BBF" w:rsidP="00C45BBF">
            <w:pPr>
              <w:jc w:val="right"/>
              <w:rPr>
                <w:color w:val="000000"/>
                <w:lang w:eastAsia="id-ID"/>
              </w:rPr>
            </w:pPr>
            <w:r w:rsidRPr="00C45BBF">
              <w:rPr>
                <w:color w:val="000000"/>
                <w:lang w:eastAsia="id-ID"/>
              </w:rPr>
              <w:t>24</w:t>
            </w:r>
          </w:p>
        </w:tc>
        <w:tc>
          <w:tcPr>
            <w:tcW w:w="1701" w:type="dxa"/>
            <w:shd w:val="clear" w:color="auto" w:fill="auto"/>
            <w:noWrap/>
            <w:vAlign w:val="bottom"/>
            <w:hideMark/>
          </w:tcPr>
          <w:p w14:paraId="5513C24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10C7A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F98A43" w14:textId="77777777" w:rsidTr="00C45BBF">
        <w:trPr>
          <w:trHeight w:val="288"/>
          <w:jc w:val="center"/>
        </w:trPr>
        <w:tc>
          <w:tcPr>
            <w:tcW w:w="1696" w:type="dxa"/>
            <w:shd w:val="clear" w:color="auto" w:fill="auto"/>
            <w:noWrap/>
            <w:vAlign w:val="bottom"/>
            <w:hideMark/>
          </w:tcPr>
          <w:p w14:paraId="27CEDB32" w14:textId="77777777" w:rsidR="00C45BBF" w:rsidRPr="00C45BBF" w:rsidRDefault="00C45BBF" w:rsidP="00C45BBF">
            <w:pPr>
              <w:jc w:val="right"/>
              <w:rPr>
                <w:color w:val="000000"/>
                <w:lang w:eastAsia="id-ID"/>
              </w:rPr>
            </w:pPr>
            <w:r w:rsidRPr="00C45BBF">
              <w:rPr>
                <w:color w:val="000000"/>
                <w:lang w:eastAsia="id-ID"/>
              </w:rPr>
              <w:t>25</w:t>
            </w:r>
          </w:p>
        </w:tc>
        <w:tc>
          <w:tcPr>
            <w:tcW w:w="1701" w:type="dxa"/>
            <w:shd w:val="clear" w:color="auto" w:fill="auto"/>
            <w:noWrap/>
            <w:vAlign w:val="bottom"/>
            <w:hideMark/>
          </w:tcPr>
          <w:p w14:paraId="45BBDFB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3830F9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385985C" w14:textId="77777777" w:rsidTr="00C45BBF">
        <w:trPr>
          <w:trHeight w:val="288"/>
          <w:jc w:val="center"/>
        </w:trPr>
        <w:tc>
          <w:tcPr>
            <w:tcW w:w="1696" w:type="dxa"/>
            <w:shd w:val="clear" w:color="auto" w:fill="auto"/>
            <w:noWrap/>
            <w:vAlign w:val="bottom"/>
            <w:hideMark/>
          </w:tcPr>
          <w:p w14:paraId="313A22F4" w14:textId="77777777" w:rsidR="00C45BBF" w:rsidRPr="00C45BBF" w:rsidRDefault="00C45BBF" w:rsidP="00C45BBF">
            <w:pPr>
              <w:jc w:val="right"/>
              <w:rPr>
                <w:color w:val="000000"/>
                <w:lang w:eastAsia="id-ID"/>
              </w:rPr>
            </w:pPr>
            <w:r w:rsidRPr="00C45BBF">
              <w:rPr>
                <w:color w:val="000000"/>
                <w:lang w:eastAsia="id-ID"/>
              </w:rPr>
              <w:t>26</w:t>
            </w:r>
          </w:p>
        </w:tc>
        <w:tc>
          <w:tcPr>
            <w:tcW w:w="1701" w:type="dxa"/>
            <w:shd w:val="clear" w:color="auto" w:fill="auto"/>
            <w:noWrap/>
            <w:vAlign w:val="bottom"/>
            <w:hideMark/>
          </w:tcPr>
          <w:p w14:paraId="1E5BB2B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EE4330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81E43A6" w14:textId="77777777" w:rsidTr="00C45BBF">
        <w:trPr>
          <w:trHeight w:val="288"/>
          <w:jc w:val="center"/>
        </w:trPr>
        <w:tc>
          <w:tcPr>
            <w:tcW w:w="1696" w:type="dxa"/>
            <w:shd w:val="clear" w:color="auto" w:fill="auto"/>
            <w:noWrap/>
            <w:vAlign w:val="bottom"/>
            <w:hideMark/>
          </w:tcPr>
          <w:p w14:paraId="4732E9F2" w14:textId="77777777" w:rsidR="00C45BBF" w:rsidRPr="00C45BBF" w:rsidRDefault="00C45BBF" w:rsidP="00C45BBF">
            <w:pPr>
              <w:jc w:val="right"/>
              <w:rPr>
                <w:color w:val="000000"/>
                <w:lang w:eastAsia="id-ID"/>
              </w:rPr>
            </w:pPr>
            <w:r w:rsidRPr="00C45BBF">
              <w:rPr>
                <w:color w:val="000000"/>
                <w:lang w:eastAsia="id-ID"/>
              </w:rPr>
              <w:lastRenderedPageBreak/>
              <w:t>27</w:t>
            </w:r>
          </w:p>
        </w:tc>
        <w:tc>
          <w:tcPr>
            <w:tcW w:w="1701" w:type="dxa"/>
            <w:shd w:val="clear" w:color="auto" w:fill="auto"/>
            <w:noWrap/>
            <w:vAlign w:val="bottom"/>
            <w:hideMark/>
          </w:tcPr>
          <w:p w14:paraId="0745D1A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893E0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7463BD5" w14:textId="77777777" w:rsidTr="00C45BBF">
        <w:trPr>
          <w:trHeight w:val="288"/>
          <w:jc w:val="center"/>
        </w:trPr>
        <w:tc>
          <w:tcPr>
            <w:tcW w:w="1696" w:type="dxa"/>
            <w:shd w:val="clear" w:color="auto" w:fill="auto"/>
            <w:noWrap/>
            <w:vAlign w:val="bottom"/>
            <w:hideMark/>
          </w:tcPr>
          <w:p w14:paraId="1C1629B9" w14:textId="77777777" w:rsidR="00C45BBF" w:rsidRPr="00C45BBF" w:rsidRDefault="00C45BBF" w:rsidP="00C45BBF">
            <w:pPr>
              <w:jc w:val="right"/>
              <w:rPr>
                <w:color w:val="000000"/>
                <w:lang w:eastAsia="id-ID"/>
              </w:rPr>
            </w:pPr>
            <w:r w:rsidRPr="00C45BBF">
              <w:rPr>
                <w:color w:val="000000"/>
                <w:lang w:eastAsia="id-ID"/>
              </w:rPr>
              <w:t>28</w:t>
            </w:r>
          </w:p>
        </w:tc>
        <w:tc>
          <w:tcPr>
            <w:tcW w:w="1701" w:type="dxa"/>
            <w:shd w:val="clear" w:color="auto" w:fill="auto"/>
            <w:noWrap/>
            <w:vAlign w:val="bottom"/>
            <w:hideMark/>
          </w:tcPr>
          <w:p w14:paraId="194B5FB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BA3000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29F8F39" w14:textId="77777777" w:rsidTr="00C45BBF">
        <w:trPr>
          <w:trHeight w:val="288"/>
          <w:jc w:val="center"/>
        </w:trPr>
        <w:tc>
          <w:tcPr>
            <w:tcW w:w="1696" w:type="dxa"/>
            <w:shd w:val="clear" w:color="auto" w:fill="auto"/>
            <w:noWrap/>
            <w:vAlign w:val="bottom"/>
            <w:hideMark/>
          </w:tcPr>
          <w:p w14:paraId="1C7221F0" w14:textId="77777777" w:rsidR="00C45BBF" w:rsidRPr="00C45BBF" w:rsidRDefault="00C45BBF" w:rsidP="00C45BBF">
            <w:pPr>
              <w:jc w:val="right"/>
              <w:rPr>
                <w:color w:val="000000"/>
                <w:lang w:eastAsia="id-ID"/>
              </w:rPr>
            </w:pPr>
            <w:r w:rsidRPr="00C45BBF">
              <w:rPr>
                <w:color w:val="000000"/>
                <w:lang w:eastAsia="id-ID"/>
              </w:rPr>
              <w:t>29</w:t>
            </w:r>
          </w:p>
        </w:tc>
        <w:tc>
          <w:tcPr>
            <w:tcW w:w="1701" w:type="dxa"/>
            <w:shd w:val="clear" w:color="auto" w:fill="auto"/>
            <w:noWrap/>
            <w:vAlign w:val="bottom"/>
            <w:hideMark/>
          </w:tcPr>
          <w:p w14:paraId="618CB99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EB7F78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67AECC2" w14:textId="77777777" w:rsidTr="00C45BBF">
        <w:trPr>
          <w:trHeight w:val="288"/>
          <w:jc w:val="center"/>
        </w:trPr>
        <w:tc>
          <w:tcPr>
            <w:tcW w:w="1696" w:type="dxa"/>
            <w:shd w:val="clear" w:color="auto" w:fill="auto"/>
            <w:noWrap/>
            <w:vAlign w:val="bottom"/>
            <w:hideMark/>
          </w:tcPr>
          <w:p w14:paraId="5E463261" w14:textId="77777777" w:rsidR="00C45BBF" w:rsidRPr="00C45BBF" w:rsidRDefault="00C45BBF" w:rsidP="00C45BBF">
            <w:pPr>
              <w:jc w:val="right"/>
              <w:rPr>
                <w:color w:val="000000"/>
                <w:lang w:eastAsia="id-ID"/>
              </w:rPr>
            </w:pPr>
            <w:r w:rsidRPr="00C45BBF">
              <w:rPr>
                <w:color w:val="000000"/>
                <w:lang w:eastAsia="id-ID"/>
              </w:rPr>
              <w:t>30</w:t>
            </w:r>
          </w:p>
        </w:tc>
        <w:tc>
          <w:tcPr>
            <w:tcW w:w="1701" w:type="dxa"/>
            <w:shd w:val="clear" w:color="auto" w:fill="auto"/>
            <w:noWrap/>
            <w:vAlign w:val="bottom"/>
            <w:hideMark/>
          </w:tcPr>
          <w:p w14:paraId="4607A7A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EB87C07"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CA0EFEB" w14:textId="77777777" w:rsidTr="00C45BBF">
        <w:trPr>
          <w:trHeight w:val="288"/>
          <w:jc w:val="center"/>
        </w:trPr>
        <w:tc>
          <w:tcPr>
            <w:tcW w:w="1696" w:type="dxa"/>
            <w:shd w:val="clear" w:color="auto" w:fill="auto"/>
            <w:noWrap/>
            <w:vAlign w:val="bottom"/>
            <w:hideMark/>
          </w:tcPr>
          <w:p w14:paraId="64D9D4F9" w14:textId="77777777" w:rsidR="00C45BBF" w:rsidRPr="00C45BBF" w:rsidRDefault="00C45BBF" w:rsidP="00C45BBF">
            <w:pPr>
              <w:jc w:val="right"/>
              <w:rPr>
                <w:color w:val="000000"/>
                <w:lang w:eastAsia="id-ID"/>
              </w:rPr>
            </w:pPr>
            <w:r w:rsidRPr="00C45BBF">
              <w:rPr>
                <w:color w:val="000000"/>
                <w:lang w:eastAsia="id-ID"/>
              </w:rPr>
              <w:t>31</w:t>
            </w:r>
          </w:p>
        </w:tc>
        <w:tc>
          <w:tcPr>
            <w:tcW w:w="1701" w:type="dxa"/>
            <w:shd w:val="clear" w:color="auto" w:fill="auto"/>
            <w:noWrap/>
            <w:vAlign w:val="bottom"/>
            <w:hideMark/>
          </w:tcPr>
          <w:p w14:paraId="13CC301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B5DE82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CF5160" w14:textId="77777777" w:rsidTr="00C45BBF">
        <w:trPr>
          <w:trHeight w:val="288"/>
          <w:jc w:val="center"/>
        </w:trPr>
        <w:tc>
          <w:tcPr>
            <w:tcW w:w="1696" w:type="dxa"/>
            <w:shd w:val="clear" w:color="auto" w:fill="auto"/>
            <w:noWrap/>
            <w:vAlign w:val="bottom"/>
            <w:hideMark/>
          </w:tcPr>
          <w:p w14:paraId="452107F3" w14:textId="77777777" w:rsidR="00C45BBF" w:rsidRPr="00C45BBF" w:rsidRDefault="00C45BBF" w:rsidP="00C45BBF">
            <w:pPr>
              <w:jc w:val="right"/>
              <w:rPr>
                <w:color w:val="000000"/>
                <w:lang w:eastAsia="id-ID"/>
              </w:rPr>
            </w:pPr>
            <w:r w:rsidRPr="00C45BBF">
              <w:rPr>
                <w:color w:val="000000"/>
                <w:lang w:eastAsia="id-ID"/>
              </w:rPr>
              <w:t>32</w:t>
            </w:r>
          </w:p>
        </w:tc>
        <w:tc>
          <w:tcPr>
            <w:tcW w:w="1701" w:type="dxa"/>
            <w:shd w:val="clear" w:color="auto" w:fill="auto"/>
            <w:noWrap/>
            <w:vAlign w:val="bottom"/>
            <w:hideMark/>
          </w:tcPr>
          <w:p w14:paraId="1F3ADF9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0A0E71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944C428" w14:textId="77777777" w:rsidTr="00C45BBF">
        <w:trPr>
          <w:trHeight w:val="288"/>
          <w:jc w:val="center"/>
        </w:trPr>
        <w:tc>
          <w:tcPr>
            <w:tcW w:w="1696" w:type="dxa"/>
            <w:shd w:val="clear" w:color="auto" w:fill="auto"/>
            <w:noWrap/>
            <w:vAlign w:val="bottom"/>
            <w:hideMark/>
          </w:tcPr>
          <w:p w14:paraId="5771A3CB" w14:textId="77777777" w:rsidR="00C45BBF" w:rsidRPr="00C45BBF" w:rsidRDefault="00C45BBF" w:rsidP="00C45BBF">
            <w:pPr>
              <w:jc w:val="right"/>
              <w:rPr>
                <w:color w:val="000000"/>
                <w:lang w:eastAsia="id-ID"/>
              </w:rPr>
            </w:pPr>
            <w:r w:rsidRPr="00C45BBF">
              <w:rPr>
                <w:color w:val="000000"/>
                <w:lang w:eastAsia="id-ID"/>
              </w:rPr>
              <w:t>33</w:t>
            </w:r>
          </w:p>
        </w:tc>
        <w:tc>
          <w:tcPr>
            <w:tcW w:w="1701" w:type="dxa"/>
            <w:shd w:val="clear" w:color="auto" w:fill="auto"/>
            <w:noWrap/>
            <w:vAlign w:val="bottom"/>
            <w:hideMark/>
          </w:tcPr>
          <w:p w14:paraId="3DA58D5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32D3B3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A4F155E" w14:textId="77777777" w:rsidTr="00C45BBF">
        <w:trPr>
          <w:trHeight w:val="288"/>
          <w:jc w:val="center"/>
        </w:trPr>
        <w:tc>
          <w:tcPr>
            <w:tcW w:w="1696" w:type="dxa"/>
            <w:shd w:val="clear" w:color="auto" w:fill="auto"/>
            <w:noWrap/>
            <w:vAlign w:val="bottom"/>
            <w:hideMark/>
          </w:tcPr>
          <w:p w14:paraId="6E2607F2" w14:textId="77777777" w:rsidR="00C45BBF" w:rsidRPr="00C45BBF" w:rsidRDefault="00C45BBF" w:rsidP="00C45BBF">
            <w:pPr>
              <w:jc w:val="right"/>
              <w:rPr>
                <w:color w:val="000000"/>
                <w:lang w:eastAsia="id-ID"/>
              </w:rPr>
            </w:pPr>
            <w:r w:rsidRPr="00C45BBF">
              <w:rPr>
                <w:color w:val="000000"/>
                <w:lang w:eastAsia="id-ID"/>
              </w:rPr>
              <w:t>34</w:t>
            </w:r>
          </w:p>
        </w:tc>
        <w:tc>
          <w:tcPr>
            <w:tcW w:w="1701" w:type="dxa"/>
            <w:shd w:val="clear" w:color="auto" w:fill="auto"/>
            <w:noWrap/>
            <w:vAlign w:val="bottom"/>
            <w:hideMark/>
          </w:tcPr>
          <w:p w14:paraId="440BD1D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7CFEF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329EAA5" w14:textId="77777777" w:rsidTr="00C45BBF">
        <w:trPr>
          <w:trHeight w:val="288"/>
          <w:jc w:val="center"/>
        </w:trPr>
        <w:tc>
          <w:tcPr>
            <w:tcW w:w="1696" w:type="dxa"/>
            <w:shd w:val="clear" w:color="auto" w:fill="auto"/>
            <w:noWrap/>
            <w:vAlign w:val="bottom"/>
            <w:hideMark/>
          </w:tcPr>
          <w:p w14:paraId="66F36860" w14:textId="77777777" w:rsidR="00C45BBF" w:rsidRPr="00C45BBF" w:rsidRDefault="00C45BBF" w:rsidP="00C45BBF">
            <w:pPr>
              <w:jc w:val="right"/>
              <w:rPr>
                <w:color w:val="000000"/>
                <w:lang w:eastAsia="id-ID"/>
              </w:rPr>
            </w:pPr>
            <w:r w:rsidRPr="00C45BBF">
              <w:rPr>
                <w:color w:val="000000"/>
                <w:lang w:eastAsia="id-ID"/>
              </w:rPr>
              <w:t>35</w:t>
            </w:r>
          </w:p>
        </w:tc>
        <w:tc>
          <w:tcPr>
            <w:tcW w:w="1701" w:type="dxa"/>
            <w:shd w:val="clear" w:color="auto" w:fill="auto"/>
            <w:noWrap/>
            <w:vAlign w:val="bottom"/>
            <w:hideMark/>
          </w:tcPr>
          <w:p w14:paraId="22F811A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1CAFB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16E6102" w14:textId="77777777" w:rsidTr="00C45BBF">
        <w:trPr>
          <w:trHeight w:val="288"/>
          <w:jc w:val="center"/>
        </w:trPr>
        <w:tc>
          <w:tcPr>
            <w:tcW w:w="1696" w:type="dxa"/>
            <w:shd w:val="clear" w:color="auto" w:fill="auto"/>
            <w:noWrap/>
            <w:vAlign w:val="bottom"/>
            <w:hideMark/>
          </w:tcPr>
          <w:p w14:paraId="7A1B7E40" w14:textId="77777777" w:rsidR="00C45BBF" w:rsidRPr="00C45BBF" w:rsidRDefault="00C45BBF" w:rsidP="00C45BBF">
            <w:pPr>
              <w:jc w:val="right"/>
              <w:rPr>
                <w:color w:val="000000"/>
                <w:lang w:eastAsia="id-ID"/>
              </w:rPr>
            </w:pPr>
            <w:r w:rsidRPr="00C45BBF">
              <w:rPr>
                <w:color w:val="000000"/>
                <w:lang w:eastAsia="id-ID"/>
              </w:rPr>
              <w:t>36</w:t>
            </w:r>
          </w:p>
        </w:tc>
        <w:tc>
          <w:tcPr>
            <w:tcW w:w="1701" w:type="dxa"/>
            <w:shd w:val="clear" w:color="auto" w:fill="auto"/>
            <w:noWrap/>
            <w:vAlign w:val="bottom"/>
            <w:hideMark/>
          </w:tcPr>
          <w:p w14:paraId="0BC753F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8EC045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D3349F" w14:textId="77777777" w:rsidTr="00C45BBF">
        <w:trPr>
          <w:trHeight w:val="288"/>
          <w:jc w:val="center"/>
        </w:trPr>
        <w:tc>
          <w:tcPr>
            <w:tcW w:w="1696" w:type="dxa"/>
            <w:shd w:val="clear" w:color="auto" w:fill="auto"/>
            <w:noWrap/>
            <w:vAlign w:val="bottom"/>
            <w:hideMark/>
          </w:tcPr>
          <w:p w14:paraId="528C4B96" w14:textId="77777777" w:rsidR="00C45BBF" w:rsidRPr="00C45BBF" w:rsidRDefault="00C45BBF" w:rsidP="00C45BBF">
            <w:pPr>
              <w:jc w:val="right"/>
              <w:rPr>
                <w:color w:val="000000"/>
                <w:lang w:eastAsia="id-ID"/>
              </w:rPr>
            </w:pPr>
            <w:r w:rsidRPr="00C45BBF">
              <w:rPr>
                <w:color w:val="000000"/>
                <w:lang w:eastAsia="id-ID"/>
              </w:rPr>
              <w:t>37</w:t>
            </w:r>
          </w:p>
        </w:tc>
        <w:tc>
          <w:tcPr>
            <w:tcW w:w="1701" w:type="dxa"/>
            <w:shd w:val="clear" w:color="auto" w:fill="auto"/>
            <w:noWrap/>
            <w:vAlign w:val="bottom"/>
            <w:hideMark/>
          </w:tcPr>
          <w:p w14:paraId="6B3CACB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1BB69B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6B6C747" w14:textId="77777777" w:rsidTr="00C45BBF">
        <w:trPr>
          <w:trHeight w:val="288"/>
          <w:jc w:val="center"/>
        </w:trPr>
        <w:tc>
          <w:tcPr>
            <w:tcW w:w="1696" w:type="dxa"/>
            <w:shd w:val="clear" w:color="auto" w:fill="auto"/>
            <w:noWrap/>
            <w:vAlign w:val="bottom"/>
            <w:hideMark/>
          </w:tcPr>
          <w:p w14:paraId="0A9698DF" w14:textId="77777777" w:rsidR="00C45BBF" w:rsidRPr="00C45BBF" w:rsidRDefault="00C45BBF" w:rsidP="00C45BBF">
            <w:pPr>
              <w:jc w:val="right"/>
              <w:rPr>
                <w:color w:val="000000"/>
                <w:lang w:eastAsia="id-ID"/>
              </w:rPr>
            </w:pPr>
            <w:r w:rsidRPr="00C45BBF">
              <w:rPr>
                <w:color w:val="000000"/>
                <w:lang w:eastAsia="id-ID"/>
              </w:rPr>
              <w:t>38</w:t>
            </w:r>
          </w:p>
        </w:tc>
        <w:tc>
          <w:tcPr>
            <w:tcW w:w="1701" w:type="dxa"/>
            <w:shd w:val="clear" w:color="auto" w:fill="auto"/>
            <w:noWrap/>
            <w:vAlign w:val="bottom"/>
            <w:hideMark/>
          </w:tcPr>
          <w:p w14:paraId="4E73661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1FB0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7292A95" w14:textId="77777777" w:rsidTr="00C45BBF">
        <w:trPr>
          <w:trHeight w:val="288"/>
          <w:jc w:val="center"/>
        </w:trPr>
        <w:tc>
          <w:tcPr>
            <w:tcW w:w="1696" w:type="dxa"/>
            <w:shd w:val="clear" w:color="auto" w:fill="auto"/>
            <w:noWrap/>
            <w:vAlign w:val="bottom"/>
            <w:hideMark/>
          </w:tcPr>
          <w:p w14:paraId="4D07BE37" w14:textId="77777777" w:rsidR="00C45BBF" w:rsidRPr="00C45BBF" w:rsidRDefault="00C45BBF" w:rsidP="00C45BBF">
            <w:pPr>
              <w:jc w:val="right"/>
              <w:rPr>
                <w:color w:val="000000"/>
                <w:lang w:eastAsia="id-ID"/>
              </w:rPr>
            </w:pPr>
            <w:r w:rsidRPr="00C45BBF">
              <w:rPr>
                <w:color w:val="000000"/>
                <w:lang w:eastAsia="id-ID"/>
              </w:rPr>
              <w:t>39</w:t>
            </w:r>
          </w:p>
        </w:tc>
        <w:tc>
          <w:tcPr>
            <w:tcW w:w="1701" w:type="dxa"/>
            <w:shd w:val="clear" w:color="auto" w:fill="auto"/>
            <w:noWrap/>
            <w:vAlign w:val="bottom"/>
            <w:hideMark/>
          </w:tcPr>
          <w:p w14:paraId="3D1932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B32F4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FABC63" w14:textId="77777777" w:rsidTr="00C45BBF">
        <w:trPr>
          <w:trHeight w:val="288"/>
          <w:jc w:val="center"/>
        </w:trPr>
        <w:tc>
          <w:tcPr>
            <w:tcW w:w="1696" w:type="dxa"/>
            <w:shd w:val="clear" w:color="auto" w:fill="auto"/>
            <w:noWrap/>
            <w:vAlign w:val="bottom"/>
            <w:hideMark/>
          </w:tcPr>
          <w:p w14:paraId="215358AB" w14:textId="77777777" w:rsidR="00C45BBF" w:rsidRPr="00C45BBF" w:rsidRDefault="00C45BBF" w:rsidP="00C45BBF">
            <w:pPr>
              <w:jc w:val="right"/>
              <w:rPr>
                <w:color w:val="000000"/>
                <w:lang w:eastAsia="id-ID"/>
              </w:rPr>
            </w:pPr>
            <w:r w:rsidRPr="00C45BBF">
              <w:rPr>
                <w:color w:val="000000"/>
                <w:lang w:eastAsia="id-ID"/>
              </w:rPr>
              <w:t>40</w:t>
            </w:r>
          </w:p>
        </w:tc>
        <w:tc>
          <w:tcPr>
            <w:tcW w:w="1701" w:type="dxa"/>
            <w:shd w:val="clear" w:color="auto" w:fill="auto"/>
            <w:noWrap/>
            <w:vAlign w:val="bottom"/>
            <w:hideMark/>
          </w:tcPr>
          <w:p w14:paraId="157D56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47EEA9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94AD1AA" w14:textId="77777777" w:rsidTr="00C45BBF">
        <w:trPr>
          <w:trHeight w:val="288"/>
          <w:jc w:val="center"/>
        </w:trPr>
        <w:tc>
          <w:tcPr>
            <w:tcW w:w="1696" w:type="dxa"/>
            <w:shd w:val="clear" w:color="auto" w:fill="auto"/>
            <w:noWrap/>
            <w:vAlign w:val="bottom"/>
            <w:hideMark/>
          </w:tcPr>
          <w:p w14:paraId="1519DC69" w14:textId="77777777" w:rsidR="00C45BBF" w:rsidRPr="00C45BBF" w:rsidRDefault="00C45BBF" w:rsidP="00C45BBF">
            <w:pPr>
              <w:jc w:val="right"/>
              <w:rPr>
                <w:color w:val="000000"/>
                <w:lang w:eastAsia="id-ID"/>
              </w:rPr>
            </w:pPr>
            <w:r w:rsidRPr="00C45BBF">
              <w:rPr>
                <w:color w:val="000000"/>
                <w:lang w:eastAsia="id-ID"/>
              </w:rPr>
              <w:t>41</w:t>
            </w:r>
          </w:p>
        </w:tc>
        <w:tc>
          <w:tcPr>
            <w:tcW w:w="1701" w:type="dxa"/>
            <w:shd w:val="clear" w:color="auto" w:fill="auto"/>
            <w:noWrap/>
            <w:vAlign w:val="bottom"/>
            <w:hideMark/>
          </w:tcPr>
          <w:p w14:paraId="1C2975B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D95076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76AB0CE" w14:textId="77777777" w:rsidTr="00C45BBF">
        <w:trPr>
          <w:trHeight w:val="288"/>
          <w:jc w:val="center"/>
        </w:trPr>
        <w:tc>
          <w:tcPr>
            <w:tcW w:w="1696" w:type="dxa"/>
            <w:shd w:val="clear" w:color="auto" w:fill="auto"/>
            <w:noWrap/>
            <w:vAlign w:val="bottom"/>
            <w:hideMark/>
          </w:tcPr>
          <w:p w14:paraId="265A4458" w14:textId="77777777" w:rsidR="00C45BBF" w:rsidRPr="00C45BBF" w:rsidRDefault="00C45BBF" w:rsidP="00C45BBF">
            <w:pPr>
              <w:jc w:val="right"/>
              <w:rPr>
                <w:color w:val="000000"/>
                <w:lang w:eastAsia="id-ID"/>
              </w:rPr>
            </w:pPr>
            <w:r w:rsidRPr="00C45BBF">
              <w:rPr>
                <w:color w:val="000000"/>
                <w:lang w:eastAsia="id-ID"/>
              </w:rPr>
              <w:t>42</w:t>
            </w:r>
          </w:p>
        </w:tc>
        <w:tc>
          <w:tcPr>
            <w:tcW w:w="1701" w:type="dxa"/>
            <w:shd w:val="clear" w:color="auto" w:fill="auto"/>
            <w:noWrap/>
            <w:vAlign w:val="bottom"/>
            <w:hideMark/>
          </w:tcPr>
          <w:p w14:paraId="6FFCB8C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D49E88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6774E7B" w14:textId="77777777" w:rsidTr="00C45BBF">
        <w:trPr>
          <w:trHeight w:val="288"/>
          <w:jc w:val="center"/>
        </w:trPr>
        <w:tc>
          <w:tcPr>
            <w:tcW w:w="1696" w:type="dxa"/>
            <w:shd w:val="clear" w:color="auto" w:fill="auto"/>
            <w:noWrap/>
            <w:vAlign w:val="bottom"/>
            <w:hideMark/>
          </w:tcPr>
          <w:p w14:paraId="430D8AEE" w14:textId="77777777" w:rsidR="00C45BBF" w:rsidRPr="00C45BBF" w:rsidRDefault="00C45BBF" w:rsidP="00C45BBF">
            <w:pPr>
              <w:jc w:val="right"/>
              <w:rPr>
                <w:color w:val="000000"/>
                <w:lang w:eastAsia="id-ID"/>
              </w:rPr>
            </w:pPr>
            <w:r w:rsidRPr="00C45BBF">
              <w:rPr>
                <w:color w:val="000000"/>
                <w:lang w:eastAsia="id-ID"/>
              </w:rPr>
              <w:t>43</w:t>
            </w:r>
          </w:p>
        </w:tc>
        <w:tc>
          <w:tcPr>
            <w:tcW w:w="1701" w:type="dxa"/>
            <w:shd w:val="clear" w:color="auto" w:fill="auto"/>
            <w:noWrap/>
            <w:vAlign w:val="bottom"/>
            <w:hideMark/>
          </w:tcPr>
          <w:p w14:paraId="799799D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F67F1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54D3C20" w14:textId="77777777" w:rsidTr="00C45BBF">
        <w:trPr>
          <w:trHeight w:val="288"/>
          <w:jc w:val="center"/>
        </w:trPr>
        <w:tc>
          <w:tcPr>
            <w:tcW w:w="1696" w:type="dxa"/>
            <w:shd w:val="clear" w:color="auto" w:fill="auto"/>
            <w:noWrap/>
            <w:vAlign w:val="bottom"/>
            <w:hideMark/>
          </w:tcPr>
          <w:p w14:paraId="3A0AA172" w14:textId="77777777" w:rsidR="00C45BBF" w:rsidRPr="00C45BBF" w:rsidRDefault="00C45BBF" w:rsidP="00C45BBF">
            <w:pPr>
              <w:jc w:val="right"/>
              <w:rPr>
                <w:color w:val="000000"/>
                <w:lang w:eastAsia="id-ID"/>
              </w:rPr>
            </w:pPr>
            <w:r w:rsidRPr="00C45BBF">
              <w:rPr>
                <w:color w:val="000000"/>
                <w:lang w:eastAsia="id-ID"/>
              </w:rPr>
              <w:t>44</w:t>
            </w:r>
          </w:p>
        </w:tc>
        <w:tc>
          <w:tcPr>
            <w:tcW w:w="1701" w:type="dxa"/>
            <w:shd w:val="clear" w:color="auto" w:fill="auto"/>
            <w:noWrap/>
            <w:vAlign w:val="bottom"/>
            <w:hideMark/>
          </w:tcPr>
          <w:p w14:paraId="44E0674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FE813D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F6FF059" w14:textId="77777777" w:rsidTr="00C45BBF">
        <w:trPr>
          <w:trHeight w:val="288"/>
          <w:jc w:val="center"/>
        </w:trPr>
        <w:tc>
          <w:tcPr>
            <w:tcW w:w="1696" w:type="dxa"/>
            <w:shd w:val="clear" w:color="auto" w:fill="auto"/>
            <w:noWrap/>
            <w:vAlign w:val="bottom"/>
            <w:hideMark/>
          </w:tcPr>
          <w:p w14:paraId="6F08738F" w14:textId="77777777" w:rsidR="00C45BBF" w:rsidRPr="00C45BBF" w:rsidRDefault="00C45BBF" w:rsidP="00C45BBF">
            <w:pPr>
              <w:jc w:val="right"/>
              <w:rPr>
                <w:color w:val="000000"/>
                <w:lang w:eastAsia="id-ID"/>
              </w:rPr>
            </w:pPr>
            <w:r w:rsidRPr="00C45BBF">
              <w:rPr>
                <w:color w:val="000000"/>
                <w:lang w:eastAsia="id-ID"/>
              </w:rPr>
              <w:t>45</w:t>
            </w:r>
          </w:p>
        </w:tc>
        <w:tc>
          <w:tcPr>
            <w:tcW w:w="1701" w:type="dxa"/>
            <w:shd w:val="clear" w:color="auto" w:fill="auto"/>
            <w:noWrap/>
            <w:vAlign w:val="bottom"/>
            <w:hideMark/>
          </w:tcPr>
          <w:p w14:paraId="3246304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B71365"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21A8A4D4" w14:textId="77777777" w:rsidTr="00C45BBF">
        <w:trPr>
          <w:trHeight w:val="288"/>
          <w:jc w:val="center"/>
        </w:trPr>
        <w:tc>
          <w:tcPr>
            <w:tcW w:w="1696" w:type="dxa"/>
            <w:shd w:val="clear" w:color="auto" w:fill="auto"/>
            <w:noWrap/>
            <w:vAlign w:val="bottom"/>
            <w:hideMark/>
          </w:tcPr>
          <w:p w14:paraId="546433F6" w14:textId="77777777" w:rsidR="00C45BBF" w:rsidRPr="00C45BBF" w:rsidRDefault="00C45BBF" w:rsidP="00C45BBF">
            <w:pPr>
              <w:jc w:val="right"/>
              <w:rPr>
                <w:color w:val="000000"/>
                <w:lang w:eastAsia="id-ID"/>
              </w:rPr>
            </w:pPr>
            <w:r w:rsidRPr="00C45BBF">
              <w:rPr>
                <w:color w:val="000000"/>
                <w:lang w:eastAsia="id-ID"/>
              </w:rPr>
              <w:t>46</w:t>
            </w:r>
          </w:p>
        </w:tc>
        <w:tc>
          <w:tcPr>
            <w:tcW w:w="1701" w:type="dxa"/>
            <w:shd w:val="clear" w:color="auto" w:fill="auto"/>
            <w:noWrap/>
            <w:vAlign w:val="bottom"/>
            <w:hideMark/>
          </w:tcPr>
          <w:p w14:paraId="232A55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A307FE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3B91C62" w14:textId="77777777" w:rsidTr="00C45BBF">
        <w:trPr>
          <w:trHeight w:val="288"/>
          <w:jc w:val="center"/>
        </w:trPr>
        <w:tc>
          <w:tcPr>
            <w:tcW w:w="1696" w:type="dxa"/>
            <w:shd w:val="clear" w:color="auto" w:fill="auto"/>
            <w:noWrap/>
            <w:vAlign w:val="bottom"/>
            <w:hideMark/>
          </w:tcPr>
          <w:p w14:paraId="5DC82AE9" w14:textId="77777777" w:rsidR="00C45BBF" w:rsidRPr="00C45BBF" w:rsidRDefault="00C45BBF" w:rsidP="00C45BBF">
            <w:pPr>
              <w:jc w:val="right"/>
              <w:rPr>
                <w:color w:val="000000"/>
                <w:lang w:eastAsia="id-ID"/>
              </w:rPr>
            </w:pPr>
            <w:r w:rsidRPr="00C45BBF">
              <w:rPr>
                <w:color w:val="000000"/>
                <w:lang w:eastAsia="id-ID"/>
              </w:rPr>
              <w:t>47</w:t>
            </w:r>
          </w:p>
        </w:tc>
        <w:tc>
          <w:tcPr>
            <w:tcW w:w="1701" w:type="dxa"/>
            <w:shd w:val="clear" w:color="auto" w:fill="auto"/>
            <w:noWrap/>
            <w:vAlign w:val="bottom"/>
            <w:hideMark/>
          </w:tcPr>
          <w:p w14:paraId="63231AF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CD51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F105486" w14:textId="77777777" w:rsidTr="00C45BBF">
        <w:trPr>
          <w:trHeight w:val="288"/>
          <w:jc w:val="center"/>
        </w:trPr>
        <w:tc>
          <w:tcPr>
            <w:tcW w:w="1696" w:type="dxa"/>
            <w:shd w:val="clear" w:color="auto" w:fill="auto"/>
            <w:noWrap/>
            <w:vAlign w:val="bottom"/>
            <w:hideMark/>
          </w:tcPr>
          <w:p w14:paraId="4F82C360" w14:textId="77777777" w:rsidR="00C45BBF" w:rsidRPr="00C45BBF" w:rsidRDefault="00C45BBF" w:rsidP="00C45BBF">
            <w:pPr>
              <w:jc w:val="right"/>
              <w:rPr>
                <w:color w:val="000000"/>
                <w:lang w:eastAsia="id-ID"/>
              </w:rPr>
            </w:pPr>
            <w:r w:rsidRPr="00C45BBF">
              <w:rPr>
                <w:color w:val="000000"/>
                <w:lang w:eastAsia="id-ID"/>
              </w:rPr>
              <w:t>48</w:t>
            </w:r>
          </w:p>
        </w:tc>
        <w:tc>
          <w:tcPr>
            <w:tcW w:w="1701" w:type="dxa"/>
            <w:shd w:val="clear" w:color="auto" w:fill="auto"/>
            <w:noWrap/>
            <w:vAlign w:val="bottom"/>
            <w:hideMark/>
          </w:tcPr>
          <w:p w14:paraId="668E29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6E15F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1728F286" w14:textId="77777777" w:rsidTr="00C45BBF">
        <w:trPr>
          <w:trHeight w:val="288"/>
          <w:jc w:val="center"/>
        </w:trPr>
        <w:tc>
          <w:tcPr>
            <w:tcW w:w="1696" w:type="dxa"/>
            <w:shd w:val="clear" w:color="auto" w:fill="auto"/>
            <w:noWrap/>
            <w:vAlign w:val="bottom"/>
            <w:hideMark/>
          </w:tcPr>
          <w:p w14:paraId="708761BB" w14:textId="77777777" w:rsidR="00C45BBF" w:rsidRPr="00C45BBF" w:rsidRDefault="00C45BBF" w:rsidP="00C45BBF">
            <w:pPr>
              <w:jc w:val="right"/>
              <w:rPr>
                <w:color w:val="000000"/>
                <w:lang w:eastAsia="id-ID"/>
              </w:rPr>
            </w:pPr>
            <w:r w:rsidRPr="00C45BBF">
              <w:rPr>
                <w:color w:val="000000"/>
                <w:lang w:eastAsia="id-ID"/>
              </w:rPr>
              <w:t>49</w:t>
            </w:r>
          </w:p>
        </w:tc>
        <w:tc>
          <w:tcPr>
            <w:tcW w:w="1701" w:type="dxa"/>
            <w:shd w:val="clear" w:color="auto" w:fill="auto"/>
            <w:noWrap/>
            <w:vAlign w:val="bottom"/>
            <w:hideMark/>
          </w:tcPr>
          <w:p w14:paraId="14BD46F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C5800F1"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3F8D45A" w14:textId="77777777" w:rsidTr="00C45BBF">
        <w:trPr>
          <w:trHeight w:val="288"/>
          <w:jc w:val="center"/>
        </w:trPr>
        <w:tc>
          <w:tcPr>
            <w:tcW w:w="1696" w:type="dxa"/>
            <w:shd w:val="clear" w:color="auto" w:fill="auto"/>
            <w:noWrap/>
            <w:vAlign w:val="bottom"/>
            <w:hideMark/>
          </w:tcPr>
          <w:p w14:paraId="18ECB169" w14:textId="77777777" w:rsidR="00C45BBF" w:rsidRPr="00C45BBF" w:rsidRDefault="00C45BBF" w:rsidP="00C45BBF">
            <w:pPr>
              <w:jc w:val="right"/>
              <w:rPr>
                <w:color w:val="000000"/>
                <w:lang w:eastAsia="id-ID"/>
              </w:rPr>
            </w:pPr>
            <w:r w:rsidRPr="00C45BBF">
              <w:rPr>
                <w:color w:val="000000"/>
                <w:lang w:eastAsia="id-ID"/>
              </w:rPr>
              <w:t>50</w:t>
            </w:r>
          </w:p>
        </w:tc>
        <w:tc>
          <w:tcPr>
            <w:tcW w:w="1701" w:type="dxa"/>
            <w:shd w:val="clear" w:color="auto" w:fill="auto"/>
            <w:noWrap/>
            <w:vAlign w:val="bottom"/>
            <w:hideMark/>
          </w:tcPr>
          <w:p w14:paraId="4B5EBB7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C4BD36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86174" w14:textId="77777777" w:rsidTr="00C45BBF">
        <w:trPr>
          <w:trHeight w:val="288"/>
          <w:jc w:val="center"/>
        </w:trPr>
        <w:tc>
          <w:tcPr>
            <w:tcW w:w="1696" w:type="dxa"/>
            <w:shd w:val="clear" w:color="auto" w:fill="auto"/>
            <w:noWrap/>
            <w:vAlign w:val="bottom"/>
            <w:hideMark/>
          </w:tcPr>
          <w:p w14:paraId="0BF76FAB" w14:textId="77777777" w:rsidR="00C45BBF" w:rsidRPr="00C45BBF" w:rsidRDefault="00C45BBF" w:rsidP="00C45BBF">
            <w:pPr>
              <w:jc w:val="right"/>
              <w:rPr>
                <w:color w:val="000000"/>
                <w:lang w:eastAsia="id-ID"/>
              </w:rPr>
            </w:pPr>
            <w:r w:rsidRPr="00C45BBF">
              <w:rPr>
                <w:color w:val="000000"/>
                <w:lang w:eastAsia="id-ID"/>
              </w:rPr>
              <w:t>51</w:t>
            </w:r>
          </w:p>
        </w:tc>
        <w:tc>
          <w:tcPr>
            <w:tcW w:w="1701" w:type="dxa"/>
            <w:shd w:val="clear" w:color="auto" w:fill="auto"/>
            <w:noWrap/>
            <w:vAlign w:val="bottom"/>
            <w:hideMark/>
          </w:tcPr>
          <w:p w14:paraId="2E83A6F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A96C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35C7D9" w14:textId="77777777" w:rsidTr="00C45BBF">
        <w:trPr>
          <w:trHeight w:val="288"/>
          <w:jc w:val="center"/>
        </w:trPr>
        <w:tc>
          <w:tcPr>
            <w:tcW w:w="1696" w:type="dxa"/>
            <w:shd w:val="clear" w:color="auto" w:fill="auto"/>
            <w:noWrap/>
            <w:vAlign w:val="bottom"/>
            <w:hideMark/>
          </w:tcPr>
          <w:p w14:paraId="257F959B" w14:textId="77777777" w:rsidR="00C45BBF" w:rsidRPr="00C45BBF" w:rsidRDefault="00C45BBF" w:rsidP="00C45BBF">
            <w:pPr>
              <w:jc w:val="right"/>
              <w:rPr>
                <w:color w:val="000000"/>
                <w:lang w:eastAsia="id-ID"/>
              </w:rPr>
            </w:pPr>
            <w:r w:rsidRPr="00C45BBF">
              <w:rPr>
                <w:color w:val="000000"/>
                <w:lang w:eastAsia="id-ID"/>
              </w:rPr>
              <w:t>52</w:t>
            </w:r>
          </w:p>
        </w:tc>
        <w:tc>
          <w:tcPr>
            <w:tcW w:w="1701" w:type="dxa"/>
            <w:shd w:val="clear" w:color="auto" w:fill="auto"/>
            <w:noWrap/>
            <w:vAlign w:val="bottom"/>
            <w:hideMark/>
          </w:tcPr>
          <w:p w14:paraId="2A9B158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A95BB0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4D402B8E" w14:textId="77777777" w:rsidTr="00C45BBF">
        <w:trPr>
          <w:trHeight w:val="288"/>
          <w:jc w:val="center"/>
        </w:trPr>
        <w:tc>
          <w:tcPr>
            <w:tcW w:w="1696" w:type="dxa"/>
            <w:shd w:val="clear" w:color="auto" w:fill="auto"/>
            <w:noWrap/>
            <w:vAlign w:val="bottom"/>
            <w:hideMark/>
          </w:tcPr>
          <w:p w14:paraId="1340BFC7" w14:textId="77777777" w:rsidR="00C45BBF" w:rsidRPr="00C45BBF" w:rsidRDefault="00C45BBF" w:rsidP="00C45BBF">
            <w:pPr>
              <w:jc w:val="right"/>
              <w:rPr>
                <w:color w:val="000000"/>
                <w:lang w:eastAsia="id-ID"/>
              </w:rPr>
            </w:pPr>
            <w:r w:rsidRPr="00C45BBF">
              <w:rPr>
                <w:color w:val="000000"/>
                <w:lang w:eastAsia="id-ID"/>
              </w:rPr>
              <w:t>53</w:t>
            </w:r>
          </w:p>
        </w:tc>
        <w:tc>
          <w:tcPr>
            <w:tcW w:w="1701" w:type="dxa"/>
            <w:shd w:val="clear" w:color="auto" w:fill="auto"/>
            <w:noWrap/>
            <w:vAlign w:val="bottom"/>
            <w:hideMark/>
          </w:tcPr>
          <w:p w14:paraId="3609F72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75B866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9D3F124" w14:textId="77777777" w:rsidTr="00C45BBF">
        <w:trPr>
          <w:trHeight w:val="288"/>
          <w:jc w:val="center"/>
        </w:trPr>
        <w:tc>
          <w:tcPr>
            <w:tcW w:w="1696" w:type="dxa"/>
            <w:shd w:val="clear" w:color="auto" w:fill="auto"/>
            <w:noWrap/>
            <w:vAlign w:val="bottom"/>
            <w:hideMark/>
          </w:tcPr>
          <w:p w14:paraId="31D3D661" w14:textId="77777777" w:rsidR="00C45BBF" w:rsidRPr="00C45BBF" w:rsidRDefault="00C45BBF" w:rsidP="00C45BBF">
            <w:pPr>
              <w:jc w:val="right"/>
              <w:rPr>
                <w:color w:val="000000"/>
                <w:lang w:eastAsia="id-ID"/>
              </w:rPr>
            </w:pPr>
            <w:r w:rsidRPr="00C45BBF">
              <w:rPr>
                <w:color w:val="000000"/>
                <w:lang w:eastAsia="id-ID"/>
              </w:rPr>
              <w:t>54</w:t>
            </w:r>
          </w:p>
        </w:tc>
        <w:tc>
          <w:tcPr>
            <w:tcW w:w="1701" w:type="dxa"/>
            <w:shd w:val="clear" w:color="auto" w:fill="auto"/>
            <w:noWrap/>
            <w:vAlign w:val="bottom"/>
            <w:hideMark/>
          </w:tcPr>
          <w:p w14:paraId="26D4216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3114D6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D2183D1" w14:textId="77777777" w:rsidTr="00C45BBF">
        <w:trPr>
          <w:trHeight w:val="288"/>
          <w:jc w:val="center"/>
        </w:trPr>
        <w:tc>
          <w:tcPr>
            <w:tcW w:w="1696" w:type="dxa"/>
            <w:shd w:val="clear" w:color="auto" w:fill="auto"/>
            <w:noWrap/>
            <w:vAlign w:val="bottom"/>
            <w:hideMark/>
          </w:tcPr>
          <w:p w14:paraId="12D6C1CE" w14:textId="77777777" w:rsidR="00C45BBF" w:rsidRPr="00C45BBF" w:rsidRDefault="00C45BBF" w:rsidP="00C45BBF">
            <w:pPr>
              <w:jc w:val="right"/>
              <w:rPr>
                <w:color w:val="000000"/>
                <w:lang w:eastAsia="id-ID"/>
              </w:rPr>
            </w:pPr>
            <w:r w:rsidRPr="00C45BBF">
              <w:rPr>
                <w:color w:val="000000"/>
                <w:lang w:eastAsia="id-ID"/>
              </w:rPr>
              <w:t>55</w:t>
            </w:r>
          </w:p>
        </w:tc>
        <w:tc>
          <w:tcPr>
            <w:tcW w:w="1701" w:type="dxa"/>
            <w:shd w:val="clear" w:color="auto" w:fill="auto"/>
            <w:noWrap/>
            <w:vAlign w:val="bottom"/>
            <w:hideMark/>
          </w:tcPr>
          <w:p w14:paraId="53D5B98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3A5025"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31B83C11" w14:textId="77777777" w:rsidTr="00C45BBF">
        <w:trPr>
          <w:trHeight w:val="288"/>
          <w:jc w:val="center"/>
        </w:trPr>
        <w:tc>
          <w:tcPr>
            <w:tcW w:w="1696" w:type="dxa"/>
            <w:shd w:val="clear" w:color="auto" w:fill="auto"/>
            <w:noWrap/>
            <w:vAlign w:val="bottom"/>
            <w:hideMark/>
          </w:tcPr>
          <w:p w14:paraId="69CAC3BD" w14:textId="77777777" w:rsidR="00C45BBF" w:rsidRPr="00C45BBF" w:rsidRDefault="00C45BBF" w:rsidP="00C45BBF">
            <w:pPr>
              <w:jc w:val="right"/>
              <w:rPr>
                <w:color w:val="000000"/>
                <w:lang w:eastAsia="id-ID"/>
              </w:rPr>
            </w:pPr>
            <w:r w:rsidRPr="00C45BBF">
              <w:rPr>
                <w:color w:val="000000"/>
                <w:lang w:eastAsia="id-ID"/>
              </w:rPr>
              <w:t>56</w:t>
            </w:r>
          </w:p>
        </w:tc>
        <w:tc>
          <w:tcPr>
            <w:tcW w:w="1701" w:type="dxa"/>
            <w:shd w:val="clear" w:color="auto" w:fill="auto"/>
            <w:noWrap/>
            <w:vAlign w:val="bottom"/>
            <w:hideMark/>
          </w:tcPr>
          <w:p w14:paraId="22C409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A18D5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F786B7C" w14:textId="77777777" w:rsidTr="00C45BBF">
        <w:trPr>
          <w:trHeight w:val="288"/>
          <w:jc w:val="center"/>
        </w:trPr>
        <w:tc>
          <w:tcPr>
            <w:tcW w:w="1696" w:type="dxa"/>
            <w:shd w:val="clear" w:color="auto" w:fill="auto"/>
            <w:noWrap/>
            <w:vAlign w:val="bottom"/>
            <w:hideMark/>
          </w:tcPr>
          <w:p w14:paraId="03E51C84" w14:textId="77777777" w:rsidR="00C45BBF" w:rsidRPr="00C45BBF" w:rsidRDefault="00C45BBF" w:rsidP="00C45BBF">
            <w:pPr>
              <w:jc w:val="right"/>
              <w:rPr>
                <w:color w:val="000000"/>
                <w:lang w:eastAsia="id-ID"/>
              </w:rPr>
            </w:pPr>
            <w:r w:rsidRPr="00C45BBF">
              <w:rPr>
                <w:color w:val="000000"/>
                <w:lang w:eastAsia="id-ID"/>
              </w:rPr>
              <w:lastRenderedPageBreak/>
              <w:t>57</w:t>
            </w:r>
          </w:p>
        </w:tc>
        <w:tc>
          <w:tcPr>
            <w:tcW w:w="1701" w:type="dxa"/>
            <w:shd w:val="clear" w:color="auto" w:fill="auto"/>
            <w:noWrap/>
            <w:vAlign w:val="bottom"/>
            <w:hideMark/>
          </w:tcPr>
          <w:p w14:paraId="07839A3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EC10F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599A6CD" w14:textId="77777777" w:rsidTr="00C45BBF">
        <w:trPr>
          <w:trHeight w:val="288"/>
          <w:jc w:val="center"/>
        </w:trPr>
        <w:tc>
          <w:tcPr>
            <w:tcW w:w="1696" w:type="dxa"/>
            <w:shd w:val="clear" w:color="auto" w:fill="auto"/>
            <w:noWrap/>
            <w:vAlign w:val="bottom"/>
            <w:hideMark/>
          </w:tcPr>
          <w:p w14:paraId="39C04D10" w14:textId="77777777" w:rsidR="00C45BBF" w:rsidRPr="00C45BBF" w:rsidRDefault="00C45BBF" w:rsidP="00C45BBF">
            <w:pPr>
              <w:jc w:val="right"/>
              <w:rPr>
                <w:color w:val="000000"/>
                <w:lang w:eastAsia="id-ID"/>
              </w:rPr>
            </w:pPr>
            <w:r w:rsidRPr="00C45BBF">
              <w:rPr>
                <w:color w:val="000000"/>
                <w:lang w:eastAsia="id-ID"/>
              </w:rPr>
              <w:t>58</w:t>
            </w:r>
          </w:p>
        </w:tc>
        <w:tc>
          <w:tcPr>
            <w:tcW w:w="1701" w:type="dxa"/>
            <w:shd w:val="clear" w:color="auto" w:fill="auto"/>
            <w:noWrap/>
            <w:vAlign w:val="bottom"/>
            <w:hideMark/>
          </w:tcPr>
          <w:p w14:paraId="2159309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A8BE4E"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04DF8014" w14:textId="77777777" w:rsidTr="00C45BBF">
        <w:trPr>
          <w:trHeight w:val="288"/>
          <w:jc w:val="center"/>
        </w:trPr>
        <w:tc>
          <w:tcPr>
            <w:tcW w:w="1696" w:type="dxa"/>
            <w:shd w:val="clear" w:color="auto" w:fill="auto"/>
            <w:noWrap/>
            <w:vAlign w:val="bottom"/>
            <w:hideMark/>
          </w:tcPr>
          <w:p w14:paraId="52A0F90A" w14:textId="77777777" w:rsidR="00C45BBF" w:rsidRPr="00C45BBF" w:rsidRDefault="00C45BBF" w:rsidP="00C45BBF">
            <w:pPr>
              <w:jc w:val="right"/>
              <w:rPr>
                <w:color w:val="000000"/>
                <w:lang w:eastAsia="id-ID"/>
              </w:rPr>
            </w:pPr>
            <w:r w:rsidRPr="00C45BBF">
              <w:rPr>
                <w:color w:val="000000"/>
                <w:lang w:eastAsia="id-ID"/>
              </w:rPr>
              <w:t>59</w:t>
            </w:r>
          </w:p>
        </w:tc>
        <w:tc>
          <w:tcPr>
            <w:tcW w:w="1701" w:type="dxa"/>
            <w:shd w:val="clear" w:color="auto" w:fill="auto"/>
            <w:noWrap/>
            <w:vAlign w:val="bottom"/>
            <w:hideMark/>
          </w:tcPr>
          <w:p w14:paraId="047EC4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E343B9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0902C99" w14:textId="77777777" w:rsidTr="00C45BBF">
        <w:trPr>
          <w:trHeight w:val="288"/>
          <w:jc w:val="center"/>
        </w:trPr>
        <w:tc>
          <w:tcPr>
            <w:tcW w:w="1696" w:type="dxa"/>
            <w:shd w:val="clear" w:color="auto" w:fill="auto"/>
            <w:noWrap/>
            <w:vAlign w:val="bottom"/>
            <w:hideMark/>
          </w:tcPr>
          <w:p w14:paraId="0D413FC8" w14:textId="77777777" w:rsidR="00C45BBF" w:rsidRPr="00C45BBF" w:rsidRDefault="00C45BBF" w:rsidP="00C45BBF">
            <w:pPr>
              <w:jc w:val="right"/>
              <w:rPr>
                <w:color w:val="000000"/>
                <w:lang w:eastAsia="id-ID"/>
              </w:rPr>
            </w:pPr>
            <w:r w:rsidRPr="00C45BBF">
              <w:rPr>
                <w:color w:val="000000"/>
                <w:lang w:eastAsia="id-ID"/>
              </w:rPr>
              <w:t>60</w:t>
            </w:r>
          </w:p>
        </w:tc>
        <w:tc>
          <w:tcPr>
            <w:tcW w:w="1701" w:type="dxa"/>
            <w:shd w:val="clear" w:color="auto" w:fill="auto"/>
            <w:noWrap/>
            <w:vAlign w:val="bottom"/>
            <w:hideMark/>
          </w:tcPr>
          <w:p w14:paraId="1B389E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619A3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2514DD3" w14:textId="77777777" w:rsidTr="00C45BBF">
        <w:trPr>
          <w:trHeight w:val="288"/>
          <w:jc w:val="center"/>
        </w:trPr>
        <w:tc>
          <w:tcPr>
            <w:tcW w:w="1696" w:type="dxa"/>
            <w:shd w:val="clear" w:color="auto" w:fill="auto"/>
            <w:noWrap/>
            <w:vAlign w:val="bottom"/>
            <w:hideMark/>
          </w:tcPr>
          <w:p w14:paraId="360B9005" w14:textId="77777777" w:rsidR="00C45BBF" w:rsidRPr="00C45BBF" w:rsidRDefault="00C45BBF" w:rsidP="00C45BBF">
            <w:pPr>
              <w:jc w:val="right"/>
              <w:rPr>
                <w:color w:val="000000"/>
                <w:lang w:eastAsia="id-ID"/>
              </w:rPr>
            </w:pPr>
            <w:r w:rsidRPr="00C45BBF">
              <w:rPr>
                <w:color w:val="000000"/>
                <w:lang w:eastAsia="id-ID"/>
              </w:rPr>
              <w:t>61</w:t>
            </w:r>
          </w:p>
        </w:tc>
        <w:tc>
          <w:tcPr>
            <w:tcW w:w="1701" w:type="dxa"/>
            <w:shd w:val="clear" w:color="auto" w:fill="auto"/>
            <w:noWrap/>
            <w:vAlign w:val="bottom"/>
            <w:hideMark/>
          </w:tcPr>
          <w:p w14:paraId="74A0F09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D3C032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5224B5" w14:textId="77777777" w:rsidTr="00C45BBF">
        <w:trPr>
          <w:trHeight w:val="288"/>
          <w:jc w:val="center"/>
        </w:trPr>
        <w:tc>
          <w:tcPr>
            <w:tcW w:w="1696" w:type="dxa"/>
            <w:shd w:val="clear" w:color="auto" w:fill="auto"/>
            <w:noWrap/>
            <w:vAlign w:val="bottom"/>
            <w:hideMark/>
          </w:tcPr>
          <w:p w14:paraId="64237802" w14:textId="77777777" w:rsidR="00C45BBF" w:rsidRPr="00C45BBF" w:rsidRDefault="00C45BBF" w:rsidP="00C45BBF">
            <w:pPr>
              <w:jc w:val="right"/>
              <w:rPr>
                <w:color w:val="000000"/>
                <w:lang w:eastAsia="id-ID"/>
              </w:rPr>
            </w:pPr>
            <w:r w:rsidRPr="00C45BBF">
              <w:rPr>
                <w:color w:val="000000"/>
                <w:lang w:eastAsia="id-ID"/>
              </w:rPr>
              <w:t>62</w:t>
            </w:r>
          </w:p>
        </w:tc>
        <w:tc>
          <w:tcPr>
            <w:tcW w:w="1701" w:type="dxa"/>
            <w:shd w:val="clear" w:color="auto" w:fill="auto"/>
            <w:noWrap/>
            <w:vAlign w:val="bottom"/>
            <w:hideMark/>
          </w:tcPr>
          <w:p w14:paraId="3FBFD5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D62AB4B"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032230D" w14:textId="77777777" w:rsidTr="00C45BBF">
        <w:trPr>
          <w:trHeight w:val="288"/>
          <w:jc w:val="center"/>
        </w:trPr>
        <w:tc>
          <w:tcPr>
            <w:tcW w:w="1696" w:type="dxa"/>
            <w:shd w:val="clear" w:color="auto" w:fill="auto"/>
            <w:noWrap/>
            <w:vAlign w:val="bottom"/>
            <w:hideMark/>
          </w:tcPr>
          <w:p w14:paraId="2356D9AB" w14:textId="77777777" w:rsidR="00C45BBF" w:rsidRPr="00C45BBF" w:rsidRDefault="00C45BBF" w:rsidP="00C45BBF">
            <w:pPr>
              <w:jc w:val="right"/>
              <w:rPr>
                <w:color w:val="000000"/>
                <w:lang w:eastAsia="id-ID"/>
              </w:rPr>
            </w:pPr>
            <w:r w:rsidRPr="00C45BBF">
              <w:rPr>
                <w:color w:val="000000"/>
                <w:lang w:eastAsia="id-ID"/>
              </w:rPr>
              <w:t>63</w:t>
            </w:r>
          </w:p>
        </w:tc>
        <w:tc>
          <w:tcPr>
            <w:tcW w:w="1701" w:type="dxa"/>
            <w:shd w:val="clear" w:color="auto" w:fill="auto"/>
            <w:noWrap/>
            <w:vAlign w:val="bottom"/>
            <w:hideMark/>
          </w:tcPr>
          <w:p w14:paraId="55E94B8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202CAFC"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169D143" w14:textId="77777777" w:rsidTr="00C45BBF">
        <w:trPr>
          <w:trHeight w:val="288"/>
          <w:jc w:val="center"/>
        </w:trPr>
        <w:tc>
          <w:tcPr>
            <w:tcW w:w="1696" w:type="dxa"/>
            <w:shd w:val="clear" w:color="auto" w:fill="auto"/>
            <w:noWrap/>
            <w:vAlign w:val="bottom"/>
            <w:hideMark/>
          </w:tcPr>
          <w:p w14:paraId="4E778D27" w14:textId="77777777" w:rsidR="00C45BBF" w:rsidRPr="00C45BBF" w:rsidRDefault="00C45BBF" w:rsidP="00C45BBF">
            <w:pPr>
              <w:jc w:val="right"/>
              <w:rPr>
                <w:color w:val="000000"/>
                <w:lang w:eastAsia="id-ID"/>
              </w:rPr>
            </w:pPr>
            <w:r w:rsidRPr="00C45BBF">
              <w:rPr>
                <w:color w:val="000000"/>
                <w:lang w:eastAsia="id-ID"/>
              </w:rPr>
              <w:t>64</w:t>
            </w:r>
          </w:p>
        </w:tc>
        <w:tc>
          <w:tcPr>
            <w:tcW w:w="1701" w:type="dxa"/>
            <w:shd w:val="clear" w:color="auto" w:fill="auto"/>
            <w:noWrap/>
            <w:vAlign w:val="bottom"/>
            <w:hideMark/>
          </w:tcPr>
          <w:p w14:paraId="5B6EEC8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973FAD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7FA6AD2" w14:textId="77777777" w:rsidTr="00C45BBF">
        <w:trPr>
          <w:trHeight w:val="288"/>
          <w:jc w:val="center"/>
        </w:trPr>
        <w:tc>
          <w:tcPr>
            <w:tcW w:w="1696" w:type="dxa"/>
            <w:shd w:val="clear" w:color="auto" w:fill="auto"/>
            <w:noWrap/>
            <w:vAlign w:val="bottom"/>
            <w:hideMark/>
          </w:tcPr>
          <w:p w14:paraId="538DA6B2" w14:textId="77777777" w:rsidR="00C45BBF" w:rsidRPr="00C45BBF" w:rsidRDefault="00C45BBF" w:rsidP="00C45BBF">
            <w:pPr>
              <w:jc w:val="right"/>
              <w:rPr>
                <w:color w:val="000000"/>
                <w:lang w:eastAsia="id-ID"/>
              </w:rPr>
            </w:pPr>
            <w:r w:rsidRPr="00C45BBF">
              <w:rPr>
                <w:color w:val="000000"/>
                <w:lang w:eastAsia="id-ID"/>
              </w:rPr>
              <w:t>65</w:t>
            </w:r>
          </w:p>
        </w:tc>
        <w:tc>
          <w:tcPr>
            <w:tcW w:w="1701" w:type="dxa"/>
            <w:shd w:val="clear" w:color="auto" w:fill="auto"/>
            <w:noWrap/>
            <w:vAlign w:val="bottom"/>
            <w:hideMark/>
          </w:tcPr>
          <w:p w14:paraId="7C40CC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FA437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9265CD5" w14:textId="77777777" w:rsidTr="00C45BBF">
        <w:trPr>
          <w:trHeight w:val="288"/>
          <w:jc w:val="center"/>
        </w:trPr>
        <w:tc>
          <w:tcPr>
            <w:tcW w:w="1696" w:type="dxa"/>
            <w:shd w:val="clear" w:color="auto" w:fill="auto"/>
            <w:noWrap/>
            <w:vAlign w:val="bottom"/>
            <w:hideMark/>
          </w:tcPr>
          <w:p w14:paraId="2CE0BE2D" w14:textId="77777777" w:rsidR="00C45BBF" w:rsidRPr="00C45BBF" w:rsidRDefault="00C45BBF" w:rsidP="00C45BBF">
            <w:pPr>
              <w:jc w:val="right"/>
              <w:rPr>
                <w:color w:val="000000"/>
                <w:lang w:eastAsia="id-ID"/>
              </w:rPr>
            </w:pPr>
            <w:r w:rsidRPr="00C45BBF">
              <w:rPr>
                <w:color w:val="000000"/>
                <w:lang w:eastAsia="id-ID"/>
              </w:rPr>
              <w:t>66</w:t>
            </w:r>
          </w:p>
        </w:tc>
        <w:tc>
          <w:tcPr>
            <w:tcW w:w="1701" w:type="dxa"/>
            <w:shd w:val="clear" w:color="auto" w:fill="auto"/>
            <w:noWrap/>
            <w:vAlign w:val="bottom"/>
            <w:hideMark/>
          </w:tcPr>
          <w:p w14:paraId="44EC8D8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FF45D2"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36F3AC6D" w14:textId="77777777" w:rsidTr="00C45BBF">
        <w:trPr>
          <w:trHeight w:val="288"/>
          <w:jc w:val="center"/>
        </w:trPr>
        <w:tc>
          <w:tcPr>
            <w:tcW w:w="1696" w:type="dxa"/>
            <w:shd w:val="clear" w:color="auto" w:fill="auto"/>
            <w:noWrap/>
            <w:vAlign w:val="bottom"/>
            <w:hideMark/>
          </w:tcPr>
          <w:p w14:paraId="4FC44586" w14:textId="77777777" w:rsidR="00C45BBF" w:rsidRPr="00C45BBF" w:rsidRDefault="00C45BBF" w:rsidP="00C45BBF">
            <w:pPr>
              <w:jc w:val="right"/>
              <w:rPr>
                <w:color w:val="000000"/>
                <w:lang w:eastAsia="id-ID"/>
              </w:rPr>
            </w:pPr>
            <w:r w:rsidRPr="00C45BBF">
              <w:rPr>
                <w:color w:val="000000"/>
                <w:lang w:eastAsia="id-ID"/>
              </w:rPr>
              <w:t>67</w:t>
            </w:r>
          </w:p>
        </w:tc>
        <w:tc>
          <w:tcPr>
            <w:tcW w:w="1701" w:type="dxa"/>
            <w:shd w:val="clear" w:color="auto" w:fill="auto"/>
            <w:noWrap/>
            <w:vAlign w:val="bottom"/>
            <w:hideMark/>
          </w:tcPr>
          <w:p w14:paraId="37AC001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C8D61F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FFA0D78" w14:textId="77777777" w:rsidTr="00C45BBF">
        <w:trPr>
          <w:trHeight w:val="288"/>
          <w:jc w:val="center"/>
        </w:trPr>
        <w:tc>
          <w:tcPr>
            <w:tcW w:w="1696" w:type="dxa"/>
            <w:shd w:val="clear" w:color="auto" w:fill="auto"/>
            <w:noWrap/>
            <w:vAlign w:val="bottom"/>
            <w:hideMark/>
          </w:tcPr>
          <w:p w14:paraId="3D2AA2D2" w14:textId="77777777" w:rsidR="00C45BBF" w:rsidRPr="00C45BBF" w:rsidRDefault="00C45BBF" w:rsidP="00C45BBF">
            <w:pPr>
              <w:jc w:val="right"/>
              <w:rPr>
                <w:color w:val="000000"/>
                <w:lang w:eastAsia="id-ID"/>
              </w:rPr>
            </w:pPr>
            <w:r w:rsidRPr="00C45BBF">
              <w:rPr>
                <w:color w:val="000000"/>
                <w:lang w:eastAsia="id-ID"/>
              </w:rPr>
              <w:t>68</w:t>
            </w:r>
          </w:p>
        </w:tc>
        <w:tc>
          <w:tcPr>
            <w:tcW w:w="1701" w:type="dxa"/>
            <w:shd w:val="clear" w:color="auto" w:fill="auto"/>
            <w:noWrap/>
            <w:vAlign w:val="bottom"/>
            <w:hideMark/>
          </w:tcPr>
          <w:p w14:paraId="27B5283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BD54662"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ADFD987" w14:textId="77777777" w:rsidTr="00C45BBF">
        <w:trPr>
          <w:trHeight w:val="288"/>
          <w:jc w:val="center"/>
        </w:trPr>
        <w:tc>
          <w:tcPr>
            <w:tcW w:w="1696" w:type="dxa"/>
            <w:shd w:val="clear" w:color="auto" w:fill="auto"/>
            <w:noWrap/>
            <w:vAlign w:val="bottom"/>
            <w:hideMark/>
          </w:tcPr>
          <w:p w14:paraId="66E395C6" w14:textId="77777777" w:rsidR="00C45BBF" w:rsidRPr="00C45BBF" w:rsidRDefault="00C45BBF" w:rsidP="00C45BBF">
            <w:pPr>
              <w:jc w:val="right"/>
              <w:rPr>
                <w:color w:val="000000"/>
                <w:lang w:eastAsia="id-ID"/>
              </w:rPr>
            </w:pPr>
            <w:r w:rsidRPr="00C45BBF">
              <w:rPr>
                <w:color w:val="000000"/>
                <w:lang w:eastAsia="id-ID"/>
              </w:rPr>
              <w:t>69</w:t>
            </w:r>
          </w:p>
        </w:tc>
        <w:tc>
          <w:tcPr>
            <w:tcW w:w="1701" w:type="dxa"/>
            <w:shd w:val="clear" w:color="auto" w:fill="auto"/>
            <w:noWrap/>
            <w:vAlign w:val="bottom"/>
            <w:hideMark/>
          </w:tcPr>
          <w:p w14:paraId="43F5BD6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56FBE2F"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5B0E410" w14:textId="77777777" w:rsidTr="00C45BBF">
        <w:trPr>
          <w:trHeight w:val="288"/>
          <w:jc w:val="center"/>
        </w:trPr>
        <w:tc>
          <w:tcPr>
            <w:tcW w:w="1696" w:type="dxa"/>
            <w:shd w:val="clear" w:color="auto" w:fill="auto"/>
            <w:noWrap/>
            <w:vAlign w:val="bottom"/>
            <w:hideMark/>
          </w:tcPr>
          <w:p w14:paraId="28A902AF" w14:textId="77777777" w:rsidR="00C45BBF" w:rsidRPr="00C45BBF" w:rsidRDefault="00C45BBF" w:rsidP="00C45BBF">
            <w:pPr>
              <w:jc w:val="right"/>
              <w:rPr>
                <w:color w:val="000000"/>
                <w:lang w:eastAsia="id-ID"/>
              </w:rPr>
            </w:pPr>
            <w:r w:rsidRPr="00C45BBF">
              <w:rPr>
                <w:color w:val="000000"/>
                <w:lang w:eastAsia="id-ID"/>
              </w:rPr>
              <w:t>70</w:t>
            </w:r>
          </w:p>
        </w:tc>
        <w:tc>
          <w:tcPr>
            <w:tcW w:w="1701" w:type="dxa"/>
            <w:shd w:val="clear" w:color="auto" w:fill="auto"/>
            <w:noWrap/>
            <w:vAlign w:val="bottom"/>
            <w:hideMark/>
          </w:tcPr>
          <w:p w14:paraId="76D8CA1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5CEB2DE"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6F42FD2" w14:textId="77777777" w:rsidTr="00C45BBF">
        <w:trPr>
          <w:trHeight w:val="288"/>
          <w:jc w:val="center"/>
        </w:trPr>
        <w:tc>
          <w:tcPr>
            <w:tcW w:w="1696" w:type="dxa"/>
            <w:shd w:val="clear" w:color="auto" w:fill="auto"/>
            <w:noWrap/>
            <w:vAlign w:val="bottom"/>
            <w:hideMark/>
          </w:tcPr>
          <w:p w14:paraId="3E2A0591" w14:textId="77777777" w:rsidR="00C45BBF" w:rsidRPr="00C45BBF" w:rsidRDefault="00C45BBF" w:rsidP="00C45BBF">
            <w:pPr>
              <w:jc w:val="right"/>
              <w:rPr>
                <w:color w:val="000000"/>
                <w:lang w:eastAsia="id-ID"/>
              </w:rPr>
            </w:pPr>
            <w:r w:rsidRPr="00C45BBF">
              <w:rPr>
                <w:color w:val="000000"/>
                <w:lang w:eastAsia="id-ID"/>
              </w:rPr>
              <w:t>71</w:t>
            </w:r>
          </w:p>
        </w:tc>
        <w:tc>
          <w:tcPr>
            <w:tcW w:w="1701" w:type="dxa"/>
            <w:shd w:val="clear" w:color="auto" w:fill="auto"/>
            <w:noWrap/>
            <w:vAlign w:val="bottom"/>
            <w:hideMark/>
          </w:tcPr>
          <w:p w14:paraId="6D2457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643828D"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69122CEE" w14:textId="77777777" w:rsidTr="00C45BBF">
        <w:trPr>
          <w:trHeight w:val="288"/>
          <w:jc w:val="center"/>
        </w:trPr>
        <w:tc>
          <w:tcPr>
            <w:tcW w:w="1696" w:type="dxa"/>
            <w:shd w:val="clear" w:color="auto" w:fill="auto"/>
            <w:noWrap/>
            <w:vAlign w:val="bottom"/>
            <w:hideMark/>
          </w:tcPr>
          <w:p w14:paraId="60DB4189" w14:textId="77777777" w:rsidR="00C45BBF" w:rsidRPr="00C45BBF" w:rsidRDefault="00C45BBF" w:rsidP="00C45BBF">
            <w:pPr>
              <w:jc w:val="right"/>
              <w:rPr>
                <w:color w:val="000000"/>
                <w:lang w:eastAsia="id-ID"/>
              </w:rPr>
            </w:pPr>
            <w:r w:rsidRPr="00C45BBF">
              <w:rPr>
                <w:color w:val="000000"/>
                <w:lang w:eastAsia="id-ID"/>
              </w:rPr>
              <w:t>72</w:t>
            </w:r>
          </w:p>
        </w:tc>
        <w:tc>
          <w:tcPr>
            <w:tcW w:w="1701" w:type="dxa"/>
            <w:shd w:val="clear" w:color="auto" w:fill="auto"/>
            <w:noWrap/>
            <w:vAlign w:val="bottom"/>
            <w:hideMark/>
          </w:tcPr>
          <w:p w14:paraId="566E121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7B8D6B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91AD96" w14:textId="77777777" w:rsidTr="00C45BBF">
        <w:trPr>
          <w:trHeight w:val="288"/>
          <w:jc w:val="center"/>
        </w:trPr>
        <w:tc>
          <w:tcPr>
            <w:tcW w:w="1696" w:type="dxa"/>
            <w:shd w:val="clear" w:color="auto" w:fill="auto"/>
            <w:noWrap/>
            <w:vAlign w:val="bottom"/>
            <w:hideMark/>
          </w:tcPr>
          <w:p w14:paraId="7952895D" w14:textId="77777777" w:rsidR="00C45BBF" w:rsidRPr="00C45BBF" w:rsidRDefault="00C45BBF" w:rsidP="00C45BBF">
            <w:pPr>
              <w:jc w:val="right"/>
              <w:rPr>
                <w:color w:val="000000"/>
                <w:lang w:eastAsia="id-ID"/>
              </w:rPr>
            </w:pPr>
            <w:r w:rsidRPr="00C45BBF">
              <w:rPr>
                <w:color w:val="000000"/>
                <w:lang w:eastAsia="id-ID"/>
              </w:rPr>
              <w:t>73</w:t>
            </w:r>
          </w:p>
        </w:tc>
        <w:tc>
          <w:tcPr>
            <w:tcW w:w="1701" w:type="dxa"/>
            <w:shd w:val="clear" w:color="auto" w:fill="auto"/>
            <w:noWrap/>
            <w:vAlign w:val="bottom"/>
            <w:hideMark/>
          </w:tcPr>
          <w:p w14:paraId="6E6CABF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A0F2F2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83C4CB2" w14:textId="77777777" w:rsidTr="00C45BBF">
        <w:trPr>
          <w:trHeight w:val="288"/>
          <w:jc w:val="center"/>
        </w:trPr>
        <w:tc>
          <w:tcPr>
            <w:tcW w:w="1696" w:type="dxa"/>
            <w:shd w:val="clear" w:color="auto" w:fill="auto"/>
            <w:noWrap/>
            <w:vAlign w:val="bottom"/>
            <w:hideMark/>
          </w:tcPr>
          <w:p w14:paraId="56BD1DF8" w14:textId="77777777" w:rsidR="00C45BBF" w:rsidRPr="00C45BBF" w:rsidRDefault="00C45BBF" w:rsidP="00C45BBF">
            <w:pPr>
              <w:jc w:val="right"/>
              <w:rPr>
                <w:color w:val="000000"/>
                <w:lang w:eastAsia="id-ID"/>
              </w:rPr>
            </w:pPr>
            <w:r w:rsidRPr="00C45BBF">
              <w:rPr>
                <w:color w:val="000000"/>
                <w:lang w:eastAsia="id-ID"/>
              </w:rPr>
              <w:t>74</w:t>
            </w:r>
          </w:p>
        </w:tc>
        <w:tc>
          <w:tcPr>
            <w:tcW w:w="1701" w:type="dxa"/>
            <w:shd w:val="clear" w:color="auto" w:fill="auto"/>
            <w:noWrap/>
            <w:vAlign w:val="bottom"/>
            <w:hideMark/>
          </w:tcPr>
          <w:p w14:paraId="3033A2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7DD1A07"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64A726" w14:textId="77777777" w:rsidTr="00C45BBF">
        <w:trPr>
          <w:trHeight w:val="288"/>
          <w:jc w:val="center"/>
        </w:trPr>
        <w:tc>
          <w:tcPr>
            <w:tcW w:w="1696" w:type="dxa"/>
            <w:shd w:val="clear" w:color="auto" w:fill="auto"/>
            <w:noWrap/>
            <w:vAlign w:val="bottom"/>
            <w:hideMark/>
          </w:tcPr>
          <w:p w14:paraId="0C570D74" w14:textId="77777777" w:rsidR="00C45BBF" w:rsidRPr="00C45BBF" w:rsidRDefault="00C45BBF" w:rsidP="00C45BBF">
            <w:pPr>
              <w:jc w:val="right"/>
              <w:rPr>
                <w:color w:val="000000"/>
                <w:lang w:eastAsia="id-ID"/>
              </w:rPr>
            </w:pPr>
            <w:r w:rsidRPr="00C45BBF">
              <w:rPr>
                <w:color w:val="000000"/>
                <w:lang w:eastAsia="id-ID"/>
              </w:rPr>
              <w:t>75</w:t>
            </w:r>
          </w:p>
        </w:tc>
        <w:tc>
          <w:tcPr>
            <w:tcW w:w="1701" w:type="dxa"/>
            <w:shd w:val="clear" w:color="auto" w:fill="auto"/>
            <w:noWrap/>
            <w:vAlign w:val="bottom"/>
            <w:hideMark/>
          </w:tcPr>
          <w:p w14:paraId="02ABC4E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2ACA5E3"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A8B2FD9" w14:textId="77777777" w:rsidTr="00C45BBF">
        <w:trPr>
          <w:trHeight w:val="288"/>
          <w:jc w:val="center"/>
        </w:trPr>
        <w:tc>
          <w:tcPr>
            <w:tcW w:w="1696" w:type="dxa"/>
            <w:shd w:val="clear" w:color="auto" w:fill="auto"/>
            <w:noWrap/>
            <w:vAlign w:val="bottom"/>
            <w:hideMark/>
          </w:tcPr>
          <w:p w14:paraId="246D1155" w14:textId="77777777" w:rsidR="00C45BBF" w:rsidRPr="00C45BBF" w:rsidRDefault="00C45BBF" w:rsidP="00C45BBF">
            <w:pPr>
              <w:jc w:val="right"/>
              <w:rPr>
                <w:color w:val="000000"/>
                <w:lang w:eastAsia="id-ID"/>
              </w:rPr>
            </w:pPr>
            <w:r w:rsidRPr="00C45BBF">
              <w:rPr>
                <w:color w:val="000000"/>
                <w:lang w:eastAsia="id-ID"/>
              </w:rPr>
              <w:t>76</w:t>
            </w:r>
          </w:p>
        </w:tc>
        <w:tc>
          <w:tcPr>
            <w:tcW w:w="1701" w:type="dxa"/>
            <w:shd w:val="clear" w:color="auto" w:fill="auto"/>
            <w:noWrap/>
            <w:vAlign w:val="bottom"/>
            <w:hideMark/>
          </w:tcPr>
          <w:p w14:paraId="073EAA0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A0D47E1"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5C4304F" w14:textId="77777777" w:rsidTr="00C45BBF">
        <w:trPr>
          <w:trHeight w:val="288"/>
          <w:jc w:val="center"/>
        </w:trPr>
        <w:tc>
          <w:tcPr>
            <w:tcW w:w="1696" w:type="dxa"/>
            <w:shd w:val="clear" w:color="auto" w:fill="auto"/>
            <w:noWrap/>
            <w:vAlign w:val="bottom"/>
            <w:hideMark/>
          </w:tcPr>
          <w:p w14:paraId="08B758A6" w14:textId="77777777" w:rsidR="00C45BBF" w:rsidRPr="00C45BBF" w:rsidRDefault="00C45BBF" w:rsidP="00C45BBF">
            <w:pPr>
              <w:jc w:val="right"/>
              <w:rPr>
                <w:color w:val="000000"/>
                <w:lang w:eastAsia="id-ID"/>
              </w:rPr>
            </w:pPr>
            <w:r w:rsidRPr="00C45BBF">
              <w:rPr>
                <w:color w:val="000000"/>
                <w:lang w:eastAsia="id-ID"/>
              </w:rPr>
              <w:t>77</w:t>
            </w:r>
          </w:p>
        </w:tc>
        <w:tc>
          <w:tcPr>
            <w:tcW w:w="1701" w:type="dxa"/>
            <w:shd w:val="clear" w:color="auto" w:fill="auto"/>
            <w:noWrap/>
            <w:vAlign w:val="bottom"/>
            <w:hideMark/>
          </w:tcPr>
          <w:p w14:paraId="7CD09059"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83EA17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73DCF92" w14:textId="77777777" w:rsidTr="00C45BBF">
        <w:trPr>
          <w:trHeight w:val="288"/>
          <w:jc w:val="center"/>
        </w:trPr>
        <w:tc>
          <w:tcPr>
            <w:tcW w:w="1696" w:type="dxa"/>
            <w:shd w:val="clear" w:color="auto" w:fill="auto"/>
            <w:noWrap/>
            <w:vAlign w:val="bottom"/>
            <w:hideMark/>
          </w:tcPr>
          <w:p w14:paraId="127E32C0" w14:textId="77777777" w:rsidR="00C45BBF" w:rsidRPr="00C45BBF" w:rsidRDefault="00C45BBF" w:rsidP="00C45BBF">
            <w:pPr>
              <w:jc w:val="right"/>
              <w:rPr>
                <w:color w:val="000000"/>
                <w:lang w:eastAsia="id-ID"/>
              </w:rPr>
            </w:pPr>
            <w:r w:rsidRPr="00C45BBF">
              <w:rPr>
                <w:color w:val="000000"/>
                <w:lang w:eastAsia="id-ID"/>
              </w:rPr>
              <w:t>78</w:t>
            </w:r>
          </w:p>
        </w:tc>
        <w:tc>
          <w:tcPr>
            <w:tcW w:w="1701" w:type="dxa"/>
            <w:shd w:val="clear" w:color="auto" w:fill="auto"/>
            <w:noWrap/>
            <w:vAlign w:val="bottom"/>
            <w:hideMark/>
          </w:tcPr>
          <w:p w14:paraId="0E6DA06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EAE7EA9"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934930A" w14:textId="77777777" w:rsidTr="00C45BBF">
        <w:trPr>
          <w:trHeight w:val="288"/>
          <w:jc w:val="center"/>
        </w:trPr>
        <w:tc>
          <w:tcPr>
            <w:tcW w:w="1696" w:type="dxa"/>
            <w:shd w:val="clear" w:color="auto" w:fill="auto"/>
            <w:noWrap/>
            <w:vAlign w:val="bottom"/>
            <w:hideMark/>
          </w:tcPr>
          <w:p w14:paraId="0950D408" w14:textId="77777777" w:rsidR="00C45BBF" w:rsidRPr="00C45BBF" w:rsidRDefault="00C45BBF" w:rsidP="00C45BBF">
            <w:pPr>
              <w:jc w:val="right"/>
              <w:rPr>
                <w:color w:val="000000"/>
                <w:lang w:eastAsia="id-ID"/>
              </w:rPr>
            </w:pPr>
            <w:r w:rsidRPr="00C45BBF">
              <w:rPr>
                <w:color w:val="000000"/>
                <w:lang w:eastAsia="id-ID"/>
              </w:rPr>
              <w:t>79</w:t>
            </w:r>
          </w:p>
        </w:tc>
        <w:tc>
          <w:tcPr>
            <w:tcW w:w="1701" w:type="dxa"/>
            <w:shd w:val="clear" w:color="auto" w:fill="auto"/>
            <w:noWrap/>
            <w:vAlign w:val="bottom"/>
            <w:hideMark/>
          </w:tcPr>
          <w:p w14:paraId="7CE2EF0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8F8BB4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685C1564" w14:textId="77777777" w:rsidTr="00C45BBF">
        <w:trPr>
          <w:trHeight w:val="288"/>
          <w:jc w:val="center"/>
        </w:trPr>
        <w:tc>
          <w:tcPr>
            <w:tcW w:w="1696" w:type="dxa"/>
            <w:shd w:val="clear" w:color="auto" w:fill="auto"/>
            <w:noWrap/>
            <w:vAlign w:val="bottom"/>
            <w:hideMark/>
          </w:tcPr>
          <w:p w14:paraId="20F9CC17" w14:textId="77777777" w:rsidR="00C45BBF" w:rsidRPr="00C45BBF" w:rsidRDefault="00C45BBF" w:rsidP="00C45BBF">
            <w:pPr>
              <w:jc w:val="right"/>
              <w:rPr>
                <w:color w:val="000000"/>
                <w:lang w:eastAsia="id-ID"/>
              </w:rPr>
            </w:pPr>
            <w:r w:rsidRPr="00C45BBF">
              <w:rPr>
                <w:color w:val="000000"/>
                <w:lang w:eastAsia="id-ID"/>
              </w:rPr>
              <w:t>80</w:t>
            </w:r>
          </w:p>
        </w:tc>
        <w:tc>
          <w:tcPr>
            <w:tcW w:w="1701" w:type="dxa"/>
            <w:shd w:val="clear" w:color="auto" w:fill="auto"/>
            <w:noWrap/>
            <w:vAlign w:val="bottom"/>
            <w:hideMark/>
          </w:tcPr>
          <w:p w14:paraId="2A173F9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8EF1DE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0D0016A" w14:textId="77777777" w:rsidTr="00C45BBF">
        <w:trPr>
          <w:trHeight w:val="288"/>
          <w:jc w:val="center"/>
        </w:trPr>
        <w:tc>
          <w:tcPr>
            <w:tcW w:w="1696" w:type="dxa"/>
            <w:shd w:val="clear" w:color="auto" w:fill="auto"/>
            <w:noWrap/>
            <w:vAlign w:val="bottom"/>
            <w:hideMark/>
          </w:tcPr>
          <w:p w14:paraId="2FAD86AE" w14:textId="77777777" w:rsidR="00C45BBF" w:rsidRPr="00C45BBF" w:rsidRDefault="00C45BBF" w:rsidP="00C45BBF">
            <w:pPr>
              <w:jc w:val="right"/>
              <w:rPr>
                <w:color w:val="000000"/>
                <w:lang w:eastAsia="id-ID"/>
              </w:rPr>
            </w:pPr>
            <w:r w:rsidRPr="00C45BBF">
              <w:rPr>
                <w:color w:val="000000"/>
                <w:lang w:eastAsia="id-ID"/>
              </w:rPr>
              <w:t>81</w:t>
            </w:r>
          </w:p>
        </w:tc>
        <w:tc>
          <w:tcPr>
            <w:tcW w:w="1701" w:type="dxa"/>
            <w:shd w:val="clear" w:color="auto" w:fill="auto"/>
            <w:noWrap/>
            <w:vAlign w:val="bottom"/>
            <w:hideMark/>
          </w:tcPr>
          <w:p w14:paraId="2F148386"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67C01"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51E0C03" w14:textId="77777777" w:rsidTr="00C45BBF">
        <w:trPr>
          <w:trHeight w:val="288"/>
          <w:jc w:val="center"/>
        </w:trPr>
        <w:tc>
          <w:tcPr>
            <w:tcW w:w="1696" w:type="dxa"/>
            <w:shd w:val="clear" w:color="auto" w:fill="auto"/>
            <w:noWrap/>
            <w:vAlign w:val="bottom"/>
            <w:hideMark/>
          </w:tcPr>
          <w:p w14:paraId="36D30B30" w14:textId="77777777" w:rsidR="00C45BBF" w:rsidRPr="00C45BBF" w:rsidRDefault="00C45BBF" w:rsidP="00C45BBF">
            <w:pPr>
              <w:jc w:val="right"/>
              <w:rPr>
                <w:color w:val="000000"/>
                <w:lang w:eastAsia="id-ID"/>
              </w:rPr>
            </w:pPr>
            <w:r w:rsidRPr="00C45BBF">
              <w:rPr>
                <w:color w:val="000000"/>
                <w:lang w:eastAsia="id-ID"/>
              </w:rPr>
              <w:t>82</w:t>
            </w:r>
          </w:p>
        </w:tc>
        <w:tc>
          <w:tcPr>
            <w:tcW w:w="1701" w:type="dxa"/>
            <w:shd w:val="clear" w:color="auto" w:fill="auto"/>
            <w:noWrap/>
            <w:vAlign w:val="bottom"/>
            <w:hideMark/>
          </w:tcPr>
          <w:p w14:paraId="5960F57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77B4FB6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293C855" w14:textId="77777777" w:rsidTr="00C45BBF">
        <w:trPr>
          <w:trHeight w:val="288"/>
          <w:jc w:val="center"/>
        </w:trPr>
        <w:tc>
          <w:tcPr>
            <w:tcW w:w="1696" w:type="dxa"/>
            <w:shd w:val="clear" w:color="auto" w:fill="auto"/>
            <w:noWrap/>
            <w:vAlign w:val="bottom"/>
            <w:hideMark/>
          </w:tcPr>
          <w:p w14:paraId="1CBFCEB2" w14:textId="77777777" w:rsidR="00C45BBF" w:rsidRPr="00C45BBF" w:rsidRDefault="00C45BBF" w:rsidP="00C45BBF">
            <w:pPr>
              <w:jc w:val="right"/>
              <w:rPr>
                <w:color w:val="000000"/>
                <w:lang w:eastAsia="id-ID"/>
              </w:rPr>
            </w:pPr>
            <w:r w:rsidRPr="00C45BBF">
              <w:rPr>
                <w:color w:val="000000"/>
                <w:lang w:eastAsia="id-ID"/>
              </w:rPr>
              <w:t>83</w:t>
            </w:r>
          </w:p>
        </w:tc>
        <w:tc>
          <w:tcPr>
            <w:tcW w:w="1701" w:type="dxa"/>
            <w:shd w:val="clear" w:color="auto" w:fill="auto"/>
            <w:noWrap/>
            <w:vAlign w:val="bottom"/>
            <w:hideMark/>
          </w:tcPr>
          <w:p w14:paraId="0569430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23D3E8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31BBAC54" w14:textId="77777777" w:rsidTr="00C45BBF">
        <w:trPr>
          <w:trHeight w:val="288"/>
          <w:jc w:val="center"/>
        </w:trPr>
        <w:tc>
          <w:tcPr>
            <w:tcW w:w="1696" w:type="dxa"/>
            <w:shd w:val="clear" w:color="auto" w:fill="auto"/>
            <w:noWrap/>
            <w:vAlign w:val="bottom"/>
            <w:hideMark/>
          </w:tcPr>
          <w:p w14:paraId="2A794D2E" w14:textId="77777777" w:rsidR="00C45BBF" w:rsidRPr="00C45BBF" w:rsidRDefault="00C45BBF" w:rsidP="00C45BBF">
            <w:pPr>
              <w:jc w:val="right"/>
              <w:rPr>
                <w:color w:val="000000"/>
                <w:lang w:eastAsia="id-ID"/>
              </w:rPr>
            </w:pPr>
            <w:r w:rsidRPr="00C45BBF">
              <w:rPr>
                <w:color w:val="000000"/>
                <w:lang w:eastAsia="id-ID"/>
              </w:rPr>
              <w:t>84</w:t>
            </w:r>
          </w:p>
        </w:tc>
        <w:tc>
          <w:tcPr>
            <w:tcW w:w="1701" w:type="dxa"/>
            <w:shd w:val="clear" w:color="auto" w:fill="auto"/>
            <w:noWrap/>
            <w:vAlign w:val="bottom"/>
            <w:hideMark/>
          </w:tcPr>
          <w:p w14:paraId="0A92B18F"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8B2783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2B0E78A9" w14:textId="77777777" w:rsidTr="00C45BBF">
        <w:trPr>
          <w:trHeight w:val="288"/>
          <w:jc w:val="center"/>
        </w:trPr>
        <w:tc>
          <w:tcPr>
            <w:tcW w:w="1696" w:type="dxa"/>
            <w:shd w:val="clear" w:color="auto" w:fill="auto"/>
            <w:noWrap/>
            <w:vAlign w:val="bottom"/>
            <w:hideMark/>
          </w:tcPr>
          <w:p w14:paraId="07CEE923" w14:textId="77777777" w:rsidR="00C45BBF" w:rsidRPr="00C45BBF" w:rsidRDefault="00C45BBF" w:rsidP="00C45BBF">
            <w:pPr>
              <w:jc w:val="right"/>
              <w:rPr>
                <w:color w:val="000000"/>
                <w:lang w:eastAsia="id-ID"/>
              </w:rPr>
            </w:pPr>
            <w:r w:rsidRPr="00C45BBF">
              <w:rPr>
                <w:color w:val="000000"/>
                <w:lang w:eastAsia="id-ID"/>
              </w:rPr>
              <w:t>85</w:t>
            </w:r>
          </w:p>
        </w:tc>
        <w:tc>
          <w:tcPr>
            <w:tcW w:w="1701" w:type="dxa"/>
            <w:shd w:val="clear" w:color="auto" w:fill="auto"/>
            <w:noWrap/>
            <w:vAlign w:val="bottom"/>
            <w:hideMark/>
          </w:tcPr>
          <w:p w14:paraId="27D2964B"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4DC8606"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DB79A2C" w14:textId="77777777" w:rsidTr="00C45BBF">
        <w:trPr>
          <w:trHeight w:val="288"/>
          <w:jc w:val="center"/>
        </w:trPr>
        <w:tc>
          <w:tcPr>
            <w:tcW w:w="1696" w:type="dxa"/>
            <w:shd w:val="clear" w:color="auto" w:fill="auto"/>
            <w:noWrap/>
            <w:vAlign w:val="bottom"/>
            <w:hideMark/>
          </w:tcPr>
          <w:p w14:paraId="6537B51F" w14:textId="77777777" w:rsidR="00C45BBF" w:rsidRPr="00C45BBF" w:rsidRDefault="00C45BBF" w:rsidP="00C45BBF">
            <w:pPr>
              <w:jc w:val="right"/>
              <w:rPr>
                <w:color w:val="000000"/>
                <w:lang w:eastAsia="id-ID"/>
              </w:rPr>
            </w:pPr>
            <w:r w:rsidRPr="00C45BBF">
              <w:rPr>
                <w:color w:val="000000"/>
                <w:lang w:eastAsia="id-ID"/>
              </w:rPr>
              <w:t>86</w:t>
            </w:r>
          </w:p>
        </w:tc>
        <w:tc>
          <w:tcPr>
            <w:tcW w:w="1701" w:type="dxa"/>
            <w:shd w:val="clear" w:color="auto" w:fill="auto"/>
            <w:noWrap/>
            <w:vAlign w:val="bottom"/>
            <w:hideMark/>
          </w:tcPr>
          <w:p w14:paraId="252C5C4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1DCC67E"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0D36A4DD" w14:textId="77777777" w:rsidTr="00C45BBF">
        <w:trPr>
          <w:trHeight w:val="288"/>
          <w:jc w:val="center"/>
        </w:trPr>
        <w:tc>
          <w:tcPr>
            <w:tcW w:w="1696" w:type="dxa"/>
            <w:shd w:val="clear" w:color="auto" w:fill="auto"/>
            <w:noWrap/>
            <w:vAlign w:val="bottom"/>
            <w:hideMark/>
          </w:tcPr>
          <w:p w14:paraId="07A2985A" w14:textId="77777777" w:rsidR="00C45BBF" w:rsidRPr="00C45BBF" w:rsidRDefault="00C45BBF" w:rsidP="00C45BBF">
            <w:pPr>
              <w:jc w:val="right"/>
              <w:rPr>
                <w:color w:val="000000"/>
                <w:lang w:eastAsia="id-ID"/>
              </w:rPr>
            </w:pPr>
            <w:r w:rsidRPr="00C45BBF">
              <w:rPr>
                <w:color w:val="000000"/>
                <w:lang w:eastAsia="id-ID"/>
              </w:rPr>
              <w:lastRenderedPageBreak/>
              <w:t>87</w:t>
            </w:r>
          </w:p>
        </w:tc>
        <w:tc>
          <w:tcPr>
            <w:tcW w:w="1701" w:type="dxa"/>
            <w:shd w:val="clear" w:color="auto" w:fill="auto"/>
            <w:noWrap/>
            <w:vAlign w:val="bottom"/>
            <w:hideMark/>
          </w:tcPr>
          <w:p w14:paraId="03BB6CA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844A9E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57CFDCF" w14:textId="77777777" w:rsidTr="00C45BBF">
        <w:trPr>
          <w:trHeight w:val="288"/>
          <w:jc w:val="center"/>
        </w:trPr>
        <w:tc>
          <w:tcPr>
            <w:tcW w:w="1696" w:type="dxa"/>
            <w:shd w:val="clear" w:color="auto" w:fill="auto"/>
            <w:noWrap/>
            <w:vAlign w:val="bottom"/>
            <w:hideMark/>
          </w:tcPr>
          <w:p w14:paraId="045F70A1" w14:textId="77777777" w:rsidR="00C45BBF" w:rsidRPr="00C45BBF" w:rsidRDefault="00C45BBF" w:rsidP="00C45BBF">
            <w:pPr>
              <w:jc w:val="right"/>
              <w:rPr>
                <w:color w:val="000000"/>
                <w:lang w:eastAsia="id-ID"/>
              </w:rPr>
            </w:pPr>
            <w:r w:rsidRPr="00C45BBF">
              <w:rPr>
                <w:color w:val="000000"/>
                <w:lang w:eastAsia="id-ID"/>
              </w:rPr>
              <w:t>88</w:t>
            </w:r>
          </w:p>
        </w:tc>
        <w:tc>
          <w:tcPr>
            <w:tcW w:w="1701" w:type="dxa"/>
            <w:shd w:val="clear" w:color="auto" w:fill="auto"/>
            <w:noWrap/>
            <w:vAlign w:val="bottom"/>
            <w:hideMark/>
          </w:tcPr>
          <w:p w14:paraId="5C7088C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43B6420"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68BA540" w14:textId="77777777" w:rsidTr="00C45BBF">
        <w:trPr>
          <w:trHeight w:val="288"/>
          <w:jc w:val="center"/>
        </w:trPr>
        <w:tc>
          <w:tcPr>
            <w:tcW w:w="1696" w:type="dxa"/>
            <w:shd w:val="clear" w:color="auto" w:fill="auto"/>
            <w:noWrap/>
            <w:vAlign w:val="bottom"/>
            <w:hideMark/>
          </w:tcPr>
          <w:p w14:paraId="3721D467" w14:textId="77777777" w:rsidR="00C45BBF" w:rsidRPr="00C45BBF" w:rsidRDefault="00C45BBF" w:rsidP="00C45BBF">
            <w:pPr>
              <w:jc w:val="right"/>
              <w:rPr>
                <w:color w:val="000000"/>
                <w:lang w:eastAsia="id-ID"/>
              </w:rPr>
            </w:pPr>
            <w:r w:rsidRPr="00C45BBF">
              <w:rPr>
                <w:color w:val="000000"/>
                <w:lang w:eastAsia="id-ID"/>
              </w:rPr>
              <w:t>89</w:t>
            </w:r>
          </w:p>
        </w:tc>
        <w:tc>
          <w:tcPr>
            <w:tcW w:w="1701" w:type="dxa"/>
            <w:shd w:val="clear" w:color="auto" w:fill="auto"/>
            <w:noWrap/>
            <w:vAlign w:val="bottom"/>
            <w:hideMark/>
          </w:tcPr>
          <w:p w14:paraId="27DE43F8"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4E23EB0"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C8E0069" w14:textId="77777777" w:rsidTr="00C45BBF">
        <w:trPr>
          <w:trHeight w:val="288"/>
          <w:jc w:val="center"/>
        </w:trPr>
        <w:tc>
          <w:tcPr>
            <w:tcW w:w="1696" w:type="dxa"/>
            <w:shd w:val="clear" w:color="auto" w:fill="auto"/>
            <w:noWrap/>
            <w:vAlign w:val="bottom"/>
            <w:hideMark/>
          </w:tcPr>
          <w:p w14:paraId="764F74BE" w14:textId="77777777" w:rsidR="00C45BBF" w:rsidRPr="00C45BBF" w:rsidRDefault="00C45BBF" w:rsidP="00C45BBF">
            <w:pPr>
              <w:jc w:val="right"/>
              <w:rPr>
                <w:color w:val="000000"/>
                <w:lang w:eastAsia="id-ID"/>
              </w:rPr>
            </w:pPr>
            <w:r w:rsidRPr="00C45BBF">
              <w:rPr>
                <w:color w:val="000000"/>
                <w:lang w:eastAsia="id-ID"/>
              </w:rPr>
              <w:t>90</w:t>
            </w:r>
          </w:p>
        </w:tc>
        <w:tc>
          <w:tcPr>
            <w:tcW w:w="1701" w:type="dxa"/>
            <w:shd w:val="clear" w:color="auto" w:fill="auto"/>
            <w:noWrap/>
            <w:vAlign w:val="bottom"/>
            <w:hideMark/>
          </w:tcPr>
          <w:p w14:paraId="613E9DD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398AC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2DDC70E" w14:textId="77777777" w:rsidTr="00C45BBF">
        <w:trPr>
          <w:trHeight w:val="288"/>
          <w:jc w:val="center"/>
        </w:trPr>
        <w:tc>
          <w:tcPr>
            <w:tcW w:w="1696" w:type="dxa"/>
            <w:shd w:val="clear" w:color="auto" w:fill="auto"/>
            <w:noWrap/>
            <w:vAlign w:val="bottom"/>
            <w:hideMark/>
          </w:tcPr>
          <w:p w14:paraId="7EB2893E" w14:textId="77777777" w:rsidR="00C45BBF" w:rsidRPr="00C45BBF" w:rsidRDefault="00C45BBF" w:rsidP="00C45BBF">
            <w:pPr>
              <w:jc w:val="right"/>
              <w:rPr>
                <w:color w:val="000000"/>
                <w:lang w:eastAsia="id-ID"/>
              </w:rPr>
            </w:pPr>
            <w:r w:rsidRPr="00C45BBF">
              <w:rPr>
                <w:color w:val="000000"/>
                <w:lang w:eastAsia="id-ID"/>
              </w:rPr>
              <w:t>91</w:t>
            </w:r>
          </w:p>
        </w:tc>
        <w:tc>
          <w:tcPr>
            <w:tcW w:w="1701" w:type="dxa"/>
            <w:shd w:val="clear" w:color="auto" w:fill="auto"/>
            <w:noWrap/>
            <w:vAlign w:val="bottom"/>
            <w:hideMark/>
          </w:tcPr>
          <w:p w14:paraId="22480C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090A52" w14:textId="77777777" w:rsidR="00C45BBF" w:rsidRPr="00C45BBF" w:rsidRDefault="00C45BBF" w:rsidP="00C45BBF">
            <w:pPr>
              <w:jc w:val="right"/>
              <w:rPr>
                <w:color w:val="000000"/>
                <w:lang w:eastAsia="id-ID"/>
              </w:rPr>
            </w:pPr>
            <w:r w:rsidRPr="00C45BBF">
              <w:rPr>
                <w:color w:val="000000"/>
                <w:lang w:eastAsia="id-ID"/>
              </w:rPr>
              <w:t>1</w:t>
            </w:r>
          </w:p>
        </w:tc>
      </w:tr>
      <w:tr w:rsidR="00C45BBF" w:rsidRPr="00C45BBF" w14:paraId="5C766A26" w14:textId="77777777" w:rsidTr="00C45BBF">
        <w:trPr>
          <w:trHeight w:val="288"/>
          <w:jc w:val="center"/>
        </w:trPr>
        <w:tc>
          <w:tcPr>
            <w:tcW w:w="1696" w:type="dxa"/>
            <w:shd w:val="clear" w:color="auto" w:fill="auto"/>
            <w:noWrap/>
            <w:vAlign w:val="bottom"/>
            <w:hideMark/>
          </w:tcPr>
          <w:p w14:paraId="612A20B4" w14:textId="77777777" w:rsidR="00C45BBF" w:rsidRPr="00C45BBF" w:rsidRDefault="00C45BBF" w:rsidP="00C45BBF">
            <w:pPr>
              <w:jc w:val="right"/>
              <w:rPr>
                <w:color w:val="000000"/>
                <w:lang w:eastAsia="id-ID"/>
              </w:rPr>
            </w:pPr>
            <w:r w:rsidRPr="00C45BBF">
              <w:rPr>
                <w:color w:val="000000"/>
                <w:lang w:eastAsia="id-ID"/>
              </w:rPr>
              <w:t>92</w:t>
            </w:r>
          </w:p>
        </w:tc>
        <w:tc>
          <w:tcPr>
            <w:tcW w:w="1701" w:type="dxa"/>
            <w:shd w:val="clear" w:color="auto" w:fill="auto"/>
            <w:noWrap/>
            <w:vAlign w:val="bottom"/>
            <w:hideMark/>
          </w:tcPr>
          <w:p w14:paraId="2835713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544D399"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D21F4D6" w14:textId="77777777" w:rsidTr="00C45BBF">
        <w:trPr>
          <w:trHeight w:val="288"/>
          <w:jc w:val="center"/>
        </w:trPr>
        <w:tc>
          <w:tcPr>
            <w:tcW w:w="1696" w:type="dxa"/>
            <w:shd w:val="clear" w:color="auto" w:fill="auto"/>
            <w:noWrap/>
            <w:vAlign w:val="bottom"/>
            <w:hideMark/>
          </w:tcPr>
          <w:p w14:paraId="45D31E47" w14:textId="77777777" w:rsidR="00C45BBF" w:rsidRPr="00C45BBF" w:rsidRDefault="00C45BBF" w:rsidP="00C45BBF">
            <w:pPr>
              <w:jc w:val="right"/>
              <w:rPr>
                <w:color w:val="000000"/>
                <w:lang w:eastAsia="id-ID"/>
              </w:rPr>
            </w:pPr>
            <w:r w:rsidRPr="00C45BBF">
              <w:rPr>
                <w:color w:val="000000"/>
                <w:lang w:eastAsia="id-ID"/>
              </w:rPr>
              <w:t>93</w:t>
            </w:r>
          </w:p>
        </w:tc>
        <w:tc>
          <w:tcPr>
            <w:tcW w:w="1701" w:type="dxa"/>
            <w:shd w:val="clear" w:color="auto" w:fill="auto"/>
            <w:noWrap/>
            <w:vAlign w:val="bottom"/>
            <w:hideMark/>
          </w:tcPr>
          <w:p w14:paraId="4F3D67E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1C7E82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4AFF2874" w14:textId="77777777" w:rsidTr="00C45BBF">
        <w:trPr>
          <w:trHeight w:val="288"/>
          <w:jc w:val="center"/>
        </w:trPr>
        <w:tc>
          <w:tcPr>
            <w:tcW w:w="1696" w:type="dxa"/>
            <w:shd w:val="clear" w:color="auto" w:fill="auto"/>
            <w:noWrap/>
            <w:vAlign w:val="bottom"/>
            <w:hideMark/>
          </w:tcPr>
          <w:p w14:paraId="4ABA9953" w14:textId="77777777" w:rsidR="00C45BBF" w:rsidRPr="00C45BBF" w:rsidRDefault="00C45BBF" w:rsidP="00C45BBF">
            <w:pPr>
              <w:jc w:val="right"/>
              <w:rPr>
                <w:color w:val="000000"/>
                <w:lang w:eastAsia="id-ID"/>
              </w:rPr>
            </w:pPr>
            <w:r w:rsidRPr="00C45BBF">
              <w:rPr>
                <w:color w:val="000000"/>
                <w:lang w:eastAsia="id-ID"/>
              </w:rPr>
              <w:t>94</w:t>
            </w:r>
          </w:p>
        </w:tc>
        <w:tc>
          <w:tcPr>
            <w:tcW w:w="1701" w:type="dxa"/>
            <w:shd w:val="clear" w:color="auto" w:fill="auto"/>
            <w:noWrap/>
            <w:vAlign w:val="bottom"/>
            <w:hideMark/>
          </w:tcPr>
          <w:p w14:paraId="7398DEFD"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AF87F2"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7A26DDC9" w14:textId="77777777" w:rsidTr="00C45BBF">
        <w:trPr>
          <w:trHeight w:val="288"/>
          <w:jc w:val="center"/>
        </w:trPr>
        <w:tc>
          <w:tcPr>
            <w:tcW w:w="1696" w:type="dxa"/>
            <w:shd w:val="clear" w:color="auto" w:fill="auto"/>
            <w:noWrap/>
            <w:vAlign w:val="bottom"/>
            <w:hideMark/>
          </w:tcPr>
          <w:p w14:paraId="39BFC64E" w14:textId="77777777" w:rsidR="00C45BBF" w:rsidRPr="00C45BBF" w:rsidRDefault="00C45BBF" w:rsidP="00C45BBF">
            <w:pPr>
              <w:jc w:val="right"/>
              <w:rPr>
                <w:color w:val="000000"/>
                <w:lang w:eastAsia="id-ID"/>
              </w:rPr>
            </w:pPr>
            <w:r w:rsidRPr="00C45BBF">
              <w:rPr>
                <w:color w:val="000000"/>
                <w:lang w:eastAsia="id-ID"/>
              </w:rPr>
              <w:t>95</w:t>
            </w:r>
          </w:p>
        </w:tc>
        <w:tc>
          <w:tcPr>
            <w:tcW w:w="1701" w:type="dxa"/>
            <w:shd w:val="clear" w:color="auto" w:fill="auto"/>
            <w:noWrap/>
            <w:vAlign w:val="bottom"/>
            <w:hideMark/>
          </w:tcPr>
          <w:p w14:paraId="0D2761D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3AE18E8F"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68187A64" w14:textId="77777777" w:rsidTr="00C45BBF">
        <w:trPr>
          <w:trHeight w:val="288"/>
          <w:jc w:val="center"/>
        </w:trPr>
        <w:tc>
          <w:tcPr>
            <w:tcW w:w="1696" w:type="dxa"/>
            <w:shd w:val="clear" w:color="auto" w:fill="auto"/>
            <w:noWrap/>
            <w:vAlign w:val="bottom"/>
            <w:hideMark/>
          </w:tcPr>
          <w:p w14:paraId="4017600E" w14:textId="77777777" w:rsidR="00C45BBF" w:rsidRPr="00C45BBF" w:rsidRDefault="00C45BBF" w:rsidP="00C45BBF">
            <w:pPr>
              <w:jc w:val="right"/>
              <w:rPr>
                <w:color w:val="000000"/>
                <w:lang w:eastAsia="id-ID"/>
              </w:rPr>
            </w:pPr>
            <w:r w:rsidRPr="00C45BBF">
              <w:rPr>
                <w:color w:val="000000"/>
                <w:lang w:eastAsia="id-ID"/>
              </w:rPr>
              <w:t>96</w:t>
            </w:r>
          </w:p>
        </w:tc>
        <w:tc>
          <w:tcPr>
            <w:tcW w:w="1701" w:type="dxa"/>
            <w:shd w:val="clear" w:color="auto" w:fill="auto"/>
            <w:noWrap/>
            <w:vAlign w:val="bottom"/>
            <w:hideMark/>
          </w:tcPr>
          <w:p w14:paraId="5BCCD2A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BB92049"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30230ED" w14:textId="77777777" w:rsidTr="00C45BBF">
        <w:trPr>
          <w:trHeight w:val="288"/>
          <w:jc w:val="center"/>
        </w:trPr>
        <w:tc>
          <w:tcPr>
            <w:tcW w:w="1696" w:type="dxa"/>
            <w:shd w:val="clear" w:color="auto" w:fill="auto"/>
            <w:noWrap/>
            <w:vAlign w:val="bottom"/>
            <w:hideMark/>
          </w:tcPr>
          <w:p w14:paraId="0E1C416C" w14:textId="77777777" w:rsidR="00C45BBF" w:rsidRPr="00C45BBF" w:rsidRDefault="00C45BBF" w:rsidP="00C45BBF">
            <w:pPr>
              <w:jc w:val="right"/>
              <w:rPr>
                <w:color w:val="000000"/>
                <w:lang w:eastAsia="id-ID"/>
              </w:rPr>
            </w:pPr>
            <w:r w:rsidRPr="00C45BBF">
              <w:rPr>
                <w:color w:val="000000"/>
                <w:lang w:eastAsia="id-ID"/>
              </w:rPr>
              <w:t>97</w:t>
            </w:r>
          </w:p>
        </w:tc>
        <w:tc>
          <w:tcPr>
            <w:tcW w:w="1701" w:type="dxa"/>
            <w:shd w:val="clear" w:color="auto" w:fill="auto"/>
            <w:noWrap/>
            <w:vAlign w:val="bottom"/>
            <w:hideMark/>
          </w:tcPr>
          <w:p w14:paraId="6D067FB5"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D5E3ACA"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8090FC3" w14:textId="77777777" w:rsidTr="00C45BBF">
        <w:trPr>
          <w:trHeight w:val="288"/>
          <w:jc w:val="center"/>
        </w:trPr>
        <w:tc>
          <w:tcPr>
            <w:tcW w:w="1696" w:type="dxa"/>
            <w:shd w:val="clear" w:color="auto" w:fill="auto"/>
            <w:noWrap/>
            <w:vAlign w:val="bottom"/>
            <w:hideMark/>
          </w:tcPr>
          <w:p w14:paraId="561BA9E5" w14:textId="77777777" w:rsidR="00C45BBF" w:rsidRPr="00C45BBF" w:rsidRDefault="00C45BBF" w:rsidP="00C45BBF">
            <w:pPr>
              <w:jc w:val="right"/>
              <w:rPr>
                <w:color w:val="000000"/>
                <w:lang w:eastAsia="id-ID"/>
              </w:rPr>
            </w:pPr>
            <w:r w:rsidRPr="00C45BBF">
              <w:rPr>
                <w:color w:val="000000"/>
                <w:lang w:eastAsia="id-ID"/>
              </w:rPr>
              <w:t>98</w:t>
            </w:r>
          </w:p>
        </w:tc>
        <w:tc>
          <w:tcPr>
            <w:tcW w:w="1701" w:type="dxa"/>
            <w:shd w:val="clear" w:color="auto" w:fill="auto"/>
            <w:noWrap/>
            <w:vAlign w:val="bottom"/>
            <w:hideMark/>
          </w:tcPr>
          <w:p w14:paraId="7E51A01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1C7678E8"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5E513A14" w14:textId="77777777" w:rsidTr="00C45BBF">
        <w:trPr>
          <w:trHeight w:val="288"/>
          <w:jc w:val="center"/>
        </w:trPr>
        <w:tc>
          <w:tcPr>
            <w:tcW w:w="1696" w:type="dxa"/>
            <w:shd w:val="clear" w:color="auto" w:fill="auto"/>
            <w:noWrap/>
            <w:vAlign w:val="bottom"/>
            <w:hideMark/>
          </w:tcPr>
          <w:p w14:paraId="5EAE5726" w14:textId="77777777" w:rsidR="00C45BBF" w:rsidRPr="00C45BBF" w:rsidRDefault="00C45BBF" w:rsidP="00C45BBF">
            <w:pPr>
              <w:jc w:val="right"/>
              <w:rPr>
                <w:color w:val="000000"/>
                <w:lang w:eastAsia="id-ID"/>
              </w:rPr>
            </w:pPr>
            <w:r w:rsidRPr="00C45BBF">
              <w:rPr>
                <w:color w:val="000000"/>
                <w:lang w:eastAsia="id-ID"/>
              </w:rPr>
              <w:t>99</w:t>
            </w:r>
          </w:p>
        </w:tc>
        <w:tc>
          <w:tcPr>
            <w:tcW w:w="1701" w:type="dxa"/>
            <w:shd w:val="clear" w:color="auto" w:fill="auto"/>
            <w:noWrap/>
            <w:vAlign w:val="bottom"/>
            <w:hideMark/>
          </w:tcPr>
          <w:p w14:paraId="61522631"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7901A64"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97E3D4E" w14:textId="77777777" w:rsidTr="00C45BBF">
        <w:trPr>
          <w:trHeight w:val="288"/>
          <w:jc w:val="center"/>
        </w:trPr>
        <w:tc>
          <w:tcPr>
            <w:tcW w:w="1696" w:type="dxa"/>
            <w:shd w:val="clear" w:color="auto" w:fill="auto"/>
            <w:noWrap/>
            <w:vAlign w:val="bottom"/>
            <w:hideMark/>
          </w:tcPr>
          <w:p w14:paraId="6D2E039B" w14:textId="77777777" w:rsidR="00C45BBF" w:rsidRPr="00C45BBF" w:rsidRDefault="00C45BBF" w:rsidP="00C45BBF">
            <w:pPr>
              <w:jc w:val="right"/>
              <w:rPr>
                <w:color w:val="000000"/>
                <w:lang w:eastAsia="id-ID"/>
              </w:rPr>
            </w:pPr>
            <w:r w:rsidRPr="00C45BBF">
              <w:rPr>
                <w:color w:val="000000"/>
                <w:lang w:eastAsia="id-ID"/>
              </w:rPr>
              <w:t>100</w:t>
            </w:r>
          </w:p>
        </w:tc>
        <w:tc>
          <w:tcPr>
            <w:tcW w:w="1701" w:type="dxa"/>
            <w:shd w:val="clear" w:color="auto" w:fill="auto"/>
            <w:noWrap/>
            <w:vAlign w:val="bottom"/>
            <w:hideMark/>
          </w:tcPr>
          <w:p w14:paraId="194D3232"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18B5665"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042DF063" w14:textId="77777777" w:rsidTr="00C45BBF">
        <w:trPr>
          <w:trHeight w:val="288"/>
          <w:jc w:val="center"/>
        </w:trPr>
        <w:tc>
          <w:tcPr>
            <w:tcW w:w="1696" w:type="dxa"/>
            <w:shd w:val="clear" w:color="auto" w:fill="auto"/>
            <w:noWrap/>
            <w:vAlign w:val="bottom"/>
            <w:hideMark/>
          </w:tcPr>
          <w:p w14:paraId="1B02A04C" w14:textId="77777777" w:rsidR="00C45BBF" w:rsidRPr="00C45BBF" w:rsidRDefault="00C45BBF" w:rsidP="00C45BBF">
            <w:pPr>
              <w:jc w:val="right"/>
              <w:rPr>
                <w:color w:val="000000"/>
                <w:lang w:eastAsia="id-ID"/>
              </w:rPr>
            </w:pPr>
            <w:r w:rsidRPr="00C45BBF">
              <w:rPr>
                <w:color w:val="000000"/>
                <w:lang w:eastAsia="id-ID"/>
              </w:rPr>
              <w:t>101</w:t>
            </w:r>
          </w:p>
        </w:tc>
        <w:tc>
          <w:tcPr>
            <w:tcW w:w="1701" w:type="dxa"/>
            <w:shd w:val="clear" w:color="auto" w:fill="auto"/>
            <w:noWrap/>
            <w:vAlign w:val="bottom"/>
            <w:hideMark/>
          </w:tcPr>
          <w:p w14:paraId="4ECC379C"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B7E37C3"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4E8B4A37" w14:textId="77777777" w:rsidTr="00C45BBF">
        <w:trPr>
          <w:trHeight w:val="288"/>
          <w:jc w:val="center"/>
        </w:trPr>
        <w:tc>
          <w:tcPr>
            <w:tcW w:w="1696" w:type="dxa"/>
            <w:shd w:val="clear" w:color="auto" w:fill="auto"/>
            <w:noWrap/>
            <w:vAlign w:val="bottom"/>
            <w:hideMark/>
          </w:tcPr>
          <w:p w14:paraId="716BB072" w14:textId="77777777" w:rsidR="00C45BBF" w:rsidRPr="00C45BBF" w:rsidRDefault="00C45BBF" w:rsidP="00C45BBF">
            <w:pPr>
              <w:jc w:val="right"/>
              <w:rPr>
                <w:color w:val="000000"/>
                <w:lang w:eastAsia="id-ID"/>
              </w:rPr>
            </w:pPr>
            <w:r w:rsidRPr="00C45BBF">
              <w:rPr>
                <w:color w:val="000000"/>
                <w:lang w:eastAsia="id-ID"/>
              </w:rPr>
              <w:t>102</w:t>
            </w:r>
          </w:p>
        </w:tc>
        <w:tc>
          <w:tcPr>
            <w:tcW w:w="1701" w:type="dxa"/>
            <w:shd w:val="clear" w:color="auto" w:fill="auto"/>
            <w:noWrap/>
            <w:vAlign w:val="bottom"/>
            <w:hideMark/>
          </w:tcPr>
          <w:p w14:paraId="4B5D053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A9EF0DE" w14:textId="77777777" w:rsidR="00C45BBF" w:rsidRPr="00C45BBF" w:rsidRDefault="00C45BBF" w:rsidP="00C45BBF">
            <w:pPr>
              <w:jc w:val="right"/>
              <w:rPr>
                <w:color w:val="000000"/>
                <w:lang w:eastAsia="id-ID"/>
              </w:rPr>
            </w:pPr>
            <w:r w:rsidRPr="00C45BBF">
              <w:rPr>
                <w:color w:val="000000"/>
                <w:lang w:eastAsia="id-ID"/>
              </w:rPr>
              <w:t>3</w:t>
            </w:r>
          </w:p>
        </w:tc>
      </w:tr>
      <w:tr w:rsidR="00C45BBF" w:rsidRPr="00C45BBF" w14:paraId="18F3B9B8" w14:textId="77777777" w:rsidTr="00C45BBF">
        <w:trPr>
          <w:trHeight w:val="288"/>
          <w:jc w:val="center"/>
        </w:trPr>
        <w:tc>
          <w:tcPr>
            <w:tcW w:w="1696" w:type="dxa"/>
            <w:shd w:val="clear" w:color="auto" w:fill="auto"/>
            <w:noWrap/>
            <w:vAlign w:val="bottom"/>
            <w:hideMark/>
          </w:tcPr>
          <w:p w14:paraId="50AB0A74" w14:textId="77777777" w:rsidR="00C45BBF" w:rsidRPr="00C45BBF" w:rsidRDefault="00C45BBF" w:rsidP="00C45BBF">
            <w:pPr>
              <w:jc w:val="right"/>
              <w:rPr>
                <w:color w:val="000000"/>
                <w:lang w:eastAsia="id-ID"/>
              </w:rPr>
            </w:pPr>
            <w:r w:rsidRPr="00C45BBF">
              <w:rPr>
                <w:color w:val="000000"/>
                <w:lang w:eastAsia="id-ID"/>
              </w:rPr>
              <w:t>103</w:t>
            </w:r>
          </w:p>
        </w:tc>
        <w:tc>
          <w:tcPr>
            <w:tcW w:w="1701" w:type="dxa"/>
            <w:shd w:val="clear" w:color="auto" w:fill="auto"/>
            <w:noWrap/>
            <w:vAlign w:val="bottom"/>
            <w:hideMark/>
          </w:tcPr>
          <w:p w14:paraId="4CBCE24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0540907D"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5DA66E90" w14:textId="77777777" w:rsidTr="00C45BBF">
        <w:trPr>
          <w:trHeight w:val="288"/>
          <w:jc w:val="center"/>
        </w:trPr>
        <w:tc>
          <w:tcPr>
            <w:tcW w:w="1696" w:type="dxa"/>
            <w:shd w:val="clear" w:color="auto" w:fill="auto"/>
            <w:noWrap/>
            <w:vAlign w:val="bottom"/>
            <w:hideMark/>
          </w:tcPr>
          <w:p w14:paraId="5928850F" w14:textId="77777777" w:rsidR="00C45BBF" w:rsidRPr="00C45BBF" w:rsidRDefault="00C45BBF" w:rsidP="00C45BBF">
            <w:pPr>
              <w:jc w:val="right"/>
              <w:rPr>
                <w:color w:val="000000"/>
                <w:lang w:eastAsia="id-ID"/>
              </w:rPr>
            </w:pPr>
            <w:r w:rsidRPr="00C45BBF">
              <w:rPr>
                <w:color w:val="000000"/>
                <w:lang w:eastAsia="id-ID"/>
              </w:rPr>
              <w:t>104</w:t>
            </w:r>
          </w:p>
        </w:tc>
        <w:tc>
          <w:tcPr>
            <w:tcW w:w="1701" w:type="dxa"/>
            <w:shd w:val="clear" w:color="auto" w:fill="auto"/>
            <w:noWrap/>
            <w:vAlign w:val="bottom"/>
            <w:hideMark/>
          </w:tcPr>
          <w:p w14:paraId="028579A7"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8B00B"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05CA9764" w14:textId="77777777" w:rsidTr="00C45BBF">
        <w:trPr>
          <w:trHeight w:val="288"/>
          <w:jc w:val="center"/>
        </w:trPr>
        <w:tc>
          <w:tcPr>
            <w:tcW w:w="1696" w:type="dxa"/>
            <w:shd w:val="clear" w:color="auto" w:fill="auto"/>
            <w:noWrap/>
            <w:vAlign w:val="bottom"/>
            <w:hideMark/>
          </w:tcPr>
          <w:p w14:paraId="54EC6F9D" w14:textId="77777777" w:rsidR="00C45BBF" w:rsidRPr="00C45BBF" w:rsidRDefault="00C45BBF" w:rsidP="00C45BBF">
            <w:pPr>
              <w:jc w:val="right"/>
              <w:rPr>
                <w:color w:val="000000"/>
                <w:lang w:eastAsia="id-ID"/>
              </w:rPr>
            </w:pPr>
            <w:r w:rsidRPr="00C45BBF">
              <w:rPr>
                <w:color w:val="000000"/>
                <w:lang w:eastAsia="id-ID"/>
              </w:rPr>
              <w:t>105</w:t>
            </w:r>
          </w:p>
        </w:tc>
        <w:tc>
          <w:tcPr>
            <w:tcW w:w="1701" w:type="dxa"/>
            <w:shd w:val="clear" w:color="auto" w:fill="auto"/>
            <w:noWrap/>
            <w:vAlign w:val="bottom"/>
            <w:hideMark/>
          </w:tcPr>
          <w:p w14:paraId="0D82CA0E"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6D8E43C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667170A" w14:textId="77777777" w:rsidTr="00C45BBF">
        <w:trPr>
          <w:trHeight w:val="288"/>
          <w:jc w:val="center"/>
        </w:trPr>
        <w:tc>
          <w:tcPr>
            <w:tcW w:w="1696" w:type="dxa"/>
            <w:shd w:val="clear" w:color="auto" w:fill="auto"/>
            <w:noWrap/>
            <w:vAlign w:val="bottom"/>
            <w:hideMark/>
          </w:tcPr>
          <w:p w14:paraId="481E7B12" w14:textId="77777777" w:rsidR="00C45BBF" w:rsidRPr="00C45BBF" w:rsidRDefault="00C45BBF" w:rsidP="00C45BBF">
            <w:pPr>
              <w:jc w:val="right"/>
              <w:rPr>
                <w:color w:val="000000"/>
                <w:lang w:eastAsia="id-ID"/>
              </w:rPr>
            </w:pPr>
            <w:r w:rsidRPr="00C45BBF">
              <w:rPr>
                <w:color w:val="000000"/>
                <w:lang w:eastAsia="id-ID"/>
              </w:rPr>
              <w:t>106</w:t>
            </w:r>
          </w:p>
        </w:tc>
        <w:tc>
          <w:tcPr>
            <w:tcW w:w="1701" w:type="dxa"/>
            <w:shd w:val="clear" w:color="auto" w:fill="auto"/>
            <w:noWrap/>
            <w:vAlign w:val="bottom"/>
            <w:hideMark/>
          </w:tcPr>
          <w:p w14:paraId="54642DAA"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2238C194" w14:textId="77777777" w:rsidR="00C45BBF" w:rsidRPr="00C45BBF" w:rsidRDefault="00C45BBF" w:rsidP="00C45BBF">
            <w:pPr>
              <w:jc w:val="right"/>
              <w:rPr>
                <w:color w:val="000000"/>
                <w:lang w:eastAsia="id-ID"/>
              </w:rPr>
            </w:pPr>
            <w:r w:rsidRPr="00C45BBF">
              <w:rPr>
                <w:color w:val="000000"/>
                <w:lang w:eastAsia="id-ID"/>
              </w:rPr>
              <w:t>2</w:t>
            </w:r>
          </w:p>
        </w:tc>
      </w:tr>
      <w:tr w:rsidR="00C45BBF" w:rsidRPr="00C45BBF" w14:paraId="71B49236" w14:textId="77777777" w:rsidTr="00C45BBF">
        <w:trPr>
          <w:trHeight w:val="288"/>
          <w:jc w:val="center"/>
        </w:trPr>
        <w:tc>
          <w:tcPr>
            <w:tcW w:w="1696" w:type="dxa"/>
            <w:shd w:val="clear" w:color="auto" w:fill="auto"/>
            <w:noWrap/>
            <w:vAlign w:val="bottom"/>
            <w:hideMark/>
          </w:tcPr>
          <w:p w14:paraId="6BEBD763" w14:textId="77777777" w:rsidR="00C45BBF" w:rsidRPr="00C45BBF" w:rsidRDefault="00C45BBF" w:rsidP="00C45BBF">
            <w:pPr>
              <w:jc w:val="right"/>
              <w:rPr>
                <w:color w:val="000000"/>
                <w:lang w:eastAsia="id-ID"/>
              </w:rPr>
            </w:pPr>
            <w:r w:rsidRPr="00C45BBF">
              <w:rPr>
                <w:color w:val="000000"/>
                <w:lang w:eastAsia="id-ID"/>
              </w:rPr>
              <w:t>107</w:t>
            </w:r>
          </w:p>
        </w:tc>
        <w:tc>
          <w:tcPr>
            <w:tcW w:w="1701" w:type="dxa"/>
            <w:shd w:val="clear" w:color="auto" w:fill="auto"/>
            <w:noWrap/>
            <w:vAlign w:val="bottom"/>
            <w:hideMark/>
          </w:tcPr>
          <w:p w14:paraId="51B2DB70"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559935DF" w14:textId="77777777" w:rsidR="00C45BBF" w:rsidRPr="00C45BBF" w:rsidRDefault="00C45BBF" w:rsidP="00C45BBF">
            <w:pPr>
              <w:jc w:val="right"/>
              <w:rPr>
                <w:color w:val="000000"/>
                <w:lang w:eastAsia="id-ID"/>
              </w:rPr>
            </w:pPr>
            <w:r w:rsidRPr="00C45BBF">
              <w:rPr>
                <w:color w:val="000000"/>
                <w:lang w:eastAsia="id-ID"/>
              </w:rPr>
              <w:t>0</w:t>
            </w:r>
          </w:p>
        </w:tc>
      </w:tr>
      <w:tr w:rsidR="00C45BBF" w:rsidRPr="00C45BBF" w14:paraId="62C18573" w14:textId="77777777" w:rsidTr="00C45BBF">
        <w:trPr>
          <w:trHeight w:val="288"/>
          <w:jc w:val="center"/>
        </w:trPr>
        <w:tc>
          <w:tcPr>
            <w:tcW w:w="1696" w:type="dxa"/>
            <w:shd w:val="clear" w:color="auto" w:fill="auto"/>
            <w:noWrap/>
            <w:vAlign w:val="bottom"/>
            <w:hideMark/>
          </w:tcPr>
          <w:p w14:paraId="375A1887" w14:textId="77777777" w:rsidR="00C45BBF" w:rsidRPr="00C45BBF" w:rsidRDefault="00C45BBF" w:rsidP="00C45BBF">
            <w:pPr>
              <w:jc w:val="right"/>
              <w:rPr>
                <w:color w:val="000000"/>
                <w:lang w:eastAsia="id-ID"/>
              </w:rPr>
            </w:pPr>
            <w:r w:rsidRPr="00C45BBF">
              <w:rPr>
                <w:color w:val="000000"/>
                <w:lang w:eastAsia="id-ID"/>
              </w:rPr>
              <w:t>108</w:t>
            </w:r>
          </w:p>
        </w:tc>
        <w:tc>
          <w:tcPr>
            <w:tcW w:w="1701" w:type="dxa"/>
            <w:shd w:val="clear" w:color="auto" w:fill="auto"/>
            <w:noWrap/>
            <w:vAlign w:val="bottom"/>
            <w:hideMark/>
          </w:tcPr>
          <w:p w14:paraId="166BD713" w14:textId="77777777" w:rsidR="00C45BBF" w:rsidRPr="00C45BBF" w:rsidRDefault="00C45BBF" w:rsidP="00C45BBF">
            <w:pPr>
              <w:jc w:val="right"/>
              <w:rPr>
                <w:color w:val="000000"/>
                <w:lang w:eastAsia="id-ID"/>
              </w:rPr>
            </w:pPr>
            <w:r w:rsidRPr="00C45BBF">
              <w:rPr>
                <w:color w:val="000000"/>
                <w:lang w:eastAsia="id-ID"/>
              </w:rPr>
              <w:t>3</w:t>
            </w:r>
          </w:p>
        </w:tc>
        <w:tc>
          <w:tcPr>
            <w:tcW w:w="2127" w:type="dxa"/>
            <w:shd w:val="clear" w:color="auto" w:fill="auto"/>
            <w:noWrap/>
            <w:vAlign w:val="bottom"/>
            <w:hideMark/>
          </w:tcPr>
          <w:p w14:paraId="4226BA2F" w14:textId="77777777" w:rsidR="00C45BBF" w:rsidRPr="00C45BBF" w:rsidRDefault="00C45BBF" w:rsidP="00C45BBF">
            <w:pPr>
              <w:jc w:val="right"/>
              <w:rPr>
                <w:color w:val="000000"/>
                <w:lang w:eastAsia="id-ID"/>
              </w:rPr>
            </w:pPr>
            <w:r w:rsidRPr="00C45BBF">
              <w:rPr>
                <w:color w:val="000000"/>
                <w:lang w:eastAsia="id-ID"/>
              </w:rPr>
              <w:t>3</w:t>
            </w:r>
          </w:p>
        </w:tc>
      </w:tr>
      <w:tr w:rsidR="00CA08C7" w:rsidRPr="00C45BBF" w14:paraId="5F41BF52" w14:textId="77777777" w:rsidTr="00C45BBF">
        <w:trPr>
          <w:trHeight w:val="288"/>
          <w:jc w:val="center"/>
        </w:trPr>
        <w:tc>
          <w:tcPr>
            <w:tcW w:w="1696" w:type="dxa"/>
            <w:shd w:val="clear" w:color="auto" w:fill="auto"/>
            <w:noWrap/>
            <w:vAlign w:val="bottom"/>
            <w:hideMark/>
          </w:tcPr>
          <w:p w14:paraId="35296797" w14:textId="41148008" w:rsidR="00CA08C7" w:rsidRPr="00C45BBF" w:rsidRDefault="00CA08C7" w:rsidP="00CA08C7">
            <w:pPr>
              <w:jc w:val="left"/>
              <w:rPr>
                <w:b/>
                <w:bCs/>
                <w:color w:val="000000"/>
                <w:lang w:eastAsia="id-ID"/>
              </w:rPr>
            </w:pPr>
            <w:r w:rsidRPr="006962C4">
              <w:rPr>
                <w:b/>
                <w:bCs/>
                <w:color w:val="000000"/>
                <w:lang w:eastAsia="id-ID"/>
              </w:rPr>
              <w:t>JUMLAH</w:t>
            </w:r>
          </w:p>
        </w:tc>
        <w:tc>
          <w:tcPr>
            <w:tcW w:w="1701" w:type="dxa"/>
            <w:shd w:val="clear" w:color="auto" w:fill="auto"/>
            <w:noWrap/>
            <w:vAlign w:val="bottom"/>
            <w:hideMark/>
          </w:tcPr>
          <w:p w14:paraId="1077EB64" w14:textId="77777777" w:rsidR="00CA08C7" w:rsidRPr="00C45BBF" w:rsidRDefault="00CA08C7" w:rsidP="00CA08C7">
            <w:pPr>
              <w:jc w:val="right"/>
              <w:rPr>
                <w:b/>
                <w:bCs/>
                <w:color w:val="000000"/>
                <w:lang w:eastAsia="id-ID"/>
              </w:rPr>
            </w:pPr>
            <w:r w:rsidRPr="00C45BBF">
              <w:rPr>
                <w:b/>
                <w:bCs/>
                <w:color w:val="000000"/>
                <w:lang w:eastAsia="id-ID"/>
              </w:rPr>
              <w:t>324</w:t>
            </w:r>
          </w:p>
        </w:tc>
        <w:tc>
          <w:tcPr>
            <w:tcW w:w="2127" w:type="dxa"/>
            <w:shd w:val="clear" w:color="auto" w:fill="auto"/>
            <w:noWrap/>
            <w:vAlign w:val="bottom"/>
            <w:hideMark/>
          </w:tcPr>
          <w:p w14:paraId="638E2581" w14:textId="77777777" w:rsidR="00CA08C7" w:rsidRPr="00C45BBF" w:rsidRDefault="00CA08C7" w:rsidP="00CA08C7">
            <w:pPr>
              <w:jc w:val="right"/>
              <w:rPr>
                <w:b/>
                <w:bCs/>
                <w:color w:val="000000"/>
                <w:lang w:eastAsia="id-ID"/>
              </w:rPr>
            </w:pPr>
            <w:r w:rsidRPr="00C45BBF">
              <w:rPr>
                <w:b/>
                <w:bCs/>
                <w:color w:val="000000"/>
                <w:lang w:eastAsia="id-ID"/>
              </w:rPr>
              <w:t>269</w:t>
            </w:r>
          </w:p>
        </w:tc>
      </w:tr>
      <w:tr w:rsidR="00CA08C7" w:rsidRPr="00C45BBF" w14:paraId="69CF023C" w14:textId="77777777" w:rsidTr="00C45BBF">
        <w:trPr>
          <w:trHeight w:val="288"/>
          <w:jc w:val="center"/>
        </w:trPr>
        <w:tc>
          <w:tcPr>
            <w:tcW w:w="1696" w:type="dxa"/>
            <w:shd w:val="clear" w:color="auto" w:fill="auto"/>
            <w:noWrap/>
            <w:vAlign w:val="bottom"/>
            <w:hideMark/>
          </w:tcPr>
          <w:p w14:paraId="7855977C" w14:textId="4139C655" w:rsidR="00CA08C7" w:rsidRPr="00C45BBF" w:rsidRDefault="00CA08C7" w:rsidP="00CA08C7">
            <w:pPr>
              <w:jc w:val="left"/>
              <w:rPr>
                <w:b/>
                <w:bCs/>
                <w:color w:val="000000"/>
                <w:lang w:eastAsia="id-ID"/>
              </w:rPr>
            </w:pPr>
            <w:r w:rsidRPr="006962C4">
              <w:rPr>
                <w:b/>
                <w:bCs/>
                <w:color w:val="000000"/>
                <w:lang w:eastAsia="id-ID"/>
              </w:rPr>
              <w:t>PERSENTASE</w:t>
            </w:r>
          </w:p>
        </w:tc>
        <w:tc>
          <w:tcPr>
            <w:tcW w:w="1701" w:type="dxa"/>
            <w:shd w:val="clear" w:color="auto" w:fill="auto"/>
            <w:noWrap/>
            <w:vAlign w:val="bottom"/>
            <w:hideMark/>
          </w:tcPr>
          <w:p w14:paraId="06A16311" w14:textId="77777777" w:rsidR="00CA08C7" w:rsidRPr="00C45BBF" w:rsidRDefault="00CA08C7" w:rsidP="00CA08C7">
            <w:pPr>
              <w:jc w:val="right"/>
              <w:rPr>
                <w:b/>
                <w:bCs/>
                <w:color w:val="000000"/>
                <w:lang w:eastAsia="id-ID"/>
              </w:rPr>
            </w:pPr>
          </w:p>
        </w:tc>
        <w:tc>
          <w:tcPr>
            <w:tcW w:w="2127" w:type="dxa"/>
            <w:shd w:val="clear" w:color="auto" w:fill="auto"/>
            <w:noWrap/>
            <w:vAlign w:val="bottom"/>
            <w:hideMark/>
          </w:tcPr>
          <w:p w14:paraId="78622FC1" w14:textId="77777777" w:rsidR="00CA08C7" w:rsidRPr="00C45BBF" w:rsidRDefault="00CA08C7" w:rsidP="00CA08C7">
            <w:pPr>
              <w:jc w:val="right"/>
              <w:rPr>
                <w:b/>
                <w:bCs/>
                <w:color w:val="000000"/>
                <w:lang w:eastAsia="id-ID"/>
              </w:rPr>
            </w:pPr>
            <w:r w:rsidRPr="00C45BBF">
              <w:rPr>
                <w:b/>
                <w:bCs/>
                <w:color w:val="000000"/>
                <w:lang w:eastAsia="id-ID"/>
              </w:rPr>
              <w:t>83,02%</w:t>
            </w:r>
          </w:p>
        </w:tc>
      </w:tr>
    </w:tbl>
    <w:p w14:paraId="4517BEAF" w14:textId="77777777" w:rsidR="00E26BEB" w:rsidRDefault="00E26BEB">
      <w:pPr>
        <w:spacing w:after="200" w:line="276" w:lineRule="auto"/>
        <w:jc w:val="left"/>
        <w:rPr>
          <w:lang w:eastAsia="en-US"/>
        </w:rPr>
      </w:pPr>
    </w:p>
    <w:p w14:paraId="5FC9D00B" w14:textId="77777777" w:rsidR="00C45BBF" w:rsidRDefault="00C45BBF">
      <w:pPr>
        <w:spacing w:after="200" w:line="276" w:lineRule="auto"/>
        <w:jc w:val="left"/>
        <w:rPr>
          <w:lang w:eastAsia="en-US"/>
        </w:rPr>
      </w:pPr>
    </w:p>
    <w:p w14:paraId="69291D23" w14:textId="3F4133BB" w:rsidR="00FB40C8" w:rsidRPr="00FB40C8" w:rsidRDefault="006B160F" w:rsidP="005C13D3">
      <w:pPr>
        <w:pStyle w:val="Caption"/>
        <w:rPr>
          <w:lang w:val="en-US"/>
        </w:rPr>
      </w:pPr>
      <w:bookmarkStart w:id="294" w:name="_Toc441189788"/>
      <w:r w:rsidRPr="00962831">
        <w:lastRenderedPageBreak/>
        <w:t xml:space="preserve">Tabel </w:t>
      </w:r>
      <w:r w:rsidR="00FC00E4">
        <w:rPr>
          <w:lang w:val="en-US"/>
        </w:rPr>
        <w:t>A</w:t>
      </w:r>
      <w:r w:rsidR="0012189C">
        <w:t>.</w:t>
      </w:r>
      <w:r w:rsidR="00F039AB">
        <w:fldChar w:fldCharType="begin"/>
      </w:r>
      <w:r w:rsidR="00F039AB">
        <w:instrText xml:space="preserve"> SEQ Tabel \* ARABIC \s 1 </w:instrText>
      </w:r>
      <w:r w:rsidR="00F039AB">
        <w:fldChar w:fldCharType="separate"/>
      </w:r>
      <w:r w:rsidR="00F40564">
        <w:rPr>
          <w:noProof/>
        </w:rPr>
        <w:t>6</w:t>
      </w:r>
      <w:r w:rsidR="00F039AB">
        <w:rPr>
          <w:noProof/>
        </w:rPr>
        <w:fldChar w:fldCharType="end"/>
      </w:r>
      <w:r w:rsidRPr="00962831">
        <w:t xml:space="preserve"> </w:t>
      </w:r>
      <w:bookmarkEnd w:id="294"/>
      <w:r w:rsidR="00C45BBF" w:rsidRPr="00962831">
        <w:t xml:space="preserve">Hasil </w:t>
      </w:r>
      <w:r w:rsidR="00C45BBF">
        <w:t xml:space="preserve">Uji Coba Data Uji Citra Iris Fitur </w:t>
      </w:r>
      <w:r w:rsidR="00C45BBF">
        <w:rPr>
          <w:i/>
        </w:rPr>
        <w:t xml:space="preserve">Log-Gabor Filter </w:t>
      </w:r>
      <w:r w:rsidR="00C45BBF">
        <w:t>standar deviasi 0.2 dan Klasifikasi SVM</w:t>
      </w:r>
      <w:r w:rsidR="00C45BBF">
        <w:rPr>
          <w:lang w:val="en-US"/>
        </w:rPr>
        <w:t xml:space="preserve"> </w:t>
      </w:r>
      <w:r w:rsidR="00C45BBF">
        <w:t>pada</w:t>
      </w:r>
      <w:r w:rsidR="00C45BBF">
        <w:rPr>
          <w:lang w:val="en-US"/>
        </w:rPr>
        <w:t xml:space="preserve"> </w:t>
      </w:r>
      <m:oMath>
        <m:r>
          <m:rPr>
            <m:sty m:val="bi"/>
          </m:rPr>
          <w:rPr>
            <w:rFonts w:ascii="Cambria Math" w:hAnsi="Cambria Math"/>
            <w:lang w:val="en-US"/>
          </w:rPr>
          <m:t>C</m:t>
        </m:r>
      </m:oMath>
      <w:r w:rsidR="00C45BBF">
        <w:rPr>
          <w:lang w:val="en-US"/>
        </w:rPr>
        <w:t xml:space="preserve"> = </w:t>
      </w:r>
      <w:r w:rsidR="00C45BBF">
        <w:t>1</w:t>
      </w:r>
      <w:r w:rsidR="00C45BBF">
        <w:rPr>
          <w:lang w:val="en-US"/>
        </w:rPr>
        <w:t xml:space="preserve"> dan kernel RBF</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6"/>
        <w:gridCol w:w="1843"/>
        <w:gridCol w:w="2126"/>
      </w:tblGrid>
      <w:tr w:rsidR="006962C4" w:rsidRPr="006962C4" w14:paraId="29005F0E" w14:textId="77777777" w:rsidTr="006962C4">
        <w:trPr>
          <w:trHeight w:val="288"/>
          <w:jc w:val="center"/>
        </w:trPr>
        <w:tc>
          <w:tcPr>
            <w:tcW w:w="1696" w:type="dxa"/>
            <w:vMerge w:val="restart"/>
            <w:shd w:val="clear" w:color="auto" w:fill="auto"/>
            <w:noWrap/>
            <w:vAlign w:val="center"/>
            <w:hideMark/>
          </w:tcPr>
          <w:p w14:paraId="052571AB" w14:textId="77777777" w:rsidR="006962C4" w:rsidRPr="006962C4" w:rsidRDefault="006962C4" w:rsidP="006962C4">
            <w:pPr>
              <w:jc w:val="center"/>
              <w:rPr>
                <w:color w:val="000000"/>
                <w:lang w:eastAsia="id-ID"/>
              </w:rPr>
            </w:pPr>
            <w:r w:rsidRPr="006962C4">
              <w:rPr>
                <w:color w:val="000000"/>
                <w:lang w:eastAsia="id-ID"/>
              </w:rPr>
              <w:t>No Subyek</w:t>
            </w:r>
          </w:p>
        </w:tc>
        <w:tc>
          <w:tcPr>
            <w:tcW w:w="3969" w:type="dxa"/>
            <w:gridSpan w:val="2"/>
            <w:shd w:val="clear" w:color="auto" w:fill="auto"/>
            <w:noWrap/>
            <w:vAlign w:val="center"/>
            <w:hideMark/>
          </w:tcPr>
          <w:p w14:paraId="08867342" w14:textId="77777777" w:rsidR="006962C4" w:rsidRPr="006962C4" w:rsidRDefault="006962C4" w:rsidP="006962C4">
            <w:pPr>
              <w:jc w:val="center"/>
              <w:rPr>
                <w:color w:val="000000"/>
                <w:lang w:eastAsia="id-ID"/>
              </w:rPr>
            </w:pPr>
            <w:r w:rsidRPr="006962C4">
              <w:rPr>
                <w:color w:val="000000"/>
                <w:lang w:eastAsia="id-ID"/>
              </w:rPr>
              <w:t>UJI CASIA IRIS DATABASE V.1</w:t>
            </w:r>
          </w:p>
        </w:tc>
      </w:tr>
      <w:tr w:rsidR="006962C4" w:rsidRPr="006962C4" w14:paraId="5D28D25A" w14:textId="77777777" w:rsidTr="006962C4">
        <w:trPr>
          <w:trHeight w:val="288"/>
          <w:jc w:val="center"/>
        </w:trPr>
        <w:tc>
          <w:tcPr>
            <w:tcW w:w="1696" w:type="dxa"/>
            <w:vMerge/>
            <w:vAlign w:val="center"/>
            <w:hideMark/>
          </w:tcPr>
          <w:p w14:paraId="0E4B58C8" w14:textId="77777777" w:rsidR="006962C4" w:rsidRPr="006962C4" w:rsidRDefault="006962C4" w:rsidP="006962C4">
            <w:pPr>
              <w:jc w:val="left"/>
              <w:rPr>
                <w:color w:val="000000"/>
                <w:lang w:eastAsia="id-ID"/>
              </w:rPr>
            </w:pPr>
          </w:p>
        </w:tc>
        <w:tc>
          <w:tcPr>
            <w:tcW w:w="1843" w:type="dxa"/>
            <w:shd w:val="clear" w:color="auto" w:fill="auto"/>
            <w:noWrap/>
            <w:vAlign w:val="center"/>
            <w:hideMark/>
          </w:tcPr>
          <w:p w14:paraId="7B99A913" w14:textId="77777777" w:rsidR="006962C4" w:rsidRPr="006962C4" w:rsidRDefault="006962C4" w:rsidP="006962C4">
            <w:pPr>
              <w:jc w:val="center"/>
              <w:rPr>
                <w:color w:val="000000"/>
                <w:lang w:eastAsia="id-ID"/>
              </w:rPr>
            </w:pPr>
            <w:r w:rsidRPr="006962C4">
              <w:rPr>
                <w:color w:val="000000"/>
                <w:lang w:eastAsia="id-ID"/>
              </w:rPr>
              <w:t>Data Uji</w:t>
            </w:r>
          </w:p>
        </w:tc>
        <w:tc>
          <w:tcPr>
            <w:tcW w:w="2126" w:type="dxa"/>
            <w:shd w:val="clear" w:color="auto" w:fill="auto"/>
            <w:noWrap/>
            <w:vAlign w:val="center"/>
            <w:hideMark/>
          </w:tcPr>
          <w:p w14:paraId="50F8357D" w14:textId="77777777" w:rsidR="006962C4" w:rsidRPr="006962C4" w:rsidRDefault="006962C4" w:rsidP="006962C4">
            <w:pPr>
              <w:jc w:val="center"/>
              <w:rPr>
                <w:color w:val="000000"/>
                <w:lang w:eastAsia="id-ID"/>
              </w:rPr>
            </w:pPr>
            <w:r w:rsidRPr="006962C4">
              <w:rPr>
                <w:color w:val="000000"/>
                <w:lang w:eastAsia="id-ID"/>
              </w:rPr>
              <w:t>Data Uji Benar</w:t>
            </w:r>
          </w:p>
        </w:tc>
      </w:tr>
      <w:tr w:rsidR="006962C4" w:rsidRPr="006962C4" w14:paraId="2C3350C4" w14:textId="77777777" w:rsidTr="006962C4">
        <w:trPr>
          <w:trHeight w:val="288"/>
          <w:jc w:val="center"/>
        </w:trPr>
        <w:tc>
          <w:tcPr>
            <w:tcW w:w="1696" w:type="dxa"/>
            <w:shd w:val="clear" w:color="auto" w:fill="auto"/>
            <w:noWrap/>
            <w:vAlign w:val="bottom"/>
            <w:hideMark/>
          </w:tcPr>
          <w:p w14:paraId="021AADA7" w14:textId="77777777" w:rsidR="006962C4" w:rsidRPr="006962C4" w:rsidRDefault="006962C4" w:rsidP="006962C4">
            <w:pPr>
              <w:jc w:val="right"/>
              <w:rPr>
                <w:color w:val="000000"/>
                <w:lang w:eastAsia="id-ID"/>
              </w:rPr>
            </w:pPr>
            <w:r w:rsidRPr="006962C4">
              <w:rPr>
                <w:color w:val="000000"/>
                <w:lang w:eastAsia="id-ID"/>
              </w:rPr>
              <w:t>1</w:t>
            </w:r>
          </w:p>
        </w:tc>
        <w:tc>
          <w:tcPr>
            <w:tcW w:w="1843" w:type="dxa"/>
            <w:shd w:val="clear" w:color="auto" w:fill="auto"/>
            <w:noWrap/>
            <w:vAlign w:val="bottom"/>
            <w:hideMark/>
          </w:tcPr>
          <w:p w14:paraId="548482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A9B204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C5BBBE0" w14:textId="77777777" w:rsidTr="006962C4">
        <w:trPr>
          <w:trHeight w:val="288"/>
          <w:jc w:val="center"/>
        </w:trPr>
        <w:tc>
          <w:tcPr>
            <w:tcW w:w="1696" w:type="dxa"/>
            <w:shd w:val="clear" w:color="auto" w:fill="auto"/>
            <w:noWrap/>
            <w:vAlign w:val="bottom"/>
            <w:hideMark/>
          </w:tcPr>
          <w:p w14:paraId="47AE2F91" w14:textId="77777777" w:rsidR="006962C4" w:rsidRPr="006962C4" w:rsidRDefault="006962C4" w:rsidP="006962C4">
            <w:pPr>
              <w:jc w:val="right"/>
              <w:rPr>
                <w:color w:val="000000"/>
                <w:lang w:eastAsia="id-ID"/>
              </w:rPr>
            </w:pPr>
            <w:r w:rsidRPr="006962C4">
              <w:rPr>
                <w:color w:val="000000"/>
                <w:lang w:eastAsia="id-ID"/>
              </w:rPr>
              <w:t>2</w:t>
            </w:r>
          </w:p>
        </w:tc>
        <w:tc>
          <w:tcPr>
            <w:tcW w:w="1843" w:type="dxa"/>
            <w:shd w:val="clear" w:color="auto" w:fill="auto"/>
            <w:noWrap/>
            <w:vAlign w:val="bottom"/>
            <w:hideMark/>
          </w:tcPr>
          <w:p w14:paraId="0063A8A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4962B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AED1BA8" w14:textId="77777777" w:rsidTr="006962C4">
        <w:trPr>
          <w:trHeight w:val="288"/>
          <w:jc w:val="center"/>
        </w:trPr>
        <w:tc>
          <w:tcPr>
            <w:tcW w:w="1696" w:type="dxa"/>
            <w:shd w:val="clear" w:color="auto" w:fill="auto"/>
            <w:noWrap/>
            <w:vAlign w:val="bottom"/>
            <w:hideMark/>
          </w:tcPr>
          <w:p w14:paraId="26436299" w14:textId="77777777" w:rsidR="006962C4" w:rsidRPr="006962C4" w:rsidRDefault="006962C4" w:rsidP="006962C4">
            <w:pPr>
              <w:jc w:val="right"/>
              <w:rPr>
                <w:color w:val="000000"/>
                <w:lang w:eastAsia="id-ID"/>
              </w:rPr>
            </w:pPr>
            <w:r w:rsidRPr="006962C4">
              <w:rPr>
                <w:color w:val="000000"/>
                <w:lang w:eastAsia="id-ID"/>
              </w:rPr>
              <w:t>3</w:t>
            </w:r>
          </w:p>
        </w:tc>
        <w:tc>
          <w:tcPr>
            <w:tcW w:w="1843" w:type="dxa"/>
            <w:shd w:val="clear" w:color="auto" w:fill="auto"/>
            <w:noWrap/>
            <w:vAlign w:val="bottom"/>
            <w:hideMark/>
          </w:tcPr>
          <w:p w14:paraId="022A572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5E6FA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A3A4E2" w14:textId="77777777" w:rsidTr="006962C4">
        <w:trPr>
          <w:trHeight w:val="288"/>
          <w:jc w:val="center"/>
        </w:trPr>
        <w:tc>
          <w:tcPr>
            <w:tcW w:w="1696" w:type="dxa"/>
            <w:shd w:val="clear" w:color="auto" w:fill="auto"/>
            <w:noWrap/>
            <w:vAlign w:val="bottom"/>
            <w:hideMark/>
          </w:tcPr>
          <w:p w14:paraId="154AADF0" w14:textId="77777777" w:rsidR="006962C4" w:rsidRPr="006962C4" w:rsidRDefault="006962C4" w:rsidP="006962C4">
            <w:pPr>
              <w:jc w:val="right"/>
              <w:rPr>
                <w:color w:val="000000"/>
                <w:lang w:eastAsia="id-ID"/>
              </w:rPr>
            </w:pPr>
            <w:r w:rsidRPr="006962C4">
              <w:rPr>
                <w:color w:val="000000"/>
                <w:lang w:eastAsia="id-ID"/>
              </w:rPr>
              <w:t>4</w:t>
            </w:r>
          </w:p>
        </w:tc>
        <w:tc>
          <w:tcPr>
            <w:tcW w:w="1843" w:type="dxa"/>
            <w:shd w:val="clear" w:color="auto" w:fill="auto"/>
            <w:noWrap/>
            <w:vAlign w:val="bottom"/>
            <w:hideMark/>
          </w:tcPr>
          <w:p w14:paraId="6CFF829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42A4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FF081B0" w14:textId="77777777" w:rsidTr="006962C4">
        <w:trPr>
          <w:trHeight w:val="288"/>
          <w:jc w:val="center"/>
        </w:trPr>
        <w:tc>
          <w:tcPr>
            <w:tcW w:w="1696" w:type="dxa"/>
            <w:shd w:val="clear" w:color="auto" w:fill="auto"/>
            <w:noWrap/>
            <w:vAlign w:val="bottom"/>
            <w:hideMark/>
          </w:tcPr>
          <w:p w14:paraId="64F93B14" w14:textId="77777777" w:rsidR="006962C4" w:rsidRPr="006962C4" w:rsidRDefault="006962C4" w:rsidP="006962C4">
            <w:pPr>
              <w:jc w:val="right"/>
              <w:rPr>
                <w:color w:val="000000"/>
                <w:lang w:eastAsia="id-ID"/>
              </w:rPr>
            </w:pPr>
            <w:r w:rsidRPr="006962C4">
              <w:rPr>
                <w:color w:val="000000"/>
                <w:lang w:eastAsia="id-ID"/>
              </w:rPr>
              <w:t>5</w:t>
            </w:r>
          </w:p>
        </w:tc>
        <w:tc>
          <w:tcPr>
            <w:tcW w:w="1843" w:type="dxa"/>
            <w:shd w:val="clear" w:color="auto" w:fill="auto"/>
            <w:noWrap/>
            <w:vAlign w:val="bottom"/>
            <w:hideMark/>
          </w:tcPr>
          <w:p w14:paraId="485C6B5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C8E08B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98BCB7B" w14:textId="77777777" w:rsidTr="006962C4">
        <w:trPr>
          <w:trHeight w:val="288"/>
          <w:jc w:val="center"/>
        </w:trPr>
        <w:tc>
          <w:tcPr>
            <w:tcW w:w="1696" w:type="dxa"/>
            <w:shd w:val="clear" w:color="auto" w:fill="auto"/>
            <w:noWrap/>
            <w:vAlign w:val="bottom"/>
            <w:hideMark/>
          </w:tcPr>
          <w:p w14:paraId="18ABFB6E" w14:textId="77777777" w:rsidR="006962C4" w:rsidRPr="006962C4" w:rsidRDefault="006962C4" w:rsidP="006962C4">
            <w:pPr>
              <w:jc w:val="right"/>
              <w:rPr>
                <w:color w:val="000000"/>
                <w:lang w:eastAsia="id-ID"/>
              </w:rPr>
            </w:pPr>
            <w:r w:rsidRPr="006962C4">
              <w:rPr>
                <w:color w:val="000000"/>
                <w:lang w:eastAsia="id-ID"/>
              </w:rPr>
              <w:t>6</w:t>
            </w:r>
          </w:p>
        </w:tc>
        <w:tc>
          <w:tcPr>
            <w:tcW w:w="1843" w:type="dxa"/>
            <w:shd w:val="clear" w:color="auto" w:fill="auto"/>
            <w:noWrap/>
            <w:vAlign w:val="bottom"/>
            <w:hideMark/>
          </w:tcPr>
          <w:p w14:paraId="18D971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8D7600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83EC7AB" w14:textId="77777777" w:rsidTr="006962C4">
        <w:trPr>
          <w:trHeight w:val="288"/>
          <w:jc w:val="center"/>
        </w:trPr>
        <w:tc>
          <w:tcPr>
            <w:tcW w:w="1696" w:type="dxa"/>
            <w:shd w:val="clear" w:color="auto" w:fill="auto"/>
            <w:noWrap/>
            <w:vAlign w:val="bottom"/>
            <w:hideMark/>
          </w:tcPr>
          <w:p w14:paraId="7309E67A" w14:textId="77777777" w:rsidR="006962C4" w:rsidRPr="006962C4" w:rsidRDefault="006962C4" w:rsidP="006962C4">
            <w:pPr>
              <w:jc w:val="right"/>
              <w:rPr>
                <w:color w:val="000000"/>
                <w:lang w:eastAsia="id-ID"/>
              </w:rPr>
            </w:pPr>
            <w:r w:rsidRPr="006962C4">
              <w:rPr>
                <w:color w:val="000000"/>
                <w:lang w:eastAsia="id-ID"/>
              </w:rPr>
              <w:t>7</w:t>
            </w:r>
          </w:p>
        </w:tc>
        <w:tc>
          <w:tcPr>
            <w:tcW w:w="1843" w:type="dxa"/>
            <w:shd w:val="clear" w:color="auto" w:fill="auto"/>
            <w:noWrap/>
            <w:vAlign w:val="bottom"/>
            <w:hideMark/>
          </w:tcPr>
          <w:p w14:paraId="5DDBCA6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EFF9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7A8538" w14:textId="77777777" w:rsidTr="006962C4">
        <w:trPr>
          <w:trHeight w:val="288"/>
          <w:jc w:val="center"/>
        </w:trPr>
        <w:tc>
          <w:tcPr>
            <w:tcW w:w="1696" w:type="dxa"/>
            <w:shd w:val="clear" w:color="auto" w:fill="auto"/>
            <w:noWrap/>
            <w:vAlign w:val="bottom"/>
            <w:hideMark/>
          </w:tcPr>
          <w:p w14:paraId="5B7EC542" w14:textId="77777777" w:rsidR="006962C4" w:rsidRPr="006962C4" w:rsidRDefault="006962C4" w:rsidP="006962C4">
            <w:pPr>
              <w:jc w:val="right"/>
              <w:rPr>
                <w:color w:val="000000"/>
                <w:lang w:eastAsia="id-ID"/>
              </w:rPr>
            </w:pPr>
            <w:r w:rsidRPr="006962C4">
              <w:rPr>
                <w:color w:val="000000"/>
                <w:lang w:eastAsia="id-ID"/>
              </w:rPr>
              <w:t>8</w:t>
            </w:r>
          </w:p>
        </w:tc>
        <w:tc>
          <w:tcPr>
            <w:tcW w:w="1843" w:type="dxa"/>
            <w:shd w:val="clear" w:color="auto" w:fill="auto"/>
            <w:noWrap/>
            <w:vAlign w:val="bottom"/>
            <w:hideMark/>
          </w:tcPr>
          <w:p w14:paraId="2962628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E6A779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5CF348" w14:textId="77777777" w:rsidTr="006962C4">
        <w:trPr>
          <w:trHeight w:val="288"/>
          <w:jc w:val="center"/>
        </w:trPr>
        <w:tc>
          <w:tcPr>
            <w:tcW w:w="1696" w:type="dxa"/>
            <w:shd w:val="clear" w:color="auto" w:fill="auto"/>
            <w:noWrap/>
            <w:vAlign w:val="bottom"/>
            <w:hideMark/>
          </w:tcPr>
          <w:p w14:paraId="18557303" w14:textId="77777777" w:rsidR="006962C4" w:rsidRPr="006962C4" w:rsidRDefault="006962C4" w:rsidP="006962C4">
            <w:pPr>
              <w:jc w:val="right"/>
              <w:rPr>
                <w:color w:val="000000"/>
                <w:lang w:eastAsia="id-ID"/>
              </w:rPr>
            </w:pPr>
            <w:r w:rsidRPr="006962C4">
              <w:rPr>
                <w:color w:val="000000"/>
                <w:lang w:eastAsia="id-ID"/>
              </w:rPr>
              <w:t>9</w:t>
            </w:r>
          </w:p>
        </w:tc>
        <w:tc>
          <w:tcPr>
            <w:tcW w:w="1843" w:type="dxa"/>
            <w:shd w:val="clear" w:color="auto" w:fill="auto"/>
            <w:noWrap/>
            <w:vAlign w:val="bottom"/>
            <w:hideMark/>
          </w:tcPr>
          <w:p w14:paraId="212A006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35D24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F9E722D" w14:textId="77777777" w:rsidTr="006962C4">
        <w:trPr>
          <w:trHeight w:val="288"/>
          <w:jc w:val="center"/>
        </w:trPr>
        <w:tc>
          <w:tcPr>
            <w:tcW w:w="1696" w:type="dxa"/>
            <w:shd w:val="clear" w:color="auto" w:fill="auto"/>
            <w:noWrap/>
            <w:vAlign w:val="bottom"/>
            <w:hideMark/>
          </w:tcPr>
          <w:p w14:paraId="13EDCA54" w14:textId="77777777" w:rsidR="006962C4" w:rsidRPr="006962C4" w:rsidRDefault="006962C4" w:rsidP="006962C4">
            <w:pPr>
              <w:jc w:val="right"/>
              <w:rPr>
                <w:color w:val="000000"/>
                <w:lang w:eastAsia="id-ID"/>
              </w:rPr>
            </w:pPr>
            <w:r w:rsidRPr="006962C4">
              <w:rPr>
                <w:color w:val="000000"/>
                <w:lang w:eastAsia="id-ID"/>
              </w:rPr>
              <w:t>10</w:t>
            </w:r>
          </w:p>
        </w:tc>
        <w:tc>
          <w:tcPr>
            <w:tcW w:w="1843" w:type="dxa"/>
            <w:shd w:val="clear" w:color="auto" w:fill="auto"/>
            <w:noWrap/>
            <w:vAlign w:val="bottom"/>
            <w:hideMark/>
          </w:tcPr>
          <w:p w14:paraId="2477C2B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174F9C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7C6A2D9" w14:textId="77777777" w:rsidTr="006962C4">
        <w:trPr>
          <w:trHeight w:val="288"/>
          <w:jc w:val="center"/>
        </w:trPr>
        <w:tc>
          <w:tcPr>
            <w:tcW w:w="1696" w:type="dxa"/>
            <w:shd w:val="clear" w:color="auto" w:fill="auto"/>
            <w:noWrap/>
            <w:vAlign w:val="bottom"/>
            <w:hideMark/>
          </w:tcPr>
          <w:p w14:paraId="1C8EF500" w14:textId="77777777" w:rsidR="006962C4" w:rsidRPr="006962C4" w:rsidRDefault="006962C4" w:rsidP="006962C4">
            <w:pPr>
              <w:jc w:val="right"/>
              <w:rPr>
                <w:color w:val="000000"/>
                <w:lang w:eastAsia="id-ID"/>
              </w:rPr>
            </w:pPr>
            <w:r w:rsidRPr="006962C4">
              <w:rPr>
                <w:color w:val="000000"/>
                <w:lang w:eastAsia="id-ID"/>
              </w:rPr>
              <w:t>11</w:t>
            </w:r>
          </w:p>
        </w:tc>
        <w:tc>
          <w:tcPr>
            <w:tcW w:w="1843" w:type="dxa"/>
            <w:shd w:val="clear" w:color="auto" w:fill="auto"/>
            <w:noWrap/>
            <w:vAlign w:val="bottom"/>
            <w:hideMark/>
          </w:tcPr>
          <w:p w14:paraId="3359D3D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21E7C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9148E2" w14:textId="77777777" w:rsidTr="006962C4">
        <w:trPr>
          <w:trHeight w:val="288"/>
          <w:jc w:val="center"/>
        </w:trPr>
        <w:tc>
          <w:tcPr>
            <w:tcW w:w="1696" w:type="dxa"/>
            <w:shd w:val="clear" w:color="auto" w:fill="auto"/>
            <w:noWrap/>
            <w:vAlign w:val="bottom"/>
            <w:hideMark/>
          </w:tcPr>
          <w:p w14:paraId="4A6256F1" w14:textId="77777777" w:rsidR="006962C4" w:rsidRPr="006962C4" w:rsidRDefault="006962C4" w:rsidP="006962C4">
            <w:pPr>
              <w:jc w:val="right"/>
              <w:rPr>
                <w:color w:val="000000"/>
                <w:lang w:eastAsia="id-ID"/>
              </w:rPr>
            </w:pPr>
            <w:r w:rsidRPr="006962C4">
              <w:rPr>
                <w:color w:val="000000"/>
                <w:lang w:eastAsia="id-ID"/>
              </w:rPr>
              <w:t>12</w:t>
            </w:r>
          </w:p>
        </w:tc>
        <w:tc>
          <w:tcPr>
            <w:tcW w:w="1843" w:type="dxa"/>
            <w:shd w:val="clear" w:color="auto" w:fill="auto"/>
            <w:noWrap/>
            <w:vAlign w:val="bottom"/>
            <w:hideMark/>
          </w:tcPr>
          <w:p w14:paraId="39AE3BE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C3D23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BF098AA" w14:textId="77777777" w:rsidTr="006962C4">
        <w:trPr>
          <w:trHeight w:val="288"/>
          <w:jc w:val="center"/>
        </w:trPr>
        <w:tc>
          <w:tcPr>
            <w:tcW w:w="1696" w:type="dxa"/>
            <w:shd w:val="clear" w:color="auto" w:fill="auto"/>
            <w:noWrap/>
            <w:vAlign w:val="bottom"/>
            <w:hideMark/>
          </w:tcPr>
          <w:p w14:paraId="60A5A831" w14:textId="77777777" w:rsidR="006962C4" w:rsidRPr="006962C4" w:rsidRDefault="006962C4" w:rsidP="006962C4">
            <w:pPr>
              <w:jc w:val="right"/>
              <w:rPr>
                <w:color w:val="000000"/>
                <w:lang w:eastAsia="id-ID"/>
              </w:rPr>
            </w:pPr>
            <w:r w:rsidRPr="006962C4">
              <w:rPr>
                <w:color w:val="000000"/>
                <w:lang w:eastAsia="id-ID"/>
              </w:rPr>
              <w:t>13</w:t>
            </w:r>
          </w:p>
        </w:tc>
        <w:tc>
          <w:tcPr>
            <w:tcW w:w="1843" w:type="dxa"/>
            <w:shd w:val="clear" w:color="auto" w:fill="auto"/>
            <w:noWrap/>
            <w:vAlign w:val="bottom"/>
            <w:hideMark/>
          </w:tcPr>
          <w:p w14:paraId="4E32527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919AE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02A947" w14:textId="77777777" w:rsidTr="006962C4">
        <w:trPr>
          <w:trHeight w:val="288"/>
          <w:jc w:val="center"/>
        </w:trPr>
        <w:tc>
          <w:tcPr>
            <w:tcW w:w="1696" w:type="dxa"/>
            <w:shd w:val="clear" w:color="auto" w:fill="auto"/>
            <w:noWrap/>
            <w:vAlign w:val="bottom"/>
            <w:hideMark/>
          </w:tcPr>
          <w:p w14:paraId="781D7843" w14:textId="77777777" w:rsidR="006962C4" w:rsidRPr="006962C4" w:rsidRDefault="006962C4" w:rsidP="006962C4">
            <w:pPr>
              <w:jc w:val="right"/>
              <w:rPr>
                <w:color w:val="000000"/>
                <w:lang w:eastAsia="id-ID"/>
              </w:rPr>
            </w:pPr>
            <w:r w:rsidRPr="006962C4">
              <w:rPr>
                <w:color w:val="000000"/>
                <w:lang w:eastAsia="id-ID"/>
              </w:rPr>
              <w:t>14</w:t>
            </w:r>
          </w:p>
        </w:tc>
        <w:tc>
          <w:tcPr>
            <w:tcW w:w="1843" w:type="dxa"/>
            <w:shd w:val="clear" w:color="auto" w:fill="auto"/>
            <w:noWrap/>
            <w:vAlign w:val="bottom"/>
            <w:hideMark/>
          </w:tcPr>
          <w:p w14:paraId="1D9B9F9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647653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C2F1F2" w14:textId="77777777" w:rsidTr="006962C4">
        <w:trPr>
          <w:trHeight w:val="288"/>
          <w:jc w:val="center"/>
        </w:trPr>
        <w:tc>
          <w:tcPr>
            <w:tcW w:w="1696" w:type="dxa"/>
            <w:shd w:val="clear" w:color="auto" w:fill="auto"/>
            <w:noWrap/>
            <w:vAlign w:val="bottom"/>
            <w:hideMark/>
          </w:tcPr>
          <w:p w14:paraId="7D24C88E" w14:textId="77777777" w:rsidR="006962C4" w:rsidRPr="006962C4" w:rsidRDefault="006962C4" w:rsidP="006962C4">
            <w:pPr>
              <w:jc w:val="right"/>
              <w:rPr>
                <w:color w:val="000000"/>
                <w:lang w:eastAsia="id-ID"/>
              </w:rPr>
            </w:pPr>
            <w:r w:rsidRPr="006962C4">
              <w:rPr>
                <w:color w:val="000000"/>
                <w:lang w:eastAsia="id-ID"/>
              </w:rPr>
              <w:t>15</w:t>
            </w:r>
          </w:p>
        </w:tc>
        <w:tc>
          <w:tcPr>
            <w:tcW w:w="1843" w:type="dxa"/>
            <w:shd w:val="clear" w:color="auto" w:fill="auto"/>
            <w:noWrap/>
            <w:vAlign w:val="bottom"/>
            <w:hideMark/>
          </w:tcPr>
          <w:p w14:paraId="072EDF8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C42264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C037B" w14:textId="77777777" w:rsidTr="006962C4">
        <w:trPr>
          <w:trHeight w:val="288"/>
          <w:jc w:val="center"/>
        </w:trPr>
        <w:tc>
          <w:tcPr>
            <w:tcW w:w="1696" w:type="dxa"/>
            <w:shd w:val="clear" w:color="auto" w:fill="auto"/>
            <w:noWrap/>
            <w:vAlign w:val="bottom"/>
            <w:hideMark/>
          </w:tcPr>
          <w:p w14:paraId="51C89253" w14:textId="77777777" w:rsidR="006962C4" w:rsidRPr="006962C4" w:rsidRDefault="006962C4" w:rsidP="006962C4">
            <w:pPr>
              <w:jc w:val="right"/>
              <w:rPr>
                <w:color w:val="000000"/>
                <w:lang w:eastAsia="id-ID"/>
              </w:rPr>
            </w:pPr>
            <w:r w:rsidRPr="006962C4">
              <w:rPr>
                <w:color w:val="000000"/>
                <w:lang w:eastAsia="id-ID"/>
              </w:rPr>
              <w:t>16</w:t>
            </w:r>
          </w:p>
        </w:tc>
        <w:tc>
          <w:tcPr>
            <w:tcW w:w="1843" w:type="dxa"/>
            <w:shd w:val="clear" w:color="auto" w:fill="auto"/>
            <w:noWrap/>
            <w:vAlign w:val="bottom"/>
            <w:hideMark/>
          </w:tcPr>
          <w:p w14:paraId="16A269F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FC74E84"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80BD631" w14:textId="77777777" w:rsidTr="006962C4">
        <w:trPr>
          <w:trHeight w:val="288"/>
          <w:jc w:val="center"/>
        </w:trPr>
        <w:tc>
          <w:tcPr>
            <w:tcW w:w="1696" w:type="dxa"/>
            <w:shd w:val="clear" w:color="auto" w:fill="auto"/>
            <w:noWrap/>
            <w:vAlign w:val="bottom"/>
            <w:hideMark/>
          </w:tcPr>
          <w:p w14:paraId="69BE6451" w14:textId="77777777" w:rsidR="006962C4" w:rsidRPr="006962C4" w:rsidRDefault="006962C4" w:rsidP="006962C4">
            <w:pPr>
              <w:jc w:val="right"/>
              <w:rPr>
                <w:color w:val="000000"/>
                <w:lang w:eastAsia="id-ID"/>
              </w:rPr>
            </w:pPr>
            <w:r w:rsidRPr="006962C4">
              <w:rPr>
                <w:color w:val="000000"/>
                <w:lang w:eastAsia="id-ID"/>
              </w:rPr>
              <w:t>17</w:t>
            </w:r>
          </w:p>
        </w:tc>
        <w:tc>
          <w:tcPr>
            <w:tcW w:w="1843" w:type="dxa"/>
            <w:shd w:val="clear" w:color="auto" w:fill="auto"/>
            <w:noWrap/>
            <w:vAlign w:val="bottom"/>
            <w:hideMark/>
          </w:tcPr>
          <w:p w14:paraId="481B611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D67F41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13CE23D" w14:textId="77777777" w:rsidTr="006962C4">
        <w:trPr>
          <w:trHeight w:val="288"/>
          <w:jc w:val="center"/>
        </w:trPr>
        <w:tc>
          <w:tcPr>
            <w:tcW w:w="1696" w:type="dxa"/>
            <w:shd w:val="clear" w:color="auto" w:fill="auto"/>
            <w:noWrap/>
            <w:vAlign w:val="bottom"/>
            <w:hideMark/>
          </w:tcPr>
          <w:p w14:paraId="79250CB5" w14:textId="77777777" w:rsidR="006962C4" w:rsidRPr="006962C4" w:rsidRDefault="006962C4" w:rsidP="006962C4">
            <w:pPr>
              <w:jc w:val="right"/>
              <w:rPr>
                <w:color w:val="000000"/>
                <w:lang w:eastAsia="id-ID"/>
              </w:rPr>
            </w:pPr>
            <w:r w:rsidRPr="006962C4">
              <w:rPr>
                <w:color w:val="000000"/>
                <w:lang w:eastAsia="id-ID"/>
              </w:rPr>
              <w:t>18</w:t>
            </w:r>
          </w:p>
        </w:tc>
        <w:tc>
          <w:tcPr>
            <w:tcW w:w="1843" w:type="dxa"/>
            <w:shd w:val="clear" w:color="auto" w:fill="auto"/>
            <w:noWrap/>
            <w:vAlign w:val="bottom"/>
            <w:hideMark/>
          </w:tcPr>
          <w:p w14:paraId="1D65862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AD8262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D288B29" w14:textId="77777777" w:rsidTr="006962C4">
        <w:trPr>
          <w:trHeight w:val="288"/>
          <w:jc w:val="center"/>
        </w:trPr>
        <w:tc>
          <w:tcPr>
            <w:tcW w:w="1696" w:type="dxa"/>
            <w:shd w:val="clear" w:color="auto" w:fill="auto"/>
            <w:noWrap/>
            <w:vAlign w:val="bottom"/>
            <w:hideMark/>
          </w:tcPr>
          <w:p w14:paraId="07C014DB" w14:textId="77777777" w:rsidR="006962C4" w:rsidRPr="006962C4" w:rsidRDefault="006962C4" w:rsidP="006962C4">
            <w:pPr>
              <w:jc w:val="right"/>
              <w:rPr>
                <w:color w:val="000000"/>
                <w:lang w:eastAsia="id-ID"/>
              </w:rPr>
            </w:pPr>
            <w:r w:rsidRPr="006962C4">
              <w:rPr>
                <w:color w:val="000000"/>
                <w:lang w:eastAsia="id-ID"/>
              </w:rPr>
              <w:t>19</w:t>
            </w:r>
          </w:p>
        </w:tc>
        <w:tc>
          <w:tcPr>
            <w:tcW w:w="1843" w:type="dxa"/>
            <w:shd w:val="clear" w:color="auto" w:fill="auto"/>
            <w:noWrap/>
            <w:vAlign w:val="bottom"/>
            <w:hideMark/>
          </w:tcPr>
          <w:p w14:paraId="6EECCF1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D20578"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7A289E00" w14:textId="77777777" w:rsidTr="006962C4">
        <w:trPr>
          <w:trHeight w:val="288"/>
          <w:jc w:val="center"/>
        </w:trPr>
        <w:tc>
          <w:tcPr>
            <w:tcW w:w="1696" w:type="dxa"/>
            <w:shd w:val="clear" w:color="auto" w:fill="auto"/>
            <w:noWrap/>
            <w:vAlign w:val="bottom"/>
            <w:hideMark/>
          </w:tcPr>
          <w:p w14:paraId="276F7113" w14:textId="77777777" w:rsidR="006962C4" w:rsidRPr="006962C4" w:rsidRDefault="006962C4" w:rsidP="006962C4">
            <w:pPr>
              <w:jc w:val="right"/>
              <w:rPr>
                <w:color w:val="000000"/>
                <w:lang w:eastAsia="id-ID"/>
              </w:rPr>
            </w:pPr>
            <w:r w:rsidRPr="006962C4">
              <w:rPr>
                <w:color w:val="000000"/>
                <w:lang w:eastAsia="id-ID"/>
              </w:rPr>
              <w:t>20</w:t>
            </w:r>
          </w:p>
        </w:tc>
        <w:tc>
          <w:tcPr>
            <w:tcW w:w="1843" w:type="dxa"/>
            <w:shd w:val="clear" w:color="auto" w:fill="auto"/>
            <w:noWrap/>
            <w:vAlign w:val="bottom"/>
            <w:hideMark/>
          </w:tcPr>
          <w:p w14:paraId="79519CD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AFA29F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716449C" w14:textId="77777777" w:rsidTr="006962C4">
        <w:trPr>
          <w:trHeight w:val="288"/>
          <w:jc w:val="center"/>
        </w:trPr>
        <w:tc>
          <w:tcPr>
            <w:tcW w:w="1696" w:type="dxa"/>
            <w:shd w:val="clear" w:color="auto" w:fill="auto"/>
            <w:noWrap/>
            <w:vAlign w:val="bottom"/>
            <w:hideMark/>
          </w:tcPr>
          <w:p w14:paraId="03426BD3" w14:textId="77777777" w:rsidR="006962C4" w:rsidRPr="006962C4" w:rsidRDefault="006962C4" w:rsidP="006962C4">
            <w:pPr>
              <w:jc w:val="right"/>
              <w:rPr>
                <w:color w:val="000000"/>
                <w:lang w:eastAsia="id-ID"/>
              </w:rPr>
            </w:pPr>
            <w:r w:rsidRPr="006962C4">
              <w:rPr>
                <w:color w:val="000000"/>
                <w:lang w:eastAsia="id-ID"/>
              </w:rPr>
              <w:t>21</w:t>
            </w:r>
          </w:p>
        </w:tc>
        <w:tc>
          <w:tcPr>
            <w:tcW w:w="1843" w:type="dxa"/>
            <w:shd w:val="clear" w:color="auto" w:fill="auto"/>
            <w:noWrap/>
            <w:vAlign w:val="bottom"/>
            <w:hideMark/>
          </w:tcPr>
          <w:p w14:paraId="262F410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DDF53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0900B7E" w14:textId="77777777" w:rsidTr="006962C4">
        <w:trPr>
          <w:trHeight w:val="288"/>
          <w:jc w:val="center"/>
        </w:trPr>
        <w:tc>
          <w:tcPr>
            <w:tcW w:w="1696" w:type="dxa"/>
            <w:shd w:val="clear" w:color="auto" w:fill="auto"/>
            <w:noWrap/>
            <w:vAlign w:val="bottom"/>
            <w:hideMark/>
          </w:tcPr>
          <w:p w14:paraId="3C52DC87" w14:textId="77777777" w:rsidR="006962C4" w:rsidRPr="006962C4" w:rsidRDefault="006962C4" w:rsidP="006962C4">
            <w:pPr>
              <w:jc w:val="right"/>
              <w:rPr>
                <w:color w:val="000000"/>
                <w:lang w:eastAsia="id-ID"/>
              </w:rPr>
            </w:pPr>
            <w:r w:rsidRPr="006962C4">
              <w:rPr>
                <w:color w:val="000000"/>
                <w:lang w:eastAsia="id-ID"/>
              </w:rPr>
              <w:t>22</w:t>
            </w:r>
          </w:p>
        </w:tc>
        <w:tc>
          <w:tcPr>
            <w:tcW w:w="1843" w:type="dxa"/>
            <w:shd w:val="clear" w:color="auto" w:fill="auto"/>
            <w:noWrap/>
            <w:vAlign w:val="bottom"/>
            <w:hideMark/>
          </w:tcPr>
          <w:p w14:paraId="51E308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DC242F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06C7780" w14:textId="77777777" w:rsidTr="006962C4">
        <w:trPr>
          <w:trHeight w:val="288"/>
          <w:jc w:val="center"/>
        </w:trPr>
        <w:tc>
          <w:tcPr>
            <w:tcW w:w="1696" w:type="dxa"/>
            <w:shd w:val="clear" w:color="auto" w:fill="auto"/>
            <w:noWrap/>
            <w:vAlign w:val="bottom"/>
            <w:hideMark/>
          </w:tcPr>
          <w:p w14:paraId="6115D416" w14:textId="77777777" w:rsidR="006962C4" w:rsidRPr="006962C4" w:rsidRDefault="006962C4" w:rsidP="006962C4">
            <w:pPr>
              <w:jc w:val="right"/>
              <w:rPr>
                <w:color w:val="000000"/>
                <w:lang w:eastAsia="id-ID"/>
              </w:rPr>
            </w:pPr>
            <w:r w:rsidRPr="006962C4">
              <w:rPr>
                <w:color w:val="000000"/>
                <w:lang w:eastAsia="id-ID"/>
              </w:rPr>
              <w:t>23</w:t>
            </w:r>
          </w:p>
        </w:tc>
        <w:tc>
          <w:tcPr>
            <w:tcW w:w="1843" w:type="dxa"/>
            <w:shd w:val="clear" w:color="auto" w:fill="auto"/>
            <w:noWrap/>
            <w:vAlign w:val="bottom"/>
            <w:hideMark/>
          </w:tcPr>
          <w:p w14:paraId="1D763E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C547DD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4B5594C" w14:textId="77777777" w:rsidTr="006962C4">
        <w:trPr>
          <w:trHeight w:val="288"/>
          <w:jc w:val="center"/>
        </w:trPr>
        <w:tc>
          <w:tcPr>
            <w:tcW w:w="1696" w:type="dxa"/>
            <w:shd w:val="clear" w:color="auto" w:fill="auto"/>
            <w:noWrap/>
            <w:vAlign w:val="bottom"/>
            <w:hideMark/>
          </w:tcPr>
          <w:p w14:paraId="4C312D89" w14:textId="77777777" w:rsidR="006962C4" w:rsidRPr="006962C4" w:rsidRDefault="006962C4" w:rsidP="006962C4">
            <w:pPr>
              <w:jc w:val="right"/>
              <w:rPr>
                <w:color w:val="000000"/>
                <w:lang w:eastAsia="id-ID"/>
              </w:rPr>
            </w:pPr>
            <w:r w:rsidRPr="006962C4">
              <w:rPr>
                <w:color w:val="000000"/>
                <w:lang w:eastAsia="id-ID"/>
              </w:rPr>
              <w:t>24</w:t>
            </w:r>
          </w:p>
        </w:tc>
        <w:tc>
          <w:tcPr>
            <w:tcW w:w="1843" w:type="dxa"/>
            <w:shd w:val="clear" w:color="auto" w:fill="auto"/>
            <w:noWrap/>
            <w:vAlign w:val="bottom"/>
            <w:hideMark/>
          </w:tcPr>
          <w:p w14:paraId="15ACB7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184900"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1570FBEC" w14:textId="77777777" w:rsidTr="006962C4">
        <w:trPr>
          <w:trHeight w:val="288"/>
          <w:jc w:val="center"/>
        </w:trPr>
        <w:tc>
          <w:tcPr>
            <w:tcW w:w="1696" w:type="dxa"/>
            <w:shd w:val="clear" w:color="auto" w:fill="auto"/>
            <w:noWrap/>
            <w:vAlign w:val="bottom"/>
            <w:hideMark/>
          </w:tcPr>
          <w:p w14:paraId="5C2F7959" w14:textId="77777777" w:rsidR="006962C4" w:rsidRPr="006962C4" w:rsidRDefault="006962C4" w:rsidP="006962C4">
            <w:pPr>
              <w:jc w:val="right"/>
              <w:rPr>
                <w:color w:val="000000"/>
                <w:lang w:eastAsia="id-ID"/>
              </w:rPr>
            </w:pPr>
            <w:r w:rsidRPr="006962C4">
              <w:rPr>
                <w:color w:val="000000"/>
                <w:lang w:eastAsia="id-ID"/>
              </w:rPr>
              <w:t>25</w:t>
            </w:r>
          </w:p>
        </w:tc>
        <w:tc>
          <w:tcPr>
            <w:tcW w:w="1843" w:type="dxa"/>
            <w:shd w:val="clear" w:color="auto" w:fill="auto"/>
            <w:noWrap/>
            <w:vAlign w:val="bottom"/>
            <w:hideMark/>
          </w:tcPr>
          <w:p w14:paraId="244F22C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F5DECC"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0305649B" w14:textId="77777777" w:rsidTr="006962C4">
        <w:trPr>
          <w:trHeight w:val="288"/>
          <w:jc w:val="center"/>
        </w:trPr>
        <w:tc>
          <w:tcPr>
            <w:tcW w:w="1696" w:type="dxa"/>
            <w:shd w:val="clear" w:color="auto" w:fill="auto"/>
            <w:noWrap/>
            <w:vAlign w:val="bottom"/>
            <w:hideMark/>
          </w:tcPr>
          <w:p w14:paraId="2A7D4EF9" w14:textId="77777777" w:rsidR="006962C4" w:rsidRPr="006962C4" w:rsidRDefault="006962C4" w:rsidP="006962C4">
            <w:pPr>
              <w:jc w:val="right"/>
              <w:rPr>
                <w:color w:val="000000"/>
                <w:lang w:eastAsia="id-ID"/>
              </w:rPr>
            </w:pPr>
            <w:r w:rsidRPr="006962C4">
              <w:rPr>
                <w:color w:val="000000"/>
                <w:lang w:eastAsia="id-ID"/>
              </w:rPr>
              <w:lastRenderedPageBreak/>
              <w:t>26</w:t>
            </w:r>
          </w:p>
        </w:tc>
        <w:tc>
          <w:tcPr>
            <w:tcW w:w="1843" w:type="dxa"/>
            <w:shd w:val="clear" w:color="auto" w:fill="auto"/>
            <w:noWrap/>
            <w:vAlign w:val="bottom"/>
            <w:hideMark/>
          </w:tcPr>
          <w:p w14:paraId="244B6F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D0D51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7D5BCB8" w14:textId="77777777" w:rsidTr="006962C4">
        <w:trPr>
          <w:trHeight w:val="288"/>
          <w:jc w:val="center"/>
        </w:trPr>
        <w:tc>
          <w:tcPr>
            <w:tcW w:w="1696" w:type="dxa"/>
            <w:shd w:val="clear" w:color="auto" w:fill="auto"/>
            <w:noWrap/>
            <w:vAlign w:val="bottom"/>
            <w:hideMark/>
          </w:tcPr>
          <w:p w14:paraId="00F1308E" w14:textId="77777777" w:rsidR="006962C4" w:rsidRPr="006962C4" w:rsidRDefault="006962C4" w:rsidP="006962C4">
            <w:pPr>
              <w:jc w:val="right"/>
              <w:rPr>
                <w:color w:val="000000"/>
                <w:lang w:eastAsia="id-ID"/>
              </w:rPr>
            </w:pPr>
            <w:r w:rsidRPr="006962C4">
              <w:rPr>
                <w:color w:val="000000"/>
                <w:lang w:eastAsia="id-ID"/>
              </w:rPr>
              <w:t>27</w:t>
            </w:r>
          </w:p>
        </w:tc>
        <w:tc>
          <w:tcPr>
            <w:tcW w:w="1843" w:type="dxa"/>
            <w:shd w:val="clear" w:color="auto" w:fill="auto"/>
            <w:noWrap/>
            <w:vAlign w:val="bottom"/>
            <w:hideMark/>
          </w:tcPr>
          <w:p w14:paraId="3FE06B7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F868CD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D2F35D6" w14:textId="77777777" w:rsidTr="006962C4">
        <w:trPr>
          <w:trHeight w:val="288"/>
          <w:jc w:val="center"/>
        </w:trPr>
        <w:tc>
          <w:tcPr>
            <w:tcW w:w="1696" w:type="dxa"/>
            <w:shd w:val="clear" w:color="auto" w:fill="auto"/>
            <w:noWrap/>
            <w:vAlign w:val="bottom"/>
            <w:hideMark/>
          </w:tcPr>
          <w:p w14:paraId="2DB5A38E" w14:textId="77777777" w:rsidR="006962C4" w:rsidRPr="006962C4" w:rsidRDefault="006962C4" w:rsidP="006962C4">
            <w:pPr>
              <w:jc w:val="right"/>
              <w:rPr>
                <w:color w:val="000000"/>
                <w:lang w:eastAsia="id-ID"/>
              </w:rPr>
            </w:pPr>
            <w:r w:rsidRPr="006962C4">
              <w:rPr>
                <w:color w:val="000000"/>
                <w:lang w:eastAsia="id-ID"/>
              </w:rPr>
              <w:t>28</w:t>
            </w:r>
          </w:p>
        </w:tc>
        <w:tc>
          <w:tcPr>
            <w:tcW w:w="1843" w:type="dxa"/>
            <w:shd w:val="clear" w:color="auto" w:fill="auto"/>
            <w:noWrap/>
            <w:vAlign w:val="bottom"/>
            <w:hideMark/>
          </w:tcPr>
          <w:p w14:paraId="2C5047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EDC1C1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B584256" w14:textId="77777777" w:rsidTr="006962C4">
        <w:trPr>
          <w:trHeight w:val="288"/>
          <w:jc w:val="center"/>
        </w:trPr>
        <w:tc>
          <w:tcPr>
            <w:tcW w:w="1696" w:type="dxa"/>
            <w:shd w:val="clear" w:color="auto" w:fill="auto"/>
            <w:noWrap/>
            <w:vAlign w:val="bottom"/>
            <w:hideMark/>
          </w:tcPr>
          <w:p w14:paraId="17314084" w14:textId="77777777" w:rsidR="006962C4" w:rsidRPr="006962C4" w:rsidRDefault="006962C4" w:rsidP="006962C4">
            <w:pPr>
              <w:jc w:val="right"/>
              <w:rPr>
                <w:color w:val="000000"/>
                <w:lang w:eastAsia="id-ID"/>
              </w:rPr>
            </w:pPr>
            <w:r w:rsidRPr="006962C4">
              <w:rPr>
                <w:color w:val="000000"/>
                <w:lang w:eastAsia="id-ID"/>
              </w:rPr>
              <w:t>29</w:t>
            </w:r>
          </w:p>
        </w:tc>
        <w:tc>
          <w:tcPr>
            <w:tcW w:w="1843" w:type="dxa"/>
            <w:shd w:val="clear" w:color="auto" w:fill="auto"/>
            <w:noWrap/>
            <w:vAlign w:val="bottom"/>
            <w:hideMark/>
          </w:tcPr>
          <w:p w14:paraId="5784BF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AB275A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993E55" w14:textId="77777777" w:rsidTr="006962C4">
        <w:trPr>
          <w:trHeight w:val="288"/>
          <w:jc w:val="center"/>
        </w:trPr>
        <w:tc>
          <w:tcPr>
            <w:tcW w:w="1696" w:type="dxa"/>
            <w:shd w:val="clear" w:color="auto" w:fill="auto"/>
            <w:noWrap/>
            <w:vAlign w:val="bottom"/>
            <w:hideMark/>
          </w:tcPr>
          <w:p w14:paraId="13F5BFB3" w14:textId="77777777" w:rsidR="006962C4" w:rsidRPr="006962C4" w:rsidRDefault="006962C4" w:rsidP="006962C4">
            <w:pPr>
              <w:jc w:val="right"/>
              <w:rPr>
                <w:color w:val="000000"/>
                <w:lang w:eastAsia="id-ID"/>
              </w:rPr>
            </w:pPr>
            <w:r w:rsidRPr="006962C4">
              <w:rPr>
                <w:color w:val="000000"/>
                <w:lang w:eastAsia="id-ID"/>
              </w:rPr>
              <w:t>30</w:t>
            </w:r>
          </w:p>
        </w:tc>
        <w:tc>
          <w:tcPr>
            <w:tcW w:w="1843" w:type="dxa"/>
            <w:shd w:val="clear" w:color="auto" w:fill="auto"/>
            <w:noWrap/>
            <w:vAlign w:val="bottom"/>
            <w:hideMark/>
          </w:tcPr>
          <w:p w14:paraId="55C8036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5385EC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EAB7C" w14:textId="77777777" w:rsidTr="006962C4">
        <w:trPr>
          <w:trHeight w:val="288"/>
          <w:jc w:val="center"/>
        </w:trPr>
        <w:tc>
          <w:tcPr>
            <w:tcW w:w="1696" w:type="dxa"/>
            <w:shd w:val="clear" w:color="auto" w:fill="auto"/>
            <w:noWrap/>
            <w:vAlign w:val="bottom"/>
            <w:hideMark/>
          </w:tcPr>
          <w:p w14:paraId="27F8F95B" w14:textId="77777777" w:rsidR="006962C4" w:rsidRPr="006962C4" w:rsidRDefault="006962C4" w:rsidP="006962C4">
            <w:pPr>
              <w:jc w:val="right"/>
              <w:rPr>
                <w:color w:val="000000"/>
                <w:lang w:eastAsia="id-ID"/>
              </w:rPr>
            </w:pPr>
            <w:r w:rsidRPr="006962C4">
              <w:rPr>
                <w:color w:val="000000"/>
                <w:lang w:eastAsia="id-ID"/>
              </w:rPr>
              <w:t>31</w:t>
            </w:r>
          </w:p>
        </w:tc>
        <w:tc>
          <w:tcPr>
            <w:tcW w:w="1843" w:type="dxa"/>
            <w:shd w:val="clear" w:color="auto" w:fill="auto"/>
            <w:noWrap/>
            <w:vAlign w:val="bottom"/>
            <w:hideMark/>
          </w:tcPr>
          <w:p w14:paraId="1582CD8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14B4F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E9EC68E" w14:textId="77777777" w:rsidTr="006962C4">
        <w:trPr>
          <w:trHeight w:val="288"/>
          <w:jc w:val="center"/>
        </w:trPr>
        <w:tc>
          <w:tcPr>
            <w:tcW w:w="1696" w:type="dxa"/>
            <w:shd w:val="clear" w:color="auto" w:fill="auto"/>
            <w:noWrap/>
            <w:vAlign w:val="bottom"/>
            <w:hideMark/>
          </w:tcPr>
          <w:p w14:paraId="77B5B2BF" w14:textId="77777777" w:rsidR="006962C4" w:rsidRPr="006962C4" w:rsidRDefault="006962C4" w:rsidP="006962C4">
            <w:pPr>
              <w:jc w:val="right"/>
              <w:rPr>
                <w:color w:val="000000"/>
                <w:lang w:eastAsia="id-ID"/>
              </w:rPr>
            </w:pPr>
            <w:r w:rsidRPr="006962C4">
              <w:rPr>
                <w:color w:val="000000"/>
                <w:lang w:eastAsia="id-ID"/>
              </w:rPr>
              <w:t>32</w:t>
            </w:r>
          </w:p>
        </w:tc>
        <w:tc>
          <w:tcPr>
            <w:tcW w:w="1843" w:type="dxa"/>
            <w:shd w:val="clear" w:color="auto" w:fill="auto"/>
            <w:noWrap/>
            <w:vAlign w:val="bottom"/>
            <w:hideMark/>
          </w:tcPr>
          <w:p w14:paraId="10974F9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D4ED4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4B93742" w14:textId="77777777" w:rsidTr="006962C4">
        <w:trPr>
          <w:trHeight w:val="288"/>
          <w:jc w:val="center"/>
        </w:trPr>
        <w:tc>
          <w:tcPr>
            <w:tcW w:w="1696" w:type="dxa"/>
            <w:shd w:val="clear" w:color="auto" w:fill="auto"/>
            <w:noWrap/>
            <w:vAlign w:val="bottom"/>
            <w:hideMark/>
          </w:tcPr>
          <w:p w14:paraId="0C341DAA" w14:textId="77777777" w:rsidR="006962C4" w:rsidRPr="006962C4" w:rsidRDefault="006962C4" w:rsidP="006962C4">
            <w:pPr>
              <w:jc w:val="right"/>
              <w:rPr>
                <w:color w:val="000000"/>
                <w:lang w:eastAsia="id-ID"/>
              </w:rPr>
            </w:pPr>
            <w:r w:rsidRPr="006962C4">
              <w:rPr>
                <w:color w:val="000000"/>
                <w:lang w:eastAsia="id-ID"/>
              </w:rPr>
              <w:t>33</w:t>
            </w:r>
          </w:p>
        </w:tc>
        <w:tc>
          <w:tcPr>
            <w:tcW w:w="1843" w:type="dxa"/>
            <w:shd w:val="clear" w:color="auto" w:fill="auto"/>
            <w:noWrap/>
            <w:vAlign w:val="bottom"/>
            <w:hideMark/>
          </w:tcPr>
          <w:p w14:paraId="4662C1B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5ADB9A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C1A6BBD" w14:textId="77777777" w:rsidTr="006962C4">
        <w:trPr>
          <w:trHeight w:val="288"/>
          <w:jc w:val="center"/>
        </w:trPr>
        <w:tc>
          <w:tcPr>
            <w:tcW w:w="1696" w:type="dxa"/>
            <w:shd w:val="clear" w:color="auto" w:fill="auto"/>
            <w:noWrap/>
            <w:vAlign w:val="bottom"/>
            <w:hideMark/>
          </w:tcPr>
          <w:p w14:paraId="508999CB" w14:textId="77777777" w:rsidR="006962C4" w:rsidRPr="006962C4" w:rsidRDefault="006962C4" w:rsidP="006962C4">
            <w:pPr>
              <w:jc w:val="right"/>
              <w:rPr>
                <w:color w:val="000000"/>
                <w:lang w:eastAsia="id-ID"/>
              </w:rPr>
            </w:pPr>
            <w:r w:rsidRPr="006962C4">
              <w:rPr>
                <w:color w:val="000000"/>
                <w:lang w:eastAsia="id-ID"/>
              </w:rPr>
              <w:t>34</w:t>
            </w:r>
          </w:p>
        </w:tc>
        <w:tc>
          <w:tcPr>
            <w:tcW w:w="1843" w:type="dxa"/>
            <w:shd w:val="clear" w:color="auto" w:fill="auto"/>
            <w:noWrap/>
            <w:vAlign w:val="bottom"/>
            <w:hideMark/>
          </w:tcPr>
          <w:p w14:paraId="49DDF1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278B73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36B2F62" w14:textId="77777777" w:rsidTr="006962C4">
        <w:trPr>
          <w:trHeight w:val="288"/>
          <w:jc w:val="center"/>
        </w:trPr>
        <w:tc>
          <w:tcPr>
            <w:tcW w:w="1696" w:type="dxa"/>
            <w:shd w:val="clear" w:color="auto" w:fill="auto"/>
            <w:noWrap/>
            <w:vAlign w:val="bottom"/>
            <w:hideMark/>
          </w:tcPr>
          <w:p w14:paraId="2CA3FD90" w14:textId="77777777" w:rsidR="006962C4" w:rsidRPr="006962C4" w:rsidRDefault="006962C4" w:rsidP="006962C4">
            <w:pPr>
              <w:jc w:val="right"/>
              <w:rPr>
                <w:color w:val="000000"/>
                <w:lang w:eastAsia="id-ID"/>
              </w:rPr>
            </w:pPr>
            <w:r w:rsidRPr="006962C4">
              <w:rPr>
                <w:color w:val="000000"/>
                <w:lang w:eastAsia="id-ID"/>
              </w:rPr>
              <w:t>35</w:t>
            </w:r>
          </w:p>
        </w:tc>
        <w:tc>
          <w:tcPr>
            <w:tcW w:w="1843" w:type="dxa"/>
            <w:shd w:val="clear" w:color="auto" w:fill="auto"/>
            <w:noWrap/>
            <w:vAlign w:val="bottom"/>
            <w:hideMark/>
          </w:tcPr>
          <w:p w14:paraId="2A43573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7624B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E6FE560" w14:textId="77777777" w:rsidTr="006962C4">
        <w:trPr>
          <w:trHeight w:val="288"/>
          <w:jc w:val="center"/>
        </w:trPr>
        <w:tc>
          <w:tcPr>
            <w:tcW w:w="1696" w:type="dxa"/>
            <w:shd w:val="clear" w:color="auto" w:fill="auto"/>
            <w:noWrap/>
            <w:vAlign w:val="bottom"/>
            <w:hideMark/>
          </w:tcPr>
          <w:p w14:paraId="7205B7B6" w14:textId="77777777" w:rsidR="006962C4" w:rsidRPr="006962C4" w:rsidRDefault="006962C4" w:rsidP="006962C4">
            <w:pPr>
              <w:jc w:val="right"/>
              <w:rPr>
                <w:color w:val="000000"/>
                <w:lang w:eastAsia="id-ID"/>
              </w:rPr>
            </w:pPr>
            <w:r w:rsidRPr="006962C4">
              <w:rPr>
                <w:color w:val="000000"/>
                <w:lang w:eastAsia="id-ID"/>
              </w:rPr>
              <w:t>36</w:t>
            </w:r>
          </w:p>
        </w:tc>
        <w:tc>
          <w:tcPr>
            <w:tcW w:w="1843" w:type="dxa"/>
            <w:shd w:val="clear" w:color="auto" w:fill="auto"/>
            <w:noWrap/>
            <w:vAlign w:val="bottom"/>
            <w:hideMark/>
          </w:tcPr>
          <w:p w14:paraId="6065BD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A2C3EB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EF1C4BF" w14:textId="77777777" w:rsidTr="006962C4">
        <w:trPr>
          <w:trHeight w:val="288"/>
          <w:jc w:val="center"/>
        </w:trPr>
        <w:tc>
          <w:tcPr>
            <w:tcW w:w="1696" w:type="dxa"/>
            <w:shd w:val="clear" w:color="auto" w:fill="auto"/>
            <w:noWrap/>
            <w:vAlign w:val="bottom"/>
            <w:hideMark/>
          </w:tcPr>
          <w:p w14:paraId="35BF725C" w14:textId="77777777" w:rsidR="006962C4" w:rsidRPr="006962C4" w:rsidRDefault="006962C4" w:rsidP="006962C4">
            <w:pPr>
              <w:jc w:val="right"/>
              <w:rPr>
                <w:color w:val="000000"/>
                <w:lang w:eastAsia="id-ID"/>
              </w:rPr>
            </w:pPr>
            <w:r w:rsidRPr="006962C4">
              <w:rPr>
                <w:color w:val="000000"/>
                <w:lang w:eastAsia="id-ID"/>
              </w:rPr>
              <w:t>37</w:t>
            </w:r>
          </w:p>
        </w:tc>
        <w:tc>
          <w:tcPr>
            <w:tcW w:w="1843" w:type="dxa"/>
            <w:shd w:val="clear" w:color="auto" w:fill="auto"/>
            <w:noWrap/>
            <w:vAlign w:val="bottom"/>
            <w:hideMark/>
          </w:tcPr>
          <w:p w14:paraId="0C930F2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B871C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5E0D0ED" w14:textId="77777777" w:rsidTr="006962C4">
        <w:trPr>
          <w:trHeight w:val="288"/>
          <w:jc w:val="center"/>
        </w:trPr>
        <w:tc>
          <w:tcPr>
            <w:tcW w:w="1696" w:type="dxa"/>
            <w:shd w:val="clear" w:color="auto" w:fill="auto"/>
            <w:noWrap/>
            <w:vAlign w:val="bottom"/>
            <w:hideMark/>
          </w:tcPr>
          <w:p w14:paraId="5C15AAFA" w14:textId="77777777" w:rsidR="006962C4" w:rsidRPr="006962C4" w:rsidRDefault="006962C4" w:rsidP="006962C4">
            <w:pPr>
              <w:jc w:val="right"/>
              <w:rPr>
                <w:color w:val="000000"/>
                <w:lang w:eastAsia="id-ID"/>
              </w:rPr>
            </w:pPr>
            <w:r w:rsidRPr="006962C4">
              <w:rPr>
                <w:color w:val="000000"/>
                <w:lang w:eastAsia="id-ID"/>
              </w:rPr>
              <w:t>38</w:t>
            </w:r>
          </w:p>
        </w:tc>
        <w:tc>
          <w:tcPr>
            <w:tcW w:w="1843" w:type="dxa"/>
            <w:shd w:val="clear" w:color="auto" w:fill="auto"/>
            <w:noWrap/>
            <w:vAlign w:val="bottom"/>
            <w:hideMark/>
          </w:tcPr>
          <w:p w14:paraId="464D2B1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7AC4E9"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2BFBD0C" w14:textId="77777777" w:rsidTr="006962C4">
        <w:trPr>
          <w:trHeight w:val="288"/>
          <w:jc w:val="center"/>
        </w:trPr>
        <w:tc>
          <w:tcPr>
            <w:tcW w:w="1696" w:type="dxa"/>
            <w:shd w:val="clear" w:color="auto" w:fill="auto"/>
            <w:noWrap/>
            <w:vAlign w:val="bottom"/>
            <w:hideMark/>
          </w:tcPr>
          <w:p w14:paraId="6CBBC300" w14:textId="77777777" w:rsidR="006962C4" w:rsidRPr="006962C4" w:rsidRDefault="006962C4" w:rsidP="006962C4">
            <w:pPr>
              <w:jc w:val="right"/>
              <w:rPr>
                <w:color w:val="000000"/>
                <w:lang w:eastAsia="id-ID"/>
              </w:rPr>
            </w:pPr>
            <w:r w:rsidRPr="006962C4">
              <w:rPr>
                <w:color w:val="000000"/>
                <w:lang w:eastAsia="id-ID"/>
              </w:rPr>
              <w:t>39</w:t>
            </w:r>
          </w:p>
        </w:tc>
        <w:tc>
          <w:tcPr>
            <w:tcW w:w="1843" w:type="dxa"/>
            <w:shd w:val="clear" w:color="auto" w:fill="auto"/>
            <w:noWrap/>
            <w:vAlign w:val="bottom"/>
            <w:hideMark/>
          </w:tcPr>
          <w:p w14:paraId="7A34CBF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818B0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B8CF6D" w14:textId="77777777" w:rsidTr="006962C4">
        <w:trPr>
          <w:trHeight w:val="288"/>
          <w:jc w:val="center"/>
        </w:trPr>
        <w:tc>
          <w:tcPr>
            <w:tcW w:w="1696" w:type="dxa"/>
            <w:shd w:val="clear" w:color="auto" w:fill="auto"/>
            <w:noWrap/>
            <w:vAlign w:val="bottom"/>
            <w:hideMark/>
          </w:tcPr>
          <w:p w14:paraId="50C45AF6" w14:textId="77777777" w:rsidR="006962C4" w:rsidRPr="006962C4" w:rsidRDefault="006962C4" w:rsidP="006962C4">
            <w:pPr>
              <w:jc w:val="right"/>
              <w:rPr>
                <w:color w:val="000000"/>
                <w:lang w:eastAsia="id-ID"/>
              </w:rPr>
            </w:pPr>
            <w:r w:rsidRPr="006962C4">
              <w:rPr>
                <w:color w:val="000000"/>
                <w:lang w:eastAsia="id-ID"/>
              </w:rPr>
              <w:t>40</w:t>
            </w:r>
          </w:p>
        </w:tc>
        <w:tc>
          <w:tcPr>
            <w:tcW w:w="1843" w:type="dxa"/>
            <w:shd w:val="clear" w:color="auto" w:fill="auto"/>
            <w:noWrap/>
            <w:vAlign w:val="bottom"/>
            <w:hideMark/>
          </w:tcPr>
          <w:p w14:paraId="17E274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5AB53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B9876AA" w14:textId="77777777" w:rsidTr="006962C4">
        <w:trPr>
          <w:trHeight w:val="288"/>
          <w:jc w:val="center"/>
        </w:trPr>
        <w:tc>
          <w:tcPr>
            <w:tcW w:w="1696" w:type="dxa"/>
            <w:shd w:val="clear" w:color="auto" w:fill="auto"/>
            <w:noWrap/>
            <w:vAlign w:val="bottom"/>
            <w:hideMark/>
          </w:tcPr>
          <w:p w14:paraId="64FA9144" w14:textId="77777777" w:rsidR="006962C4" w:rsidRPr="006962C4" w:rsidRDefault="006962C4" w:rsidP="006962C4">
            <w:pPr>
              <w:jc w:val="right"/>
              <w:rPr>
                <w:color w:val="000000"/>
                <w:lang w:eastAsia="id-ID"/>
              </w:rPr>
            </w:pPr>
            <w:r w:rsidRPr="006962C4">
              <w:rPr>
                <w:color w:val="000000"/>
                <w:lang w:eastAsia="id-ID"/>
              </w:rPr>
              <w:t>41</w:t>
            </w:r>
          </w:p>
        </w:tc>
        <w:tc>
          <w:tcPr>
            <w:tcW w:w="1843" w:type="dxa"/>
            <w:shd w:val="clear" w:color="auto" w:fill="auto"/>
            <w:noWrap/>
            <w:vAlign w:val="bottom"/>
            <w:hideMark/>
          </w:tcPr>
          <w:p w14:paraId="7BA3C38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910C7A"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61C346" w14:textId="77777777" w:rsidTr="006962C4">
        <w:trPr>
          <w:trHeight w:val="288"/>
          <w:jc w:val="center"/>
        </w:trPr>
        <w:tc>
          <w:tcPr>
            <w:tcW w:w="1696" w:type="dxa"/>
            <w:shd w:val="clear" w:color="auto" w:fill="auto"/>
            <w:noWrap/>
            <w:vAlign w:val="bottom"/>
            <w:hideMark/>
          </w:tcPr>
          <w:p w14:paraId="030D4981" w14:textId="77777777" w:rsidR="006962C4" w:rsidRPr="006962C4" w:rsidRDefault="006962C4" w:rsidP="006962C4">
            <w:pPr>
              <w:jc w:val="right"/>
              <w:rPr>
                <w:color w:val="000000"/>
                <w:lang w:eastAsia="id-ID"/>
              </w:rPr>
            </w:pPr>
            <w:r w:rsidRPr="006962C4">
              <w:rPr>
                <w:color w:val="000000"/>
                <w:lang w:eastAsia="id-ID"/>
              </w:rPr>
              <w:t>42</w:t>
            </w:r>
          </w:p>
        </w:tc>
        <w:tc>
          <w:tcPr>
            <w:tcW w:w="1843" w:type="dxa"/>
            <w:shd w:val="clear" w:color="auto" w:fill="auto"/>
            <w:noWrap/>
            <w:vAlign w:val="bottom"/>
            <w:hideMark/>
          </w:tcPr>
          <w:p w14:paraId="2FC9830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0B3662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53E36B5" w14:textId="77777777" w:rsidTr="006962C4">
        <w:trPr>
          <w:trHeight w:val="288"/>
          <w:jc w:val="center"/>
        </w:trPr>
        <w:tc>
          <w:tcPr>
            <w:tcW w:w="1696" w:type="dxa"/>
            <w:shd w:val="clear" w:color="auto" w:fill="auto"/>
            <w:noWrap/>
            <w:vAlign w:val="bottom"/>
            <w:hideMark/>
          </w:tcPr>
          <w:p w14:paraId="0A8D329E" w14:textId="77777777" w:rsidR="006962C4" w:rsidRPr="006962C4" w:rsidRDefault="006962C4" w:rsidP="006962C4">
            <w:pPr>
              <w:jc w:val="right"/>
              <w:rPr>
                <w:color w:val="000000"/>
                <w:lang w:eastAsia="id-ID"/>
              </w:rPr>
            </w:pPr>
            <w:r w:rsidRPr="006962C4">
              <w:rPr>
                <w:color w:val="000000"/>
                <w:lang w:eastAsia="id-ID"/>
              </w:rPr>
              <w:t>43</w:t>
            </w:r>
          </w:p>
        </w:tc>
        <w:tc>
          <w:tcPr>
            <w:tcW w:w="1843" w:type="dxa"/>
            <w:shd w:val="clear" w:color="auto" w:fill="auto"/>
            <w:noWrap/>
            <w:vAlign w:val="bottom"/>
            <w:hideMark/>
          </w:tcPr>
          <w:p w14:paraId="65DB97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445CFB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822BB5D" w14:textId="77777777" w:rsidTr="006962C4">
        <w:trPr>
          <w:trHeight w:val="288"/>
          <w:jc w:val="center"/>
        </w:trPr>
        <w:tc>
          <w:tcPr>
            <w:tcW w:w="1696" w:type="dxa"/>
            <w:shd w:val="clear" w:color="auto" w:fill="auto"/>
            <w:noWrap/>
            <w:vAlign w:val="bottom"/>
            <w:hideMark/>
          </w:tcPr>
          <w:p w14:paraId="6EC5A36E" w14:textId="77777777" w:rsidR="006962C4" w:rsidRPr="006962C4" w:rsidRDefault="006962C4" w:rsidP="006962C4">
            <w:pPr>
              <w:jc w:val="right"/>
              <w:rPr>
                <w:color w:val="000000"/>
                <w:lang w:eastAsia="id-ID"/>
              </w:rPr>
            </w:pPr>
            <w:r w:rsidRPr="006962C4">
              <w:rPr>
                <w:color w:val="000000"/>
                <w:lang w:eastAsia="id-ID"/>
              </w:rPr>
              <w:t>44</w:t>
            </w:r>
          </w:p>
        </w:tc>
        <w:tc>
          <w:tcPr>
            <w:tcW w:w="1843" w:type="dxa"/>
            <w:shd w:val="clear" w:color="auto" w:fill="auto"/>
            <w:noWrap/>
            <w:vAlign w:val="bottom"/>
            <w:hideMark/>
          </w:tcPr>
          <w:p w14:paraId="2F1B9F8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C405E3"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1541CA" w14:textId="77777777" w:rsidTr="006962C4">
        <w:trPr>
          <w:trHeight w:val="288"/>
          <w:jc w:val="center"/>
        </w:trPr>
        <w:tc>
          <w:tcPr>
            <w:tcW w:w="1696" w:type="dxa"/>
            <w:shd w:val="clear" w:color="auto" w:fill="auto"/>
            <w:noWrap/>
            <w:vAlign w:val="bottom"/>
            <w:hideMark/>
          </w:tcPr>
          <w:p w14:paraId="177AE030" w14:textId="77777777" w:rsidR="006962C4" w:rsidRPr="006962C4" w:rsidRDefault="006962C4" w:rsidP="006962C4">
            <w:pPr>
              <w:jc w:val="right"/>
              <w:rPr>
                <w:color w:val="000000"/>
                <w:lang w:eastAsia="id-ID"/>
              </w:rPr>
            </w:pPr>
            <w:r w:rsidRPr="006962C4">
              <w:rPr>
                <w:color w:val="000000"/>
                <w:lang w:eastAsia="id-ID"/>
              </w:rPr>
              <w:t>45</w:t>
            </w:r>
          </w:p>
        </w:tc>
        <w:tc>
          <w:tcPr>
            <w:tcW w:w="1843" w:type="dxa"/>
            <w:shd w:val="clear" w:color="auto" w:fill="auto"/>
            <w:noWrap/>
            <w:vAlign w:val="bottom"/>
            <w:hideMark/>
          </w:tcPr>
          <w:p w14:paraId="5FF75F8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1808C5"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64F59ED" w14:textId="77777777" w:rsidTr="006962C4">
        <w:trPr>
          <w:trHeight w:val="288"/>
          <w:jc w:val="center"/>
        </w:trPr>
        <w:tc>
          <w:tcPr>
            <w:tcW w:w="1696" w:type="dxa"/>
            <w:shd w:val="clear" w:color="auto" w:fill="auto"/>
            <w:noWrap/>
            <w:vAlign w:val="bottom"/>
            <w:hideMark/>
          </w:tcPr>
          <w:p w14:paraId="3B899C27" w14:textId="77777777" w:rsidR="006962C4" w:rsidRPr="006962C4" w:rsidRDefault="006962C4" w:rsidP="006962C4">
            <w:pPr>
              <w:jc w:val="right"/>
              <w:rPr>
                <w:color w:val="000000"/>
                <w:lang w:eastAsia="id-ID"/>
              </w:rPr>
            </w:pPr>
            <w:r w:rsidRPr="006962C4">
              <w:rPr>
                <w:color w:val="000000"/>
                <w:lang w:eastAsia="id-ID"/>
              </w:rPr>
              <w:t>46</w:t>
            </w:r>
          </w:p>
        </w:tc>
        <w:tc>
          <w:tcPr>
            <w:tcW w:w="1843" w:type="dxa"/>
            <w:shd w:val="clear" w:color="auto" w:fill="auto"/>
            <w:noWrap/>
            <w:vAlign w:val="bottom"/>
            <w:hideMark/>
          </w:tcPr>
          <w:p w14:paraId="29385F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2BD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C9D1A11" w14:textId="77777777" w:rsidTr="006962C4">
        <w:trPr>
          <w:trHeight w:val="288"/>
          <w:jc w:val="center"/>
        </w:trPr>
        <w:tc>
          <w:tcPr>
            <w:tcW w:w="1696" w:type="dxa"/>
            <w:shd w:val="clear" w:color="auto" w:fill="auto"/>
            <w:noWrap/>
            <w:vAlign w:val="bottom"/>
            <w:hideMark/>
          </w:tcPr>
          <w:p w14:paraId="0D39D64E" w14:textId="77777777" w:rsidR="006962C4" w:rsidRPr="006962C4" w:rsidRDefault="006962C4" w:rsidP="006962C4">
            <w:pPr>
              <w:jc w:val="right"/>
              <w:rPr>
                <w:color w:val="000000"/>
                <w:lang w:eastAsia="id-ID"/>
              </w:rPr>
            </w:pPr>
            <w:r w:rsidRPr="006962C4">
              <w:rPr>
                <w:color w:val="000000"/>
                <w:lang w:eastAsia="id-ID"/>
              </w:rPr>
              <w:t>47</w:t>
            </w:r>
          </w:p>
        </w:tc>
        <w:tc>
          <w:tcPr>
            <w:tcW w:w="1843" w:type="dxa"/>
            <w:shd w:val="clear" w:color="auto" w:fill="auto"/>
            <w:noWrap/>
            <w:vAlign w:val="bottom"/>
            <w:hideMark/>
          </w:tcPr>
          <w:p w14:paraId="7EDF35D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2077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6B9652" w14:textId="77777777" w:rsidTr="006962C4">
        <w:trPr>
          <w:trHeight w:val="288"/>
          <w:jc w:val="center"/>
        </w:trPr>
        <w:tc>
          <w:tcPr>
            <w:tcW w:w="1696" w:type="dxa"/>
            <w:shd w:val="clear" w:color="auto" w:fill="auto"/>
            <w:noWrap/>
            <w:vAlign w:val="bottom"/>
            <w:hideMark/>
          </w:tcPr>
          <w:p w14:paraId="31FDEAAC" w14:textId="77777777" w:rsidR="006962C4" w:rsidRPr="006962C4" w:rsidRDefault="006962C4" w:rsidP="006962C4">
            <w:pPr>
              <w:jc w:val="right"/>
              <w:rPr>
                <w:color w:val="000000"/>
                <w:lang w:eastAsia="id-ID"/>
              </w:rPr>
            </w:pPr>
            <w:r w:rsidRPr="006962C4">
              <w:rPr>
                <w:color w:val="000000"/>
                <w:lang w:eastAsia="id-ID"/>
              </w:rPr>
              <w:t>48</w:t>
            </w:r>
          </w:p>
        </w:tc>
        <w:tc>
          <w:tcPr>
            <w:tcW w:w="1843" w:type="dxa"/>
            <w:shd w:val="clear" w:color="auto" w:fill="auto"/>
            <w:noWrap/>
            <w:vAlign w:val="bottom"/>
            <w:hideMark/>
          </w:tcPr>
          <w:p w14:paraId="7520A2E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171A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8D2CEF" w14:textId="77777777" w:rsidTr="006962C4">
        <w:trPr>
          <w:trHeight w:val="288"/>
          <w:jc w:val="center"/>
        </w:trPr>
        <w:tc>
          <w:tcPr>
            <w:tcW w:w="1696" w:type="dxa"/>
            <w:shd w:val="clear" w:color="auto" w:fill="auto"/>
            <w:noWrap/>
            <w:vAlign w:val="bottom"/>
            <w:hideMark/>
          </w:tcPr>
          <w:p w14:paraId="67728096" w14:textId="77777777" w:rsidR="006962C4" w:rsidRPr="006962C4" w:rsidRDefault="006962C4" w:rsidP="006962C4">
            <w:pPr>
              <w:jc w:val="right"/>
              <w:rPr>
                <w:color w:val="000000"/>
                <w:lang w:eastAsia="id-ID"/>
              </w:rPr>
            </w:pPr>
            <w:r w:rsidRPr="006962C4">
              <w:rPr>
                <w:color w:val="000000"/>
                <w:lang w:eastAsia="id-ID"/>
              </w:rPr>
              <w:t>49</w:t>
            </w:r>
          </w:p>
        </w:tc>
        <w:tc>
          <w:tcPr>
            <w:tcW w:w="1843" w:type="dxa"/>
            <w:shd w:val="clear" w:color="auto" w:fill="auto"/>
            <w:noWrap/>
            <w:vAlign w:val="bottom"/>
            <w:hideMark/>
          </w:tcPr>
          <w:p w14:paraId="2EBBD5D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707C7E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DB4329" w14:textId="77777777" w:rsidTr="006962C4">
        <w:trPr>
          <w:trHeight w:val="288"/>
          <w:jc w:val="center"/>
        </w:trPr>
        <w:tc>
          <w:tcPr>
            <w:tcW w:w="1696" w:type="dxa"/>
            <w:shd w:val="clear" w:color="auto" w:fill="auto"/>
            <w:noWrap/>
            <w:vAlign w:val="bottom"/>
            <w:hideMark/>
          </w:tcPr>
          <w:p w14:paraId="430186E5" w14:textId="77777777" w:rsidR="006962C4" w:rsidRPr="006962C4" w:rsidRDefault="006962C4" w:rsidP="006962C4">
            <w:pPr>
              <w:jc w:val="right"/>
              <w:rPr>
                <w:color w:val="000000"/>
                <w:lang w:eastAsia="id-ID"/>
              </w:rPr>
            </w:pPr>
            <w:r w:rsidRPr="006962C4">
              <w:rPr>
                <w:color w:val="000000"/>
                <w:lang w:eastAsia="id-ID"/>
              </w:rPr>
              <w:t>50</w:t>
            </w:r>
          </w:p>
        </w:tc>
        <w:tc>
          <w:tcPr>
            <w:tcW w:w="1843" w:type="dxa"/>
            <w:shd w:val="clear" w:color="auto" w:fill="auto"/>
            <w:noWrap/>
            <w:vAlign w:val="bottom"/>
            <w:hideMark/>
          </w:tcPr>
          <w:p w14:paraId="2CA0D04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062942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DA8E4A4" w14:textId="77777777" w:rsidTr="006962C4">
        <w:trPr>
          <w:trHeight w:val="288"/>
          <w:jc w:val="center"/>
        </w:trPr>
        <w:tc>
          <w:tcPr>
            <w:tcW w:w="1696" w:type="dxa"/>
            <w:shd w:val="clear" w:color="auto" w:fill="auto"/>
            <w:noWrap/>
            <w:vAlign w:val="bottom"/>
            <w:hideMark/>
          </w:tcPr>
          <w:p w14:paraId="06AC5A4F" w14:textId="77777777" w:rsidR="006962C4" w:rsidRPr="006962C4" w:rsidRDefault="006962C4" w:rsidP="006962C4">
            <w:pPr>
              <w:jc w:val="right"/>
              <w:rPr>
                <w:color w:val="000000"/>
                <w:lang w:eastAsia="id-ID"/>
              </w:rPr>
            </w:pPr>
            <w:r w:rsidRPr="006962C4">
              <w:rPr>
                <w:color w:val="000000"/>
                <w:lang w:eastAsia="id-ID"/>
              </w:rPr>
              <w:t>51</w:t>
            </w:r>
          </w:p>
        </w:tc>
        <w:tc>
          <w:tcPr>
            <w:tcW w:w="1843" w:type="dxa"/>
            <w:shd w:val="clear" w:color="auto" w:fill="auto"/>
            <w:noWrap/>
            <w:vAlign w:val="bottom"/>
            <w:hideMark/>
          </w:tcPr>
          <w:p w14:paraId="1D11371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87AE4D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1446E22" w14:textId="77777777" w:rsidTr="006962C4">
        <w:trPr>
          <w:trHeight w:val="288"/>
          <w:jc w:val="center"/>
        </w:trPr>
        <w:tc>
          <w:tcPr>
            <w:tcW w:w="1696" w:type="dxa"/>
            <w:shd w:val="clear" w:color="auto" w:fill="auto"/>
            <w:noWrap/>
            <w:vAlign w:val="bottom"/>
            <w:hideMark/>
          </w:tcPr>
          <w:p w14:paraId="335842B1" w14:textId="77777777" w:rsidR="006962C4" w:rsidRPr="006962C4" w:rsidRDefault="006962C4" w:rsidP="006962C4">
            <w:pPr>
              <w:jc w:val="right"/>
              <w:rPr>
                <w:color w:val="000000"/>
                <w:lang w:eastAsia="id-ID"/>
              </w:rPr>
            </w:pPr>
            <w:r w:rsidRPr="006962C4">
              <w:rPr>
                <w:color w:val="000000"/>
                <w:lang w:eastAsia="id-ID"/>
              </w:rPr>
              <w:t>52</w:t>
            </w:r>
          </w:p>
        </w:tc>
        <w:tc>
          <w:tcPr>
            <w:tcW w:w="1843" w:type="dxa"/>
            <w:shd w:val="clear" w:color="auto" w:fill="auto"/>
            <w:noWrap/>
            <w:vAlign w:val="bottom"/>
            <w:hideMark/>
          </w:tcPr>
          <w:p w14:paraId="5C03555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6EDF108"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0E80BE1" w14:textId="77777777" w:rsidTr="006962C4">
        <w:trPr>
          <w:trHeight w:val="288"/>
          <w:jc w:val="center"/>
        </w:trPr>
        <w:tc>
          <w:tcPr>
            <w:tcW w:w="1696" w:type="dxa"/>
            <w:shd w:val="clear" w:color="auto" w:fill="auto"/>
            <w:noWrap/>
            <w:vAlign w:val="bottom"/>
            <w:hideMark/>
          </w:tcPr>
          <w:p w14:paraId="69421153" w14:textId="77777777" w:rsidR="006962C4" w:rsidRPr="006962C4" w:rsidRDefault="006962C4" w:rsidP="006962C4">
            <w:pPr>
              <w:jc w:val="right"/>
              <w:rPr>
                <w:color w:val="000000"/>
                <w:lang w:eastAsia="id-ID"/>
              </w:rPr>
            </w:pPr>
            <w:r w:rsidRPr="006962C4">
              <w:rPr>
                <w:color w:val="000000"/>
                <w:lang w:eastAsia="id-ID"/>
              </w:rPr>
              <w:t>53</w:t>
            </w:r>
          </w:p>
        </w:tc>
        <w:tc>
          <w:tcPr>
            <w:tcW w:w="1843" w:type="dxa"/>
            <w:shd w:val="clear" w:color="auto" w:fill="auto"/>
            <w:noWrap/>
            <w:vAlign w:val="bottom"/>
            <w:hideMark/>
          </w:tcPr>
          <w:p w14:paraId="269F8A7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1901E5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D1D3AAC" w14:textId="77777777" w:rsidTr="006962C4">
        <w:trPr>
          <w:trHeight w:val="288"/>
          <w:jc w:val="center"/>
        </w:trPr>
        <w:tc>
          <w:tcPr>
            <w:tcW w:w="1696" w:type="dxa"/>
            <w:shd w:val="clear" w:color="auto" w:fill="auto"/>
            <w:noWrap/>
            <w:vAlign w:val="bottom"/>
            <w:hideMark/>
          </w:tcPr>
          <w:p w14:paraId="011C7349" w14:textId="77777777" w:rsidR="006962C4" w:rsidRPr="006962C4" w:rsidRDefault="006962C4" w:rsidP="006962C4">
            <w:pPr>
              <w:jc w:val="right"/>
              <w:rPr>
                <w:color w:val="000000"/>
                <w:lang w:eastAsia="id-ID"/>
              </w:rPr>
            </w:pPr>
            <w:r w:rsidRPr="006962C4">
              <w:rPr>
                <w:color w:val="000000"/>
                <w:lang w:eastAsia="id-ID"/>
              </w:rPr>
              <w:t>54</w:t>
            </w:r>
          </w:p>
        </w:tc>
        <w:tc>
          <w:tcPr>
            <w:tcW w:w="1843" w:type="dxa"/>
            <w:shd w:val="clear" w:color="auto" w:fill="auto"/>
            <w:noWrap/>
            <w:vAlign w:val="bottom"/>
            <w:hideMark/>
          </w:tcPr>
          <w:p w14:paraId="3B7F620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DF99D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1155013" w14:textId="77777777" w:rsidTr="006962C4">
        <w:trPr>
          <w:trHeight w:val="288"/>
          <w:jc w:val="center"/>
        </w:trPr>
        <w:tc>
          <w:tcPr>
            <w:tcW w:w="1696" w:type="dxa"/>
            <w:shd w:val="clear" w:color="auto" w:fill="auto"/>
            <w:noWrap/>
            <w:vAlign w:val="bottom"/>
            <w:hideMark/>
          </w:tcPr>
          <w:p w14:paraId="2560BE77" w14:textId="77777777" w:rsidR="006962C4" w:rsidRPr="006962C4" w:rsidRDefault="006962C4" w:rsidP="006962C4">
            <w:pPr>
              <w:jc w:val="right"/>
              <w:rPr>
                <w:color w:val="000000"/>
                <w:lang w:eastAsia="id-ID"/>
              </w:rPr>
            </w:pPr>
            <w:r w:rsidRPr="006962C4">
              <w:rPr>
                <w:color w:val="000000"/>
                <w:lang w:eastAsia="id-ID"/>
              </w:rPr>
              <w:t>55</w:t>
            </w:r>
          </w:p>
        </w:tc>
        <w:tc>
          <w:tcPr>
            <w:tcW w:w="1843" w:type="dxa"/>
            <w:shd w:val="clear" w:color="auto" w:fill="auto"/>
            <w:noWrap/>
            <w:vAlign w:val="bottom"/>
            <w:hideMark/>
          </w:tcPr>
          <w:p w14:paraId="0B779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5E3D95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51D8C2" w14:textId="77777777" w:rsidTr="006962C4">
        <w:trPr>
          <w:trHeight w:val="288"/>
          <w:jc w:val="center"/>
        </w:trPr>
        <w:tc>
          <w:tcPr>
            <w:tcW w:w="1696" w:type="dxa"/>
            <w:shd w:val="clear" w:color="auto" w:fill="auto"/>
            <w:noWrap/>
            <w:vAlign w:val="bottom"/>
            <w:hideMark/>
          </w:tcPr>
          <w:p w14:paraId="79AD933C" w14:textId="77777777" w:rsidR="006962C4" w:rsidRPr="006962C4" w:rsidRDefault="006962C4" w:rsidP="006962C4">
            <w:pPr>
              <w:jc w:val="right"/>
              <w:rPr>
                <w:color w:val="000000"/>
                <w:lang w:eastAsia="id-ID"/>
              </w:rPr>
            </w:pPr>
            <w:r w:rsidRPr="006962C4">
              <w:rPr>
                <w:color w:val="000000"/>
                <w:lang w:eastAsia="id-ID"/>
              </w:rPr>
              <w:lastRenderedPageBreak/>
              <w:t>56</w:t>
            </w:r>
          </w:p>
        </w:tc>
        <w:tc>
          <w:tcPr>
            <w:tcW w:w="1843" w:type="dxa"/>
            <w:shd w:val="clear" w:color="auto" w:fill="auto"/>
            <w:noWrap/>
            <w:vAlign w:val="bottom"/>
            <w:hideMark/>
          </w:tcPr>
          <w:p w14:paraId="12F656B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F687B6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C7787D1" w14:textId="77777777" w:rsidTr="006962C4">
        <w:trPr>
          <w:trHeight w:val="288"/>
          <w:jc w:val="center"/>
        </w:trPr>
        <w:tc>
          <w:tcPr>
            <w:tcW w:w="1696" w:type="dxa"/>
            <w:shd w:val="clear" w:color="auto" w:fill="auto"/>
            <w:noWrap/>
            <w:vAlign w:val="bottom"/>
            <w:hideMark/>
          </w:tcPr>
          <w:p w14:paraId="7CF55DDE" w14:textId="77777777" w:rsidR="006962C4" w:rsidRPr="006962C4" w:rsidRDefault="006962C4" w:rsidP="006962C4">
            <w:pPr>
              <w:jc w:val="right"/>
              <w:rPr>
                <w:color w:val="000000"/>
                <w:lang w:eastAsia="id-ID"/>
              </w:rPr>
            </w:pPr>
            <w:r w:rsidRPr="006962C4">
              <w:rPr>
                <w:color w:val="000000"/>
                <w:lang w:eastAsia="id-ID"/>
              </w:rPr>
              <w:t>57</w:t>
            </w:r>
          </w:p>
        </w:tc>
        <w:tc>
          <w:tcPr>
            <w:tcW w:w="1843" w:type="dxa"/>
            <w:shd w:val="clear" w:color="auto" w:fill="auto"/>
            <w:noWrap/>
            <w:vAlign w:val="bottom"/>
            <w:hideMark/>
          </w:tcPr>
          <w:p w14:paraId="6C1F14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F578A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3536FA" w14:textId="77777777" w:rsidTr="006962C4">
        <w:trPr>
          <w:trHeight w:val="288"/>
          <w:jc w:val="center"/>
        </w:trPr>
        <w:tc>
          <w:tcPr>
            <w:tcW w:w="1696" w:type="dxa"/>
            <w:shd w:val="clear" w:color="auto" w:fill="auto"/>
            <w:noWrap/>
            <w:vAlign w:val="bottom"/>
            <w:hideMark/>
          </w:tcPr>
          <w:p w14:paraId="70A25209" w14:textId="77777777" w:rsidR="006962C4" w:rsidRPr="006962C4" w:rsidRDefault="006962C4" w:rsidP="006962C4">
            <w:pPr>
              <w:jc w:val="right"/>
              <w:rPr>
                <w:color w:val="000000"/>
                <w:lang w:eastAsia="id-ID"/>
              </w:rPr>
            </w:pPr>
            <w:r w:rsidRPr="006962C4">
              <w:rPr>
                <w:color w:val="000000"/>
                <w:lang w:eastAsia="id-ID"/>
              </w:rPr>
              <w:t>58</w:t>
            </w:r>
          </w:p>
        </w:tc>
        <w:tc>
          <w:tcPr>
            <w:tcW w:w="1843" w:type="dxa"/>
            <w:shd w:val="clear" w:color="auto" w:fill="auto"/>
            <w:noWrap/>
            <w:vAlign w:val="bottom"/>
            <w:hideMark/>
          </w:tcPr>
          <w:p w14:paraId="1E321FC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FAD11F"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373B8D4F" w14:textId="77777777" w:rsidTr="006962C4">
        <w:trPr>
          <w:trHeight w:val="288"/>
          <w:jc w:val="center"/>
        </w:trPr>
        <w:tc>
          <w:tcPr>
            <w:tcW w:w="1696" w:type="dxa"/>
            <w:shd w:val="clear" w:color="auto" w:fill="auto"/>
            <w:noWrap/>
            <w:vAlign w:val="bottom"/>
            <w:hideMark/>
          </w:tcPr>
          <w:p w14:paraId="3C8AEECF" w14:textId="77777777" w:rsidR="006962C4" w:rsidRPr="006962C4" w:rsidRDefault="006962C4" w:rsidP="006962C4">
            <w:pPr>
              <w:jc w:val="right"/>
              <w:rPr>
                <w:color w:val="000000"/>
                <w:lang w:eastAsia="id-ID"/>
              </w:rPr>
            </w:pPr>
            <w:r w:rsidRPr="006962C4">
              <w:rPr>
                <w:color w:val="000000"/>
                <w:lang w:eastAsia="id-ID"/>
              </w:rPr>
              <w:t>59</w:t>
            </w:r>
          </w:p>
        </w:tc>
        <w:tc>
          <w:tcPr>
            <w:tcW w:w="1843" w:type="dxa"/>
            <w:shd w:val="clear" w:color="auto" w:fill="auto"/>
            <w:noWrap/>
            <w:vAlign w:val="bottom"/>
            <w:hideMark/>
          </w:tcPr>
          <w:p w14:paraId="38F85AC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C0885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C9B591F" w14:textId="77777777" w:rsidTr="006962C4">
        <w:trPr>
          <w:trHeight w:val="288"/>
          <w:jc w:val="center"/>
        </w:trPr>
        <w:tc>
          <w:tcPr>
            <w:tcW w:w="1696" w:type="dxa"/>
            <w:shd w:val="clear" w:color="auto" w:fill="auto"/>
            <w:noWrap/>
            <w:vAlign w:val="bottom"/>
            <w:hideMark/>
          </w:tcPr>
          <w:p w14:paraId="02A8D46A" w14:textId="77777777" w:rsidR="006962C4" w:rsidRPr="006962C4" w:rsidRDefault="006962C4" w:rsidP="006962C4">
            <w:pPr>
              <w:jc w:val="right"/>
              <w:rPr>
                <w:color w:val="000000"/>
                <w:lang w:eastAsia="id-ID"/>
              </w:rPr>
            </w:pPr>
            <w:r w:rsidRPr="006962C4">
              <w:rPr>
                <w:color w:val="000000"/>
                <w:lang w:eastAsia="id-ID"/>
              </w:rPr>
              <w:t>60</w:t>
            </w:r>
          </w:p>
        </w:tc>
        <w:tc>
          <w:tcPr>
            <w:tcW w:w="1843" w:type="dxa"/>
            <w:shd w:val="clear" w:color="auto" w:fill="auto"/>
            <w:noWrap/>
            <w:vAlign w:val="bottom"/>
            <w:hideMark/>
          </w:tcPr>
          <w:p w14:paraId="21E9894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744271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47AB5B1" w14:textId="77777777" w:rsidTr="006962C4">
        <w:trPr>
          <w:trHeight w:val="288"/>
          <w:jc w:val="center"/>
        </w:trPr>
        <w:tc>
          <w:tcPr>
            <w:tcW w:w="1696" w:type="dxa"/>
            <w:shd w:val="clear" w:color="auto" w:fill="auto"/>
            <w:noWrap/>
            <w:vAlign w:val="bottom"/>
            <w:hideMark/>
          </w:tcPr>
          <w:p w14:paraId="5EB6B89A" w14:textId="77777777" w:rsidR="006962C4" w:rsidRPr="006962C4" w:rsidRDefault="006962C4" w:rsidP="006962C4">
            <w:pPr>
              <w:jc w:val="right"/>
              <w:rPr>
                <w:color w:val="000000"/>
                <w:lang w:eastAsia="id-ID"/>
              </w:rPr>
            </w:pPr>
            <w:r w:rsidRPr="006962C4">
              <w:rPr>
                <w:color w:val="000000"/>
                <w:lang w:eastAsia="id-ID"/>
              </w:rPr>
              <w:t>61</w:t>
            </w:r>
          </w:p>
        </w:tc>
        <w:tc>
          <w:tcPr>
            <w:tcW w:w="1843" w:type="dxa"/>
            <w:shd w:val="clear" w:color="auto" w:fill="auto"/>
            <w:noWrap/>
            <w:vAlign w:val="bottom"/>
            <w:hideMark/>
          </w:tcPr>
          <w:p w14:paraId="22D4CA9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6C796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5EAC9C4" w14:textId="77777777" w:rsidTr="006962C4">
        <w:trPr>
          <w:trHeight w:val="288"/>
          <w:jc w:val="center"/>
        </w:trPr>
        <w:tc>
          <w:tcPr>
            <w:tcW w:w="1696" w:type="dxa"/>
            <w:shd w:val="clear" w:color="auto" w:fill="auto"/>
            <w:noWrap/>
            <w:vAlign w:val="bottom"/>
            <w:hideMark/>
          </w:tcPr>
          <w:p w14:paraId="02992D82" w14:textId="77777777" w:rsidR="006962C4" w:rsidRPr="006962C4" w:rsidRDefault="006962C4" w:rsidP="006962C4">
            <w:pPr>
              <w:jc w:val="right"/>
              <w:rPr>
                <w:color w:val="000000"/>
                <w:lang w:eastAsia="id-ID"/>
              </w:rPr>
            </w:pPr>
            <w:r w:rsidRPr="006962C4">
              <w:rPr>
                <w:color w:val="000000"/>
                <w:lang w:eastAsia="id-ID"/>
              </w:rPr>
              <w:t>62</w:t>
            </w:r>
          </w:p>
        </w:tc>
        <w:tc>
          <w:tcPr>
            <w:tcW w:w="1843" w:type="dxa"/>
            <w:shd w:val="clear" w:color="auto" w:fill="auto"/>
            <w:noWrap/>
            <w:vAlign w:val="bottom"/>
            <w:hideMark/>
          </w:tcPr>
          <w:p w14:paraId="49737E6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EC56619"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B6BBF3" w14:textId="77777777" w:rsidTr="006962C4">
        <w:trPr>
          <w:trHeight w:val="288"/>
          <w:jc w:val="center"/>
        </w:trPr>
        <w:tc>
          <w:tcPr>
            <w:tcW w:w="1696" w:type="dxa"/>
            <w:shd w:val="clear" w:color="auto" w:fill="auto"/>
            <w:noWrap/>
            <w:vAlign w:val="bottom"/>
            <w:hideMark/>
          </w:tcPr>
          <w:p w14:paraId="3B4B2145" w14:textId="77777777" w:rsidR="006962C4" w:rsidRPr="006962C4" w:rsidRDefault="006962C4" w:rsidP="006962C4">
            <w:pPr>
              <w:jc w:val="right"/>
              <w:rPr>
                <w:color w:val="000000"/>
                <w:lang w:eastAsia="id-ID"/>
              </w:rPr>
            </w:pPr>
            <w:r w:rsidRPr="006962C4">
              <w:rPr>
                <w:color w:val="000000"/>
                <w:lang w:eastAsia="id-ID"/>
              </w:rPr>
              <w:t>63</w:t>
            </w:r>
          </w:p>
        </w:tc>
        <w:tc>
          <w:tcPr>
            <w:tcW w:w="1843" w:type="dxa"/>
            <w:shd w:val="clear" w:color="auto" w:fill="auto"/>
            <w:noWrap/>
            <w:vAlign w:val="bottom"/>
            <w:hideMark/>
          </w:tcPr>
          <w:p w14:paraId="4C482F5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4C8C8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E84B0BB" w14:textId="77777777" w:rsidTr="006962C4">
        <w:trPr>
          <w:trHeight w:val="288"/>
          <w:jc w:val="center"/>
        </w:trPr>
        <w:tc>
          <w:tcPr>
            <w:tcW w:w="1696" w:type="dxa"/>
            <w:shd w:val="clear" w:color="auto" w:fill="auto"/>
            <w:noWrap/>
            <w:vAlign w:val="bottom"/>
            <w:hideMark/>
          </w:tcPr>
          <w:p w14:paraId="2C5554FC" w14:textId="77777777" w:rsidR="006962C4" w:rsidRPr="006962C4" w:rsidRDefault="006962C4" w:rsidP="006962C4">
            <w:pPr>
              <w:jc w:val="right"/>
              <w:rPr>
                <w:color w:val="000000"/>
                <w:lang w:eastAsia="id-ID"/>
              </w:rPr>
            </w:pPr>
            <w:r w:rsidRPr="006962C4">
              <w:rPr>
                <w:color w:val="000000"/>
                <w:lang w:eastAsia="id-ID"/>
              </w:rPr>
              <w:t>64</w:t>
            </w:r>
          </w:p>
        </w:tc>
        <w:tc>
          <w:tcPr>
            <w:tcW w:w="1843" w:type="dxa"/>
            <w:shd w:val="clear" w:color="auto" w:fill="auto"/>
            <w:noWrap/>
            <w:vAlign w:val="bottom"/>
            <w:hideMark/>
          </w:tcPr>
          <w:p w14:paraId="60AA1D3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92EABE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AC20278" w14:textId="77777777" w:rsidTr="006962C4">
        <w:trPr>
          <w:trHeight w:val="288"/>
          <w:jc w:val="center"/>
        </w:trPr>
        <w:tc>
          <w:tcPr>
            <w:tcW w:w="1696" w:type="dxa"/>
            <w:shd w:val="clear" w:color="auto" w:fill="auto"/>
            <w:noWrap/>
            <w:vAlign w:val="bottom"/>
            <w:hideMark/>
          </w:tcPr>
          <w:p w14:paraId="137CAF42" w14:textId="77777777" w:rsidR="006962C4" w:rsidRPr="006962C4" w:rsidRDefault="006962C4" w:rsidP="006962C4">
            <w:pPr>
              <w:jc w:val="right"/>
              <w:rPr>
                <w:color w:val="000000"/>
                <w:lang w:eastAsia="id-ID"/>
              </w:rPr>
            </w:pPr>
            <w:r w:rsidRPr="006962C4">
              <w:rPr>
                <w:color w:val="000000"/>
                <w:lang w:eastAsia="id-ID"/>
              </w:rPr>
              <w:t>65</w:t>
            </w:r>
          </w:p>
        </w:tc>
        <w:tc>
          <w:tcPr>
            <w:tcW w:w="1843" w:type="dxa"/>
            <w:shd w:val="clear" w:color="auto" w:fill="auto"/>
            <w:noWrap/>
            <w:vAlign w:val="bottom"/>
            <w:hideMark/>
          </w:tcPr>
          <w:p w14:paraId="315C28B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79358C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FB82A05" w14:textId="77777777" w:rsidTr="006962C4">
        <w:trPr>
          <w:trHeight w:val="288"/>
          <w:jc w:val="center"/>
        </w:trPr>
        <w:tc>
          <w:tcPr>
            <w:tcW w:w="1696" w:type="dxa"/>
            <w:shd w:val="clear" w:color="auto" w:fill="auto"/>
            <w:noWrap/>
            <w:vAlign w:val="bottom"/>
            <w:hideMark/>
          </w:tcPr>
          <w:p w14:paraId="6FE57B33" w14:textId="77777777" w:rsidR="006962C4" w:rsidRPr="006962C4" w:rsidRDefault="006962C4" w:rsidP="006962C4">
            <w:pPr>
              <w:jc w:val="right"/>
              <w:rPr>
                <w:color w:val="000000"/>
                <w:lang w:eastAsia="id-ID"/>
              </w:rPr>
            </w:pPr>
            <w:r w:rsidRPr="006962C4">
              <w:rPr>
                <w:color w:val="000000"/>
                <w:lang w:eastAsia="id-ID"/>
              </w:rPr>
              <w:t>66</w:t>
            </w:r>
          </w:p>
        </w:tc>
        <w:tc>
          <w:tcPr>
            <w:tcW w:w="1843" w:type="dxa"/>
            <w:shd w:val="clear" w:color="auto" w:fill="auto"/>
            <w:noWrap/>
            <w:vAlign w:val="bottom"/>
            <w:hideMark/>
          </w:tcPr>
          <w:p w14:paraId="51B449E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C846F8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FFD146" w14:textId="77777777" w:rsidTr="006962C4">
        <w:trPr>
          <w:trHeight w:val="288"/>
          <w:jc w:val="center"/>
        </w:trPr>
        <w:tc>
          <w:tcPr>
            <w:tcW w:w="1696" w:type="dxa"/>
            <w:shd w:val="clear" w:color="auto" w:fill="auto"/>
            <w:noWrap/>
            <w:vAlign w:val="bottom"/>
            <w:hideMark/>
          </w:tcPr>
          <w:p w14:paraId="6730EBB0" w14:textId="77777777" w:rsidR="006962C4" w:rsidRPr="006962C4" w:rsidRDefault="006962C4" w:rsidP="006962C4">
            <w:pPr>
              <w:jc w:val="right"/>
              <w:rPr>
                <w:color w:val="000000"/>
                <w:lang w:eastAsia="id-ID"/>
              </w:rPr>
            </w:pPr>
            <w:r w:rsidRPr="006962C4">
              <w:rPr>
                <w:color w:val="000000"/>
                <w:lang w:eastAsia="id-ID"/>
              </w:rPr>
              <w:t>67</w:t>
            </w:r>
          </w:p>
        </w:tc>
        <w:tc>
          <w:tcPr>
            <w:tcW w:w="1843" w:type="dxa"/>
            <w:shd w:val="clear" w:color="auto" w:fill="auto"/>
            <w:noWrap/>
            <w:vAlign w:val="bottom"/>
            <w:hideMark/>
          </w:tcPr>
          <w:p w14:paraId="5ACEB20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690906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5FD597BB" w14:textId="77777777" w:rsidTr="006962C4">
        <w:trPr>
          <w:trHeight w:val="288"/>
          <w:jc w:val="center"/>
        </w:trPr>
        <w:tc>
          <w:tcPr>
            <w:tcW w:w="1696" w:type="dxa"/>
            <w:shd w:val="clear" w:color="auto" w:fill="auto"/>
            <w:noWrap/>
            <w:vAlign w:val="bottom"/>
            <w:hideMark/>
          </w:tcPr>
          <w:p w14:paraId="1B0C43D2" w14:textId="77777777" w:rsidR="006962C4" w:rsidRPr="006962C4" w:rsidRDefault="006962C4" w:rsidP="006962C4">
            <w:pPr>
              <w:jc w:val="right"/>
              <w:rPr>
                <w:color w:val="000000"/>
                <w:lang w:eastAsia="id-ID"/>
              </w:rPr>
            </w:pPr>
            <w:r w:rsidRPr="006962C4">
              <w:rPr>
                <w:color w:val="000000"/>
                <w:lang w:eastAsia="id-ID"/>
              </w:rPr>
              <w:t>68</w:t>
            </w:r>
          </w:p>
        </w:tc>
        <w:tc>
          <w:tcPr>
            <w:tcW w:w="1843" w:type="dxa"/>
            <w:shd w:val="clear" w:color="auto" w:fill="auto"/>
            <w:noWrap/>
            <w:vAlign w:val="bottom"/>
            <w:hideMark/>
          </w:tcPr>
          <w:p w14:paraId="40929D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3B19CB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8250487" w14:textId="77777777" w:rsidTr="006962C4">
        <w:trPr>
          <w:trHeight w:val="288"/>
          <w:jc w:val="center"/>
        </w:trPr>
        <w:tc>
          <w:tcPr>
            <w:tcW w:w="1696" w:type="dxa"/>
            <w:shd w:val="clear" w:color="auto" w:fill="auto"/>
            <w:noWrap/>
            <w:vAlign w:val="bottom"/>
            <w:hideMark/>
          </w:tcPr>
          <w:p w14:paraId="202AC1D1" w14:textId="77777777" w:rsidR="006962C4" w:rsidRPr="006962C4" w:rsidRDefault="006962C4" w:rsidP="006962C4">
            <w:pPr>
              <w:jc w:val="right"/>
              <w:rPr>
                <w:color w:val="000000"/>
                <w:lang w:eastAsia="id-ID"/>
              </w:rPr>
            </w:pPr>
            <w:r w:rsidRPr="006962C4">
              <w:rPr>
                <w:color w:val="000000"/>
                <w:lang w:eastAsia="id-ID"/>
              </w:rPr>
              <w:t>69</w:t>
            </w:r>
          </w:p>
        </w:tc>
        <w:tc>
          <w:tcPr>
            <w:tcW w:w="1843" w:type="dxa"/>
            <w:shd w:val="clear" w:color="auto" w:fill="auto"/>
            <w:noWrap/>
            <w:vAlign w:val="bottom"/>
            <w:hideMark/>
          </w:tcPr>
          <w:p w14:paraId="235A437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8DA420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5D6186B" w14:textId="77777777" w:rsidTr="006962C4">
        <w:trPr>
          <w:trHeight w:val="288"/>
          <w:jc w:val="center"/>
        </w:trPr>
        <w:tc>
          <w:tcPr>
            <w:tcW w:w="1696" w:type="dxa"/>
            <w:shd w:val="clear" w:color="auto" w:fill="auto"/>
            <w:noWrap/>
            <w:vAlign w:val="bottom"/>
            <w:hideMark/>
          </w:tcPr>
          <w:p w14:paraId="4F2B8908" w14:textId="77777777" w:rsidR="006962C4" w:rsidRPr="006962C4" w:rsidRDefault="006962C4" w:rsidP="006962C4">
            <w:pPr>
              <w:jc w:val="right"/>
              <w:rPr>
                <w:color w:val="000000"/>
                <w:lang w:eastAsia="id-ID"/>
              </w:rPr>
            </w:pPr>
            <w:r w:rsidRPr="006962C4">
              <w:rPr>
                <w:color w:val="000000"/>
                <w:lang w:eastAsia="id-ID"/>
              </w:rPr>
              <w:t>70</w:t>
            </w:r>
          </w:p>
        </w:tc>
        <w:tc>
          <w:tcPr>
            <w:tcW w:w="1843" w:type="dxa"/>
            <w:shd w:val="clear" w:color="auto" w:fill="auto"/>
            <w:noWrap/>
            <w:vAlign w:val="bottom"/>
            <w:hideMark/>
          </w:tcPr>
          <w:p w14:paraId="5434D784"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A3CB41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0DF7FCC" w14:textId="77777777" w:rsidTr="006962C4">
        <w:trPr>
          <w:trHeight w:val="288"/>
          <w:jc w:val="center"/>
        </w:trPr>
        <w:tc>
          <w:tcPr>
            <w:tcW w:w="1696" w:type="dxa"/>
            <w:shd w:val="clear" w:color="auto" w:fill="auto"/>
            <w:noWrap/>
            <w:vAlign w:val="bottom"/>
            <w:hideMark/>
          </w:tcPr>
          <w:p w14:paraId="1173ABF2" w14:textId="77777777" w:rsidR="006962C4" w:rsidRPr="006962C4" w:rsidRDefault="006962C4" w:rsidP="006962C4">
            <w:pPr>
              <w:jc w:val="right"/>
              <w:rPr>
                <w:color w:val="000000"/>
                <w:lang w:eastAsia="id-ID"/>
              </w:rPr>
            </w:pPr>
            <w:r w:rsidRPr="006962C4">
              <w:rPr>
                <w:color w:val="000000"/>
                <w:lang w:eastAsia="id-ID"/>
              </w:rPr>
              <w:t>71</w:t>
            </w:r>
          </w:p>
        </w:tc>
        <w:tc>
          <w:tcPr>
            <w:tcW w:w="1843" w:type="dxa"/>
            <w:shd w:val="clear" w:color="auto" w:fill="auto"/>
            <w:noWrap/>
            <w:vAlign w:val="bottom"/>
            <w:hideMark/>
          </w:tcPr>
          <w:p w14:paraId="1D982C0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1DE86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91413D" w14:textId="77777777" w:rsidTr="006962C4">
        <w:trPr>
          <w:trHeight w:val="288"/>
          <w:jc w:val="center"/>
        </w:trPr>
        <w:tc>
          <w:tcPr>
            <w:tcW w:w="1696" w:type="dxa"/>
            <w:shd w:val="clear" w:color="auto" w:fill="auto"/>
            <w:noWrap/>
            <w:vAlign w:val="bottom"/>
            <w:hideMark/>
          </w:tcPr>
          <w:p w14:paraId="1936564E" w14:textId="77777777" w:rsidR="006962C4" w:rsidRPr="006962C4" w:rsidRDefault="006962C4" w:rsidP="006962C4">
            <w:pPr>
              <w:jc w:val="right"/>
              <w:rPr>
                <w:color w:val="000000"/>
                <w:lang w:eastAsia="id-ID"/>
              </w:rPr>
            </w:pPr>
            <w:r w:rsidRPr="006962C4">
              <w:rPr>
                <w:color w:val="000000"/>
                <w:lang w:eastAsia="id-ID"/>
              </w:rPr>
              <w:t>72</w:t>
            </w:r>
          </w:p>
        </w:tc>
        <w:tc>
          <w:tcPr>
            <w:tcW w:w="1843" w:type="dxa"/>
            <w:shd w:val="clear" w:color="auto" w:fill="auto"/>
            <w:noWrap/>
            <w:vAlign w:val="bottom"/>
            <w:hideMark/>
          </w:tcPr>
          <w:p w14:paraId="5499B3B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79086D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6A42E30" w14:textId="77777777" w:rsidTr="006962C4">
        <w:trPr>
          <w:trHeight w:val="288"/>
          <w:jc w:val="center"/>
        </w:trPr>
        <w:tc>
          <w:tcPr>
            <w:tcW w:w="1696" w:type="dxa"/>
            <w:shd w:val="clear" w:color="auto" w:fill="auto"/>
            <w:noWrap/>
            <w:vAlign w:val="bottom"/>
            <w:hideMark/>
          </w:tcPr>
          <w:p w14:paraId="5580B346" w14:textId="77777777" w:rsidR="006962C4" w:rsidRPr="006962C4" w:rsidRDefault="006962C4" w:rsidP="006962C4">
            <w:pPr>
              <w:jc w:val="right"/>
              <w:rPr>
                <w:color w:val="000000"/>
                <w:lang w:eastAsia="id-ID"/>
              </w:rPr>
            </w:pPr>
            <w:r w:rsidRPr="006962C4">
              <w:rPr>
                <w:color w:val="000000"/>
                <w:lang w:eastAsia="id-ID"/>
              </w:rPr>
              <w:t>73</w:t>
            </w:r>
          </w:p>
        </w:tc>
        <w:tc>
          <w:tcPr>
            <w:tcW w:w="1843" w:type="dxa"/>
            <w:shd w:val="clear" w:color="auto" w:fill="auto"/>
            <w:noWrap/>
            <w:vAlign w:val="bottom"/>
            <w:hideMark/>
          </w:tcPr>
          <w:p w14:paraId="456A76D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05E2452"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8405F98" w14:textId="77777777" w:rsidTr="006962C4">
        <w:trPr>
          <w:trHeight w:val="288"/>
          <w:jc w:val="center"/>
        </w:trPr>
        <w:tc>
          <w:tcPr>
            <w:tcW w:w="1696" w:type="dxa"/>
            <w:shd w:val="clear" w:color="auto" w:fill="auto"/>
            <w:noWrap/>
            <w:vAlign w:val="bottom"/>
            <w:hideMark/>
          </w:tcPr>
          <w:p w14:paraId="738CBD74" w14:textId="77777777" w:rsidR="006962C4" w:rsidRPr="006962C4" w:rsidRDefault="006962C4" w:rsidP="006962C4">
            <w:pPr>
              <w:jc w:val="right"/>
              <w:rPr>
                <w:color w:val="000000"/>
                <w:lang w:eastAsia="id-ID"/>
              </w:rPr>
            </w:pPr>
            <w:r w:rsidRPr="006962C4">
              <w:rPr>
                <w:color w:val="000000"/>
                <w:lang w:eastAsia="id-ID"/>
              </w:rPr>
              <w:t>74</w:t>
            </w:r>
          </w:p>
        </w:tc>
        <w:tc>
          <w:tcPr>
            <w:tcW w:w="1843" w:type="dxa"/>
            <w:shd w:val="clear" w:color="auto" w:fill="auto"/>
            <w:noWrap/>
            <w:vAlign w:val="bottom"/>
            <w:hideMark/>
          </w:tcPr>
          <w:p w14:paraId="794CF90F"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BA046"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188986E" w14:textId="77777777" w:rsidTr="006962C4">
        <w:trPr>
          <w:trHeight w:val="288"/>
          <w:jc w:val="center"/>
        </w:trPr>
        <w:tc>
          <w:tcPr>
            <w:tcW w:w="1696" w:type="dxa"/>
            <w:shd w:val="clear" w:color="auto" w:fill="auto"/>
            <w:noWrap/>
            <w:vAlign w:val="bottom"/>
            <w:hideMark/>
          </w:tcPr>
          <w:p w14:paraId="28A00C9B" w14:textId="77777777" w:rsidR="006962C4" w:rsidRPr="006962C4" w:rsidRDefault="006962C4" w:rsidP="006962C4">
            <w:pPr>
              <w:jc w:val="right"/>
              <w:rPr>
                <w:color w:val="000000"/>
                <w:lang w:eastAsia="id-ID"/>
              </w:rPr>
            </w:pPr>
            <w:r w:rsidRPr="006962C4">
              <w:rPr>
                <w:color w:val="000000"/>
                <w:lang w:eastAsia="id-ID"/>
              </w:rPr>
              <w:t>75</w:t>
            </w:r>
          </w:p>
        </w:tc>
        <w:tc>
          <w:tcPr>
            <w:tcW w:w="1843" w:type="dxa"/>
            <w:shd w:val="clear" w:color="auto" w:fill="auto"/>
            <w:noWrap/>
            <w:vAlign w:val="bottom"/>
            <w:hideMark/>
          </w:tcPr>
          <w:p w14:paraId="1F106D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44977D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8956B5" w14:textId="77777777" w:rsidTr="006962C4">
        <w:trPr>
          <w:trHeight w:val="288"/>
          <w:jc w:val="center"/>
        </w:trPr>
        <w:tc>
          <w:tcPr>
            <w:tcW w:w="1696" w:type="dxa"/>
            <w:shd w:val="clear" w:color="auto" w:fill="auto"/>
            <w:noWrap/>
            <w:vAlign w:val="bottom"/>
            <w:hideMark/>
          </w:tcPr>
          <w:p w14:paraId="104C7574" w14:textId="77777777" w:rsidR="006962C4" w:rsidRPr="006962C4" w:rsidRDefault="006962C4" w:rsidP="006962C4">
            <w:pPr>
              <w:jc w:val="right"/>
              <w:rPr>
                <w:color w:val="000000"/>
                <w:lang w:eastAsia="id-ID"/>
              </w:rPr>
            </w:pPr>
            <w:r w:rsidRPr="006962C4">
              <w:rPr>
                <w:color w:val="000000"/>
                <w:lang w:eastAsia="id-ID"/>
              </w:rPr>
              <w:t>76</w:t>
            </w:r>
          </w:p>
        </w:tc>
        <w:tc>
          <w:tcPr>
            <w:tcW w:w="1843" w:type="dxa"/>
            <w:shd w:val="clear" w:color="auto" w:fill="auto"/>
            <w:noWrap/>
            <w:vAlign w:val="bottom"/>
            <w:hideMark/>
          </w:tcPr>
          <w:p w14:paraId="60428D2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42ECD5D"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3DFDA6B" w14:textId="77777777" w:rsidTr="006962C4">
        <w:trPr>
          <w:trHeight w:val="288"/>
          <w:jc w:val="center"/>
        </w:trPr>
        <w:tc>
          <w:tcPr>
            <w:tcW w:w="1696" w:type="dxa"/>
            <w:shd w:val="clear" w:color="auto" w:fill="auto"/>
            <w:noWrap/>
            <w:vAlign w:val="bottom"/>
            <w:hideMark/>
          </w:tcPr>
          <w:p w14:paraId="29D02337" w14:textId="77777777" w:rsidR="006962C4" w:rsidRPr="006962C4" w:rsidRDefault="006962C4" w:rsidP="006962C4">
            <w:pPr>
              <w:jc w:val="right"/>
              <w:rPr>
                <w:color w:val="000000"/>
                <w:lang w:eastAsia="id-ID"/>
              </w:rPr>
            </w:pPr>
            <w:r w:rsidRPr="006962C4">
              <w:rPr>
                <w:color w:val="000000"/>
                <w:lang w:eastAsia="id-ID"/>
              </w:rPr>
              <w:t>77</w:t>
            </w:r>
          </w:p>
        </w:tc>
        <w:tc>
          <w:tcPr>
            <w:tcW w:w="1843" w:type="dxa"/>
            <w:shd w:val="clear" w:color="auto" w:fill="auto"/>
            <w:noWrap/>
            <w:vAlign w:val="bottom"/>
            <w:hideMark/>
          </w:tcPr>
          <w:p w14:paraId="30E3B7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F2E8F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C8AA99B" w14:textId="77777777" w:rsidTr="006962C4">
        <w:trPr>
          <w:trHeight w:val="288"/>
          <w:jc w:val="center"/>
        </w:trPr>
        <w:tc>
          <w:tcPr>
            <w:tcW w:w="1696" w:type="dxa"/>
            <w:shd w:val="clear" w:color="auto" w:fill="auto"/>
            <w:noWrap/>
            <w:vAlign w:val="bottom"/>
            <w:hideMark/>
          </w:tcPr>
          <w:p w14:paraId="7DCB056C" w14:textId="77777777" w:rsidR="006962C4" w:rsidRPr="006962C4" w:rsidRDefault="006962C4" w:rsidP="006962C4">
            <w:pPr>
              <w:jc w:val="right"/>
              <w:rPr>
                <w:color w:val="000000"/>
                <w:lang w:eastAsia="id-ID"/>
              </w:rPr>
            </w:pPr>
            <w:r w:rsidRPr="006962C4">
              <w:rPr>
                <w:color w:val="000000"/>
                <w:lang w:eastAsia="id-ID"/>
              </w:rPr>
              <w:t>78</w:t>
            </w:r>
          </w:p>
        </w:tc>
        <w:tc>
          <w:tcPr>
            <w:tcW w:w="1843" w:type="dxa"/>
            <w:shd w:val="clear" w:color="auto" w:fill="auto"/>
            <w:noWrap/>
            <w:vAlign w:val="bottom"/>
            <w:hideMark/>
          </w:tcPr>
          <w:p w14:paraId="709BF62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A3FCC3A"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B796EFC" w14:textId="77777777" w:rsidTr="006962C4">
        <w:trPr>
          <w:trHeight w:val="288"/>
          <w:jc w:val="center"/>
        </w:trPr>
        <w:tc>
          <w:tcPr>
            <w:tcW w:w="1696" w:type="dxa"/>
            <w:shd w:val="clear" w:color="auto" w:fill="auto"/>
            <w:noWrap/>
            <w:vAlign w:val="bottom"/>
            <w:hideMark/>
          </w:tcPr>
          <w:p w14:paraId="1E9985AA" w14:textId="77777777" w:rsidR="006962C4" w:rsidRPr="006962C4" w:rsidRDefault="006962C4" w:rsidP="006962C4">
            <w:pPr>
              <w:jc w:val="right"/>
              <w:rPr>
                <w:color w:val="000000"/>
                <w:lang w:eastAsia="id-ID"/>
              </w:rPr>
            </w:pPr>
            <w:r w:rsidRPr="006962C4">
              <w:rPr>
                <w:color w:val="000000"/>
                <w:lang w:eastAsia="id-ID"/>
              </w:rPr>
              <w:t>79</w:t>
            </w:r>
          </w:p>
        </w:tc>
        <w:tc>
          <w:tcPr>
            <w:tcW w:w="1843" w:type="dxa"/>
            <w:shd w:val="clear" w:color="auto" w:fill="auto"/>
            <w:noWrap/>
            <w:vAlign w:val="bottom"/>
            <w:hideMark/>
          </w:tcPr>
          <w:p w14:paraId="02A9830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C148D3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21A9E01" w14:textId="77777777" w:rsidTr="006962C4">
        <w:trPr>
          <w:trHeight w:val="288"/>
          <w:jc w:val="center"/>
        </w:trPr>
        <w:tc>
          <w:tcPr>
            <w:tcW w:w="1696" w:type="dxa"/>
            <w:shd w:val="clear" w:color="auto" w:fill="auto"/>
            <w:noWrap/>
            <w:vAlign w:val="bottom"/>
            <w:hideMark/>
          </w:tcPr>
          <w:p w14:paraId="7CA3B6C0" w14:textId="77777777" w:rsidR="006962C4" w:rsidRPr="006962C4" w:rsidRDefault="006962C4" w:rsidP="006962C4">
            <w:pPr>
              <w:jc w:val="right"/>
              <w:rPr>
                <w:color w:val="000000"/>
                <w:lang w:eastAsia="id-ID"/>
              </w:rPr>
            </w:pPr>
            <w:r w:rsidRPr="006962C4">
              <w:rPr>
                <w:color w:val="000000"/>
                <w:lang w:eastAsia="id-ID"/>
              </w:rPr>
              <w:t>80</w:t>
            </w:r>
          </w:p>
        </w:tc>
        <w:tc>
          <w:tcPr>
            <w:tcW w:w="1843" w:type="dxa"/>
            <w:shd w:val="clear" w:color="auto" w:fill="auto"/>
            <w:noWrap/>
            <w:vAlign w:val="bottom"/>
            <w:hideMark/>
          </w:tcPr>
          <w:p w14:paraId="2FA6D1A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DC678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2B8A84B" w14:textId="77777777" w:rsidTr="006962C4">
        <w:trPr>
          <w:trHeight w:val="288"/>
          <w:jc w:val="center"/>
        </w:trPr>
        <w:tc>
          <w:tcPr>
            <w:tcW w:w="1696" w:type="dxa"/>
            <w:shd w:val="clear" w:color="auto" w:fill="auto"/>
            <w:noWrap/>
            <w:vAlign w:val="bottom"/>
            <w:hideMark/>
          </w:tcPr>
          <w:p w14:paraId="422C47C8" w14:textId="77777777" w:rsidR="006962C4" w:rsidRPr="006962C4" w:rsidRDefault="006962C4" w:rsidP="006962C4">
            <w:pPr>
              <w:jc w:val="right"/>
              <w:rPr>
                <w:color w:val="000000"/>
                <w:lang w:eastAsia="id-ID"/>
              </w:rPr>
            </w:pPr>
            <w:r w:rsidRPr="006962C4">
              <w:rPr>
                <w:color w:val="000000"/>
                <w:lang w:eastAsia="id-ID"/>
              </w:rPr>
              <w:t>81</w:t>
            </w:r>
          </w:p>
        </w:tc>
        <w:tc>
          <w:tcPr>
            <w:tcW w:w="1843" w:type="dxa"/>
            <w:shd w:val="clear" w:color="auto" w:fill="auto"/>
            <w:noWrap/>
            <w:vAlign w:val="bottom"/>
            <w:hideMark/>
          </w:tcPr>
          <w:p w14:paraId="37CA9F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34540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64DAFD4C" w14:textId="77777777" w:rsidTr="006962C4">
        <w:trPr>
          <w:trHeight w:val="288"/>
          <w:jc w:val="center"/>
        </w:trPr>
        <w:tc>
          <w:tcPr>
            <w:tcW w:w="1696" w:type="dxa"/>
            <w:shd w:val="clear" w:color="auto" w:fill="auto"/>
            <w:noWrap/>
            <w:vAlign w:val="bottom"/>
            <w:hideMark/>
          </w:tcPr>
          <w:p w14:paraId="411D1B7D" w14:textId="77777777" w:rsidR="006962C4" w:rsidRPr="006962C4" w:rsidRDefault="006962C4" w:rsidP="006962C4">
            <w:pPr>
              <w:jc w:val="right"/>
              <w:rPr>
                <w:color w:val="000000"/>
                <w:lang w:eastAsia="id-ID"/>
              </w:rPr>
            </w:pPr>
            <w:r w:rsidRPr="006962C4">
              <w:rPr>
                <w:color w:val="000000"/>
                <w:lang w:eastAsia="id-ID"/>
              </w:rPr>
              <w:t>82</w:t>
            </w:r>
          </w:p>
        </w:tc>
        <w:tc>
          <w:tcPr>
            <w:tcW w:w="1843" w:type="dxa"/>
            <w:shd w:val="clear" w:color="auto" w:fill="auto"/>
            <w:noWrap/>
            <w:vAlign w:val="bottom"/>
            <w:hideMark/>
          </w:tcPr>
          <w:p w14:paraId="14B466E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7DB5865"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2BFB17E7" w14:textId="77777777" w:rsidTr="006962C4">
        <w:trPr>
          <w:trHeight w:val="288"/>
          <w:jc w:val="center"/>
        </w:trPr>
        <w:tc>
          <w:tcPr>
            <w:tcW w:w="1696" w:type="dxa"/>
            <w:shd w:val="clear" w:color="auto" w:fill="auto"/>
            <w:noWrap/>
            <w:vAlign w:val="bottom"/>
            <w:hideMark/>
          </w:tcPr>
          <w:p w14:paraId="403427F3" w14:textId="77777777" w:rsidR="006962C4" w:rsidRPr="006962C4" w:rsidRDefault="006962C4" w:rsidP="006962C4">
            <w:pPr>
              <w:jc w:val="right"/>
              <w:rPr>
                <w:color w:val="000000"/>
                <w:lang w:eastAsia="id-ID"/>
              </w:rPr>
            </w:pPr>
            <w:r w:rsidRPr="006962C4">
              <w:rPr>
                <w:color w:val="000000"/>
                <w:lang w:eastAsia="id-ID"/>
              </w:rPr>
              <w:t>83</w:t>
            </w:r>
          </w:p>
        </w:tc>
        <w:tc>
          <w:tcPr>
            <w:tcW w:w="1843" w:type="dxa"/>
            <w:shd w:val="clear" w:color="auto" w:fill="auto"/>
            <w:noWrap/>
            <w:vAlign w:val="bottom"/>
            <w:hideMark/>
          </w:tcPr>
          <w:p w14:paraId="2BED58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76E9F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7CE544D" w14:textId="77777777" w:rsidTr="006962C4">
        <w:trPr>
          <w:trHeight w:val="288"/>
          <w:jc w:val="center"/>
        </w:trPr>
        <w:tc>
          <w:tcPr>
            <w:tcW w:w="1696" w:type="dxa"/>
            <w:shd w:val="clear" w:color="auto" w:fill="auto"/>
            <w:noWrap/>
            <w:vAlign w:val="bottom"/>
            <w:hideMark/>
          </w:tcPr>
          <w:p w14:paraId="5AD0CAF7" w14:textId="77777777" w:rsidR="006962C4" w:rsidRPr="006962C4" w:rsidRDefault="006962C4" w:rsidP="006962C4">
            <w:pPr>
              <w:jc w:val="right"/>
              <w:rPr>
                <w:color w:val="000000"/>
                <w:lang w:eastAsia="id-ID"/>
              </w:rPr>
            </w:pPr>
            <w:r w:rsidRPr="006962C4">
              <w:rPr>
                <w:color w:val="000000"/>
                <w:lang w:eastAsia="id-ID"/>
              </w:rPr>
              <w:t>84</w:t>
            </w:r>
          </w:p>
        </w:tc>
        <w:tc>
          <w:tcPr>
            <w:tcW w:w="1843" w:type="dxa"/>
            <w:shd w:val="clear" w:color="auto" w:fill="auto"/>
            <w:noWrap/>
            <w:vAlign w:val="bottom"/>
            <w:hideMark/>
          </w:tcPr>
          <w:p w14:paraId="17073B9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B863C9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2BD20C8" w14:textId="77777777" w:rsidTr="006962C4">
        <w:trPr>
          <w:trHeight w:val="288"/>
          <w:jc w:val="center"/>
        </w:trPr>
        <w:tc>
          <w:tcPr>
            <w:tcW w:w="1696" w:type="dxa"/>
            <w:shd w:val="clear" w:color="auto" w:fill="auto"/>
            <w:noWrap/>
            <w:vAlign w:val="bottom"/>
            <w:hideMark/>
          </w:tcPr>
          <w:p w14:paraId="0184EEB6" w14:textId="77777777" w:rsidR="006962C4" w:rsidRPr="006962C4" w:rsidRDefault="006962C4" w:rsidP="006962C4">
            <w:pPr>
              <w:jc w:val="right"/>
              <w:rPr>
                <w:color w:val="000000"/>
                <w:lang w:eastAsia="id-ID"/>
              </w:rPr>
            </w:pPr>
            <w:r w:rsidRPr="006962C4">
              <w:rPr>
                <w:color w:val="000000"/>
                <w:lang w:eastAsia="id-ID"/>
              </w:rPr>
              <w:t>85</w:t>
            </w:r>
          </w:p>
        </w:tc>
        <w:tc>
          <w:tcPr>
            <w:tcW w:w="1843" w:type="dxa"/>
            <w:shd w:val="clear" w:color="auto" w:fill="auto"/>
            <w:noWrap/>
            <w:vAlign w:val="bottom"/>
            <w:hideMark/>
          </w:tcPr>
          <w:p w14:paraId="63C65C5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BD12D21"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5233DDA" w14:textId="77777777" w:rsidTr="006962C4">
        <w:trPr>
          <w:trHeight w:val="288"/>
          <w:jc w:val="center"/>
        </w:trPr>
        <w:tc>
          <w:tcPr>
            <w:tcW w:w="1696" w:type="dxa"/>
            <w:shd w:val="clear" w:color="auto" w:fill="auto"/>
            <w:noWrap/>
            <w:vAlign w:val="bottom"/>
            <w:hideMark/>
          </w:tcPr>
          <w:p w14:paraId="1C9F71AC" w14:textId="77777777" w:rsidR="006962C4" w:rsidRPr="006962C4" w:rsidRDefault="006962C4" w:rsidP="006962C4">
            <w:pPr>
              <w:jc w:val="right"/>
              <w:rPr>
                <w:color w:val="000000"/>
                <w:lang w:eastAsia="id-ID"/>
              </w:rPr>
            </w:pPr>
            <w:r w:rsidRPr="006962C4">
              <w:rPr>
                <w:color w:val="000000"/>
                <w:lang w:eastAsia="id-ID"/>
              </w:rPr>
              <w:lastRenderedPageBreak/>
              <w:t>86</w:t>
            </w:r>
          </w:p>
        </w:tc>
        <w:tc>
          <w:tcPr>
            <w:tcW w:w="1843" w:type="dxa"/>
            <w:shd w:val="clear" w:color="auto" w:fill="auto"/>
            <w:noWrap/>
            <w:vAlign w:val="bottom"/>
            <w:hideMark/>
          </w:tcPr>
          <w:p w14:paraId="2BD8A53C"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3147A8C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42D54AB" w14:textId="77777777" w:rsidTr="006962C4">
        <w:trPr>
          <w:trHeight w:val="288"/>
          <w:jc w:val="center"/>
        </w:trPr>
        <w:tc>
          <w:tcPr>
            <w:tcW w:w="1696" w:type="dxa"/>
            <w:shd w:val="clear" w:color="auto" w:fill="auto"/>
            <w:noWrap/>
            <w:vAlign w:val="bottom"/>
            <w:hideMark/>
          </w:tcPr>
          <w:p w14:paraId="5408A052" w14:textId="77777777" w:rsidR="006962C4" w:rsidRPr="006962C4" w:rsidRDefault="006962C4" w:rsidP="006962C4">
            <w:pPr>
              <w:jc w:val="right"/>
              <w:rPr>
                <w:color w:val="000000"/>
                <w:lang w:eastAsia="id-ID"/>
              </w:rPr>
            </w:pPr>
            <w:r w:rsidRPr="006962C4">
              <w:rPr>
                <w:color w:val="000000"/>
                <w:lang w:eastAsia="id-ID"/>
              </w:rPr>
              <w:t>87</w:t>
            </w:r>
          </w:p>
        </w:tc>
        <w:tc>
          <w:tcPr>
            <w:tcW w:w="1843" w:type="dxa"/>
            <w:shd w:val="clear" w:color="auto" w:fill="auto"/>
            <w:noWrap/>
            <w:vAlign w:val="bottom"/>
            <w:hideMark/>
          </w:tcPr>
          <w:p w14:paraId="69FB589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324F2"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9A69E38" w14:textId="77777777" w:rsidTr="006962C4">
        <w:trPr>
          <w:trHeight w:val="288"/>
          <w:jc w:val="center"/>
        </w:trPr>
        <w:tc>
          <w:tcPr>
            <w:tcW w:w="1696" w:type="dxa"/>
            <w:shd w:val="clear" w:color="auto" w:fill="auto"/>
            <w:noWrap/>
            <w:vAlign w:val="bottom"/>
            <w:hideMark/>
          </w:tcPr>
          <w:p w14:paraId="1A160E86" w14:textId="77777777" w:rsidR="006962C4" w:rsidRPr="006962C4" w:rsidRDefault="006962C4" w:rsidP="006962C4">
            <w:pPr>
              <w:jc w:val="right"/>
              <w:rPr>
                <w:color w:val="000000"/>
                <w:lang w:eastAsia="id-ID"/>
              </w:rPr>
            </w:pPr>
            <w:r w:rsidRPr="006962C4">
              <w:rPr>
                <w:color w:val="000000"/>
                <w:lang w:eastAsia="id-ID"/>
              </w:rPr>
              <w:t>88</w:t>
            </w:r>
          </w:p>
        </w:tc>
        <w:tc>
          <w:tcPr>
            <w:tcW w:w="1843" w:type="dxa"/>
            <w:shd w:val="clear" w:color="auto" w:fill="auto"/>
            <w:noWrap/>
            <w:vAlign w:val="bottom"/>
            <w:hideMark/>
          </w:tcPr>
          <w:p w14:paraId="5B37DB7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8EAFADD"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74A53497" w14:textId="77777777" w:rsidTr="006962C4">
        <w:trPr>
          <w:trHeight w:val="288"/>
          <w:jc w:val="center"/>
        </w:trPr>
        <w:tc>
          <w:tcPr>
            <w:tcW w:w="1696" w:type="dxa"/>
            <w:shd w:val="clear" w:color="auto" w:fill="auto"/>
            <w:noWrap/>
            <w:vAlign w:val="bottom"/>
            <w:hideMark/>
          </w:tcPr>
          <w:p w14:paraId="48108B15" w14:textId="77777777" w:rsidR="006962C4" w:rsidRPr="006962C4" w:rsidRDefault="006962C4" w:rsidP="006962C4">
            <w:pPr>
              <w:jc w:val="right"/>
              <w:rPr>
                <w:color w:val="000000"/>
                <w:lang w:eastAsia="id-ID"/>
              </w:rPr>
            </w:pPr>
            <w:r w:rsidRPr="006962C4">
              <w:rPr>
                <w:color w:val="000000"/>
                <w:lang w:eastAsia="id-ID"/>
              </w:rPr>
              <w:t>89</w:t>
            </w:r>
          </w:p>
        </w:tc>
        <w:tc>
          <w:tcPr>
            <w:tcW w:w="1843" w:type="dxa"/>
            <w:shd w:val="clear" w:color="auto" w:fill="auto"/>
            <w:noWrap/>
            <w:vAlign w:val="bottom"/>
            <w:hideMark/>
          </w:tcPr>
          <w:p w14:paraId="3DB47C1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0089767"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AF4E886" w14:textId="77777777" w:rsidTr="006962C4">
        <w:trPr>
          <w:trHeight w:val="288"/>
          <w:jc w:val="center"/>
        </w:trPr>
        <w:tc>
          <w:tcPr>
            <w:tcW w:w="1696" w:type="dxa"/>
            <w:shd w:val="clear" w:color="auto" w:fill="auto"/>
            <w:noWrap/>
            <w:vAlign w:val="bottom"/>
            <w:hideMark/>
          </w:tcPr>
          <w:p w14:paraId="00DF6D76" w14:textId="77777777" w:rsidR="006962C4" w:rsidRPr="006962C4" w:rsidRDefault="006962C4" w:rsidP="006962C4">
            <w:pPr>
              <w:jc w:val="right"/>
              <w:rPr>
                <w:color w:val="000000"/>
                <w:lang w:eastAsia="id-ID"/>
              </w:rPr>
            </w:pPr>
            <w:r w:rsidRPr="006962C4">
              <w:rPr>
                <w:color w:val="000000"/>
                <w:lang w:eastAsia="id-ID"/>
              </w:rPr>
              <w:t>90</w:t>
            </w:r>
          </w:p>
        </w:tc>
        <w:tc>
          <w:tcPr>
            <w:tcW w:w="1843" w:type="dxa"/>
            <w:shd w:val="clear" w:color="auto" w:fill="auto"/>
            <w:noWrap/>
            <w:vAlign w:val="bottom"/>
            <w:hideMark/>
          </w:tcPr>
          <w:p w14:paraId="1676EAD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B1CCD1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6EF8D4E" w14:textId="77777777" w:rsidTr="006962C4">
        <w:trPr>
          <w:trHeight w:val="288"/>
          <w:jc w:val="center"/>
        </w:trPr>
        <w:tc>
          <w:tcPr>
            <w:tcW w:w="1696" w:type="dxa"/>
            <w:shd w:val="clear" w:color="auto" w:fill="auto"/>
            <w:noWrap/>
            <w:vAlign w:val="bottom"/>
            <w:hideMark/>
          </w:tcPr>
          <w:p w14:paraId="308933F9" w14:textId="77777777" w:rsidR="006962C4" w:rsidRPr="006962C4" w:rsidRDefault="006962C4" w:rsidP="006962C4">
            <w:pPr>
              <w:jc w:val="right"/>
              <w:rPr>
                <w:color w:val="000000"/>
                <w:lang w:eastAsia="id-ID"/>
              </w:rPr>
            </w:pPr>
            <w:r w:rsidRPr="006962C4">
              <w:rPr>
                <w:color w:val="000000"/>
                <w:lang w:eastAsia="id-ID"/>
              </w:rPr>
              <w:t>91</w:t>
            </w:r>
          </w:p>
        </w:tc>
        <w:tc>
          <w:tcPr>
            <w:tcW w:w="1843" w:type="dxa"/>
            <w:shd w:val="clear" w:color="auto" w:fill="auto"/>
            <w:noWrap/>
            <w:vAlign w:val="bottom"/>
            <w:hideMark/>
          </w:tcPr>
          <w:p w14:paraId="1A9BA26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FB17C04"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446FB9EE" w14:textId="77777777" w:rsidTr="006962C4">
        <w:trPr>
          <w:trHeight w:val="288"/>
          <w:jc w:val="center"/>
        </w:trPr>
        <w:tc>
          <w:tcPr>
            <w:tcW w:w="1696" w:type="dxa"/>
            <w:shd w:val="clear" w:color="auto" w:fill="auto"/>
            <w:noWrap/>
            <w:vAlign w:val="bottom"/>
            <w:hideMark/>
          </w:tcPr>
          <w:p w14:paraId="1F0CB9BD" w14:textId="77777777" w:rsidR="006962C4" w:rsidRPr="006962C4" w:rsidRDefault="006962C4" w:rsidP="006962C4">
            <w:pPr>
              <w:jc w:val="right"/>
              <w:rPr>
                <w:color w:val="000000"/>
                <w:lang w:eastAsia="id-ID"/>
              </w:rPr>
            </w:pPr>
            <w:r w:rsidRPr="006962C4">
              <w:rPr>
                <w:color w:val="000000"/>
                <w:lang w:eastAsia="id-ID"/>
              </w:rPr>
              <w:t>92</w:t>
            </w:r>
          </w:p>
        </w:tc>
        <w:tc>
          <w:tcPr>
            <w:tcW w:w="1843" w:type="dxa"/>
            <w:shd w:val="clear" w:color="auto" w:fill="auto"/>
            <w:noWrap/>
            <w:vAlign w:val="bottom"/>
            <w:hideMark/>
          </w:tcPr>
          <w:p w14:paraId="463E375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BDCE5FB"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2FFFF6DD" w14:textId="77777777" w:rsidTr="006962C4">
        <w:trPr>
          <w:trHeight w:val="288"/>
          <w:jc w:val="center"/>
        </w:trPr>
        <w:tc>
          <w:tcPr>
            <w:tcW w:w="1696" w:type="dxa"/>
            <w:shd w:val="clear" w:color="auto" w:fill="auto"/>
            <w:noWrap/>
            <w:vAlign w:val="bottom"/>
            <w:hideMark/>
          </w:tcPr>
          <w:p w14:paraId="0D3CC0F2" w14:textId="77777777" w:rsidR="006962C4" w:rsidRPr="006962C4" w:rsidRDefault="006962C4" w:rsidP="006962C4">
            <w:pPr>
              <w:jc w:val="right"/>
              <w:rPr>
                <w:color w:val="000000"/>
                <w:lang w:eastAsia="id-ID"/>
              </w:rPr>
            </w:pPr>
            <w:r w:rsidRPr="006962C4">
              <w:rPr>
                <w:color w:val="000000"/>
                <w:lang w:eastAsia="id-ID"/>
              </w:rPr>
              <w:t>93</w:t>
            </w:r>
          </w:p>
        </w:tc>
        <w:tc>
          <w:tcPr>
            <w:tcW w:w="1843" w:type="dxa"/>
            <w:shd w:val="clear" w:color="auto" w:fill="auto"/>
            <w:noWrap/>
            <w:vAlign w:val="bottom"/>
            <w:hideMark/>
          </w:tcPr>
          <w:p w14:paraId="6EC2C373"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0D1142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779E140" w14:textId="77777777" w:rsidTr="006962C4">
        <w:trPr>
          <w:trHeight w:val="288"/>
          <w:jc w:val="center"/>
        </w:trPr>
        <w:tc>
          <w:tcPr>
            <w:tcW w:w="1696" w:type="dxa"/>
            <w:shd w:val="clear" w:color="auto" w:fill="auto"/>
            <w:noWrap/>
            <w:vAlign w:val="bottom"/>
            <w:hideMark/>
          </w:tcPr>
          <w:p w14:paraId="09AE4113" w14:textId="77777777" w:rsidR="006962C4" w:rsidRPr="006962C4" w:rsidRDefault="006962C4" w:rsidP="006962C4">
            <w:pPr>
              <w:jc w:val="right"/>
              <w:rPr>
                <w:color w:val="000000"/>
                <w:lang w:eastAsia="id-ID"/>
              </w:rPr>
            </w:pPr>
            <w:r w:rsidRPr="006962C4">
              <w:rPr>
                <w:color w:val="000000"/>
                <w:lang w:eastAsia="id-ID"/>
              </w:rPr>
              <w:t>94</w:t>
            </w:r>
          </w:p>
        </w:tc>
        <w:tc>
          <w:tcPr>
            <w:tcW w:w="1843" w:type="dxa"/>
            <w:shd w:val="clear" w:color="auto" w:fill="auto"/>
            <w:noWrap/>
            <w:vAlign w:val="bottom"/>
            <w:hideMark/>
          </w:tcPr>
          <w:p w14:paraId="7D031FA2"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7BE190B8"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40E89ED8" w14:textId="77777777" w:rsidTr="006962C4">
        <w:trPr>
          <w:trHeight w:val="288"/>
          <w:jc w:val="center"/>
        </w:trPr>
        <w:tc>
          <w:tcPr>
            <w:tcW w:w="1696" w:type="dxa"/>
            <w:shd w:val="clear" w:color="auto" w:fill="auto"/>
            <w:noWrap/>
            <w:vAlign w:val="bottom"/>
            <w:hideMark/>
          </w:tcPr>
          <w:p w14:paraId="39C31836" w14:textId="77777777" w:rsidR="006962C4" w:rsidRPr="006962C4" w:rsidRDefault="006962C4" w:rsidP="006962C4">
            <w:pPr>
              <w:jc w:val="right"/>
              <w:rPr>
                <w:color w:val="000000"/>
                <w:lang w:eastAsia="id-ID"/>
              </w:rPr>
            </w:pPr>
            <w:r w:rsidRPr="006962C4">
              <w:rPr>
                <w:color w:val="000000"/>
                <w:lang w:eastAsia="id-ID"/>
              </w:rPr>
              <w:t>95</w:t>
            </w:r>
          </w:p>
        </w:tc>
        <w:tc>
          <w:tcPr>
            <w:tcW w:w="1843" w:type="dxa"/>
            <w:shd w:val="clear" w:color="auto" w:fill="auto"/>
            <w:noWrap/>
            <w:vAlign w:val="bottom"/>
            <w:hideMark/>
          </w:tcPr>
          <w:p w14:paraId="0C849FCB"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F2EFD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ECAD0BE" w14:textId="77777777" w:rsidTr="006962C4">
        <w:trPr>
          <w:trHeight w:val="288"/>
          <w:jc w:val="center"/>
        </w:trPr>
        <w:tc>
          <w:tcPr>
            <w:tcW w:w="1696" w:type="dxa"/>
            <w:shd w:val="clear" w:color="auto" w:fill="auto"/>
            <w:noWrap/>
            <w:vAlign w:val="bottom"/>
            <w:hideMark/>
          </w:tcPr>
          <w:p w14:paraId="372288BB" w14:textId="77777777" w:rsidR="006962C4" w:rsidRPr="006962C4" w:rsidRDefault="006962C4" w:rsidP="006962C4">
            <w:pPr>
              <w:jc w:val="right"/>
              <w:rPr>
                <w:color w:val="000000"/>
                <w:lang w:eastAsia="id-ID"/>
              </w:rPr>
            </w:pPr>
            <w:r w:rsidRPr="006962C4">
              <w:rPr>
                <w:color w:val="000000"/>
                <w:lang w:eastAsia="id-ID"/>
              </w:rPr>
              <w:t>96</w:t>
            </w:r>
          </w:p>
        </w:tc>
        <w:tc>
          <w:tcPr>
            <w:tcW w:w="1843" w:type="dxa"/>
            <w:shd w:val="clear" w:color="auto" w:fill="auto"/>
            <w:noWrap/>
            <w:vAlign w:val="bottom"/>
            <w:hideMark/>
          </w:tcPr>
          <w:p w14:paraId="42E4339E"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9D0B6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9C84ACB" w14:textId="77777777" w:rsidTr="006962C4">
        <w:trPr>
          <w:trHeight w:val="288"/>
          <w:jc w:val="center"/>
        </w:trPr>
        <w:tc>
          <w:tcPr>
            <w:tcW w:w="1696" w:type="dxa"/>
            <w:shd w:val="clear" w:color="auto" w:fill="auto"/>
            <w:noWrap/>
            <w:vAlign w:val="bottom"/>
            <w:hideMark/>
          </w:tcPr>
          <w:p w14:paraId="75B70BEC" w14:textId="77777777" w:rsidR="006962C4" w:rsidRPr="006962C4" w:rsidRDefault="006962C4" w:rsidP="006962C4">
            <w:pPr>
              <w:jc w:val="right"/>
              <w:rPr>
                <w:color w:val="000000"/>
                <w:lang w:eastAsia="id-ID"/>
              </w:rPr>
            </w:pPr>
            <w:r w:rsidRPr="006962C4">
              <w:rPr>
                <w:color w:val="000000"/>
                <w:lang w:eastAsia="id-ID"/>
              </w:rPr>
              <w:t>97</w:t>
            </w:r>
          </w:p>
        </w:tc>
        <w:tc>
          <w:tcPr>
            <w:tcW w:w="1843" w:type="dxa"/>
            <w:shd w:val="clear" w:color="auto" w:fill="auto"/>
            <w:noWrap/>
            <w:vAlign w:val="bottom"/>
            <w:hideMark/>
          </w:tcPr>
          <w:p w14:paraId="0A51432A"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6A8A616C"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367C2988" w14:textId="77777777" w:rsidTr="006962C4">
        <w:trPr>
          <w:trHeight w:val="288"/>
          <w:jc w:val="center"/>
        </w:trPr>
        <w:tc>
          <w:tcPr>
            <w:tcW w:w="1696" w:type="dxa"/>
            <w:shd w:val="clear" w:color="auto" w:fill="auto"/>
            <w:noWrap/>
            <w:vAlign w:val="bottom"/>
            <w:hideMark/>
          </w:tcPr>
          <w:p w14:paraId="73EA306C" w14:textId="77777777" w:rsidR="006962C4" w:rsidRPr="006962C4" w:rsidRDefault="006962C4" w:rsidP="006962C4">
            <w:pPr>
              <w:jc w:val="right"/>
              <w:rPr>
                <w:color w:val="000000"/>
                <w:lang w:eastAsia="id-ID"/>
              </w:rPr>
            </w:pPr>
            <w:r w:rsidRPr="006962C4">
              <w:rPr>
                <w:color w:val="000000"/>
                <w:lang w:eastAsia="id-ID"/>
              </w:rPr>
              <w:t>98</w:t>
            </w:r>
          </w:p>
        </w:tc>
        <w:tc>
          <w:tcPr>
            <w:tcW w:w="1843" w:type="dxa"/>
            <w:shd w:val="clear" w:color="auto" w:fill="auto"/>
            <w:noWrap/>
            <w:vAlign w:val="bottom"/>
            <w:hideMark/>
          </w:tcPr>
          <w:p w14:paraId="7A50A7E6"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3462EC0"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4DA83F84" w14:textId="77777777" w:rsidTr="006962C4">
        <w:trPr>
          <w:trHeight w:val="288"/>
          <w:jc w:val="center"/>
        </w:trPr>
        <w:tc>
          <w:tcPr>
            <w:tcW w:w="1696" w:type="dxa"/>
            <w:shd w:val="clear" w:color="auto" w:fill="auto"/>
            <w:noWrap/>
            <w:vAlign w:val="bottom"/>
            <w:hideMark/>
          </w:tcPr>
          <w:p w14:paraId="54521F93" w14:textId="77777777" w:rsidR="006962C4" w:rsidRPr="006962C4" w:rsidRDefault="006962C4" w:rsidP="006962C4">
            <w:pPr>
              <w:jc w:val="right"/>
              <w:rPr>
                <w:color w:val="000000"/>
                <w:lang w:eastAsia="id-ID"/>
              </w:rPr>
            </w:pPr>
            <w:r w:rsidRPr="006962C4">
              <w:rPr>
                <w:color w:val="000000"/>
                <w:lang w:eastAsia="id-ID"/>
              </w:rPr>
              <w:t>99</w:t>
            </w:r>
          </w:p>
        </w:tc>
        <w:tc>
          <w:tcPr>
            <w:tcW w:w="1843" w:type="dxa"/>
            <w:shd w:val="clear" w:color="auto" w:fill="auto"/>
            <w:noWrap/>
            <w:vAlign w:val="bottom"/>
            <w:hideMark/>
          </w:tcPr>
          <w:p w14:paraId="6D921AB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918209F"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5016760D" w14:textId="77777777" w:rsidTr="006962C4">
        <w:trPr>
          <w:trHeight w:val="288"/>
          <w:jc w:val="center"/>
        </w:trPr>
        <w:tc>
          <w:tcPr>
            <w:tcW w:w="1696" w:type="dxa"/>
            <w:shd w:val="clear" w:color="auto" w:fill="auto"/>
            <w:noWrap/>
            <w:vAlign w:val="bottom"/>
            <w:hideMark/>
          </w:tcPr>
          <w:p w14:paraId="4A9976EE" w14:textId="77777777" w:rsidR="006962C4" w:rsidRPr="006962C4" w:rsidRDefault="006962C4" w:rsidP="006962C4">
            <w:pPr>
              <w:jc w:val="right"/>
              <w:rPr>
                <w:color w:val="000000"/>
                <w:lang w:eastAsia="id-ID"/>
              </w:rPr>
            </w:pPr>
            <w:r w:rsidRPr="006962C4">
              <w:rPr>
                <w:color w:val="000000"/>
                <w:lang w:eastAsia="id-ID"/>
              </w:rPr>
              <w:t>100</w:t>
            </w:r>
          </w:p>
        </w:tc>
        <w:tc>
          <w:tcPr>
            <w:tcW w:w="1843" w:type="dxa"/>
            <w:shd w:val="clear" w:color="auto" w:fill="auto"/>
            <w:noWrap/>
            <w:vAlign w:val="bottom"/>
            <w:hideMark/>
          </w:tcPr>
          <w:p w14:paraId="7C746957"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8FA297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02AEC04A" w14:textId="77777777" w:rsidTr="006962C4">
        <w:trPr>
          <w:trHeight w:val="288"/>
          <w:jc w:val="center"/>
        </w:trPr>
        <w:tc>
          <w:tcPr>
            <w:tcW w:w="1696" w:type="dxa"/>
            <w:shd w:val="clear" w:color="auto" w:fill="auto"/>
            <w:noWrap/>
            <w:vAlign w:val="bottom"/>
            <w:hideMark/>
          </w:tcPr>
          <w:p w14:paraId="08BBC22B" w14:textId="77777777" w:rsidR="006962C4" w:rsidRPr="006962C4" w:rsidRDefault="006962C4" w:rsidP="006962C4">
            <w:pPr>
              <w:jc w:val="right"/>
              <w:rPr>
                <w:color w:val="000000"/>
                <w:lang w:eastAsia="id-ID"/>
              </w:rPr>
            </w:pPr>
            <w:r w:rsidRPr="006962C4">
              <w:rPr>
                <w:color w:val="000000"/>
                <w:lang w:eastAsia="id-ID"/>
              </w:rPr>
              <w:t>101</w:t>
            </w:r>
          </w:p>
        </w:tc>
        <w:tc>
          <w:tcPr>
            <w:tcW w:w="1843" w:type="dxa"/>
            <w:shd w:val="clear" w:color="auto" w:fill="auto"/>
            <w:noWrap/>
            <w:vAlign w:val="bottom"/>
            <w:hideMark/>
          </w:tcPr>
          <w:p w14:paraId="26149F40"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02E1380" w14:textId="77777777" w:rsidR="006962C4" w:rsidRPr="006962C4" w:rsidRDefault="006962C4" w:rsidP="006962C4">
            <w:pPr>
              <w:jc w:val="right"/>
              <w:rPr>
                <w:color w:val="000000"/>
                <w:lang w:eastAsia="id-ID"/>
              </w:rPr>
            </w:pPr>
            <w:r w:rsidRPr="006962C4">
              <w:rPr>
                <w:color w:val="000000"/>
                <w:lang w:eastAsia="id-ID"/>
              </w:rPr>
              <w:t>0</w:t>
            </w:r>
          </w:p>
        </w:tc>
      </w:tr>
      <w:tr w:rsidR="006962C4" w:rsidRPr="006962C4" w14:paraId="52D5E36A" w14:textId="77777777" w:rsidTr="006962C4">
        <w:trPr>
          <w:trHeight w:val="288"/>
          <w:jc w:val="center"/>
        </w:trPr>
        <w:tc>
          <w:tcPr>
            <w:tcW w:w="1696" w:type="dxa"/>
            <w:shd w:val="clear" w:color="auto" w:fill="auto"/>
            <w:noWrap/>
            <w:vAlign w:val="bottom"/>
            <w:hideMark/>
          </w:tcPr>
          <w:p w14:paraId="05137F80" w14:textId="77777777" w:rsidR="006962C4" w:rsidRPr="006962C4" w:rsidRDefault="006962C4" w:rsidP="006962C4">
            <w:pPr>
              <w:jc w:val="right"/>
              <w:rPr>
                <w:color w:val="000000"/>
                <w:lang w:eastAsia="id-ID"/>
              </w:rPr>
            </w:pPr>
            <w:r w:rsidRPr="006962C4">
              <w:rPr>
                <w:color w:val="000000"/>
                <w:lang w:eastAsia="id-ID"/>
              </w:rPr>
              <w:t>102</w:t>
            </w:r>
          </w:p>
        </w:tc>
        <w:tc>
          <w:tcPr>
            <w:tcW w:w="1843" w:type="dxa"/>
            <w:shd w:val="clear" w:color="auto" w:fill="auto"/>
            <w:noWrap/>
            <w:vAlign w:val="bottom"/>
            <w:hideMark/>
          </w:tcPr>
          <w:p w14:paraId="580EFE3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23B9527"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05A39F25" w14:textId="77777777" w:rsidTr="006962C4">
        <w:trPr>
          <w:trHeight w:val="288"/>
          <w:jc w:val="center"/>
        </w:trPr>
        <w:tc>
          <w:tcPr>
            <w:tcW w:w="1696" w:type="dxa"/>
            <w:shd w:val="clear" w:color="auto" w:fill="auto"/>
            <w:noWrap/>
            <w:vAlign w:val="bottom"/>
            <w:hideMark/>
          </w:tcPr>
          <w:p w14:paraId="72824913" w14:textId="77777777" w:rsidR="006962C4" w:rsidRPr="006962C4" w:rsidRDefault="006962C4" w:rsidP="006962C4">
            <w:pPr>
              <w:jc w:val="right"/>
              <w:rPr>
                <w:color w:val="000000"/>
                <w:lang w:eastAsia="id-ID"/>
              </w:rPr>
            </w:pPr>
            <w:r w:rsidRPr="006962C4">
              <w:rPr>
                <w:color w:val="000000"/>
                <w:lang w:eastAsia="id-ID"/>
              </w:rPr>
              <w:t>103</w:t>
            </w:r>
          </w:p>
        </w:tc>
        <w:tc>
          <w:tcPr>
            <w:tcW w:w="1843" w:type="dxa"/>
            <w:shd w:val="clear" w:color="auto" w:fill="auto"/>
            <w:noWrap/>
            <w:vAlign w:val="bottom"/>
            <w:hideMark/>
          </w:tcPr>
          <w:p w14:paraId="0B3A498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5622870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B8BE68" w14:textId="77777777" w:rsidTr="006962C4">
        <w:trPr>
          <w:trHeight w:val="288"/>
          <w:jc w:val="center"/>
        </w:trPr>
        <w:tc>
          <w:tcPr>
            <w:tcW w:w="1696" w:type="dxa"/>
            <w:shd w:val="clear" w:color="auto" w:fill="auto"/>
            <w:noWrap/>
            <w:vAlign w:val="bottom"/>
            <w:hideMark/>
          </w:tcPr>
          <w:p w14:paraId="711D025D" w14:textId="77777777" w:rsidR="006962C4" w:rsidRPr="006962C4" w:rsidRDefault="006962C4" w:rsidP="006962C4">
            <w:pPr>
              <w:jc w:val="right"/>
              <w:rPr>
                <w:color w:val="000000"/>
                <w:lang w:eastAsia="id-ID"/>
              </w:rPr>
            </w:pPr>
            <w:r w:rsidRPr="006962C4">
              <w:rPr>
                <w:color w:val="000000"/>
                <w:lang w:eastAsia="id-ID"/>
              </w:rPr>
              <w:t>104</w:t>
            </w:r>
          </w:p>
        </w:tc>
        <w:tc>
          <w:tcPr>
            <w:tcW w:w="1843" w:type="dxa"/>
            <w:shd w:val="clear" w:color="auto" w:fill="auto"/>
            <w:noWrap/>
            <w:vAlign w:val="bottom"/>
            <w:hideMark/>
          </w:tcPr>
          <w:p w14:paraId="00F0A545"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2B0108BB"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612C344A" w14:textId="77777777" w:rsidTr="006962C4">
        <w:trPr>
          <w:trHeight w:val="288"/>
          <w:jc w:val="center"/>
        </w:trPr>
        <w:tc>
          <w:tcPr>
            <w:tcW w:w="1696" w:type="dxa"/>
            <w:shd w:val="clear" w:color="auto" w:fill="auto"/>
            <w:noWrap/>
            <w:vAlign w:val="bottom"/>
            <w:hideMark/>
          </w:tcPr>
          <w:p w14:paraId="076D8446" w14:textId="77777777" w:rsidR="006962C4" w:rsidRPr="006962C4" w:rsidRDefault="006962C4" w:rsidP="006962C4">
            <w:pPr>
              <w:jc w:val="right"/>
              <w:rPr>
                <w:color w:val="000000"/>
                <w:lang w:eastAsia="id-ID"/>
              </w:rPr>
            </w:pPr>
            <w:r w:rsidRPr="006962C4">
              <w:rPr>
                <w:color w:val="000000"/>
                <w:lang w:eastAsia="id-ID"/>
              </w:rPr>
              <w:t>105</w:t>
            </w:r>
          </w:p>
        </w:tc>
        <w:tc>
          <w:tcPr>
            <w:tcW w:w="1843" w:type="dxa"/>
            <w:shd w:val="clear" w:color="auto" w:fill="auto"/>
            <w:noWrap/>
            <w:vAlign w:val="bottom"/>
            <w:hideMark/>
          </w:tcPr>
          <w:p w14:paraId="0F781D31"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0E049747" w14:textId="77777777" w:rsidR="006962C4" w:rsidRPr="006962C4" w:rsidRDefault="006962C4" w:rsidP="006962C4">
            <w:pPr>
              <w:jc w:val="right"/>
              <w:rPr>
                <w:color w:val="000000"/>
                <w:lang w:eastAsia="id-ID"/>
              </w:rPr>
            </w:pPr>
            <w:r w:rsidRPr="006962C4">
              <w:rPr>
                <w:color w:val="000000"/>
                <w:lang w:eastAsia="id-ID"/>
              </w:rPr>
              <w:t>1</w:t>
            </w:r>
          </w:p>
        </w:tc>
      </w:tr>
      <w:tr w:rsidR="006962C4" w:rsidRPr="006962C4" w14:paraId="53B9D2FE" w14:textId="77777777" w:rsidTr="006962C4">
        <w:trPr>
          <w:trHeight w:val="288"/>
          <w:jc w:val="center"/>
        </w:trPr>
        <w:tc>
          <w:tcPr>
            <w:tcW w:w="1696" w:type="dxa"/>
            <w:shd w:val="clear" w:color="auto" w:fill="auto"/>
            <w:noWrap/>
            <w:vAlign w:val="bottom"/>
            <w:hideMark/>
          </w:tcPr>
          <w:p w14:paraId="77DEEF3E" w14:textId="77777777" w:rsidR="006962C4" w:rsidRPr="006962C4" w:rsidRDefault="006962C4" w:rsidP="006962C4">
            <w:pPr>
              <w:jc w:val="right"/>
              <w:rPr>
                <w:color w:val="000000"/>
                <w:lang w:eastAsia="id-ID"/>
              </w:rPr>
            </w:pPr>
            <w:r w:rsidRPr="006962C4">
              <w:rPr>
                <w:color w:val="000000"/>
                <w:lang w:eastAsia="id-ID"/>
              </w:rPr>
              <w:t>106</w:t>
            </w:r>
          </w:p>
        </w:tc>
        <w:tc>
          <w:tcPr>
            <w:tcW w:w="1843" w:type="dxa"/>
            <w:shd w:val="clear" w:color="auto" w:fill="auto"/>
            <w:noWrap/>
            <w:vAlign w:val="bottom"/>
            <w:hideMark/>
          </w:tcPr>
          <w:p w14:paraId="3E8D2119"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73B946C" w14:textId="77777777" w:rsidR="006962C4" w:rsidRPr="006962C4" w:rsidRDefault="006962C4" w:rsidP="006962C4">
            <w:pPr>
              <w:jc w:val="right"/>
              <w:rPr>
                <w:color w:val="000000"/>
                <w:lang w:eastAsia="id-ID"/>
              </w:rPr>
            </w:pPr>
            <w:r w:rsidRPr="006962C4">
              <w:rPr>
                <w:color w:val="000000"/>
                <w:lang w:eastAsia="id-ID"/>
              </w:rPr>
              <w:t>2</w:t>
            </w:r>
          </w:p>
        </w:tc>
      </w:tr>
      <w:tr w:rsidR="006962C4" w:rsidRPr="006962C4" w14:paraId="3C09D65C" w14:textId="77777777" w:rsidTr="006962C4">
        <w:trPr>
          <w:trHeight w:val="288"/>
          <w:jc w:val="center"/>
        </w:trPr>
        <w:tc>
          <w:tcPr>
            <w:tcW w:w="1696" w:type="dxa"/>
            <w:shd w:val="clear" w:color="auto" w:fill="auto"/>
            <w:noWrap/>
            <w:vAlign w:val="bottom"/>
            <w:hideMark/>
          </w:tcPr>
          <w:p w14:paraId="1AE0395C" w14:textId="77777777" w:rsidR="006962C4" w:rsidRPr="006962C4" w:rsidRDefault="006962C4" w:rsidP="006962C4">
            <w:pPr>
              <w:jc w:val="right"/>
              <w:rPr>
                <w:color w:val="000000"/>
                <w:lang w:eastAsia="id-ID"/>
              </w:rPr>
            </w:pPr>
            <w:r w:rsidRPr="006962C4">
              <w:rPr>
                <w:color w:val="000000"/>
                <w:lang w:eastAsia="id-ID"/>
              </w:rPr>
              <w:t>107</w:t>
            </w:r>
          </w:p>
        </w:tc>
        <w:tc>
          <w:tcPr>
            <w:tcW w:w="1843" w:type="dxa"/>
            <w:shd w:val="clear" w:color="auto" w:fill="auto"/>
            <w:noWrap/>
            <w:vAlign w:val="bottom"/>
            <w:hideMark/>
          </w:tcPr>
          <w:p w14:paraId="27054528"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103AD4FE"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7832AF79" w14:textId="77777777" w:rsidTr="006962C4">
        <w:trPr>
          <w:trHeight w:val="288"/>
          <w:jc w:val="center"/>
        </w:trPr>
        <w:tc>
          <w:tcPr>
            <w:tcW w:w="1696" w:type="dxa"/>
            <w:shd w:val="clear" w:color="auto" w:fill="auto"/>
            <w:noWrap/>
            <w:vAlign w:val="bottom"/>
            <w:hideMark/>
          </w:tcPr>
          <w:p w14:paraId="60716934" w14:textId="77777777" w:rsidR="006962C4" w:rsidRPr="006962C4" w:rsidRDefault="006962C4" w:rsidP="006962C4">
            <w:pPr>
              <w:jc w:val="right"/>
              <w:rPr>
                <w:color w:val="000000"/>
                <w:lang w:eastAsia="id-ID"/>
              </w:rPr>
            </w:pPr>
            <w:r w:rsidRPr="006962C4">
              <w:rPr>
                <w:color w:val="000000"/>
                <w:lang w:eastAsia="id-ID"/>
              </w:rPr>
              <w:t>108</w:t>
            </w:r>
          </w:p>
        </w:tc>
        <w:tc>
          <w:tcPr>
            <w:tcW w:w="1843" w:type="dxa"/>
            <w:shd w:val="clear" w:color="auto" w:fill="auto"/>
            <w:noWrap/>
            <w:vAlign w:val="bottom"/>
            <w:hideMark/>
          </w:tcPr>
          <w:p w14:paraId="79DDCB4D" w14:textId="77777777" w:rsidR="006962C4" w:rsidRPr="006962C4" w:rsidRDefault="006962C4" w:rsidP="006962C4">
            <w:pPr>
              <w:jc w:val="right"/>
              <w:rPr>
                <w:color w:val="000000"/>
                <w:lang w:eastAsia="id-ID"/>
              </w:rPr>
            </w:pPr>
            <w:r w:rsidRPr="006962C4">
              <w:rPr>
                <w:color w:val="000000"/>
                <w:lang w:eastAsia="id-ID"/>
              </w:rPr>
              <w:t>3</w:t>
            </w:r>
          </w:p>
        </w:tc>
        <w:tc>
          <w:tcPr>
            <w:tcW w:w="2126" w:type="dxa"/>
            <w:shd w:val="clear" w:color="auto" w:fill="auto"/>
            <w:noWrap/>
            <w:vAlign w:val="bottom"/>
            <w:hideMark/>
          </w:tcPr>
          <w:p w14:paraId="4CCD39E4" w14:textId="77777777" w:rsidR="006962C4" w:rsidRPr="006962C4" w:rsidRDefault="006962C4" w:rsidP="006962C4">
            <w:pPr>
              <w:jc w:val="right"/>
              <w:rPr>
                <w:color w:val="000000"/>
                <w:lang w:eastAsia="id-ID"/>
              </w:rPr>
            </w:pPr>
            <w:r w:rsidRPr="006962C4">
              <w:rPr>
                <w:color w:val="000000"/>
                <w:lang w:eastAsia="id-ID"/>
              </w:rPr>
              <w:t>3</w:t>
            </w:r>
          </w:p>
        </w:tc>
      </w:tr>
      <w:tr w:rsidR="006962C4" w:rsidRPr="006962C4" w14:paraId="146C1A0E" w14:textId="77777777" w:rsidTr="006962C4">
        <w:trPr>
          <w:trHeight w:val="288"/>
          <w:jc w:val="center"/>
        </w:trPr>
        <w:tc>
          <w:tcPr>
            <w:tcW w:w="1696" w:type="dxa"/>
            <w:shd w:val="clear" w:color="auto" w:fill="auto"/>
            <w:noWrap/>
            <w:vAlign w:val="bottom"/>
            <w:hideMark/>
          </w:tcPr>
          <w:p w14:paraId="4B82B862" w14:textId="77777777" w:rsidR="006962C4" w:rsidRPr="006962C4" w:rsidRDefault="006962C4" w:rsidP="00CA08C7">
            <w:pPr>
              <w:jc w:val="left"/>
              <w:rPr>
                <w:b/>
                <w:bCs/>
                <w:color w:val="000000"/>
                <w:lang w:eastAsia="id-ID"/>
              </w:rPr>
            </w:pPr>
            <w:r w:rsidRPr="006962C4">
              <w:rPr>
                <w:b/>
                <w:bCs/>
                <w:color w:val="000000"/>
                <w:lang w:eastAsia="id-ID"/>
              </w:rPr>
              <w:t>JUMLAH</w:t>
            </w:r>
          </w:p>
        </w:tc>
        <w:tc>
          <w:tcPr>
            <w:tcW w:w="1843" w:type="dxa"/>
            <w:shd w:val="clear" w:color="auto" w:fill="auto"/>
            <w:noWrap/>
            <w:vAlign w:val="bottom"/>
            <w:hideMark/>
          </w:tcPr>
          <w:p w14:paraId="70E85227" w14:textId="77777777" w:rsidR="006962C4" w:rsidRPr="006962C4" w:rsidRDefault="006962C4" w:rsidP="006962C4">
            <w:pPr>
              <w:jc w:val="right"/>
              <w:rPr>
                <w:b/>
                <w:bCs/>
                <w:color w:val="000000"/>
                <w:lang w:eastAsia="id-ID"/>
              </w:rPr>
            </w:pPr>
            <w:r w:rsidRPr="006962C4">
              <w:rPr>
                <w:b/>
                <w:bCs/>
                <w:color w:val="000000"/>
                <w:lang w:eastAsia="id-ID"/>
              </w:rPr>
              <w:t>324</w:t>
            </w:r>
          </w:p>
        </w:tc>
        <w:tc>
          <w:tcPr>
            <w:tcW w:w="2126" w:type="dxa"/>
            <w:shd w:val="clear" w:color="auto" w:fill="auto"/>
            <w:noWrap/>
            <w:vAlign w:val="bottom"/>
            <w:hideMark/>
          </w:tcPr>
          <w:p w14:paraId="1BA4981C" w14:textId="77777777" w:rsidR="006962C4" w:rsidRPr="006962C4" w:rsidRDefault="006962C4" w:rsidP="006962C4">
            <w:pPr>
              <w:jc w:val="right"/>
              <w:rPr>
                <w:b/>
                <w:bCs/>
                <w:color w:val="000000"/>
                <w:lang w:eastAsia="id-ID"/>
              </w:rPr>
            </w:pPr>
            <w:r w:rsidRPr="006962C4">
              <w:rPr>
                <w:b/>
                <w:bCs/>
                <w:color w:val="000000"/>
                <w:lang w:eastAsia="id-ID"/>
              </w:rPr>
              <w:t>290</w:t>
            </w:r>
          </w:p>
        </w:tc>
      </w:tr>
      <w:tr w:rsidR="006962C4" w:rsidRPr="006962C4" w14:paraId="261DEB83" w14:textId="77777777" w:rsidTr="006962C4">
        <w:trPr>
          <w:trHeight w:val="288"/>
          <w:jc w:val="center"/>
        </w:trPr>
        <w:tc>
          <w:tcPr>
            <w:tcW w:w="1696" w:type="dxa"/>
            <w:shd w:val="clear" w:color="auto" w:fill="auto"/>
            <w:noWrap/>
            <w:vAlign w:val="bottom"/>
            <w:hideMark/>
          </w:tcPr>
          <w:p w14:paraId="12304130" w14:textId="77777777" w:rsidR="006962C4" w:rsidRPr="006962C4" w:rsidRDefault="006962C4" w:rsidP="00CA08C7">
            <w:pPr>
              <w:jc w:val="left"/>
              <w:rPr>
                <w:b/>
                <w:bCs/>
                <w:color w:val="000000"/>
                <w:lang w:eastAsia="id-ID"/>
              </w:rPr>
            </w:pPr>
            <w:r w:rsidRPr="006962C4">
              <w:rPr>
                <w:b/>
                <w:bCs/>
                <w:color w:val="000000"/>
                <w:lang w:eastAsia="id-ID"/>
              </w:rPr>
              <w:t>PERSENTASE</w:t>
            </w:r>
          </w:p>
        </w:tc>
        <w:tc>
          <w:tcPr>
            <w:tcW w:w="1843" w:type="dxa"/>
            <w:shd w:val="clear" w:color="auto" w:fill="auto"/>
            <w:noWrap/>
            <w:vAlign w:val="bottom"/>
            <w:hideMark/>
          </w:tcPr>
          <w:p w14:paraId="60418775" w14:textId="77777777" w:rsidR="006962C4" w:rsidRPr="006962C4" w:rsidRDefault="006962C4" w:rsidP="006962C4">
            <w:pPr>
              <w:jc w:val="right"/>
              <w:rPr>
                <w:b/>
                <w:bCs/>
                <w:color w:val="000000"/>
                <w:lang w:eastAsia="id-ID"/>
              </w:rPr>
            </w:pPr>
          </w:p>
        </w:tc>
        <w:tc>
          <w:tcPr>
            <w:tcW w:w="2126" w:type="dxa"/>
            <w:shd w:val="clear" w:color="auto" w:fill="auto"/>
            <w:noWrap/>
            <w:vAlign w:val="bottom"/>
            <w:hideMark/>
          </w:tcPr>
          <w:p w14:paraId="4CF6761C" w14:textId="77777777" w:rsidR="006962C4" w:rsidRPr="006962C4" w:rsidRDefault="006962C4" w:rsidP="006962C4">
            <w:pPr>
              <w:jc w:val="right"/>
              <w:rPr>
                <w:b/>
                <w:bCs/>
                <w:color w:val="000000"/>
                <w:lang w:eastAsia="id-ID"/>
              </w:rPr>
            </w:pPr>
            <w:r w:rsidRPr="006962C4">
              <w:rPr>
                <w:b/>
                <w:bCs/>
                <w:color w:val="000000"/>
                <w:lang w:eastAsia="id-ID"/>
              </w:rPr>
              <w:t>89,51%</w:t>
            </w:r>
          </w:p>
        </w:tc>
      </w:tr>
    </w:tbl>
    <w:p w14:paraId="7E971F85" w14:textId="77777777" w:rsidR="00E165D7" w:rsidRDefault="00E165D7">
      <w:pPr>
        <w:spacing w:after="200" w:line="276" w:lineRule="auto"/>
        <w:jc w:val="left"/>
        <w:rPr>
          <w:lang w:eastAsia="en-US"/>
        </w:rPr>
      </w:pPr>
    </w:p>
    <w:p w14:paraId="7BFDBF46" w14:textId="7029CC4F" w:rsidR="001B1C85" w:rsidRPr="0035425E" w:rsidRDefault="001B1C85" w:rsidP="0035425E">
      <w:pPr>
        <w:spacing w:after="200" w:line="276" w:lineRule="auto"/>
        <w:jc w:val="left"/>
        <w:rPr>
          <w:rFonts w:eastAsia="PMingLiU" w:cs="Arial"/>
          <w:b/>
          <w:bCs/>
          <w:kern w:val="32"/>
          <w:sz w:val="24"/>
          <w:szCs w:val="32"/>
          <w:lang w:eastAsia="en-US"/>
        </w:rPr>
      </w:pPr>
    </w:p>
    <w:p w14:paraId="17E4A5A2" w14:textId="78827C0B" w:rsidR="00976B0E" w:rsidRPr="00962831" w:rsidRDefault="00976B0E" w:rsidP="00976B0E">
      <w:pPr>
        <w:pStyle w:val="Heading1"/>
        <w:numPr>
          <w:ilvl w:val="0"/>
          <w:numId w:val="0"/>
        </w:numPr>
      </w:pPr>
      <w:bookmarkStart w:id="295" w:name="_Toc441189751"/>
      <w:r>
        <w:lastRenderedPageBreak/>
        <w:t>LAMPIRAN B</w:t>
      </w:r>
      <w:r w:rsidRPr="00962831">
        <w:br/>
      </w:r>
      <w:r>
        <w:t>SNAPSHOT PERANGKAT LUNAK</w:t>
      </w:r>
    </w:p>
    <w:p w14:paraId="3BECB3A9" w14:textId="51CFEC64" w:rsidR="00CA39D8" w:rsidRDefault="00CA39D8" w:rsidP="00CA39D8">
      <w:pPr>
        <w:ind w:firstLine="720"/>
        <w:rPr>
          <w:lang w:eastAsia="en-US"/>
        </w:rPr>
      </w:pPr>
      <w:r>
        <w:rPr>
          <w:lang w:eastAsia="en-US"/>
        </w:rPr>
        <w:t>Pada lampiran ini akan ditampilkan snapshot perangkat lunak yang sudah diimplementasikan. Berikut adalah snapshot awal perangkat lunak ketika baru dijalankan.</w:t>
      </w:r>
    </w:p>
    <w:p w14:paraId="2D2ABE8F" w14:textId="7B976294" w:rsidR="00CA39D8" w:rsidRDefault="00CA39D8" w:rsidP="00CA39D8">
      <w:pPr>
        <w:jc w:val="center"/>
        <w:rPr>
          <w:lang w:eastAsia="en-US"/>
        </w:rPr>
      </w:pPr>
      <w:r>
        <w:rPr>
          <w:noProof/>
          <w:lang w:eastAsia="id-ID"/>
        </w:rPr>
        <w:drawing>
          <wp:inline distT="0" distB="0" distL="0" distR="0" wp14:anchorId="79ADBBFA" wp14:editId="798EE0B5">
            <wp:extent cx="3215863" cy="219600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I2.JPG"/>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3215863" cy="2196000"/>
                    </a:xfrm>
                    <a:prstGeom prst="rect">
                      <a:avLst/>
                    </a:prstGeom>
                  </pic:spPr>
                </pic:pic>
              </a:graphicData>
            </a:graphic>
          </wp:inline>
        </w:drawing>
      </w:r>
    </w:p>
    <w:p w14:paraId="5BDD50EF" w14:textId="77777777" w:rsidR="00CA39D8" w:rsidRDefault="00CA39D8" w:rsidP="00CA39D8">
      <w:pPr>
        <w:rPr>
          <w:lang w:eastAsia="en-US"/>
        </w:rPr>
      </w:pPr>
    </w:p>
    <w:p w14:paraId="7BF3C4C0" w14:textId="03960C1E" w:rsidR="00CA39D8" w:rsidRDefault="00CA39D8" w:rsidP="00CA39D8">
      <w:pPr>
        <w:rPr>
          <w:lang w:eastAsia="en-US"/>
        </w:rPr>
      </w:pPr>
      <w:r>
        <w:rPr>
          <w:lang w:eastAsia="en-US"/>
        </w:rPr>
        <w:t xml:space="preserve">Snapshot ketika melakukan akuisisi citra pada </w:t>
      </w:r>
      <w:r>
        <w:rPr>
          <w:i/>
          <w:lang w:eastAsia="en-US"/>
        </w:rPr>
        <w:t>disk</w:t>
      </w:r>
    </w:p>
    <w:p w14:paraId="2E5B94D2" w14:textId="7707180B" w:rsidR="00CA39D8" w:rsidRDefault="00F40564" w:rsidP="00F40564">
      <w:pPr>
        <w:jc w:val="center"/>
        <w:rPr>
          <w:lang w:eastAsia="en-US"/>
        </w:rPr>
      </w:pPr>
      <w:r>
        <w:rPr>
          <w:noProof/>
          <w:lang w:eastAsia="id-ID"/>
        </w:rPr>
        <w:drawing>
          <wp:inline distT="0" distB="0" distL="0" distR="0" wp14:anchorId="66324A1E" wp14:editId="2C0EB6B9">
            <wp:extent cx="3272896" cy="223200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I3.JPG"/>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3272896" cy="2232000"/>
                    </a:xfrm>
                    <a:prstGeom prst="rect">
                      <a:avLst/>
                    </a:prstGeom>
                  </pic:spPr>
                </pic:pic>
              </a:graphicData>
            </a:graphic>
          </wp:inline>
        </w:drawing>
      </w:r>
    </w:p>
    <w:p w14:paraId="0A68FF6E" w14:textId="77777777" w:rsidR="00CA39D8" w:rsidRDefault="00CA39D8" w:rsidP="00CA39D8">
      <w:pPr>
        <w:rPr>
          <w:lang w:eastAsia="en-US"/>
        </w:rPr>
      </w:pPr>
    </w:p>
    <w:p w14:paraId="30AC8EDF" w14:textId="1DA28511" w:rsidR="00CA39D8" w:rsidRDefault="00CA39D8" w:rsidP="00F40564">
      <w:pPr>
        <w:rPr>
          <w:lang w:eastAsia="en-US"/>
        </w:rPr>
      </w:pPr>
      <w:r>
        <w:rPr>
          <w:lang w:eastAsia="en-US"/>
        </w:rPr>
        <w:t>S</w:t>
      </w:r>
      <w:r w:rsidR="00F40564">
        <w:rPr>
          <w:lang w:eastAsia="en-US"/>
        </w:rPr>
        <w:t>napshot saat citra sudah dipilih dan ditampilkan</w:t>
      </w:r>
    </w:p>
    <w:p w14:paraId="13B4E42E" w14:textId="7B3ABC31" w:rsidR="00F40564" w:rsidRDefault="00F40564" w:rsidP="00F40564">
      <w:pPr>
        <w:jc w:val="center"/>
        <w:rPr>
          <w:lang w:eastAsia="en-US"/>
        </w:rPr>
      </w:pPr>
      <w:r>
        <w:rPr>
          <w:noProof/>
          <w:lang w:eastAsia="id-ID"/>
        </w:rPr>
        <w:drawing>
          <wp:inline distT="0" distB="0" distL="0" distR="0" wp14:anchorId="1752A548" wp14:editId="1130DB1E">
            <wp:extent cx="3565161" cy="24480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UI4.JPG"/>
                    <pic:cNvPicPr/>
                  </pic:nvPicPr>
                  <pic:blipFill>
                    <a:blip r:embed="rId111" cstate="print">
                      <a:extLst>
                        <a:ext uri="{28A0092B-C50C-407E-A947-70E740481C1C}">
                          <a14:useLocalDpi xmlns:a14="http://schemas.microsoft.com/office/drawing/2010/main" val="0"/>
                        </a:ext>
                      </a:extLst>
                    </a:blip>
                    <a:stretch>
                      <a:fillRect/>
                    </a:stretch>
                  </pic:blipFill>
                  <pic:spPr>
                    <a:xfrm>
                      <a:off x="0" y="0"/>
                      <a:ext cx="3565161" cy="2448000"/>
                    </a:xfrm>
                    <a:prstGeom prst="rect">
                      <a:avLst/>
                    </a:prstGeom>
                  </pic:spPr>
                </pic:pic>
              </a:graphicData>
            </a:graphic>
          </wp:inline>
        </w:drawing>
      </w:r>
    </w:p>
    <w:p w14:paraId="7ED7942B" w14:textId="77777777" w:rsidR="00F40564" w:rsidRDefault="00F40564" w:rsidP="00F40564">
      <w:pPr>
        <w:rPr>
          <w:lang w:eastAsia="en-US"/>
        </w:rPr>
      </w:pPr>
    </w:p>
    <w:p w14:paraId="0B41EC92" w14:textId="62102043" w:rsidR="00CA39D8" w:rsidRDefault="00F40564" w:rsidP="00F40564">
      <w:pPr>
        <w:rPr>
          <w:lang w:eastAsia="en-US"/>
        </w:rPr>
      </w:pPr>
      <w:r>
        <w:rPr>
          <w:lang w:eastAsia="en-US"/>
        </w:rPr>
        <w:t>Snapshot saat tombol Segmentasi ditekan</w:t>
      </w:r>
    </w:p>
    <w:p w14:paraId="0166DBEF" w14:textId="032F6D83" w:rsidR="00F40564" w:rsidRDefault="00F40564" w:rsidP="00F40564">
      <w:pPr>
        <w:jc w:val="center"/>
        <w:rPr>
          <w:lang w:eastAsia="en-US"/>
        </w:rPr>
      </w:pPr>
      <w:r>
        <w:rPr>
          <w:noProof/>
          <w:lang w:eastAsia="id-ID"/>
        </w:rPr>
        <w:drawing>
          <wp:inline distT="0" distB="0" distL="0" distR="0" wp14:anchorId="4D88E573" wp14:editId="70849156">
            <wp:extent cx="3575469" cy="244800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I5.JPG"/>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3575469" cy="2448000"/>
                    </a:xfrm>
                    <a:prstGeom prst="rect">
                      <a:avLst/>
                    </a:prstGeom>
                  </pic:spPr>
                </pic:pic>
              </a:graphicData>
            </a:graphic>
          </wp:inline>
        </w:drawing>
      </w:r>
    </w:p>
    <w:p w14:paraId="1FB28C46" w14:textId="77777777" w:rsidR="00F40564" w:rsidRDefault="00F40564" w:rsidP="00F40564">
      <w:pPr>
        <w:rPr>
          <w:lang w:eastAsia="en-US"/>
        </w:rPr>
      </w:pPr>
    </w:p>
    <w:p w14:paraId="7BE55A3B" w14:textId="02F9F835" w:rsidR="00CA39D8" w:rsidRDefault="00F40564" w:rsidP="00F40564">
      <w:pPr>
        <w:rPr>
          <w:lang w:eastAsia="en-US"/>
        </w:rPr>
      </w:pPr>
      <w:r>
        <w:rPr>
          <w:lang w:eastAsia="en-US"/>
        </w:rPr>
        <w:lastRenderedPageBreak/>
        <w:t>Snapshot saat melakukan pengklasifian menggunakan SVM</w:t>
      </w:r>
    </w:p>
    <w:p w14:paraId="6D50789D" w14:textId="7272A152" w:rsidR="00F40564" w:rsidRDefault="00F40564" w:rsidP="00F40564">
      <w:pPr>
        <w:jc w:val="center"/>
        <w:rPr>
          <w:lang w:eastAsia="en-US"/>
        </w:rPr>
      </w:pPr>
      <w:r>
        <w:rPr>
          <w:noProof/>
          <w:lang w:eastAsia="id-ID"/>
        </w:rPr>
        <w:drawing>
          <wp:inline distT="0" distB="0" distL="0" distR="0" wp14:anchorId="32A3CA97" wp14:editId="5D8F1908">
            <wp:extent cx="3563293" cy="2448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I6.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3563293" cy="2448000"/>
                    </a:xfrm>
                    <a:prstGeom prst="rect">
                      <a:avLst/>
                    </a:prstGeom>
                  </pic:spPr>
                </pic:pic>
              </a:graphicData>
            </a:graphic>
          </wp:inline>
        </w:drawing>
      </w:r>
    </w:p>
    <w:p w14:paraId="43300A68" w14:textId="77777777" w:rsidR="00F40564" w:rsidRDefault="00F40564" w:rsidP="00F40564">
      <w:pPr>
        <w:rPr>
          <w:lang w:eastAsia="en-US"/>
        </w:rPr>
      </w:pPr>
    </w:p>
    <w:p w14:paraId="5F696DCC" w14:textId="4B763D2B" w:rsidR="00F40564" w:rsidRDefault="00F40564" w:rsidP="00F40564">
      <w:pPr>
        <w:rPr>
          <w:lang w:eastAsia="en-US"/>
        </w:rPr>
      </w:pPr>
      <w:r>
        <w:rPr>
          <w:lang w:eastAsia="en-US"/>
        </w:rPr>
        <w:t>S</w:t>
      </w:r>
      <w:r>
        <w:rPr>
          <w:lang w:eastAsia="en-US"/>
        </w:rPr>
        <w:t xml:space="preserve">napshot melakukan pengklasifian menggunakan </w:t>
      </w:r>
      <w:r>
        <w:rPr>
          <w:lang w:eastAsia="en-US"/>
        </w:rPr>
        <w:t>Hamming</w:t>
      </w:r>
    </w:p>
    <w:p w14:paraId="121587F2" w14:textId="46CD0EB5" w:rsidR="00F40564" w:rsidRDefault="00F40564" w:rsidP="00F40564">
      <w:pPr>
        <w:rPr>
          <w:lang w:eastAsia="en-US"/>
        </w:rPr>
      </w:pPr>
      <w:r>
        <w:rPr>
          <w:noProof/>
          <w:lang w:eastAsia="id-ID"/>
        </w:rPr>
        <w:drawing>
          <wp:inline distT="0" distB="0" distL="0" distR="0" wp14:anchorId="43B9FD63" wp14:editId="686B6A92">
            <wp:extent cx="3586785" cy="2448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I7.JPG"/>
                    <pic:cNvPicPr/>
                  </pic:nvPicPr>
                  <pic:blipFill>
                    <a:blip r:embed="rId114" cstate="print">
                      <a:extLst>
                        <a:ext uri="{28A0092B-C50C-407E-A947-70E740481C1C}">
                          <a14:useLocalDpi xmlns:a14="http://schemas.microsoft.com/office/drawing/2010/main" val="0"/>
                        </a:ext>
                      </a:extLst>
                    </a:blip>
                    <a:stretch>
                      <a:fillRect/>
                    </a:stretch>
                  </pic:blipFill>
                  <pic:spPr>
                    <a:xfrm>
                      <a:off x="0" y="0"/>
                      <a:ext cx="3586785" cy="2448000"/>
                    </a:xfrm>
                    <a:prstGeom prst="rect">
                      <a:avLst/>
                    </a:prstGeom>
                  </pic:spPr>
                </pic:pic>
              </a:graphicData>
            </a:graphic>
          </wp:inline>
        </w:drawing>
      </w:r>
    </w:p>
    <w:p w14:paraId="5F0D02EA" w14:textId="77777777" w:rsidR="00F40564" w:rsidRDefault="00F40564" w:rsidP="00F40564">
      <w:pPr>
        <w:rPr>
          <w:lang w:eastAsia="en-US"/>
        </w:rPr>
      </w:pPr>
    </w:p>
    <w:p w14:paraId="1609BABC" w14:textId="525826A0" w:rsidR="00F40564" w:rsidRDefault="00F40564" w:rsidP="00F40564">
      <w:pPr>
        <w:rPr>
          <w:lang w:eastAsia="en-US"/>
        </w:rPr>
      </w:pPr>
      <w:r>
        <w:rPr>
          <w:lang w:eastAsia="en-US"/>
        </w:rPr>
        <w:t>Snapshot ketika menekan tombol Reset</w:t>
      </w:r>
    </w:p>
    <w:p w14:paraId="1ACE98FA" w14:textId="01532F22" w:rsidR="00F40564" w:rsidRDefault="00F40564" w:rsidP="00F40564">
      <w:pPr>
        <w:rPr>
          <w:lang w:eastAsia="en-US"/>
        </w:rPr>
      </w:pPr>
      <w:r>
        <w:rPr>
          <w:noProof/>
          <w:lang w:eastAsia="id-ID"/>
        </w:rPr>
        <w:lastRenderedPageBreak/>
        <w:drawing>
          <wp:inline distT="0" distB="0" distL="0" distR="0" wp14:anchorId="6F43E651" wp14:editId="057C9878">
            <wp:extent cx="3629004" cy="248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I8.JPG"/>
                    <pic:cNvPicPr/>
                  </pic:nvPicPr>
                  <pic:blipFill>
                    <a:blip r:embed="rId115" cstate="print">
                      <a:extLst>
                        <a:ext uri="{28A0092B-C50C-407E-A947-70E740481C1C}">
                          <a14:useLocalDpi xmlns:a14="http://schemas.microsoft.com/office/drawing/2010/main" val="0"/>
                        </a:ext>
                      </a:extLst>
                    </a:blip>
                    <a:stretch>
                      <a:fillRect/>
                    </a:stretch>
                  </pic:blipFill>
                  <pic:spPr>
                    <a:xfrm>
                      <a:off x="0" y="0"/>
                      <a:ext cx="3629004" cy="2484000"/>
                    </a:xfrm>
                    <a:prstGeom prst="rect">
                      <a:avLst/>
                    </a:prstGeom>
                  </pic:spPr>
                </pic:pic>
              </a:graphicData>
            </a:graphic>
          </wp:inline>
        </w:drawing>
      </w:r>
    </w:p>
    <w:p w14:paraId="02CF61ED" w14:textId="77777777" w:rsidR="00F40564" w:rsidRDefault="00F40564" w:rsidP="00F40564">
      <w:pPr>
        <w:rPr>
          <w:lang w:eastAsia="en-US"/>
        </w:rPr>
      </w:pPr>
    </w:p>
    <w:p w14:paraId="028549BE" w14:textId="6D2C0D12" w:rsidR="00F40564" w:rsidRDefault="00F40564" w:rsidP="00F40564">
      <w:pPr>
        <w:rPr>
          <w:lang w:eastAsia="en-US"/>
        </w:rPr>
      </w:pPr>
      <w:r>
        <w:rPr>
          <w:lang w:eastAsia="en-US"/>
        </w:rPr>
        <w:t>Snapshot saat hendak melakukan tombol Quit dan keluar dari antarmuka</w:t>
      </w:r>
    </w:p>
    <w:p w14:paraId="50230132" w14:textId="17F1F575" w:rsidR="00F40564" w:rsidRPr="00F40564" w:rsidRDefault="00F40564" w:rsidP="00F40564">
      <w:pPr>
        <w:rPr>
          <w:lang w:eastAsia="en-US"/>
        </w:rPr>
      </w:pPr>
      <w:r>
        <w:rPr>
          <w:noProof/>
          <w:lang w:eastAsia="id-ID"/>
        </w:rPr>
        <w:drawing>
          <wp:inline distT="0" distB="0" distL="0" distR="0" wp14:anchorId="747A9A10" wp14:editId="2FBA533A">
            <wp:extent cx="3634738" cy="2484000"/>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I9.JPG"/>
                    <pic:cNvPicPr/>
                  </pic:nvPicPr>
                  <pic:blipFill>
                    <a:blip r:embed="rId116" cstate="print">
                      <a:extLst>
                        <a:ext uri="{28A0092B-C50C-407E-A947-70E740481C1C}">
                          <a14:useLocalDpi xmlns:a14="http://schemas.microsoft.com/office/drawing/2010/main" val="0"/>
                        </a:ext>
                      </a:extLst>
                    </a:blip>
                    <a:stretch>
                      <a:fillRect/>
                    </a:stretch>
                  </pic:blipFill>
                  <pic:spPr>
                    <a:xfrm>
                      <a:off x="0" y="0"/>
                      <a:ext cx="3634738" cy="2484000"/>
                    </a:xfrm>
                    <a:prstGeom prst="rect">
                      <a:avLst/>
                    </a:prstGeom>
                  </pic:spPr>
                </pic:pic>
              </a:graphicData>
            </a:graphic>
          </wp:inline>
        </w:drawing>
      </w:r>
    </w:p>
    <w:p w14:paraId="433483B6" w14:textId="77777777" w:rsidR="00416D1A" w:rsidRPr="00962831" w:rsidRDefault="004913DD" w:rsidP="00C42A19">
      <w:pPr>
        <w:pStyle w:val="Heading1"/>
        <w:numPr>
          <w:ilvl w:val="0"/>
          <w:numId w:val="0"/>
        </w:numPr>
      </w:pPr>
      <w:r w:rsidRPr="00962831">
        <w:lastRenderedPageBreak/>
        <w:t>BIODATA PENULIS</w:t>
      </w:r>
      <w:bookmarkEnd w:id="295"/>
    </w:p>
    <w:p w14:paraId="06C5DC54" w14:textId="77777777" w:rsidR="00652C90" w:rsidRPr="008963D9" w:rsidRDefault="00652C90" w:rsidP="00D021DC">
      <w:pPr>
        <w:pStyle w:val="judulbab"/>
        <w:jc w:val="both"/>
      </w:pPr>
    </w:p>
    <w:p w14:paraId="6FA2395C" w14:textId="63A02F09" w:rsidR="00652C90" w:rsidRPr="008963D9" w:rsidRDefault="00B94BE2" w:rsidP="00652C90">
      <w:pPr>
        <w:pStyle w:val="ListParagraph"/>
        <w:ind w:left="0"/>
        <w:rPr>
          <w:noProof/>
        </w:rPr>
      </w:pPr>
      <w:r w:rsidRPr="008963D9">
        <w:rPr>
          <w:noProof/>
          <w:lang w:eastAsia="id-ID"/>
        </w:rPr>
        <w:drawing>
          <wp:anchor distT="0" distB="0" distL="114300" distR="114300" simplePos="0" relativeHeight="251663360" behindDoc="1" locked="0" layoutInCell="1" allowOverlap="1" wp14:anchorId="7CC54C5E" wp14:editId="427397A1">
            <wp:simplePos x="0" y="0"/>
            <wp:positionH relativeFrom="margin">
              <wp:align>left</wp:align>
            </wp:positionH>
            <wp:positionV relativeFrom="paragraph">
              <wp:posOffset>114300</wp:posOffset>
            </wp:positionV>
            <wp:extent cx="1062355" cy="1439545"/>
            <wp:effectExtent l="0" t="0" r="4445" b="8255"/>
            <wp:wrapTight wrapText="bothSides">
              <wp:wrapPolygon edited="0">
                <wp:start x="0" y="0"/>
                <wp:lineTo x="0" y="21438"/>
                <wp:lineTo x="21303" y="21438"/>
                <wp:lineTo x="2130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03.jpg"/>
                    <pic:cNvPicPr/>
                  </pic:nvPicPr>
                  <pic:blipFill>
                    <a:blip r:embed="rId117">
                      <a:extLst>
                        <a:ext uri="{28A0092B-C50C-407E-A947-70E740481C1C}">
                          <a14:useLocalDpi xmlns:a14="http://schemas.microsoft.com/office/drawing/2010/main" val="0"/>
                        </a:ext>
                      </a:extLst>
                    </a:blip>
                    <a:stretch>
                      <a:fillRect/>
                    </a:stretch>
                  </pic:blipFill>
                  <pic:spPr bwMode="auto">
                    <a:xfrm>
                      <a:off x="0" y="0"/>
                      <a:ext cx="1062355" cy="14395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7F7D20" w14:textId="38A8C980" w:rsidR="00652C90" w:rsidRPr="00E36BFF" w:rsidRDefault="00652C90" w:rsidP="00E36BFF">
      <w:pPr>
        <w:pStyle w:val="ListParagraph"/>
        <w:ind w:left="0" w:firstLine="720"/>
        <w:rPr>
          <w:noProof/>
          <w:lang w:val="en-US"/>
        </w:rPr>
      </w:pPr>
      <w:r>
        <w:rPr>
          <w:noProof/>
          <w:lang w:val="en-US"/>
        </w:rPr>
        <w:t>Hamdi Ahmadi Muzakkiy</w:t>
      </w:r>
      <w:r w:rsidR="00E36BFF">
        <w:rPr>
          <w:noProof/>
          <w:lang w:val="en-US"/>
        </w:rPr>
        <w:t xml:space="preserve"> </w:t>
      </w:r>
      <w:r w:rsidRPr="008963D9">
        <w:rPr>
          <w:noProof/>
        </w:rPr>
        <w:t xml:space="preserve">atau biasa dipanggil </w:t>
      </w:r>
      <w:r>
        <w:rPr>
          <w:noProof/>
          <w:lang w:val="en-US"/>
        </w:rPr>
        <w:t>Hamdi</w:t>
      </w:r>
      <w:r w:rsidRPr="008963D9">
        <w:rPr>
          <w:noProof/>
        </w:rPr>
        <w:t xml:space="preserve"> dilahirkan di</w:t>
      </w:r>
      <w:r w:rsidR="00CB4584">
        <w:rPr>
          <w:noProof/>
          <w:lang w:val="en-US"/>
        </w:rPr>
        <w:t xml:space="preserve"> Jakarta</w:t>
      </w:r>
      <w:r w:rsidRPr="008963D9">
        <w:rPr>
          <w:noProof/>
        </w:rPr>
        <w:t xml:space="preserve"> pada tanggal </w:t>
      </w:r>
      <w:r w:rsidR="00763C13">
        <w:rPr>
          <w:noProof/>
          <w:lang w:val="en-US"/>
        </w:rPr>
        <w:t>15 April 1994</w:t>
      </w:r>
      <w:r w:rsidRPr="008963D9">
        <w:rPr>
          <w:noProof/>
        </w:rPr>
        <w:t xml:space="preserve"> dan dibesarkan di </w:t>
      </w:r>
      <w:r w:rsidR="00CB4584">
        <w:rPr>
          <w:noProof/>
          <w:lang w:val="en-US"/>
        </w:rPr>
        <w:t>Jakarta</w:t>
      </w:r>
      <w:r w:rsidRPr="008963D9">
        <w:rPr>
          <w:noProof/>
        </w:rPr>
        <w:t xml:space="preserve">. Penulis adalah anak pertama dari tiga bersaudara. </w:t>
      </w:r>
    </w:p>
    <w:p w14:paraId="5EF01475" w14:textId="5C2C94E9" w:rsidR="00652C90" w:rsidRPr="008963D9" w:rsidRDefault="00652C90" w:rsidP="00652C90">
      <w:pPr>
        <w:pStyle w:val="ListParagraph"/>
        <w:ind w:left="0" w:firstLine="720"/>
        <w:rPr>
          <w:noProof/>
        </w:rPr>
      </w:pPr>
      <w:r w:rsidRPr="008963D9">
        <w:rPr>
          <w:noProof/>
        </w:rPr>
        <w:t xml:space="preserve">Penulis menempuh pendidikan di SD </w:t>
      </w:r>
      <w:r w:rsidR="00E01B03">
        <w:rPr>
          <w:noProof/>
          <w:lang w:val="en-US"/>
        </w:rPr>
        <w:t>kasih Ananda</w:t>
      </w:r>
      <w:r w:rsidR="00AC7AEC">
        <w:rPr>
          <w:noProof/>
        </w:rPr>
        <w:t xml:space="preserve"> (1999-2006</w:t>
      </w:r>
      <w:r w:rsidRPr="008963D9">
        <w:rPr>
          <w:noProof/>
        </w:rPr>
        <w:t>)</w:t>
      </w:r>
      <w:r w:rsidR="006B142F">
        <w:rPr>
          <w:noProof/>
        </w:rPr>
        <w:t xml:space="preserve">, </w:t>
      </w:r>
      <w:r w:rsidR="00DC1C95">
        <w:rPr>
          <w:noProof/>
          <w:lang w:val="en-US"/>
        </w:rPr>
        <w:t>SMP N 84 Jakarta</w:t>
      </w:r>
      <w:r w:rsidR="006B142F">
        <w:rPr>
          <w:noProof/>
        </w:rPr>
        <w:t xml:space="preserve"> (2006-2009</w:t>
      </w:r>
      <w:r w:rsidRPr="008963D9">
        <w:rPr>
          <w:noProof/>
        </w:rPr>
        <w:t xml:space="preserve">), dan </w:t>
      </w:r>
      <w:r w:rsidR="003A6B58">
        <w:rPr>
          <w:noProof/>
        </w:rPr>
        <w:t>SMA N 75</w:t>
      </w:r>
      <w:r w:rsidR="0085398F">
        <w:rPr>
          <w:noProof/>
        </w:rPr>
        <w:t xml:space="preserve"> </w:t>
      </w:r>
      <w:r w:rsidR="003A6B58">
        <w:rPr>
          <w:noProof/>
          <w:lang w:val="en-US"/>
        </w:rPr>
        <w:t>Jakarta</w:t>
      </w:r>
      <w:r w:rsidR="0085398F">
        <w:rPr>
          <w:noProof/>
        </w:rPr>
        <w:t xml:space="preserve"> (2009-2012</w:t>
      </w:r>
      <w:r w:rsidRPr="008963D9">
        <w:rPr>
          <w:noProof/>
        </w:rPr>
        <w:t>). Setelah lulus SMA penulis melanjutkan ke jenjang perkuliahan di Jurusan Teknik Informatika, Fakultas Teknologi Informasi, Institut Teknologi Sepuluh Nopember Surabaya. Bidang Studi yang diambil oleh penulis pada saat kuliah di Teknik Informatika ITS adalah Komputasi Cerdas dan Visualisasi.</w:t>
      </w:r>
    </w:p>
    <w:p w14:paraId="190CB86F" w14:textId="45AB7416" w:rsidR="009D4F7B" w:rsidRPr="009D4F7B" w:rsidRDefault="00652C90" w:rsidP="00570F59">
      <w:pPr>
        <w:pStyle w:val="ListParagraph"/>
        <w:ind w:left="0" w:firstLine="720"/>
        <w:rPr>
          <w:noProof/>
          <w:lang w:val="en-US"/>
        </w:rPr>
      </w:pPr>
      <w:r w:rsidRPr="008963D9">
        <w:rPr>
          <w:noProof/>
        </w:rPr>
        <w:t xml:space="preserve">Selama menempuh kuliah penulis aktif sebagai anggota Himpunan Mahasiswa Teknik Computer (HMTC) ITS. </w:t>
      </w:r>
      <w:r w:rsidR="009D4F7B">
        <w:rPr>
          <w:noProof/>
          <w:lang w:val="en-US"/>
        </w:rPr>
        <w:t>Penulis juga aktif dalam kegiatan kepanitiaan Schematics sebagai staff hubungan masyarakat (Humas) Schematics 2013 dan Wakil Ketua National Programming Contest (NPC) 2014. Selain itu penulis juga aktif menjadi administrator Lab pemrograman(LP) Teknik Informatika ITS.</w:t>
      </w:r>
      <w:r w:rsidR="005E5366">
        <w:rPr>
          <w:noProof/>
          <w:lang w:val="en-US"/>
        </w:rPr>
        <w:t xml:space="preserve"> </w:t>
      </w:r>
      <w:r w:rsidR="00874B23">
        <w:rPr>
          <w:noProof/>
          <w:lang w:val="en-US"/>
        </w:rPr>
        <w:t>Penulis pernah menjadi asisten dosen dan praktikum untuk mata kuliah Pemrograman Ter</w:t>
      </w:r>
      <w:r w:rsidR="00C95686">
        <w:rPr>
          <w:noProof/>
          <w:lang w:val="en-US"/>
        </w:rPr>
        <w:t>struktur (2013</w:t>
      </w:r>
      <w:r w:rsidR="00874B23">
        <w:rPr>
          <w:noProof/>
          <w:lang w:val="en-US"/>
        </w:rPr>
        <w:t xml:space="preserve">), </w:t>
      </w:r>
      <w:r w:rsidR="00573A07">
        <w:rPr>
          <w:noProof/>
          <w:lang w:val="en-US"/>
        </w:rPr>
        <w:t>Algoritma dan Struktur Data</w:t>
      </w:r>
      <w:r w:rsidR="00C95686">
        <w:rPr>
          <w:noProof/>
          <w:lang w:val="en-US"/>
        </w:rPr>
        <w:t xml:space="preserve"> </w:t>
      </w:r>
      <w:r w:rsidR="00573A07">
        <w:rPr>
          <w:noProof/>
          <w:lang w:val="en-US"/>
        </w:rPr>
        <w:t xml:space="preserve">(2013) </w:t>
      </w:r>
      <w:r w:rsidR="00C95686">
        <w:rPr>
          <w:noProof/>
          <w:lang w:val="en-US"/>
        </w:rPr>
        <w:t>, Basis Data (2014) dan Dasar Pemrograman (2015)</w:t>
      </w:r>
    </w:p>
    <w:p w14:paraId="2EC7DA90" w14:textId="77777777" w:rsidR="00652C90" w:rsidRPr="008963D9" w:rsidRDefault="00652C90" w:rsidP="00652C90">
      <w:pPr>
        <w:pStyle w:val="ListParagraph"/>
        <w:ind w:left="0" w:firstLine="720"/>
        <w:rPr>
          <w:noProof/>
        </w:rPr>
      </w:pPr>
    </w:p>
    <w:p w14:paraId="0A14880A" w14:textId="1C6838D8" w:rsidR="00551A74" w:rsidRPr="00962831" w:rsidRDefault="00652C90" w:rsidP="00D91DFD">
      <w:pPr>
        <w:pStyle w:val="ListParagraph"/>
        <w:ind w:left="0"/>
        <w:rPr>
          <w:noProof/>
        </w:rPr>
      </w:pPr>
      <w:r w:rsidRPr="008963D9">
        <w:rPr>
          <w:noProof/>
        </w:rPr>
        <w:t xml:space="preserve">Penulis dapat dihubungi melalui alamat </w:t>
      </w:r>
      <w:r w:rsidRPr="008963D9">
        <w:rPr>
          <w:i/>
          <w:noProof/>
        </w:rPr>
        <w:t xml:space="preserve">email </w:t>
      </w:r>
      <w:r w:rsidR="000B3B4F">
        <w:rPr>
          <w:noProof/>
          <w:lang w:val="en-US"/>
        </w:rPr>
        <w:t>hamdiahmadi1504@gmail.com</w:t>
      </w:r>
      <w:r w:rsidRPr="008963D9">
        <w:rPr>
          <w:noProof/>
        </w:rPr>
        <w:t>.</w:t>
      </w:r>
    </w:p>
    <w:sectPr w:rsidR="00551A74" w:rsidRPr="00962831" w:rsidSect="002971E5">
      <w:type w:val="continuous"/>
      <w:pgSz w:w="8392" w:h="11907" w:code="11"/>
      <w:pgMar w:top="1418" w:right="1134" w:bottom="1418" w:left="1418" w:header="720" w:footer="720" w:gutter="284"/>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05032B" w14:textId="77777777" w:rsidR="00775432" w:rsidRDefault="00775432" w:rsidP="00E774EF">
      <w:r>
        <w:separator/>
      </w:r>
    </w:p>
  </w:endnote>
  <w:endnote w:type="continuationSeparator" w:id="0">
    <w:p w14:paraId="5BED5497" w14:textId="77777777" w:rsidR="00775432" w:rsidRDefault="00775432"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sig w:usb0="00000003" w:usb1="00000000" w:usb2="00000000" w:usb3="00000000" w:csb0="00000001" w:csb1="00000000"/>
  </w:font>
  <w:font w:name="ヒラギノ角ゴ Pro W3">
    <w:altName w:val="Times New Roman"/>
    <w:charset w:val="00"/>
    <w:family w:val="roman"/>
    <w:pitch w:val="default"/>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99ED42" w14:textId="77777777" w:rsidR="007F0C21" w:rsidRDefault="007F0C21" w:rsidP="002104C4">
    <w:pPr>
      <w:pStyle w:val="Footer"/>
      <w:ind w:right="360" w:firstLine="36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293112" w14:textId="77777777" w:rsidR="007F0C21" w:rsidRDefault="007F0C21">
    <w:pPr>
      <w:pStyle w:val="Footer"/>
      <w:jc w:val="center"/>
    </w:pPr>
    <w:r>
      <w:fldChar w:fldCharType="begin"/>
    </w:r>
    <w:r>
      <w:instrText xml:space="preserve"> PAGE   \* MERGEFORMAT </w:instrText>
    </w:r>
    <w:r>
      <w:fldChar w:fldCharType="separate"/>
    </w:r>
    <w:r w:rsidR="00976B0E">
      <w:rPr>
        <w:noProof/>
      </w:rPr>
      <w:t>iv</w:t>
    </w:r>
    <w:r>
      <w:rPr>
        <w:noProof/>
      </w:rPr>
      <w:fldChar w:fldCharType="end"/>
    </w:r>
  </w:p>
  <w:p w14:paraId="304C849D" w14:textId="77777777" w:rsidR="007F0C21" w:rsidRDefault="007F0C21" w:rsidP="002104C4">
    <w:pPr>
      <w:pStyle w:val="Footer"/>
      <w:ind w:right="360" w:firstLine="360"/>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D701F2" w14:textId="77777777" w:rsidR="007F0C21" w:rsidRDefault="007F0C21">
    <w:pPr>
      <w:pStyle w:val="Footer"/>
      <w:jc w:val="center"/>
    </w:pPr>
    <w:r>
      <w:fldChar w:fldCharType="begin"/>
    </w:r>
    <w:r>
      <w:instrText xml:space="preserve"> PAGE   \* MERGEFORMAT </w:instrText>
    </w:r>
    <w:r>
      <w:fldChar w:fldCharType="separate"/>
    </w:r>
    <w:r>
      <w:rPr>
        <w:noProof/>
      </w:rPr>
      <w:t>iv</w:t>
    </w:r>
    <w:r>
      <w:rPr>
        <w:noProof/>
      </w:rPr>
      <w:fldChar w:fldCharType="end"/>
    </w:r>
  </w:p>
  <w:p w14:paraId="1372877F" w14:textId="77777777" w:rsidR="007F0C21" w:rsidRDefault="007F0C21" w:rsidP="002104C4">
    <w:pPr>
      <w:pStyle w:val="Footer"/>
      <w:ind w:right="360"/>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760A0E" w14:textId="77777777" w:rsidR="007F0C21" w:rsidRDefault="007F0C21" w:rsidP="002104C4">
    <w:pPr>
      <w:pStyle w:val="Footer"/>
      <w:tabs>
        <w:tab w:val="clear" w:pos="4320"/>
      </w:tabs>
      <w:jc w:val="center"/>
    </w:pPr>
    <w:r>
      <w:fldChar w:fldCharType="begin"/>
    </w:r>
    <w:r>
      <w:instrText xml:space="preserve"> PAGE   \* MERGEFORMAT </w:instrText>
    </w:r>
    <w:r>
      <w:fldChar w:fldCharType="separate"/>
    </w:r>
    <w:r w:rsidR="00976B0E">
      <w:rPr>
        <w:noProof/>
      </w:rPr>
      <w:t>iii</w:t>
    </w:r>
    <w:r>
      <w:rPr>
        <w:noProof/>
      </w:rPr>
      <w:fldChar w:fldCharType="end"/>
    </w:r>
  </w:p>
  <w:p w14:paraId="366CABA1" w14:textId="77777777" w:rsidR="007F0C21" w:rsidRDefault="007F0C21" w:rsidP="002104C4">
    <w:pPr>
      <w:pStyle w:val="Footer"/>
      <w:jc w:val="cen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D102" w14:textId="77777777" w:rsidR="00CA39D8" w:rsidRDefault="00CA39D8">
    <w:pPr>
      <w:pStyle w:val="Footer"/>
      <w:jc w:val="center"/>
    </w:pPr>
    <w:r>
      <w:fldChar w:fldCharType="begin"/>
    </w:r>
    <w:r>
      <w:instrText xml:space="preserve"> PAGE   \* MERGEFORMAT </w:instrText>
    </w:r>
    <w:r>
      <w:fldChar w:fldCharType="separate"/>
    </w:r>
    <w:r w:rsidR="00976B0E">
      <w:rPr>
        <w:noProof/>
      </w:rPr>
      <w:t>vi</w:t>
    </w:r>
    <w:r>
      <w:rPr>
        <w:noProof/>
      </w:rPr>
      <w:fldChar w:fldCharType="end"/>
    </w:r>
  </w:p>
  <w:p w14:paraId="6F9405DA" w14:textId="77777777" w:rsidR="00CA39D8" w:rsidRDefault="00CA39D8" w:rsidP="002104C4">
    <w:pPr>
      <w:pStyle w:val="Footer"/>
      <w:ind w:right="360" w:firstLine="360"/>
      <w:jc w:val="cen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6344CE" w14:textId="77777777" w:rsidR="00CA39D8" w:rsidRDefault="00CA39D8">
    <w:pPr>
      <w:pStyle w:val="Footer"/>
      <w:jc w:val="center"/>
    </w:pPr>
    <w:r>
      <w:fldChar w:fldCharType="begin"/>
    </w:r>
    <w:r>
      <w:instrText xml:space="preserve"> PAGE   \* MERGEFORMAT </w:instrText>
    </w:r>
    <w:r>
      <w:fldChar w:fldCharType="separate"/>
    </w:r>
    <w:r w:rsidR="00976B0E">
      <w:rPr>
        <w:noProof/>
      </w:rPr>
      <w:t>vii</w:t>
    </w:r>
    <w:r>
      <w:rPr>
        <w:noProof/>
      </w:rPr>
      <w:fldChar w:fldCharType="end"/>
    </w:r>
  </w:p>
  <w:p w14:paraId="44537032" w14:textId="77777777" w:rsidR="00CA39D8" w:rsidRDefault="00CA39D8" w:rsidP="002104C4">
    <w:pPr>
      <w:pStyle w:val="Footer"/>
      <w:ind w:right="360"/>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C2E5C4" w14:textId="77777777" w:rsidR="00CA39D8" w:rsidRDefault="00CA39D8">
    <w:pPr>
      <w:pStyle w:val="Footer"/>
      <w:jc w:val="center"/>
    </w:pPr>
    <w:r>
      <w:fldChar w:fldCharType="begin"/>
    </w:r>
    <w:r>
      <w:instrText xml:space="preserve"> PAGE   \* MERGEFORMAT </w:instrText>
    </w:r>
    <w:r>
      <w:fldChar w:fldCharType="separate"/>
    </w:r>
    <w:r w:rsidR="00976B0E">
      <w:rPr>
        <w:noProof/>
      </w:rPr>
      <w:t>v</w:t>
    </w:r>
    <w:r>
      <w:rPr>
        <w:noProof/>
      </w:rPr>
      <w:fldChar w:fldCharType="end"/>
    </w:r>
  </w:p>
  <w:p w14:paraId="0AF57C67" w14:textId="77777777" w:rsidR="00CA39D8" w:rsidRDefault="00CA39D8">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254093" w14:textId="77777777" w:rsidR="00CA39D8" w:rsidRDefault="00CA39D8">
    <w:pPr>
      <w:pStyle w:val="Footer"/>
      <w:jc w:val="center"/>
    </w:pPr>
    <w:r>
      <w:fldChar w:fldCharType="begin"/>
    </w:r>
    <w:r>
      <w:instrText xml:space="preserve"> PAGE   \* MERGEFORMAT </w:instrText>
    </w:r>
    <w:r>
      <w:fldChar w:fldCharType="separate"/>
    </w:r>
    <w:r w:rsidR="00976B0E">
      <w:rPr>
        <w:noProof/>
      </w:rPr>
      <w:t>viii</w:t>
    </w:r>
    <w:r>
      <w:rPr>
        <w:noProof/>
      </w:rPr>
      <w:fldChar w:fldCharType="end"/>
    </w:r>
  </w:p>
  <w:p w14:paraId="312B30D4" w14:textId="77777777" w:rsidR="00CA39D8" w:rsidRDefault="00CA39D8" w:rsidP="002104C4">
    <w:pPr>
      <w:pStyle w:val="Footer"/>
      <w:ind w:right="360" w:firstLine="360"/>
      <w:jc w:val="cen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8E7750" w14:textId="77777777" w:rsidR="00CA39D8" w:rsidRDefault="00CA39D8">
    <w:pPr>
      <w:pStyle w:val="Footer"/>
      <w:jc w:val="center"/>
    </w:pPr>
    <w:r>
      <w:fldChar w:fldCharType="begin"/>
    </w:r>
    <w:r>
      <w:instrText xml:space="preserve"> PAGE   \* MERGEFORMAT </w:instrText>
    </w:r>
    <w:r>
      <w:fldChar w:fldCharType="separate"/>
    </w:r>
    <w:r>
      <w:rPr>
        <w:noProof/>
      </w:rPr>
      <w:t>vii</w:t>
    </w:r>
    <w:r>
      <w:rPr>
        <w:noProof/>
      </w:rPr>
      <w:fldChar w:fldCharType="end"/>
    </w:r>
  </w:p>
  <w:p w14:paraId="7A840A55" w14:textId="77777777" w:rsidR="00CA39D8" w:rsidRDefault="00CA39D8">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A2054F" w14:textId="77777777" w:rsidR="00CA39D8" w:rsidRDefault="00CA39D8">
    <w:pPr>
      <w:pStyle w:val="Footer"/>
      <w:jc w:val="center"/>
    </w:pPr>
    <w:r>
      <w:fldChar w:fldCharType="begin"/>
    </w:r>
    <w:r>
      <w:instrText xml:space="preserve"> PAGE   \* MERGEFORMAT </w:instrText>
    </w:r>
    <w:r>
      <w:fldChar w:fldCharType="separate"/>
    </w:r>
    <w:r w:rsidR="00976B0E">
      <w:rPr>
        <w:noProof/>
      </w:rPr>
      <w:t>x</w:t>
    </w:r>
    <w:r>
      <w:rPr>
        <w:noProof/>
      </w:rPr>
      <w:fldChar w:fldCharType="end"/>
    </w:r>
  </w:p>
  <w:p w14:paraId="57B2A175" w14:textId="77777777" w:rsidR="00CA39D8" w:rsidRDefault="00CA39D8" w:rsidP="002104C4">
    <w:pPr>
      <w:pStyle w:val="Footer"/>
      <w:ind w:right="360" w:firstLine="360"/>
      <w:jc w:val="cen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576747" w14:textId="77777777" w:rsidR="00CA39D8" w:rsidRDefault="00CA39D8">
    <w:pPr>
      <w:pStyle w:val="Footer"/>
      <w:jc w:val="center"/>
    </w:pPr>
    <w:r>
      <w:fldChar w:fldCharType="begin"/>
    </w:r>
    <w:r>
      <w:instrText xml:space="preserve"> PAGE   \* MERGEFORMAT </w:instrText>
    </w:r>
    <w:r>
      <w:fldChar w:fldCharType="separate"/>
    </w:r>
    <w:r w:rsidR="00976B0E">
      <w:rPr>
        <w:noProof/>
      </w:rPr>
      <w:t>ix</w:t>
    </w:r>
    <w:r>
      <w:rPr>
        <w:noProof/>
      </w:rPr>
      <w:fldChar w:fldCharType="end"/>
    </w:r>
  </w:p>
  <w:p w14:paraId="2321D381" w14:textId="77777777" w:rsidR="00CA39D8" w:rsidRDefault="00CA39D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BECABA" w14:textId="77777777" w:rsidR="007F0C21" w:rsidRDefault="007F0C21">
    <w:pPr>
      <w:pStyle w:val="Footer"/>
      <w:jc w:val="center"/>
    </w:pPr>
  </w:p>
  <w:p w14:paraId="5D73FABD" w14:textId="77777777" w:rsidR="007F0C21" w:rsidRDefault="007F0C21" w:rsidP="002104C4">
    <w:pPr>
      <w:pStyle w:val="Footer"/>
      <w:ind w:right="360"/>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3CB829E" w14:textId="77777777" w:rsidR="00CA39D8" w:rsidRDefault="00CA39D8">
    <w:pPr>
      <w:pStyle w:val="Footer"/>
      <w:jc w:val="center"/>
    </w:pPr>
    <w:r>
      <w:fldChar w:fldCharType="begin"/>
    </w:r>
    <w:r>
      <w:instrText xml:space="preserve"> PAGE   \* MERGEFORMAT </w:instrText>
    </w:r>
    <w:r>
      <w:fldChar w:fldCharType="separate"/>
    </w:r>
    <w:r w:rsidR="00976B0E">
      <w:rPr>
        <w:noProof/>
      </w:rPr>
      <w:t>xiv</w:t>
    </w:r>
    <w:r>
      <w:rPr>
        <w:noProof/>
      </w:rPr>
      <w:fldChar w:fldCharType="end"/>
    </w:r>
  </w:p>
  <w:p w14:paraId="515EB459" w14:textId="77777777" w:rsidR="00CA39D8" w:rsidRDefault="00CA39D8" w:rsidP="002104C4">
    <w:pPr>
      <w:pStyle w:val="Footer"/>
      <w:ind w:right="360" w:firstLine="360"/>
      <w:jc w:val="cen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182992" w14:textId="77777777" w:rsidR="00CA39D8" w:rsidRDefault="00CA39D8">
    <w:pPr>
      <w:pStyle w:val="Footer"/>
      <w:jc w:val="center"/>
    </w:pPr>
    <w:r>
      <w:fldChar w:fldCharType="begin"/>
    </w:r>
    <w:r>
      <w:instrText xml:space="preserve"> PAGE   \* MERGEFORMAT </w:instrText>
    </w:r>
    <w:r>
      <w:fldChar w:fldCharType="separate"/>
    </w:r>
    <w:r w:rsidR="00976B0E">
      <w:rPr>
        <w:noProof/>
      </w:rPr>
      <w:t>xv</w:t>
    </w:r>
    <w:r>
      <w:rPr>
        <w:noProof/>
      </w:rPr>
      <w:fldChar w:fldCharType="end"/>
    </w:r>
  </w:p>
  <w:p w14:paraId="5DFFC6EA" w14:textId="77777777" w:rsidR="00CA39D8" w:rsidRDefault="00CA39D8" w:rsidP="002104C4">
    <w:pPr>
      <w:pStyle w:val="Footer"/>
      <w:ind w:right="360"/>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7B3E6F" w14:textId="77777777" w:rsidR="00CA39D8" w:rsidRDefault="00CA39D8">
    <w:pPr>
      <w:pStyle w:val="Footer"/>
      <w:jc w:val="center"/>
    </w:pPr>
    <w:r>
      <w:fldChar w:fldCharType="begin"/>
    </w:r>
    <w:r>
      <w:instrText xml:space="preserve"> PAGE   \* MERGEFORMAT </w:instrText>
    </w:r>
    <w:r>
      <w:fldChar w:fldCharType="separate"/>
    </w:r>
    <w:r w:rsidR="00976B0E">
      <w:rPr>
        <w:noProof/>
      </w:rPr>
      <w:t>xi</w:t>
    </w:r>
    <w:r>
      <w:rPr>
        <w:noProof/>
      </w:rPr>
      <w:fldChar w:fldCharType="end"/>
    </w:r>
  </w:p>
  <w:p w14:paraId="5316EF95" w14:textId="77777777" w:rsidR="00CA39D8" w:rsidRDefault="00CA39D8">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9535D0" w14:textId="77777777" w:rsidR="00CA39D8" w:rsidRDefault="00CA39D8">
    <w:pPr>
      <w:pStyle w:val="Footer"/>
      <w:jc w:val="center"/>
    </w:pPr>
    <w:r>
      <w:fldChar w:fldCharType="begin"/>
    </w:r>
    <w:r>
      <w:instrText xml:space="preserve"> PAGE   \* MERGEFORMAT </w:instrText>
    </w:r>
    <w:r>
      <w:fldChar w:fldCharType="separate"/>
    </w:r>
    <w:r w:rsidR="00976B0E">
      <w:rPr>
        <w:noProof/>
      </w:rPr>
      <w:t>xviii</w:t>
    </w:r>
    <w:r>
      <w:rPr>
        <w:noProof/>
      </w:rPr>
      <w:fldChar w:fldCharType="end"/>
    </w:r>
  </w:p>
  <w:p w14:paraId="593E432E" w14:textId="77777777" w:rsidR="00CA39D8" w:rsidRDefault="00CA39D8" w:rsidP="002104C4">
    <w:pPr>
      <w:pStyle w:val="Footer"/>
      <w:ind w:right="360" w:firstLine="360"/>
      <w:jc w:val="cen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B91572" w14:textId="77777777" w:rsidR="00CA39D8" w:rsidRDefault="00CA39D8">
    <w:pPr>
      <w:pStyle w:val="Footer"/>
      <w:jc w:val="center"/>
    </w:pPr>
    <w:r>
      <w:fldChar w:fldCharType="begin"/>
    </w:r>
    <w:r>
      <w:instrText xml:space="preserve"> PAGE   \* MERGEFORMAT </w:instrText>
    </w:r>
    <w:r>
      <w:fldChar w:fldCharType="separate"/>
    </w:r>
    <w:r w:rsidR="00976B0E">
      <w:rPr>
        <w:noProof/>
      </w:rPr>
      <w:t>xvii</w:t>
    </w:r>
    <w:r>
      <w:rPr>
        <w:noProof/>
      </w:rPr>
      <w:fldChar w:fldCharType="end"/>
    </w:r>
  </w:p>
  <w:p w14:paraId="08789AE6" w14:textId="77777777" w:rsidR="00CA39D8" w:rsidRDefault="00CA39D8" w:rsidP="002104C4">
    <w:pPr>
      <w:pStyle w:val="Footer"/>
      <w:ind w:right="360"/>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D059F8" w14:textId="77777777" w:rsidR="00CA39D8" w:rsidRDefault="00CA39D8">
    <w:pPr>
      <w:pStyle w:val="Footer"/>
      <w:jc w:val="center"/>
    </w:pPr>
    <w:r>
      <w:fldChar w:fldCharType="begin"/>
    </w:r>
    <w:r>
      <w:instrText xml:space="preserve"> PAGE   \* MERGEFORMAT </w:instrText>
    </w:r>
    <w:r>
      <w:fldChar w:fldCharType="separate"/>
    </w:r>
    <w:r w:rsidR="00976B0E">
      <w:rPr>
        <w:noProof/>
      </w:rPr>
      <w:t>xvi</w:t>
    </w:r>
    <w:r>
      <w:rPr>
        <w:noProof/>
      </w:rPr>
      <w:fldChar w:fldCharType="end"/>
    </w:r>
  </w:p>
  <w:p w14:paraId="78186478" w14:textId="77777777" w:rsidR="00CA39D8" w:rsidRDefault="00CA39D8">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DC22F7" w14:textId="77777777" w:rsidR="00CA39D8" w:rsidRDefault="00CA39D8">
    <w:pPr>
      <w:pStyle w:val="Footer"/>
      <w:jc w:val="center"/>
    </w:pPr>
    <w:r>
      <w:fldChar w:fldCharType="begin"/>
    </w:r>
    <w:r>
      <w:instrText xml:space="preserve"> PAGE   \* MERGEFORMAT </w:instrText>
    </w:r>
    <w:r>
      <w:fldChar w:fldCharType="separate"/>
    </w:r>
    <w:r>
      <w:rPr>
        <w:noProof/>
      </w:rPr>
      <w:t>x</w:t>
    </w:r>
    <w:r>
      <w:rPr>
        <w:noProof/>
      </w:rPr>
      <w:fldChar w:fldCharType="end"/>
    </w:r>
  </w:p>
  <w:p w14:paraId="3436432F" w14:textId="77777777" w:rsidR="00CA39D8" w:rsidRDefault="00CA39D8" w:rsidP="002104C4">
    <w:pPr>
      <w:pStyle w:val="Footer"/>
      <w:ind w:right="360" w:firstLine="360"/>
      <w:jc w:val="cen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86018A" w14:textId="77777777" w:rsidR="00CA39D8" w:rsidRDefault="00CA39D8">
    <w:pPr>
      <w:pStyle w:val="Footer"/>
      <w:jc w:val="center"/>
    </w:pPr>
    <w:r>
      <w:fldChar w:fldCharType="begin"/>
    </w:r>
    <w:r>
      <w:instrText xml:space="preserve"> PAGE   \* MERGEFORMAT </w:instrText>
    </w:r>
    <w:r>
      <w:fldChar w:fldCharType="separate"/>
    </w:r>
    <w:r w:rsidR="00976B0E">
      <w:rPr>
        <w:noProof/>
      </w:rPr>
      <w:t>xix</w:t>
    </w:r>
    <w:r>
      <w:rPr>
        <w:noProof/>
      </w:rPr>
      <w:fldChar w:fldCharType="end"/>
    </w:r>
  </w:p>
  <w:p w14:paraId="7CF5D77B" w14:textId="77777777" w:rsidR="00CA39D8" w:rsidRDefault="00CA39D8">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E09985" w14:textId="77777777" w:rsidR="00CA39D8" w:rsidRDefault="00CA39D8">
    <w:pPr>
      <w:pStyle w:val="Footer"/>
      <w:jc w:val="center"/>
    </w:pPr>
    <w:r>
      <w:fldChar w:fldCharType="begin"/>
    </w:r>
    <w:r>
      <w:instrText xml:space="preserve"> PAGE   \* MERGEFORMAT </w:instrText>
    </w:r>
    <w:r>
      <w:fldChar w:fldCharType="separate"/>
    </w:r>
    <w:r w:rsidR="00976B0E">
      <w:rPr>
        <w:noProof/>
      </w:rPr>
      <w:t>xxii</w:t>
    </w:r>
    <w:r>
      <w:rPr>
        <w:noProof/>
      </w:rPr>
      <w:fldChar w:fldCharType="end"/>
    </w:r>
  </w:p>
  <w:p w14:paraId="4D6E4E9E" w14:textId="77777777" w:rsidR="00CA39D8" w:rsidRDefault="00CA39D8" w:rsidP="002104C4">
    <w:pPr>
      <w:pStyle w:val="Footer"/>
      <w:ind w:right="360" w:firstLine="360"/>
      <w:jc w:val="cen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BDFA7E" w14:textId="77777777" w:rsidR="00CA39D8" w:rsidRDefault="00CA39D8">
    <w:pPr>
      <w:pStyle w:val="Footer"/>
      <w:jc w:val="center"/>
    </w:pPr>
    <w:r>
      <w:fldChar w:fldCharType="begin"/>
    </w:r>
    <w:r>
      <w:instrText xml:space="preserve"> PAGE   \* MERGEFORMAT </w:instrText>
    </w:r>
    <w:r>
      <w:fldChar w:fldCharType="separate"/>
    </w:r>
    <w:r w:rsidR="00976B0E">
      <w:rPr>
        <w:noProof/>
      </w:rPr>
      <w:t>xxi</w:t>
    </w:r>
    <w:r>
      <w:rPr>
        <w:noProof/>
      </w:rPr>
      <w:fldChar w:fldCharType="end"/>
    </w:r>
  </w:p>
  <w:p w14:paraId="3A3F860C" w14:textId="77777777" w:rsidR="00CA39D8" w:rsidRDefault="00CA39D8" w:rsidP="002104C4">
    <w:pPr>
      <w:pStyle w:val="Footer"/>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E7E01" w14:textId="77777777" w:rsidR="007F0C21" w:rsidRDefault="007F0C21">
    <w:pPr>
      <w:pStyle w:val="Footer"/>
      <w:jc w:val="center"/>
    </w:pPr>
    <w:r>
      <w:fldChar w:fldCharType="begin"/>
    </w:r>
    <w:r>
      <w:instrText xml:space="preserve"> PAGE   \* MERGEFORMAT </w:instrText>
    </w:r>
    <w:r>
      <w:fldChar w:fldCharType="separate"/>
    </w:r>
    <w:r w:rsidR="00976B0E">
      <w:rPr>
        <w:noProof/>
      </w:rPr>
      <w:t>i</w:t>
    </w:r>
    <w:r>
      <w:rPr>
        <w:noProof/>
      </w:rPr>
      <w:fldChar w:fldCharType="end"/>
    </w:r>
  </w:p>
  <w:p w14:paraId="6CA4C227" w14:textId="77777777" w:rsidR="007F0C21" w:rsidRDefault="007F0C21" w:rsidP="002104C4">
    <w:pPr>
      <w:pStyle w:val="Footer"/>
      <w:jc w:val="cen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8EF5CE" w14:textId="77777777" w:rsidR="00CA39D8" w:rsidRDefault="00CA39D8">
    <w:pPr>
      <w:pStyle w:val="Footer"/>
      <w:jc w:val="center"/>
    </w:pPr>
    <w:r>
      <w:fldChar w:fldCharType="begin"/>
    </w:r>
    <w:r>
      <w:instrText xml:space="preserve"> PAGE   \* MERGEFORMAT </w:instrText>
    </w:r>
    <w:r>
      <w:fldChar w:fldCharType="separate"/>
    </w:r>
    <w:r w:rsidR="00976B0E">
      <w:rPr>
        <w:noProof/>
      </w:rPr>
      <w:t>xx</w:t>
    </w:r>
    <w:r>
      <w:rPr>
        <w:noProof/>
      </w:rPr>
      <w:fldChar w:fldCharType="end"/>
    </w:r>
  </w:p>
  <w:p w14:paraId="1E789CFB" w14:textId="77777777" w:rsidR="00CA39D8" w:rsidRDefault="00CA39D8">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111FB2" w14:textId="4CAED177" w:rsidR="00CA39D8" w:rsidRPr="00BC3CCB" w:rsidRDefault="00CA39D8" w:rsidP="00BC3CCB">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66D526" w14:textId="3BC34ED0" w:rsidR="00CA39D8" w:rsidRDefault="00CA39D8" w:rsidP="002971E5">
    <w:pPr>
      <w:pStyle w:val="Footer"/>
      <w:jc w:val="center"/>
    </w:pPr>
  </w:p>
  <w:p w14:paraId="38ECEAE5" w14:textId="77777777" w:rsidR="00CA39D8" w:rsidRDefault="00CA39D8" w:rsidP="002104C4">
    <w:pPr>
      <w:pStyle w:val="Footer"/>
      <w:ind w:right="360"/>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sz w:val="22"/>
        <w:szCs w:val="22"/>
      </w:rPr>
      <w:id w:val="-1186587305"/>
      <w:docPartObj>
        <w:docPartGallery w:val="Page Numbers (Bottom of Page)"/>
        <w:docPartUnique/>
      </w:docPartObj>
    </w:sdtPr>
    <w:sdtEndPr>
      <w:rPr>
        <w:noProof/>
      </w:rPr>
    </w:sdtEndPr>
    <w:sdtContent>
      <w:p w14:paraId="4665DC4E" w14:textId="77777777" w:rsidR="00CA39D8" w:rsidRPr="008F181C" w:rsidRDefault="00CA39D8" w:rsidP="002971E5">
        <w:pPr>
          <w:pStyle w:val="Footer"/>
          <w:jc w:val="center"/>
          <w:rPr>
            <w:sz w:val="22"/>
            <w:szCs w:val="22"/>
          </w:rPr>
        </w:pPr>
        <w:r w:rsidRPr="008F181C">
          <w:rPr>
            <w:sz w:val="22"/>
            <w:szCs w:val="22"/>
          </w:rPr>
          <w:fldChar w:fldCharType="begin"/>
        </w:r>
        <w:r w:rsidRPr="008F181C">
          <w:rPr>
            <w:sz w:val="22"/>
            <w:szCs w:val="22"/>
          </w:rPr>
          <w:instrText xml:space="preserve"> PAGE   \* MERGEFORMAT </w:instrText>
        </w:r>
        <w:r w:rsidRPr="008F181C">
          <w:rPr>
            <w:sz w:val="22"/>
            <w:szCs w:val="22"/>
          </w:rPr>
          <w:fldChar w:fldCharType="separate"/>
        </w:r>
        <w:r w:rsidR="00976B0E">
          <w:rPr>
            <w:noProof/>
            <w:sz w:val="22"/>
            <w:szCs w:val="22"/>
          </w:rPr>
          <w:t>83</w:t>
        </w:r>
        <w:r w:rsidRPr="008F181C">
          <w:rPr>
            <w:noProof/>
            <w:sz w:val="22"/>
            <w:szCs w:val="22"/>
          </w:rPr>
          <w:fldChar w:fldCharType="end"/>
        </w:r>
      </w:p>
    </w:sdtContent>
  </w:sdt>
  <w:p w14:paraId="4CC16876" w14:textId="77777777" w:rsidR="00CA39D8" w:rsidRDefault="00CA39D8">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3154B7" w14:textId="77777777" w:rsidR="007F0C21" w:rsidRDefault="007F0C21">
    <w:pPr>
      <w:pStyle w:val="Footer"/>
      <w:jc w:val="center"/>
    </w:pPr>
  </w:p>
  <w:p w14:paraId="568BC05A" w14:textId="77777777" w:rsidR="007F0C21" w:rsidRDefault="007F0C21" w:rsidP="00A11A0A">
    <w:pPr>
      <w:pStyle w:val="Footer"/>
      <w:ind w:right="360"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8DEDCC" w14:textId="77777777" w:rsidR="007F0C21" w:rsidRDefault="007F0C21">
    <w:pPr>
      <w:pStyle w:val="Footer"/>
      <w:jc w:val="center"/>
    </w:pPr>
  </w:p>
  <w:p w14:paraId="1FE8943C" w14:textId="77777777" w:rsidR="007F0C21" w:rsidRDefault="007F0C21" w:rsidP="00A11A0A">
    <w:pPr>
      <w:pStyle w:val="Footer"/>
      <w:ind w:right="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AE8CEE2" w14:textId="77777777" w:rsidR="007F0C21" w:rsidRDefault="007F0C21">
    <w:pPr>
      <w:pStyle w:val="Footer"/>
      <w:jc w:val="center"/>
    </w:pPr>
    <w:r>
      <w:fldChar w:fldCharType="begin"/>
    </w:r>
    <w:r>
      <w:instrText xml:space="preserve"> PAGE   \* MERGEFORMAT </w:instrText>
    </w:r>
    <w:r>
      <w:fldChar w:fldCharType="separate"/>
    </w:r>
    <w:r>
      <w:rPr>
        <w:noProof/>
      </w:rPr>
      <w:t>xiii</w:t>
    </w:r>
    <w:r>
      <w:rPr>
        <w:noProof/>
      </w:rPr>
      <w:fldChar w:fldCharType="end"/>
    </w:r>
  </w:p>
  <w:p w14:paraId="0055937D" w14:textId="77777777" w:rsidR="007F0C21" w:rsidRDefault="007F0C21" w:rsidP="00A11A0A">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294EB1" w14:textId="77777777" w:rsidR="007F0C21" w:rsidRDefault="007F0C21">
    <w:pPr>
      <w:pStyle w:val="Footer"/>
      <w:jc w:val="center"/>
    </w:pPr>
    <w:r>
      <w:fldChar w:fldCharType="begin"/>
    </w:r>
    <w:r>
      <w:instrText xml:space="preserve"> PAGE   \* MERGEFORMAT </w:instrText>
    </w:r>
    <w:r>
      <w:fldChar w:fldCharType="separate"/>
    </w:r>
    <w:r w:rsidR="00976B0E">
      <w:rPr>
        <w:noProof/>
      </w:rPr>
      <w:t>ii</w:t>
    </w:r>
    <w:r>
      <w:rPr>
        <w:noProof/>
      </w:rPr>
      <w:fldChar w:fldCharType="end"/>
    </w:r>
  </w:p>
  <w:p w14:paraId="54BC989E" w14:textId="77777777" w:rsidR="007F0C21" w:rsidRDefault="007F0C21" w:rsidP="002104C4">
    <w:pPr>
      <w:pStyle w:val="Footer"/>
      <w:ind w:right="360" w:firstLine="360"/>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F52A39" w14:textId="77777777" w:rsidR="007F0C21" w:rsidRDefault="007F0C21">
    <w:pPr>
      <w:pStyle w:val="Footer"/>
      <w:jc w:val="center"/>
    </w:pPr>
    <w:r>
      <w:fldChar w:fldCharType="begin"/>
    </w:r>
    <w:r>
      <w:instrText xml:space="preserve"> PAGE   \* MERGEFORMAT </w:instrText>
    </w:r>
    <w:r>
      <w:fldChar w:fldCharType="separate"/>
    </w:r>
    <w:r>
      <w:rPr>
        <w:noProof/>
      </w:rPr>
      <w:t>ii</w:t>
    </w:r>
    <w:r>
      <w:rPr>
        <w:noProof/>
      </w:rPr>
      <w:fldChar w:fldCharType="end"/>
    </w:r>
  </w:p>
  <w:p w14:paraId="28617A6A" w14:textId="77777777" w:rsidR="007F0C21" w:rsidRDefault="007F0C21" w:rsidP="002104C4">
    <w:pPr>
      <w:pStyle w:val="Footer"/>
      <w:ind w:right="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F204B9" w14:textId="77777777" w:rsidR="007F0C21" w:rsidRDefault="007F0C21">
    <w:pPr>
      <w:pStyle w:val="Footer"/>
      <w:jc w:val="center"/>
    </w:pPr>
    <w:r>
      <w:fldChar w:fldCharType="begin"/>
    </w:r>
    <w:r>
      <w:instrText xml:space="preserve"> PAGE   \* MERGEFORMAT </w:instrText>
    </w:r>
    <w:r>
      <w:fldChar w:fldCharType="separate"/>
    </w:r>
    <w:r w:rsidR="00976B0E">
      <w:rPr>
        <w:noProof/>
      </w:rPr>
      <w:t>i</w:t>
    </w:r>
    <w:r>
      <w:rPr>
        <w:noProof/>
      </w:rPr>
      <w:fldChar w:fldCharType="end"/>
    </w:r>
  </w:p>
  <w:p w14:paraId="5CABF0F1" w14:textId="77777777" w:rsidR="007F0C21" w:rsidRDefault="007F0C21" w:rsidP="002104C4">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49821A" w14:textId="77777777" w:rsidR="00775432" w:rsidRDefault="00775432" w:rsidP="00E774EF">
      <w:r>
        <w:separator/>
      </w:r>
    </w:p>
  </w:footnote>
  <w:footnote w:type="continuationSeparator" w:id="0">
    <w:p w14:paraId="5DBD1F48" w14:textId="77777777" w:rsidR="00775432" w:rsidRDefault="00775432" w:rsidP="00E774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FF4FDD" w14:textId="77777777" w:rsidR="007F0C21" w:rsidRDefault="007F0C21" w:rsidP="002104C4">
    <w:pPr>
      <w:pStyle w:val="Header"/>
      <w:rPr>
        <w:rFonts w:eastAsia="Times New Roman"/>
        <w:lang w:eastAsia="ja-JP"/>
      </w:rPr>
    </w:pPr>
  </w:p>
  <w:p w14:paraId="0EA7AB6D" w14:textId="77777777" w:rsidR="007F0C21" w:rsidRDefault="007F0C2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E9EB8E" w14:textId="77777777" w:rsidR="007F0C21" w:rsidRDefault="007F0C21" w:rsidP="002104C4">
    <w:pPr>
      <w:pStyle w:val="Header"/>
      <w:tabs>
        <w:tab w:val="clear" w:pos="4320"/>
      </w:tabs>
      <w:ind w:right="28" w:firstLine="0"/>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C3B5A4" w14:textId="77777777" w:rsidR="007F0C21" w:rsidRDefault="007F0C21">
    <w:pPr>
      <w:pStyle w:val="Header"/>
      <w:jc w:val="right"/>
    </w:pPr>
  </w:p>
  <w:p w14:paraId="661C31B6" w14:textId="77777777" w:rsidR="007F0C21" w:rsidRDefault="007F0C21">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8B351F" w14:textId="77777777" w:rsidR="007F0C21" w:rsidRDefault="007F0C21" w:rsidP="002104C4">
    <w:pPr>
      <w:pStyle w:val="Header"/>
      <w:tabs>
        <w:tab w:val="clear" w:pos="4320"/>
      </w:tabs>
      <w:ind w:right="28" w:firstLine="0"/>
      <w:jc w:val="center"/>
    </w:pPr>
  </w:p>
  <w:p w14:paraId="4F81A846" w14:textId="77777777" w:rsidR="007F0C21" w:rsidRDefault="007F0C21" w:rsidP="002104C4">
    <w:pPr>
      <w:pStyle w:val="Header"/>
      <w:tabs>
        <w:tab w:val="clear" w:pos="4320"/>
      </w:tabs>
      <w:ind w:right="28" w:firstLine="0"/>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4A4E41" w14:textId="77777777" w:rsidR="00CA39D8" w:rsidRDefault="00CA39D8" w:rsidP="002104C4">
    <w:pPr>
      <w:pStyle w:val="Header"/>
      <w:ind w:right="-47"/>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A25B3E" w14:textId="77777777" w:rsidR="00CA39D8" w:rsidRDefault="00CA39D8">
    <w:pPr>
      <w:pStyle w:val="Header"/>
      <w:jc w:val="right"/>
    </w:pPr>
  </w:p>
  <w:p w14:paraId="78932233" w14:textId="77777777" w:rsidR="00CA39D8" w:rsidRDefault="00CA39D8">
    <w:pPr>
      <w:pStyle w:val="Header"/>
    </w:pP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910A91" w14:textId="77777777" w:rsidR="00CA39D8" w:rsidRDefault="00CA39D8" w:rsidP="002104C4">
    <w:pPr>
      <w:pStyle w:val="Header"/>
      <w:tabs>
        <w:tab w:val="clear" w:pos="4320"/>
      </w:tabs>
      <w:ind w:right="28" w:firstLine="0"/>
      <w:jc w:val="center"/>
    </w:pPr>
  </w:p>
  <w:p w14:paraId="224F3C83" w14:textId="77777777" w:rsidR="00CA39D8" w:rsidRDefault="00CA39D8" w:rsidP="002104C4">
    <w:pPr>
      <w:pStyle w:val="Header"/>
      <w:tabs>
        <w:tab w:val="clear" w:pos="4320"/>
      </w:tabs>
      <w:ind w:right="28" w:firstLine="0"/>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980BDD" w14:textId="77777777" w:rsidR="00CA39D8" w:rsidRDefault="00CA39D8" w:rsidP="002104C4">
    <w:pPr>
      <w:pStyle w:val="Header"/>
      <w:ind w:right="-47"/>
    </w:pP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B755AE" w14:textId="77777777" w:rsidR="00CA39D8" w:rsidRDefault="00CA39D8" w:rsidP="002104C4">
    <w:pPr>
      <w:pStyle w:val="Header"/>
      <w:tabs>
        <w:tab w:val="clear" w:pos="4320"/>
      </w:tabs>
      <w:ind w:right="28" w:firstLine="0"/>
      <w:jc w:val="center"/>
    </w:pPr>
  </w:p>
  <w:p w14:paraId="685EE5E0" w14:textId="77777777" w:rsidR="00CA39D8" w:rsidRDefault="00CA39D8" w:rsidP="002104C4">
    <w:pPr>
      <w:pStyle w:val="Header"/>
      <w:tabs>
        <w:tab w:val="clear" w:pos="4320"/>
      </w:tabs>
      <w:ind w:right="28" w:firstLine="0"/>
    </w:pP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5A4DCE" w14:textId="77777777" w:rsidR="00CA39D8" w:rsidRDefault="00CA39D8" w:rsidP="002104C4">
    <w:pPr>
      <w:pStyle w:val="Header"/>
      <w:ind w:right="-47"/>
    </w:pP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43985" w14:textId="77777777" w:rsidR="00CA39D8" w:rsidRDefault="00CA39D8" w:rsidP="002104C4">
    <w:pPr>
      <w:pStyle w:val="Header"/>
      <w:tabs>
        <w:tab w:val="clear" w:pos="4320"/>
      </w:tabs>
      <w:ind w:right="28" w:firstLine="0"/>
      <w:jc w:val="center"/>
    </w:pPr>
  </w:p>
  <w:p w14:paraId="29DF7391" w14:textId="77777777" w:rsidR="00CA39D8" w:rsidRDefault="00CA39D8" w:rsidP="002104C4">
    <w:pPr>
      <w:pStyle w:val="Header"/>
      <w:tabs>
        <w:tab w:val="clear" w:pos="4320"/>
      </w:tabs>
      <w:ind w:right="28"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CA3090" w14:textId="77777777" w:rsidR="007F0C21" w:rsidRDefault="007F0C21">
    <w:pPr>
      <w:pStyle w:val="Header"/>
      <w:jc w:val="right"/>
    </w:pPr>
  </w:p>
  <w:p w14:paraId="35B5D40A" w14:textId="77777777" w:rsidR="007F0C21" w:rsidRDefault="007F0C21">
    <w:pPr>
      <w:pStyle w:val="Header"/>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5A83FA" w14:textId="77777777" w:rsidR="00CA39D8" w:rsidRDefault="00CA39D8" w:rsidP="002104C4">
    <w:pPr>
      <w:pStyle w:val="Header"/>
      <w:ind w:right="-47"/>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D03FC5B" w14:textId="77777777" w:rsidR="00CA39D8" w:rsidRDefault="00CA39D8">
    <w:pPr>
      <w:pStyle w:val="Header"/>
      <w:jc w:val="right"/>
    </w:pPr>
  </w:p>
  <w:p w14:paraId="0CF4E9F5" w14:textId="77777777" w:rsidR="00CA39D8" w:rsidRDefault="00CA39D8">
    <w:pPr>
      <w:pStyle w:val="Header"/>
    </w:pP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7BEB291" w14:textId="77777777" w:rsidR="00CA39D8" w:rsidRDefault="00CA39D8" w:rsidP="002104C4">
    <w:pPr>
      <w:pStyle w:val="Header"/>
      <w:tabs>
        <w:tab w:val="clear" w:pos="4320"/>
      </w:tabs>
      <w:ind w:right="28" w:firstLine="0"/>
      <w:jc w:val="center"/>
    </w:pPr>
  </w:p>
  <w:p w14:paraId="69D55CA2" w14:textId="77777777" w:rsidR="00CA39D8" w:rsidRDefault="00CA39D8" w:rsidP="002104C4">
    <w:pPr>
      <w:pStyle w:val="Header"/>
      <w:tabs>
        <w:tab w:val="clear" w:pos="4320"/>
      </w:tabs>
      <w:ind w:right="28" w:firstLine="0"/>
    </w:pP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A9DACF8" w14:textId="77777777" w:rsidR="00CA39D8" w:rsidRDefault="00CA39D8" w:rsidP="002104C4">
    <w:pPr>
      <w:pStyle w:val="Header"/>
      <w:ind w:right="-47"/>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6B557B" w14:textId="77777777" w:rsidR="00CA39D8" w:rsidRDefault="00CA39D8">
    <w:pPr>
      <w:pStyle w:val="Header"/>
      <w:jc w:val="right"/>
    </w:pPr>
  </w:p>
  <w:p w14:paraId="2EBAFD2B" w14:textId="77777777" w:rsidR="00CA39D8" w:rsidRDefault="00CA39D8">
    <w:pPr>
      <w:pStyle w:val="Header"/>
    </w:pP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F8B8963" w14:textId="77777777" w:rsidR="00CA39D8" w:rsidRDefault="00CA39D8" w:rsidP="002104C4">
    <w:pPr>
      <w:pStyle w:val="Header"/>
      <w:tabs>
        <w:tab w:val="clear" w:pos="4320"/>
      </w:tabs>
      <w:ind w:right="28" w:firstLine="0"/>
      <w:jc w:val="center"/>
    </w:pPr>
  </w:p>
  <w:p w14:paraId="772251A9" w14:textId="77777777" w:rsidR="00CA39D8" w:rsidRDefault="00CA39D8" w:rsidP="002104C4">
    <w:pPr>
      <w:pStyle w:val="Header"/>
      <w:tabs>
        <w:tab w:val="clear" w:pos="4320"/>
      </w:tabs>
      <w:ind w:right="28" w:firstLine="0"/>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D6720B" w14:textId="77777777" w:rsidR="00CA39D8" w:rsidRDefault="00CA39D8" w:rsidP="002104C4">
    <w:pPr>
      <w:pStyle w:val="Header"/>
      <w:ind w:right="-47"/>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FD158F" w14:textId="77777777" w:rsidR="00CA39D8" w:rsidRDefault="00CA39D8" w:rsidP="002104C4">
    <w:pPr>
      <w:pStyle w:val="Header"/>
      <w:tabs>
        <w:tab w:val="clear" w:pos="4320"/>
      </w:tabs>
      <w:ind w:right="28" w:firstLine="0"/>
      <w:jc w:val="center"/>
    </w:pPr>
  </w:p>
  <w:p w14:paraId="5B30F0E1" w14:textId="77777777" w:rsidR="00CA39D8" w:rsidRDefault="00CA39D8" w:rsidP="002104C4">
    <w:pPr>
      <w:pStyle w:val="Header"/>
      <w:tabs>
        <w:tab w:val="clear" w:pos="4320"/>
      </w:tabs>
      <w:ind w:right="28" w:firstLine="0"/>
    </w:pP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6B793D" w14:textId="77777777" w:rsidR="00CA39D8" w:rsidRDefault="00CA39D8" w:rsidP="002104C4">
    <w:pPr>
      <w:pStyle w:val="Header"/>
      <w:ind w:right="-47"/>
    </w:pP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07B213" w14:textId="77777777" w:rsidR="00CA39D8" w:rsidRDefault="00CA39D8">
    <w:pPr>
      <w:pStyle w:val="Header"/>
      <w:jc w:val="right"/>
    </w:pPr>
  </w:p>
  <w:p w14:paraId="0047704D" w14:textId="77777777" w:rsidR="00CA39D8" w:rsidRDefault="00CA39D8">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A53EFD" w14:textId="77777777" w:rsidR="007F0C21" w:rsidRDefault="007F0C21" w:rsidP="002104C4">
    <w:pPr>
      <w:pStyle w:val="Header"/>
      <w:ind w:firstLine="0"/>
      <w:jc w:val="center"/>
    </w:pPr>
  </w:p>
  <w:p w14:paraId="446E343F" w14:textId="77777777" w:rsidR="007F0C21" w:rsidRDefault="007F0C21" w:rsidP="002104C4">
    <w:pPr>
      <w:pStyle w:val="Header"/>
    </w:pP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A2DF30" w14:textId="77777777" w:rsidR="00CA39D8" w:rsidRDefault="00CA39D8" w:rsidP="002104C4">
    <w:pPr>
      <w:pStyle w:val="Header"/>
      <w:tabs>
        <w:tab w:val="clear" w:pos="4320"/>
      </w:tabs>
      <w:ind w:right="28" w:firstLine="0"/>
      <w:jc w:val="center"/>
    </w:pPr>
  </w:p>
  <w:p w14:paraId="6759032F" w14:textId="77777777" w:rsidR="00CA39D8" w:rsidRDefault="00CA39D8" w:rsidP="002104C4">
    <w:pPr>
      <w:pStyle w:val="Header"/>
      <w:tabs>
        <w:tab w:val="clear" w:pos="4320"/>
      </w:tabs>
      <w:ind w:right="28" w:firstLine="0"/>
    </w:pP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87659112"/>
      <w:docPartObj>
        <w:docPartGallery w:val="Page Numbers (Top of Page)"/>
        <w:docPartUnique/>
      </w:docPartObj>
    </w:sdtPr>
    <w:sdtEndPr>
      <w:rPr>
        <w:noProof/>
      </w:rPr>
    </w:sdtEndPr>
    <w:sdtContent>
      <w:p w14:paraId="4552BAA4" w14:textId="4B0A35FC" w:rsidR="00CA39D8" w:rsidRDefault="00CA39D8" w:rsidP="007A728E">
        <w:pPr>
          <w:pStyle w:val="Header"/>
          <w:ind w:firstLine="0"/>
        </w:pPr>
        <w:r>
          <w:fldChar w:fldCharType="begin"/>
        </w:r>
        <w:r>
          <w:instrText xml:space="preserve"> PAGE   \* MERGEFORMAT </w:instrText>
        </w:r>
        <w:r>
          <w:fldChar w:fldCharType="separate"/>
        </w:r>
        <w:r w:rsidR="00976B0E">
          <w:rPr>
            <w:noProof/>
          </w:rPr>
          <w:t>110</w:t>
        </w:r>
        <w:r>
          <w:rPr>
            <w:noProof/>
          </w:rPr>
          <w:fldChar w:fldCharType="end"/>
        </w:r>
      </w:p>
    </w:sdtContent>
  </w:sdt>
  <w:p w14:paraId="76030651" w14:textId="77777777" w:rsidR="00CA39D8" w:rsidRPr="00BC3CCB" w:rsidRDefault="00CA39D8" w:rsidP="00BC3CCB">
    <w:pPr>
      <w:pStyle w:val="Header"/>
      <w:ind w:firstLine="0"/>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829150"/>
      <w:docPartObj>
        <w:docPartGallery w:val="Page Numbers (Top of Page)"/>
        <w:docPartUnique/>
      </w:docPartObj>
    </w:sdtPr>
    <w:sdtEndPr>
      <w:rPr>
        <w:noProof/>
      </w:rPr>
    </w:sdtEndPr>
    <w:sdtContent>
      <w:p w14:paraId="595F8948" w14:textId="606D8CF2" w:rsidR="00CA39D8" w:rsidRDefault="00CA39D8" w:rsidP="007A728E">
        <w:pPr>
          <w:pStyle w:val="Header"/>
          <w:ind w:right="-24"/>
          <w:jc w:val="right"/>
        </w:pPr>
        <w:r>
          <w:fldChar w:fldCharType="begin"/>
        </w:r>
        <w:r>
          <w:instrText xml:space="preserve"> PAGE   \* MERGEFORMAT </w:instrText>
        </w:r>
        <w:r>
          <w:fldChar w:fldCharType="separate"/>
        </w:r>
        <w:r w:rsidR="00976B0E">
          <w:rPr>
            <w:noProof/>
          </w:rPr>
          <w:t>109</w:t>
        </w:r>
        <w:r>
          <w:rPr>
            <w:noProof/>
          </w:rPr>
          <w:fldChar w:fldCharType="end"/>
        </w:r>
      </w:p>
    </w:sdtContent>
  </w:sdt>
  <w:p w14:paraId="6B4F3F0E" w14:textId="77777777" w:rsidR="00CA39D8" w:rsidRPr="00FA5D60" w:rsidRDefault="00CA39D8" w:rsidP="00FA5D60">
    <w:pPr>
      <w:pStyle w:val="Header"/>
      <w:ind w:firstLine="0"/>
    </w:pP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BD2490" w14:textId="464150E6" w:rsidR="00CA39D8" w:rsidRDefault="00CA39D8" w:rsidP="00AA7D7C">
    <w:pPr>
      <w:pStyle w:val="Header"/>
      <w:tabs>
        <w:tab w:val="clear" w:pos="4320"/>
        <w:tab w:val="left" w:pos="4447"/>
      </w:tabs>
      <w:ind w:right="28" w:firstLine="0"/>
    </w:pPr>
    <w:r>
      <w:tab/>
    </w:r>
  </w:p>
  <w:p w14:paraId="12307A10" w14:textId="77777777" w:rsidR="00CA39D8" w:rsidRDefault="00CA39D8" w:rsidP="002104C4">
    <w:pPr>
      <w:pStyle w:val="Header"/>
      <w:tabs>
        <w:tab w:val="clear" w:pos="4320"/>
      </w:tabs>
      <w:ind w:right="28" w:firstLine="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7A399B" w14:textId="77777777" w:rsidR="007F0C21" w:rsidRDefault="007F0C21">
    <w:pPr>
      <w:pStyle w:val="Header"/>
    </w:pPr>
  </w:p>
  <w:p w14:paraId="4B00CFAB" w14:textId="77777777" w:rsidR="007F0C21" w:rsidRDefault="007F0C2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4145F1" w14:textId="77777777" w:rsidR="007F0C21" w:rsidRDefault="007F0C21">
    <w:pPr>
      <w:pStyle w:val="Header"/>
      <w:jc w:val="right"/>
    </w:pPr>
  </w:p>
  <w:p w14:paraId="7824EEE9" w14:textId="77777777" w:rsidR="007F0C21" w:rsidRDefault="007F0C2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F5B85C" w14:textId="77777777" w:rsidR="007F0C21" w:rsidRDefault="007F0C21" w:rsidP="00A11A0A">
    <w:pPr>
      <w:pStyle w:val="Header"/>
      <w:ind w:firstLine="0"/>
      <w:jc w:val="center"/>
    </w:pPr>
  </w:p>
  <w:p w14:paraId="36AE95B6" w14:textId="77777777" w:rsidR="007F0C21" w:rsidRDefault="007F0C21" w:rsidP="00A11A0A">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D214B3" w14:textId="77777777" w:rsidR="007F0C21" w:rsidRDefault="007F0C21">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877E4C" w14:textId="77777777" w:rsidR="007F0C21" w:rsidRDefault="007F0C21">
    <w:pPr>
      <w:pStyle w:val="Header"/>
      <w:jc w:val="right"/>
    </w:pPr>
  </w:p>
  <w:p w14:paraId="3B053666" w14:textId="77777777" w:rsidR="007F0C21" w:rsidRDefault="007F0C21">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80B31" w14:textId="77777777" w:rsidR="007F0C21" w:rsidRDefault="007F0C21" w:rsidP="002104C4">
    <w:pPr>
      <w:pStyle w:val="Header"/>
      <w:ind w:firstLine="0"/>
      <w:jc w:val="center"/>
    </w:pPr>
  </w:p>
  <w:p w14:paraId="290254E8" w14:textId="77777777" w:rsidR="007F0C21" w:rsidRDefault="007F0C21" w:rsidP="002104C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0000009"/>
    <w:multiLevelType w:val="multilevel"/>
    <w:tmpl w:val="00000009"/>
    <w:name w:val="WW8Num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15:restartNumberingAfterBreak="0">
    <w:nsid w:val="031C70CD"/>
    <w:multiLevelType w:val="hybridMultilevel"/>
    <w:tmpl w:val="5498D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B5F5E27"/>
    <w:multiLevelType w:val="hybridMultilevel"/>
    <w:tmpl w:val="A79CBD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0CAB215D"/>
    <w:multiLevelType w:val="hybridMultilevel"/>
    <w:tmpl w:val="C0FE80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ED65099"/>
    <w:multiLevelType w:val="hybridMultilevel"/>
    <w:tmpl w:val="1E1440AC"/>
    <w:lvl w:ilvl="0" w:tplc="04210019">
      <w:start w:val="1"/>
      <w:numFmt w:val="lowerLetter"/>
      <w:lvlText w:val="%1."/>
      <w:lvlJc w:val="left"/>
      <w:pPr>
        <w:ind w:left="1488" w:hanging="360"/>
      </w:pPr>
    </w:lvl>
    <w:lvl w:ilvl="1" w:tplc="0421000F">
      <w:start w:val="1"/>
      <w:numFmt w:val="decimal"/>
      <w:lvlText w:val="%2."/>
      <w:lvlJc w:val="left"/>
      <w:pPr>
        <w:ind w:left="2208" w:hanging="360"/>
      </w:pPr>
    </w:lvl>
    <w:lvl w:ilvl="2" w:tplc="0421001B" w:tentative="1">
      <w:start w:val="1"/>
      <w:numFmt w:val="lowerRoman"/>
      <w:lvlText w:val="%3."/>
      <w:lvlJc w:val="right"/>
      <w:pPr>
        <w:ind w:left="2928" w:hanging="180"/>
      </w:pPr>
    </w:lvl>
    <w:lvl w:ilvl="3" w:tplc="0421000F" w:tentative="1">
      <w:start w:val="1"/>
      <w:numFmt w:val="decimal"/>
      <w:lvlText w:val="%4."/>
      <w:lvlJc w:val="left"/>
      <w:pPr>
        <w:ind w:left="3648" w:hanging="360"/>
      </w:pPr>
    </w:lvl>
    <w:lvl w:ilvl="4" w:tplc="04210019" w:tentative="1">
      <w:start w:val="1"/>
      <w:numFmt w:val="lowerLetter"/>
      <w:lvlText w:val="%5."/>
      <w:lvlJc w:val="left"/>
      <w:pPr>
        <w:ind w:left="4368" w:hanging="360"/>
      </w:pPr>
    </w:lvl>
    <w:lvl w:ilvl="5" w:tplc="0421001B" w:tentative="1">
      <w:start w:val="1"/>
      <w:numFmt w:val="lowerRoman"/>
      <w:lvlText w:val="%6."/>
      <w:lvlJc w:val="right"/>
      <w:pPr>
        <w:ind w:left="5088" w:hanging="180"/>
      </w:pPr>
    </w:lvl>
    <w:lvl w:ilvl="6" w:tplc="0421000F" w:tentative="1">
      <w:start w:val="1"/>
      <w:numFmt w:val="decimal"/>
      <w:lvlText w:val="%7."/>
      <w:lvlJc w:val="left"/>
      <w:pPr>
        <w:ind w:left="5808" w:hanging="360"/>
      </w:pPr>
    </w:lvl>
    <w:lvl w:ilvl="7" w:tplc="04210019" w:tentative="1">
      <w:start w:val="1"/>
      <w:numFmt w:val="lowerLetter"/>
      <w:lvlText w:val="%8."/>
      <w:lvlJc w:val="left"/>
      <w:pPr>
        <w:ind w:left="6528" w:hanging="360"/>
      </w:pPr>
    </w:lvl>
    <w:lvl w:ilvl="8" w:tplc="0421001B" w:tentative="1">
      <w:start w:val="1"/>
      <w:numFmt w:val="lowerRoman"/>
      <w:lvlText w:val="%9."/>
      <w:lvlJc w:val="right"/>
      <w:pPr>
        <w:ind w:left="7248" w:hanging="180"/>
      </w:pPr>
    </w:lvl>
  </w:abstractNum>
  <w:abstractNum w:abstractNumId="9" w15:restartNumberingAfterBreak="0">
    <w:nsid w:val="15FF1822"/>
    <w:multiLevelType w:val="multilevel"/>
    <w:tmpl w:val="0936D3CA"/>
    <w:lvl w:ilvl="0">
      <w:start w:val="1"/>
      <w:numFmt w:val="upperRoman"/>
      <w:pStyle w:val="Heading1"/>
      <w:suff w:val="space"/>
      <w:lvlText w:val="BAB %1"/>
      <w:lvlJc w:val="left"/>
      <w:pPr>
        <w:ind w:left="0" w:firstLine="0"/>
      </w:pPr>
      <w:rPr>
        <w:rFonts w:ascii="Times New Roman" w:hAnsi="Times New Roman" w:hint="default"/>
        <w:b/>
        <w:i w:val="0"/>
        <w:sz w:val="24"/>
      </w:rPr>
    </w:lvl>
    <w:lvl w:ilvl="1">
      <w:start w:val="1"/>
      <w:numFmt w:val="decimal"/>
      <w:pStyle w:val="Heading2"/>
      <w:isLgl/>
      <w:suff w:val="space"/>
      <w:lvlText w:val="%1.%2"/>
      <w:lvlJc w:val="left"/>
      <w:pPr>
        <w:ind w:left="4820" w:firstLine="0"/>
      </w:pPr>
      <w:rPr>
        <w:rFonts w:ascii="Times New Roman" w:hAnsi="Times New Roman" w:hint="default"/>
        <w:b/>
        <w:i w:val="0"/>
        <w:sz w:val="22"/>
      </w:rPr>
    </w:lvl>
    <w:lvl w:ilvl="2">
      <w:start w:val="1"/>
      <w:numFmt w:val="decimal"/>
      <w:pStyle w:val="Heading3"/>
      <w:isLgl/>
      <w:suff w:val="space"/>
      <w:lvlText w:val="%1.%2.%3"/>
      <w:lvlJc w:val="left"/>
      <w:pPr>
        <w:ind w:left="0" w:firstLine="0"/>
      </w:pPr>
      <w:rPr>
        <w:rFonts w:ascii="Times New Roman" w:hAnsi="Times New Roman" w:hint="default"/>
        <w:b/>
        <w:i w:val="0"/>
        <w:sz w:val="22"/>
      </w:rPr>
    </w:lvl>
    <w:lvl w:ilvl="3">
      <w:start w:val="1"/>
      <w:numFmt w:val="decimal"/>
      <w:pStyle w:val="Heading4"/>
      <w:isLgl/>
      <w:suff w:val="nothing"/>
      <w:lvlText w:val="%1.%2.%3.%4"/>
      <w:lvlJc w:val="left"/>
      <w:pPr>
        <w:ind w:left="0" w:firstLine="0"/>
      </w:pPr>
      <w:rPr>
        <w:rFonts w:ascii="Times New Roman" w:hAnsi="Times New Roman" w:hint="default"/>
        <w:b/>
        <w:i w:val="0"/>
        <w:sz w:val="22"/>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0" w15:restartNumberingAfterBreak="0">
    <w:nsid w:val="160149A2"/>
    <w:multiLevelType w:val="hybridMultilevel"/>
    <w:tmpl w:val="96E203DE"/>
    <w:lvl w:ilvl="0" w:tplc="5624FCDE">
      <w:start w:val="1"/>
      <w:numFmt w:val="decimal"/>
      <w:pStyle w:val="11Heading2"/>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6FA34B8"/>
    <w:multiLevelType w:val="hybridMultilevel"/>
    <w:tmpl w:val="8D907880"/>
    <w:lvl w:ilvl="0" w:tplc="34BEDE8A">
      <w:start w:val="1"/>
      <w:numFmt w:val="decimal"/>
      <w:lvlText w:val="2.%1"/>
      <w:lvlJc w:val="left"/>
      <w:pPr>
        <w:ind w:left="1080" w:hanging="360"/>
      </w:pPr>
      <w:rPr>
        <w:rFonts w:hint="default"/>
        <w:i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0271E90"/>
    <w:multiLevelType w:val="hybridMultilevel"/>
    <w:tmpl w:val="DEBEC3C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4F61998"/>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14" w15:restartNumberingAfterBreak="0">
    <w:nsid w:val="27F81CE8"/>
    <w:multiLevelType w:val="hybridMultilevel"/>
    <w:tmpl w:val="7AE05ACA"/>
    <w:lvl w:ilvl="0" w:tplc="285226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D874F59"/>
    <w:multiLevelType w:val="hybridMultilevel"/>
    <w:tmpl w:val="4BC6439C"/>
    <w:lvl w:ilvl="0" w:tplc="48D8E770">
      <w:start w:val="1"/>
      <w:numFmt w:val="decimal"/>
      <w:lvlText w:val="%1."/>
      <w:lvlJc w:val="left"/>
      <w:pPr>
        <w:ind w:left="502" w:hanging="360"/>
      </w:pPr>
      <w:rPr>
        <w:rFonts w:ascii="Times New Roman" w:eastAsia="Calibri" w:hAnsi="Times New Roman" w:cs="Times New Roman" w:hint="default"/>
        <w:sz w:val="22"/>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DD33F84"/>
    <w:multiLevelType w:val="hybridMultilevel"/>
    <w:tmpl w:val="B26C874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61014A"/>
    <w:multiLevelType w:val="hybridMultilevel"/>
    <w:tmpl w:val="5C88357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35763B27"/>
    <w:multiLevelType w:val="hybridMultilevel"/>
    <w:tmpl w:val="58FC1ECC"/>
    <w:lvl w:ilvl="0" w:tplc="966AC80E">
      <w:start w:val="1"/>
      <w:numFmt w:val="decimal"/>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9" w15:restartNumberingAfterBreak="0">
    <w:nsid w:val="378B7B7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0" w15:restartNumberingAfterBreak="0">
    <w:nsid w:val="38014D78"/>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1"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30E29FF"/>
    <w:multiLevelType w:val="hybridMultilevel"/>
    <w:tmpl w:val="EC3E9768"/>
    <w:lvl w:ilvl="0" w:tplc="D43A3DFC">
      <w:start w:val="1"/>
      <w:numFmt w:val="upperRoman"/>
      <w:lvlText w:val="Bab %1"/>
      <w:lvlJc w:val="left"/>
      <w:pPr>
        <w:ind w:left="1440" w:hanging="360"/>
      </w:pPr>
    </w:lvl>
    <w:lvl w:ilvl="1" w:tplc="6C5ECD9A">
      <w:start w:val="1"/>
      <w:numFmt w:val="lowerLetter"/>
      <w:lvlText w:val="%2."/>
      <w:lvlJc w:val="left"/>
      <w:pPr>
        <w:ind w:left="1440" w:hanging="360"/>
      </w:pPr>
    </w:lvl>
    <w:lvl w:ilvl="2" w:tplc="4462B02C">
      <w:start w:val="1"/>
      <w:numFmt w:val="lowerRoman"/>
      <w:lvlText w:val="%3."/>
      <w:lvlJc w:val="right"/>
      <w:pPr>
        <w:ind w:left="2160" w:hanging="180"/>
      </w:pPr>
    </w:lvl>
    <w:lvl w:ilvl="3" w:tplc="14C40F0A">
      <w:start w:val="1"/>
      <w:numFmt w:val="decimal"/>
      <w:lvlText w:val="%4."/>
      <w:lvlJc w:val="left"/>
      <w:pPr>
        <w:ind w:left="2880" w:hanging="360"/>
      </w:pPr>
    </w:lvl>
    <w:lvl w:ilvl="4" w:tplc="3140D5D6">
      <w:start w:val="1"/>
      <w:numFmt w:val="lowerLetter"/>
      <w:lvlText w:val="%5."/>
      <w:lvlJc w:val="left"/>
      <w:pPr>
        <w:ind w:left="3600" w:hanging="360"/>
      </w:pPr>
    </w:lvl>
    <w:lvl w:ilvl="5" w:tplc="0DB63E12">
      <w:start w:val="1"/>
      <w:numFmt w:val="lowerRoman"/>
      <w:lvlText w:val="%6."/>
      <w:lvlJc w:val="right"/>
      <w:pPr>
        <w:ind w:left="4320" w:hanging="180"/>
      </w:pPr>
    </w:lvl>
    <w:lvl w:ilvl="6" w:tplc="CBC004EE">
      <w:start w:val="1"/>
      <w:numFmt w:val="decimal"/>
      <w:lvlText w:val="%7."/>
      <w:lvlJc w:val="left"/>
      <w:pPr>
        <w:ind w:left="5040" w:hanging="360"/>
      </w:pPr>
    </w:lvl>
    <w:lvl w:ilvl="7" w:tplc="60C61E22">
      <w:start w:val="1"/>
      <w:numFmt w:val="lowerLetter"/>
      <w:lvlText w:val="%8."/>
      <w:lvlJc w:val="left"/>
      <w:pPr>
        <w:ind w:left="5760" w:hanging="360"/>
      </w:pPr>
    </w:lvl>
    <w:lvl w:ilvl="8" w:tplc="42AA001A">
      <w:start w:val="1"/>
      <w:numFmt w:val="lowerRoman"/>
      <w:lvlText w:val="%9."/>
      <w:lvlJc w:val="right"/>
      <w:pPr>
        <w:ind w:left="6480" w:hanging="180"/>
      </w:pPr>
    </w:lvl>
  </w:abstractNum>
  <w:abstractNum w:abstractNumId="23" w15:restartNumberingAfterBreak="0">
    <w:nsid w:val="431C5C32"/>
    <w:multiLevelType w:val="hybridMultilevel"/>
    <w:tmpl w:val="6CC680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36C3F83"/>
    <w:multiLevelType w:val="hybridMultilevel"/>
    <w:tmpl w:val="44FE1A00"/>
    <w:lvl w:ilvl="0" w:tplc="03E84310">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26" w15:restartNumberingAfterBreak="0">
    <w:nsid w:val="455220EA"/>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27" w15:restartNumberingAfterBreak="0">
    <w:nsid w:val="45C735DB"/>
    <w:multiLevelType w:val="hybridMultilevel"/>
    <w:tmpl w:val="84320DA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8" w15:restartNumberingAfterBreak="0">
    <w:nsid w:val="45E365C3"/>
    <w:multiLevelType w:val="hybridMultilevel"/>
    <w:tmpl w:val="754EB63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47665E76"/>
    <w:multiLevelType w:val="hybridMultilevel"/>
    <w:tmpl w:val="21F0516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0" w15:restartNumberingAfterBreak="0">
    <w:nsid w:val="4801202B"/>
    <w:multiLevelType w:val="hybridMultilevel"/>
    <w:tmpl w:val="F74CC19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4865E4B"/>
    <w:multiLevelType w:val="multilevel"/>
    <w:tmpl w:val="4AD68A0C"/>
    <w:lvl w:ilvl="0">
      <w:start w:val="1"/>
      <w:numFmt w:val="decimal"/>
      <w:suff w:val="nothing"/>
      <w:lvlText w:val="BAB %1"/>
      <w:lvlJc w:val="left"/>
      <w:pPr>
        <w:ind w:left="0" w:firstLine="0"/>
      </w:pPr>
      <w:rPr>
        <w:rFonts w:hint="default"/>
        <w:b/>
        <w:color w:val="FFFFFF" w:themeColor="background1"/>
      </w:rPr>
    </w:lvl>
    <w:lvl w:ilvl="1">
      <w:start w:val="1"/>
      <w:numFmt w:val="decimal"/>
      <w:lvlText w:val="%1.%2"/>
      <w:lvlJc w:val="left"/>
      <w:pPr>
        <w:ind w:left="576" w:hanging="576"/>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720" w:hanging="720"/>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864" w:hanging="864"/>
      </w:pPr>
      <w:rPr>
        <w:rFonts w:ascii="Times New Roman" w:hAnsi="Times New Roman" w:cs="Times New Roman"/>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2" w15:restartNumberingAfterBreak="0">
    <w:nsid w:val="56025964"/>
    <w:multiLevelType w:val="multilevel"/>
    <w:tmpl w:val="247C2CB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3" w15:restartNumberingAfterBreak="0">
    <w:nsid w:val="56764165"/>
    <w:multiLevelType w:val="multilevel"/>
    <w:tmpl w:val="563464DC"/>
    <w:lvl w:ilvl="0">
      <w:start w:val="1"/>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4" w15:restartNumberingAfterBreak="0">
    <w:nsid w:val="59393B88"/>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5" w15:restartNumberingAfterBreak="0">
    <w:nsid w:val="5BAA4B44"/>
    <w:multiLevelType w:val="hybridMultilevel"/>
    <w:tmpl w:val="5E30AFFE"/>
    <w:lvl w:ilvl="0" w:tplc="0421000F">
      <w:start w:val="1"/>
      <w:numFmt w:val="decimal"/>
      <w:lvlText w:val="%1."/>
      <w:lvlJc w:val="left"/>
      <w:pPr>
        <w:ind w:left="1500" w:hanging="360"/>
      </w:pPr>
    </w:lvl>
    <w:lvl w:ilvl="1" w:tplc="04210019" w:tentative="1">
      <w:start w:val="1"/>
      <w:numFmt w:val="lowerLetter"/>
      <w:lvlText w:val="%2."/>
      <w:lvlJc w:val="left"/>
      <w:pPr>
        <w:ind w:left="2220" w:hanging="360"/>
      </w:pPr>
    </w:lvl>
    <w:lvl w:ilvl="2" w:tplc="0421001B" w:tentative="1">
      <w:start w:val="1"/>
      <w:numFmt w:val="lowerRoman"/>
      <w:lvlText w:val="%3."/>
      <w:lvlJc w:val="right"/>
      <w:pPr>
        <w:ind w:left="2940" w:hanging="180"/>
      </w:pPr>
    </w:lvl>
    <w:lvl w:ilvl="3" w:tplc="0421000F" w:tentative="1">
      <w:start w:val="1"/>
      <w:numFmt w:val="decimal"/>
      <w:lvlText w:val="%4."/>
      <w:lvlJc w:val="left"/>
      <w:pPr>
        <w:ind w:left="3660" w:hanging="360"/>
      </w:pPr>
    </w:lvl>
    <w:lvl w:ilvl="4" w:tplc="04210019" w:tentative="1">
      <w:start w:val="1"/>
      <w:numFmt w:val="lowerLetter"/>
      <w:lvlText w:val="%5."/>
      <w:lvlJc w:val="left"/>
      <w:pPr>
        <w:ind w:left="4380" w:hanging="360"/>
      </w:pPr>
    </w:lvl>
    <w:lvl w:ilvl="5" w:tplc="0421001B" w:tentative="1">
      <w:start w:val="1"/>
      <w:numFmt w:val="lowerRoman"/>
      <w:lvlText w:val="%6."/>
      <w:lvlJc w:val="right"/>
      <w:pPr>
        <w:ind w:left="5100" w:hanging="180"/>
      </w:pPr>
    </w:lvl>
    <w:lvl w:ilvl="6" w:tplc="0421000F" w:tentative="1">
      <w:start w:val="1"/>
      <w:numFmt w:val="decimal"/>
      <w:lvlText w:val="%7."/>
      <w:lvlJc w:val="left"/>
      <w:pPr>
        <w:ind w:left="5820" w:hanging="360"/>
      </w:pPr>
    </w:lvl>
    <w:lvl w:ilvl="7" w:tplc="04210019" w:tentative="1">
      <w:start w:val="1"/>
      <w:numFmt w:val="lowerLetter"/>
      <w:lvlText w:val="%8."/>
      <w:lvlJc w:val="left"/>
      <w:pPr>
        <w:ind w:left="6540" w:hanging="360"/>
      </w:pPr>
    </w:lvl>
    <w:lvl w:ilvl="8" w:tplc="0421001B" w:tentative="1">
      <w:start w:val="1"/>
      <w:numFmt w:val="lowerRoman"/>
      <w:lvlText w:val="%9."/>
      <w:lvlJc w:val="right"/>
      <w:pPr>
        <w:ind w:left="7260" w:hanging="180"/>
      </w:pPr>
    </w:lvl>
  </w:abstractNum>
  <w:abstractNum w:abstractNumId="36"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64A7592"/>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38" w15:restartNumberingAfterBreak="0">
    <w:nsid w:val="6CE152CB"/>
    <w:multiLevelType w:val="hybridMultilevel"/>
    <w:tmpl w:val="0B6A2B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6F613EAE"/>
    <w:multiLevelType w:val="hybridMultilevel"/>
    <w:tmpl w:val="B2F4C8D6"/>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41" w15:restartNumberingAfterBreak="0">
    <w:nsid w:val="73955FF1"/>
    <w:multiLevelType w:val="hybridMultilevel"/>
    <w:tmpl w:val="D7348C38"/>
    <w:lvl w:ilvl="0" w:tplc="0421000F">
      <w:start w:val="1"/>
      <w:numFmt w:val="decimal"/>
      <w:lvlText w:val="%1."/>
      <w:lvlJc w:val="left"/>
      <w:pPr>
        <w:ind w:left="773" w:hanging="360"/>
      </w:pPr>
    </w:lvl>
    <w:lvl w:ilvl="1" w:tplc="04210019" w:tentative="1">
      <w:start w:val="1"/>
      <w:numFmt w:val="lowerLetter"/>
      <w:lvlText w:val="%2."/>
      <w:lvlJc w:val="left"/>
      <w:pPr>
        <w:ind w:left="1493" w:hanging="360"/>
      </w:pPr>
    </w:lvl>
    <w:lvl w:ilvl="2" w:tplc="0421001B" w:tentative="1">
      <w:start w:val="1"/>
      <w:numFmt w:val="lowerRoman"/>
      <w:lvlText w:val="%3."/>
      <w:lvlJc w:val="right"/>
      <w:pPr>
        <w:ind w:left="2213" w:hanging="180"/>
      </w:pPr>
    </w:lvl>
    <w:lvl w:ilvl="3" w:tplc="0421000F" w:tentative="1">
      <w:start w:val="1"/>
      <w:numFmt w:val="decimal"/>
      <w:lvlText w:val="%4."/>
      <w:lvlJc w:val="left"/>
      <w:pPr>
        <w:ind w:left="2933" w:hanging="360"/>
      </w:pPr>
    </w:lvl>
    <w:lvl w:ilvl="4" w:tplc="04210019" w:tentative="1">
      <w:start w:val="1"/>
      <w:numFmt w:val="lowerLetter"/>
      <w:lvlText w:val="%5."/>
      <w:lvlJc w:val="left"/>
      <w:pPr>
        <w:ind w:left="3653" w:hanging="360"/>
      </w:pPr>
    </w:lvl>
    <w:lvl w:ilvl="5" w:tplc="0421001B" w:tentative="1">
      <w:start w:val="1"/>
      <w:numFmt w:val="lowerRoman"/>
      <w:lvlText w:val="%6."/>
      <w:lvlJc w:val="right"/>
      <w:pPr>
        <w:ind w:left="4373" w:hanging="180"/>
      </w:pPr>
    </w:lvl>
    <w:lvl w:ilvl="6" w:tplc="0421000F" w:tentative="1">
      <w:start w:val="1"/>
      <w:numFmt w:val="decimal"/>
      <w:lvlText w:val="%7."/>
      <w:lvlJc w:val="left"/>
      <w:pPr>
        <w:ind w:left="5093" w:hanging="360"/>
      </w:pPr>
    </w:lvl>
    <w:lvl w:ilvl="7" w:tplc="04210019" w:tentative="1">
      <w:start w:val="1"/>
      <w:numFmt w:val="lowerLetter"/>
      <w:lvlText w:val="%8."/>
      <w:lvlJc w:val="left"/>
      <w:pPr>
        <w:ind w:left="5813" w:hanging="360"/>
      </w:pPr>
    </w:lvl>
    <w:lvl w:ilvl="8" w:tplc="0421001B" w:tentative="1">
      <w:start w:val="1"/>
      <w:numFmt w:val="lowerRoman"/>
      <w:lvlText w:val="%9."/>
      <w:lvlJc w:val="right"/>
      <w:pPr>
        <w:ind w:left="6533" w:hanging="180"/>
      </w:pPr>
    </w:lvl>
  </w:abstractNum>
  <w:abstractNum w:abstractNumId="42" w15:restartNumberingAfterBreak="0">
    <w:nsid w:val="78011D2F"/>
    <w:multiLevelType w:val="multilevel"/>
    <w:tmpl w:val="00000009"/>
    <w:lvl w:ilvl="0">
      <w:start w:val="1"/>
      <w:numFmt w:val="decimal"/>
      <w:lvlText w:val="%1."/>
      <w:lvlJc w:val="left"/>
      <w:pPr>
        <w:tabs>
          <w:tab w:val="num" w:pos="0"/>
        </w:tabs>
        <w:ind w:left="425" w:hanging="425"/>
      </w:pPr>
      <w:rPr>
        <w:sz w:val="24"/>
        <w:szCs w:val="24"/>
        <w:lang w:eastAsia="ja-JP"/>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3"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44" w15:restartNumberingAfterBreak="0">
    <w:nsid w:val="7E8B617F"/>
    <w:multiLevelType w:val="multilevel"/>
    <w:tmpl w:val="4F2E025A"/>
    <w:lvl w:ilvl="0">
      <w:start w:val="6"/>
      <w:numFmt w:val="decimal"/>
      <w:lvlText w:val="%1."/>
      <w:lvlJc w:val="left"/>
      <w:pPr>
        <w:tabs>
          <w:tab w:val="num" w:pos="0"/>
        </w:tabs>
        <w:ind w:left="425" w:hanging="425"/>
      </w:pPr>
      <w:rPr>
        <w:rFonts w:hint="default"/>
        <w:sz w:val="24"/>
        <w:szCs w:val="24"/>
      </w:rPr>
    </w:lvl>
    <w:lvl w:ilvl="1">
      <w:start w:val="1"/>
      <w:numFmt w:val="decimal"/>
      <w:lvlText w:val="%2."/>
      <w:lvlJc w:val="left"/>
      <w:pPr>
        <w:tabs>
          <w:tab w:val="num" w:pos="1080"/>
        </w:tabs>
        <w:ind w:left="1080" w:hanging="360"/>
      </w:pPr>
      <w:rPr>
        <w:rFonts w:hint="default"/>
      </w:rPr>
    </w:lvl>
    <w:lvl w:ilvl="2">
      <w:start w:val="1"/>
      <w:numFmt w:val="decimal"/>
      <w:lvlText w:val="%3."/>
      <w:lvlJc w:val="left"/>
      <w:pPr>
        <w:tabs>
          <w:tab w:val="num" w:pos="1440"/>
        </w:tabs>
        <w:ind w:left="1440" w:hanging="360"/>
      </w:pPr>
      <w:rPr>
        <w:rFonts w:hint="default"/>
      </w:rPr>
    </w:lvl>
    <w:lvl w:ilvl="3">
      <w:start w:val="1"/>
      <w:numFmt w:val="decimal"/>
      <w:lvlText w:val="%4."/>
      <w:lvlJc w:val="left"/>
      <w:pPr>
        <w:tabs>
          <w:tab w:val="num" w:pos="1800"/>
        </w:tabs>
        <w:ind w:left="1800" w:hanging="360"/>
      </w:pPr>
      <w:rPr>
        <w:rFonts w:hint="default"/>
      </w:rPr>
    </w:lvl>
    <w:lvl w:ilvl="4">
      <w:start w:val="1"/>
      <w:numFmt w:val="decimal"/>
      <w:lvlText w:val="%5."/>
      <w:lvlJc w:val="left"/>
      <w:pPr>
        <w:tabs>
          <w:tab w:val="num" w:pos="2160"/>
        </w:tabs>
        <w:ind w:left="2160" w:hanging="360"/>
      </w:pPr>
      <w:rPr>
        <w:rFonts w:hint="default"/>
      </w:rPr>
    </w:lvl>
    <w:lvl w:ilvl="5">
      <w:start w:val="1"/>
      <w:numFmt w:val="decimal"/>
      <w:lvlText w:val="%6."/>
      <w:lvlJc w:val="left"/>
      <w:pPr>
        <w:tabs>
          <w:tab w:val="num" w:pos="2520"/>
        </w:tabs>
        <w:ind w:left="2520" w:hanging="360"/>
      </w:pPr>
      <w:rPr>
        <w:rFonts w:hint="default"/>
      </w:rPr>
    </w:lvl>
    <w:lvl w:ilvl="6">
      <w:start w:val="1"/>
      <w:numFmt w:val="decimal"/>
      <w:lvlText w:val="%7."/>
      <w:lvlJc w:val="left"/>
      <w:pPr>
        <w:tabs>
          <w:tab w:val="num" w:pos="2880"/>
        </w:tabs>
        <w:ind w:left="2880" w:hanging="360"/>
      </w:pPr>
      <w:rPr>
        <w:rFonts w:hint="default"/>
      </w:rPr>
    </w:lvl>
    <w:lvl w:ilvl="7">
      <w:start w:val="1"/>
      <w:numFmt w:val="decimal"/>
      <w:lvlText w:val="%8."/>
      <w:lvlJc w:val="left"/>
      <w:pPr>
        <w:tabs>
          <w:tab w:val="num" w:pos="3240"/>
        </w:tabs>
        <w:ind w:left="3240" w:hanging="360"/>
      </w:pPr>
      <w:rPr>
        <w:rFonts w:hint="default"/>
      </w:rPr>
    </w:lvl>
    <w:lvl w:ilvl="8">
      <w:start w:val="1"/>
      <w:numFmt w:val="decimal"/>
      <w:lvlText w:val="%9."/>
      <w:lvlJc w:val="left"/>
      <w:pPr>
        <w:tabs>
          <w:tab w:val="num" w:pos="3600"/>
        </w:tabs>
        <w:ind w:left="3600" w:hanging="360"/>
      </w:pPr>
      <w:rPr>
        <w:rFonts w:hint="default"/>
      </w:rPr>
    </w:lvl>
  </w:abstractNum>
  <w:abstractNum w:abstractNumId="45" w15:restartNumberingAfterBreak="0">
    <w:nsid w:val="7FBB0AC7"/>
    <w:multiLevelType w:val="hybridMultilevel"/>
    <w:tmpl w:val="3B0CBD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5"/>
  </w:num>
  <w:num w:numId="3">
    <w:abstractNumId w:val="39"/>
  </w:num>
  <w:num w:numId="4">
    <w:abstractNumId w:val="21"/>
  </w:num>
  <w:num w:numId="5">
    <w:abstractNumId w:val="43"/>
  </w:num>
  <w:num w:numId="6">
    <w:abstractNumId w:val="36"/>
  </w:num>
  <w:num w:numId="7">
    <w:abstractNumId w:val="25"/>
  </w:num>
  <w:num w:numId="8">
    <w:abstractNumId w:val="14"/>
  </w:num>
  <w:num w:numId="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5"/>
  </w:num>
  <w:num w:numId="13">
    <w:abstractNumId w:val="9"/>
  </w:num>
  <w:num w:numId="14">
    <w:abstractNumId w:val="16"/>
  </w:num>
  <w:num w:numId="15">
    <w:abstractNumId w:val="38"/>
  </w:num>
  <w:num w:numId="16">
    <w:abstractNumId w:val="12"/>
  </w:num>
  <w:num w:numId="17">
    <w:abstractNumId w:val="18"/>
  </w:num>
  <w:num w:numId="18">
    <w:abstractNumId w:val="34"/>
  </w:num>
  <w:num w:numId="19">
    <w:abstractNumId w:val="42"/>
  </w:num>
  <w:num w:numId="20">
    <w:abstractNumId w:val="9"/>
    <w:lvlOverride w:ilvl="0">
      <w:lvl w:ilvl="0">
        <w:start w:val="1"/>
        <w:numFmt w:val="upperRoman"/>
        <w:pStyle w:val="Heading1"/>
        <w:suff w:val="space"/>
        <w:lvlText w:val="BAB %1"/>
        <w:lvlJc w:val="left"/>
        <w:pPr>
          <w:ind w:left="0" w:firstLine="0"/>
        </w:pPr>
        <w:rPr>
          <w:rFonts w:ascii="Times New Roman" w:hAnsi="Times New Roman" w:hint="default"/>
          <w:b/>
          <w:i w:val="0"/>
          <w:sz w:val="24"/>
        </w:rPr>
      </w:lvl>
    </w:lvlOverride>
    <w:lvlOverride w:ilvl="1">
      <w:lvl w:ilvl="1">
        <w:start w:val="1"/>
        <w:numFmt w:val="decimal"/>
        <w:pStyle w:val="Heading2"/>
        <w:isLgl/>
        <w:suff w:val="space"/>
        <w:lvlText w:val="%1.%2"/>
        <w:lvlJc w:val="left"/>
        <w:pPr>
          <w:ind w:left="0" w:firstLine="0"/>
        </w:pPr>
        <w:rPr>
          <w:rFonts w:ascii="Times New Roman" w:hAnsi="Times New Roman" w:hint="default"/>
          <w:b/>
          <w:i w:val="0"/>
          <w:sz w:val="22"/>
        </w:rPr>
      </w:lvl>
    </w:lvlOverride>
    <w:lvlOverride w:ilvl="2">
      <w:lvl w:ilvl="2">
        <w:start w:val="1"/>
        <w:numFmt w:val="decimal"/>
        <w:pStyle w:val="Heading3"/>
        <w:isLgl/>
        <w:suff w:val="space"/>
        <w:lvlText w:val="%1.%2.%3"/>
        <w:lvlJc w:val="left"/>
        <w:pPr>
          <w:ind w:left="0" w:firstLine="0"/>
        </w:pPr>
        <w:rPr>
          <w:rFonts w:ascii="Times New Roman" w:hAnsi="Times New Roman" w:hint="default"/>
          <w:b/>
          <w:i w:val="0"/>
          <w:sz w:val="22"/>
        </w:rPr>
      </w:lvl>
    </w:lvlOverride>
    <w:lvlOverride w:ilvl="3">
      <w:lvl w:ilvl="3">
        <w:start w:val="1"/>
        <w:numFmt w:val="decimal"/>
        <w:pStyle w:val="Heading4"/>
        <w:isLgl/>
        <w:suff w:val="space"/>
        <w:lvlText w:val="%1.%2.%3.%4"/>
        <w:lvlJc w:val="left"/>
        <w:pPr>
          <w:ind w:left="0" w:firstLine="0"/>
        </w:pPr>
        <w:rPr>
          <w:rFonts w:ascii="Times New Roman" w:hAnsi="Times New Roman" w:hint="default"/>
          <w:b/>
          <w:i w:val="0"/>
          <w:sz w:val="22"/>
        </w:rPr>
      </w:lvl>
    </w:lvlOverride>
    <w:lvlOverride w:ilvl="4">
      <w:lvl w:ilvl="4">
        <w:start w:val="1"/>
        <w:numFmt w:val="none"/>
        <w:pStyle w:val="Heading5"/>
        <w:suff w:val="nothing"/>
        <w:lvlText w:val=""/>
        <w:lvlJc w:val="left"/>
        <w:pPr>
          <w:ind w:left="0" w:firstLine="0"/>
        </w:pPr>
        <w:rPr>
          <w:rFonts w:hint="default"/>
        </w:rPr>
      </w:lvl>
    </w:lvlOverride>
    <w:lvlOverride w:ilvl="5">
      <w:lvl w:ilvl="5">
        <w:start w:val="1"/>
        <w:numFmt w:val="none"/>
        <w:pStyle w:val="Heading6"/>
        <w:suff w:val="nothing"/>
        <w:lvlText w:val=""/>
        <w:lvlJc w:val="left"/>
        <w:pPr>
          <w:ind w:left="0" w:firstLine="0"/>
        </w:pPr>
        <w:rPr>
          <w:rFonts w:hint="default"/>
        </w:rPr>
      </w:lvl>
    </w:lvlOverride>
    <w:lvlOverride w:ilvl="6">
      <w:lvl w:ilvl="6">
        <w:start w:val="1"/>
        <w:numFmt w:val="none"/>
        <w:pStyle w:val="Heading7"/>
        <w:suff w:val="nothing"/>
        <w:lvlText w:val=""/>
        <w:lvlJc w:val="left"/>
        <w:pPr>
          <w:ind w:left="0" w:firstLine="0"/>
        </w:pPr>
        <w:rPr>
          <w:rFonts w:hint="default"/>
        </w:rPr>
      </w:lvl>
    </w:lvlOverride>
    <w:lvlOverride w:ilvl="7">
      <w:lvl w:ilvl="7">
        <w:start w:val="1"/>
        <w:numFmt w:val="none"/>
        <w:pStyle w:val="Heading8"/>
        <w:suff w:val="nothing"/>
        <w:lvlText w:val=""/>
        <w:lvlJc w:val="left"/>
        <w:pPr>
          <w:ind w:left="0" w:firstLine="0"/>
        </w:pPr>
        <w:rPr>
          <w:rFonts w:hint="default"/>
        </w:rPr>
      </w:lvl>
    </w:lvlOverride>
    <w:lvlOverride w:ilvl="8">
      <w:lvl w:ilvl="8">
        <w:start w:val="1"/>
        <w:numFmt w:val="none"/>
        <w:pStyle w:val="Heading9"/>
        <w:suff w:val="nothing"/>
        <w:lvlText w:val=""/>
        <w:lvlJc w:val="left"/>
        <w:pPr>
          <w:ind w:left="0" w:firstLine="0"/>
        </w:pPr>
        <w:rPr>
          <w:rFonts w:hint="default"/>
        </w:rPr>
      </w:lvl>
    </w:lvlOverride>
  </w:num>
  <w:num w:numId="21">
    <w:abstractNumId w:val="26"/>
  </w:num>
  <w:num w:numId="22">
    <w:abstractNumId w:val="37"/>
  </w:num>
  <w:num w:numId="23">
    <w:abstractNumId w:val="13"/>
  </w:num>
  <w:num w:numId="24">
    <w:abstractNumId w:val="45"/>
  </w:num>
  <w:num w:numId="25">
    <w:abstractNumId w:val="9"/>
  </w:num>
  <w:num w:numId="26">
    <w:abstractNumId w:val="9"/>
  </w:num>
  <w:num w:numId="27">
    <w:abstractNumId w:val="9"/>
  </w:num>
  <w:num w:numId="28">
    <w:abstractNumId w:val="19"/>
  </w:num>
  <w:num w:numId="29">
    <w:abstractNumId w:val="30"/>
  </w:num>
  <w:num w:numId="30">
    <w:abstractNumId w:val="23"/>
  </w:num>
  <w:num w:numId="31">
    <w:abstractNumId w:val="7"/>
  </w:num>
  <w:num w:numId="32">
    <w:abstractNumId w:val="10"/>
  </w:num>
  <w:num w:numId="33">
    <w:abstractNumId w:val="11"/>
  </w:num>
  <w:num w:numId="34">
    <w:abstractNumId w:val="44"/>
  </w:num>
  <w:num w:numId="35">
    <w:abstractNumId w:val="20"/>
  </w:num>
  <w:num w:numId="36">
    <w:abstractNumId w:val="32"/>
  </w:num>
  <w:num w:numId="37">
    <w:abstractNumId w:val="33"/>
  </w:num>
  <w:num w:numId="38">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35"/>
  </w:num>
  <w:num w:numId="41">
    <w:abstractNumId w:val="29"/>
  </w:num>
  <w:num w:numId="42">
    <w:abstractNumId w:val="8"/>
  </w:num>
  <w:num w:numId="43">
    <w:abstractNumId w:val="40"/>
  </w:num>
  <w:num w:numId="44">
    <w:abstractNumId w:val="6"/>
  </w:num>
  <w:num w:numId="45">
    <w:abstractNumId w:val="17"/>
  </w:num>
  <w:num w:numId="46">
    <w:abstractNumId w:val="28"/>
  </w:num>
  <w:num w:numId="47">
    <w:abstractNumId w:val="41"/>
  </w:num>
  <w:num w:numId="48">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mirrorMargins/>
  <w:hideSpellingErrors/>
  <w:hideGrammaticalErrors/>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29C"/>
    <w:rsid w:val="000007CE"/>
    <w:rsid w:val="0000088E"/>
    <w:rsid w:val="00000E62"/>
    <w:rsid w:val="00001610"/>
    <w:rsid w:val="00001C7F"/>
    <w:rsid w:val="00001E34"/>
    <w:rsid w:val="00001F78"/>
    <w:rsid w:val="000023C7"/>
    <w:rsid w:val="000024D3"/>
    <w:rsid w:val="000025AE"/>
    <w:rsid w:val="000028D2"/>
    <w:rsid w:val="00002C5D"/>
    <w:rsid w:val="00002C6D"/>
    <w:rsid w:val="00002D02"/>
    <w:rsid w:val="00002E88"/>
    <w:rsid w:val="00002F38"/>
    <w:rsid w:val="0000317F"/>
    <w:rsid w:val="00003321"/>
    <w:rsid w:val="0000333F"/>
    <w:rsid w:val="00003444"/>
    <w:rsid w:val="000034B4"/>
    <w:rsid w:val="000035D1"/>
    <w:rsid w:val="000039BD"/>
    <w:rsid w:val="00003B8E"/>
    <w:rsid w:val="00003E77"/>
    <w:rsid w:val="00003F19"/>
    <w:rsid w:val="00003FC3"/>
    <w:rsid w:val="000045D0"/>
    <w:rsid w:val="0000464E"/>
    <w:rsid w:val="00004A1C"/>
    <w:rsid w:val="00004C90"/>
    <w:rsid w:val="00004D12"/>
    <w:rsid w:val="00004EB0"/>
    <w:rsid w:val="000050B5"/>
    <w:rsid w:val="000051C9"/>
    <w:rsid w:val="0000526F"/>
    <w:rsid w:val="000054DF"/>
    <w:rsid w:val="000055EF"/>
    <w:rsid w:val="000059DF"/>
    <w:rsid w:val="00005AFF"/>
    <w:rsid w:val="00005BFD"/>
    <w:rsid w:val="0000630E"/>
    <w:rsid w:val="000065BC"/>
    <w:rsid w:val="00006675"/>
    <w:rsid w:val="00006916"/>
    <w:rsid w:val="00006B86"/>
    <w:rsid w:val="00006C95"/>
    <w:rsid w:val="00006CC3"/>
    <w:rsid w:val="0000715B"/>
    <w:rsid w:val="00007433"/>
    <w:rsid w:val="0000768F"/>
    <w:rsid w:val="0000785C"/>
    <w:rsid w:val="00007952"/>
    <w:rsid w:val="00007BE0"/>
    <w:rsid w:val="00007BF5"/>
    <w:rsid w:val="00007DDB"/>
    <w:rsid w:val="00007E61"/>
    <w:rsid w:val="000100E4"/>
    <w:rsid w:val="000102F7"/>
    <w:rsid w:val="00010429"/>
    <w:rsid w:val="000107B7"/>
    <w:rsid w:val="00010B80"/>
    <w:rsid w:val="00010CB8"/>
    <w:rsid w:val="00010CF5"/>
    <w:rsid w:val="00010DFC"/>
    <w:rsid w:val="00010E07"/>
    <w:rsid w:val="00010E3B"/>
    <w:rsid w:val="00010EE4"/>
    <w:rsid w:val="000111C5"/>
    <w:rsid w:val="0001122B"/>
    <w:rsid w:val="0001167A"/>
    <w:rsid w:val="0001170B"/>
    <w:rsid w:val="00011804"/>
    <w:rsid w:val="000118A9"/>
    <w:rsid w:val="00011995"/>
    <w:rsid w:val="00011ADC"/>
    <w:rsid w:val="00011B29"/>
    <w:rsid w:val="00011F39"/>
    <w:rsid w:val="00011FD4"/>
    <w:rsid w:val="000124DE"/>
    <w:rsid w:val="00012A8A"/>
    <w:rsid w:val="00012AF3"/>
    <w:rsid w:val="00012AFA"/>
    <w:rsid w:val="00012CBE"/>
    <w:rsid w:val="00012DCC"/>
    <w:rsid w:val="00012E6E"/>
    <w:rsid w:val="00013029"/>
    <w:rsid w:val="0001324C"/>
    <w:rsid w:val="00013498"/>
    <w:rsid w:val="000135F6"/>
    <w:rsid w:val="00013801"/>
    <w:rsid w:val="00013915"/>
    <w:rsid w:val="00013987"/>
    <w:rsid w:val="000142B7"/>
    <w:rsid w:val="00014468"/>
    <w:rsid w:val="000147EF"/>
    <w:rsid w:val="000148A4"/>
    <w:rsid w:val="000148C4"/>
    <w:rsid w:val="00014C85"/>
    <w:rsid w:val="00015390"/>
    <w:rsid w:val="00015CC7"/>
    <w:rsid w:val="000164C4"/>
    <w:rsid w:val="000167B3"/>
    <w:rsid w:val="00016E97"/>
    <w:rsid w:val="000171EA"/>
    <w:rsid w:val="00017403"/>
    <w:rsid w:val="000175E6"/>
    <w:rsid w:val="000176B0"/>
    <w:rsid w:val="00017974"/>
    <w:rsid w:val="00017B04"/>
    <w:rsid w:val="000201EB"/>
    <w:rsid w:val="00020255"/>
    <w:rsid w:val="000202D0"/>
    <w:rsid w:val="00020346"/>
    <w:rsid w:val="0002063E"/>
    <w:rsid w:val="00020911"/>
    <w:rsid w:val="00020976"/>
    <w:rsid w:val="00020A71"/>
    <w:rsid w:val="00020C85"/>
    <w:rsid w:val="00020FFA"/>
    <w:rsid w:val="00021691"/>
    <w:rsid w:val="000218A6"/>
    <w:rsid w:val="00021D2C"/>
    <w:rsid w:val="00021F3E"/>
    <w:rsid w:val="00021FC6"/>
    <w:rsid w:val="00022687"/>
    <w:rsid w:val="00022DFB"/>
    <w:rsid w:val="00022E4E"/>
    <w:rsid w:val="00022E5C"/>
    <w:rsid w:val="00022E6C"/>
    <w:rsid w:val="0002340E"/>
    <w:rsid w:val="0002376D"/>
    <w:rsid w:val="0002390E"/>
    <w:rsid w:val="0002391A"/>
    <w:rsid w:val="000239AF"/>
    <w:rsid w:val="00023AB0"/>
    <w:rsid w:val="00023D5A"/>
    <w:rsid w:val="00023F53"/>
    <w:rsid w:val="0002415F"/>
    <w:rsid w:val="000242D0"/>
    <w:rsid w:val="0002467E"/>
    <w:rsid w:val="00024685"/>
    <w:rsid w:val="00024742"/>
    <w:rsid w:val="000249E1"/>
    <w:rsid w:val="00024C77"/>
    <w:rsid w:val="00024C8D"/>
    <w:rsid w:val="00024D0D"/>
    <w:rsid w:val="00024F01"/>
    <w:rsid w:val="00025009"/>
    <w:rsid w:val="00025187"/>
    <w:rsid w:val="00025D55"/>
    <w:rsid w:val="00025E15"/>
    <w:rsid w:val="00025FAA"/>
    <w:rsid w:val="00026466"/>
    <w:rsid w:val="00026472"/>
    <w:rsid w:val="00026485"/>
    <w:rsid w:val="00026D1A"/>
    <w:rsid w:val="000273DC"/>
    <w:rsid w:val="00027B8A"/>
    <w:rsid w:val="00027C4E"/>
    <w:rsid w:val="00027C58"/>
    <w:rsid w:val="00027E0F"/>
    <w:rsid w:val="00027F2B"/>
    <w:rsid w:val="00030939"/>
    <w:rsid w:val="00031005"/>
    <w:rsid w:val="000310D4"/>
    <w:rsid w:val="0003195E"/>
    <w:rsid w:val="00031F50"/>
    <w:rsid w:val="000320DC"/>
    <w:rsid w:val="0003269A"/>
    <w:rsid w:val="000329D6"/>
    <w:rsid w:val="00032FC9"/>
    <w:rsid w:val="00033358"/>
    <w:rsid w:val="00033655"/>
    <w:rsid w:val="000337DB"/>
    <w:rsid w:val="000339B9"/>
    <w:rsid w:val="00033B12"/>
    <w:rsid w:val="00033BFA"/>
    <w:rsid w:val="00033D23"/>
    <w:rsid w:val="00033D2C"/>
    <w:rsid w:val="00033D6A"/>
    <w:rsid w:val="00033DDB"/>
    <w:rsid w:val="00033F80"/>
    <w:rsid w:val="000340DB"/>
    <w:rsid w:val="00034378"/>
    <w:rsid w:val="00034490"/>
    <w:rsid w:val="000346A9"/>
    <w:rsid w:val="0003494D"/>
    <w:rsid w:val="00034B37"/>
    <w:rsid w:val="00034EC9"/>
    <w:rsid w:val="0003518E"/>
    <w:rsid w:val="0003562E"/>
    <w:rsid w:val="0003570E"/>
    <w:rsid w:val="0003573D"/>
    <w:rsid w:val="0003575B"/>
    <w:rsid w:val="00035C7F"/>
    <w:rsid w:val="00035CC4"/>
    <w:rsid w:val="00035E77"/>
    <w:rsid w:val="00035ECA"/>
    <w:rsid w:val="000364A8"/>
    <w:rsid w:val="00036515"/>
    <w:rsid w:val="00036939"/>
    <w:rsid w:val="00036AF4"/>
    <w:rsid w:val="00036B57"/>
    <w:rsid w:val="00036B71"/>
    <w:rsid w:val="00036EF6"/>
    <w:rsid w:val="000371ED"/>
    <w:rsid w:val="00037398"/>
    <w:rsid w:val="00037594"/>
    <w:rsid w:val="000377E7"/>
    <w:rsid w:val="000378E3"/>
    <w:rsid w:val="00037FBD"/>
    <w:rsid w:val="00040039"/>
    <w:rsid w:val="00040176"/>
    <w:rsid w:val="000401B3"/>
    <w:rsid w:val="00040415"/>
    <w:rsid w:val="00040843"/>
    <w:rsid w:val="00040C06"/>
    <w:rsid w:val="00040DC7"/>
    <w:rsid w:val="00041BB6"/>
    <w:rsid w:val="00041C7E"/>
    <w:rsid w:val="00041D9E"/>
    <w:rsid w:val="00042592"/>
    <w:rsid w:val="000426CE"/>
    <w:rsid w:val="0004300D"/>
    <w:rsid w:val="0004314C"/>
    <w:rsid w:val="00043383"/>
    <w:rsid w:val="000433F8"/>
    <w:rsid w:val="00043882"/>
    <w:rsid w:val="00043947"/>
    <w:rsid w:val="00043FD9"/>
    <w:rsid w:val="0004455E"/>
    <w:rsid w:val="00044638"/>
    <w:rsid w:val="00044884"/>
    <w:rsid w:val="0004491C"/>
    <w:rsid w:val="00044923"/>
    <w:rsid w:val="00044A7A"/>
    <w:rsid w:val="00044B7A"/>
    <w:rsid w:val="00045082"/>
    <w:rsid w:val="000450F9"/>
    <w:rsid w:val="000451FA"/>
    <w:rsid w:val="000453A4"/>
    <w:rsid w:val="000454D0"/>
    <w:rsid w:val="000456F0"/>
    <w:rsid w:val="00045935"/>
    <w:rsid w:val="00045A41"/>
    <w:rsid w:val="00045DE2"/>
    <w:rsid w:val="00045EF2"/>
    <w:rsid w:val="000464B2"/>
    <w:rsid w:val="00046B98"/>
    <w:rsid w:val="00046E96"/>
    <w:rsid w:val="0004719F"/>
    <w:rsid w:val="000471D5"/>
    <w:rsid w:val="0004723E"/>
    <w:rsid w:val="00047844"/>
    <w:rsid w:val="00047BE1"/>
    <w:rsid w:val="00047E69"/>
    <w:rsid w:val="0005028E"/>
    <w:rsid w:val="000504FD"/>
    <w:rsid w:val="00050A60"/>
    <w:rsid w:val="00050DA6"/>
    <w:rsid w:val="00050F89"/>
    <w:rsid w:val="00050F96"/>
    <w:rsid w:val="00051040"/>
    <w:rsid w:val="000512E6"/>
    <w:rsid w:val="000513B2"/>
    <w:rsid w:val="00051401"/>
    <w:rsid w:val="00051E38"/>
    <w:rsid w:val="000522EF"/>
    <w:rsid w:val="000523CE"/>
    <w:rsid w:val="00052437"/>
    <w:rsid w:val="00052510"/>
    <w:rsid w:val="000528F4"/>
    <w:rsid w:val="000529A0"/>
    <w:rsid w:val="000529B0"/>
    <w:rsid w:val="000529FA"/>
    <w:rsid w:val="00052A95"/>
    <w:rsid w:val="00052B90"/>
    <w:rsid w:val="00052DD3"/>
    <w:rsid w:val="000531FF"/>
    <w:rsid w:val="0005328A"/>
    <w:rsid w:val="000535FB"/>
    <w:rsid w:val="000536DA"/>
    <w:rsid w:val="00053716"/>
    <w:rsid w:val="000537CC"/>
    <w:rsid w:val="000539AB"/>
    <w:rsid w:val="000539BB"/>
    <w:rsid w:val="00053F57"/>
    <w:rsid w:val="00053FC4"/>
    <w:rsid w:val="00054542"/>
    <w:rsid w:val="000546EC"/>
    <w:rsid w:val="0005495A"/>
    <w:rsid w:val="00054C45"/>
    <w:rsid w:val="00054C5C"/>
    <w:rsid w:val="000552A2"/>
    <w:rsid w:val="000556D7"/>
    <w:rsid w:val="0005593F"/>
    <w:rsid w:val="00055CDE"/>
    <w:rsid w:val="00055D82"/>
    <w:rsid w:val="0005613D"/>
    <w:rsid w:val="000566F8"/>
    <w:rsid w:val="00056A24"/>
    <w:rsid w:val="00056BFA"/>
    <w:rsid w:val="00056C44"/>
    <w:rsid w:val="00056D05"/>
    <w:rsid w:val="00057017"/>
    <w:rsid w:val="000572AF"/>
    <w:rsid w:val="000577A3"/>
    <w:rsid w:val="00057AF9"/>
    <w:rsid w:val="00057C03"/>
    <w:rsid w:val="00057D15"/>
    <w:rsid w:val="00060145"/>
    <w:rsid w:val="000601FB"/>
    <w:rsid w:val="00060306"/>
    <w:rsid w:val="0006072F"/>
    <w:rsid w:val="000609DC"/>
    <w:rsid w:val="00060D56"/>
    <w:rsid w:val="0006104C"/>
    <w:rsid w:val="000616B2"/>
    <w:rsid w:val="000616C3"/>
    <w:rsid w:val="00061872"/>
    <w:rsid w:val="00061CF3"/>
    <w:rsid w:val="00061D21"/>
    <w:rsid w:val="00062084"/>
    <w:rsid w:val="00062171"/>
    <w:rsid w:val="00062383"/>
    <w:rsid w:val="000626A2"/>
    <w:rsid w:val="00062A40"/>
    <w:rsid w:val="00062B73"/>
    <w:rsid w:val="00062DB0"/>
    <w:rsid w:val="00062F89"/>
    <w:rsid w:val="000632A1"/>
    <w:rsid w:val="000633FE"/>
    <w:rsid w:val="00063EC6"/>
    <w:rsid w:val="00063ED1"/>
    <w:rsid w:val="00064015"/>
    <w:rsid w:val="000640C2"/>
    <w:rsid w:val="000643BD"/>
    <w:rsid w:val="000649C6"/>
    <w:rsid w:val="000651C6"/>
    <w:rsid w:val="0006563D"/>
    <w:rsid w:val="00065D16"/>
    <w:rsid w:val="00065EC3"/>
    <w:rsid w:val="000660D6"/>
    <w:rsid w:val="00066317"/>
    <w:rsid w:val="00066410"/>
    <w:rsid w:val="00066507"/>
    <w:rsid w:val="000666A8"/>
    <w:rsid w:val="00066AA0"/>
    <w:rsid w:val="00066D0D"/>
    <w:rsid w:val="00066D9E"/>
    <w:rsid w:val="0006721B"/>
    <w:rsid w:val="00067607"/>
    <w:rsid w:val="000676F0"/>
    <w:rsid w:val="0006778E"/>
    <w:rsid w:val="00067D5F"/>
    <w:rsid w:val="00067DF6"/>
    <w:rsid w:val="00067F08"/>
    <w:rsid w:val="00067FC5"/>
    <w:rsid w:val="000702DB"/>
    <w:rsid w:val="0007033B"/>
    <w:rsid w:val="000703B2"/>
    <w:rsid w:val="000705D8"/>
    <w:rsid w:val="00070713"/>
    <w:rsid w:val="00070A69"/>
    <w:rsid w:val="00070A6C"/>
    <w:rsid w:val="00070CA6"/>
    <w:rsid w:val="00070D08"/>
    <w:rsid w:val="00070E66"/>
    <w:rsid w:val="00070EDB"/>
    <w:rsid w:val="000713DA"/>
    <w:rsid w:val="00071435"/>
    <w:rsid w:val="00071857"/>
    <w:rsid w:val="00071FAF"/>
    <w:rsid w:val="000722A1"/>
    <w:rsid w:val="000724C0"/>
    <w:rsid w:val="0007283A"/>
    <w:rsid w:val="000729E1"/>
    <w:rsid w:val="00072C7E"/>
    <w:rsid w:val="00073512"/>
    <w:rsid w:val="00073E52"/>
    <w:rsid w:val="00073EBF"/>
    <w:rsid w:val="00073FD1"/>
    <w:rsid w:val="00074390"/>
    <w:rsid w:val="000746AB"/>
    <w:rsid w:val="000746FF"/>
    <w:rsid w:val="00074E2C"/>
    <w:rsid w:val="0007503C"/>
    <w:rsid w:val="00075279"/>
    <w:rsid w:val="0007540F"/>
    <w:rsid w:val="00075609"/>
    <w:rsid w:val="000759B2"/>
    <w:rsid w:val="00075A50"/>
    <w:rsid w:val="00075A59"/>
    <w:rsid w:val="00075C1A"/>
    <w:rsid w:val="00076025"/>
    <w:rsid w:val="0007630F"/>
    <w:rsid w:val="00076533"/>
    <w:rsid w:val="00076643"/>
    <w:rsid w:val="000766C7"/>
    <w:rsid w:val="00076779"/>
    <w:rsid w:val="000767E3"/>
    <w:rsid w:val="00076A60"/>
    <w:rsid w:val="00076BC9"/>
    <w:rsid w:val="00076CA6"/>
    <w:rsid w:val="00076CF9"/>
    <w:rsid w:val="0007739B"/>
    <w:rsid w:val="000779FD"/>
    <w:rsid w:val="00077B45"/>
    <w:rsid w:val="00077B47"/>
    <w:rsid w:val="00077E15"/>
    <w:rsid w:val="00077F5D"/>
    <w:rsid w:val="0008037C"/>
    <w:rsid w:val="0008045E"/>
    <w:rsid w:val="0008055D"/>
    <w:rsid w:val="00080565"/>
    <w:rsid w:val="000806D2"/>
    <w:rsid w:val="00080722"/>
    <w:rsid w:val="00080B35"/>
    <w:rsid w:val="00080B73"/>
    <w:rsid w:val="0008112B"/>
    <w:rsid w:val="0008119B"/>
    <w:rsid w:val="000811E8"/>
    <w:rsid w:val="000818E6"/>
    <w:rsid w:val="00081C24"/>
    <w:rsid w:val="00081C41"/>
    <w:rsid w:val="00081F05"/>
    <w:rsid w:val="0008217B"/>
    <w:rsid w:val="000827F5"/>
    <w:rsid w:val="00082A09"/>
    <w:rsid w:val="00082A53"/>
    <w:rsid w:val="00082AEB"/>
    <w:rsid w:val="00082E18"/>
    <w:rsid w:val="00083428"/>
    <w:rsid w:val="000838CB"/>
    <w:rsid w:val="00083D7B"/>
    <w:rsid w:val="00083DD0"/>
    <w:rsid w:val="0008472B"/>
    <w:rsid w:val="000848EC"/>
    <w:rsid w:val="00084BB5"/>
    <w:rsid w:val="00084C42"/>
    <w:rsid w:val="00084F77"/>
    <w:rsid w:val="000858D9"/>
    <w:rsid w:val="00085AE5"/>
    <w:rsid w:val="00085E5A"/>
    <w:rsid w:val="00086687"/>
    <w:rsid w:val="00086F4B"/>
    <w:rsid w:val="00087229"/>
    <w:rsid w:val="0008732E"/>
    <w:rsid w:val="0008754D"/>
    <w:rsid w:val="0008769F"/>
    <w:rsid w:val="0008779D"/>
    <w:rsid w:val="000877C2"/>
    <w:rsid w:val="00087AB3"/>
    <w:rsid w:val="00087DC0"/>
    <w:rsid w:val="00087E06"/>
    <w:rsid w:val="00087F31"/>
    <w:rsid w:val="00087FB3"/>
    <w:rsid w:val="000902C5"/>
    <w:rsid w:val="00090B9C"/>
    <w:rsid w:val="00090E7A"/>
    <w:rsid w:val="00090E81"/>
    <w:rsid w:val="00090F70"/>
    <w:rsid w:val="00091009"/>
    <w:rsid w:val="00091FDB"/>
    <w:rsid w:val="00092365"/>
    <w:rsid w:val="00092582"/>
    <w:rsid w:val="000927F7"/>
    <w:rsid w:val="000928A9"/>
    <w:rsid w:val="00092D6A"/>
    <w:rsid w:val="00092FE0"/>
    <w:rsid w:val="00093135"/>
    <w:rsid w:val="000933B3"/>
    <w:rsid w:val="00093FA1"/>
    <w:rsid w:val="000941FB"/>
    <w:rsid w:val="00094939"/>
    <w:rsid w:val="00094F4B"/>
    <w:rsid w:val="000952AE"/>
    <w:rsid w:val="000955B3"/>
    <w:rsid w:val="0009581C"/>
    <w:rsid w:val="000958CE"/>
    <w:rsid w:val="00095AA5"/>
    <w:rsid w:val="00095B15"/>
    <w:rsid w:val="00095B45"/>
    <w:rsid w:val="00096456"/>
    <w:rsid w:val="00096595"/>
    <w:rsid w:val="00096602"/>
    <w:rsid w:val="00096A39"/>
    <w:rsid w:val="00096C56"/>
    <w:rsid w:val="00096D2A"/>
    <w:rsid w:val="00096D65"/>
    <w:rsid w:val="00096E28"/>
    <w:rsid w:val="00097301"/>
    <w:rsid w:val="00097467"/>
    <w:rsid w:val="0009747E"/>
    <w:rsid w:val="000975C4"/>
    <w:rsid w:val="0009786B"/>
    <w:rsid w:val="00097C4A"/>
    <w:rsid w:val="00097D72"/>
    <w:rsid w:val="000A044B"/>
    <w:rsid w:val="000A08DE"/>
    <w:rsid w:val="000A0A89"/>
    <w:rsid w:val="000A0DB9"/>
    <w:rsid w:val="000A1311"/>
    <w:rsid w:val="000A1684"/>
    <w:rsid w:val="000A16C4"/>
    <w:rsid w:val="000A1886"/>
    <w:rsid w:val="000A1917"/>
    <w:rsid w:val="000A1DAE"/>
    <w:rsid w:val="000A1E60"/>
    <w:rsid w:val="000A1E8E"/>
    <w:rsid w:val="000A1FF3"/>
    <w:rsid w:val="000A2372"/>
    <w:rsid w:val="000A23CA"/>
    <w:rsid w:val="000A2629"/>
    <w:rsid w:val="000A266E"/>
    <w:rsid w:val="000A274B"/>
    <w:rsid w:val="000A2C25"/>
    <w:rsid w:val="000A326B"/>
    <w:rsid w:val="000A3696"/>
    <w:rsid w:val="000A3717"/>
    <w:rsid w:val="000A39F9"/>
    <w:rsid w:val="000A3D68"/>
    <w:rsid w:val="000A411B"/>
    <w:rsid w:val="000A41B8"/>
    <w:rsid w:val="000A423A"/>
    <w:rsid w:val="000A4416"/>
    <w:rsid w:val="000A4516"/>
    <w:rsid w:val="000A4590"/>
    <w:rsid w:val="000A460F"/>
    <w:rsid w:val="000A4A1A"/>
    <w:rsid w:val="000A4D67"/>
    <w:rsid w:val="000A504B"/>
    <w:rsid w:val="000A5128"/>
    <w:rsid w:val="000A5543"/>
    <w:rsid w:val="000A5638"/>
    <w:rsid w:val="000A57E3"/>
    <w:rsid w:val="000A5831"/>
    <w:rsid w:val="000A599A"/>
    <w:rsid w:val="000A5CB2"/>
    <w:rsid w:val="000A5D48"/>
    <w:rsid w:val="000A5F8A"/>
    <w:rsid w:val="000A65A6"/>
    <w:rsid w:val="000A678F"/>
    <w:rsid w:val="000A6816"/>
    <w:rsid w:val="000A6C24"/>
    <w:rsid w:val="000A7494"/>
    <w:rsid w:val="000A79AD"/>
    <w:rsid w:val="000A7CB4"/>
    <w:rsid w:val="000A7CB8"/>
    <w:rsid w:val="000A7E91"/>
    <w:rsid w:val="000A7FFA"/>
    <w:rsid w:val="000B035F"/>
    <w:rsid w:val="000B05E6"/>
    <w:rsid w:val="000B07D9"/>
    <w:rsid w:val="000B081F"/>
    <w:rsid w:val="000B0C74"/>
    <w:rsid w:val="000B0CB9"/>
    <w:rsid w:val="000B1137"/>
    <w:rsid w:val="000B1188"/>
    <w:rsid w:val="000B15B2"/>
    <w:rsid w:val="000B1771"/>
    <w:rsid w:val="000B1AD2"/>
    <w:rsid w:val="000B1DF7"/>
    <w:rsid w:val="000B283D"/>
    <w:rsid w:val="000B2879"/>
    <w:rsid w:val="000B2942"/>
    <w:rsid w:val="000B29E3"/>
    <w:rsid w:val="000B2A06"/>
    <w:rsid w:val="000B2AD7"/>
    <w:rsid w:val="000B2C8B"/>
    <w:rsid w:val="000B2F66"/>
    <w:rsid w:val="000B31BE"/>
    <w:rsid w:val="000B34C9"/>
    <w:rsid w:val="000B35C7"/>
    <w:rsid w:val="000B36C0"/>
    <w:rsid w:val="000B36E4"/>
    <w:rsid w:val="000B37CD"/>
    <w:rsid w:val="000B3B4F"/>
    <w:rsid w:val="000B3BC8"/>
    <w:rsid w:val="000B3DE7"/>
    <w:rsid w:val="000B4167"/>
    <w:rsid w:val="000B4448"/>
    <w:rsid w:val="000B4493"/>
    <w:rsid w:val="000B4530"/>
    <w:rsid w:val="000B453B"/>
    <w:rsid w:val="000B467A"/>
    <w:rsid w:val="000B48A4"/>
    <w:rsid w:val="000B4BCA"/>
    <w:rsid w:val="000B55EF"/>
    <w:rsid w:val="000B5982"/>
    <w:rsid w:val="000B5BE4"/>
    <w:rsid w:val="000B5E26"/>
    <w:rsid w:val="000B617B"/>
    <w:rsid w:val="000B6214"/>
    <w:rsid w:val="000B62C7"/>
    <w:rsid w:val="000B6321"/>
    <w:rsid w:val="000B6553"/>
    <w:rsid w:val="000B6A4E"/>
    <w:rsid w:val="000B6B35"/>
    <w:rsid w:val="000B6CE9"/>
    <w:rsid w:val="000B6E2B"/>
    <w:rsid w:val="000B6F39"/>
    <w:rsid w:val="000B6FED"/>
    <w:rsid w:val="000B71AB"/>
    <w:rsid w:val="000B71F2"/>
    <w:rsid w:val="000B7239"/>
    <w:rsid w:val="000B7C99"/>
    <w:rsid w:val="000B7EE8"/>
    <w:rsid w:val="000C0678"/>
    <w:rsid w:val="000C0708"/>
    <w:rsid w:val="000C08B1"/>
    <w:rsid w:val="000C095F"/>
    <w:rsid w:val="000C0E4B"/>
    <w:rsid w:val="000C11C5"/>
    <w:rsid w:val="000C11F3"/>
    <w:rsid w:val="000C14CA"/>
    <w:rsid w:val="000C16FE"/>
    <w:rsid w:val="000C1754"/>
    <w:rsid w:val="000C1962"/>
    <w:rsid w:val="000C1B8A"/>
    <w:rsid w:val="000C1D73"/>
    <w:rsid w:val="000C1ED3"/>
    <w:rsid w:val="000C213E"/>
    <w:rsid w:val="000C2242"/>
    <w:rsid w:val="000C248A"/>
    <w:rsid w:val="000C2929"/>
    <w:rsid w:val="000C2AFA"/>
    <w:rsid w:val="000C2CA0"/>
    <w:rsid w:val="000C30E5"/>
    <w:rsid w:val="000C3391"/>
    <w:rsid w:val="000C339F"/>
    <w:rsid w:val="000C350E"/>
    <w:rsid w:val="000C3692"/>
    <w:rsid w:val="000C38A2"/>
    <w:rsid w:val="000C38E2"/>
    <w:rsid w:val="000C3D8D"/>
    <w:rsid w:val="000C3FD1"/>
    <w:rsid w:val="000C3FFF"/>
    <w:rsid w:val="000C41D5"/>
    <w:rsid w:val="000C4439"/>
    <w:rsid w:val="000C4825"/>
    <w:rsid w:val="000C4848"/>
    <w:rsid w:val="000C512F"/>
    <w:rsid w:val="000C553D"/>
    <w:rsid w:val="000C56DB"/>
    <w:rsid w:val="000C579E"/>
    <w:rsid w:val="000C5C80"/>
    <w:rsid w:val="000C620E"/>
    <w:rsid w:val="000C62ED"/>
    <w:rsid w:val="000C6498"/>
    <w:rsid w:val="000C66C8"/>
    <w:rsid w:val="000C670F"/>
    <w:rsid w:val="000C6A51"/>
    <w:rsid w:val="000C6D03"/>
    <w:rsid w:val="000C6E51"/>
    <w:rsid w:val="000C6FF5"/>
    <w:rsid w:val="000C72B0"/>
    <w:rsid w:val="000C7451"/>
    <w:rsid w:val="000C7694"/>
    <w:rsid w:val="000C7A75"/>
    <w:rsid w:val="000C7C82"/>
    <w:rsid w:val="000D00C4"/>
    <w:rsid w:val="000D0109"/>
    <w:rsid w:val="000D013D"/>
    <w:rsid w:val="000D06A0"/>
    <w:rsid w:val="000D079A"/>
    <w:rsid w:val="000D0836"/>
    <w:rsid w:val="000D085A"/>
    <w:rsid w:val="000D0871"/>
    <w:rsid w:val="000D08D0"/>
    <w:rsid w:val="000D0B66"/>
    <w:rsid w:val="000D134A"/>
    <w:rsid w:val="000D1430"/>
    <w:rsid w:val="000D1783"/>
    <w:rsid w:val="000D1D40"/>
    <w:rsid w:val="000D1DDA"/>
    <w:rsid w:val="000D23CB"/>
    <w:rsid w:val="000D2438"/>
    <w:rsid w:val="000D251D"/>
    <w:rsid w:val="000D252C"/>
    <w:rsid w:val="000D256C"/>
    <w:rsid w:val="000D286A"/>
    <w:rsid w:val="000D2BA1"/>
    <w:rsid w:val="000D2BE0"/>
    <w:rsid w:val="000D2F6C"/>
    <w:rsid w:val="000D305E"/>
    <w:rsid w:val="000D3FDB"/>
    <w:rsid w:val="000D4009"/>
    <w:rsid w:val="000D447F"/>
    <w:rsid w:val="000D44DD"/>
    <w:rsid w:val="000D48BE"/>
    <w:rsid w:val="000D4AE2"/>
    <w:rsid w:val="000D4CF8"/>
    <w:rsid w:val="000D4D1D"/>
    <w:rsid w:val="000D4DE1"/>
    <w:rsid w:val="000D5269"/>
    <w:rsid w:val="000D5321"/>
    <w:rsid w:val="000D541F"/>
    <w:rsid w:val="000D5439"/>
    <w:rsid w:val="000D5772"/>
    <w:rsid w:val="000D58E2"/>
    <w:rsid w:val="000D5C65"/>
    <w:rsid w:val="000D5DD3"/>
    <w:rsid w:val="000D5ECF"/>
    <w:rsid w:val="000D5FFC"/>
    <w:rsid w:val="000D6011"/>
    <w:rsid w:val="000D6185"/>
    <w:rsid w:val="000D633F"/>
    <w:rsid w:val="000D683A"/>
    <w:rsid w:val="000D68B1"/>
    <w:rsid w:val="000D6922"/>
    <w:rsid w:val="000D6A19"/>
    <w:rsid w:val="000D6A86"/>
    <w:rsid w:val="000D7224"/>
    <w:rsid w:val="000D751D"/>
    <w:rsid w:val="000D752A"/>
    <w:rsid w:val="000D78FF"/>
    <w:rsid w:val="000D7DDC"/>
    <w:rsid w:val="000E14F7"/>
    <w:rsid w:val="000E15AC"/>
    <w:rsid w:val="000E200A"/>
    <w:rsid w:val="000E212D"/>
    <w:rsid w:val="000E271E"/>
    <w:rsid w:val="000E2871"/>
    <w:rsid w:val="000E2A2B"/>
    <w:rsid w:val="000E2D8A"/>
    <w:rsid w:val="000E2F5F"/>
    <w:rsid w:val="000E300F"/>
    <w:rsid w:val="000E307A"/>
    <w:rsid w:val="000E30F5"/>
    <w:rsid w:val="000E32AE"/>
    <w:rsid w:val="000E3B0B"/>
    <w:rsid w:val="000E3F46"/>
    <w:rsid w:val="000E3F47"/>
    <w:rsid w:val="000E4374"/>
    <w:rsid w:val="000E446A"/>
    <w:rsid w:val="000E4697"/>
    <w:rsid w:val="000E46ED"/>
    <w:rsid w:val="000E4CD6"/>
    <w:rsid w:val="000E5236"/>
    <w:rsid w:val="000E5386"/>
    <w:rsid w:val="000E55A1"/>
    <w:rsid w:val="000E5619"/>
    <w:rsid w:val="000E5983"/>
    <w:rsid w:val="000E5A2C"/>
    <w:rsid w:val="000E5AA5"/>
    <w:rsid w:val="000E6322"/>
    <w:rsid w:val="000E6372"/>
    <w:rsid w:val="000E63FD"/>
    <w:rsid w:val="000E653B"/>
    <w:rsid w:val="000E6E1D"/>
    <w:rsid w:val="000E7BC1"/>
    <w:rsid w:val="000E7E14"/>
    <w:rsid w:val="000E7F0B"/>
    <w:rsid w:val="000F00BC"/>
    <w:rsid w:val="000F04B3"/>
    <w:rsid w:val="000F04B5"/>
    <w:rsid w:val="000F04CA"/>
    <w:rsid w:val="000F098A"/>
    <w:rsid w:val="000F0A0D"/>
    <w:rsid w:val="000F0A33"/>
    <w:rsid w:val="000F0E7D"/>
    <w:rsid w:val="000F149A"/>
    <w:rsid w:val="000F1B30"/>
    <w:rsid w:val="000F1CD5"/>
    <w:rsid w:val="000F1EED"/>
    <w:rsid w:val="000F2B28"/>
    <w:rsid w:val="000F2C47"/>
    <w:rsid w:val="000F2CBB"/>
    <w:rsid w:val="000F362F"/>
    <w:rsid w:val="000F3BB9"/>
    <w:rsid w:val="000F3EAB"/>
    <w:rsid w:val="000F3F89"/>
    <w:rsid w:val="000F4191"/>
    <w:rsid w:val="000F4200"/>
    <w:rsid w:val="000F4886"/>
    <w:rsid w:val="000F49BE"/>
    <w:rsid w:val="000F4C6B"/>
    <w:rsid w:val="000F4E1F"/>
    <w:rsid w:val="000F4FC9"/>
    <w:rsid w:val="000F5E1A"/>
    <w:rsid w:val="000F6227"/>
    <w:rsid w:val="000F6428"/>
    <w:rsid w:val="000F65CA"/>
    <w:rsid w:val="000F6B43"/>
    <w:rsid w:val="000F70DF"/>
    <w:rsid w:val="000F73BD"/>
    <w:rsid w:val="000F73D1"/>
    <w:rsid w:val="000F7462"/>
    <w:rsid w:val="000F74A4"/>
    <w:rsid w:val="000F7506"/>
    <w:rsid w:val="000F76D2"/>
    <w:rsid w:val="000F7A50"/>
    <w:rsid w:val="000F7A79"/>
    <w:rsid w:val="000F7ACD"/>
    <w:rsid w:val="000F7BDC"/>
    <w:rsid w:val="000F7E4C"/>
    <w:rsid w:val="0010022E"/>
    <w:rsid w:val="00100571"/>
    <w:rsid w:val="001008E8"/>
    <w:rsid w:val="00100A1B"/>
    <w:rsid w:val="00100B02"/>
    <w:rsid w:val="00101183"/>
    <w:rsid w:val="001011F3"/>
    <w:rsid w:val="0010128E"/>
    <w:rsid w:val="00101389"/>
    <w:rsid w:val="00101636"/>
    <w:rsid w:val="00101A2B"/>
    <w:rsid w:val="00101C4F"/>
    <w:rsid w:val="00102568"/>
    <w:rsid w:val="00102B60"/>
    <w:rsid w:val="00102BC1"/>
    <w:rsid w:val="00102D69"/>
    <w:rsid w:val="00102F8B"/>
    <w:rsid w:val="001031BF"/>
    <w:rsid w:val="0010350C"/>
    <w:rsid w:val="001039F9"/>
    <w:rsid w:val="00103C34"/>
    <w:rsid w:val="00103D0B"/>
    <w:rsid w:val="0010411F"/>
    <w:rsid w:val="00104406"/>
    <w:rsid w:val="00104766"/>
    <w:rsid w:val="0010500E"/>
    <w:rsid w:val="00105329"/>
    <w:rsid w:val="001054BE"/>
    <w:rsid w:val="00105622"/>
    <w:rsid w:val="001058F2"/>
    <w:rsid w:val="0010590C"/>
    <w:rsid w:val="00105B9A"/>
    <w:rsid w:val="00105DD9"/>
    <w:rsid w:val="00105DFE"/>
    <w:rsid w:val="00105FD1"/>
    <w:rsid w:val="001062F1"/>
    <w:rsid w:val="0010630D"/>
    <w:rsid w:val="00106664"/>
    <w:rsid w:val="00106679"/>
    <w:rsid w:val="001069FD"/>
    <w:rsid w:val="00106AE4"/>
    <w:rsid w:val="00106FA0"/>
    <w:rsid w:val="0010712F"/>
    <w:rsid w:val="00107341"/>
    <w:rsid w:val="00107580"/>
    <w:rsid w:val="0010775E"/>
    <w:rsid w:val="0010777A"/>
    <w:rsid w:val="00107BE9"/>
    <w:rsid w:val="00107C0D"/>
    <w:rsid w:val="00107C1A"/>
    <w:rsid w:val="00110318"/>
    <w:rsid w:val="00110358"/>
    <w:rsid w:val="0011089A"/>
    <w:rsid w:val="00110BE3"/>
    <w:rsid w:val="00110F31"/>
    <w:rsid w:val="00111284"/>
    <w:rsid w:val="00111383"/>
    <w:rsid w:val="001113B6"/>
    <w:rsid w:val="0011143E"/>
    <w:rsid w:val="0011155C"/>
    <w:rsid w:val="00111671"/>
    <w:rsid w:val="001117C2"/>
    <w:rsid w:val="001117FD"/>
    <w:rsid w:val="001119CD"/>
    <w:rsid w:val="001122E1"/>
    <w:rsid w:val="00112C0E"/>
    <w:rsid w:val="00113085"/>
    <w:rsid w:val="0011321F"/>
    <w:rsid w:val="001132D5"/>
    <w:rsid w:val="001134E7"/>
    <w:rsid w:val="001134E9"/>
    <w:rsid w:val="00113859"/>
    <w:rsid w:val="00113BAD"/>
    <w:rsid w:val="00113D23"/>
    <w:rsid w:val="001140BD"/>
    <w:rsid w:val="001145F0"/>
    <w:rsid w:val="0011478D"/>
    <w:rsid w:val="001147F3"/>
    <w:rsid w:val="00114903"/>
    <w:rsid w:val="0011491C"/>
    <w:rsid w:val="00114A1B"/>
    <w:rsid w:val="00114B50"/>
    <w:rsid w:val="00114CFE"/>
    <w:rsid w:val="00114DCD"/>
    <w:rsid w:val="00114FBB"/>
    <w:rsid w:val="00115106"/>
    <w:rsid w:val="00115463"/>
    <w:rsid w:val="001159D0"/>
    <w:rsid w:val="00115EA4"/>
    <w:rsid w:val="00115F6D"/>
    <w:rsid w:val="0011613B"/>
    <w:rsid w:val="0011620D"/>
    <w:rsid w:val="001164FC"/>
    <w:rsid w:val="001165DD"/>
    <w:rsid w:val="00116CBA"/>
    <w:rsid w:val="00116D00"/>
    <w:rsid w:val="00116E50"/>
    <w:rsid w:val="00117258"/>
    <w:rsid w:val="00117430"/>
    <w:rsid w:val="001177F0"/>
    <w:rsid w:val="00117810"/>
    <w:rsid w:val="00117819"/>
    <w:rsid w:val="00117918"/>
    <w:rsid w:val="00117A0F"/>
    <w:rsid w:val="00117B78"/>
    <w:rsid w:val="00117FA5"/>
    <w:rsid w:val="00117FB3"/>
    <w:rsid w:val="00120588"/>
    <w:rsid w:val="00120C22"/>
    <w:rsid w:val="00120E2F"/>
    <w:rsid w:val="001213A6"/>
    <w:rsid w:val="001217EE"/>
    <w:rsid w:val="00121868"/>
    <w:rsid w:val="0012189C"/>
    <w:rsid w:val="00121DC4"/>
    <w:rsid w:val="00121EA2"/>
    <w:rsid w:val="0012206A"/>
    <w:rsid w:val="0012259C"/>
    <w:rsid w:val="00122649"/>
    <w:rsid w:val="00122789"/>
    <w:rsid w:val="00122D47"/>
    <w:rsid w:val="00122E4F"/>
    <w:rsid w:val="00122F38"/>
    <w:rsid w:val="0012301E"/>
    <w:rsid w:val="00123383"/>
    <w:rsid w:val="00123536"/>
    <w:rsid w:val="00123A3E"/>
    <w:rsid w:val="0012409E"/>
    <w:rsid w:val="0012409F"/>
    <w:rsid w:val="00124134"/>
    <w:rsid w:val="001241D2"/>
    <w:rsid w:val="001242C0"/>
    <w:rsid w:val="00124391"/>
    <w:rsid w:val="001243FE"/>
    <w:rsid w:val="00124A4E"/>
    <w:rsid w:val="00124A4F"/>
    <w:rsid w:val="00124F42"/>
    <w:rsid w:val="001250AF"/>
    <w:rsid w:val="00125260"/>
    <w:rsid w:val="00125322"/>
    <w:rsid w:val="00125326"/>
    <w:rsid w:val="001255E6"/>
    <w:rsid w:val="001256C7"/>
    <w:rsid w:val="0012571F"/>
    <w:rsid w:val="001258BC"/>
    <w:rsid w:val="001259E0"/>
    <w:rsid w:val="00125C4F"/>
    <w:rsid w:val="00125C70"/>
    <w:rsid w:val="00126090"/>
    <w:rsid w:val="001260DD"/>
    <w:rsid w:val="0012616B"/>
    <w:rsid w:val="00126AC4"/>
    <w:rsid w:val="00126C5D"/>
    <w:rsid w:val="00126EC5"/>
    <w:rsid w:val="00126EDC"/>
    <w:rsid w:val="0012702B"/>
    <w:rsid w:val="0012711C"/>
    <w:rsid w:val="001271F5"/>
    <w:rsid w:val="00127285"/>
    <w:rsid w:val="001272E5"/>
    <w:rsid w:val="001277C2"/>
    <w:rsid w:val="001277E1"/>
    <w:rsid w:val="00127830"/>
    <w:rsid w:val="0012787A"/>
    <w:rsid w:val="00127A15"/>
    <w:rsid w:val="00127A78"/>
    <w:rsid w:val="00127D68"/>
    <w:rsid w:val="00130052"/>
    <w:rsid w:val="001309D1"/>
    <w:rsid w:val="00130AAD"/>
    <w:rsid w:val="00130D75"/>
    <w:rsid w:val="00130DAC"/>
    <w:rsid w:val="0013108C"/>
    <w:rsid w:val="001311C6"/>
    <w:rsid w:val="00131284"/>
    <w:rsid w:val="00131371"/>
    <w:rsid w:val="001313DF"/>
    <w:rsid w:val="00131932"/>
    <w:rsid w:val="00131B4E"/>
    <w:rsid w:val="00132A93"/>
    <w:rsid w:val="00132B8B"/>
    <w:rsid w:val="00132DD0"/>
    <w:rsid w:val="00132F5D"/>
    <w:rsid w:val="00133604"/>
    <w:rsid w:val="001336DC"/>
    <w:rsid w:val="00133951"/>
    <w:rsid w:val="0013472E"/>
    <w:rsid w:val="00134A3B"/>
    <w:rsid w:val="00134F40"/>
    <w:rsid w:val="00135007"/>
    <w:rsid w:val="001354EE"/>
    <w:rsid w:val="0013576D"/>
    <w:rsid w:val="001359C2"/>
    <w:rsid w:val="00135AC9"/>
    <w:rsid w:val="00135B17"/>
    <w:rsid w:val="0013619B"/>
    <w:rsid w:val="001361A4"/>
    <w:rsid w:val="00136664"/>
    <w:rsid w:val="001369DA"/>
    <w:rsid w:val="00136ECB"/>
    <w:rsid w:val="001376BB"/>
    <w:rsid w:val="001378A1"/>
    <w:rsid w:val="00137B24"/>
    <w:rsid w:val="00137B59"/>
    <w:rsid w:val="00137C8A"/>
    <w:rsid w:val="00137DC0"/>
    <w:rsid w:val="00140127"/>
    <w:rsid w:val="001401C7"/>
    <w:rsid w:val="00140279"/>
    <w:rsid w:val="001404E3"/>
    <w:rsid w:val="00140B03"/>
    <w:rsid w:val="00141232"/>
    <w:rsid w:val="0014134E"/>
    <w:rsid w:val="001415BC"/>
    <w:rsid w:val="00141772"/>
    <w:rsid w:val="00141832"/>
    <w:rsid w:val="001418EA"/>
    <w:rsid w:val="00141B4D"/>
    <w:rsid w:val="00141DF3"/>
    <w:rsid w:val="00142246"/>
    <w:rsid w:val="00142619"/>
    <w:rsid w:val="00142945"/>
    <w:rsid w:val="00142ABC"/>
    <w:rsid w:val="00142B07"/>
    <w:rsid w:val="00142B4B"/>
    <w:rsid w:val="00142D39"/>
    <w:rsid w:val="0014301F"/>
    <w:rsid w:val="00143268"/>
    <w:rsid w:val="00143861"/>
    <w:rsid w:val="00143920"/>
    <w:rsid w:val="00143D77"/>
    <w:rsid w:val="00144164"/>
    <w:rsid w:val="001441D1"/>
    <w:rsid w:val="001445AB"/>
    <w:rsid w:val="00144D7F"/>
    <w:rsid w:val="00145075"/>
    <w:rsid w:val="00145093"/>
    <w:rsid w:val="001450A2"/>
    <w:rsid w:val="0014511B"/>
    <w:rsid w:val="00145263"/>
    <w:rsid w:val="00145524"/>
    <w:rsid w:val="00145529"/>
    <w:rsid w:val="0014556C"/>
    <w:rsid w:val="001455B7"/>
    <w:rsid w:val="001456C7"/>
    <w:rsid w:val="001458F1"/>
    <w:rsid w:val="00145DC8"/>
    <w:rsid w:val="0014603B"/>
    <w:rsid w:val="001462C3"/>
    <w:rsid w:val="0014630F"/>
    <w:rsid w:val="001466BC"/>
    <w:rsid w:val="0014704D"/>
    <w:rsid w:val="0014708B"/>
    <w:rsid w:val="0014711A"/>
    <w:rsid w:val="0014736F"/>
    <w:rsid w:val="001473DF"/>
    <w:rsid w:val="001474C3"/>
    <w:rsid w:val="001477C7"/>
    <w:rsid w:val="001478B4"/>
    <w:rsid w:val="00150183"/>
    <w:rsid w:val="00150205"/>
    <w:rsid w:val="001502BA"/>
    <w:rsid w:val="00150565"/>
    <w:rsid w:val="00150626"/>
    <w:rsid w:val="00150701"/>
    <w:rsid w:val="00150767"/>
    <w:rsid w:val="0015091B"/>
    <w:rsid w:val="00150CA2"/>
    <w:rsid w:val="00150E08"/>
    <w:rsid w:val="001510F0"/>
    <w:rsid w:val="001511CB"/>
    <w:rsid w:val="001512A0"/>
    <w:rsid w:val="001512B9"/>
    <w:rsid w:val="0015167A"/>
    <w:rsid w:val="00151800"/>
    <w:rsid w:val="00151991"/>
    <w:rsid w:val="00151B49"/>
    <w:rsid w:val="00151B53"/>
    <w:rsid w:val="00151B81"/>
    <w:rsid w:val="00151D46"/>
    <w:rsid w:val="00152203"/>
    <w:rsid w:val="00152229"/>
    <w:rsid w:val="001522D8"/>
    <w:rsid w:val="0015243A"/>
    <w:rsid w:val="001526B5"/>
    <w:rsid w:val="001528B2"/>
    <w:rsid w:val="00152A28"/>
    <w:rsid w:val="00152C25"/>
    <w:rsid w:val="00152D1F"/>
    <w:rsid w:val="00152F6C"/>
    <w:rsid w:val="0015326D"/>
    <w:rsid w:val="00153385"/>
    <w:rsid w:val="00153548"/>
    <w:rsid w:val="001536C9"/>
    <w:rsid w:val="00153CFC"/>
    <w:rsid w:val="00154155"/>
    <w:rsid w:val="0015415C"/>
    <w:rsid w:val="0015446E"/>
    <w:rsid w:val="00154592"/>
    <w:rsid w:val="00154763"/>
    <w:rsid w:val="00154802"/>
    <w:rsid w:val="00154937"/>
    <w:rsid w:val="00154EB2"/>
    <w:rsid w:val="00155006"/>
    <w:rsid w:val="00155039"/>
    <w:rsid w:val="001550E5"/>
    <w:rsid w:val="00155245"/>
    <w:rsid w:val="001553D4"/>
    <w:rsid w:val="00155508"/>
    <w:rsid w:val="0015557D"/>
    <w:rsid w:val="001558E7"/>
    <w:rsid w:val="00155B73"/>
    <w:rsid w:val="00155D73"/>
    <w:rsid w:val="00156048"/>
    <w:rsid w:val="00156085"/>
    <w:rsid w:val="00156476"/>
    <w:rsid w:val="00156B9B"/>
    <w:rsid w:val="00156BB5"/>
    <w:rsid w:val="00156D9E"/>
    <w:rsid w:val="001579F4"/>
    <w:rsid w:val="00157AAB"/>
    <w:rsid w:val="00157C13"/>
    <w:rsid w:val="00157DF3"/>
    <w:rsid w:val="00157EB2"/>
    <w:rsid w:val="00157F64"/>
    <w:rsid w:val="0016007C"/>
    <w:rsid w:val="001601D0"/>
    <w:rsid w:val="00160328"/>
    <w:rsid w:val="001604E2"/>
    <w:rsid w:val="00160556"/>
    <w:rsid w:val="00160AE2"/>
    <w:rsid w:val="00160F32"/>
    <w:rsid w:val="001610A5"/>
    <w:rsid w:val="001612F1"/>
    <w:rsid w:val="001614D7"/>
    <w:rsid w:val="0016168F"/>
    <w:rsid w:val="00161AE9"/>
    <w:rsid w:val="00161C36"/>
    <w:rsid w:val="00161C71"/>
    <w:rsid w:val="0016201C"/>
    <w:rsid w:val="00162289"/>
    <w:rsid w:val="00162387"/>
    <w:rsid w:val="001625A9"/>
    <w:rsid w:val="00162A05"/>
    <w:rsid w:val="00162E0C"/>
    <w:rsid w:val="00163281"/>
    <w:rsid w:val="0016333F"/>
    <w:rsid w:val="001638B6"/>
    <w:rsid w:val="00163A50"/>
    <w:rsid w:val="00163AB1"/>
    <w:rsid w:val="00163ACF"/>
    <w:rsid w:val="00163C83"/>
    <w:rsid w:val="001645D8"/>
    <w:rsid w:val="001645F1"/>
    <w:rsid w:val="00164ABE"/>
    <w:rsid w:val="00164CE5"/>
    <w:rsid w:val="00165071"/>
    <w:rsid w:val="001650AE"/>
    <w:rsid w:val="00165597"/>
    <w:rsid w:val="0016583F"/>
    <w:rsid w:val="001658F0"/>
    <w:rsid w:val="00165D94"/>
    <w:rsid w:val="00165DE5"/>
    <w:rsid w:val="00165EB3"/>
    <w:rsid w:val="00165F08"/>
    <w:rsid w:val="001661D2"/>
    <w:rsid w:val="00166483"/>
    <w:rsid w:val="00166667"/>
    <w:rsid w:val="00166D40"/>
    <w:rsid w:val="00166F4A"/>
    <w:rsid w:val="00166F64"/>
    <w:rsid w:val="00167120"/>
    <w:rsid w:val="0016774F"/>
    <w:rsid w:val="0016782F"/>
    <w:rsid w:val="00167C95"/>
    <w:rsid w:val="00167CD6"/>
    <w:rsid w:val="0017009F"/>
    <w:rsid w:val="001704BA"/>
    <w:rsid w:val="001707E8"/>
    <w:rsid w:val="00170956"/>
    <w:rsid w:val="00170C21"/>
    <w:rsid w:val="00171100"/>
    <w:rsid w:val="0017142D"/>
    <w:rsid w:val="001719FD"/>
    <w:rsid w:val="00171E88"/>
    <w:rsid w:val="00172097"/>
    <w:rsid w:val="001722F9"/>
    <w:rsid w:val="0017262C"/>
    <w:rsid w:val="00172648"/>
    <w:rsid w:val="00172A7C"/>
    <w:rsid w:val="00172DEC"/>
    <w:rsid w:val="00172DEE"/>
    <w:rsid w:val="001731B5"/>
    <w:rsid w:val="00173B96"/>
    <w:rsid w:val="00173D27"/>
    <w:rsid w:val="0017400A"/>
    <w:rsid w:val="001746A0"/>
    <w:rsid w:val="0017476A"/>
    <w:rsid w:val="001748C1"/>
    <w:rsid w:val="001748F3"/>
    <w:rsid w:val="00174C64"/>
    <w:rsid w:val="001750AC"/>
    <w:rsid w:val="00175279"/>
    <w:rsid w:val="001756E9"/>
    <w:rsid w:val="00175746"/>
    <w:rsid w:val="00175936"/>
    <w:rsid w:val="00175A92"/>
    <w:rsid w:val="00175EC3"/>
    <w:rsid w:val="00176121"/>
    <w:rsid w:val="0017639C"/>
    <w:rsid w:val="001764AE"/>
    <w:rsid w:val="00176974"/>
    <w:rsid w:val="001769DA"/>
    <w:rsid w:val="00176A53"/>
    <w:rsid w:val="00176ED3"/>
    <w:rsid w:val="00177825"/>
    <w:rsid w:val="0017784C"/>
    <w:rsid w:val="00177A76"/>
    <w:rsid w:val="00177D9E"/>
    <w:rsid w:val="00177E22"/>
    <w:rsid w:val="0018037E"/>
    <w:rsid w:val="001808B2"/>
    <w:rsid w:val="001809B1"/>
    <w:rsid w:val="00180A8D"/>
    <w:rsid w:val="00180D9A"/>
    <w:rsid w:val="00180DB7"/>
    <w:rsid w:val="001810E7"/>
    <w:rsid w:val="001811C5"/>
    <w:rsid w:val="00181227"/>
    <w:rsid w:val="00181240"/>
    <w:rsid w:val="00181288"/>
    <w:rsid w:val="00181803"/>
    <w:rsid w:val="001818E1"/>
    <w:rsid w:val="0018193B"/>
    <w:rsid w:val="00182052"/>
    <w:rsid w:val="00182365"/>
    <w:rsid w:val="00182C33"/>
    <w:rsid w:val="00182D3E"/>
    <w:rsid w:val="00182D70"/>
    <w:rsid w:val="00183068"/>
    <w:rsid w:val="001830C8"/>
    <w:rsid w:val="001830FF"/>
    <w:rsid w:val="0018347F"/>
    <w:rsid w:val="001836AC"/>
    <w:rsid w:val="001837A2"/>
    <w:rsid w:val="0018394B"/>
    <w:rsid w:val="0018394F"/>
    <w:rsid w:val="0018395B"/>
    <w:rsid w:val="00183B82"/>
    <w:rsid w:val="00183F69"/>
    <w:rsid w:val="001840D8"/>
    <w:rsid w:val="00184133"/>
    <w:rsid w:val="0018442B"/>
    <w:rsid w:val="0018460A"/>
    <w:rsid w:val="0018480C"/>
    <w:rsid w:val="00184ADD"/>
    <w:rsid w:val="00184EEA"/>
    <w:rsid w:val="00184F88"/>
    <w:rsid w:val="001850EF"/>
    <w:rsid w:val="001851A8"/>
    <w:rsid w:val="001851EC"/>
    <w:rsid w:val="00185387"/>
    <w:rsid w:val="00185696"/>
    <w:rsid w:val="0018595C"/>
    <w:rsid w:val="00185A98"/>
    <w:rsid w:val="00185FB6"/>
    <w:rsid w:val="00186255"/>
    <w:rsid w:val="00186303"/>
    <w:rsid w:val="0018640A"/>
    <w:rsid w:val="0018644A"/>
    <w:rsid w:val="0018646A"/>
    <w:rsid w:val="001864AF"/>
    <w:rsid w:val="001864F6"/>
    <w:rsid w:val="00186A10"/>
    <w:rsid w:val="00186AB1"/>
    <w:rsid w:val="001870F9"/>
    <w:rsid w:val="0018775A"/>
    <w:rsid w:val="00187888"/>
    <w:rsid w:val="00187EE5"/>
    <w:rsid w:val="00190107"/>
    <w:rsid w:val="0019020B"/>
    <w:rsid w:val="00190978"/>
    <w:rsid w:val="001909E1"/>
    <w:rsid w:val="00190AB8"/>
    <w:rsid w:val="00190B62"/>
    <w:rsid w:val="00190BEA"/>
    <w:rsid w:val="00190CBF"/>
    <w:rsid w:val="00190FC1"/>
    <w:rsid w:val="0019105C"/>
    <w:rsid w:val="001913BA"/>
    <w:rsid w:val="001915B5"/>
    <w:rsid w:val="00191694"/>
    <w:rsid w:val="001919DD"/>
    <w:rsid w:val="00191F7C"/>
    <w:rsid w:val="00192173"/>
    <w:rsid w:val="0019275F"/>
    <w:rsid w:val="001934D6"/>
    <w:rsid w:val="00193876"/>
    <w:rsid w:val="00193AF3"/>
    <w:rsid w:val="00193FE5"/>
    <w:rsid w:val="00194058"/>
    <w:rsid w:val="001943A9"/>
    <w:rsid w:val="001948B3"/>
    <w:rsid w:val="00194D6D"/>
    <w:rsid w:val="00194E96"/>
    <w:rsid w:val="00195273"/>
    <w:rsid w:val="001953DC"/>
    <w:rsid w:val="001955A9"/>
    <w:rsid w:val="00195695"/>
    <w:rsid w:val="001956D2"/>
    <w:rsid w:val="0019575A"/>
    <w:rsid w:val="001957E4"/>
    <w:rsid w:val="001958F5"/>
    <w:rsid w:val="00195EA8"/>
    <w:rsid w:val="00196235"/>
    <w:rsid w:val="0019638F"/>
    <w:rsid w:val="001963D7"/>
    <w:rsid w:val="00196431"/>
    <w:rsid w:val="001965D0"/>
    <w:rsid w:val="00196867"/>
    <w:rsid w:val="00196B82"/>
    <w:rsid w:val="0019713F"/>
    <w:rsid w:val="0019715E"/>
    <w:rsid w:val="00197AFE"/>
    <w:rsid w:val="00197C55"/>
    <w:rsid w:val="00197E28"/>
    <w:rsid w:val="00197F3A"/>
    <w:rsid w:val="00197FC4"/>
    <w:rsid w:val="001A05A2"/>
    <w:rsid w:val="001A07AC"/>
    <w:rsid w:val="001A0898"/>
    <w:rsid w:val="001A0959"/>
    <w:rsid w:val="001A0E12"/>
    <w:rsid w:val="001A0E8C"/>
    <w:rsid w:val="001A1286"/>
    <w:rsid w:val="001A1347"/>
    <w:rsid w:val="001A13C3"/>
    <w:rsid w:val="001A1557"/>
    <w:rsid w:val="001A1C60"/>
    <w:rsid w:val="001A1D84"/>
    <w:rsid w:val="001A1D99"/>
    <w:rsid w:val="001A1E67"/>
    <w:rsid w:val="001A2026"/>
    <w:rsid w:val="001A216B"/>
    <w:rsid w:val="001A2969"/>
    <w:rsid w:val="001A2D22"/>
    <w:rsid w:val="001A2D7A"/>
    <w:rsid w:val="001A2E10"/>
    <w:rsid w:val="001A2EE9"/>
    <w:rsid w:val="001A2FB8"/>
    <w:rsid w:val="001A3537"/>
    <w:rsid w:val="001A3C54"/>
    <w:rsid w:val="001A3D1D"/>
    <w:rsid w:val="001A3DEF"/>
    <w:rsid w:val="001A4095"/>
    <w:rsid w:val="001A4155"/>
    <w:rsid w:val="001A4710"/>
    <w:rsid w:val="001A4A68"/>
    <w:rsid w:val="001A4AD7"/>
    <w:rsid w:val="001A4F6B"/>
    <w:rsid w:val="001A5751"/>
    <w:rsid w:val="001A6077"/>
    <w:rsid w:val="001A628B"/>
    <w:rsid w:val="001A6291"/>
    <w:rsid w:val="001A634E"/>
    <w:rsid w:val="001A644D"/>
    <w:rsid w:val="001A6607"/>
    <w:rsid w:val="001A6760"/>
    <w:rsid w:val="001A6773"/>
    <w:rsid w:val="001A6801"/>
    <w:rsid w:val="001A69BD"/>
    <w:rsid w:val="001A6AB6"/>
    <w:rsid w:val="001A6B69"/>
    <w:rsid w:val="001A70C2"/>
    <w:rsid w:val="001A7301"/>
    <w:rsid w:val="001A73D1"/>
    <w:rsid w:val="001A775D"/>
    <w:rsid w:val="001A7788"/>
    <w:rsid w:val="001A7D40"/>
    <w:rsid w:val="001A7DD9"/>
    <w:rsid w:val="001B0061"/>
    <w:rsid w:val="001B033F"/>
    <w:rsid w:val="001B0471"/>
    <w:rsid w:val="001B05DD"/>
    <w:rsid w:val="001B06D5"/>
    <w:rsid w:val="001B07A8"/>
    <w:rsid w:val="001B097B"/>
    <w:rsid w:val="001B0CC8"/>
    <w:rsid w:val="001B10A4"/>
    <w:rsid w:val="001B1133"/>
    <w:rsid w:val="001B13E3"/>
    <w:rsid w:val="001B1414"/>
    <w:rsid w:val="001B15D3"/>
    <w:rsid w:val="001B16A6"/>
    <w:rsid w:val="001B184A"/>
    <w:rsid w:val="001B19C2"/>
    <w:rsid w:val="001B1A17"/>
    <w:rsid w:val="001B1ABA"/>
    <w:rsid w:val="001B1C85"/>
    <w:rsid w:val="001B1DB7"/>
    <w:rsid w:val="001B1DFA"/>
    <w:rsid w:val="001B2083"/>
    <w:rsid w:val="001B238D"/>
    <w:rsid w:val="001B25B0"/>
    <w:rsid w:val="001B25EA"/>
    <w:rsid w:val="001B2755"/>
    <w:rsid w:val="001B2A7E"/>
    <w:rsid w:val="001B2AC7"/>
    <w:rsid w:val="001B2B59"/>
    <w:rsid w:val="001B2BD7"/>
    <w:rsid w:val="001B2D8D"/>
    <w:rsid w:val="001B35D1"/>
    <w:rsid w:val="001B376D"/>
    <w:rsid w:val="001B3A53"/>
    <w:rsid w:val="001B4210"/>
    <w:rsid w:val="001B4268"/>
    <w:rsid w:val="001B4700"/>
    <w:rsid w:val="001B4C63"/>
    <w:rsid w:val="001B4D9E"/>
    <w:rsid w:val="001B4F05"/>
    <w:rsid w:val="001B5493"/>
    <w:rsid w:val="001B59CC"/>
    <w:rsid w:val="001B6317"/>
    <w:rsid w:val="001B63C8"/>
    <w:rsid w:val="001B65EB"/>
    <w:rsid w:val="001B69B7"/>
    <w:rsid w:val="001B6A1D"/>
    <w:rsid w:val="001B7000"/>
    <w:rsid w:val="001B76D5"/>
    <w:rsid w:val="001B7934"/>
    <w:rsid w:val="001B7CF0"/>
    <w:rsid w:val="001B7D7A"/>
    <w:rsid w:val="001B7E9D"/>
    <w:rsid w:val="001B7F80"/>
    <w:rsid w:val="001C01C8"/>
    <w:rsid w:val="001C0366"/>
    <w:rsid w:val="001C0A2E"/>
    <w:rsid w:val="001C0D04"/>
    <w:rsid w:val="001C1397"/>
    <w:rsid w:val="001C16BF"/>
    <w:rsid w:val="001C18F7"/>
    <w:rsid w:val="001C1CEB"/>
    <w:rsid w:val="001C1E3E"/>
    <w:rsid w:val="001C2558"/>
    <w:rsid w:val="001C2840"/>
    <w:rsid w:val="001C29B2"/>
    <w:rsid w:val="001C2AE1"/>
    <w:rsid w:val="001C2F98"/>
    <w:rsid w:val="001C2FA4"/>
    <w:rsid w:val="001C39ED"/>
    <w:rsid w:val="001C3E44"/>
    <w:rsid w:val="001C410C"/>
    <w:rsid w:val="001C4403"/>
    <w:rsid w:val="001C4629"/>
    <w:rsid w:val="001C4AE5"/>
    <w:rsid w:val="001C4DF9"/>
    <w:rsid w:val="001C5257"/>
    <w:rsid w:val="001C5365"/>
    <w:rsid w:val="001C5391"/>
    <w:rsid w:val="001C54C1"/>
    <w:rsid w:val="001C565F"/>
    <w:rsid w:val="001C56F8"/>
    <w:rsid w:val="001C575E"/>
    <w:rsid w:val="001C57E0"/>
    <w:rsid w:val="001C5DA6"/>
    <w:rsid w:val="001C6153"/>
    <w:rsid w:val="001C6866"/>
    <w:rsid w:val="001C6872"/>
    <w:rsid w:val="001C6F88"/>
    <w:rsid w:val="001C72BA"/>
    <w:rsid w:val="001C746A"/>
    <w:rsid w:val="001C757F"/>
    <w:rsid w:val="001C774F"/>
    <w:rsid w:val="001C780B"/>
    <w:rsid w:val="001C7884"/>
    <w:rsid w:val="001C7F8A"/>
    <w:rsid w:val="001D022F"/>
    <w:rsid w:val="001D02D0"/>
    <w:rsid w:val="001D053E"/>
    <w:rsid w:val="001D07B9"/>
    <w:rsid w:val="001D0807"/>
    <w:rsid w:val="001D0F37"/>
    <w:rsid w:val="001D1045"/>
    <w:rsid w:val="001D1160"/>
    <w:rsid w:val="001D11EC"/>
    <w:rsid w:val="001D1277"/>
    <w:rsid w:val="001D12DD"/>
    <w:rsid w:val="001D1315"/>
    <w:rsid w:val="001D14EE"/>
    <w:rsid w:val="001D1608"/>
    <w:rsid w:val="001D177D"/>
    <w:rsid w:val="001D1877"/>
    <w:rsid w:val="001D18B3"/>
    <w:rsid w:val="001D190B"/>
    <w:rsid w:val="001D1A41"/>
    <w:rsid w:val="001D1AA3"/>
    <w:rsid w:val="001D1EF8"/>
    <w:rsid w:val="001D21D8"/>
    <w:rsid w:val="001D22D8"/>
    <w:rsid w:val="001D2398"/>
    <w:rsid w:val="001D2484"/>
    <w:rsid w:val="001D2C24"/>
    <w:rsid w:val="001D302E"/>
    <w:rsid w:val="001D3095"/>
    <w:rsid w:val="001D34C0"/>
    <w:rsid w:val="001D34CC"/>
    <w:rsid w:val="001D3568"/>
    <w:rsid w:val="001D3A34"/>
    <w:rsid w:val="001D436A"/>
    <w:rsid w:val="001D458B"/>
    <w:rsid w:val="001D4A68"/>
    <w:rsid w:val="001D4E12"/>
    <w:rsid w:val="001D50C3"/>
    <w:rsid w:val="001D5170"/>
    <w:rsid w:val="001D546C"/>
    <w:rsid w:val="001D55E9"/>
    <w:rsid w:val="001D56E3"/>
    <w:rsid w:val="001D5775"/>
    <w:rsid w:val="001D57FC"/>
    <w:rsid w:val="001D584F"/>
    <w:rsid w:val="001D585A"/>
    <w:rsid w:val="001D5905"/>
    <w:rsid w:val="001D5CAE"/>
    <w:rsid w:val="001D618E"/>
    <w:rsid w:val="001D656A"/>
    <w:rsid w:val="001D6605"/>
    <w:rsid w:val="001D69B8"/>
    <w:rsid w:val="001D6B09"/>
    <w:rsid w:val="001D6BBA"/>
    <w:rsid w:val="001D6C8B"/>
    <w:rsid w:val="001D71DA"/>
    <w:rsid w:val="001D7D59"/>
    <w:rsid w:val="001E0332"/>
    <w:rsid w:val="001E04B3"/>
    <w:rsid w:val="001E0676"/>
    <w:rsid w:val="001E1607"/>
    <w:rsid w:val="001E1635"/>
    <w:rsid w:val="001E1E24"/>
    <w:rsid w:val="001E1ED7"/>
    <w:rsid w:val="001E1EEE"/>
    <w:rsid w:val="001E2270"/>
    <w:rsid w:val="001E2584"/>
    <w:rsid w:val="001E2772"/>
    <w:rsid w:val="001E28E1"/>
    <w:rsid w:val="001E2EE4"/>
    <w:rsid w:val="001E2FBA"/>
    <w:rsid w:val="001E33AB"/>
    <w:rsid w:val="001E36C5"/>
    <w:rsid w:val="001E36F4"/>
    <w:rsid w:val="001E398F"/>
    <w:rsid w:val="001E3ED8"/>
    <w:rsid w:val="001E3EFE"/>
    <w:rsid w:val="001E3F78"/>
    <w:rsid w:val="001E4084"/>
    <w:rsid w:val="001E4092"/>
    <w:rsid w:val="001E43F8"/>
    <w:rsid w:val="001E4585"/>
    <w:rsid w:val="001E47CE"/>
    <w:rsid w:val="001E4B93"/>
    <w:rsid w:val="001E4C1E"/>
    <w:rsid w:val="001E4C2D"/>
    <w:rsid w:val="001E4CF7"/>
    <w:rsid w:val="001E50C6"/>
    <w:rsid w:val="001E52E5"/>
    <w:rsid w:val="001E568B"/>
    <w:rsid w:val="001E58D3"/>
    <w:rsid w:val="001E58F6"/>
    <w:rsid w:val="001E59E9"/>
    <w:rsid w:val="001E5FDA"/>
    <w:rsid w:val="001E6B8A"/>
    <w:rsid w:val="001E6C61"/>
    <w:rsid w:val="001E6EF0"/>
    <w:rsid w:val="001E6F66"/>
    <w:rsid w:val="001E702D"/>
    <w:rsid w:val="001E713A"/>
    <w:rsid w:val="001E72A7"/>
    <w:rsid w:val="001E72C0"/>
    <w:rsid w:val="001E72CD"/>
    <w:rsid w:val="001E72D1"/>
    <w:rsid w:val="001E7424"/>
    <w:rsid w:val="001E75A9"/>
    <w:rsid w:val="001E77C1"/>
    <w:rsid w:val="001E793E"/>
    <w:rsid w:val="001E7F39"/>
    <w:rsid w:val="001F00E3"/>
    <w:rsid w:val="001F00EB"/>
    <w:rsid w:val="001F03EC"/>
    <w:rsid w:val="001F05E5"/>
    <w:rsid w:val="001F06F1"/>
    <w:rsid w:val="001F07A3"/>
    <w:rsid w:val="001F0BAC"/>
    <w:rsid w:val="001F0C4F"/>
    <w:rsid w:val="001F1493"/>
    <w:rsid w:val="001F16C9"/>
    <w:rsid w:val="001F1835"/>
    <w:rsid w:val="001F190C"/>
    <w:rsid w:val="001F1AB4"/>
    <w:rsid w:val="001F1ABF"/>
    <w:rsid w:val="001F1D48"/>
    <w:rsid w:val="001F1D7A"/>
    <w:rsid w:val="001F1ED6"/>
    <w:rsid w:val="001F225B"/>
    <w:rsid w:val="001F23D1"/>
    <w:rsid w:val="001F282D"/>
    <w:rsid w:val="001F2AF8"/>
    <w:rsid w:val="001F2E41"/>
    <w:rsid w:val="001F3246"/>
    <w:rsid w:val="001F3405"/>
    <w:rsid w:val="001F399D"/>
    <w:rsid w:val="001F3C76"/>
    <w:rsid w:val="001F40C9"/>
    <w:rsid w:val="001F415B"/>
    <w:rsid w:val="001F423F"/>
    <w:rsid w:val="001F4440"/>
    <w:rsid w:val="001F45EC"/>
    <w:rsid w:val="001F4C61"/>
    <w:rsid w:val="001F4D4D"/>
    <w:rsid w:val="001F4EC6"/>
    <w:rsid w:val="001F4F2B"/>
    <w:rsid w:val="001F51AF"/>
    <w:rsid w:val="001F5492"/>
    <w:rsid w:val="001F5560"/>
    <w:rsid w:val="001F57D0"/>
    <w:rsid w:val="001F5981"/>
    <w:rsid w:val="001F59E9"/>
    <w:rsid w:val="001F6141"/>
    <w:rsid w:val="001F6334"/>
    <w:rsid w:val="001F6C5D"/>
    <w:rsid w:val="001F6C78"/>
    <w:rsid w:val="001F6D10"/>
    <w:rsid w:val="001F709F"/>
    <w:rsid w:val="001F72EA"/>
    <w:rsid w:val="001F72FC"/>
    <w:rsid w:val="001F73BD"/>
    <w:rsid w:val="001F75B3"/>
    <w:rsid w:val="001F7682"/>
    <w:rsid w:val="001F7685"/>
    <w:rsid w:val="001F779D"/>
    <w:rsid w:val="001F7E92"/>
    <w:rsid w:val="002001CE"/>
    <w:rsid w:val="0020065B"/>
    <w:rsid w:val="00200C5C"/>
    <w:rsid w:val="00200DF2"/>
    <w:rsid w:val="002011CC"/>
    <w:rsid w:val="0020126B"/>
    <w:rsid w:val="00201480"/>
    <w:rsid w:val="00201A9B"/>
    <w:rsid w:val="00201AF2"/>
    <w:rsid w:val="00201B8D"/>
    <w:rsid w:val="00201BC5"/>
    <w:rsid w:val="00201C00"/>
    <w:rsid w:val="0020209C"/>
    <w:rsid w:val="002020A9"/>
    <w:rsid w:val="002021F4"/>
    <w:rsid w:val="002023EC"/>
    <w:rsid w:val="002025D4"/>
    <w:rsid w:val="00202C8F"/>
    <w:rsid w:val="00202CFE"/>
    <w:rsid w:val="00202D4A"/>
    <w:rsid w:val="0020344E"/>
    <w:rsid w:val="0020371B"/>
    <w:rsid w:val="00203729"/>
    <w:rsid w:val="00203C7A"/>
    <w:rsid w:val="0020408E"/>
    <w:rsid w:val="002044A3"/>
    <w:rsid w:val="00204AD9"/>
    <w:rsid w:val="00204BCB"/>
    <w:rsid w:val="00204D30"/>
    <w:rsid w:val="00204D8C"/>
    <w:rsid w:val="00205145"/>
    <w:rsid w:val="002051E7"/>
    <w:rsid w:val="0020542A"/>
    <w:rsid w:val="0020560C"/>
    <w:rsid w:val="002058F7"/>
    <w:rsid w:val="00205A61"/>
    <w:rsid w:val="00205EE5"/>
    <w:rsid w:val="00205F6F"/>
    <w:rsid w:val="00206014"/>
    <w:rsid w:val="00207169"/>
    <w:rsid w:val="00207655"/>
    <w:rsid w:val="002077D7"/>
    <w:rsid w:val="00207DCF"/>
    <w:rsid w:val="00210068"/>
    <w:rsid w:val="002100CB"/>
    <w:rsid w:val="002104C4"/>
    <w:rsid w:val="0021078A"/>
    <w:rsid w:val="002108F8"/>
    <w:rsid w:val="0021095E"/>
    <w:rsid w:val="00210B76"/>
    <w:rsid w:val="00210C86"/>
    <w:rsid w:val="00210CBA"/>
    <w:rsid w:val="00210E29"/>
    <w:rsid w:val="00210EDB"/>
    <w:rsid w:val="002110F3"/>
    <w:rsid w:val="002113FF"/>
    <w:rsid w:val="00211575"/>
    <w:rsid w:val="002115C9"/>
    <w:rsid w:val="0021169C"/>
    <w:rsid w:val="00211CAE"/>
    <w:rsid w:val="00211CE7"/>
    <w:rsid w:val="00211F22"/>
    <w:rsid w:val="00211F76"/>
    <w:rsid w:val="0021258D"/>
    <w:rsid w:val="00212A9A"/>
    <w:rsid w:val="00212EDF"/>
    <w:rsid w:val="002130FD"/>
    <w:rsid w:val="002139D7"/>
    <w:rsid w:val="00213C3B"/>
    <w:rsid w:val="00213D3B"/>
    <w:rsid w:val="00213DA8"/>
    <w:rsid w:val="00213F13"/>
    <w:rsid w:val="00214051"/>
    <w:rsid w:val="0021423B"/>
    <w:rsid w:val="00214494"/>
    <w:rsid w:val="00214504"/>
    <w:rsid w:val="0021498C"/>
    <w:rsid w:val="00214C19"/>
    <w:rsid w:val="00214F51"/>
    <w:rsid w:val="00214FE6"/>
    <w:rsid w:val="002151F3"/>
    <w:rsid w:val="0021521C"/>
    <w:rsid w:val="0021595D"/>
    <w:rsid w:val="00215AC9"/>
    <w:rsid w:val="00215BEC"/>
    <w:rsid w:val="00216365"/>
    <w:rsid w:val="002165D4"/>
    <w:rsid w:val="00216650"/>
    <w:rsid w:val="00216B98"/>
    <w:rsid w:val="00216C7E"/>
    <w:rsid w:val="00216CC1"/>
    <w:rsid w:val="00216F2A"/>
    <w:rsid w:val="002175F5"/>
    <w:rsid w:val="00217836"/>
    <w:rsid w:val="00217A75"/>
    <w:rsid w:val="00217A79"/>
    <w:rsid w:val="0022009A"/>
    <w:rsid w:val="002208CB"/>
    <w:rsid w:val="00220AF0"/>
    <w:rsid w:val="00221210"/>
    <w:rsid w:val="002215C1"/>
    <w:rsid w:val="00221743"/>
    <w:rsid w:val="00221879"/>
    <w:rsid w:val="002219EB"/>
    <w:rsid w:val="00221D3C"/>
    <w:rsid w:val="00221FFE"/>
    <w:rsid w:val="002224A0"/>
    <w:rsid w:val="0022258E"/>
    <w:rsid w:val="00222651"/>
    <w:rsid w:val="002226FF"/>
    <w:rsid w:val="00222772"/>
    <w:rsid w:val="002228F5"/>
    <w:rsid w:val="00222935"/>
    <w:rsid w:val="002232F9"/>
    <w:rsid w:val="0022330E"/>
    <w:rsid w:val="00223320"/>
    <w:rsid w:val="00223469"/>
    <w:rsid w:val="002235B9"/>
    <w:rsid w:val="00223A9E"/>
    <w:rsid w:val="00223CF5"/>
    <w:rsid w:val="00223EB9"/>
    <w:rsid w:val="00223F35"/>
    <w:rsid w:val="00223F54"/>
    <w:rsid w:val="00224020"/>
    <w:rsid w:val="00224472"/>
    <w:rsid w:val="00224607"/>
    <w:rsid w:val="00224866"/>
    <w:rsid w:val="00224AC4"/>
    <w:rsid w:val="00224B12"/>
    <w:rsid w:val="00224E12"/>
    <w:rsid w:val="00224E60"/>
    <w:rsid w:val="002250EA"/>
    <w:rsid w:val="0022529D"/>
    <w:rsid w:val="00225465"/>
    <w:rsid w:val="00225A94"/>
    <w:rsid w:val="00225AF8"/>
    <w:rsid w:val="00225C47"/>
    <w:rsid w:val="00225DA4"/>
    <w:rsid w:val="00225FAB"/>
    <w:rsid w:val="00226212"/>
    <w:rsid w:val="002263A4"/>
    <w:rsid w:val="002263BE"/>
    <w:rsid w:val="0022658E"/>
    <w:rsid w:val="0022668D"/>
    <w:rsid w:val="002266C1"/>
    <w:rsid w:val="00226993"/>
    <w:rsid w:val="00226A3B"/>
    <w:rsid w:val="00227018"/>
    <w:rsid w:val="00227159"/>
    <w:rsid w:val="00227433"/>
    <w:rsid w:val="002277E8"/>
    <w:rsid w:val="00227899"/>
    <w:rsid w:val="00227A40"/>
    <w:rsid w:val="0023019C"/>
    <w:rsid w:val="002301B6"/>
    <w:rsid w:val="002301D1"/>
    <w:rsid w:val="002302F3"/>
    <w:rsid w:val="00230383"/>
    <w:rsid w:val="0023060F"/>
    <w:rsid w:val="00230C62"/>
    <w:rsid w:val="00230DD7"/>
    <w:rsid w:val="00230EBC"/>
    <w:rsid w:val="00231014"/>
    <w:rsid w:val="002310DC"/>
    <w:rsid w:val="002313F0"/>
    <w:rsid w:val="00231E10"/>
    <w:rsid w:val="002321BB"/>
    <w:rsid w:val="002322F5"/>
    <w:rsid w:val="0023285A"/>
    <w:rsid w:val="00233038"/>
    <w:rsid w:val="00233063"/>
    <w:rsid w:val="00233345"/>
    <w:rsid w:val="002335BF"/>
    <w:rsid w:val="00233606"/>
    <w:rsid w:val="0023366B"/>
    <w:rsid w:val="002336AE"/>
    <w:rsid w:val="002339F3"/>
    <w:rsid w:val="00233A52"/>
    <w:rsid w:val="00233CEE"/>
    <w:rsid w:val="00233DC7"/>
    <w:rsid w:val="00233F41"/>
    <w:rsid w:val="002342C9"/>
    <w:rsid w:val="00235877"/>
    <w:rsid w:val="00235ABE"/>
    <w:rsid w:val="0023603C"/>
    <w:rsid w:val="002361F8"/>
    <w:rsid w:val="00236514"/>
    <w:rsid w:val="00236BAE"/>
    <w:rsid w:val="00236CFE"/>
    <w:rsid w:val="00236F44"/>
    <w:rsid w:val="0023707A"/>
    <w:rsid w:val="00237123"/>
    <w:rsid w:val="002371E4"/>
    <w:rsid w:val="00237241"/>
    <w:rsid w:val="00237286"/>
    <w:rsid w:val="00237474"/>
    <w:rsid w:val="0023749F"/>
    <w:rsid w:val="0023772B"/>
    <w:rsid w:val="002377B7"/>
    <w:rsid w:val="002377F6"/>
    <w:rsid w:val="00237A90"/>
    <w:rsid w:val="00237C93"/>
    <w:rsid w:val="00237ED6"/>
    <w:rsid w:val="00237F2C"/>
    <w:rsid w:val="002404B1"/>
    <w:rsid w:val="002407D0"/>
    <w:rsid w:val="00240AF4"/>
    <w:rsid w:val="00240BC4"/>
    <w:rsid w:val="00240C5D"/>
    <w:rsid w:val="0024102F"/>
    <w:rsid w:val="00241036"/>
    <w:rsid w:val="0024103A"/>
    <w:rsid w:val="002413A0"/>
    <w:rsid w:val="002413D4"/>
    <w:rsid w:val="0024149D"/>
    <w:rsid w:val="00241B0D"/>
    <w:rsid w:val="00241DE0"/>
    <w:rsid w:val="00241EC2"/>
    <w:rsid w:val="002424B7"/>
    <w:rsid w:val="00242608"/>
    <w:rsid w:val="00242846"/>
    <w:rsid w:val="002428E0"/>
    <w:rsid w:val="00242B5C"/>
    <w:rsid w:val="00243091"/>
    <w:rsid w:val="002435F4"/>
    <w:rsid w:val="00243AA1"/>
    <w:rsid w:val="00243BBA"/>
    <w:rsid w:val="00243E0B"/>
    <w:rsid w:val="00243E4D"/>
    <w:rsid w:val="0024482A"/>
    <w:rsid w:val="0024484A"/>
    <w:rsid w:val="002448D1"/>
    <w:rsid w:val="00244902"/>
    <w:rsid w:val="00244B86"/>
    <w:rsid w:val="00244CB9"/>
    <w:rsid w:val="00244D54"/>
    <w:rsid w:val="00244E6E"/>
    <w:rsid w:val="00244F93"/>
    <w:rsid w:val="00244FC2"/>
    <w:rsid w:val="00245115"/>
    <w:rsid w:val="002453D0"/>
    <w:rsid w:val="002459C2"/>
    <w:rsid w:val="00245A35"/>
    <w:rsid w:val="00245B2A"/>
    <w:rsid w:val="00245B7F"/>
    <w:rsid w:val="00245CA9"/>
    <w:rsid w:val="00245FD7"/>
    <w:rsid w:val="00246111"/>
    <w:rsid w:val="002464B8"/>
    <w:rsid w:val="002471F9"/>
    <w:rsid w:val="002472DE"/>
    <w:rsid w:val="00247B28"/>
    <w:rsid w:val="00247C2F"/>
    <w:rsid w:val="002504E7"/>
    <w:rsid w:val="0025058D"/>
    <w:rsid w:val="002507FB"/>
    <w:rsid w:val="00250818"/>
    <w:rsid w:val="00250C5B"/>
    <w:rsid w:val="00250E19"/>
    <w:rsid w:val="00251090"/>
    <w:rsid w:val="002518F3"/>
    <w:rsid w:val="00251F7F"/>
    <w:rsid w:val="002523A7"/>
    <w:rsid w:val="002525EB"/>
    <w:rsid w:val="002527F5"/>
    <w:rsid w:val="002528F2"/>
    <w:rsid w:val="00252BD1"/>
    <w:rsid w:val="00252CB9"/>
    <w:rsid w:val="00252DCB"/>
    <w:rsid w:val="00252F53"/>
    <w:rsid w:val="00253103"/>
    <w:rsid w:val="00253666"/>
    <w:rsid w:val="0025366F"/>
    <w:rsid w:val="0025373E"/>
    <w:rsid w:val="00253971"/>
    <w:rsid w:val="00253C86"/>
    <w:rsid w:val="00253FBC"/>
    <w:rsid w:val="00254037"/>
    <w:rsid w:val="00254292"/>
    <w:rsid w:val="0025470C"/>
    <w:rsid w:val="00254A26"/>
    <w:rsid w:val="00254EAE"/>
    <w:rsid w:val="0025510E"/>
    <w:rsid w:val="002552CA"/>
    <w:rsid w:val="00255702"/>
    <w:rsid w:val="00255D6B"/>
    <w:rsid w:val="00256BDF"/>
    <w:rsid w:val="0025703B"/>
    <w:rsid w:val="00257265"/>
    <w:rsid w:val="002573BC"/>
    <w:rsid w:val="0025797B"/>
    <w:rsid w:val="00257C09"/>
    <w:rsid w:val="00257FE9"/>
    <w:rsid w:val="002600A9"/>
    <w:rsid w:val="0026051B"/>
    <w:rsid w:val="00260556"/>
    <w:rsid w:val="00260830"/>
    <w:rsid w:val="00260D9C"/>
    <w:rsid w:val="00260FA9"/>
    <w:rsid w:val="00261187"/>
    <w:rsid w:val="0026156A"/>
    <w:rsid w:val="00261590"/>
    <w:rsid w:val="0026165B"/>
    <w:rsid w:val="0026166D"/>
    <w:rsid w:val="002616B8"/>
    <w:rsid w:val="00261858"/>
    <w:rsid w:val="00261DC7"/>
    <w:rsid w:val="00261DDC"/>
    <w:rsid w:val="002622C7"/>
    <w:rsid w:val="00262435"/>
    <w:rsid w:val="00262C7A"/>
    <w:rsid w:val="00262CFD"/>
    <w:rsid w:val="00262F50"/>
    <w:rsid w:val="00262F55"/>
    <w:rsid w:val="00263017"/>
    <w:rsid w:val="002635F2"/>
    <w:rsid w:val="00263890"/>
    <w:rsid w:val="002639CF"/>
    <w:rsid w:val="00263A04"/>
    <w:rsid w:val="00263B9C"/>
    <w:rsid w:val="00263BB4"/>
    <w:rsid w:val="00263DA0"/>
    <w:rsid w:val="00264080"/>
    <w:rsid w:val="0026414B"/>
    <w:rsid w:val="002641CE"/>
    <w:rsid w:val="002644CB"/>
    <w:rsid w:val="002645D3"/>
    <w:rsid w:val="00264747"/>
    <w:rsid w:val="002648DF"/>
    <w:rsid w:val="002648E8"/>
    <w:rsid w:val="002649FA"/>
    <w:rsid w:val="00264B24"/>
    <w:rsid w:val="00264DA5"/>
    <w:rsid w:val="00264E07"/>
    <w:rsid w:val="0026512F"/>
    <w:rsid w:val="002653FA"/>
    <w:rsid w:val="002659ED"/>
    <w:rsid w:val="00265B8F"/>
    <w:rsid w:val="00265D7A"/>
    <w:rsid w:val="00265D8D"/>
    <w:rsid w:val="00265E1B"/>
    <w:rsid w:val="00265F12"/>
    <w:rsid w:val="00266124"/>
    <w:rsid w:val="002663BC"/>
    <w:rsid w:val="0026686B"/>
    <w:rsid w:val="00266A39"/>
    <w:rsid w:val="00266A74"/>
    <w:rsid w:val="00266CFF"/>
    <w:rsid w:val="00266E91"/>
    <w:rsid w:val="00267151"/>
    <w:rsid w:val="002671CB"/>
    <w:rsid w:val="00267374"/>
    <w:rsid w:val="00270454"/>
    <w:rsid w:val="00270728"/>
    <w:rsid w:val="00270D4D"/>
    <w:rsid w:val="00271093"/>
    <w:rsid w:val="00271236"/>
    <w:rsid w:val="002719EA"/>
    <w:rsid w:val="00271B0B"/>
    <w:rsid w:val="00272060"/>
    <w:rsid w:val="00272079"/>
    <w:rsid w:val="00272577"/>
    <w:rsid w:val="002725D1"/>
    <w:rsid w:val="0027281F"/>
    <w:rsid w:val="002729D3"/>
    <w:rsid w:val="00272DCE"/>
    <w:rsid w:val="0027315D"/>
    <w:rsid w:val="002734A0"/>
    <w:rsid w:val="00273BB4"/>
    <w:rsid w:val="00273BB9"/>
    <w:rsid w:val="00273CD5"/>
    <w:rsid w:val="002748E9"/>
    <w:rsid w:val="002749FA"/>
    <w:rsid w:val="00274CA1"/>
    <w:rsid w:val="0027518F"/>
    <w:rsid w:val="002751BF"/>
    <w:rsid w:val="00275619"/>
    <w:rsid w:val="00275AF7"/>
    <w:rsid w:val="00275BD3"/>
    <w:rsid w:val="00275BF7"/>
    <w:rsid w:val="00275D99"/>
    <w:rsid w:val="002764C4"/>
    <w:rsid w:val="00276899"/>
    <w:rsid w:val="0027695F"/>
    <w:rsid w:val="002769FC"/>
    <w:rsid w:val="00276A10"/>
    <w:rsid w:val="00276DAB"/>
    <w:rsid w:val="00276E98"/>
    <w:rsid w:val="00277425"/>
    <w:rsid w:val="00277698"/>
    <w:rsid w:val="002776B7"/>
    <w:rsid w:val="00277BCA"/>
    <w:rsid w:val="002800D7"/>
    <w:rsid w:val="00280310"/>
    <w:rsid w:val="0028051F"/>
    <w:rsid w:val="0028069C"/>
    <w:rsid w:val="002807B7"/>
    <w:rsid w:val="00280852"/>
    <w:rsid w:val="00280DA9"/>
    <w:rsid w:val="00281531"/>
    <w:rsid w:val="00281548"/>
    <w:rsid w:val="00281D48"/>
    <w:rsid w:val="00281E12"/>
    <w:rsid w:val="002823E9"/>
    <w:rsid w:val="0028318D"/>
    <w:rsid w:val="002831CC"/>
    <w:rsid w:val="002832B4"/>
    <w:rsid w:val="0028347D"/>
    <w:rsid w:val="002834EC"/>
    <w:rsid w:val="0028358B"/>
    <w:rsid w:val="00283612"/>
    <w:rsid w:val="002839CE"/>
    <w:rsid w:val="00283D10"/>
    <w:rsid w:val="00283EC8"/>
    <w:rsid w:val="00284083"/>
    <w:rsid w:val="002840E8"/>
    <w:rsid w:val="00284DDF"/>
    <w:rsid w:val="0028525B"/>
    <w:rsid w:val="00285694"/>
    <w:rsid w:val="00285DE2"/>
    <w:rsid w:val="00285DFE"/>
    <w:rsid w:val="00285E93"/>
    <w:rsid w:val="00285FDF"/>
    <w:rsid w:val="002865DE"/>
    <w:rsid w:val="00286636"/>
    <w:rsid w:val="002868DE"/>
    <w:rsid w:val="002868F1"/>
    <w:rsid w:val="0028694E"/>
    <w:rsid w:val="002870B2"/>
    <w:rsid w:val="0028741E"/>
    <w:rsid w:val="00287454"/>
    <w:rsid w:val="00287942"/>
    <w:rsid w:val="002879F5"/>
    <w:rsid w:val="00287D3A"/>
    <w:rsid w:val="00290687"/>
    <w:rsid w:val="002906D6"/>
    <w:rsid w:val="00290B12"/>
    <w:rsid w:val="00290BC5"/>
    <w:rsid w:val="00290FAA"/>
    <w:rsid w:val="00291590"/>
    <w:rsid w:val="00291B21"/>
    <w:rsid w:val="00291D15"/>
    <w:rsid w:val="0029257A"/>
    <w:rsid w:val="0029285A"/>
    <w:rsid w:val="00292E44"/>
    <w:rsid w:val="00293098"/>
    <w:rsid w:val="002930BD"/>
    <w:rsid w:val="002933C4"/>
    <w:rsid w:val="00293CC8"/>
    <w:rsid w:val="00293DBC"/>
    <w:rsid w:val="00293F20"/>
    <w:rsid w:val="00294690"/>
    <w:rsid w:val="002949E7"/>
    <w:rsid w:val="00294F3C"/>
    <w:rsid w:val="002952EE"/>
    <w:rsid w:val="002956EC"/>
    <w:rsid w:val="0029588E"/>
    <w:rsid w:val="00295902"/>
    <w:rsid w:val="00295B11"/>
    <w:rsid w:val="00295F06"/>
    <w:rsid w:val="00296141"/>
    <w:rsid w:val="00296277"/>
    <w:rsid w:val="00296AC7"/>
    <w:rsid w:val="00296BB6"/>
    <w:rsid w:val="002971E5"/>
    <w:rsid w:val="00297274"/>
    <w:rsid w:val="002973BF"/>
    <w:rsid w:val="00297524"/>
    <w:rsid w:val="00297E18"/>
    <w:rsid w:val="002A02F0"/>
    <w:rsid w:val="002A03CA"/>
    <w:rsid w:val="002A06C2"/>
    <w:rsid w:val="002A071C"/>
    <w:rsid w:val="002A0742"/>
    <w:rsid w:val="002A09DD"/>
    <w:rsid w:val="002A0A53"/>
    <w:rsid w:val="002A0B78"/>
    <w:rsid w:val="002A0E56"/>
    <w:rsid w:val="002A0EE4"/>
    <w:rsid w:val="002A1926"/>
    <w:rsid w:val="002A1B24"/>
    <w:rsid w:val="002A1F04"/>
    <w:rsid w:val="002A1F37"/>
    <w:rsid w:val="002A1F8F"/>
    <w:rsid w:val="002A20D0"/>
    <w:rsid w:val="002A28C4"/>
    <w:rsid w:val="002A28FA"/>
    <w:rsid w:val="002A2BD0"/>
    <w:rsid w:val="002A2E1E"/>
    <w:rsid w:val="002A32F0"/>
    <w:rsid w:val="002A33F3"/>
    <w:rsid w:val="002A3492"/>
    <w:rsid w:val="002A4094"/>
    <w:rsid w:val="002A4544"/>
    <w:rsid w:val="002A4889"/>
    <w:rsid w:val="002A4B71"/>
    <w:rsid w:val="002A5337"/>
    <w:rsid w:val="002A5BDA"/>
    <w:rsid w:val="002A5BEF"/>
    <w:rsid w:val="002A5D26"/>
    <w:rsid w:val="002A6107"/>
    <w:rsid w:val="002A64BB"/>
    <w:rsid w:val="002A6895"/>
    <w:rsid w:val="002A6ABD"/>
    <w:rsid w:val="002A7487"/>
    <w:rsid w:val="002A77BD"/>
    <w:rsid w:val="002B000D"/>
    <w:rsid w:val="002B0807"/>
    <w:rsid w:val="002B081F"/>
    <w:rsid w:val="002B0C35"/>
    <w:rsid w:val="002B1194"/>
    <w:rsid w:val="002B13B0"/>
    <w:rsid w:val="002B1B70"/>
    <w:rsid w:val="002B1CF0"/>
    <w:rsid w:val="002B1FFC"/>
    <w:rsid w:val="002B20BD"/>
    <w:rsid w:val="002B2407"/>
    <w:rsid w:val="002B2681"/>
    <w:rsid w:val="002B2755"/>
    <w:rsid w:val="002B2A49"/>
    <w:rsid w:val="002B2B76"/>
    <w:rsid w:val="002B2C36"/>
    <w:rsid w:val="002B2E98"/>
    <w:rsid w:val="002B313B"/>
    <w:rsid w:val="002B3265"/>
    <w:rsid w:val="002B3272"/>
    <w:rsid w:val="002B33FD"/>
    <w:rsid w:val="002B3427"/>
    <w:rsid w:val="002B353F"/>
    <w:rsid w:val="002B3A48"/>
    <w:rsid w:val="002B3C28"/>
    <w:rsid w:val="002B46D4"/>
    <w:rsid w:val="002B46F1"/>
    <w:rsid w:val="002B4AAB"/>
    <w:rsid w:val="002B563C"/>
    <w:rsid w:val="002B5AE0"/>
    <w:rsid w:val="002B5CC3"/>
    <w:rsid w:val="002B5CCB"/>
    <w:rsid w:val="002B5D06"/>
    <w:rsid w:val="002B628F"/>
    <w:rsid w:val="002B62E8"/>
    <w:rsid w:val="002B6675"/>
    <w:rsid w:val="002B67B0"/>
    <w:rsid w:val="002B6AD3"/>
    <w:rsid w:val="002B7111"/>
    <w:rsid w:val="002B71EE"/>
    <w:rsid w:val="002B7A18"/>
    <w:rsid w:val="002B7C61"/>
    <w:rsid w:val="002B7CE9"/>
    <w:rsid w:val="002B7D46"/>
    <w:rsid w:val="002B7E5F"/>
    <w:rsid w:val="002C0499"/>
    <w:rsid w:val="002C0C0F"/>
    <w:rsid w:val="002C0D70"/>
    <w:rsid w:val="002C0F8E"/>
    <w:rsid w:val="002C184B"/>
    <w:rsid w:val="002C18AB"/>
    <w:rsid w:val="002C1AB2"/>
    <w:rsid w:val="002C1CE0"/>
    <w:rsid w:val="002C1F1A"/>
    <w:rsid w:val="002C20D8"/>
    <w:rsid w:val="002C21A8"/>
    <w:rsid w:val="002C223A"/>
    <w:rsid w:val="002C22AB"/>
    <w:rsid w:val="002C26A0"/>
    <w:rsid w:val="002C26FD"/>
    <w:rsid w:val="002C2901"/>
    <w:rsid w:val="002C2AC0"/>
    <w:rsid w:val="002C30DE"/>
    <w:rsid w:val="002C32B1"/>
    <w:rsid w:val="002C3389"/>
    <w:rsid w:val="002C3448"/>
    <w:rsid w:val="002C350D"/>
    <w:rsid w:val="002C392A"/>
    <w:rsid w:val="002C3F15"/>
    <w:rsid w:val="002C4055"/>
    <w:rsid w:val="002C4A58"/>
    <w:rsid w:val="002C4E3E"/>
    <w:rsid w:val="002C5301"/>
    <w:rsid w:val="002C5782"/>
    <w:rsid w:val="002C585B"/>
    <w:rsid w:val="002C5889"/>
    <w:rsid w:val="002C5942"/>
    <w:rsid w:val="002C5E74"/>
    <w:rsid w:val="002C5F76"/>
    <w:rsid w:val="002C6148"/>
    <w:rsid w:val="002C62CB"/>
    <w:rsid w:val="002C6312"/>
    <w:rsid w:val="002C6789"/>
    <w:rsid w:val="002C6957"/>
    <w:rsid w:val="002C698E"/>
    <w:rsid w:val="002C6A23"/>
    <w:rsid w:val="002C6B8E"/>
    <w:rsid w:val="002C6D0E"/>
    <w:rsid w:val="002C6F96"/>
    <w:rsid w:val="002C721E"/>
    <w:rsid w:val="002C7329"/>
    <w:rsid w:val="002C74DE"/>
    <w:rsid w:val="002C7570"/>
    <w:rsid w:val="002C7648"/>
    <w:rsid w:val="002C7825"/>
    <w:rsid w:val="002C7BCD"/>
    <w:rsid w:val="002C7C0F"/>
    <w:rsid w:val="002C7CEF"/>
    <w:rsid w:val="002D0431"/>
    <w:rsid w:val="002D0A4A"/>
    <w:rsid w:val="002D0A5A"/>
    <w:rsid w:val="002D0ADE"/>
    <w:rsid w:val="002D122C"/>
    <w:rsid w:val="002D145E"/>
    <w:rsid w:val="002D14F8"/>
    <w:rsid w:val="002D1555"/>
    <w:rsid w:val="002D158B"/>
    <w:rsid w:val="002D1B40"/>
    <w:rsid w:val="002D1BFC"/>
    <w:rsid w:val="002D1D93"/>
    <w:rsid w:val="002D1DE8"/>
    <w:rsid w:val="002D2185"/>
    <w:rsid w:val="002D2A5A"/>
    <w:rsid w:val="002D2A90"/>
    <w:rsid w:val="002D315B"/>
    <w:rsid w:val="002D3426"/>
    <w:rsid w:val="002D38B1"/>
    <w:rsid w:val="002D398F"/>
    <w:rsid w:val="002D39AC"/>
    <w:rsid w:val="002D3A19"/>
    <w:rsid w:val="002D3B0C"/>
    <w:rsid w:val="002D3CDE"/>
    <w:rsid w:val="002D4300"/>
    <w:rsid w:val="002D4720"/>
    <w:rsid w:val="002D49C0"/>
    <w:rsid w:val="002D4C92"/>
    <w:rsid w:val="002D5020"/>
    <w:rsid w:val="002D51B7"/>
    <w:rsid w:val="002D5286"/>
    <w:rsid w:val="002D52E2"/>
    <w:rsid w:val="002D54B7"/>
    <w:rsid w:val="002D5562"/>
    <w:rsid w:val="002D56AC"/>
    <w:rsid w:val="002D5887"/>
    <w:rsid w:val="002D59A6"/>
    <w:rsid w:val="002D5B21"/>
    <w:rsid w:val="002D5B2F"/>
    <w:rsid w:val="002D5EFB"/>
    <w:rsid w:val="002D60A7"/>
    <w:rsid w:val="002D60E8"/>
    <w:rsid w:val="002D645E"/>
    <w:rsid w:val="002D64D0"/>
    <w:rsid w:val="002D68E2"/>
    <w:rsid w:val="002D6EFA"/>
    <w:rsid w:val="002D6F28"/>
    <w:rsid w:val="002D6F7E"/>
    <w:rsid w:val="002D74D4"/>
    <w:rsid w:val="002D7D1B"/>
    <w:rsid w:val="002E047E"/>
    <w:rsid w:val="002E06DE"/>
    <w:rsid w:val="002E0887"/>
    <w:rsid w:val="002E09AB"/>
    <w:rsid w:val="002E0A14"/>
    <w:rsid w:val="002E0DC2"/>
    <w:rsid w:val="002E0E03"/>
    <w:rsid w:val="002E137E"/>
    <w:rsid w:val="002E1587"/>
    <w:rsid w:val="002E1F24"/>
    <w:rsid w:val="002E1F9B"/>
    <w:rsid w:val="002E215C"/>
    <w:rsid w:val="002E2602"/>
    <w:rsid w:val="002E26A0"/>
    <w:rsid w:val="002E2DE8"/>
    <w:rsid w:val="002E3433"/>
    <w:rsid w:val="002E348F"/>
    <w:rsid w:val="002E361D"/>
    <w:rsid w:val="002E3760"/>
    <w:rsid w:val="002E3860"/>
    <w:rsid w:val="002E3874"/>
    <w:rsid w:val="002E3BF8"/>
    <w:rsid w:val="002E3DC7"/>
    <w:rsid w:val="002E3FF7"/>
    <w:rsid w:val="002E434A"/>
    <w:rsid w:val="002E4576"/>
    <w:rsid w:val="002E4878"/>
    <w:rsid w:val="002E4964"/>
    <w:rsid w:val="002E4979"/>
    <w:rsid w:val="002E4C1E"/>
    <w:rsid w:val="002E4E4B"/>
    <w:rsid w:val="002E4FFE"/>
    <w:rsid w:val="002E526D"/>
    <w:rsid w:val="002E5280"/>
    <w:rsid w:val="002E576B"/>
    <w:rsid w:val="002E5A12"/>
    <w:rsid w:val="002E6013"/>
    <w:rsid w:val="002E67C7"/>
    <w:rsid w:val="002E6905"/>
    <w:rsid w:val="002E6C5E"/>
    <w:rsid w:val="002E6E2B"/>
    <w:rsid w:val="002E73B5"/>
    <w:rsid w:val="002E750B"/>
    <w:rsid w:val="002E7533"/>
    <w:rsid w:val="002E760D"/>
    <w:rsid w:val="002E780B"/>
    <w:rsid w:val="002E7A1E"/>
    <w:rsid w:val="002E7F6F"/>
    <w:rsid w:val="002E7FE6"/>
    <w:rsid w:val="002F066F"/>
    <w:rsid w:val="002F07E4"/>
    <w:rsid w:val="002F0D9E"/>
    <w:rsid w:val="002F0EA9"/>
    <w:rsid w:val="002F126F"/>
    <w:rsid w:val="002F1344"/>
    <w:rsid w:val="002F17E1"/>
    <w:rsid w:val="002F1AED"/>
    <w:rsid w:val="002F1C68"/>
    <w:rsid w:val="002F1DDB"/>
    <w:rsid w:val="002F22DF"/>
    <w:rsid w:val="002F254E"/>
    <w:rsid w:val="002F25C1"/>
    <w:rsid w:val="002F27DE"/>
    <w:rsid w:val="002F27F2"/>
    <w:rsid w:val="002F2A7C"/>
    <w:rsid w:val="002F2C6A"/>
    <w:rsid w:val="002F2F2E"/>
    <w:rsid w:val="002F3EF4"/>
    <w:rsid w:val="002F40A4"/>
    <w:rsid w:val="002F4913"/>
    <w:rsid w:val="002F4B9C"/>
    <w:rsid w:val="002F4C45"/>
    <w:rsid w:val="002F4EB3"/>
    <w:rsid w:val="002F4FBF"/>
    <w:rsid w:val="002F53B2"/>
    <w:rsid w:val="002F5782"/>
    <w:rsid w:val="002F57EE"/>
    <w:rsid w:val="002F58DB"/>
    <w:rsid w:val="002F5A6D"/>
    <w:rsid w:val="002F5D4D"/>
    <w:rsid w:val="002F5DCF"/>
    <w:rsid w:val="002F63AF"/>
    <w:rsid w:val="002F653F"/>
    <w:rsid w:val="002F65D5"/>
    <w:rsid w:val="002F66BA"/>
    <w:rsid w:val="002F6B2C"/>
    <w:rsid w:val="002F6CED"/>
    <w:rsid w:val="002F6D1F"/>
    <w:rsid w:val="002F7254"/>
    <w:rsid w:val="002F72D0"/>
    <w:rsid w:val="002F7640"/>
    <w:rsid w:val="002F7666"/>
    <w:rsid w:val="002F76D4"/>
    <w:rsid w:val="002F7800"/>
    <w:rsid w:val="002F7855"/>
    <w:rsid w:val="002F79CF"/>
    <w:rsid w:val="002F7A51"/>
    <w:rsid w:val="002F7C40"/>
    <w:rsid w:val="002F7E51"/>
    <w:rsid w:val="003004CA"/>
    <w:rsid w:val="00300620"/>
    <w:rsid w:val="003006B0"/>
    <w:rsid w:val="00300E6D"/>
    <w:rsid w:val="003010DA"/>
    <w:rsid w:val="00301138"/>
    <w:rsid w:val="00301180"/>
    <w:rsid w:val="00301596"/>
    <w:rsid w:val="0030192C"/>
    <w:rsid w:val="0030192E"/>
    <w:rsid w:val="00301B32"/>
    <w:rsid w:val="00301DCB"/>
    <w:rsid w:val="00301EB5"/>
    <w:rsid w:val="0030213E"/>
    <w:rsid w:val="00302481"/>
    <w:rsid w:val="003024CA"/>
    <w:rsid w:val="003024EF"/>
    <w:rsid w:val="00302573"/>
    <w:rsid w:val="00302B28"/>
    <w:rsid w:val="00302B30"/>
    <w:rsid w:val="00302D50"/>
    <w:rsid w:val="00302EAC"/>
    <w:rsid w:val="0030300C"/>
    <w:rsid w:val="00303238"/>
    <w:rsid w:val="003040A6"/>
    <w:rsid w:val="003040C3"/>
    <w:rsid w:val="003040F6"/>
    <w:rsid w:val="003042C1"/>
    <w:rsid w:val="003044D4"/>
    <w:rsid w:val="0030460B"/>
    <w:rsid w:val="0030463F"/>
    <w:rsid w:val="003047F3"/>
    <w:rsid w:val="003048CA"/>
    <w:rsid w:val="00304A81"/>
    <w:rsid w:val="003050C4"/>
    <w:rsid w:val="00305C85"/>
    <w:rsid w:val="00305EC0"/>
    <w:rsid w:val="00306016"/>
    <w:rsid w:val="00306266"/>
    <w:rsid w:val="00306347"/>
    <w:rsid w:val="00306920"/>
    <w:rsid w:val="00306E69"/>
    <w:rsid w:val="00306F3B"/>
    <w:rsid w:val="00307156"/>
    <w:rsid w:val="00307190"/>
    <w:rsid w:val="003071F2"/>
    <w:rsid w:val="0030730E"/>
    <w:rsid w:val="0030751B"/>
    <w:rsid w:val="00307553"/>
    <w:rsid w:val="003075CB"/>
    <w:rsid w:val="0030778D"/>
    <w:rsid w:val="003077F4"/>
    <w:rsid w:val="00307BBF"/>
    <w:rsid w:val="003101E1"/>
    <w:rsid w:val="00310655"/>
    <w:rsid w:val="003106BE"/>
    <w:rsid w:val="003108DE"/>
    <w:rsid w:val="00310931"/>
    <w:rsid w:val="00310A4D"/>
    <w:rsid w:val="003113F6"/>
    <w:rsid w:val="0031188D"/>
    <w:rsid w:val="00311AB6"/>
    <w:rsid w:val="00311CDE"/>
    <w:rsid w:val="00311F4E"/>
    <w:rsid w:val="00312194"/>
    <w:rsid w:val="0031226C"/>
    <w:rsid w:val="003123BC"/>
    <w:rsid w:val="003127D2"/>
    <w:rsid w:val="003128C2"/>
    <w:rsid w:val="00312A00"/>
    <w:rsid w:val="00312B86"/>
    <w:rsid w:val="00312E5E"/>
    <w:rsid w:val="00312FC1"/>
    <w:rsid w:val="003130C6"/>
    <w:rsid w:val="00313A71"/>
    <w:rsid w:val="00313D00"/>
    <w:rsid w:val="00313F56"/>
    <w:rsid w:val="00313FCB"/>
    <w:rsid w:val="0031422B"/>
    <w:rsid w:val="003142B9"/>
    <w:rsid w:val="003143DA"/>
    <w:rsid w:val="00314448"/>
    <w:rsid w:val="0031449B"/>
    <w:rsid w:val="00314622"/>
    <w:rsid w:val="00314673"/>
    <w:rsid w:val="003148C6"/>
    <w:rsid w:val="00314D25"/>
    <w:rsid w:val="00315145"/>
    <w:rsid w:val="00315212"/>
    <w:rsid w:val="0031529D"/>
    <w:rsid w:val="00315503"/>
    <w:rsid w:val="003155A6"/>
    <w:rsid w:val="003157B9"/>
    <w:rsid w:val="00315904"/>
    <w:rsid w:val="0031596D"/>
    <w:rsid w:val="003159C8"/>
    <w:rsid w:val="00315D26"/>
    <w:rsid w:val="00315D29"/>
    <w:rsid w:val="00315DFF"/>
    <w:rsid w:val="00315E34"/>
    <w:rsid w:val="00315E4E"/>
    <w:rsid w:val="0031602B"/>
    <w:rsid w:val="003161B1"/>
    <w:rsid w:val="003161FE"/>
    <w:rsid w:val="0031648D"/>
    <w:rsid w:val="0031650B"/>
    <w:rsid w:val="00316861"/>
    <w:rsid w:val="00316922"/>
    <w:rsid w:val="00316B36"/>
    <w:rsid w:val="00316BB2"/>
    <w:rsid w:val="00317277"/>
    <w:rsid w:val="00317343"/>
    <w:rsid w:val="003173B1"/>
    <w:rsid w:val="0032043E"/>
    <w:rsid w:val="003207D5"/>
    <w:rsid w:val="003207EC"/>
    <w:rsid w:val="0032091A"/>
    <w:rsid w:val="00320AB2"/>
    <w:rsid w:val="00320AFD"/>
    <w:rsid w:val="00320B3A"/>
    <w:rsid w:val="00320BB5"/>
    <w:rsid w:val="00320CE3"/>
    <w:rsid w:val="00320E44"/>
    <w:rsid w:val="00321C7A"/>
    <w:rsid w:val="00321F1C"/>
    <w:rsid w:val="0032285E"/>
    <w:rsid w:val="00322AC3"/>
    <w:rsid w:val="00322E07"/>
    <w:rsid w:val="00322E29"/>
    <w:rsid w:val="00322F34"/>
    <w:rsid w:val="00322FD6"/>
    <w:rsid w:val="003235B9"/>
    <w:rsid w:val="0032374E"/>
    <w:rsid w:val="00323887"/>
    <w:rsid w:val="0032394C"/>
    <w:rsid w:val="00323A18"/>
    <w:rsid w:val="00323A63"/>
    <w:rsid w:val="00323E09"/>
    <w:rsid w:val="00323E41"/>
    <w:rsid w:val="003245CB"/>
    <w:rsid w:val="003246A1"/>
    <w:rsid w:val="00324905"/>
    <w:rsid w:val="00324F70"/>
    <w:rsid w:val="00325164"/>
    <w:rsid w:val="0032561D"/>
    <w:rsid w:val="0032563D"/>
    <w:rsid w:val="003258B1"/>
    <w:rsid w:val="003259FD"/>
    <w:rsid w:val="00325A59"/>
    <w:rsid w:val="00325C97"/>
    <w:rsid w:val="003260BE"/>
    <w:rsid w:val="0032635E"/>
    <w:rsid w:val="003263D2"/>
    <w:rsid w:val="00326931"/>
    <w:rsid w:val="00326A28"/>
    <w:rsid w:val="00326ED3"/>
    <w:rsid w:val="00327110"/>
    <w:rsid w:val="00327482"/>
    <w:rsid w:val="003278BB"/>
    <w:rsid w:val="0032791E"/>
    <w:rsid w:val="00327D5D"/>
    <w:rsid w:val="00327D8F"/>
    <w:rsid w:val="00327F32"/>
    <w:rsid w:val="003302B0"/>
    <w:rsid w:val="00330592"/>
    <w:rsid w:val="00330651"/>
    <w:rsid w:val="00330861"/>
    <w:rsid w:val="00330CDC"/>
    <w:rsid w:val="00330D26"/>
    <w:rsid w:val="00331187"/>
    <w:rsid w:val="00331244"/>
    <w:rsid w:val="00331704"/>
    <w:rsid w:val="00331C15"/>
    <w:rsid w:val="00331C26"/>
    <w:rsid w:val="003321E8"/>
    <w:rsid w:val="003323B2"/>
    <w:rsid w:val="003324FA"/>
    <w:rsid w:val="00332607"/>
    <w:rsid w:val="0033263B"/>
    <w:rsid w:val="00332C69"/>
    <w:rsid w:val="003334BB"/>
    <w:rsid w:val="003338CF"/>
    <w:rsid w:val="00333957"/>
    <w:rsid w:val="00333997"/>
    <w:rsid w:val="00333B7E"/>
    <w:rsid w:val="003349AF"/>
    <w:rsid w:val="00334BEB"/>
    <w:rsid w:val="00335119"/>
    <w:rsid w:val="00335277"/>
    <w:rsid w:val="003353AC"/>
    <w:rsid w:val="003355D9"/>
    <w:rsid w:val="00335BD0"/>
    <w:rsid w:val="003360F8"/>
    <w:rsid w:val="003361B3"/>
    <w:rsid w:val="00336222"/>
    <w:rsid w:val="0033690E"/>
    <w:rsid w:val="00336A94"/>
    <w:rsid w:val="00336AA3"/>
    <w:rsid w:val="00336B3D"/>
    <w:rsid w:val="00337677"/>
    <w:rsid w:val="00337CEE"/>
    <w:rsid w:val="00337E2A"/>
    <w:rsid w:val="003400D9"/>
    <w:rsid w:val="00340201"/>
    <w:rsid w:val="003406E2"/>
    <w:rsid w:val="00340888"/>
    <w:rsid w:val="003408F0"/>
    <w:rsid w:val="00340A9A"/>
    <w:rsid w:val="00340B5E"/>
    <w:rsid w:val="00340CC3"/>
    <w:rsid w:val="00340D6B"/>
    <w:rsid w:val="00340ED0"/>
    <w:rsid w:val="00340F23"/>
    <w:rsid w:val="00340F3B"/>
    <w:rsid w:val="00340FDF"/>
    <w:rsid w:val="003412A5"/>
    <w:rsid w:val="0034161C"/>
    <w:rsid w:val="00341793"/>
    <w:rsid w:val="00341B74"/>
    <w:rsid w:val="00341C97"/>
    <w:rsid w:val="00341D86"/>
    <w:rsid w:val="00341F34"/>
    <w:rsid w:val="003422B4"/>
    <w:rsid w:val="003424C9"/>
    <w:rsid w:val="00342556"/>
    <w:rsid w:val="0034266C"/>
    <w:rsid w:val="003428DF"/>
    <w:rsid w:val="003429E6"/>
    <w:rsid w:val="00342AC8"/>
    <w:rsid w:val="00342F59"/>
    <w:rsid w:val="00343101"/>
    <w:rsid w:val="00343189"/>
    <w:rsid w:val="00343B1C"/>
    <w:rsid w:val="00343B4C"/>
    <w:rsid w:val="00343C81"/>
    <w:rsid w:val="00343EA4"/>
    <w:rsid w:val="00343F78"/>
    <w:rsid w:val="0034435D"/>
    <w:rsid w:val="003445DC"/>
    <w:rsid w:val="00344796"/>
    <w:rsid w:val="00345156"/>
    <w:rsid w:val="003451B1"/>
    <w:rsid w:val="003452D3"/>
    <w:rsid w:val="00345A99"/>
    <w:rsid w:val="00345B87"/>
    <w:rsid w:val="00345DCF"/>
    <w:rsid w:val="003464DB"/>
    <w:rsid w:val="0034653F"/>
    <w:rsid w:val="00346629"/>
    <w:rsid w:val="00346A28"/>
    <w:rsid w:val="00346BC0"/>
    <w:rsid w:val="00346C67"/>
    <w:rsid w:val="003474A4"/>
    <w:rsid w:val="003476AA"/>
    <w:rsid w:val="003478DF"/>
    <w:rsid w:val="00347914"/>
    <w:rsid w:val="00347B6E"/>
    <w:rsid w:val="003500F8"/>
    <w:rsid w:val="003506F4"/>
    <w:rsid w:val="00350770"/>
    <w:rsid w:val="003508A3"/>
    <w:rsid w:val="00350B23"/>
    <w:rsid w:val="00350E0E"/>
    <w:rsid w:val="00350EB2"/>
    <w:rsid w:val="00350ED9"/>
    <w:rsid w:val="003511A2"/>
    <w:rsid w:val="00351217"/>
    <w:rsid w:val="00351684"/>
    <w:rsid w:val="0035185F"/>
    <w:rsid w:val="003519E1"/>
    <w:rsid w:val="00351DB9"/>
    <w:rsid w:val="00351EF6"/>
    <w:rsid w:val="00352296"/>
    <w:rsid w:val="003524B3"/>
    <w:rsid w:val="003527A0"/>
    <w:rsid w:val="00352CAE"/>
    <w:rsid w:val="00352DE6"/>
    <w:rsid w:val="0035329C"/>
    <w:rsid w:val="0035356B"/>
    <w:rsid w:val="0035365F"/>
    <w:rsid w:val="0035377C"/>
    <w:rsid w:val="003540A7"/>
    <w:rsid w:val="0035425E"/>
    <w:rsid w:val="003543B5"/>
    <w:rsid w:val="003544DE"/>
    <w:rsid w:val="003544F2"/>
    <w:rsid w:val="0035454B"/>
    <w:rsid w:val="00354D03"/>
    <w:rsid w:val="00354F63"/>
    <w:rsid w:val="003550E4"/>
    <w:rsid w:val="0035574A"/>
    <w:rsid w:val="0035580E"/>
    <w:rsid w:val="00356082"/>
    <w:rsid w:val="00356314"/>
    <w:rsid w:val="00356562"/>
    <w:rsid w:val="00356589"/>
    <w:rsid w:val="003566EB"/>
    <w:rsid w:val="00356B6B"/>
    <w:rsid w:val="00356F5D"/>
    <w:rsid w:val="0035720F"/>
    <w:rsid w:val="003574A6"/>
    <w:rsid w:val="0035752B"/>
    <w:rsid w:val="003575AA"/>
    <w:rsid w:val="00357626"/>
    <w:rsid w:val="00357642"/>
    <w:rsid w:val="003576B3"/>
    <w:rsid w:val="00357891"/>
    <w:rsid w:val="003578D7"/>
    <w:rsid w:val="00360224"/>
    <w:rsid w:val="003602FE"/>
    <w:rsid w:val="0036031A"/>
    <w:rsid w:val="003604BD"/>
    <w:rsid w:val="00360581"/>
    <w:rsid w:val="00360685"/>
    <w:rsid w:val="00360A57"/>
    <w:rsid w:val="00360D63"/>
    <w:rsid w:val="00361031"/>
    <w:rsid w:val="00361092"/>
    <w:rsid w:val="00361165"/>
    <w:rsid w:val="0036147D"/>
    <w:rsid w:val="0036151C"/>
    <w:rsid w:val="0036163E"/>
    <w:rsid w:val="00361811"/>
    <w:rsid w:val="0036195A"/>
    <w:rsid w:val="00361B46"/>
    <w:rsid w:val="00361E91"/>
    <w:rsid w:val="00361F2A"/>
    <w:rsid w:val="00362223"/>
    <w:rsid w:val="00362266"/>
    <w:rsid w:val="00362677"/>
    <w:rsid w:val="00362808"/>
    <w:rsid w:val="00362953"/>
    <w:rsid w:val="00362BCB"/>
    <w:rsid w:val="00362DCE"/>
    <w:rsid w:val="00362E90"/>
    <w:rsid w:val="003631C0"/>
    <w:rsid w:val="00363472"/>
    <w:rsid w:val="0036349B"/>
    <w:rsid w:val="003634E3"/>
    <w:rsid w:val="00363AF4"/>
    <w:rsid w:val="00363B73"/>
    <w:rsid w:val="00363CA6"/>
    <w:rsid w:val="0036420C"/>
    <w:rsid w:val="00364AB0"/>
    <w:rsid w:val="00364B8B"/>
    <w:rsid w:val="00364C39"/>
    <w:rsid w:val="00364E55"/>
    <w:rsid w:val="00364FB4"/>
    <w:rsid w:val="00365015"/>
    <w:rsid w:val="00365463"/>
    <w:rsid w:val="003654EB"/>
    <w:rsid w:val="003659A8"/>
    <w:rsid w:val="00365A98"/>
    <w:rsid w:val="00365BD6"/>
    <w:rsid w:val="00365D8C"/>
    <w:rsid w:val="00365E07"/>
    <w:rsid w:val="00365E9A"/>
    <w:rsid w:val="003665F3"/>
    <w:rsid w:val="003669B8"/>
    <w:rsid w:val="00366B2D"/>
    <w:rsid w:val="003670D8"/>
    <w:rsid w:val="003674D4"/>
    <w:rsid w:val="0036759F"/>
    <w:rsid w:val="00367D2A"/>
    <w:rsid w:val="00367F86"/>
    <w:rsid w:val="003700BE"/>
    <w:rsid w:val="0037028A"/>
    <w:rsid w:val="003702A8"/>
    <w:rsid w:val="003703E0"/>
    <w:rsid w:val="003704F8"/>
    <w:rsid w:val="00370524"/>
    <w:rsid w:val="00370AB6"/>
    <w:rsid w:val="00370F10"/>
    <w:rsid w:val="0037144D"/>
    <w:rsid w:val="003714D9"/>
    <w:rsid w:val="00371545"/>
    <w:rsid w:val="0037159C"/>
    <w:rsid w:val="00371AE4"/>
    <w:rsid w:val="00371B93"/>
    <w:rsid w:val="00371D96"/>
    <w:rsid w:val="00372511"/>
    <w:rsid w:val="003726A3"/>
    <w:rsid w:val="0037286D"/>
    <w:rsid w:val="00372ED8"/>
    <w:rsid w:val="003732D9"/>
    <w:rsid w:val="00373605"/>
    <w:rsid w:val="0037375E"/>
    <w:rsid w:val="0037376E"/>
    <w:rsid w:val="00373AAA"/>
    <w:rsid w:val="00373CC5"/>
    <w:rsid w:val="00373CD8"/>
    <w:rsid w:val="00373E76"/>
    <w:rsid w:val="00374277"/>
    <w:rsid w:val="0037462D"/>
    <w:rsid w:val="003746B1"/>
    <w:rsid w:val="003747CC"/>
    <w:rsid w:val="003747ED"/>
    <w:rsid w:val="00374949"/>
    <w:rsid w:val="00374BE1"/>
    <w:rsid w:val="0037526A"/>
    <w:rsid w:val="0037540F"/>
    <w:rsid w:val="00375454"/>
    <w:rsid w:val="00375EDF"/>
    <w:rsid w:val="00375F77"/>
    <w:rsid w:val="003760F8"/>
    <w:rsid w:val="003765D0"/>
    <w:rsid w:val="00376745"/>
    <w:rsid w:val="00376A82"/>
    <w:rsid w:val="00376AC1"/>
    <w:rsid w:val="00376C24"/>
    <w:rsid w:val="00376C51"/>
    <w:rsid w:val="00376DF5"/>
    <w:rsid w:val="00376EA0"/>
    <w:rsid w:val="0037726E"/>
    <w:rsid w:val="003775F5"/>
    <w:rsid w:val="00377BE5"/>
    <w:rsid w:val="003802EB"/>
    <w:rsid w:val="0038072C"/>
    <w:rsid w:val="00380998"/>
    <w:rsid w:val="00381042"/>
    <w:rsid w:val="0038110F"/>
    <w:rsid w:val="0038145F"/>
    <w:rsid w:val="003814FE"/>
    <w:rsid w:val="003818C8"/>
    <w:rsid w:val="0038191C"/>
    <w:rsid w:val="00381F04"/>
    <w:rsid w:val="00382246"/>
    <w:rsid w:val="003823B9"/>
    <w:rsid w:val="00382B19"/>
    <w:rsid w:val="00382CE0"/>
    <w:rsid w:val="00382CE9"/>
    <w:rsid w:val="00382D6C"/>
    <w:rsid w:val="00382F1F"/>
    <w:rsid w:val="0038305C"/>
    <w:rsid w:val="00383270"/>
    <w:rsid w:val="00383343"/>
    <w:rsid w:val="00383768"/>
    <w:rsid w:val="003837EF"/>
    <w:rsid w:val="00383C93"/>
    <w:rsid w:val="00383D15"/>
    <w:rsid w:val="00383E56"/>
    <w:rsid w:val="00383E71"/>
    <w:rsid w:val="003841F1"/>
    <w:rsid w:val="0038483E"/>
    <w:rsid w:val="003849A1"/>
    <w:rsid w:val="0038515E"/>
    <w:rsid w:val="0038547C"/>
    <w:rsid w:val="0038558A"/>
    <w:rsid w:val="003855E9"/>
    <w:rsid w:val="003859D2"/>
    <w:rsid w:val="00385D45"/>
    <w:rsid w:val="00385D5C"/>
    <w:rsid w:val="00385D66"/>
    <w:rsid w:val="00385DEB"/>
    <w:rsid w:val="00385EA8"/>
    <w:rsid w:val="003860EE"/>
    <w:rsid w:val="003863E5"/>
    <w:rsid w:val="003864C6"/>
    <w:rsid w:val="0038696B"/>
    <w:rsid w:val="00387105"/>
    <w:rsid w:val="00387562"/>
    <w:rsid w:val="00387658"/>
    <w:rsid w:val="00387B0C"/>
    <w:rsid w:val="00387CC5"/>
    <w:rsid w:val="00387F25"/>
    <w:rsid w:val="00390644"/>
    <w:rsid w:val="003906D2"/>
    <w:rsid w:val="003909AB"/>
    <w:rsid w:val="00390C5A"/>
    <w:rsid w:val="00390DB8"/>
    <w:rsid w:val="0039115B"/>
    <w:rsid w:val="003911BA"/>
    <w:rsid w:val="0039136C"/>
    <w:rsid w:val="003915A7"/>
    <w:rsid w:val="0039163E"/>
    <w:rsid w:val="0039180F"/>
    <w:rsid w:val="00391870"/>
    <w:rsid w:val="00392056"/>
    <w:rsid w:val="00392268"/>
    <w:rsid w:val="0039277B"/>
    <w:rsid w:val="003927C0"/>
    <w:rsid w:val="00392811"/>
    <w:rsid w:val="00392A48"/>
    <w:rsid w:val="0039326E"/>
    <w:rsid w:val="003934E5"/>
    <w:rsid w:val="00393928"/>
    <w:rsid w:val="00393AC3"/>
    <w:rsid w:val="00393EE4"/>
    <w:rsid w:val="00394048"/>
    <w:rsid w:val="003940D0"/>
    <w:rsid w:val="003941A6"/>
    <w:rsid w:val="003941D4"/>
    <w:rsid w:val="0039429B"/>
    <w:rsid w:val="00394316"/>
    <w:rsid w:val="00394740"/>
    <w:rsid w:val="00394771"/>
    <w:rsid w:val="0039490F"/>
    <w:rsid w:val="00394CE2"/>
    <w:rsid w:val="00394E3B"/>
    <w:rsid w:val="0039500F"/>
    <w:rsid w:val="00395065"/>
    <w:rsid w:val="00395158"/>
    <w:rsid w:val="00395609"/>
    <w:rsid w:val="00395E1C"/>
    <w:rsid w:val="00395F5F"/>
    <w:rsid w:val="00395F96"/>
    <w:rsid w:val="00395FAC"/>
    <w:rsid w:val="00396183"/>
    <w:rsid w:val="0039678A"/>
    <w:rsid w:val="00396831"/>
    <w:rsid w:val="00396886"/>
    <w:rsid w:val="003970D9"/>
    <w:rsid w:val="00397127"/>
    <w:rsid w:val="00397922"/>
    <w:rsid w:val="00397D45"/>
    <w:rsid w:val="00397EA5"/>
    <w:rsid w:val="003A047C"/>
    <w:rsid w:val="003A051A"/>
    <w:rsid w:val="003A06AF"/>
    <w:rsid w:val="003A06EB"/>
    <w:rsid w:val="003A0978"/>
    <w:rsid w:val="003A1057"/>
    <w:rsid w:val="003A1964"/>
    <w:rsid w:val="003A2082"/>
    <w:rsid w:val="003A2111"/>
    <w:rsid w:val="003A2491"/>
    <w:rsid w:val="003A2A13"/>
    <w:rsid w:val="003A2B41"/>
    <w:rsid w:val="003A2BCD"/>
    <w:rsid w:val="003A2DAC"/>
    <w:rsid w:val="003A2E48"/>
    <w:rsid w:val="003A2F3B"/>
    <w:rsid w:val="003A3046"/>
    <w:rsid w:val="003A30C5"/>
    <w:rsid w:val="003A326F"/>
    <w:rsid w:val="003A3618"/>
    <w:rsid w:val="003A38C6"/>
    <w:rsid w:val="003A3AD4"/>
    <w:rsid w:val="003A3D95"/>
    <w:rsid w:val="003A3E42"/>
    <w:rsid w:val="003A41D6"/>
    <w:rsid w:val="003A4485"/>
    <w:rsid w:val="003A46CC"/>
    <w:rsid w:val="003A4837"/>
    <w:rsid w:val="003A4ACB"/>
    <w:rsid w:val="003A4C59"/>
    <w:rsid w:val="003A5001"/>
    <w:rsid w:val="003A5080"/>
    <w:rsid w:val="003A5404"/>
    <w:rsid w:val="003A5B94"/>
    <w:rsid w:val="003A5CF9"/>
    <w:rsid w:val="003A5FFB"/>
    <w:rsid w:val="003A63D8"/>
    <w:rsid w:val="003A6B58"/>
    <w:rsid w:val="003A6C12"/>
    <w:rsid w:val="003A70EC"/>
    <w:rsid w:val="003A71C5"/>
    <w:rsid w:val="003A778B"/>
    <w:rsid w:val="003A77B0"/>
    <w:rsid w:val="003A7836"/>
    <w:rsid w:val="003A79CC"/>
    <w:rsid w:val="003A7A20"/>
    <w:rsid w:val="003B037C"/>
    <w:rsid w:val="003B049D"/>
    <w:rsid w:val="003B04FA"/>
    <w:rsid w:val="003B050C"/>
    <w:rsid w:val="003B053A"/>
    <w:rsid w:val="003B06E4"/>
    <w:rsid w:val="003B08B8"/>
    <w:rsid w:val="003B09F3"/>
    <w:rsid w:val="003B09FE"/>
    <w:rsid w:val="003B0B63"/>
    <w:rsid w:val="003B0CAC"/>
    <w:rsid w:val="003B154E"/>
    <w:rsid w:val="003B19CA"/>
    <w:rsid w:val="003B1AD3"/>
    <w:rsid w:val="003B1B16"/>
    <w:rsid w:val="003B1F97"/>
    <w:rsid w:val="003B2065"/>
    <w:rsid w:val="003B216D"/>
    <w:rsid w:val="003B2252"/>
    <w:rsid w:val="003B229A"/>
    <w:rsid w:val="003B2A70"/>
    <w:rsid w:val="003B2C0D"/>
    <w:rsid w:val="003B2ED7"/>
    <w:rsid w:val="003B3729"/>
    <w:rsid w:val="003B3D78"/>
    <w:rsid w:val="003B3DA3"/>
    <w:rsid w:val="003B3ED6"/>
    <w:rsid w:val="003B4012"/>
    <w:rsid w:val="003B4115"/>
    <w:rsid w:val="003B4220"/>
    <w:rsid w:val="003B4287"/>
    <w:rsid w:val="003B438A"/>
    <w:rsid w:val="003B440B"/>
    <w:rsid w:val="003B46B8"/>
    <w:rsid w:val="003B4C25"/>
    <w:rsid w:val="003B4C5B"/>
    <w:rsid w:val="003B4C8D"/>
    <w:rsid w:val="003B4EA6"/>
    <w:rsid w:val="003B4FBB"/>
    <w:rsid w:val="003B5264"/>
    <w:rsid w:val="003B55D4"/>
    <w:rsid w:val="003B5618"/>
    <w:rsid w:val="003B579F"/>
    <w:rsid w:val="003B57E8"/>
    <w:rsid w:val="003B5ADA"/>
    <w:rsid w:val="003B5D54"/>
    <w:rsid w:val="003B5EC4"/>
    <w:rsid w:val="003B699D"/>
    <w:rsid w:val="003B6C29"/>
    <w:rsid w:val="003B6E6B"/>
    <w:rsid w:val="003B6E7D"/>
    <w:rsid w:val="003B6F54"/>
    <w:rsid w:val="003B755A"/>
    <w:rsid w:val="003B7584"/>
    <w:rsid w:val="003B75E1"/>
    <w:rsid w:val="003B76B9"/>
    <w:rsid w:val="003B7841"/>
    <w:rsid w:val="003B79E0"/>
    <w:rsid w:val="003B7B9B"/>
    <w:rsid w:val="003B7BE0"/>
    <w:rsid w:val="003B7F6D"/>
    <w:rsid w:val="003C0052"/>
    <w:rsid w:val="003C020F"/>
    <w:rsid w:val="003C0486"/>
    <w:rsid w:val="003C05D9"/>
    <w:rsid w:val="003C0665"/>
    <w:rsid w:val="003C070D"/>
    <w:rsid w:val="003C086E"/>
    <w:rsid w:val="003C0ABF"/>
    <w:rsid w:val="003C0EE4"/>
    <w:rsid w:val="003C0FE0"/>
    <w:rsid w:val="003C133E"/>
    <w:rsid w:val="003C1406"/>
    <w:rsid w:val="003C17A5"/>
    <w:rsid w:val="003C1817"/>
    <w:rsid w:val="003C1984"/>
    <w:rsid w:val="003C1A28"/>
    <w:rsid w:val="003C2087"/>
    <w:rsid w:val="003C22B6"/>
    <w:rsid w:val="003C260A"/>
    <w:rsid w:val="003C272C"/>
    <w:rsid w:val="003C2893"/>
    <w:rsid w:val="003C2A2B"/>
    <w:rsid w:val="003C308F"/>
    <w:rsid w:val="003C309F"/>
    <w:rsid w:val="003C332D"/>
    <w:rsid w:val="003C364D"/>
    <w:rsid w:val="003C368A"/>
    <w:rsid w:val="003C36E2"/>
    <w:rsid w:val="003C39EB"/>
    <w:rsid w:val="003C3A70"/>
    <w:rsid w:val="003C3D92"/>
    <w:rsid w:val="003C3E2B"/>
    <w:rsid w:val="003C47E5"/>
    <w:rsid w:val="003C4AE9"/>
    <w:rsid w:val="003C4B30"/>
    <w:rsid w:val="003C4F68"/>
    <w:rsid w:val="003C4FC6"/>
    <w:rsid w:val="003C4FE6"/>
    <w:rsid w:val="003C5069"/>
    <w:rsid w:val="003C5271"/>
    <w:rsid w:val="003C52A4"/>
    <w:rsid w:val="003C54EE"/>
    <w:rsid w:val="003C559E"/>
    <w:rsid w:val="003C56EB"/>
    <w:rsid w:val="003C59C7"/>
    <w:rsid w:val="003C59D7"/>
    <w:rsid w:val="003C59E6"/>
    <w:rsid w:val="003C5E0B"/>
    <w:rsid w:val="003C5E0F"/>
    <w:rsid w:val="003C60C6"/>
    <w:rsid w:val="003C62FA"/>
    <w:rsid w:val="003C6531"/>
    <w:rsid w:val="003C6817"/>
    <w:rsid w:val="003C6AD9"/>
    <w:rsid w:val="003C6B29"/>
    <w:rsid w:val="003C6F17"/>
    <w:rsid w:val="003C71F5"/>
    <w:rsid w:val="003D0055"/>
    <w:rsid w:val="003D00A1"/>
    <w:rsid w:val="003D00D3"/>
    <w:rsid w:val="003D05A0"/>
    <w:rsid w:val="003D0624"/>
    <w:rsid w:val="003D062D"/>
    <w:rsid w:val="003D1814"/>
    <w:rsid w:val="003D199F"/>
    <w:rsid w:val="003D1BEB"/>
    <w:rsid w:val="003D1E96"/>
    <w:rsid w:val="003D201E"/>
    <w:rsid w:val="003D22A0"/>
    <w:rsid w:val="003D26D0"/>
    <w:rsid w:val="003D2A5F"/>
    <w:rsid w:val="003D2D4C"/>
    <w:rsid w:val="003D2E4D"/>
    <w:rsid w:val="003D2FB8"/>
    <w:rsid w:val="003D3606"/>
    <w:rsid w:val="003D3B02"/>
    <w:rsid w:val="003D3B57"/>
    <w:rsid w:val="003D3F6B"/>
    <w:rsid w:val="003D4090"/>
    <w:rsid w:val="003D4457"/>
    <w:rsid w:val="003D4784"/>
    <w:rsid w:val="003D4871"/>
    <w:rsid w:val="003D4B37"/>
    <w:rsid w:val="003D4CB2"/>
    <w:rsid w:val="003D53BB"/>
    <w:rsid w:val="003D53C0"/>
    <w:rsid w:val="003D556F"/>
    <w:rsid w:val="003D5606"/>
    <w:rsid w:val="003D56B0"/>
    <w:rsid w:val="003D5757"/>
    <w:rsid w:val="003D577C"/>
    <w:rsid w:val="003D57EA"/>
    <w:rsid w:val="003D5E8D"/>
    <w:rsid w:val="003D5FFA"/>
    <w:rsid w:val="003D60B1"/>
    <w:rsid w:val="003D617B"/>
    <w:rsid w:val="003D6819"/>
    <w:rsid w:val="003D6E49"/>
    <w:rsid w:val="003D7163"/>
    <w:rsid w:val="003D7450"/>
    <w:rsid w:val="003D7B32"/>
    <w:rsid w:val="003D7C74"/>
    <w:rsid w:val="003D7CDC"/>
    <w:rsid w:val="003E00EB"/>
    <w:rsid w:val="003E0233"/>
    <w:rsid w:val="003E02B5"/>
    <w:rsid w:val="003E0CAC"/>
    <w:rsid w:val="003E0CB0"/>
    <w:rsid w:val="003E0E5D"/>
    <w:rsid w:val="003E11C1"/>
    <w:rsid w:val="003E1378"/>
    <w:rsid w:val="003E152C"/>
    <w:rsid w:val="003E19E3"/>
    <w:rsid w:val="003E1F46"/>
    <w:rsid w:val="003E218D"/>
    <w:rsid w:val="003E21C9"/>
    <w:rsid w:val="003E266E"/>
    <w:rsid w:val="003E282E"/>
    <w:rsid w:val="003E289E"/>
    <w:rsid w:val="003E2A3E"/>
    <w:rsid w:val="003E2C4D"/>
    <w:rsid w:val="003E2C7B"/>
    <w:rsid w:val="003E2DCC"/>
    <w:rsid w:val="003E3196"/>
    <w:rsid w:val="003E326B"/>
    <w:rsid w:val="003E3741"/>
    <w:rsid w:val="003E3890"/>
    <w:rsid w:val="003E38CE"/>
    <w:rsid w:val="003E38F1"/>
    <w:rsid w:val="003E4E60"/>
    <w:rsid w:val="003E4F67"/>
    <w:rsid w:val="003E4F87"/>
    <w:rsid w:val="003E505B"/>
    <w:rsid w:val="003E5116"/>
    <w:rsid w:val="003E516A"/>
    <w:rsid w:val="003E54CD"/>
    <w:rsid w:val="003E5596"/>
    <w:rsid w:val="003E5959"/>
    <w:rsid w:val="003E5BFD"/>
    <w:rsid w:val="003E5E9C"/>
    <w:rsid w:val="003E5FF2"/>
    <w:rsid w:val="003E635D"/>
    <w:rsid w:val="003E695C"/>
    <w:rsid w:val="003E6B33"/>
    <w:rsid w:val="003E6B48"/>
    <w:rsid w:val="003E6D96"/>
    <w:rsid w:val="003E71A0"/>
    <w:rsid w:val="003E73D3"/>
    <w:rsid w:val="003E74CF"/>
    <w:rsid w:val="003E753C"/>
    <w:rsid w:val="003E76A2"/>
    <w:rsid w:val="003E7F3A"/>
    <w:rsid w:val="003F0196"/>
    <w:rsid w:val="003F0384"/>
    <w:rsid w:val="003F03F1"/>
    <w:rsid w:val="003F08E3"/>
    <w:rsid w:val="003F0A63"/>
    <w:rsid w:val="003F0BC3"/>
    <w:rsid w:val="003F0E65"/>
    <w:rsid w:val="003F12E3"/>
    <w:rsid w:val="003F1356"/>
    <w:rsid w:val="003F1408"/>
    <w:rsid w:val="003F14C0"/>
    <w:rsid w:val="003F1732"/>
    <w:rsid w:val="003F1A25"/>
    <w:rsid w:val="003F1B44"/>
    <w:rsid w:val="003F1C33"/>
    <w:rsid w:val="003F1EF2"/>
    <w:rsid w:val="003F2236"/>
    <w:rsid w:val="003F28DB"/>
    <w:rsid w:val="003F29C6"/>
    <w:rsid w:val="003F2B2A"/>
    <w:rsid w:val="003F2BBF"/>
    <w:rsid w:val="003F2D30"/>
    <w:rsid w:val="003F2DA1"/>
    <w:rsid w:val="003F2E8D"/>
    <w:rsid w:val="003F334D"/>
    <w:rsid w:val="003F3354"/>
    <w:rsid w:val="003F354A"/>
    <w:rsid w:val="003F364A"/>
    <w:rsid w:val="003F3771"/>
    <w:rsid w:val="003F38B9"/>
    <w:rsid w:val="003F38C0"/>
    <w:rsid w:val="003F3D8F"/>
    <w:rsid w:val="003F3E3E"/>
    <w:rsid w:val="003F433E"/>
    <w:rsid w:val="003F4490"/>
    <w:rsid w:val="003F44AD"/>
    <w:rsid w:val="003F4658"/>
    <w:rsid w:val="003F4B85"/>
    <w:rsid w:val="003F4FA4"/>
    <w:rsid w:val="003F5285"/>
    <w:rsid w:val="003F5552"/>
    <w:rsid w:val="003F5D45"/>
    <w:rsid w:val="003F5EE0"/>
    <w:rsid w:val="003F5F0C"/>
    <w:rsid w:val="003F60EE"/>
    <w:rsid w:val="003F6139"/>
    <w:rsid w:val="003F61E0"/>
    <w:rsid w:val="003F625C"/>
    <w:rsid w:val="003F64CB"/>
    <w:rsid w:val="003F651E"/>
    <w:rsid w:val="003F65A2"/>
    <w:rsid w:val="003F65AF"/>
    <w:rsid w:val="003F667C"/>
    <w:rsid w:val="003F68DC"/>
    <w:rsid w:val="003F6DA6"/>
    <w:rsid w:val="003F6E1F"/>
    <w:rsid w:val="003F7064"/>
    <w:rsid w:val="003F77B9"/>
    <w:rsid w:val="003F7CE7"/>
    <w:rsid w:val="0040024F"/>
    <w:rsid w:val="0040039E"/>
    <w:rsid w:val="004003F1"/>
    <w:rsid w:val="004004E4"/>
    <w:rsid w:val="004009DD"/>
    <w:rsid w:val="00400BBE"/>
    <w:rsid w:val="00401198"/>
    <w:rsid w:val="0040119D"/>
    <w:rsid w:val="00401476"/>
    <w:rsid w:val="0040168D"/>
    <w:rsid w:val="004016B0"/>
    <w:rsid w:val="004016FF"/>
    <w:rsid w:val="004019BA"/>
    <w:rsid w:val="00401B09"/>
    <w:rsid w:val="00401B67"/>
    <w:rsid w:val="00401DCD"/>
    <w:rsid w:val="00402159"/>
    <w:rsid w:val="004024D4"/>
    <w:rsid w:val="004026E4"/>
    <w:rsid w:val="0040271A"/>
    <w:rsid w:val="00402978"/>
    <w:rsid w:val="00402B9F"/>
    <w:rsid w:val="00402D10"/>
    <w:rsid w:val="00403010"/>
    <w:rsid w:val="0040328C"/>
    <w:rsid w:val="004033E5"/>
    <w:rsid w:val="004035E4"/>
    <w:rsid w:val="004038A6"/>
    <w:rsid w:val="00403D60"/>
    <w:rsid w:val="00403FB6"/>
    <w:rsid w:val="0040429C"/>
    <w:rsid w:val="004045DD"/>
    <w:rsid w:val="0040460A"/>
    <w:rsid w:val="0040482E"/>
    <w:rsid w:val="00404976"/>
    <w:rsid w:val="00404E87"/>
    <w:rsid w:val="00405189"/>
    <w:rsid w:val="004051D3"/>
    <w:rsid w:val="004051F7"/>
    <w:rsid w:val="00405416"/>
    <w:rsid w:val="0040549F"/>
    <w:rsid w:val="0040568F"/>
    <w:rsid w:val="00405867"/>
    <w:rsid w:val="00405894"/>
    <w:rsid w:val="00406033"/>
    <w:rsid w:val="00406273"/>
    <w:rsid w:val="004063D2"/>
    <w:rsid w:val="004068E2"/>
    <w:rsid w:val="004069A0"/>
    <w:rsid w:val="00406F8B"/>
    <w:rsid w:val="00407433"/>
    <w:rsid w:val="0040757F"/>
    <w:rsid w:val="00407730"/>
    <w:rsid w:val="00407A63"/>
    <w:rsid w:val="0041040A"/>
    <w:rsid w:val="00410482"/>
    <w:rsid w:val="004107B4"/>
    <w:rsid w:val="004107DE"/>
    <w:rsid w:val="0041084C"/>
    <w:rsid w:val="0041093A"/>
    <w:rsid w:val="00410B05"/>
    <w:rsid w:val="00410B3A"/>
    <w:rsid w:val="00411115"/>
    <w:rsid w:val="00411135"/>
    <w:rsid w:val="00411201"/>
    <w:rsid w:val="00411616"/>
    <w:rsid w:val="00411655"/>
    <w:rsid w:val="0041183A"/>
    <w:rsid w:val="00411A29"/>
    <w:rsid w:val="00411DA3"/>
    <w:rsid w:val="0041259D"/>
    <w:rsid w:val="00412647"/>
    <w:rsid w:val="00412657"/>
    <w:rsid w:val="0041267C"/>
    <w:rsid w:val="0041288F"/>
    <w:rsid w:val="004128CF"/>
    <w:rsid w:val="00412A4E"/>
    <w:rsid w:val="00412F6D"/>
    <w:rsid w:val="00413439"/>
    <w:rsid w:val="004138FB"/>
    <w:rsid w:val="00413ADA"/>
    <w:rsid w:val="00413DD2"/>
    <w:rsid w:val="00413DDE"/>
    <w:rsid w:val="00413DDF"/>
    <w:rsid w:val="004140D3"/>
    <w:rsid w:val="00414592"/>
    <w:rsid w:val="004146E2"/>
    <w:rsid w:val="004149C1"/>
    <w:rsid w:val="00414A37"/>
    <w:rsid w:val="00414C5A"/>
    <w:rsid w:val="00414D2F"/>
    <w:rsid w:val="00415291"/>
    <w:rsid w:val="004152AA"/>
    <w:rsid w:val="004152DF"/>
    <w:rsid w:val="004154D1"/>
    <w:rsid w:val="00415690"/>
    <w:rsid w:val="00415812"/>
    <w:rsid w:val="00415876"/>
    <w:rsid w:val="00415C14"/>
    <w:rsid w:val="00415CBB"/>
    <w:rsid w:val="00415E5E"/>
    <w:rsid w:val="00415FE7"/>
    <w:rsid w:val="0041649F"/>
    <w:rsid w:val="0041685B"/>
    <w:rsid w:val="004169F0"/>
    <w:rsid w:val="00416D1A"/>
    <w:rsid w:val="00416D89"/>
    <w:rsid w:val="00417162"/>
    <w:rsid w:val="00417474"/>
    <w:rsid w:val="004174C7"/>
    <w:rsid w:val="00417E11"/>
    <w:rsid w:val="00417E22"/>
    <w:rsid w:val="00417FDE"/>
    <w:rsid w:val="00420823"/>
    <w:rsid w:val="004208B8"/>
    <w:rsid w:val="00420938"/>
    <w:rsid w:val="00420C9F"/>
    <w:rsid w:val="00420E5D"/>
    <w:rsid w:val="00421246"/>
    <w:rsid w:val="00421A05"/>
    <w:rsid w:val="00421D8E"/>
    <w:rsid w:val="004223CD"/>
    <w:rsid w:val="00422481"/>
    <w:rsid w:val="00422789"/>
    <w:rsid w:val="00423134"/>
    <w:rsid w:val="0042321D"/>
    <w:rsid w:val="00423399"/>
    <w:rsid w:val="004234CF"/>
    <w:rsid w:val="00423AAD"/>
    <w:rsid w:val="00423B64"/>
    <w:rsid w:val="00423D73"/>
    <w:rsid w:val="0042404F"/>
    <w:rsid w:val="00424439"/>
    <w:rsid w:val="004245E4"/>
    <w:rsid w:val="004248B7"/>
    <w:rsid w:val="00424A1D"/>
    <w:rsid w:val="00424AA6"/>
    <w:rsid w:val="00424C56"/>
    <w:rsid w:val="004254EC"/>
    <w:rsid w:val="00425713"/>
    <w:rsid w:val="0042577B"/>
    <w:rsid w:val="0042583A"/>
    <w:rsid w:val="004258FD"/>
    <w:rsid w:val="004259C3"/>
    <w:rsid w:val="00425A7F"/>
    <w:rsid w:val="00425CF7"/>
    <w:rsid w:val="00425DCE"/>
    <w:rsid w:val="0042617F"/>
    <w:rsid w:val="00426DF4"/>
    <w:rsid w:val="00426FC4"/>
    <w:rsid w:val="00427318"/>
    <w:rsid w:val="004278B4"/>
    <w:rsid w:val="00427A8F"/>
    <w:rsid w:val="004303E6"/>
    <w:rsid w:val="004305DD"/>
    <w:rsid w:val="00430729"/>
    <w:rsid w:val="00430939"/>
    <w:rsid w:val="00430D0B"/>
    <w:rsid w:val="00430E6A"/>
    <w:rsid w:val="00431155"/>
    <w:rsid w:val="00431343"/>
    <w:rsid w:val="0043163E"/>
    <w:rsid w:val="00431754"/>
    <w:rsid w:val="004318DA"/>
    <w:rsid w:val="00431E47"/>
    <w:rsid w:val="0043206B"/>
    <w:rsid w:val="0043231B"/>
    <w:rsid w:val="004324AC"/>
    <w:rsid w:val="0043259F"/>
    <w:rsid w:val="0043281D"/>
    <w:rsid w:val="00432897"/>
    <w:rsid w:val="0043289C"/>
    <w:rsid w:val="00432AB0"/>
    <w:rsid w:val="00432E7A"/>
    <w:rsid w:val="004331ED"/>
    <w:rsid w:val="004335A2"/>
    <w:rsid w:val="004337EB"/>
    <w:rsid w:val="00433915"/>
    <w:rsid w:val="00433DBF"/>
    <w:rsid w:val="00434045"/>
    <w:rsid w:val="004347A9"/>
    <w:rsid w:val="00434851"/>
    <w:rsid w:val="004348FF"/>
    <w:rsid w:val="00434AC7"/>
    <w:rsid w:val="00434C0D"/>
    <w:rsid w:val="00434F6D"/>
    <w:rsid w:val="00434FA6"/>
    <w:rsid w:val="004355DE"/>
    <w:rsid w:val="004356EB"/>
    <w:rsid w:val="00435CB4"/>
    <w:rsid w:val="00435CDC"/>
    <w:rsid w:val="00435FE0"/>
    <w:rsid w:val="004363AF"/>
    <w:rsid w:val="0043658D"/>
    <w:rsid w:val="004367C8"/>
    <w:rsid w:val="004369C0"/>
    <w:rsid w:val="00436DC8"/>
    <w:rsid w:val="00436E21"/>
    <w:rsid w:val="004371AC"/>
    <w:rsid w:val="00437398"/>
    <w:rsid w:val="0043768E"/>
    <w:rsid w:val="00437B3F"/>
    <w:rsid w:val="00437E5F"/>
    <w:rsid w:val="00440098"/>
    <w:rsid w:val="004402EA"/>
    <w:rsid w:val="0044030D"/>
    <w:rsid w:val="004403C3"/>
    <w:rsid w:val="00440400"/>
    <w:rsid w:val="00440A33"/>
    <w:rsid w:val="00440E16"/>
    <w:rsid w:val="0044100A"/>
    <w:rsid w:val="00441333"/>
    <w:rsid w:val="004416FB"/>
    <w:rsid w:val="00441E09"/>
    <w:rsid w:val="00442211"/>
    <w:rsid w:val="004428D6"/>
    <w:rsid w:val="004432AE"/>
    <w:rsid w:val="004433D5"/>
    <w:rsid w:val="004435E8"/>
    <w:rsid w:val="00443821"/>
    <w:rsid w:val="004438E9"/>
    <w:rsid w:val="00443B29"/>
    <w:rsid w:val="00443C6C"/>
    <w:rsid w:val="0044412E"/>
    <w:rsid w:val="004444AA"/>
    <w:rsid w:val="004445BA"/>
    <w:rsid w:val="004447BB"/>
    <w:rsid w:val="004447E1"/>
    <w:rsid w:val="0044490F"/>
    <w:rsid w:val="0044493B"/>
    <w:rsid w:val="00444ECE"/>
    <w:rsid w:val="00445040"/>
    <w:rsid w:val="00445334"/>
    <w:rsid w:val="00445519"/>
    <w:rsid w:val="00445750"/>
    <w:rsid w:val="00445CED"/>
    <w:rsid w:val="00445E11"/>
    <w:rsid w:val="00445F16"/>
    <w:rsid w:val="004460E6"/>
    <w:rsid w:val="00446361"/>
    <w:rsid w:val="00446678"/>
    <w:rsid w:val="00446A09"/>
    <w:rsid w:val="00446FA7"/>
    <w:rsid w:val="004473DF"/>
    <w:rsid w:val="004479D1"/>
    <w:rsid w:val="00447BCF"/>
    <w:rsid w:val="00447F21"/>
    <w:rsid w:val="004505C6"/>
    <w:rsid w:val="00450B90"/>
    <w:rsid w:val="00450BC8"/>
    <w:rsid w:val="00450E3A"/>
    <w:rsid w:val="00450EAB"/>
    <w:rsid w:val="00450F84"/>
    <w:rsid w:val="004510C5"/>
    <w:rsid w:val="004511F1"/>
    <w:rsid w:val="00451231"/>
    <w:rsid w:val="00451646"/>
    <w:rsid w:val="00451C3A"/>
    <w:rsid w:val="00451CA2"/>
    <w:rsid w:val="004522B1"/>
    <w:rsid w:val="00452591"/>
    <w:rsid w:val="004527F1"/>
    <w:rsid w:val="00452915"/>
    <w:rsid w:val="00452989"/>
    <w:rsid w:val="00452B21"/>
    <w:rsid w:val="00452D13"/>
    <w:rsid w:val="00452D6E"/>
    <w:rsid w:val="00452E0C"/>
    <w:rsid w:val="00453034"/>
    <w:rsid w:val="00453778"/>
    <w:rsid w:val="004538E8"/>
    <w:rsid w:val="00453AE6"/>
    <w:rsid w:val="00453E62"/>
    <w:rsid w:val="00453F77"/>
    <w:rsid w:val="00454021"/>
    <w:rsid w:val="00454698"/>
    <w:rsid w:val="004548EF"/>
    <w:rsid w:val="004549AF"/>
    <w:rsid w:val="004549B4"/>
    <w:rsid w:val="00454C6B"/>
    <w:rsid w:val="00454DF4"/>
    <w:rsid w:val="00455097"/>
    <w:rsid w:val="00455213"/>
    <w:rsid w:val="0045560B"/>
    <w:rsid w:val="0045585B"/>
    <w:rsid w:val="0045588C"/>
    <w:rsid w:val="00455953"/>
    <w:rsid w:val="004559C3"/>
    <w:rsid w:val="00455A35"/>
    <w:rsid w:val="00455CB2"/>
    <w:rsid w:val="00455FD5"/>
    <w:rsid w:val="00456034"/>
    <w:rsid w:val="00456207"/>
    <w:rsid w:val="00456232"/>
    <w:rsid w:val="00456415"/>
    <w:rsid w:val="00456A6E"/>
    <w:rsid w:val="00456A7C"/>
    <w:rsid w:val="00456AE4"/>
    <w:rsid w:val="00456FC8"/>
    <w:rsid w:val="00457111"/>
    <w:rsid w:val="00457148"/>
    <w:rsid w:val="004571B2"/>
    <w:rsid w:val="004571B7"/>
    <w:rsid w:val="004571F8"/>
    <w:rsid w:val="00457389"/>
    <w:rsid w:val="004574C8"/>
    <w:rsid w:val="00457875"/>
    <w:rsid w:val="004578BB"/>
    <w:rsid w:val="00457903"/>
    <w:rsid w:val="00457A09"/>
    <w:rsid w:val="00457A87"/>
    <w:rsid w:val="00457F84"/>
    <w:rsid w:val="00460CBE"/>
    <w:rsid w:val="00460FF7"/>
    <w:rsid w:val="004616C1"/>
    <w:rsid w:val="004618BC"/>
    <w:rsid w:val="00461CCB"/>
    <w:rsid w:val="00461D71"/>
    <w:rsid w:val="00461FD1"/>
    <w:rsid w:val="0046205E"/>
    <w:rsid w:val="00462343"/>
    <w:rsid w:val="00462448"/>
    <w:rsid w:val="004628E4"/>
    <w:rsid w:val="00462BBD"/>
    <w:rsid w:val="00462BF6"/>
    <w:rsid w:val="00462FAA"/>
    <w:rsid w:val="0046321A"/>
    <w:rsid w:val="004634FF"/>
    <w:rsid w:val="00463B19"/>
    <w:rsid w:val="00463B27"/>
    <w:rsid w:val="0046404F"/>
    <w:rsid w:val="00464240"/>
    <w:rsid w:val="00464258"/>
    <w:rsid w:val="00464287"/>
    <w:rsid w:val="00464D26"/>
    <w:rsid w:val="004650EA"/>
    <w:rsid w:val="004651B7"/>
    <w:rsid w:val="0046586B"/>
    <w:rsid w:val="00465919"/>
    <w:rsid w:val="00465AD2"/>
    <w:rsid w:val="00465C76"/>
    <w:rsid w:val="00465E82"/>
    <w:rsid w:val="00465EB1"/>
    <w:rsid w:val="00466330"/>
    <w:rsid w:val="0046666D"/>
    <w:rsid w:val="00466A2E"/>
    <w:rsid w:val="00466D0B"/>
    <w:rsid w:val="00466F81"/>
    <w:rsid w:val="004674FD"/>
    <w:rsid w:val="004677FD"/>
    <w:rsid w:val="00467934"/>
    <w:rsid w:val="00467D36"/>
    <w:rsid w:val="0047061B"/>
    <w:rsid w:val="00470712"/>
    <w:rsid w:val="004708AE"/>
    <w:rsid w:val="004709CB"/>
    <w:rsid w:val="004713A3"/>
    <w:rsid w:val="004713BE"/>
    <w:rsid w:val="00471416"/>
    <w:rsid w:val="00471654"/>
    <w:rsid w:val="00471989"/>
    <w:rsid w:val="004719E9"/>
    <w:rsid w:val="00471F7D"/>
    <w:rsid w:val="004726EF"/>
    <w:rsid w:val="004728DF"/>
    <w:rsid w:val="00472AC1"/>
    <w:rsid w:val="00472AD8"/>
    <w:rsid w:val="00472E39"/>
    <w:rsid w:val="00472EEC"/>
    <w:rsid w:val="0047300E"/>
    <w:rsid w:val="004731A6"/>
    <w:rsid w:val="004738DC"/>
    <w:rsid w:val="00473F4F"/>
    <w:rsid w:val="00474A14"/>
    <w:rsid w:val="00474B09"/>
    <w:rsid w:val="00474DBD"/>
    <w:rsid w:val="00474FBE"/>
    <w:rsid w:val="00475209"/>
    <w:rsid w:val="0047556E"/>
    <w:rsid w:val="0047563C"/>
    <w:rsid w:val="004757AF"/>
    <w:rsid w:val="00475848"/>
    <w:rsid w:val="00475BD0"/>
    <w:rsid w:val="0047627D"/>
    <w:rsid w:val="00476456"/>
    <w:rsid w:val="0047673A"/>
    <w:rsid w:val="00476765"/>
    <w:rsid w:val="00476EF7"/>
    <w:rsid w:val="00477386"/>
    <w:rsid w:val="0047769A"/>
    <w:rsid w:val="00477865"/>
    <w:rsid w:val="00477B97"/>
    <w:rsid w:val="00477F57"/>
    <w:rsid w:val="00480532"/>
    <w:rsid w:val="0048060E"/>
    <w:rsid w:val="004807F9"/>
    <w:rsid w:val="00480FA3"/>
    <w:rsid w:val="00481135"/>
    <w:rsid w:val="004814A0"/>
    <w:rsid w:val="004817B8"/>
    <w:rsid w:val="00481968"/>
    <w:rsid w:val="00481E41"/>
    <w:rsid w:val="00481FD4"/>
    <w:rsid w:val="004823C5"/>
    <w:rsid w:val="00482BB5"/>
    <w:rsid w:val="00482E6B"/>
    <w:rsid w:val="00483227"/>
    <w:rsid w:val="0048328C"/>
    <w:rsid w:val="00483299"/>
    <w:rsid w:val="0048354C"/>
    <w:rsid w:val="00483A38"/>
    <w:rsid w:val="00483D81"/>
    <w:rsid w:val="004846A6"/>
    <w:rsid w:val="00484C7F"/>
    <w:rsid w:val="00485073"/>
    <w:rsid w:val="004852FB"/>
    <w:rsid w:val="00485370"/>
    <w:rsid w:val="00485745"/>
    <w:rsid w:val="00485BFF"/>
    <w:rsid w:val="004862E4"/>
    <w:rsid w:val="00486381"/>
    <w:rsid w:val="00486727"/>
    <w:rsid w:val="00486759"/>
    <w:rsid w:val="00486B86"/>
    <w:rsid w:val="00486BCF"/>
    <w:rsid w:val="00486DF1"/>
    <w:rsid w:val="00486EA8"/>
    <w:rsid w:val="00487007"/>
    <w:rsid w:val="004873AA"/>
    <w:rsid w:val="004876E7"/>
    <w:rsid w:val="00487826"/>
    <w:rsid w:val="004878A8"/>
    <w:rsid w:val="00487AAA"/>
    <w:rsid w:val="00487C4C"/>
    <w:rsid w:val="00487D64"/>
    <w:rsid w:val="00490033"/>
    <w:rsid w:val="00490108"/>
    <w:rsid w:val="00490174"/>
    <w:rsid w:val="00490711"/>
    <w:rsid w:val="00490B06"/>
    <w:rsid w:val="00490CA8"/>
    <w:rsid w:val="00490CE8"/>
    <w:rsid w:val="00490F75"/>
    <w:rsid w:val="0049109A"/>
    <w:rsid w:val="004913DD"/>
    <w:rsid w:val="0049150C"/>
    <w:rsid w:val="00491638"/>
    <w:rsid w:val="004916A4"/>
    <w:rsid w:val="00491BB3"/>
    <w:rsid w:val="00491CC1"/>
    <w:rsid w:val="00491D67"/>
    <w:rsid w:val="00492110"/>
    <w:rsid w:val="00492123"/>
    <w:rsid w:val="00492199"/>
    <w:rsid w:val="0049271D"/>
    <w:rsid w:val="00492DB6"/>
    <w:rsid w:val="00492E91"/>
    <w:rsid w:val="00492FB1"/>
    <w:rsid w:val="00493E01"/>
    <w:rsid w:val="00493F6E"/>
    <w:rsid w:val="00493F70"/>
    <w:rsid w:val="00494445"/>
    <w:rsid w:val="004947C0"/>
    <w:rsid w:val="004948F8"/>
    <w:rsid w:val="004949B3"/>
    <w:rsid w:val="00494ADE"/>
    <w:rsid w:val="00494AEC"/>
    <w:rsid w:val="00494D18"/>
    <w:rsid w:val="00494D54"/>
    <w:rsid w:val="00494D8A"/>
    <w:rsid w:val="00494F68"/>
    <w:rsid w:val="004954A0"/>
    <w:rsid w:val="004956ED"/>
    <w:rsid w:val="0049572C"/>
    <w:rsid w:val="00495B1D"/>
    <w:rsid w:val="00495B28"/>
    <w:rsid w:val="004961BE"/>
    <w:rsid w:val="004961E5"/>
    <w:rsid w:val="00496222"/>
    <w:rsid w:val="00496ADA"/>
    <w:rsid w:val="00496E87"/>
    <w:rsid w:val="004971D8"/>
    <w:rsid w:val="004972CC"/>
    <w:rsid w:val="0049758E"/>
    <w:rsid w:val="0049759D"/>
    <w:rsid w:val="004979DF"/>
    <w:rsid w:val="00497C38"/>
    <w:rsid w:val="00497D27"/>
    <w:rsid w:val="004A01C7"/>
    <w:rsid w:val="004A0412"/>
    <w:rsid w:val="004A0BFA"/>
    <w:rsid w:val="004A0E35"/>
    <w:rsid w:val="004A1305"/>
    <w:rsid w:val="004A130B"/>
    <w:rsid w:val="004A140F"/>
    <w:rsid w:val="004A1522"/>
    <w:rsid w:val="004A15ED"/>
    <w:rsid w:val="004A160F"/>
    <w:rsid w:val="004A173E"/>
    <w:rsid w:val="004A178F"/>
    <w:rsid w:val="004A1811"/>
    <w:rsid w:val="004A19AE"/>
    <w:rsid w:val="004A1B32"/>
    <w:rsid w:val="004A1E3D"/>
    <w:rsid w:val="004A1E82"/>
    <w:rsid w:val="004A1FBF"/>
    <w:rsid w:val="004A2687"/>
    <w:rsid w:val="004A2B98"/>
    <w:rsid w:val="004A2C76"/>
    <w:rsid w:val="004A2D1A"/>
    <w:rsid w:val="004A2D64"/>
    <w:rsid w:val="004A2E72"/>
    <w:rsid w:val="004A31C0"/>
    <w:rsid w:val="004A3456"/>
    <w:rsid w:val="004A394F"/>
    <w:rsid w:val="004A39B9"/>
    <w:rsid w:val="004A3CA3"/>
    <w:rsid w:val="004A3F0A"/>
    <w:rsid w:val="004A40A3"/>
    <w:rsid w:val="004A412B"/>
    <w:rsid w:val="004A4204"/>
    <w:rsid w:val="004A42DB"/>
    <w:rsid w:val="004A47C7"/>
    <w:rsid w:val="004A48D4"/>
    <w:rsid w:val="004A4977"/>
    <w:rsid w:val="004A49BC"/>
    <w:rsid w:val="004A4B5A"/>
    <w:rsid w:val="004A4FC1"/>
    <w:rsid w:val="004A50E2"/>
    <w:rsid w:val="004A55F9"/>
    <w:rsid w:val="004A5890"/>
    <w:rsid w:val="004A615B"/>
    <w:rsid w:val="004A6198"/>
    <w:rsid w:val="004A61B5"/>
    <w:rsid w:val="004A63D5"/>
    <w:rsid w:val="004A649E"/>
    <w:rsid w:val="004A6619"/>
    <w:rsid w:val="004A678F"/>
    <w:rsid w:val="004A695C"/>
    <w:rsid w:val="004A699C"/>
    <w:rsid w:val="004A69EC"/>
    <w:rsid w:val="004A6AC5"/>
    <w:rsid w:val="004A6D71"/>
    <w:rsid w:val="004A6E03"/>
    <w:rsid w:val="004A7292"/>
    <w:rsid w:val="004A7A3E"/>
    <w:rsid w:val="004A7D65"/>
    <w:rsid w:val="004B00F8"/>
    <w:rsid w:val="004B01E0"/>
    <w:rsid w:val="004B0C47"/>
    <w:rsid w:val="004B10C7"/>
    <w:rsid w:val="004B115F"/>
    <w:rsid w:val="004B1166"/>
    <w:rsid w:val="004B1382"/>
    <w:rsid w:val="004B13E2"/>
    <w:rsid w:val="004B1552"/>
    <w:rsid w:val="004B167A"/>
    <w:rsid w:val="004B1906"/>
    <w:rsid w:val="004B25F9"/>
    <w:rsid w:val="004B26CE"/>
    <w:rsid w:val="004B29C2"/>
    <w:rsid w:val="004B2E4A"/>
    <w:rsid w:val="004B410E"/>
    <w:rsid w:val="004B41F4"/>
    <w:rsid w:val="004B4243"/>
    <w:rsid w:val="004B4328"/>
    <w:rsid w:val="004B4445"/>
    <w:rsid w:val="004B45AA"/>
    <w:rsid w:val="004B47E0"/>
    <w:rsid w:val="004B4ACD"/>
    <w:rsid w:val="004B4DB8"/>
    <w:rsid w:val="004B4F18"/>
    <w:rsid w:val="004B52ED"/>
    <w:rsid w:val="004B53AF"/>
    <w:rsid w:val="004B5432"/>
    <w:rsid w:val="004B569F"/>
    <w:rsid w:val="004B56A6"/>
    <w:rsid w:val="004B5BE9"/>
    <w:rsid w:val="004B5DD8"/>
    <w:rsid w:val="004B5DDF"/>
    <w:rsid w:val="004B6047"/>
    <w:rsid w:val="004B606D"/>
    <w:rsid w:val="004B6070"/>
    <w:rsid w:val="004B62A1"/>
    <w:rsid w:val="004B62A4"/>
    <w:rsid w:val="004B64D7"/>
    <w:rsid w:val="004B6548"/>
    <w:rsid w:val="004B6E9C"/>
    <w:rsid w:val="004B6EE5"/>
    <w:rsid w:val="004B7367"/>
    <w:rsid w:val="004B7407"/>
    <w:rsid w:val="004B743C"/>
    <w:rsid w:val="004B75A6"/>
    <w:rsid w:val="004B7629"/>
    <w:rsid w:val="004B76F7"/>
    <w:rsid w:val="004B7D9E"/>
    <w:rsid w:val="004B7E1D"/>
    <w:rsid w:val="004B7FA6"/>
    <w:rsid w:val="004C031E"/>
    <w:rsid w:val="004C045D"/>
    <w:rsid w:val="004C0743"/>
    <w:rsid w:val="004C080D"/>
    <w:rsid w:val="004C0A91"/>
    <w:rsid w:val="004C0D26"/>
    <w:rsid w:val="004C0DD2"/>
    <w:rsid w:val="004C1048"/>
    <w:rsid w:val="004C17E8"/>
    <w:rsid w:val="004C190B"/>
    <w:rsid w:val="004C1949"/>
    <w:rsid w:val="004C1975"/>
    <w:rsid w:val="004C1BEC"/>
    <w:rsid w:val="004C1DE1"/>
    <w:rsid w:val="004C1EEB"/>
    <w:rsid w:val="004C1F9C"/>
    <w:rsid w:val="004C2497"/>
    <w:rsid w:val="004C2B52"/>
    <w:rsid w:val="004C39C9"/>
    <w:rsid w:val="004C43EA"/>
    <w:rsid w:val="004C4427"/>
    <w:rsid w:val="004C4814"/>
    <w:rsid w:val="004C4E9C"/>
    <w:rsid w:val="004C4F43"/>
    <w:rsid w:val="004C559D"/>
    <w:rsid w:val="004C55F9"/>
    <w:rsid w:val="004C5819"/>
    <w:rsid w:val="004C5965"/>
    <w:rsid w:val="004C6010"/>
    <w:rsid w:val="004C6042"/>
    <w:rsid w:val="004C608A"/>
    <w:rsid w:val="004C6440"/>
    <w:rsid w:val="004C64B8"/>
    <w:rsid w:val="004C6949"/>
    <w:rsid w:val="004C695B"/>
    <w:rsid w:val="004C7213"/>
    <w:rsid w:val="004C7418"/>
    <w:rsid w:val="004C7755"/>
    <w:rsid w:val="004C7971"/>
    <w:rsid w:val="004C7B65"/>
    <w:rsid w:val="004C7E27"/>
    <w:rsid w:val="004C7FFD"/>
    <w:rsid w:val="004D000D"/>
    <w:rsid w:val="004D0360"/>
    <w:rsid w:val="004D043D"/>
    <w:rsid w:val="004D0592"/>
    <w:rsid w:val="004D0734"/>
    <w:rsid w:val="004D0842"/>
    <w:rsid w:val="004D0922"/>
    <w:rsid w:val="004D09B9"/>
    <w:rsid w:val="004D0C49"/>
    <w:rsid w:val="004D0E41"/>
    <w:rsid w:val="004D1364"/>
    <w:rsid w:val="004D13FA"/>
    <w:rsid w:val="004D16FB"/>
    <w:rsid w:val="004D1B04"/>
    <w:rsid w:val="004D1BE7"/>
    <w:rsid w:val="004D1DAE"/>
    <w:rsid w:val="004D1E1D"/>
    <w:rsid w:val="004D25BE"/>
    <w:rsid w:val="004D2717"/>
    <w:rsid w:val="004D2961"/>
    <w:rsid w:val="004D2B1F"/>
    <w:rsid w:val="004D2F09"/>
    <w:rsid w:val="004D2F5C"/>
    <w:rsid w:val="004D2FCA"/>
    <w:rsid w:val="004D3291"/>
    <w:rsid w:val="004D334B"/>
    <w:rsid w:val="004D3C19"/>
    <w:rsid w:val="004D40A2"/>
    <w:rsid w:val="004D41B5"/>
    <w:rsid w:val="004D4200"/>
    <w:rsid w:val="004D4313"/>
    <w:rsid w:val="004D431C"/>
    <w:rsid w:val="004D489F"/>
    <w:rsid w:val="004D4FBC"/>
    <w:rsid w:val="004D548E"/>
    <w:rsid w:val="004D5490"/>
    <w:rsid w:val="004D55D3"/>
    <w:rsid w:val="004D5ACB"/>
    <w:rsid w:val="004D5E68"/>
    <w:rsid w:val="004D6253"/>
    <w:rsid w:val="004D6549"/>
    <w:rsid w:val="004D672D"/>
    <w:rsid w:val="004D678E"/>
    <w:rsid w:val="004D6794"/>
    <w:rsid w:val="004D6E42"/>
    <w:rsid w:val="004D6E47"/>
    <w:rsid w:val="004D7016"/>
    <w:rsid w:val="004D7034"/>
    <w:rsid w:val="004D7203"/>
    <w:rsid w:val="004D7440"/>
    <w:rsid w:val="004D74B8"/>
    <w:rsid w:val="004D7BD7"/>
    <w:rsid w:val="004D7CBE"/>
    <w:rsid w:val="004D7D69"/>
    <w:rsid w:val="004E0250"/>
    <w:rsid w:val="004E0254"/>
    <w:rsid w:val="004E0543"/>
    <w:rsid w:val="004E072E"/>
    <w:rsid w:val="004E08F7"/>
    <w:rsid w:val="004E09D4"/>
    <w:rsid w:val="004E1079"/>
    <w:rsid w:val="004E15DA"/>
    <w:rsid w:val="004E1668"/>
    <w:rsid w:val="004E16A1"/>
    <w:rsid w:val="004E16E3"/>
    <w:rsid w:val="004E1BF5"/>
    <w:rsid w:val="004E2140"/>
    <w:rsid w:val="004E224B"/>
    <w:rsid w:val="004E22AC"/>
    <w:rsid w:val="004E26BE"/>
    <w:rsid w:val="004E272C"/>
    <w:rsid w:val="004E2822"/>
    <w:rsid w:val="004E2932"/>
    <w:rsid w:val="004E29D9"/>
    <w:rsid w:val="004E2A55"/>
    <w:rsid w:val="004E2BBB"/>
    <w:rsid w:val="004E2C3C"/>
    <w:rsid w:val="004E2F36"/>
    <w:rsid w:val="004E2FCA"/>
    <w:rsid w:val="004E36E9"/>
    <w:rsid w:val="004E3C31"/>
    <w:rsid w:val="004E3E9F"/>
    <w:rsid w:val="004E410B"/>
    <w:rsid w:val="004E429A"/>
    <w:rsid w:val="004E443F"/>
    <w:rsid w:val="004E4465"/>
    <w:rsid w:val="004E44F1"/>
    <w:rsid w:val="004E46A5"/>
    <w:rsid w:val="004E47A4"/>
    <w:rsid w:val="004E513F"/>
    <w:rsid w:val="004E547C"/>
    <w:rsid w:val="004E6156"/>
    <w:rsid w:val="004E62A2"/>
    <w:rsid w:val="004E62A9"/>
    <w:rsid w:val="004E62C0"/>
    <w:rsid w:val="004E658C"/>
    <w:rsid w:val="004E6937"/>
    <w:rsid w:val="004E6B3D"/>
    <w:rsid w:val="004E6F48"/>
    <w:rsid w:val="004E7328"/>
    <w:rsid w:val="004E7501"/>
    <w:rsid w:val="004E759D"/>
    <w:rsid w:val="004E76F5"/>
    <w:rsid w:val="004E7DD7"/>
    <w:rsid w:val="004F00C5"/>
    <w:rsid w:val="004F0D61"/>
    <w:rsid w:val="004F0E00"/>
    <w:rsid w:val="004F0E5F"/>
    <w:rsid w:val="004F0F5E"/>
    <w:rsid w:val="004F0FCD"/>
    <w:rsid w:val="004F12F7"/>
    <w:rsid w:val="004F1643"/>
    <w:rsid w:val="004F1A07"/>
    <w:rsid w:val="004F20DC"/>
    <w:rsid w:val="004F217F"/>
    <w:rsid w:val="004F22AA"/>
    <w:rsid w:val="004F24F5"/>
    <w:rsid w:val="004F2A76"/>
    <w:rsid w:val="004F2E81"/>
    <w:rsid w:val="004F2FF6"/>
    <w:rsid w:val="004F2FF9"/>
    <w:rsid w:val="004F3372"/>
    <w:rsid w:val="004F3472"/>
    <w:rsid w:val="004F35EC"/>
    <w:rsid w:val="004F39E6"/>
    <w:rsid w:val="004F3D3D"/>
    <w:rsid w:val="004F3F85"/>
    <w:rsid w:val="004F4839"/>
    <w:rsid w:val="004F49A6"/>
    <w:rsid w:val="004F4AA7"/>
    <w:rsid w:val="004F4BBD"/>
    <w:rsid w:val="004F4C55"/>
    <w:rsid w:val="004F4C8E"/>
    <w:rsid w:val="004F4E3F"/>
    <w:rsid w:val="004F4E58"/>
    <w:rsid w:val="004F51DC"/>
    <w:rsid w:val="004F5339"/>
    <w:rsid w:val="004F536B"/>
    <w:rsid w:val="004F5464"/>
    <w:rsid w:val="004F5519"/>
    <w:rsid w:val="004F5674"/>
    <w:rsid w:val="004F5725"/>
    <w:rsid w:val="004F5AB6"/>
    <w:rsid w:val="004F5C38"/>
    <w:rsid w:val="004F5D99"/>
    <w:rsid w:val="004F5F45"/>
    <w:rsid w:val="004F6642"/>
    <w:rsid w:val="004F6708"/>
    <w:rsid w:val="004F6C68"/>
    <w:rsid w:val="004F6E9C"/>
    <w:rsid w:val="004F71D8"/>
    <w:rsid w:val="004F7961"/>
    <w:rsid w:val="004F7C82"/>
    <w:rsid w:val="004F7FDA"/>
    <w:rsid w:val="004F7FF5"/>
    <w:rsid w:val="00500115"/>
    <w:rsid w:val="005005CB"/>
    <w:rsid w:val="00500929"/>
    <w:rsid w:val="005009F9"/>
    <w:rsid w:val="00500BDD"/>
    <w:rsid w:val="00500F0E"/>
    <w:rsid w:val="00501062"/>
    <w:rsid w:val="00501080"/>
    <w:rsid w:val="00501267"/>
    <w:rsid w:val="0050138D"/>
    <w:rsid w:val="005015CF"/>
    <w:rsid w:val="005016FA"/>
    <w:rsid w:val="0050182F"/>
    <w:rsid w:val="00501BCB"/>
    <w:rsid w:val="00501DDD"/>
    <w:rsid w:val="005021C3"/>
    <w:rsid w:val="00502525"/>
    <w:rsid w:val="005026E1"/>
    <w:rsid w:val="00502763"/>
    <w:rsid w:val="00502F03"/>
    <w:rsid w:val="00503366"/>
    <w:rsid w:val="00503391"/>
    <w:rsid w:val="00503AF4"/>
    <w:rsid w:val="00503E9D"/>
    <w:rsid w:val="005040D3"/>
    <w:rsid w:val="005042AA"/>
    <w:rsid w:val="00504369"/>
    <w:rsid w:val="0050487F"/>
    <w:rsid w:val="005048D2"/>
    <w:rsid w:val="00504907"/>
    <w:rsid w:val="00504AED"/>
    <w:rsid w:val="00504B56"/>
    <w:rsid w:val="00504EF5"/>
    <w:rsid w:val="00504F3F"/>
    <w:rsid w:val="00504F66"/>
    <w:rsid w:val="0050529C"/>
    <w:rsid w:val="005056D6"/>
    <w:rsid w:val="005058B2"/>
    <w:rsid w:val="005058D9"/>
    <w:rsid w:val="005059CA"/>
    <w:rsid w:val="00505C65"/>
    <w:rsid w:val="00505CEA"/>
    <w:rsid w:val="00505FE3"/>
    <w:rsid w:val="00506023"/>
    <w:rsid w:val="00506225"/>
    <w:rsid w:val="0050658E"/>
    <w:rsid w:val="00506C21"/>
    <w:rsid w:val="00506E84"/>
    <w:rsid w:val="00506EE9"/>
    <w:rsid w:val="0050782B"/>
    <w:rsid w:val="00507991"/>
    <w:rsid w:val="00507A94"/>
    <w:rsid w:val="00507D50"/>
    <w:rsid w:val="00507DA2"/>
    <w:rsid w:val="00510063"/>
    <w:rsid w:val="0051022F"/>
    <w:rsid w:val="00510484"/>
    <w:rsid w:val="005105E5"/>
    <w:rsid w:val="005109BB"/>
    <w:rsid w:val="00510A7B"/>
    <w:rsid w:val="00510C56"/>
    <w:rsid w:val="00510D91"/>
    <w:rsid w:val="00511126"/>
    <w:rsid w:val="005111F7"/>
    <w:rsid w:val="00511221"/>
    <w:rsid w:val="005114A3"/>
    <w:rsid w:val="00511B72"/>
    <w:rsid w:val="00511BC7"/>
    <w:rsid w:val="00511BE6"/>
    <w:rsid w:val="00511C56"/>
    <w:rsid w:val="00511E3B"/>
    <w:rsid w:val="00511F9A"/>
    <w:rsid w:val="00512069"/>
    <w:rsid w:val="00512435"/>
    <w:rsid w:val="00512538"/>
    <w:rsid w:val="00512A62"/>
    <w:rsid w:val="00512B44"/>
    <w:rsid w:val="00512F85"/>
    <w:rsid w:val="00512FE7"/>
    <w:rsid w:val="0051307F"/>
    <w:rsid w:val="005132A9"/>
    <w:rsid w:val="00513691"/>
    <w:rsid w:val="005140B2"/>
    <w:rsid w:val="005141AE"/>
    <w:rsid w:val="005144DB"/>
    <w:rsid w:val="005144E6"/>
    <w:rsid w:val="0051495E"/>
    <w:rsid w:val="00514B80"/>
    <w:rsid w:val="00514BF0"/>
    <w:rsid w:val="00514C4B"/>
    <w:rsid w:val="0051518E"/>
    <w:rsid w:val="00515256"/>
    <w:rsid w:val="00515345"/>
    <w:rsid w:val="00515523"/>
    <w:rsid w:val="0051563C"/>
    <w:rsid w:val="00515679"/>
    <w:rsid w:val="00515724"/>
    <w:rsid w:val="005158DF"/>
    <w:rsid w:val="00515934"/>
    <w:rsid w:val="00515FFE"/>
    <w:rsid w:val="005164E4"/>
    <w:rsid w:val="005168DD"/>
    <w:rsid w:val="00516AD1"/>
    <w:rsid w:val="00516B51"/>
    <w:rsid w:val="00516E2F"/>
    <w:rsid w:val="00516F19"/>
    <w:rsid w:val="00517102"/>
    <w:rsid w:val="00517129"/>
    <w:rsid w:val="0051727B"/>
    <w:rsid w:val="005177AD"/>
    <w:rsid w:val="005178D6"/>
    <w:rsid w:val="00517994"/>
    <w:rsid w:val="00517B0E"/>
    <w:rsid w:val="00517B4F"/>
    <w:rsid w:val="00517EF8"/>
    <w:rsid w:val="00517F36"/>
    <w:rsid w:val="005202C5"/>
    <w:rsid w:val="00520366"/>
    <w:rsid w:val="005208AA"/>
    <w:rsid w:val="00520982"/>
    <w:rsid w:val="00520C0D"/>
    <w:rsid w:val="00520CE2"/>
    <w:rsid w:val="00520FA8"/>
    <w:rsid w:val="00521098"/>
    <w:rsid w:val="0052128C"/>
    <w:rsid w:val="005213AB"/>
    <w:rsid w:val="00521651"/>
    <w:rsid w:val="00521CAB"/>
    <w:rsid w:val="00521EE2"/>
    <w:rsid w:val="00521F7A"/>
    <w:rsid w:val="005221A8"/>
    <w:rsid w:val="0052262A"/>
    <w:rsid w:val="00522880"/>
    <w:rsid w:val="00522C68"/>
    <w:rsid w:val="00522D0D"/>
    <w:rsid w:val="00523113"/>
    <w:rsid w:val="00523199"/>
    <w:rsid w:val="0052357E"/>
    <w:rsid w:val="00523696"/>
    <w:rsid w:val="0052371E"/>
    <w:rsid w:val="005239D6"/>
    <w:rsid w:val="005239F7"/>
    <w:rsid w:val="00523E2F"/>
    <w:rsid w:val="00524490"/>
    <w:rsid w:val="0052487A"/>
    <w:rsid w:val="00524CCE"/>
    <w:rsid w:val="00524DD3"/>
    <w:rsid w:val="00524E04"/>
    <w:rsid w:val="00525212"/>
    <w:rsid w:val="005255CA"/>
    <w:rsid w:val="00525683"/>
    <w:rsid w:val="005256E4"/>
    <w:rsid w:val="00525ACE"/>
    <w:rsid w:val="00525BA2"/>
    <w:rsid w:val="00525D40"/>
    <w:rsid w:val="00525DC9"/>
    <w:rsid w:val="00525DDC"/>
    <w:rsid w:val="005261F2"/>
    <w:rsid w:val="0052633D"/>
    <w:rsid w:val="0052641A"/>
    <w:rsid w:val="0052667B"/>
    <w:rsid w:val="0052674C"/>
    <w:rsid w:val="00526D3C"/>
    <w:rsid w:val="00526E52"/>
    <w:rsid w:val="00526FF0"/>
    <w:rsid w:val="005279DE"/>
    <w:rsid w:val="00527C08"/>
    <w:rsid w:val="00527D88"/>
    <w:rsid w:val="00527DD6"/>
    <w:rsid w:val="00530079"/>
    <w:rsid w:val="00530158"/>
    <w:rsid w:val="0053038F"/>
    <w:rsid w:val="0053050C"/>
    <w:rsid w:val="00530625"/>
    <w:rsid w:val="0053068D"/>
    <w:rsid w:val="00530839"/>
    <w:rsid w:val="00530864"/>
    <w:rsid w:val="00530B9A"/>
    <w:rsid w:val="00530E37"/>
    <w:rsid w:val="00531642"/>
    <w:rsid w:val="00531786"/>
    <w:rsid w:val="00531B96"/>
    <w:rsid w:val="00531D66"/>
    <w:rsid w:val="00531D7D"/>
    <w:rsid w:val="005326A6"/>
    <w:rsid w:val="0053274B"/>
    <w:rsid w:val="0053300C"/>
    <w:rsid w:val="0053346F"/>
    <w:rsid w:val="00533490"/>
    <w:rsid w:val="00533527"/>
    <w:rsid w:val="00533572"/>
    <w:rsid w:val="00533681"/>
    <w:rsid w:val="005339E6"/>
    <w:rsid w:val="0053405B"/>
    <w:rsid w:val="0053409D"/>
    <w:rsid w:val="00534234"/>
    <w:rsid w:val="00534324"/>
    <w:rsid w:val="00534513"/>
    <w:rsid w:val="00534954"/>
    <w:rsid w:val="00534CA6"/>
    <w:rsid w:val="00534CE0"/>
    <w:rsid w:val="00534CE7"/>
    <w:rsid w:val="0053574F"/>
    <w:rsid w:val="00535793"/>
    <w:rsid w:val="00535968"/>
    <w:rsid w:val="0053596B"/>
    <w:rsid w:val="00535E4C"/>
    <w:rsid w:val="00535E4D"/>
    <w:rsid w:val="0053607F"/>
    <w:rsid w:val="0053679A"/>
    <w:rsid w:val="00536968"/>
    <w:rsid w:val="00536A63"/>
    <w:rsid w:val="00536C24"/>
    <w:rsid w:val="00537052"/>
    <w:rsid w:val="005372FE"/>
    <w:rsid w:val="00537407"/>
    <w:rsid w:val="00537443"/>
    <w:rsid w:val="00537BED"/>
    <w:rsid w:val="00537C9D"/>
    <w:rsid w:val="00537FCF"/>
    <w:rsid w:val="00540118"/>
    <w:rsid w:val="0054015C"/>
    <w:rsid w:val="005403F4"/>
    <w:rsid w:val="0054059C"/>
    <w:rsid w:val="00540773"/>
    <w:rsid w:val="00540878"/>
    <w:rsid w:val="00540B2F"/>
    <w:rsid w:val="00541237"/>
    <w:rsid w:val="005413DC"/>
    <w:rsid w:val="005418F6"/>
    <w:rsid w:val="00541A72"/>
    <w:rsid w:val="00541ADE"/>
    <w:rsid w:val="00541B68"/>
    <w:rsid w:val="00542B61"/>
    <w:rsid w:val="00542C33"/>
    <w:rsid w:val="00542D31"/>
    <w:rsid w:val="0054312B"/>
    <w:rsid w:val="00543572"/>
    <w:rsid w:val="00543675"/>
    <w:rsid w:val="00543680"/>
    <w:rsid w:val="005436B5"/>
    <w:rsid w:val="00543947"/>
    <w:rsid w:val="00543968"/>
    <w:rsid w:val="00543C21"/>
    <w:rsid w:val="00543EDB"/>
    <w:rsid w:val="00544027"/>
    <w:rsid w:val="005440C5"/>
    <w:rsid w:val="00544772"/>
    <w:rsid w:val="00544A9C"/>
    <w:rsid w:val="00544B2D"/>
    <w:rsid w:val="00544BE9"/>
    <w:rsid w:val="00544BFB"/>
    <w:rsid w:val="005450C9"/>
    <w:rsid w:val="00545135"/>
    <w:rsid w:val="005452F1"/>
    <w:rsid w:val="005454DC"/>
    <w:rsid w:val="005456AE"/>
    <w:rsid w:val="00545B21"/>
    <w:rsid w:val="00545D26"/>
    <w:rsid w:val="00545DA0"/>
    <w:rsid w:val="00545DCF"/>
    <w:rsid w:val="00546047"/>
    <w:rsid w:val="0054612A"/>
    <w:rsid w:val="005463C9"/>
    <w:rsid w:val="005464D0"/>
    <w:rsid w:val="00546686"/>
    <w:rsid w:val="005468C7"/>
    <w:rsid w:val="00546C74"/>
    <w:rsid w:val="00546CE6"/>
    <w:rsid w:val="00546E8B"/>
    <w:rsid w:val="0054700E"/>
    <w:rsid w:val="005471E1"/>
    <w:rsid w:val="005472DB"/>
    <w:rsid w:val="00547303"/>
    <w:rsid w:val="0054743F"/>
    <w:rsid w:val="005478BE"/>
    <w:rsid w:val="00547C95"/>
    <w:rsid w:val="0055039A"/>
    <w:rsid w:val="0055062B"/>
    <w:rsid w:val="00550CD8"/>
    <w:rsid w:val="005513A6"/>
    <w:rsid w:val="00551686"/>
    <w:rsid w:val="0055168B"/>
    <w:rsid w:val="00551A74"/>
    <w:rsid w:val="00551FAE"/>
    <w:rsid w:val="005523AA"/>
    <w:rsid w:val="005524B0"/>
    <w:rsid w:val="00552BCB"/>
    <w:rsid w:val="00552EF9"/>
    <w:rsid w:val="00553044"/>
    <w:rsid w:val="0055314A"/>
    <w:rsid w:val="0055368D"/>
    <w:rsid w:val="005536C7"/>
    <w:rsid w:val="00553B2C"/>
    <w:rsid w:val="00553B4F"/>
    <w:rsid w:val="00553D6C"/>
    <w:rsid w:val="0055433D"/>
    <w:rsid w:val="005544A9"/>
    <w:rsid w:val="0055477D"/>
    <w:rsid w:val="00554A73"/>
    <w:rsid w:val="00555269"/>
    <w:rsid w:val="005553B2"/>
    <w:rsid w:val="0055575E"/>
    <w:rsid w:val="00555A13"/>
    <w:rsid w:val="00555C05"/>
    <w:rsid w:val="00555D04"/>
    <w:rsid w:val="0055614E"/>
    <w:rsid w:val="005564C8"/>
    <w:rsid w:val="00556978"/>
    <w:rsid w:val="00556DC5"/>
    <w:rsid w:val="00556F68"/>
    <w:rsid w:val="00557081"/>
    <w:rsid w:val="005574E5"/>
    <w:rsid w:val="005574FB"/>
    <w:rsid w:val="00557976"/>
    <w:rsid w:val="00557B7F"/>
    <w:rsid w:val="00557C9F"/>
    <w:rsid w:val="00557D5E"/>
    <w:rsid w:val="00557D9C"/>
    <w:rsid w:val="00557DA5"/>
    <w:rsid w:val="005604C5"/>
    <w:rsid w:val="005604D0"/>
    <w:rsid w:val="0056089D"/>
    <w:rsid w:val="0056097B"/>
    <w:rsid w:val="00560B9B"/>
    <w:rsid w:val="00560C3F"/>
    <w:rsid w:val="00560D0D"/>
    <w:rsid w:val="0056151F"/>
    <w:rsid w:val="00561786"/>
    <w:rsid w:val="00561A72"/>
    <w:rsid w:val="00561C1F"/>
    <w:rsid w:val="00561F86"/>
    <w:rsid w:val="00561FCA"/>
    <w:rsid w:val="00562020"/>
    <w:rsid w:val="005621C2"/>
    <w:rsid w:val="005621C7"/>
    <w:rsid w:val="005621FE"/>
    <w:rsid w:val="005626E7"/>
    <w:rsid w:val="00562710"/>
    <w:rsid w:val="00562919"/>
    <w:rsid w:val="00562CD9"/>
    <w:rsid w:val="00562E2E"/>
    <w:rsid w:val="00562F6B"/>
    <w:rsid w:val="00563451"/>
    <w:rsid w:val="0056370A"/>
    <w:rsid w:val="005638F0"/>
    <w:rsid w:val="00563E8D"/>
    <w:rsid w:val="00563F34"/>
    <w:rsid w:val="00563F45"/>
    <w:rsid w:val="005643AE"/>
    <w:rsid w:val="005646FE"/>
    <w:rsid w:val="0056483E"/>
    <w:rsid w:val="00564B79"/>
    <w:rsid w:val="00564C7E"/>
    <w:rsid w:val="00564E79"/>
    <w:rsid w:val="00564FEC"/>
    <w:rsid w:val="005650E1"/>
    <w:rsid w:val="0056511A"/>
    <w:rsid w:val="00565629"/>
    <w:rsid w:val="00565740"/>
    <w:rsid w:val="00565A1C"/>
    <w:rsid w:val="00565B82"/>
    <w:rsid w:val="00565E1D"/>
    <w:rsid w:val="00565E4C"/>
    <w:rsid w:val="00565FAA"/>
    <w:rsid w:val="005663BF"/>
    <w:rsid w:val="0056646E"/>
    <w:rsid w:val="005666CD"/>
    <w:rsid w:val="00566772"/>
    <w:rsid w:val="005667EC"/>
    <w:rsid w:val="00566886"/>
    <w:rsid w:val="00566BD8"/>
    <w:rsid w:val="005671D7"/>
    <w:rsid w:val="00567446"/>
    <w:rsid w:val="005677BE"/>
    <w:rsid w:val="005678EF"/>
    <w:rsid w:val="00567D01"/>
    <w:rsid w:val="00567D12"/>
    <w:rsid w:val="00567E80"/>
    <w:rsid w:val="00567FEC"/>
    <w:rsid w:val="005705D7"/>
    <w:rsid w:val="0057065D"/>
    <w:rsid w:val="005707CE"/>
    <w:rsid w:val="00570B72"/>
    <w:rsid w:val="00570F4A"/>
    <w:rsid w:val="00570F59"/>
    <w:rsid w:val="005719A6"/>
    <w:rsid w:val="00571C2E"/>
    <w:rsid w:val="00571E1F"/>
    <w:rsid w:val="00571F5D"/>
    <w:rsid w:val="005725E6"/>
    <w:rsid w:val="005726BB"/>
    <w:rsid w:val="005727AC"/>
    <w:rsid w:val="005728B0"/>
    <w:rsid w:val="00572913"/>
    <w:rsid w:val="00572DB6"/>
    <w:rsid w:val="00572FEE"/>
    <w:rsid w:val="005734A6"/>
    <w:rsid w:val="0057365D"/>
    <w:rsid w:val="00573A07"/>
    <w:rsid w:val="00573BBC"/>
    <w:rsid w:val="00573E82"/>
    <w:rsid w:val="00574281"/>
    <w:rsid w:val="00574300"/>
    <w:rsid w:val="00574331"/>
    <w:rsid w:val="005748DD"/>
    <w:rsid w:val="00574D1F"/>
    <w:rsid w:val="00574E70"/>
    <w:rsid w:val="00574F43"/>
    <w:rsid w:val="005750E1"/>
    <w:rsid w:val="00575412"/>
    <w:rsid w:val="00575535"/>
    <w:rsid w:val="00575592"/>
    <w:rsid w:val="005757D4"/>
    <w:rsid w:val="005757F1"/>
    <w:rsid w:val="00575A0F"/>
    <w:rsid w:val="00575BD3"/>
    <w:rsid w:val="00575BEE"/>
    <w:rsid w:val="00575D25"/>
    <w:rsid w:val="00575D8D"/>
    <w:rsid w:val="005760D6"/>
    <w:rsid w:val="00576108"/>
    <w:rsid w:val="00576166"/>
    <w:rsid w:val="0057617A"/>
    <w:rsid w:val="00576455"/>
    <w:rsid w:val="00576498"/>
    <w:rsid w:val="005767CF"/>
    <w:rsid w:val="00576A96"/>
    <w:rsid w:val="00576B78"/>
    <w:rsid w:val="00576EC3"/>
    <w:rsid w:val="00577174"/>
    <w:rsid w:val="0057727D"/>
    <w:rsid w:val="00577709"/>
    <w:rsid w:val="00577CA0"/>
    <w:rsid w:val="00577E9F"/>
    <w:rsid w:val="00580041"/>
    <w:rsid w:val="00580069"/>
    <w:rsid w:val="005805D3"/>
    <w:rsid w:val="00580938"/>
    <w:rsid w:val="005809A8"/>
    <w:rsid w:val="00580A4C"/>
    <w:rsid w:val="00580C27"/>
    <w:rsid w:val="00580C64"/>
    <w:rsid w:val="00580FD0"/>
    <w:rsid w:val="00580FFC"/>
    <w:rsid w:val="005810E3"/>
    <w:rsid w:val="005813B9"/>
    <w:rsid w:val="00581943"/>
    <w:rsid w:val="00581C11"/>
    <w:rsid w:val="00581C62"/>
    <w:rsid w:val="00581CD4"/>
    <w:rsid w:val="00581DD9"/>
    <w:rsid w:val="00581F93"/>
    <w:rsid w:val="00582054"/>
    <w:rsid w:val="0058229E"/>
    <w:rsid w:val="00582499"/>
    <w:rsid w:val="0058268B"/>
    <w:rsid w:val="00582695"/>
    <w:rsid w:val="00582741"/>
    <w:rsid w:val="0058278C"/>
    <w:rsid w:val="00582890"/>
    <w:rsid w:val="00582E3D"/>
    <w:rsid w:val="00582F51"/>
    <w:rsid w:val="00582F93"/>
    <w:rsid w:val="00583385"/>
    <w:rsid w:val="005837AE"/>
    <w:rsid w:val="00583AA0"/>
    <w:rsid w:val="00583E8C"/>
    <w:rsid w:val="00583F18"/>
    <w:rsid w:val="00583FCE"/>
    <w:rsid w:val="00584210"/>
    <w:rsid w:val="00584328"/>
    <w:rsid w:val="0058448E"/>
    <w:rsid w:val="005844B5"/>
    <w:rsid w:val="0058479A"/>
    <w:rsid w:val="005847F2"/>
    <w:rsid w:val="00584932"/>
    <w:rsid w:val="00584A48"/>
    <w:rsid w:val="00584C42"/>
    <w:rsid w:val="00584E6E"/>
    <w:rsid w:val="00585120"/>
    <w:rsid w:val="00585523"/>
    <w:rsid w:val="00585859"/>
    <w:rsid w:val="005858E9"/>
    <w:rsid w:val="00585B4F"/>
    <w:rsid w:val="00585BEF"/>
    <w:rsid w:val="00585E95"/>
    <w:rsid w:val="00585FD6"/>
    <w:rsid w:val="00586514"/>
    <w:rsid w:val="00586614"/>
    <w:rsid w:val="00586C02"/>
    <w:rsid w:val="00586F89"/>
    <w:rsid w:val="00587179"/>
    <w:rsid w:val="0058774B"/>
    <w:rsid w:val="0058780B"/>
    <w:rsid w:val="005878CB"/>
    <w:rsid w:val="0058793F"/>
    <w:rsid w:val="00587F13"/>
    <w:rsid w:val="00590531"/>
    <w:rsid w:val="00590725"/>
    <w:rsid w:val="00590A34"/>
    <w:rsid w:val="00590A38"/>
    <w:rsid w:val="00590D40"/>
    <w:rsid w:val="00590F01"/>
    <w:rsid w:val="00591200"/>
    <w:rsid w:val="005917B8"/>
    <w:rsid w:val="00591957"/>
    <w:rsid w:val="00592239"/>
    <w:rsid w:val="005922F1"/>
    <w:rsid w:val="0059233B"/>
    <w:rsid w:val="0059240F"/>
    <w:rsid w:val="0059246E"/>
    <w:rsid w:val="0059261B"/>
    <w:rsid w:val="00592679"/>
    <w:rsid w:val="00592C05"/>
    <w:rsid w:val="00592F0A"/>
    <w:rsid w:val="005934F2"/>
    <w:rsid w:val="005936F9"/>
    <w:rsid w:val="005944C6"/>
    <w:rsid w:val="00594643"/>
    <w:rsid w:val="00594729"/>
    <w:rsid w:val="00594975"/>
    <w:rsid w:val="00594A53"/>
    <w:rsid w:val="00594ABB"/>
    <w:rsid w:val="00594D51"/>
    <w:rsid w:val="005953DB"/>
    <w:rsid w:val="00595512"/>
    <w:rsid w:val="00595C06"/>
    <w:rsid w:val="005964C9"/>
    <w:rsid w:val="005968B7"/>
    <w:rsid w:val="00596F25"/>
    <w:rsid w:val="00597099"/>
    <w:rsid w:val="005974C0"/>
    <w:rsid w:val="0059750E"/>
    <w:rsid w:val="005975DE"/>
    <w:rsid w:val="0059769E"/>
    <w:rsid w:val="005976C0"/>
    <w:rsid w:val="005976CE"/>
    <w:rsid w:val="00597883"/>
    <w:rsid w:val="00597F1A"/>
    <w:rsid w:val="005A07B0"/>
    <w:rsid w:val="005A07D0"/>
    <w:rsid w:val="005A09F7"/>
    <w:rsid w:val="005A0CB5"/>
    <w:rsid w:val="005A0D0B"/>
    <w:rsid w:val="005A12E0"/>
    <w:rsid w:val="005A1D86"/>
    <w:rsid w:val="005A2676"/>
    <w:rsid w:val="005A2FFB"/>
    <w:rsid w:val="005A302B"/>
    <w:rsid w:val="005A3055"/>
    <w:rsid w:val="005A3358"/>
    <w:rsid w:val="005A339D"/>
    <w:rsid w:val="005A388F"/>
    <w:rsid w:val="005A396F"/>
    <w:rsid w:val="005A3F2B"/>
    <w:rsid w:val="005A42A0"/>
    <w:rsid w:val="005A42EA"/>
    <w:rsid w:val="005A4357"/>
    <w:rsid w:val="005A43AD"/>
    <w:rsid w:val="005A459B"/>
    <w:rsid w:val="005A484E"/>
    <w:rsid w:val="005A4EB7"/>
    <w:rsid w:val="005A5213"/>
    <w:rsid w:val="005A546D"/>
    <w:rsid w:val="005A54E9"/>
    <w:rsid w:val="005A58CF"/>
    <w:rsid w:val="005A5A28"/>
    <w:rsid w:val="005A5AC5"/>
    <w:rsid w:val="005A5DC7"/>
    <w:rsid w:val="005A5E69"/>
    <w:rsid w:val="005A5F87"/>
    <w:rsid w:val="005A606A"/>
    <w:rsid w:val="005A66B5"/>
    <w:rsid w:val="005A6901"/>
    <w:rsid w:val="005A6E4A"/>
    <w:rsid w:val="005A7B4C"/>
    <w:rsid w:val="005A7C04"/>
    <w:rsid w:val="005B01B7"/>
    <w:rsid w:val="005B04B7"/>
    <w:rsid w:val="005B1060"/>
    <w:rsid w:val="005B11C4"/>
    <w:rsid w:val="005B1673"/>
    <w:rsid w:val="005B1DF4"/>
    <w:rsid w:val="005B2054"/>
    <w:rsid w:val="005B2B8B"/>
    <w:rsid w:val="005B2C5A"/>
    <w:rsid w:val="005B2C7B"/>
    <w:rsid w:val="005B2DB1"/>
    <w:rsid w:val="005B30EF"/>
    <w:rsid w:val="005B3786"/>
    <w:rsid w:val="005B3D29"/>
    <w:rsid w:val="005B47C9"/>
    <w:rsid w:val="005B4D60"/>
    <w:rsid w:val="005B516A"/>
    <w:rsid w:val="005B53AD"/>
    <w:rsid w:val="005B56D8"/>
    <w:rsid w:val="005B585C"/>
    <w:rsid w:val="005B5C48"/>
    <w:rsid w:val="005B649F"/>
    <w:rsid w:val="005B64B9"/>
    <w:rsid w:val="005B64C7"/>
    <w:rsid w:val="005B6B29"/>
    <w:rsid w:val="005B6CAB"/>
    <w:rsid w:val="005B6EF7"/>
    <w:rsid w:val="005B703D"/>
    <w:rsid w:val="005B707E"/>
    <w:rsid w:val="005B7410"/>
    <w:rsid w:val="005B7785"/>
    <w:rsid w:val="005C0407"/>
    <w:rsid w:val="005C04E2"/>
    <w:rsid w:val="005C071F"/>
    <w:rsid w:val="005C085A"/>
    <w:rsid w:val="005C0894"/>
    <w:rsid w:val="005C1084"/>
    <w:rsid w:val="005C114C"/>
    <w:rsid w:val="005C1167"/>
    <w:rsid w:val="005C1382"/>
    <w:rsid w:val="005C1396"/>
    <w:rsid w:val="005C13D3"/>
    <w:rsid w:val="005C1626"/>
    <w:rsid w:val="005C1795"/>
    <w:rsid w:val="005C1973"/>
    <w:rsid w:val="005C19B0"/>
    <w:rsid w:val="005C1F0E"/>
    <w:rsid w:val="005C20AC"/>
    <w:rsid w:val="005C23FE"/>
    <w:rsid w:val="005C24D6"/>
    <w:rsid w:val="005C28C0"/>
    <w:rsid w:val="005C2C3B"/>
    <w:rsid w:val="005C31A0"/>
    <w:rsid w:val="005C32AD"/>
    <w:rsid w:val="005C3600"/>
    <w:rsid w:val="005C366A"/>
    <w:rsid w:val="005C3FD6"/>
    <w:rsid w:val="005C4BBA"/>
    <w:rsid w:val="005C4C30"/>
    <w:rsid w:val="005C4C61"/>
    <w:rsid w:val="005C4C78"/>
    <w:rsid w:val="005C4E26"/>
    <w:rsid w:val="005C4E3A"/>
    <w:rsid w:val="005C4ED6"/>
    <w:rsid w:val="005C55EF"/>
    <w:rsid w:val="005C562E"/>
    <w:rsid w:val="005C5850"/>
    <w:rsid w:val="005C58B1"/>
    <w:rsid w:val="005C6047"/>
    <w:rsid w:val="005C656E"/>
    <w:rsid w:val="005C65A7"/>
    <w:rsid w:val="005C67BE"/>
    <w:rsid w:val="005C6F94"/>
    <w:rsid w:val="005C706B"/>
    <w:rsid w:val="005C7347"/>
    <w:rsid w:val="005C741F"/>
    <w:rsid w:val="005C756A"/>
    <w:rsid w:val="005C776A"/>
    <w:rsid w:val="005C77CC"/>
    <w:rsid w:val="005C79F4"/>
    <w:rsid w:val="005C7C8A"/>
    <w:rsid w:val="005C7DFB"/>
    <w:rsid w:val="005D016F"/>
    <w:rsid w:val="005D023D"/>
    <w:rsid w:val="005D0297"/>
    <w:rsid w:val="005D06B2"/>
    <w:rsid w:val="005D078E"/>
    <w:rsid w:val="005D0A81"/>
    <w:rsid w:val="005D0AB6"/>
    <w:rsid w:val="005D18E7"/>
    <w:rsid w:val="005D2016"/>
    <w:rsid w:val="005D2105"/>
    <w:rsid w:val="005D2258"/>
    <w:rsid w:val="005D2574"/>
    <w:rsid w:val="005D25F3"/>
    <w:rsid w:val="005D2A8D"/>
    <w:rsid w:val="005D2E1A"/>
    <w:rsid w:val="005D2FCF"/>
    <w:rsid w:val="005D303E"/>
    <w:rsid w:val="005D3665"/>
    <w:rsid w:val="005D387B"/>
    <w:rsid w:val="005D3B16"/>
    <w:rsid w:val="005D3CF8"/>
    <w:rsid w:val="005D40D9"/>
    <w:rsid w:val="005D4262"/>
    <w:rsid w:val="005D426A"/>
    <w:rsid w:val="005D4530"/>
    <w:rsid w:val="005D46AA"/>
    <w:rsid w:val="005D4C13"/>
    <w:rsid w:val="005D4CF4"/>
    <w:rsid w:val="005D511B"/>
    <w:rsid w:val="005D5656"/>
    <w:rsid w:val="005D5831"/>
    <w:rsid w:val="005D58A0"/>
    <w:rsid w:val="005D5E58"/>
    <w:rsid w:val="005D6102"/>
    <w:rsid w:val="005D6485"/>
    <w:rsid w:val="005D6BE2"/>
    <w:rsid w:val="005D6D1D"/>
    <w:rsid w:val="005D6EBF"/>
    <w:rsid w:val="005D7134"/>
    <w:rsid w:val="005D7156"/>
    <w:rsid w:val="005D739D"/>
    <w:rsid w:val="005D79FB"/>
    <w:rsid w:val="005D7A42"/>
    <w:rsid w:val="005E0045"/>
    <w:rsid w:val="005E00B4"/>
    <w:rsid w:val="005E012A"/>
    <w:rsid w:val="005E01AA"/>
    <w:rsid w:val="005E078E"/>
    <w:rsid w:val="005E09A5"/>
    <w:rsid w:val="005E0B38"/>
    <w:rsid w:val="005E1B04"/>
    <w:rsid w:val="005E1B3A"/>
    <w:rsid w:val="005E1E13"/>
    <w:rsid w:val="005E2029"/>
    <w:rsid w:val="005E240C"/>
    <w:rsid w:val="005E2412"/>
    <w:rsid w:val="005E256E"/>
    <w:rsid w:val="005E27B3"/>
    <w:rsid w:val="005E280C"/>
    <w:rsid w:val="005E2D97"/>
    <w:rsid w:val="005E3019"/>
    <w:rsid w:val="005E309E"/>
    <w:rsid w:val="005E31C2"/>
    <w:rsid w:val="005E34F4"/>
    <w:rsid w:val="005E3632"/>
    <w:rsid w:val="005E38AB"/>
    <w:rsid w:val="005E3AC6"/>
    <w:rsid w:val="005E4106"/>
    <w:rsid w:val="005E4261"/>
    <w:rsid w:val="005E4523"/>
    <w:rsid w:val="005E4682"/>
    <w:rsid w:val="005E4B0F"/>
    <w:rsid w:val="005E4DDB"/>
    <w:rsid w:val="005E4E42"/>
    <w:rsid w:val="005E4F18"/>
    <w:rsid w:val="005E4FB9"/>
    <w:rsid w:val="005E5359"/>
    <w:rsid w:val="005E5366"/>
    <w:rsid w:val="005E5424"/>
    <w:rsid w:val="005E5AE2"/>
    <w:rsid w:val="005E5DB7"/>
    <w:rsid w:val="005E60C7"/>
    <w:rsid w:val="005E61B2"/>
    <w:rsid w:val="005E6342"/>
    <w:rsid w:val="005E6422"/>
    <w:rsid w:val="005E6A33"/>
    <w:rsid w:val="005E6AFC"/>
    <w:rsid w:val="005E7584"/>
    <w:rsid w:val="005E7595"/>
    <w:rsid w:val="005E7651"/>
    <w:rsid w:val="005E7786"/>
    <w:rsid w:val="005E7A90"/>
    <w:rsid w:val="005E7E58"/>
    <w:rsid w:val="005E7F78"/>
    <w:rsid w:val="005F0362"/>
    <w:rsid w:val="005F0501"/>
    <w:rsid w:val="005F06AC"/>
    <w:rsid w:val="005F096F"/>
    <w:rsid w:val="005F09E6"/>
    <w:rsid w:val="005F1064"/>
    <w:rsid w:val="005F10F1"/>
    <w:rsid w:val="005F1A02"/>
    <w:rsid w:val="005F1B7E"/>
    <w:rsid w:val="005F1C93"/>
    <w:rsid w:val="005F1D23"/>
    <w:rsid w:val="005F20F5"/>
    <w:rsid w:val="005F21DF"/>
    <w:rsid w:val="005F224D"/>
    <w:rsid w:val="005F2368"/>
    <w:rsid w:val="005F2644"/>
    <w:rsid w:val="005F264A"/>
    <w:rsid w:val="005F2795"/>
    <w:rsid w:val="005F2799"/>
    <w:rsid w:val="005F2CB3"/>
    <w:rsid w:val="005F2DB9"/>
    <w:rsid w:val="005F32E4"/>
    <w:rsid w:val="005F333D"/>
    <w:rsid w:val="005F3385"/>
    <w:rsid w:val="005F3A00"/>
    <w:rsid w:val="005F3E5C"/>
    <w:rsid w:val="005F4068"/>
    <w:rsid w:val="005F40B3"/>
    <w:rsid w:val="005F417C"/>
    <w:rsid w:val="005F41B1"/>
    <w:rsid w:val="005F43D6"/>
    <w:rsid w:val="005F4529"/>
    <w:rsid w:val="005F4FEE"/>
    <w:rsid w:val="005F50DC"/>
    <w:rsid w:val="005F530D"/>
    <w:rsid w:val="005F53B7"/>
    <w:rsid w:val="005F55AA"/>
    <w:rsid w:val="005F5933"/>
    <w:rsid w:val="005F5E56"/>
    <w:rsid w:val="005F5F3F"/>
    <w:rsid w:val="005F617D"/>
    <w:rsid w:val="005F625C"/>
    <w:rsid w:val="005F62B2"/>
    <w:rsid w:val="005F6307"/>
    <w:rsid w:val="005F6534"/>
    <w:rsid w:val="005F6DE0"/>
    <w:rsid w:val="005F7285"/>
    <w:rsid w:val="005F761D"/>
    <w:rsid w:val="005F79FB"/>
    <w:rsid w:val="005F7B97"/>
    <w:rsid w:val="005F7EE5"/>
    <w:rsid w:val="006002E9"/>
    <w:rsid w:val="00600560"/>
    <w:rsid w:val="006005CD"/>
    <w:rsid w:val="00600679"/>
    <w:rsid w:val="0060079A"/>
    <w:rsid w:val="00600AC6"/>
    <w:rsid w:val="00600BF1"/>
    <w:rsid w:val="00600D25"/>
    <w:rsid w:val="00600D4C"/>
    <w:rsid w:val="006011F7"/>
    <w:rsid w:val="00601561"/>
    <w:rsid w:val="00601709"/>
    <w:rsid w:val="00601C4D"/>
    <w:rsid w:val="00601DA2"/>
    <w:rsid w:val="006020B9"/>
    <w:rsid w:val="00602436"/>
    <w:rsid w:val="00602508"/>
    <w:rsid w:val="006030C3"/>
    <w:rsid w:val="00603468"/>
    <w:rsid w:val="0060348C"/>
    <w:rsid w:val="00603A14"/>
    <w:rsid w:val="0060418C"/>
    <w:rsid w:val="00604320"/>
    <w:rsid w:val="0060451A"/>
    <w:rsid w:val="00604538"/>
    <w:rsid w:val="00604816"/>
    <w:rsid w:val="00604EEB"/>
    <w:rsid w:val="006051E5"/>
    <w:rsid w:val="006053E4"/>
    <w:rsid w:val="0060565D"/>
    <w:rsid w:val="006057A4"/>
    <w:rsid w:val="00605B4C"/>
    <w:rsid w:val="00605BF2"/>
    <w:rsid w:val="00605DAD"/>
    <w:rsid w:val="00605F96"/>
    <w:rsid w:val="00606271"/>
    <w:rsid w:val="00606A55"/>
    <w:rsid w:val="00606C47"/>
    <w:rsid w:val="00607246"/>
    <w:rsid w:val="006072CE"/>
    <w:rsid w:val="006076FE"/>
    <w:rsid w:val="00607944"/>
    <w:rsid w:val="00610000"/>
    <w:rsid w:val="006101F3"/>
    <w:rsid w:val="006108A6"/>
    <w:rsid w:val="00610A88"/>
    <w:rsid w:val="00610C5A"/>
    <w:rsid w:val="00611A2E"/>
    <w:rsid w:val="00611C05"/>
    <w:rsid w:val="006120A5"/>
    <w:rsid w:val="006121DB"/>
    <w:rsid w:val="00612391"/>
    <w:rsid w:val="006123EA"/>
    <w:rsid w:val="00612828"/>
    <w:rsid w:val="00613787"/>
    <w:rsid w:val="00613937"/>
    <w:rsid w:val="006139E6"/>
    <w:rsid w:val="00613A4B"/>
    <w:rsid w:val="00613B75"/>
    <w:rsid w:val="006143D1"/>
    <w:rsid w:val="00614434"/>
    <w:rsid w:val="0061443C"/>
    <w:rsid w:val="006144C1"/>
    <w:rsid w:val="006145EF"/>
    <w:rsid w:val="00614630"/>
    <w:rsid w:val="00614B38"/>
    <w:rsid w:val="00614EAF"/>
    <w:rsid w:val="00614EEC"/>
    <w:rsid w:val="006152A2"/>
    <w:rsid w:val="0061533C"/>
    <w:rsid w:val="006153F4"/>
    <w:rsid w:val="00615446"/>
    <w:rsid w:val="00615710"/>
    <w:rsid w:val="006159BB"/>
    <w:rsid w:val="00615B1B"/>
    <w:rsid w:val="006162F3"/>
    <w:rsid w:val="00616311"/>
    <w:rsid w:val="006163D9"/>
    <w:rsid w:val="00616450"/>
    <w:rsid w:val="0061660D"/>
    <w:rsid w:val="0061675C"/>
    <w:rsid w:val="0061722B"/>
    <w:rsid w:val="006172E4"/>
    <w:rsid w:val="006178AE"/>
    <w:rsid w:val="00617B22"/>
    <w:rsid w:val="00617FA4"/>
    <w:rsid w:val="0062007F"/>
    <w:rsid w:val="00620096"/>
    <w:rsid w:val="006202DA"/>
    <w:rsid w:val="0062046E"/>
    <w:rsid w:val="00620704"/>
    <w:rsid w:val="00620B64"/>
    <w:rsid w:val="00620DA8"/>
    <w:rsid w:val="00620E4B"/>
    <w:rsid w:val="00621429"/>
    <w:rsid w:val="006215CB"/>
    <w:rsid w:val="006217DA"/>
    <w:rsid w:val="006218F5"/>
    <w:rsid w:val="00621BBD"/>
    <w:rsid w:val="00621CDE"/>
    <w:rsid w:val="00621EAE"/>
    <w:rsid w:val="00622118"/>
    <w:rsid w:val="00622199"/>
    <w:rsid w:val="00622326"/>
    <w:rsid w:val="0062237B"/>
    <w:rsid w:val="006223A3"/>
    <w:rsid w:val="0062255C"/>
    <w:rsid w:val="00622582"/>
    <w:rsid w:val="00622BBB"/>
    <w:rsid w:val="00622EB4"/>
    <w:rsid w:val="00622F1E"/>
    <w:rsid w:val="006238DF"/>
    <w:rsid w:val="00623E06"/>
    <w:rsid w:val="00623E46"/>
    <w:rsid w:val="00623FAC"/>
    <w:rsid w:val="006243EB"/>
    <w:rsid w:val="006248F2"/>
    <w:rsid w:val="0062510D"/>
    <w:rsid w:val="00625383"/>
    <w:rsid w:val="00625507"/>
    <w:rsid w:val="00625EFF"/>
    <w:rsid w:val="00625FB5"/>
    <w:rsid w:val="00626084"/>
    <w:rsid w:val="0062627F"/>
    <w:rsid w:val="006267B6"/>
    <w:rsid w:val="00626C38"/>
    <w:rsid w:val="00626CF6"/>
    <w:rsid w:val="00626D9C"/>
    <w:rsid w:val="006271B0"/>
    <w:rsid w:val="006271F9"/>
    <w:rsid w:val="00627544"/>
    <w:rsid w:val="00627667"/>
    <w:rsid w:val="0062796B"/>
    <w:rsid w:val="00627A27"/>
    <w:rsid w:val="00627A4C"/>
    <w:rsid w:val="00627B20"/>
    <w:rsid w:val="00627B3E"/>
    <w:rsid w:val="00627FF3"/>
    <w:rsid w:val="0063004D"/>
    <w:rsid w:val="00630540"/>
    <w:rsid w:val="006305DF"/>
    <w:rsid w:val="006306C3"/>
    <w:rsid w:val="006309A8"/>
    <w:rsid w:val="00630A20"/>
    <w:rsid w:val="00630A8D"/>
    <w:rsid w:val="00631110"/>
    <w:rsid w:val="00631229"/>
    <w:rsid w:val="00631290"/>
    <w:rsid w:val="0063140A"/>
    <w:rsid w:val="00631450"/>
    <w:rsid w:val="00631B1E"/>
    <w:rsid w:val="00631C63"/>
    <w:rsid w:val="00631F63"/>
    <w:rsid w:val="00631F92"/>
    <w:rsid w:val="006320BA"/>
    <w:rsid w:val="006324AD"/>
    <w:rsid w:val="00632777"/>
    <w:rsid w:val="006327A7"/>
    <w:rsid w:val="006328CF"/>
    <w:rsid w:val="00632B63"/>
    <w:rsid w:val="00632B9B"/>
    <w:rsid w:val="00632CDD"/>
    <w:rsid w:val="006334CC"/>
    <w:rsid w:val="00633B84"/>
    <w:rsid w:val="00633E20"/>
    <w:rsid w:val="00633E22"/>
    <w:rsid w:val="00633EA1"/>
    <w:rsid w:val="006344AD"/>
    <w:rsid w:val="006349CA"/>
    <w:rsid w:val="00634ACD"/>
    <w:rsid w:val="0063525F"/>
    <w:rsid w:val="00635668"/>
    <w:rsid w:val="00635863"/>
    <w:rsid w:val="00635D7D"/>
    <w:rsid w:val="00635DBE"/>
    <w:rsid w:val="00635EB2"/>
    <w:rsid w:val="00635FD5"/>
    <w:rsid w:val="00636114"/>
    <w:rsid w:val="006361D4"/>
    <w:rsid w:val="006366E1"/>
    <w:rsid w:val="0063693D"/>
    <w:rsid w:val="006369CF"/>
    <w:rsid w:val="00636A77"/>
    <w:rsid w:val="00636ADB"/>
    <w:rsid w:val="00636B69"/>
    <w:rsid w:val="00637111"/>
    <w:rsid w:val="006373F8"/>
    <w:rsid w:val="00637483"/>
    <w:rsid w:val="00637613"/>
    <w:rsid w:val="00637791"/>
    <w:rsid w:val="006377E1"/>
    <w:rsid w:val="006377EE"/>
    <w:rsid w:val="00637821"/>
    <w:rsid w:val="00637995"/>
    <w:rsid w:val="006379A6"/>
    <w:rsid w:val="00637D95"/>
    <w:rsid w:val="00637F02"/>
    <w:rsid w:val="00637F4D"/>
    <w:rsid w:val="006401C5"/>
    <w:rsid w:val="00640266"/>
    <w:rsid w:val="0064038D"/>
    <w:rsid w:val="006404EA"/>
    <w:rsid w:val="00640586"/>
    <w:rsid w:val="00640812"/>
    <w:rsid w:val="00640A0B"/>
    <w:rsid w:val="00640A16"/>
    <w:rsid w:val="00640A18"/>
    <w:rsid w:val="00640AAE"/>
    <w:rsid w:val="00640EA1"/>
    <w:rsid w:val="00640F2F"/>
    <w:rsid w:val="00640F72"/>
    <w:rsid w:val="00640FDC"/>
    <w:rsid w:val="00641176"/>
    <w:rsid w:val="00641327"/>
    <w:rsid w:val="0064138A"/>
    <w:rsid w:val="00641EB2"/>
    <w:rsid w:val="0064229F"/>
    <w:rsid w:val="0064234F"/>
    <w:rsid w:val="0064248B"/>
    <w:rsid w:val="006428F1"/>
    <w:rsid w:val="0064297E"/>
    <w:rsid w:val="00642E1B"/>
    <w:rsid w:val="00642F6E"/>
    <w:rsid w:val="00643117"/>
    <w:rsid w:val="0064372B"/>
    <w:rsid w:val="00643944"/>
    <w:rsid w:val="0064395D"/>
    <w:rsid w:val="00643BD6"/>
    <w:rsid w:val="00643E98"/>
    <w:rsid w:val="00643EB1"/>
    <w:rsid w:val="00644033"/>
    <w:rsid w:val="006441DB"/>
    <w:rsid w:val="006444F3"/>
    <w:rsid w:val="006447A9"/>
    <w:rsid w:val="006448BC"/>
    <w:rsid w:val="00644C15"/>
    <w:rsid w:val="00644C50"/>
    <w:rsid w:val="00644D1F"/>
    <w:rsid w:val="00644E85"/>
    <w:rsid w:val="00645181"/>
    <w:rsid w:val="0064589B"/>
    <w:rsid w:val="00645D53"/>
    <w:rsid w:val="00645E1B"/>
    <w:rsid w:val="0064603A"/>
    <w:rsid w:val="00646089"/>
    <w:rsid w:val="006462EA"/>
    <w:rsid w:val="006463E5"/>
    <w:rsid w:val="006466E6"/>
    <w:rsid w:val="0064692C"/>
    <w:rsid w:val="006469C1"/>
    <w:rsid w:val="00646B57"/>
    <w:rsid w:val="00646D53"/>
    <w:rsid w:val="00646E51"/>
    <w:rsid w:val="006473A8"/>
    <w:rsid w:val="0064759C"/>
    <w:rsid w:val="0064766D"/>
    <w:rsid w:val="006478FA"/>
    <w:rsid w:val="00647A1C"/>
    <w:rsid w:val="00647D7C"/>
    <w:rsid w:val="006507E6"/>
    <w:rsid w:val="0065080E"/>
    <w:rsid w:val="00650A5F"/>
    <w:rsid w:val="00650C8C"/>
    <w:rsid w:val="00650F48"/>
    <w:rsid w:val="00650FE5"/>
    <w:rsid w:val="00651255"/>
    <w:rsid w:val="006515AB"/>
    <w:rsid w:val="006515DE"/>
    <w:rsid w:val="0065168F"/>
    <w:rsid w:val="006516AE"/>
    <w:rsid w:val="0065174E"/>
    <w:rsid w:val="00651860"/>
    <w:rsid w:val="00651923"/>
    <w:rsid w:val="006521B8"/>
    <w:rsid w:val="00652358"/>
    <w:rsid w:val="0065285F"/>
    <w:rsid w:val="006528B6"/>
    <w:rsid w:val="00652C67"/>
    <w:rsid w:val="00652C90"/>
    <w:rsid w:val="00652E7E"/>
    <w:rsid w:val="00652EDB"/>
    <w:rsid w:val="006530E7"/>
    <w:rsid w:val="00653327"/>
    <w:rsid w:val="0065374F"/>
    <w:rsid w:val="00653796"/>
    <w:rsid w:val="006539C9"/>
    <w:rsid w:val="00653EC8"/>
    <w:rsid w:val="00653EF8"/>
    <w:rsid w:val="0065451E"/>
    <w:rsid w:val="00654529"/>
    <w:rsid w:val="00654C58"/>
    <w:rsid w:val="00654F02"/>
    <w:rsid w:val="00655341"/>
    <w:rsid w:val="0065548E"/>
    <w:rsid w:val="0065552C"/>
    <w:rsid w:val="00655C2D"/>
    <w:rsid w:val="006563CA"/>
    <w:rsid w:val="00656444"/>
    <w:rsid w:val="00656468"/>
    <w:rsid w:val="00656780"/>
    <w:rsid w:val="0065685F"/>
    <w:rsid w:val="00656977"/>
    <w:rsid w:val="00656C41"/>
    <w:rsid w:val="00656CE7"/>
    <w:rsid w:val="00656E74"/>
    <w:rsid w:val="00656F54"/>
    <w:rsid w:val="006570FD"/>
    <w:rsid w:val="0065777C"/>
    <w:rsid w:val="00657D83"/>
    <w:rsid w:val="006602D5"/>
    <w:rsid w:val="0066030D"/>
    <w:rsid w:val="0066048A"/>
    <w:rsid w:val="00660E58"/>
    <w:rsid w:val="00660F2B"/>
    <w:rsid w:val="0066104F"/>
    <w:rsid w:val="00661129"/>
    <w:rsid w:val="00661153"/>
    <w:rsid w:val="00661AC3"/>
    <w:rsid w:val="00661BB7"/>
    <w:rsid w:val="00661CC2"/>
    <w:rsid w:val="0066206E"/>
    <w:rsid w:val="0066219C"/>
    <w:rsid w:val="006621F1"/>
    <w:rsid w:val="0066221E"/>
    <w:rsid w:val="0066229B"/>
    <w:rsid w:val="006622EA"/>
    <w:rsid w:val="00662422"/>
    <w:rsid w:val="0066246C"/>
    <w:rsid w:val="00662600"/>
    <w:rsid w:val="0066288F"/>
    <w:rsid w:val="006628B1"/>
    <w:rsid w:val="00662A2C"/>
    <w:rsid w:val="00662BF8"/>
    <w:rsid w:val="00662DB9"/>
    <w:rsid w:val="00662DD5"/>
    <w:rsid w:val="006632B6"/>
    <w:rsid w:val="0066348B"/>
    <w:rsid w:val="006634A1"/>
    <w:rsid w:val="0066357A"/>
    <w:rsid w:val="00663605"/>
    <w:rsid w:val="0066361D"/>
    <w:rsid w:val="0066363C"/>
    <w:rsid w:val="00663666"/>
    <w:rsid w:val="006637CA"/>
    <w:rsid w:val="00663908"/>
    <w:rsid w:val="00663CA2"/>
    <w:rsid w:val="006641C1"/>
    <w:rsid w:val="00664349"/>
    <w:rsid w:val="00664486"/>
    <w:rsid w:val="0066448E"/>
    <w:rsid w:val="0066455E"/>
    <w:rsid w:val="006646F8"/>
    <w:rsid w:val="006648F3"/>
    <w:rsid w:val="00664938"/>
    <w:rsid w:val="00664F6C"/>
    <w:rsid w:val="00664FCE"/>
    <w:rsid w:val="00665145"/>
    <w:rsid w:val="006651FB"/>
    <w:rsid w:val="006656B9"/>
    <w:rsid w:val="00665AEE"/>
    <w:rsid w:val="00666082"/>
    <w:rsid w:val="0066615E"/>
    <w:rsid w:val="0066620E"/>
    <w:rsid w:val="00666265"/>
    <w:rsid w:val="006662B3"/>
    <w:rsid w:val="006663CE"/>
    <w:rsid w:val="006663EA"/>
    <w:rsid w:val="006669DD"/>
    <w:rsid w:val="00666B6F"/>
    <w:rsid w:val="00666DF8"/>
    <w:rsid w:val="00666E71"/>
    <w:rsid w:val="00666E7D"/>
    <w:rsid w:val="00666EEA"/>
    <w:rsid w:val="006672BB"/>
    <w:rsid w:val="0066735B"/>
    <w:rsid w:val="0066763E"/>
    <w:rsid w:val="00667668"/>
    <w:rsid w:val="00667787"/>
    <w:rsid w:val="006677E4"/>
    <w:rsid w:val="00667A70"/>
    <w:rsid w:val="00667EAA"/>
    <w:rsid w:val="00670133"/>
    <w:rsid w:val="006701D6"/>
    <w:rsid w:val="00670280"/>
    <w:rsid w:val="00670453"/>
    <w:rsid w:val="006708AC"/>
    <w:rsid w:val="006709B6"/>
    <w:rsid w:val="00670EDD"/>
    <w:rsid w:val="0067141D"/>
    <w:rsid w:val="0067184B"/>
    <w:rsid w:val="0067186C"/>
    <w:rsid w:val="00671AD9"/>
    <w:rsid w:val="00671ADC"/>
    <w:rsid w:val="00671D02"/>
    <w:rsid w:val="006722C8"/>
    <w:rsid w:val="006723F1"/>
    <w:rsid w:val="0067240D"/>
    <w:rsid w:val="006725DA"/>
    <w:rsid w:val="00672739"/>
    <w:rsid w:val="00672A3B"/>
    <w:rsid w:val="00672ABF"/>
    <w:rsid w:val="00672C46"/>
    <w:rsid w:val="00672CBF"/>
    <w:rsid w:val="00673209"/>
    <w:rsid w:val="006736FC"/>
    <w:rsid w:val="00673815"/>
    <w:rsid w:val="00673C1B"/>
    <w:rsid w:val="00673C5F"/>
    <w:rsid w:val="00673CF1"/>
    <w:rsid w:val="00673E3D"/>
    <w:rsid w:val="00673E78"/>
    <w:rsid w:val="0067423A"/>
    <w:rsid w:val="006742D5"/>
    <w:rsid w:val="006745E0"/>
    <w:rsid w:val="00674AE8"/>
    <w:rsid w:val="0067556D"/>
    <w:rsid w:val="00675FC3"/>
    <w:rsid w:val="00676024"/>
    <w:rsid w:val="00676585"/>
    <w:rsid w:val="0067664B"/>
    <w:rsid w:val="006769CE"/>
    <w:rsid w:val="0067719B"/>
    <w:rsid w:val="006772E9"/>
    <w:rsid w:val="006803A2"/>
    <w:rsid w:val="006804DF"/>
    <w:rsid w:val="00680594"/>
    <w:rsid w:val="006806B3"/>
    <w:rsid w:val="00680711"/>
    <w:rsid w:val="00680860"/>
    <w:rsid w:val="00680965"/>
    <w:rsid w:val="00680B7A"/>
    <w:rsid w:val="00680E4A"/>
    <w:rsid w:val="00680EA3"/>
    <w:rsid w:val="00680FFF"/>
    <w:rsid w:val="006810C1"/>
    <w:rsid w:val="00681719"/>
    <w:rsid w:val="00681BFE"/>
    <w:rsid w:val="00682078"/>
    <w:rsid w:val="00682512"/>
    <w:rsid w:val="00682974"/>
    <w:rsid w:val="00682E4D"/>
    <w:rsid w:val="0068305E"/>
    <w:rsid w:val="00683A50"/>
    <w:rsid w:val="00683AC2"/>
    <w:rsid w:val="00683C4C"/>
    <w:rsid w:val="00683E51"/>
    <w:rsid w:val="0068406C"/>
    <w:rsid w:val="00684120"/>
    <w:rsid w:val="006842C0"/>
    <w:rsid w:val="006842C1"/>
    <w:rsid w:val="006843F2"/>
    <w:rsid w:val="006846A3"/>
    <w:rsid w:val="00684852"/>
    <w:rsid w:val="006849BD"/>
    <w:rsid w:val="0068557A"/>
    <w:rsid w:val="006856BD"/>
    <w:rsid w:val="00685B84"/>
    <w:rsid w:val="0068612B"/>
    <w:rsid w:val="00686293"/>
    <w:rsid w:val="00686C05"/>
    <w:rsid w:val="00686FBD"/>
    <w:rsid w:val="00687296"/>
    <w:rsid w:val="006872E2"/>
    <w:rsid w:val="006876E1"/>
    <w:rsid w:val="0068771A"/>
    <w:rsid w:val="00687769"/>
    <w:rsid w:val="00687AD9"/>
    <w:rsid w:val="00687C7D"/>
    <w:rsid w:val="00687DF5"/>
    <w:rsid w:val="00687E15"/>
    <w:rsid w:val="00687E2D"/>
    <w:rsid w:val="00687EAE"/>
    <w:rsid w:val="00690226"/>
    <w:rsid w:val="006906E5"/>
    <w:rsid w:val="006906E6"/>
    <w:rsid w:val="00690728"/>
    <w:rsid w:val="00690729"/>
    <w:rsid w:val="0069080A"/>
    <w:rsid w:val="00690940"/>
    <w:rsid w:val="00690BE6"/>
    <w:rsid w:val="00690F4B"/>
    <w:rsid w:val="00691446"/>
    <w:rsid w:val="0069161E"/>
    <w:rsid w:val="0069174E"/>
    <w:rsid w:val="00691947"/>
    <w:rsid w:val="00691E19"/>
    <w:rsid w:val="00692301"/>
    <w:rsid w:val="0069290B"/>
    <w:rsid w:val="00692C13"/>
    <w:rsid w:val="00692D56"/>
    <w:rsid w:val="00693063"/>
    <w:rsid w:val="00693162"/>
    <w:rsid w:val="006934EB"/>
    <w:rsid w:val="00693508"/>
    <w:rsid w:val="0069373F"/>
    <w:rsid w:val="00693AD3"/>
    <w:rsid w:val="006940D2"/>
    <w:rsid w:val="006941CC"/>
    <w:rsid w:val="0069425C"/>
    <w:rsid w:val="006944BC"/>
    <w:rsid w:val="0069476C"/>
    <w:rsid w:val="00694777"/>
    <w:rsid w:val="0069485A"/>
    <w:rsid w:val="00695151"/>
    <w:rsid w:val="00695391"/>
    <w:rsid w:val="006955EC"/>
    <w:rsid w:val="00695798"/>
    <w:rsid w:val="00695805"/>
    <w:rsid w:val="00695947"/>
    <w:rsid w:val="00695B78"/>
    <w:rsid w:val="00695BAE"/>
    <w:rsid w:val="006960D9"/>
    <w:rsid w:val="006962C4"/>
    <w:rsid w:val="0069637F"/>
    <w:rsid w:val="0069667A"/>
    <w:rsid w:val="006966DF"/>
    <w:rsid w:val="006966FA"/>
    <w:rsid w:val="006967C3"/>
    <w:rsid w:val="006967E4"/>
    <w:rsid w:val="00696A35"/>
    <w:rsid w:val="00696AFB"/>
    <w:rsid w:val="00696BE8"/>
    <w:rsid w:val="0069706F"/>
    <w:rsid w:val="00697176"/>
    <w:rsid w:val="006972A2"/>
    <w:rsid w:val="00697779"/>
    <w:rsid w:val="0069788E"/>
    <w:rsid w:val="00697B53"/>
    <w:rsid w:val="00697EFA"/>
    <w:rsid w:val="006A012C"/>
    <w:rsid w:val="006A0195"/>
    <w:rsid w:val="006A02D8"/>
    <w:rsid w:val="006A06B6"/>
    <w:rsid w:val="006A0970"/>
    <w:rsid w:val="006A0ADE"/>
    <w:rsid w:val="006A0B60"/>
    <w:rsid w:val="006A0C2D"/>
    <w:rsid w:val="006A0DEC"/>
    <w:rsid w:val="006A123E"/>
    <w:rsid w:val="006A172B"/>
    <w:rsid w:val="006A18EF"/>
    <w:rsid w:val="006A199C"/>
    <w:rsid w:val="006A1A36"/>
    <w:rsid w:val="006A1A39"/>
    <w:rsid w:val="006A1AA0"/>
    <w:rsid w:val="006A1F74"/>
    <w:rsid w:val="006A2055"/>
    <w:rsid w:val="006A2104"/>
    <w:rsid w:val="006A25A2"/>
    <w:rsid w:val="006A25BD"/>
    <w:rsid w:val="006A2B18"/>
    <w:rsid w:val="006A2BC8"/>
    <w:rsid w:val="006A2D49"/>
    <w:rsid w:val="006A3358"/>
    <w:rsid w:val="006A35D1"/>
    <w:rsid w:val="006A3B21"/>
    <w:rsid w:val="006A3B3C"/>
    <w:rsid w:val="006A3C40"/>
    <w:rsid w:val="006A3CDC"/>
    <w:rsid w:val="006A409E"/>
    <w:rsid w:val="006A46DE"/>
    <w:rsid w:val="006A48FB"/>
    <w:rsid w:val="006A4AF7"/>
    <w:rsid w:val="006A4ECD"/>
    <w:rsid w:val="006A5126"/>
    <w:rsid w:val="006A52C8"/>
    <w:rsid w:val="006A55CC"/>
    <w:rsid w:val="006A5614"/>
    <w:rsid w:val="006A5AF5"/>
    <w:rsid w:val="006A5F57"/>
    <w:rsid w:val="006A6013"/>
    <w:rsid w:val="006A60EE"/>
    <w:rsid w:val="006A69D7"/>
    <w:rsid w:val="006A6A90"/>
    <w:rsid w:val="006A74AF"/>
    <w:rsid w:val="006A795E"/>
    <w:rsid w:val="006A797D"/>
    <w:rsid w:val="006A7FEA"/>
    <w:rsid w:val="006B0026"/>
    <w:rsid w:val="006B004F"/>
    <w:rsid w:val="006B0498"/>
    <w:rsid w:val="006B04AF"/>
    <w:rsid w:val="006B084F"/>
    <w:rsid w:val="006B0B41"/>
    <w:rsid w:val="006B0D40"/>
    <w:rsid w:val="006B0D4F"/>
    <w:rsid w:val="006B0EC2"/>
    <w:rsid w:val="006B0EFA"/>
    <w:rsid w:val="006B103D"/>
    <w:rsid w:val="006B142F"/>
    <w:rsid w:val="006B160F"/>
    <w:rsid w:val="006B1B34"/>
    <w:rsid w:val="006B1F5C"/>
    <w:rsid w:val="006B1FE3"/>
    <w:rsid w:val="006B210E"/>
    <w:rsid w:val="006B256C"/>
    <w:rsid w:val="006B25BE"/>
    <w:rsid w:val="006B29A1"/>
    <w:rsid w:val="006B2AD7"/>
    <w:rsid w:val="006B2DC5"/>
    <w:rsid w:val="006B3065"/>
    <w:rsid w:val="006B30F3"/>
    <w:rsid w:val="006B31CC"/>
    <w:rsid w:val="006B3229"/>
    <w:rsid w:val="006B334B"/>
    <w:rsid w:val="006B345F"/>
    <w:rsid w:val="006B3535"/>
    <w:rsid w:val="006B3909"/>
    <w:rsid w:val="006B3A63"/>
    <w:rsid w:val="006B3B18"/>
    <w:rsid w:val="006B3DA8"/>
    <w:rsid w:val="006B3DCA"/>
    <w:rsid w:val="006B3DD8"/>
    <w:rsid w:val="006B3E67"/>
    <w:rsid w:val="006B3FF0"/>
    <w:rsid w:val="006B41E6"/>
    <w:rsid w:val="006B449E"/>
    <w:rsid w:val="006B45D5"/>
    <w:rsid w:val="006B4BBB"/>
    <w:rsid w:val="006B50DB"/>
    <w:rsid w:val="006B5109"/>
    <w:rsid w:val="006B51E9"/>
    <w:rsid w:val="006B5D1B"/>
    <w:rsid w:val="006B5D84"/>
    <w:rsid w:val="006B5DEE"/>
    <w:rsid w:val="006B60B6"/>
    <w:rsid w:val="006B65BE"/>
    <w:rsid w:val="006B67A5"/>
    <w:rsid w:val="006B6A91"/>
    <w:rsid w:val="006B7303"/>
    <w:rsid w:val="006B7593"/>
    <w:rsid w:val="006B7730"/>
    <w:rsid w:val="006B7876"/>
    <w:rsid w:val="006B78DB"/>
    <w:rsid w:val="006B7DFA"/>
    <w:rsid w:val="006C028C"/>
    <w:rsid w:val="006C040A"/>
    <w:rsid w:val="006C05BC"/>
    <w:rsid w:val="006C07D6"/>
    <w:rsid w:val="006C0A92"/>
    <w:rsid w:val="006C110C"/>
    <w:rsid w:val="006C13E6"/>
    <w:rsid w:val="006C149C"/>
    <w:rsid w:val="006C1929"/>
    <w:rsid w:val="006C1A87"/>
    <w:rsid w:val="006C1B3F"/>
    <w:rsid w:val="006C1C70"/>
    <w:rsid w:val="006C1CF4"/>
    <w:rsid w:val="006C20F1"/>
    <w:rsid w:val="006C24AF"/>
    <w:rsid w:val="006C282A"/>
    <w:rsid w:val="006C2EB0"/>
    <w:rsid w:val="006C2EFE"/>
    <w:rsid w:val="006C30FC"/>
    <w:rsid w:val="006C3394"/>
    <w:rsid w:val="006C348B"/>
    <w:rsid w:val="006C3614"/>
    <w:rsid w:val="006C364B"/>
    <w:rsid w:val="006C3CA3"/>
    <w:rsid w:val="006C3DD9"/>
    <w:rsid w:val="006C3F76"/>
    <w:rsid w:val="006C4231"/>
    <w:rsid w:val="006C4333"/>
    <w:rsid w:val="006C471C"/>
    <w:rsid w:val="006C4741"/>
    <w:rsid w:val="006C4A4D"/>
    <w:rsid w:val="006C4B26"/>
    <w:rsid w:val="006C4DB8"/>
    <w:rsid w:val="006C5C49"/>
    <w:rsid w:val="006C5D42"/>
    <w:rsid w:val="006C5E4A"/>
    <w:rsid w:val="006C6280"/>
    <w:rsid w:val="006C62B6"/>
    <w:rsid w:val="006C640A"/>
    <w:rsid w:val="006C6548"/>
    <w:rsid w:val="006C6B4B"/>
    <w:rsid w:val="006C6C5A"/>
    <w:rsid w:val="006C6CF6"/>
    <w:rsid w:val="006C6E44"/>
    <w:rsid w:val="006C704A"/>
    <w:rsid w:val="006C74D3"/>
    <w:rsid w:val="006C76B3"/>
    <w:rsid w:val="006C774A"/>
    <w:rsid w:val="006C7A9E"/>
    <w:rsid w:val="006C7BC5"/>
    <w:rsid w:val="006C7BD6"/>
    <w:rsid w:val="006C7EDC"/>
    <w:rsid w:val="006C7F6F"/>
    <w:rsid w:val="006D01E6"/>
    <w:rsid w:val="006D0318"/>
    <w:rsid w:val="006D0A4B"/>
    <w:rsid w:val="006D10D8"/>
    <w:rsid w:val="006D128C"/>
    <w:rsid w:val="006D131D"/>
    <w:rsid w:val="006D199B"/>
    <w:rsid w:val="006D1A3B"/>
    <w:rsid w:val="006D1B5B"/>
    <w:rsid w:val="006D1C3E"/>
    <w:rsid w:val="006D1E81"/>
    <w:rsid w:val="006D2235"/>
    <w:rsid w:val="006D2882"/>
    <w:rsid w:val="006D2EC7"/>
    <w:rsid w:val="006D2F9D"/>
    <w:rsid w:val="006D300A"/>
    <w:rsid w:val="006D3194"/>
    <w:rsid w:val="006D3491"/>
    <w:rsid w:val="006D35D1"/>
    <w:rsid w:val="006D36EE"/>
    <w:rsid w:val="006D3A92"/>
    <w:rsid w:val="006D3C53"/>
    <w:rsid w:val="006D3D57"/>
    <w:rsid w:val="006D3EA1"/>
    <w:rsid w:val="006D41C6"/>
    <w:rsid w:val="006D454B"/>
    <w:rsid w:val="006D4622"/>
    <w:rsid w:val="006D5265"/>
    <w:rsid w:val="006D5836"/>
    <w:rsid w:val="006D6100"/>
    <w:rsid w:val="006D6509"/>
    <w:rsid w:val="006D6648"/>
    <w:rsid w:val="006D6C9C"/>
    <w:rsid w:val="006D7063"/>
    <w:rsid w:val="006D78EA"/>
    <w:rsid w:val="006D79FC"/>
    <w:rsid w:val="006D7FD2"/>
    <w:rsid w:val="006E0032"/>
    <w:rsid w:val="006E0141"/>
    <w:rsid w:val="006E0452"/>
    <w:rsid w:val="006E066B"/>
    <w:rsid w:val="006E0875"/>
    <w:rsid w:val="006E09D6"/>
    <w:rsid w:val="006E0CCC"/>
    <w:rsid w:val="006E0EE8"/>
    <w:rsid w:val="006E1126"/>
    <w:rsid w:val="006E1219"/>
    <w:rsid w:val="006E1732"/>
    <w:rsid w:val="006E178E"/>
    <w:rsid w:val="006E19DE"/>
    <w:rsid w:val="006E1EAC"/>
    <w:rsid w:val="006E2374"/>
    <w:rsid w:val="006E256F"/>
    <w:rsid w:val="006E268E"/>
    <w:rsid w:val="006E2B01"/>
    <w:rsid w:val="006E2CB1"/>
    <w:rsid w:val="006E2E61"/>
    <w:rsid w:val="006E316C"/>
    <w:rsid w:val="006E3649"/>
    <w:rsid w:val="006E3A45"/>
    <w:rsid w:val="006E4680"/>
    <w:rsid w:val="006E469E"/>
    <w:rsid w:val="006E5071"/>
    <w:rsid w:val="006E517C"/>
    <w:rsid w:val="006E534B"/>
    <w:rsid w:val="006E5658"/>
    <w:rsid w:val="006E56E9"/>
    <w:rsid w:val="006E57F0"/>
    <w:rsid w:val="006E5B9A"/>
    <w:rsid w:val="006E5E20"/>
    <w:rsid w:val="006E5E38"/>
    <w:rsid w:val="006E603A"/>
    <w:rsid w:val="006E60B4"/>
    <w:rsid w:val="006E6358"/>
    <w:rsid w:val="006E636B"/>
    <w:rsid w:val="006E66AE"/>
    <w:rsid w:val="006E673E"/>
    <w:rsid w:val="006E6A05"/>
    <w:rsid w:val="006E6D31"/>
    <w:rsid w:val="006E7322"/>
    <w:rsid w:val="006E7323"/>
    <w:rsid w:val="006E73F9"/>
    <w:rsid w:val="006E79C2"/>
    <w:rsid w:val="006E7FE5"/>
    <w:rsid w:val="006E7FF8"/>
    <w:rsid w:val="006F0323"/>
    <w:rsid w:val="006F03C3"/>
    <w:rsid w:val="006F074E"/>
    <w:rsid w:val="006F0774"/>
    <w:rsid w:val="006F0A2F"/>
    <w:rsid w:val="006F0DED"/>
    <w:rsid w:val="006F118B"/>
    <w:rsid w:val="006F1369"/>
    <w:rsid w:val="006F15F1"/>
    <w:rsid w:val="006F1880"/>
    <w:rsid w:val="006F1A81"/>
    <w:rsid w:val="006F1AE7"/>
    <w:rsid w:val="006F1B47"/>
    <w:rsid w:val="006F2043"/>
    <w:rsid w:val="006F20A7"/>
    <w:rsid w:val="006F226A"/>
    <w:rsid w:val="006F2C8C"/>
    <w:rsid w:val="006F2D7B"/>
    <w:rsid w:val="006F2E6E"/>
    <w:rsid w:val="006F2ECA"/>
    <w:rsid w:val="006F3421"/>
    <w:rsid w:val="006F3955"/>
    <w:rsid w:val="006F3A46"/>
    <w:rsid w:val="006F422A"/>
    <w:rsid w:val="006F4428"/>
    <w:rsid w:val="006F47A2"/>
    <w:rsid w:val="006F5050"/>
    <w:rsid w:val="006F5443"/>
    <w:rsid w:val="006F5450"/>
    <w:rsid w:val="006F556E"/>
    <w:rsid w:val="006F5572"/>
    <w:rsid w:val="006F5593"/>
    <w:rsid w:val="006F5DE8"/>
    <w:rsid w:val="006F60E1"/>
    <w:rsid w:val="006F638E"/>
    <w:rsid w:val="006F6470"/>
    <w:rsid w:val="006F6576"/>
    <w:rsid w:val="006F687C"/>
    <w:rsid w:val="006F6A87"/>
    <w:rsid w:val="006F6E7B"/>
    <w:rsid w:val="006F6EAD"/>
    <w:rsid w:val="006F72CE"/>
    <w:rsid w:val="006F750C"/>
    <w:rsid w:val="006F7670"/>
    <w:rsid w:val="006F76EE"/>
    <w:rsid w:val="006F7765"/>
    <w:rsid w:val="006F7954"/>
    <w:rsid w:val="006F7A7F"/>
    <w:rsid w:val="006F7B3D"/>
    <w:rsid w:val="00700021"/>
    <w:rsid w:val="007003E3"/>
    <w:rsid w:val="00700456"/>
    <w:rsid w:val="00700B79"/>
    <w:rsid w:val="00700F8B"/>
    <w:rsid w:val="0070137D"/>
    <w:rsid w:val="007013E7"/>
    <w:rsid w:val="00701662"/>
    <w:rsid w:val="007019F2"/>
    <w:rsid w:val="00701E9F"/>
    <w:rsid w:val="007027B5"/>
    <w:rsid w:val="0070282E"/>
    <w:rsid w:val="00702D9C"/>
    <w:rsid w:val="00703485"/>
    <w:rsid w:val="00703E78"/>
    <w:rsid w:val="00703EB5"/>
    <w:rsid w:val="00704345"/>
    <w:rsid w:val="00704577"/>
    <w:rsid w:val="00704CD9"/>
    <w:rsid w:val="00704DAF"/>
    <w:rsid w:val="00704EDC"/>
    <w:rsid w:val="00705033"/>
    <w:rsid w:val="007052FD"/>
    <w:rsid w:val="007054EE"/>
    <w:rsid w:val="0070562E"/>
    <w:rsid w:val="0070578B"/>
    <w:rsid w:val="007059D0"/>
    <w:rsid w:val="00705C51"/>
    <w:rsid w:val="00705CDB"/>
    <w:rsid w:val="00705D8C"/>
    <w:rsid w:val="00705DA4"/>
    <w:rsid w:val="00705EE6"/>
    <w:rsid w:val="00706300"/>
    <w:rsid w:val="00706BBB"/>
    <w:rsid w:val="00706EF0"/>
    <w:rsid w:val="00707328"/>
    <w:rsid w:val="0070761E"/>
    <w:rsid w:val="007077CB"/>
    <w:rsid w:val="00707FA5"/>
    <w:rsid w:val="007103DE"/>
    <w:rsid w:val="0071083B"/>
    <w:rsid w:val="00710894"/>
    <w:rsid w:val="00710AD4"/>
    <w:rsid w:val="00710DE8"/>
    <w:rsid w:val="00710F9F"/>
    <w:rsid w:val="00711114"/>
    <w:rsid w:val="00711C98"/>
    <w:rsid w:val="007121F5"/>
    <w:rsid w:val="00712322"/>
    <w:rsid w:val="00712346"/>
    <w:rsid w:val="00712934"/>
    <w:rsid w:val="00712942"/>
    <w:rsid w:val="007132D6"/>
    <w:rsid w:val="007136F2"/>
    <w:rsid w:val="00713779"/>
    <w:rsid w:val="00713844"/>
    <w:rsid w:val="00713C8F"/>
    <w:rsid w:val="00713D29"/>
    <w:rsid w:val="0071439B"/>
    <w:rsid w:val="00714544"/>
    <w:rsid w:val="007146FB"/>
    <w:rsid w:val="00714747"/>
    <w:rsid w:val="0071491C"/>
    <w:rsid w:val="00714982"/>
    <w:rsid w:val="00714997"/>
    <w:rsid w:val="00714B7D"/>
    <w:rsid w:val="00714E32"/>
    <w:rsid w:val="00714F19"/>
    <w:rsid w:val="00715BC1"/>
    <w:rsid w:val="00715EE3"/>
    <w:rsid w:val="00716064"/>
    <w:rsid w:val="00716542"/>
    <w:rsid w:val="00716ACA"/>
    <w:rsid w:val="00716BED"/>
    <w:rsid w:val="00716C38"/>
    <w:rsid w:val="00716CAE"/>
    <w:rsid w:val="00716F06"/>
    <w:rsid w:val="007171DE"/>
    <w:rsid w:val="007174DB"/>
    <w:rsid w:val="00717530"/>
    <w:rsid w:val="007177E8"/>
    <w:rsid w:val="00717BF0"/>
    <w:rsid w:val="007202FA"/>
    <w:rsid w:val="00720341"/>
    <w:rsid w:val="00720380"/>
    <w:rsid w:val="00720391"/>
    <w:rsid w:val="007205CE"/>
    <w:rsid w:val="007208B6"/>
    <w:rsid w:val="00720B83"/>
    <w:rsid w:val="00720C22"/>
    <w:rsid w:val="00721610"/>
    <w:rsid w:val="00721876"/>
    <w:rsid w:val="00721A24"/>
    <w:rsid w:val="00721ACB"/>
    <w:rsid w:val="00721B29"/>
    <w:rsid w:val="00721FF3"/>
    <w:rsid w:val="007220F6"/>
    <w:rsid w:val="00722160"/>
    <w:rsid w:val="0072247E"/>
    <w:rsid w:val="0072272C"/>
    <w:rsid w:val="00722756"/>
    <w:rsid w:val="00722808"/>
    <w:rsid w:val="00722D1C"/>
    <w:rsid w:val="00722DDF"/>
    <w:rsid w:val="00722F88"/>
    <w:rsid w:val="00723108"/>
    <w:rsid w:val="00723144"/>
    <w:rsid w:val="00723284"/>
    <w:rsid w:val="0072338B"/>
    <w:rsid w:val="007234FC"/>
    <w:rsid w:val="00723603"/>
    <w:rsid w:val="007236B7"/>
    <w:rsid w:val="00723D47"/>
    <w:rsid w:val="0072403F"/>
    <w:rsid w:val="00724148"/>
    <w:rsid w:val="00724674"/>
    <w:rsid w:val="0072481A"/>
    <w:rsid w:val="00724991"/>
    <w:rsid w:val="007249FA"/>
    <w:rsid w:val="00724C02"/>
    <w:rsid w:val="00724D54"/>
    <w:rsid w:val="00725009"/>
    <w:rsid w:val="00725135"/>
    <w:rsid w:val="00725214"/>
    <w:rsid w:val="007253EA"/>
    <w:rsid w:val="007256F1"/>
    <w:rsid w:val="007262CB"/>
    <w:rsid w:val="007262CF"/>
    <w:rsid w:val="00726659"/>
    <w:rsid w:val="00726B90"/>
    <w:rsid w:val="00726C6E"/>
    <w:rsid w:val="00726FC9"/>
    <w:rsid w:val="0072731E"/>
    <w:rsid w:val="0072733F"/>
    <w:rsid w:val="00727355"/>
    <w:rsid w:val="00727455"/>
    <w:rsid w:val="00727FBC"/>
    <w:rsid w:val="007301A7"/>
    <w:rsid w:val="007301BE"/>
    <w:rsid w:val="007304AC"/>
    <w:rsid w:val="007305CD"/>
    <w:rsid w:val="007309B5"/>
    <w:rsid w:val="00730A00"/>
    <w:rsid w:val="00730A7B"/>
    <w:rsid w:val="00730C9C"/>
    <w:rsid w:val="00730CB6"/>
    <w:rsid w:val="00730F5E"/>
    <w:rsid w:val="00731027"/>
    <w:rsid w:val="007314E6"/>
    <w:rsid w:val="0073156F"/>
    <w:rsid w:val="007315DB"/>
    <w:rsid w:val="00731759"/>
    <w:rsid w:val="007320ED"/>
    <w:rsid w:val="0073219B"/>
    <w:rsid w:val="007322E1"/>
    <w:rsid w:val="007322E7"/>
    <w:rsid w:val="00732AA6"/>
    <w:rsid w:val="00732B1B"/>
    <w:rsid w:val="0073335C"/>
    <w:rsid w:val="00733482"/>
    <w:rsid w:val="00733EB1"/>
    <w:rsid w:val="00733F0E"/>
    <w:rsid w:val="00734216"/>
    <w:rsid w:val="0073459D"/>
    <w:rsid w:val="0073488F"/>
    <w:rsid w:val="00734A4B"/>
    <w:rsid w:val="00734AB2"/>
    <w:rsid w:val="00734B5B"/>
    <w:rsid w:val="00734BA4"/>
    <w:rsid w:val="00734ECE"/>
    <w:rsid w:val="00735129"/>
    <w:rsid w:val="00735259"/>
    <w:rsid w:val="00735363"/>
    <w:rsid w:val="007357A1"/>
    <w:rsid w:val="00735811"/>
    <w:rsid w:val="0073615F"/>
    <w:rsid w:val="0073620D"/>
    <w:rsid w:val="007365E7"/>
    <w:rsid w:val="0073660A"/>
    <w:rsid w:val="0073663A"/>
    <w:rsid w:val="00736856"/>
    <w:rsid w:val="00736C98"/>
    <w:rsid w:val="00737C6C"/>
    <w:rsid w:val="00737D1D"/>
    <w:rsid w:val="00737D9F"/>
    <w:rsid w:val="00740023"/>
    <w:rsid w:val="00740C18"/>
    <w:rsid w:val="00740ED6"/>
    <w:rsid w:val="00740F22"/>
    <w:rsid w:val="00740FE9"/>
    <w:rsid w:val="00740FEC"/>
    <w:rsid w:val="0074100E"/>
    <w:rsid w:val="007410B3"/>
    <w:rsid w:val="007410B8"/>
    <w:rsid w:val="00742537"/>
    <w:rsid w:val="00742877"/>
    <w:rsid w:val="00742893"/>
    <w:rsid w:val="0074298C"/>
    <w:rsid w:val="00742E73"/>
    <w:rsid w:val="00742EA1"/>
    <w:rsid w:val="00742F0C"/>
    <w:rsid w:val="00742FC5"/>
    <w:rsid w:val="007433C4"/>
    <w:rsid w:val="007438EE"/>
    <w:rsid w:val="00743C75"/>
    <w:rsid w:val="00743E2A"/>
    <w:rsid w:val="0074408E"/>
    <w:rsid w:val="007440AE"/>
    <w:rsid w:val="007440CE"/>
    <w:rsid w:val="0074445E"/>
    <w:rsid w:val="00744623"/>
    <w:rsid w:val="00744DB7"/>
    <w:rsid w:val="00745229"/>
    <w:rsid w:val="00745348"/>
    <w:rsid w:val="00745700"/>
    <w:rsid w:val="007458F4"/>
    <w:rsid w:val="00745A2A"/>
    <w:rsid w:val="00745E94"/>
    <w:rsid w:val="00745F18"/>
    <w:rsid w:val="00746040"/>
    <w:rsid w:val="00746776"/>
    <w:rsid w:val="00746B15"/>
    <w:rsid w:val="00747778"/>
    <w:rsid w:val="007478C4"/>
    <w:rsid w:val="00747B57"/>
    <w:rsid w:val="00747C79"/>
    <w:rsid w:val="00747FE1"/>
    <w:rsid w:val="00750046"/>
    <w:rsid w:val="007500BF"/>
    <w:rsid w:val="0075041A"/>
    <w:rsid w:val="0075047D"/>
    <w:rsid w:val="00750595"/>
    <w:rsid w:val="0075059E"/>
    <w:rsid w:val="00750689"/>
    <w:rsid w:val="00750C27"/>
    <w:rsid w:val="00750F4E"/>
    <w:rsid w:val="00750F50"/>
    <w:rsid w:val="007510F3"/>
    <w:rsid w:val="00751709"/>
    <w:rsid w:val="007519EB"/>
    <w:rsid w:val="00751A32"/>
    <w:rsid w:val="00751B5A"/>
    <w:rsid w:val="00751B68"/>
    <w:rsid w:val="00751C27"/>
    <w:rsid w:val="00751CD2"/>
    <w:rsid w:val="007523C3"/>
    <w:rsid w:val="0075246F"/>
    <w:rsid w:val="00752507"/>
    <w:rsid w:val="007528B9"/>
    <w:rsid w:val="00752CBB"/>
    <w:rsid w:val="00752D69"/>
    <w:rsid w:val="007531AF"/>
    <w:rsid w:val="0075329E"/>
    <w:rsid w:val="007537BB"/>
    <w:rsid w:val="007538B9"/>
    <w:rsid w:val="0075450B"/>
    <w:rsid w:val="0075486D"/>
    <w:rsid w:val="00754A4F"/>
    <w:rsid w:val="00754D10"/>
    <w:rsid w:val="00754E87"/>
    <w:rsid w:val="00754F1E"/>
    <w:rsid w:val="00754F9E"/>
    <w:rsid w:val="007550C2"/>
    <w:rsid w:val="007551BB"/>
    <w:rsid w:val="007552AA"/>
    <w:rsid w:val="00755492"/>
    <w:rsid w:val="0075566A"/>
    <w:rsid w:val="0075577B"/>
    <w:rsid w:val="007558E0"/>
    <w:rsid w:val="0075596E"/>
    <w:rsid w:val="00755B44"/>
    <w:rsid w:val="00755F4D"/>
    <w:rsid w:val="007563DD"/>
    <w:rsid w:val="007566A5"/>
    <w:rsid w:val="00756942"/>
    <w:rsid w:val="00756AF7"/>
    <w:rsid w:val="00756BE4"/>
    <w:rsid w:val="0075715E"/>
    <w:rsid w:val="0075726D"/>
    <w:rsid w:val="007577BB"/>
    <w:rsid w:val="007579E0"/>
    <w:rsid w:val="00757C22"/>
    <w:rsid w:val="00760188"/>
    <w:rsid w:val="007601A3"/>
    <w:rsid w:val="00760240"/>
    <w:rsid w:val="00760493"/>
    <w:rsid w:val="007605CD"/>
    <w:rsid w:val="007607FA"/>
    <w:rsid w:val="00760D35"/>
    <w:rsid w:val="00760D3E"/>
    <w:rsid w:val="00760EB2"/>
    <w:rsid w:val="00760F41"/>
    <w:rsid w:val="00760F9E"/>
    <w:rsid w:val="00761414"/>
    <w:rsid w:val="00761556"/>
    <w:rsid w:val="007616C2"/>
    <w:rsid w:val="007618C4"/>
    <w:rsid w:val="007618FE"/>
    <w:rsid w:val="00761A0F"/>
    <w:rsid w:val="00761BDD"/>
    <w:rsid w:val="00761D11"/>
    <w:rsid w:val="00762450"/>
    <w:rsid w:val="00762793"/>
    <w:rsid w:val="007629FC"/>
    <w:rsid w:val="00762B19"/>
    <w:rsid w:val="007630EE"/>
    <w:rsid w:val="0076326A"/>
    <w:rsid w:val="00763290"/>
    <w:rsid w:val="00763530"/>
    <w:rsid w:val="0076356A"/>
    <w:rsid w:val="00763888"/>
    <w:rsid w:val="007638EF"/>
    <w:rsid w:val="00763C13"/>
    <w:rsid w:val="00763DE9"/>
    <w:rsid w:val="007647C1"/>
    <w:rsid w:val="00764D9A"/>
    <w:rsid w:val="00765329"/>
    <w:rsid w:val="0076589E"/>
    <w:rsid w:val="00765D2A"/>
    <w:rsid w:val="00765D7F"/>
    <w:rsid w:val="007660C9"/>
    <w:rsid w:val="00766309"/>
    <w:rsid w:val="00766445"/>
    <w:rsid w:val="00766754"/>
    <w:rsid w:val="007668CC"/>
    <w:rsid w:val="00766C03"/>
    <w:rsid w:val="00766F7E"/>
    <w:rsid w:val="0076747B"/>
    <w:rsid w:val="00767520"/>
    <w:rsid w:val="00767729"/>
    <w:rsid w:val="0076782A"/>
    <w:rsid w:val="00767DD5"/>
    <w:rsid w:val="00767F90"/>
    <w:rsid w:val="00770030"/>
    <w:rsid w:val="007704B2"/>
    <w:rsid w:val="00770805"/>
    <w:rsid w:val="00770A0F"/>
    <w:rsid w:val="00770A55"/>
    <w:rsid w:val="00770EBD"/>
    <w:rsid w:val="007711FA"/>
    <w:rsid w:val="007712E9"/>
    <w:rsid w:val="00771400"/>
    <w:rsid w:val="0077169D"/>
    <w:rsid w:val="007718BF"/>
    <w:rsid w:val="00771ADF"/>
    <w:rsid w:val="00771B51"/>
    <w:rsid w:val="00771BAA"/>
    <w:rsid w:val="00771DCA"/>
    <w:rsid w:val="00771E31"/>
    <w:rsid w:val="007722B1"/>
    <w:rsid w:val="00772409"/>
    <w:rsid w:val="0077259A"/>
    <w:rsid w:val="0077284E"/>
    <w:rsid w:val="00772A0B"/>
    <w:rsid w:val="00772AB3"/>
    <w:rsid w:val="00772C3F"/>
    <w:rsid w:val="00772DB3"/>
    <w:rsid w:val="00772EAC"/>
    <w:rsid w:val="00773089"/>
    <w:rsid w:val="00773099"/>
    <w:rsid w:val="00773119"/>
    <w:rsid w:val="00773398"/>
    <w:rsid w:val="00773808"/>
    <w:rsid w:val="00773D2E"/>
    <w:rsid w:val="00773E2A"/>
    <w:rsid w:val="00773F50"/>
    <w:rsid w:val="007747A6"/>
    <w:rsid w:val="00774991"/>
    <w:rsid w:val="007749E8"/>
    <w:rsid w:val="00774A07"/>
    <w:rsid w:val="00774C21"/>
    <w:rsid w:val="00774D09"/>
    <w:rsid w:val="00774DD1"/>
    <w:rsid w:val="00774FD5"/>
    <w:rsid w:val="00775131"/>
    <w:rsid w:val="00775145"/>
    <w:rsid w:val="00775360"/>
    <w:rsid w:val="00775432"/>
    <w:rsid w:val="007756C5"/>
    <w:rsid w:val="007758A5"/>
    <w:rsid w:val="00775AB8"/>
    <w:rsid w:val="00775C69"/>
    <w:rsid w:val="00775EB3"/>
    <w:rsid w:val="00776166"/>
    <w:rsid w:val="007762A9"/>
    <w:rsid w:val="0077663F"/>
    <w:rsid w:val="00777071"/>
    <w:rsid w:val="007772CE"/>
    <w:rsid w:val="007772DF"/>
    <w:rsid w:val="00777330"/>
    <w:rsid w:val="0077739C"/>
    <w:rsid w:val="00777532"/>
    <w:rsid w:val="0077758B"/>
    <w:rsid w:val="00777598"/>
    <w:rsid w:val="00777B64"/>
    <w:rsid w:val="00780596"/>
    <w:rsid w:val="007805A7"/>
    <w:rsid w:val="007805FE"/>
    <w:rsid w:val="00780677"/>
    <w:rsid w:val="007807EF"/>
    <w:rsid w:val="00780849"/>
    <w:rsid w:val="00780B87"/>
    <w:rsid w:val="00780EF5"/>
    <w:rsid w:val="0078132B"/>
    <w:rsid w:val="00781459"/>
    <w:rsid w:val="0078158E"/>
    <w:rsid w:val="00781E25"/>
    <w:rsid w:val="007821DD"/>
    <w:rsid w:val="007825A3"/>
    <w:rsid w:val="007829D0"/>
    <w:rsid w:val="007829EF"/>
    <w:rsid w:val="00782E40"/>
    <w:rsid w:val="00782EFA"/>
    <w:rsid w:val="00783004"/>
    <w:rsid w:val="007834E0"/>
    <w:rsid w:val="00783728"/>
    <w:rsid w:val="007838EF"/>
    <w:rsid w:val="00784678"/>
    <w:rsid w:val="0078491F"/>
    <w:rsid w:val="00784AAF"/>
    <w:rsid w:val="00784BDE"/>
    <w:rsid w:val="00785412"/>
    <w:rsid w:val="00785460"/>
    <w:rsid w:val="00785711"/>
    <w:rsid w:val="00785928"/>
    <w:rsid w:val="00785B4A"/>
    <w:rsid w:val="00785CB5"/>
    <w:rsid w:val="007861B7"/>
    <w:rsid w:val="007868DC"/>
    <w:rsid w:val="00786BF7"/>
    <w:rsid w:val="00786C02"/>
    <w:rsid w:val="00786CEB"/>
    <w:rsid w:val="00786DC8"/>
    <w:rsid w:val="00786E46"/>
    <w:rsid w:val="00786E64"/>
    <w:rsid w:val="007872D4"/>
    <w:rsid w:val="007874DE"/>
    <w:rsid w:val="0078768B"/>
    <w:rsid w:val="00787B80"/>
    <w:rsid w:val="00787CC4"/>
    <w:rsid w:val="00787D50"/>
    <w:rsid w:val="00787DC5"/>
    <w:rsid w:val="007900BD"/>
    <w:rsid w:val="00790131"/>
    <w:rsid w:val="007907C1"/>
    <w:rsid w:val="0079093F"/>
    <w:rsid w:val="007909F4"/>
    <w:rsid w:val="007914C4"/>
    <w:rsid w:val="0079154A"/>
    <w:rsid w:val="007916FD"/>
    <w:rsid w:val="00791CB3"/>
    <w:rsid w:val="00791F45"/>
    <w:rsid w:val="00792003"/>
    <w:rsid w:val="00792600"/>
    <w:rsid w:val="0079268F"/>
    <w:rsid w:val="00792972"/>
    <w:rsid w:val="00792ABE"/>
    <w:rsid w:val="00793024"/>
    <w:rsid w:val="007930ED"/>
    <w:rsid w:val="007933A4"/>
    <w:rsid w:val="0079385F"/>
    <w:rsid w:val="0079386D"/>
    <w:rsid w:val="007938FD"/>
    <w:rsid w:val="0079393F"/>
    <w:rsid w:val="00793C9D"/>
    <w:rsid w:val="00793DD6"/>
    <w:rsid w:val="00793E7A"/>
    <w:rsid w:val="00793E85"/>
    <w:rsid w:val="00793F1A"/>
    <w:rsid w:val="00793F45"/>
    <w:rsid w:val="00794381"/>
    <w:rsid w:val="00794412"/>
    <w:rsid w:val="00794A41"/>
    <w:rsid w:val="00794EFC"/>
    <w:rsid w:val="007952C5"/>
    <w:rsid w:val="007955E2"/>
    <w:rsid w:val="007959CA"/>
    <w:rsid w:val="00795CE6"/>
    <w:rsid w:val="00795E14"/>
    <w:rsid w:val="00795F30"/>
    <w:rsid w:val="00796301"/>
    <w:rsid w:val="007968D6"/>
    <w:rsid w:val="00796928"/>
    <w:rsid w:val="00796AD7"/>
    <w:rsid w:val="00796BE5"/>
    <w:rsid w:val="00796D2A"/>
    <w:rsid w:val="00796D74"/>
    <w:rsid w:val="00796E5B"/>
    <w:rsid w:val="00797278"/>
    <w:rsid w:val="0079727F"/>
    <w:rsid w:val="007972DF"/>
    <w:rsid w:val="007973D4"/>
    <w:rsid w:val="007975D6"/>
    <w:rsid w:val="0079770F"/>
    <w:rsid w:val="007979F8"/>
    <w:rsid w:val="00797CFB"/>
    <w:rsid w:val="007A0143"/>
    <w:rsid w:val="007A0304"/>
    <w:rsid w:val="007A050F"/>
    <w:rsid w:val="007A06A5"/>
    <w:rsid w:val="007A0713"/>
    <w:rsid w:val="007A07F4"/>
    <w:rsid w:val="007A09B7"/>
    <w:rsid w:val="007A0C75"/>
    <w:rsid w:val="007A0F76"/>
    <w:rsid w:val="007A12BD"/>
    <w:rsid w:val="007A19DC"/>
    <w:rsid w:val="007A1A59"/>
    <w:rsid w:val="007A1A6D"/>
    <w:rsid w:val="007A1C35"/>
    <w:rsid w:val="007A1F67"/>
    <w:rsid w:val="007A1FAF"/>
    <w:rsid w:val="007A2159"/>
    <w:rsid w:val="007A2250"/>
    <w:rsid w:val="007A23E7"/>
    <w:rsid w:val="007A26AC"/>
    <w:rsid w:val="007A2D53"/>
    <w:rsid w:val="007A2E6C"/>
    <w:rsid w:val="007A2E8C"/>
    <w:rsid w:val="007A2F68"/>
    <w:rsid w:val="007A3317"/>
    <w:rsid w:val="007A34AD"/>
    <w:rsid w:val="007A34D1"/>
    <w:rsid w:val="007A34E9"/>
    <w:rsid w:val="007A359C"/>
    <w:rsid w:val="007A3B72"/>
    <w:rsid w:val="007A3CA2"/>
    <w:rsid w:val="007A3D34"/>
    <w:rsid w:val="007A417F"/>
    <w:rsid w:val="007A4187"/>
    <w:rsid w:val="007A4615"/>
    <w:rsid w:val="007A46DF"/>
    <w:rsid w:val="007A4888"/>
    <w:rsid w:val="007A4BB3"/>
    <w:rsid w:val="007A4BD5"/>
    <w:rsid w:val="007A4CBC"/>
    <w:rsid w:val="007A4F0F"/>
    <w:rsid w:val="007A582C"/>
    <w:rsid w:val="007A584F"/>
    <w:rsid w:val="007A5C44"/>
    <w:rsid w:val="007A5CEB"/>
    <w:rsid w:val="007A5E95"/>
    <w:rsid w:val="007A642A"/>
    <w:rsid w:val="007A66BD"/>
    <w:rsid w:val="007A68EA"/>
    <w:rsid w:val="007A6AF5"/>
    <w:rsid w:val="007A6BAA"/>
    <w:rsid w:val="007A6DD7"/>
    <w:rsid w:val="007A7090"/>
    <w:rsid w:val="007A7187"/>
    <w:rsid w:val="007A728E"/>
    <w:rsid w:val="007A7335"/>
    <w:rsid w:val="007A73FB"/>
    <w:rsid w:val="007A74D5"/>
    <w:rsid w:val="007A7B1C"/>
    <w:rsid w:val="007A7EC2"/>
    <w:rsid w:val="007A7ED9"/>
    <w:rsid w:val="007A7F21"/>
    <w:rsid w:val="007B01F2"/>
    <w:rsid w:val="007B037F"/>
    <w:rsid w:val="007B0906"/>
    <w:rsid w:val="007B0A47"/>
    <w:rsid w:val="007B0D8C"/>
    <w:rsid w:val="007B0DC0"/>
    <w:rsid w:val="007B107E"/>
    <w:rsid w:val="007B11B1"/>
    <w:rsid w:val="007B1372"/>
    <w:rsid w:val="007B1739"/>
    <w:rsid w:val="007B17BD"/>
    <w:rsid w:val="007B184B"/>
    <w:rsid w:val="007B1911"/>
    <w:rsid w:val="007B1C21"/>
    <w:rsid w:val="007B25BC"/>
    <w:rsid w:val="007B27FF"/>
    <w:rsid w:val="007B2905"/>
    <w:rsid w:val="007B31D7"/>
    <w:rsid w:val="007B3790"/>
    <w:rsid w:val="007B39B4"/>
    <w:rsid w:val="007B39EB"/>
    <w:rsid w:val="007B3AD9"/>
    <w:rsid w:val="007B3C39"/>
    <w:rsid w:val="007B3E1B"/>
    <w:rsid w:val="007B3F4D"/>
    <w:rsid w:val="007B415F"/>
    <w:rsid w:val="007B4368"/>
    <w:rsid w:val="007B462A"/>
    <w:rsid w:val="007B5594"/>
    <w:rsid w:val="007B5867"/>
    <w:rsid w:val="007B590E"/>
    <w:rsid w:val="007B5A1D"/>
    <w:rsid w:val="007B62A8"/>
    <w:rsid w:val="007B6338"/>
    <w:rsid w:val="007B6349"/>
    <w:rsid w:val="007B6497"/>
    <w:rsid w:val="007B6768"/>
    <w:rsid w:val="007B6947"/>
    <w:rsid w:val="007B6D27"/>
    <w:rsid w:val="007B6D41"/>
    <w:rsid w:val="007B6D8D"/>
    <w:rsid w:val="007B6FB2"/>
    <w:rsid w:val="007B72BF"/>
    <w:rsid w:val="007B7698"/>
    <w:rsid w:val="007B7701"/>
    <w:rsid w:val="007B78B8"/>
    <w:rsid w:val="007B7981"/>
    <w:rsid w:val="007B7E53"/>
    <w:rsid w:val="007B7E87"/>
    <w:rsid w:val="007B7EFA"/>
    <w:rsid w:val="007B7F0C"/>
    <w:rsid w:val="007C043B"/>
    <w:rsid w:val="007C0450"/>
    <w:rsid w:val="007C049D"/>
    <w:rsid w:val="007C0719"/>
    <w:rsid w:val="007C079A"/>
    <w:rsid w:val="007C09FC"/>
    <w:rsid w:val="007C0A1A"/>
    <w:rsid w:val="007C0EBC"/>
    <w:rsid w:val="007C0EE1"/>
    <w:rsid w:val="007C176E"/>
    <w:rsid w:val="007C17F1"/>
    <w:rsid w:val="007C1887"/>
    <w:rsid w:val="007C1A38"/>
    <w:rsid w:val="007C1B17"/>
    <w:rsid w:val="007C1BA9"/>
    <w:rsid w:val="007C1E56"/>
    <w:rsid w:val="007C241F"/>
    <w:rsid w:val="007C2462"/>
    <w:rsid w:val="007C247E"/>
    <w:rsid w:val="007C2B3E"/>
    <w:rsid w:val="007C2BF5"/>
    <w:rsid w:val="007C2F6B"/>
    <w:rsid w:val="007C33E1"/>
    <w:rsid w:val="007C33F0"/>
    <w:rsid w:val="007C3407"/>
    <w:rsid w:val="007C3A00"/>
    <w:rsid w:val="007C3E61"/>
    <w:rsid w:val="007C42CE"/>
    <w:rsid w:val="007C4636"/>
    <w:rsid w:val="007C482A"/>
    <w:rsid w:val="007C4E2A"/>
    <w:rsid w:val="007C4F96"/>
    <w:rsid w:val="007C5113"/>
    <w:rsid w:val="007C518A"/>
    <w:rsid w:val="007C524B"/>
    <w:rsid w:val="007C558F"/>
    <w:rsid w:val="007C59E4"/>
    <w:rsid w:val="007C59F8"/>
    <w:rsid w:val="007C5D06"/>
    <w:rsid w:val="007C5F59"/>
    <w:rsid w:val="007C6577"/>
    <w:rsid w:val="007C6701"/>
    <w:rsid w:val="007C6EC8"/>
    <w:rsid w:val="007C70A4"/>
    <w:rsid w:val="007C73DE"/>
    <w:rsid w:val="007C7983"/>
    <w:rsid w:val="007C7B7C"/>
    <w:rsid w:val="007C7F0C"/>
    <w:rsid w:val="007D007F"/>
    <w:rsid w:val="007D028F"/>
    <w:rsid w:val="007D0E40"/>
    <w:rsid w:val="007D0E91"/>
    <w:rsid w:val="007D0FEA"/>
    <w:rsid w:val="007D118E"/>
    <w:rsid w:val="007D128F"/>
    <w:rsid w:val="007D15C1"/>
    <w:rsid w:val="007D18D7"/>
    <w:rsid w:val="007D1A37"/>
    <w:rsid w:val="007D1AD4"/>
    <w:rsid w:val="007D1B68"/>
    <w:rsid w:val="007D1B83"/>
    <w:rsid w:val="007D1F12"/>
    <w:rsid w:val="007D1FD7"/>
    <w:rsid w:val="007D257F"/>
    <w:rsid w:val="007D28D1"/>
    <w:rsid w:val="007D2E23"/>
    <w:rsid w:val="007D2F26"/>
    <w:rsid w:val="007D316B"/>
    <w:rsid w:val="007D3411"/>
    <w:rsid w:val="007D3598"/>
    <w:rsid w:val="007D3A9A"/>
    <w:rsid w:val="007D3CFD"/>
    <w:rsid w:val="007D3DB4"/>
    <w:rsid w:val="007D40AC"/>
    <w:rsid w:val="007D40F1"/>
    <w:rsid w:val="007D4159"/>
    <w:rsid w:val="007D4162"/>
    <w:rsid w:val="007D428E"/>
    <w:rsid w:val="007D42D0"/>
    <w:rsid w:val="007D43E9"/>
    <w:rsid w:val="007D463F"/>
    <w:rsid w:val="007D46B1"/>
    <w:rsid w:val="007D492C"/>
    <w:rsid w:val="007D4998"/>
    <w:rsid w:val="007D4D24"/>
    <w:rsid w:val="007D508C"/>
    <w:rsid w:val="007D50B1"/>
    <w:rsid w:val="007D5330"/>
    <w:rsid w:val="007D55B9"/>
    <w:rsid w:val="007D5759"/>
    <w:rsid w:val="007D5A59"/>
    <w:rsid w:val="007D5B37"/>
    <w:rsid w:val="007D5C2F"/>
    <w:rsid w:val="007D5F2F"/>
    <w:rsid w:val="007D6253"/>
    <w:rsid w:val="007D656B"/>
    <w:rsid w:val="007D657D"/>
    <w:rsid w:val="007D65E6"/>
    <w:rsid w:val="007D66E6"/>
    <w:rsid w:val="007D6902"/>
    <w:rsid w:val="007D6AE3"/>
    <w:rsid w:val="007D6B43"/>
    <w:rsid w:val="007D6D16"/>
    <w:rsid w:val="007D6E2A"/>
    <w:rsid w:val="007D71A2"/>
    <w:rsid w:val="007D71DE"/>
    <w:rsid w:val="007D732F"/>
    <w:rsid w:val="007D73BD"/>
    <w:rsid w:val="007D7484"/>
    <w:rsid w:val="007D77B8"/>
    <w:rsid w:val="007D7991"/>
    <w:rsid w:val="007E0056"/>
    <w:rsid w:val="007E03A7"/>
    <w:rsid w:val="007E060A"/>
    <w:rsid w:val="007E0B04"/>
    <w:rsid w:val="007E0EB0"/>
    <w:rsid w:val="007E11C6"/>
    <w:rsid w:val="007E1331"/>
    <w:rsid w:val="007E15D7"/>
    <w:rsid w:val="007E179D"/>
    <w:rsid w:val="007E1B1E"/>
    <w:rsid w:val="007E1DC2"/>
    <w:rsid w:val="007E2094"/>
    <w:rsid w:val="007E2332"/>
    <w:rsid w:val="007E2B1F"/>
    <w:rsid w:val="007E2E65"/>
    <w:rsid w:val="007E2F93"/>
    <w:rsid w:val="007E31ED"/>
    <w:rsid w:val="007E343B"/>
    <w:rsid w:val="007E3973"/>
    <w:rsid w:val="007E3B91"/>
    <w:rsid w:val="007E413A"/>
    <w:rsid w:val="007E4217"/>
    <w:rsid w:val="007E428E"/>
    <w:rsid w:val="007E42F5"/>
    <w:rsid w:val="007E4387"/>
    <w:rsid w:val="007E4834"/>
    <w:rsid w:val="007E4C58"/>
    <w:rsid w:val="007E4DF9"/>
    <w:rsid w:val="007E565F"/>
    <w:rsid w:val="007E572B"/>
    <w:rsid w:val="007E57F7"/>
    <w:rsid w:val="007E588A"/>
    <w:rsid w:val="007E58E4"/>
    <w:rsid w:val="007E5CAB"/>
    <w:rsid w:val="007E5D4B"/>
    <w:rsid w:val="007E5E3B"/>
    <w:rsid w:val="007E64BA"/>
    <w:rsid w:val="007E6858"/>
    <w:rsid w:val="007E6913"/>
    <w:rsid w:val="007E6C44"/>
    <w:rsid w:val="007E76AE"/>
    <w:rsid w:val="007E7AB0"/>
    <w:rsid w:val="007E7AED"/>
    <w:rsid w:val="007E7B62"/>
    <w:rsid w:val="007E7C56"/>
    <w:rsid w:val="007E7CE1"/>
    <w:rsid w:val="007F0428"/>
    <w:rsid w:val="007F09D7"/>
    <w:rsid w:val="007F0B53"/>
    <w:rsid w:val="007F0C21"/>
    <w:rsid w:val="007F0D15"/>
    <w:rsid w:val="007F0EB2"/>
    <w:rsid w:val="007F12A8"/>
    <w:rsid w:val="007F1367"/>
    <w:rsid w:val="007F17C3"/>
    <w:rsid w:val="007F17EC"/>
    <w:rsid w:val="007F1926"/>
    <w:rsid w:val="007F1B68"/>
    <w:rsid w:val="007F1C1B"/>
    <w:rsid w:val="007F2014"/>
    <w:rsid w:val="007F210A"/>
    <w:rsid w:val="007F23AA"/>
    <w:rsid w:val="007F2740"/>
    <w:rsid w:val="007F2CF9"/>
    <w:rsid w:val="007F2E0E"/>
    <w:rsid w:val="007F326C"/>
    <w:rsid w:val="007F3399"/>
    <w:rsid w:val="007F3458"/>
    <w:rsid w:val="007F34BD"/>
    <w:rsid w:val="007F3676"/>
    <w:rsid w:val="007F3838"/>
    <w:rsid w:val="007F399B"/>
    <w:rsid w:val="007F3BBC"/>
    <w:rsid w:val="007F4446"/>
    <w:rsid w:val="007F4703"/>
    <w:rsid w:val="007F477C"/>
    <w:rsid w:val="007F479E"/>
    <w:rsid w:val="007F47B3"/>
    <w:rsid w:val="007F49C0"/>
    <w:rsid w:val="007F4D5F"/>
    <w:rsid w:val="007F4E78"/>
    <w:rsid w:val="007F53A0"/>
    <w:rsid w:val="007F5CEB"/>
    <w:rsid w:val="007F5F85"/>
    <w:rsid w:val="007F615B"/>
    <w:rsid w:val="007F6537"/>
    <w:rsid w:val="007F65BB"/>
    <w:rsid w:val="007F66DA"/>
    <w:rsid w:val="007F6ACC"/>
    <w:rsid w:val="007F6F1F"/>
    <w:rsid w:val="007F7338"/>
    <w:rsid w:val="007F73C0"/>
    <w:rsid w:val="007F75A3"/>
    <w:rsid w:val="007F7FB8"/>
    <w:rsid w:val="008003BB"/>
    <w:rsid w:val="00800928"/>
    <w:rsid w:val="0080095D"/>
    <w:rsid w:val="00800D6C"/>
    <w:rsid w:val="00801650"/>
    <w:rsid w:val="00801D81"/>
    <w:rsid w:val="00802123"/>
    <w:rsid w:val="0080216F"/>
    <w:rsid w:val="008022CF"/>
    <w:rsid w:val="00802324"/>
    <w:rsid w:val="0080235C"/>
    <w:rsid w:val="00802928"/>
    <w:rsid w:val="00802B6D"/>
    <w:rsid w:val="008032EE"/>
    <w:rsid w:val="0080335D"/>
    <w:rsid w:val="008035ED"/>
    <w:rsid w:val="00803944"/>
    <w:rsid w:val="008039A7"/>
    <w:rsid w:val="00803B82"/>
    <w:rsid w:val="00803CD5"/>
    <w:rsid w:val="00803D5B"/>
    <w:rsid w:val="00804303"/>
    <w:rsid w:val="0080475A"/>
    <w:rsid w:val="008048FA"/>
    <w:rsid w:val="00804A25"/>
    <w:rsid w:val="00804BAC"/>
    <w:rsid w:val="00804C96"/>
    <w:rsid w:val="00804D8C"/>
    <w:rsid w:val="00805668"/>
    <w:rsid w:val="00805782"/>
    <w:rsid w:val="00805B83"/>
    <w:rsid w:val="00805DCA"/>
    <w:rsid w:val="00805F8F"/>
    <w:rsid w:val="0080603E"/>
    <w:rsid w:val="008060AF"/>
    <w:rsid w:val="00806215"/>
    <w:rsid w:val="00806817"/>
    <w:rsid w:val="00806894"/>
    <w:rsid w:val="008068CC"/>
    <w:rsid w:val="00806981"/>
    <w:rsid w:val="00806AA8"/>
    <w:rsid w:val="00806B42"/>
    <w:rsid w:val="0080707A"/>
    <w:rsid w:val="0080718B"/>
    <w:rsid w:val="00807ACE"/>
    <w:rsid w:val="00807E45"/>
    <w:rsid w:val="008100D8"/>
    <w:rsid w:val="008105A9"/>
    <w:rsid w:val="00810739"/>
    <w:rsid w:val="00810BEC"/>
    <w:rsid w:val="00810CCD"/>
    <w:rsid w:val="00810E69"/>
    <w:rsid w:val="0081108A"/>
    <w:rsid w:val="008115C9"/>
    <w:rsid w:val="0081197B"/>
    <w:rsid w:val="00811AE7"/>
    <w:rsid w:val="00811B77"/>
    <w:rsid w:val="00811C24"/>
    <w:rsid w:val="008124ED"/>
    <w:rsid w:val="00812755"/>
    <w:rsid w:val="008127C6"/>
    <w:rsid w:val="008128D1"/>
    <w:rsid w:val="0081295B"/>
    <w:rsid w:val="00812C46"/>
    <w:rsid w:val="008131D0"/>
    <w:rsid w:val="00813A7E"/>
    <w:rsid w:val="00813D9C"/>
    <w:rsid w:val="008140CD"/>
    <w:rsid w:val="00814391"/>
    <w:rsid w:val="00814497"/>
    <w:rsid w:val="00814D61"/>
    <w:rsid w:val="00814FED"/>
    <w:rsid w:val="008151CC"/>
    <w:rsid w:val="008154B3"/>
    <w:rsid w:val="00815579"/>
    <w:rsid w:val="00815C62"/>
    <w:rsid w:val="0081672D"/>
    <w:rsid w:val="00816DE6"/>
    <w:rsid w:val="00816F0B"/>
    <w:rsid w:val="00817245"/>
    <w:rsid w:val="00817459"/>
    <w:rsid w:val="008174C4"/>
    <w:rsid w:val="008174EE"/>
    <w:rsid w:val="00817E5D"/>
    <w:rsid w:val="00817FB6"/>
    <w:rsid w:val="00820089"/>
    <w:rsid w:val="008202CF"/>
    <w:rsid w:val="00820896"/>
    <w:rsid w:val="00820A33"/>
    <w:rsid w:val="00820BDA"/>
    <w:rsid w:val="00820DF0"/>
    <w:rsid w:val="00820EE1"/>
    <w:rsid w:val="0082160C"/>
    <w:rsid w:val="0082174D"/>
    <w:rsid w:val="008217DE"/>
    <w:rsid w:val="008218ED"/>
    <w:rsid w:val="00821DDF"/>
    <w:rsid w:val="008227CE"/>
    <w:rsid w:val="00822BB3"/>
    <w:rsid w:val="0082300F"/>
    <w:rsid w:val="0082327E"/>
    <w:rsid w:val="008234AF"/>
    <w:rsid w:val="008234FD"/>
    <w:rsid w:val="00823925"/>
    <w:rsid w:val="00823DA3"/>
    <w:rsid w:val="008242D4"/>
    <w:rsid w:val="008248BD"/>
    <w:rsid w:val="00824968"/>
    <w:rsid w:val="00824EB5"/>
    <w:rsid w:val="00824FFD"/>
    <w:rsid w:val="008255CD"/>
    <w:rsid w:val="008257F8"/>
    <w:rsid w:val="00825AE4"/>
    <w:rsid w:val="00825AED"/>
    <w:rsid w:val="00825C19"/>
    <w:rsid w:val="00825DED"/>
    <w:rsid w:val="00825DEF"/>
    <w:rsid w:val="00826013"/>
    <w:rsid w:val="008260EB"/>
    <w:rsid w:val="0082621A"/>
    <w:rsid w:val="008263BE"/>
    <w:rsid w:val="00826564"/>
    <w:rsid w:val="008266BE"/>
    <w:rsid w:val="00826893"/>
    <w:rsid w:val="00826DBF"/>
    <w:rsid w:val="00826DE8"/>
    <w:rsid w:val="00827050"/>
    <w:rsid w:val="00827110"/>
    <w:rsid w:val="00827A85"/>
    <w:rsid w:val="00827C0A"/>
    <w:rsid w:val="00827C54"/>
    <w:rsid w:val="00827D68"/>
    <w:rsid w:val="00827F99"/>
    <w:rsid w:val="0083049D"/>
    <w:rsid w:val="00830539"/>
    <w:rsid w:val="0083063B"/>
    <w:rsid w:val="00830708"/>
    <w:rsid w:val="00830772"/>
    <w:rsid w:val="00830A68"/>
    <w:rsid w:val="00830AD5"/>
    <w:rsid w:val="0083115D"/>
    <w:rsid w:val="008311B1"/>
    <w:rsid w:val="008311DB"/>
    <w:rsid w:val="008314A9"/>
    <w:rsid w:val="0083150C"/>
    <w:rsid w:val="00831638"/>
    <w:rsid w:val="00832221"/>
    <w:rsid w:val="008322F9"/>
    <w:rsid w:val="00832621"/>
    <w:rsid w:val="00832B45"/>
    <w:rsid w:val="00832BB8"/>
    <w:rsid w:val="00832D02"/>
    <w:rsid w:val="00833526"/>
    <w:rsid w:val="00833B46"/>
    <w:rsid w:val="00833C45"/>
    <w:rsid w:val="00833CDF"/>
    <w:rsid w:val="00833EC5"/>
    <w:rsid w:val="00833EE1"/>
    <w:rsid w:val="00834D25"/>
    <w:rsid w:val="00835017"/>
    <w:rsid w:val="008350B5"/>
    <w:rsid w:val="0083515B"/>
    <w:rsid w:val="008352DE"/>
    <w:rsid w:val="008353B5"/>
    <w:rsid w:val="00835454"/>
    <w:rsid w:val="00835ACE"/>
    <w:rsid w:val="00835B87"/>
    <w:rsid w:val="00836363"/>
    <w:rsid w:val="008364CD"/>
    <w:rsid w:val="008366FE"/>
    <w:rsid w:val="00836781"/>
    <w:rsid w:val="0083687F"/>
    <w:rsid w:val="00836CCE"/>
    <w:rsid w:val="00836CDF"/>
    <w:rsid w:val="00836CE5"/>
    <w:rsid w:val="008374C3"/>
    <w:rsid w:val="0083772C"/>
    <w:rsid w:val="00837931"/>
    <w:rsid w:val="00837968"/>
    <w:rsid w:val="00837B2C"/>
    <w:rsid w:val="00840354"/>
    <w:rsid w:val="008405E6"/>
    <w:rsid w:val="00840A48"/>
    <w:rsid w:val="00840B76"/>
    <w:rsid w:val="00840D95"/>
    <w:rsid w:val="00840F89"/>
    <w:rsid w:val="008410DF"/>
    <w:rsid w:val="008410E2"/>
    <w:rsid w:val="008413A8"/>
    <w:rsid w:val="00841464"/>
    <w:rsid w:val="00841964"/>
    <w:rsid w:val="00841BF5"/>
    <w:rsid w:val="00841D5A"/>
    <w:rsid w:val="00841DD6"/>
    <w:rsid w:val="00842209"/>
    <w:rsid w:val="0084248E"/>
    <w:rsid w:val="008424FB"/>
    <w:rsid w:val="00842866"/>
    <w:rsid w:val="00842BCD"/>
    <w:rsid w:val="00842D9F"/>
    <w:rsid w:val="00842DFF"/>
    <w:rsid w:val="00843307"/>
    <w:rsid w:val="008435BD"/>
    <w:rsid w:val="00843876"/>
    <w:rsid w:val="0084422F"/>
    <w:rsid w:val="008442B9"/>
    <w:rsid w:val="00844418"/>
    <w:rsid w:val="00844895"/>
    <w:rsid w:val="0084495C"/>
    <w:rsid w:val="00844982"/>
    <w:rsid w:val="0084499B"/>
    <w:rsid w:val="00844B22"/>
    <w:rsid w:val="00844ED4"/>
    <w:rsid w:val="00844FF9"/>
    <w:rsid w:val="00845309"/>
    <w:rsid w:val="008454BD"/>
    <w:rsid w:val="00845B15"/>
    <w:rsid w:val="00845B57"/>
    <w:rsid w:val="00846366"/>
    <w:rsid w:val="008463FC"/>
    <w:rsid w:val="00846531"/>
    <w:rsid w:val="00846664"/>
    <w:rsid w:val="008467B6"/>
    <w:rsid w:val="00846868"/>
    <w:rsid w:val="00846A99"/>
    <w:rsid w:val="00846BC7"/>
    <w:rsid w:val="00846C25"/>
    <w:rsid w:val="00846E46"/>
    <w:rsid w:val="00847735"/>
    <w:rsid w:val="0085046D"/>
    <w:rsid w:val="0085049E"/>
    <w:rsid w:val="008504BA"/>
    <w:rsid w:val="00850769"/>
    <w:rsid w:val="0085078A"/>
    <w:rsid w:val="008507E7"/>
    <w:rsid w:val="0085092F"/>
    <w:rsid w:val="00850C22"/>
    <w:rsid w:val="00850C9E"/>
    <w:rsid w:val="00850D5E"/>
    <w:rsid w:val="008511B3"/>
    <w:rsid w:val="008511EE"/>
    <w:rsid w:val="00851514"/>
    <w:rsid w:val="00851951"/>
    <w:rsid w:val="008519AA"/>
    <w:rsid w:val="00851B5A"/>
    <w:rsid w:val="00851C38"/>
    <w:rsid w:val="00851C48"/>
    <w:rsid w:val="00851DB5"/>
    <w:rsid w:val="00852624"/>
    <w:rsid w:val="0085289D"/>
    <w:rsid w:val="00852DD1"/>
    <w:rsid w:val="00853008"/>
    <w:rsid w:val="008530E9"/>
    <w:rsid w:val="0085343E"/>
    <w:rsid w:val="00853821"/>
    <w:rsid w:val="0085398F"/>
    <w:rsid w:val="008539D3"/>
    <w:rsid w:val="00853A28"/>
    <w:rsid w:val="00853AE5"/>
    <w:rsid w:val="00853CEA"/>
    <w:rsid w:val="00853E63"/>
    <w:rsid w:val="00854122"/>
    <w:rsid w:val="008543BB"/>
    <w:rsid w:val="00854871"/>
    <w:rsid w:val="00854BB0"/>
    <w:rsid w:val="00854DE3"/>
    <w:rsid w:val="008552C6"/>
    <w:rsid w:val="008552F2"/>
    <w:rsid w:val="008556FC"/>
    <w:rsid w:val="008559F3"/>
    <w:rsid w:val="00855BF2"/>
    <w:rsid w:val="00855D1C"/>
    <w:rsid w:val="008560CB"/>
    <w:rsid w:val="00856309"/>
    <w:rsid w:val="008564E6"/>
    <w:rsid w:val="0085697C"/>
    <w:rsid w:val="00857530"/>
    <w:rsid w:val="008575D3"/>
    <w:rsid w:val="0085767C"/>
    <w:rsid w:val="00857690"/>
    <w:rsid w:val="00857C91"/>
    <w:rsid w:val="00857E23"/>
    <w:rsid w:val="00860078"/>
    <w:rsid w:val="0086016E"/>
    <w:rsid w:val="008603DB"/>
    <w:rsid w:val="00860551"/>
    <w:rsid w:val="008606FE"/>
    <w:rsid w:val="00860736"/>
    <w:rsid w:val="00860A3A"/>
    <w:rsid w:val="00860EBB"/>
    <w:rsid w:val="008610B8"/>
    <w:rsid w:val="008611C0"/>
    <w:rsid w:val="00861BAA"/>
    <w:rsid w:val="00861C3C"/>
    <w:rsid w:val="00862026"/>
    <w:rsid w:val="008620DC"/>
    <w:rsid w:val="008621DC"/>
    <w:rsid w:val="00862217"/>
    <w:rsid w:val="008622C5"/>
    <w:rsid w:val="0086259E"/>
    <w:rsid w:val="0086292C"/>
    <w:rsid w:val="00862A52"/>
    <w:rsid w:val="00862E0E"/>
    <w:rsid w:val="00862E57"/>
    <w:rsid w:val="0086363D"/>
    <w:rsid w:val="008637E6"/>
    <w:rsid w:val="00863B6D"/>
    <w:rsid w:val="00863C39"/>
    <w:rsid w:val="00863EA2"/>
    <w:rsid w:val="00864025"/>
    <w:rsid w:val="0086414E"/>
    <w:rsid w:val="008645D7"/>
    <w:rsid w:val="0086464B"/>
    <w:rsid w:val="008646BB"/>
    <w:rsid w:val="0086486F"/>
    <w:rsid w:val="00864ECB"/>
    <w:rsid w:val="008655F1"/>
    <w:rsid w:val="008657A5"/>
    <w:rsid w:val="00865A34"/>
    <w:rsid w:val="00865D05"/>
    <w:rsid w:val="00865D88"/>
    <w:rsid w:val="00865FF0"/>
    <w:rsid w:val="00866007"/>
    <w:rsid w:val="0086600D"/>
    <w:rsid w:val="0086614C"/>
    <w:rsid w:val="008669DA"/>
    <w:rsid w:val="0086703C"/>
    <w:rsid w:val="008673BD"/>
    <w:rsid w:val="008674F3"/>
    <w:rsid w:val="008677BC"/>
    <w:rsid w:val="00867807"/>
    <w:rsid w:val="0086780C"/>
    <w:rsid w:val="008678B6"/>
    <w:rsid w:val="00867A95"/>
    <w:rsid w:val="00867F17"/>
    <w:rsid w:val="00870254"/>
    <w:rsid w:val="008704C0"/>
    <w:rsid w:val="00870965"/>
    <w:rsid w:val="00870C4A"/>
    <w:rsid w:val="008710EC"/>
    <w:rsid w:val="0087116C"/>
    <w:rsid w:val="00871184"/>
    <w:rsid w:val="008712CE"/>
    <w:rsid w:val="00871431"/>
    <w:rsid w:val="00871BBE"/>
    <w:rsid w:val="00871D17"/>
    <w:rsid w:val="0087242F"/>
    <w:rsid w:val="00872528"/>
    <w:rsid w:val="00872591"/>
    <w:rsid w:val="008728EE"/>
    <w:rsid w:val="0087295A"/>
    <w:rsid w:val="00872965"/>
    <w:rsid w:val="008729CB"/>
    <w:rsid w:val="00872BA1"/>
    <w:rsid w:val="00872C70"/>
    <w:rsid w:val="00872DBF"/>
    <w:rsid w:val="0087328A"/>
    <w:rsid w:val="0087338C"/>
    <w:rsid w:val="008735BC"/>
    <w:rsid w:val="008739CA"/>
    <w:rsid w:val="00873AA8"/>
    <w:rsid w:val="00873AE8"/>
    <w:rsid w:val="00873AED"/>
    <w:rsid w:val="00873B19"/>
    <w:rsid w:val="00873B2E"/>
    <w:rsid w:val="00874025"/>
    <w:rsid w:val="008741A4"/>
    <w:rsid w:val="008743A9"/>
    <w:rsid w:val="008744FB"/>
    <w:rsid w:val="008746CF"/>
    <w:rsid w:val="00874B23"/>
    <w:rsid w:val="00874BE6"/>
    <w:rsid w:val="008756D6"/>
    <w:rsid w:val="008759BB"/>
    <w:rsid w:val="00875A93"/>
    <w:rsid w:val="00875AA3"/>
    <w:rsid w:val="00875BB6"/>
    <w:rsid w:val="008768D5"/>
    <w:rsid w:val="00876F3C"/>
    <w:rsid w:val="00876FB7"/>
    <w:rsid w:val="008770EB"/>
    <w:rsid w:val="008773AF"/>
    <w:rsid w:val="008773E3"/>
    <w:rsid w:val="00877532"/>
    <w:rsid w:val="00877D3A"/>
    <w:rsid w:val="00877EDE"/>
    <w:rsid w:val="00880044"/>
    <w:rsid w:val="00880056"/>
    <w:rsid w:val="00880185"/>
    <w:rsid w:val="008804D5"/>
    <w:rsid w:val="00880803"/>
    <w:rsid w:val="008808EE"/>
    <w:rsid w:val="008809A1"/>
    <w:rsid w:val="00880C7F"/>
    <w:rsid w:val="00880EBB"/>
    <w:rsid w:val="00880F9A"/>
    <w:rsid w:val="008813A4"/>
    <w:rsid w:val="0088147A"/>
    <w:rsid w:val="0088160D"/>
    <w:rsid w:val="00881724"/>
    <w:rsid w:val="00881789"/>
    <w:rsid w:val="008817F5"/>
    <w:rsid w:val="00881C5B"/>
    <w:rsid w:val="00881C6F"/>
    <w:rsid w:val="00881D2A"/>
    <w:rsid w:val="008823AE"/>
    <w:rsid w:val="00882620"/>
    <w:rsid w:val="008826BF"/>
    <w:rsid w:val="00882898"/>
    <w:rsid w:val="00882AE6"/>
    <w:rsid w:val="00883205"/>
    <w:rsid w:val="0088331A"/>
    <w:rsid w:val="00883501"/>
    <w:rsid w:val="008845AF"/>
    <w:rsid w:val="0088483A"/>
    <w:rsid w:val="00884843"/>
    <w:rsid w:val="00884A31"/>
    <w:rsid w:val="00884A43"/>
    <w:rsid w:val="00884BFD"/>
    <w:rsid w:val="00884C3D"/>
    <w:rsid w:val="00884D0C"/>
    <w:rsid w:val="00884E43"/>
    <w:rsid w:val="00885081"/>
    <w:rsid w:val="008854CE"/>
    <w:rsid w:val="00885847"/>
    <w:rsid w:val="00885866"/>
    <w:rsid w:val="008858EC"/>
    <w:rsid w:val="00885914"/>
    <w:rsid w:val="00885C26"/>
    <w:rsid w:val="00885D26"/>
    <w:rsid w:val="008860F2"/>
    <w:rsid w:val="00886207"/>
    <w:rsid w:val="00886292"/>
    <w:rsid w:val="008864B9"/>
    <w:rsid w:val="00886679"/>
    <w:rsid w:val="00886690"/>
    <w:rsid w:val="008873FE"/>
    <w:rsid w:val="00887423"/>
    <w:rsid w:val="0088748D"/>
    <w:rsid w:val="00887490"/>
    <w:rsid w:val="00887498"/>
    <w:rsid w:val="008875EB"/>
    <w:rsid w:val="00887E87"/>
    <w:rsid w:val="008900FA"/>
    <w:rsid w:val="0089039B"/>
    <w:rsid w:val="00890512"/>
    <w:rsid w:val="00890806"/>
    <w:rsid w:val="00890994"/>
    <w:rsid w:val="008909F7"/>
    <w:rsid w:val="00890E9D"/>
    <w:rsid w:val="00891588"/>
    <w:rsid w:val="00891B67"/>
    <w:rsid w:val="00891BF4"/>
    <w:rsid w:val="00891DFC"/>
    <w:rsid w:val="0089202F"/>
    <w:rsid w:val="00892258"/>
    <w:rsid w:val="0089234B"/>
    <w:rsid w:val="0089249B"/>
    <w:rsid w:val="00892641"/>
    <w:rsid w:val="0089297D"/>
    <w:rsid w:val="00892BAC"/>
    <w:rsid w:val="00892D98"/>
    <w:rsid w:val="00893607"/>
    <w:rsid w:val="0089363B"/>
    <w:rsid w:val="00893E5E"/>
    <w:rsid w:val="00893FC8"/>
    <w:rsid w:val="00893FEA"/>
    <w:rsid w:val="008941AF"/>
    <w:rsid w:val="008944FC"/>
    <w:rsid w:val="008945CD"/>
    <w:rsid w:val="00895033"/>
    <w:rsid w:val="008951A1"/>
    <w:rsid w:val="008953DC"/>
    <w:rsid w:val="00895518"/>
    <w:rsid w:val="00895600"/>
    <w:rsid w:val="008958D0"/>
    <w:rsid w:val="008959A4"/>
    <w:rsid w:val="00895CB5"/>
    <w:rsid w:val="00895DBC"/>
    <w:rsid w:val="00895EDB"/>
    <w:rsid w:val="00895F59"/>
    <w:rsid w:val="00896291"/>
    <w:rsid w:val="0089631D"/>
    <w:rsid w:val="008963E2"/>
    <w:rsid w:val="00896553"/>
    <w:rsid w:val="00896748"/>
    <w:rsid w:val="00896AFF"/>
    <w:rsid w:val="00896CEA"/>
    <w:rsid w:val="00896E59"/>
    <w:rsid w:val="008973EC"/>
    <w:rsid w:val="008973F9"/>
    <w:rsid w:val="008976BA"/>
    <w:rsid w:val="008976C6"/>
    <w:rsid w:val="00897A6D"/>
    <w:rsid w:val="00897FCB"/>
    <w:rsid w:val="00897FF3"/>
    <w:rsid w:val="008A039C"/>
    <w:rsid w:val="008A05A8"/>
    <w:rsid w:val="008A08E2"/>
    <w:rsid w:val="008A0AFF"/>
    <w:rsid w:val="008A0B25"/>
    <w:rsid w:val="008A1405"/>
    <w:rsid w:val="008A17E1"/>
    <w:rsid w:val="008A17E9"/>
    <w:rsid w:val="008A1874"/>
    <w:rsid w:val="008A1880"/>
    <w:rsid w:val="008A18FA"/>
    <w:rsid w:val="008A1D04"/>
    <w:rsid w:val="008A2662"/>
    <w:rsid w:val="008A2C5C"/>
    <w:rsid w:val="008A307E"/>
    <w:rsid w:val="008A3252"/>
    <w:rsid w:val="008A372F"/>
    <w:rsid w:val="008A394D"/>
    <w:rsid w:val="008A39E1"/>
    <w:rsid w:val="008A3A19"/>
    <w:rsid w:val="008A3D76"/>
    <w:rsid w:val="008A442F"/>
    <w:rsid w:val="008A4556"/>
    <w:rsid w:val="008A4723"/>
    <w:rsid w:val="008A4806"/>
    <w:rsid w:val="008A48D0"/>
    <w:rsid w:val="008A4B02"/>
    <w:rsid w:val="008A55C0"/>
    <w:rsid w:val="008A57FD"/>
    <w:rsid w:val="008A5C57"/>
    <w:rsid w:val="008A5FB1"/>
    <w:rsid w:val="008A6025"/>
    <w:rsid w:val="008A604F"/>
    <w:rsid w:val="008A6451"/>
    <w:rsid w:val="008A66A4"/>
    <w:rsid w:val="008A6B2C"/>
    <w:rsid w:val="008A6E14"/>
    <w:rsid w:val="008A713F"/>
    <w:rsid w:val="008A73ED"/>
    <w:rsid w:val="008A73F4"/>
    <w:rsid w:val="008A770F"/>
    <w:rsid w:val="008A78E8"/>
    <w:rsid w:val="008A7D15"/>
    <w:rsid w:val="008B00F2"/>
    <w:rsid w:val="008B0670"/>
    <w:rsid w:val="008B06A1"/>
    <w:rsid w:val="008B074F"/>
    <w:rsid w:val="008B0887"/>
    <w:rsid w:val="008B0ABA"/>
    <w:rsid w:val="008B0D2E"/>
    <w:rsid w:val="008B0D96"/>
    <w:rsid w:val="008B0FC6"/>
    <w:rsid w:val="008B12C2"/>
    <w:rsid w:val="008B12E3"/>
    <w:rsid w:val="008B1588"/>
    <w:rsid w:val="008B1688"/>
    <w:rsid w:val="008B1ACB"/>
    <w:rsid w:val="008B1C07"/>
    <w:rsid w:val="008B1C4F"/>
    <w:rsid w:val="008B1C86"/>
    <w:rsid w:val="008B1E3B"/>
    <w:rsid w:val="008B24D9"/>
    <w:rsid w:val="008B2537"/>
    <w:rsid w:val="008B254E"/>
    <w:rsid w:val="008B2593"/>
    <w:rsid w:val="008B25EA"/>
    <w:rsid w:val="008B2BE1"/>
    <w:rsid w:val="008B2C7D"/>
    <w:rsid w:val="008B2FD6"/>
    <w:rsid w:val="008B310A"/>
    <w:rsid w:val="008B32B8"/>
    <w:rsid w:val="008B3616"/>
    <w:rsid w:val="008B3754"/>
    <w:rsid w:val="008B3B40"/>
    <w:rsid w:val="008B3CB5"/>
    <w:rsid w:val="008B3E8F"/>
    <w:rsid w:val="008B40CC"/>
    <w:rsid w:val="008B4433"/>
    <w:rsid w:val="008B4B87"/>
    <w:rsid w:val="008B5035"/>
    <w:rsid w:val="008B50C4"/>
    <w:rsid w:val="008B5148"/>
    <w:rsid w:val="008B5173"/>
    <w:rsid w:val="008B531A"/>
    <w:rsid w:val="008B5378"/>
    <w:rsid w:val="008B5676"/>
    <w:rsid w:val="008B580A"/>
    <w:rsid w:val="008B5CFD"/>
    <w:rsid w:val="008B5E27"/>
    <w:rsid w:val="008B5E62"/>
    <w:rsid w:val="008B5FB2"/>
    <w:rsid w:val="008B5FE3"/>
    <w:rsid w:val="008B607C"/>
    <w:rsid w:val="008B6332"/>
    <w:rsid w:val="008B6350"/>
    <w:rsid w:val="008B67DB"/>
    <w:rsid w:val="008B6866"/>
    <w:rsid w:val="008B6A47"/>
    <w:rsid w:val="008B6CE1"/>
    <w:rsid w:val="008B6D8E"/>
    <w:rsid w:val="008B6E7B"/>
    <w:rsid w:val="008B76DB"/>
    <w:rsid w:val="008B7BB5"/>
    <w:rsid w:val="008B7C92"/>
    <w:rsid w:val="008C0618"/>
    <w:rsid w:val="008C0794"/>
    <w:rsid w:val="008C0E0D"/>
    <w:rsid w:val="008C1647"/>
    <w:rsid w:val="008C16BA"/>
    <w:rsid w:val="008C1ACA"/>
    <w:rsid w:val="008C1E2D"/>
    <w:rsid w:val="008C21B3"/>
    <w:rsid w:val="008C22DA"/>
    <w:rsid w:val="008C25FE"/>
    <w:rsid w:val="008C2B16"/>
    <w:rsid w:val="008C2B99"/>
    <w:rsid w:val="008C2E6A"/>
    <w:rsid w:val="008C2E82"/>
    <w:rsid w:val="008C3149"/>
    <w:rsid w:val="008C36D1"/>
    <w:rsid w:val="008C38D9"/>
    <w:rsid w:val="008C3B06"/>
    <w:rsid w:val="008C3B36"/>
    <w:rsid w:val="008C3E95"/>
    <w:rsid w:val="008C3F5B"/>
    <w:rsid w:val="008C4160"/>
    <w:rsid w:val="008C437C"/>
    <w:rsid w:val="008C45EA"/>
    <w:rsid w:val="008C4B57"/>
    <w:rsid w:val="008C4C77"/>
    <w:rsid w:val="008C5017"/>
    <w:rsid w:val="008C513F"/>
    <w:rsid w:val="008C5E62"/>
    <w:rsid w:val="008C614A"/>
    <w:rsid w:val="008C6281"/>
    <w:rsid w:val="008C6288"/>
    <w:rsid w:val="008C665C"/>
    <w:rsid w:val="008C66E2"/>
    <w:rsid w:val="008C680C"/>
    <w:rsid w:val="008C6822"/>
    <w:rsid w:val="008C6E0C"/>
    <w:rsid w:val="008C71AF"/>
    <w:rsid w:val="008C73CA"/>
    <w:rsid w:val="008C74F9"/>
    <w:rsid w:val="008C7792"/>
    <w:rsid w:val="008C7850"/>
    <w:rsid w:val="008C7B57"/>
    <w:rsid w:val="008C7E99"/>
    <w:rsid w:val="008C7FD6"/>
    <w:rsid w:val="008D02BB"/>
    <w:rsid w:val="008D0660"/>
    <w:rsid w:val="008D0977"/>
    <w:rsid w:val="008D09C5"/>
    <w:rsid w:val="008D0CEC"/>
    <w:rsid w:val="008D13E9"/>
    <w:rsid w:val="008D158D"/>
    <w:rsid w:val="008D189D"/>
    <w:rsid w:val="008D1D35"/>
    <w:rsid w:val="008D211F"/>
    <w:rsid w:val="008D2330"/>
    <w:rsid w:val="008D2482"/>
    <w:rsid w:val="008D24E5"/>
    <w:rsid w:val="008D2561"/>
    <w:rsid w:val="008D2767"/>
    <w:rsid w:val="008D2D1E"/>
    <w:rsid w:val="008D307D"/>
    <w:rsid w:val="008D3BBB"/>
    <w:rsid w:val="008D3CFC"/>
    <w:rsid w:val="008D3E1E"/>
    <w:rsid w:val="008D3EF5"/>
    <w:rsid w:val="008D467B"/>
    <w:rsid w:val="008D4A5E"/>
    <w:rsid w:val="008D4AFD"/>
    <w:rsid w:val="008D4D14"/>
    <w:rsid w:val="008D4E77"/>
    <w:rsid w:val="008D4EBB"/>
    <w:rsid w:val="008D545A"/>
    <w:rsid w:val="008D546A"/>
    <w:rsid w:val="008D569E"/>
    <w:rsid w:val="008D5AEE"/>
    <w:rsid w:val="008D5B55"/>
    <w:rsid w:val="008D5DEC"/>
    <w:rsid w:val="008D5F20"/>
    <w:rsid w:val="008D631C"/>
    <w:rsid w:val="008D63FB"/>
    <w:rsid w:val="008D6587"/>
    <w:rsid w:val="008D65DD"/>
    <w:rsid w:val="008D6974"/>
    <w:rsid w:val="008D6ADE"/>
    <w:rsid w:val="008D6AF1"/>
    <w:rsid w:val="008D6F32"/>
    <w:rsid w:val="008D6F4D"/>
    <w:rsid w:val="008D7709"/>
    <w:rsid w:val="008D7761"/>
    <w:rsid w:val="008D7930"/>
    <w:rsid w:val="008D7F25"/>
    <w:rsid w:val="008E00E2"/>
    <w:rsid w:val="008E0123"/>
    <w:rsid w:val="008E0545"/>
    <w:rsid w:val="008E05DC"/>
    <w:rsid w:val="008E0742"/>
    <w:rsid w:val="008E077C"/>
    <w:rsid w:val="008E07CE"/>
    <w:rsid w:val="008E082A"/>
    <w:rsid w:val="008E091D"/>
    <w:rsid w:val="008E0B61"/>
    <w:rsid w:val="008E0F71"/>
    <w:rsid w:val="008E135E"/>
    <w:rsid w:val="008E1ABB"/>
    <w:rsid w:val="008E1E35"/>
    <w:rsid w:val="008E20D9"/>
    <w:rsid w:val="008E22BD"/>
    <w:rsid w:val="008E2461"/>
    <w:rsid w:val="008E2559"/>
    <w:rsid w:val="008E2F95"/>
    <w:rsid w:val="008E3073"/>
    <w:rsid w:val="008E3195"/>
    <w:rsid w:val="008E3366"/>
    <w:rsid w:val="008E3814"/>
    <w:rsid w:val="008E3AB3"/>
    <w:rsid w:val="008E3DAD"/>
    <w:rsid w:val="008E4534"/>
    <w:rsid w:val="008E4589"/>
    <w:rsid w:val="008E460A"/>
    <w:rsid w:val="008E4642"/>
    <w:rsid w:val="008E46DB"/>
    <w:rsid w:val="008E4FA0"/>
    <w:rsid w:val="008E5089"/>
    <w:rsid w:val="008E52DB"/>
    <w:rsid w:val="008E53D7"/>
    <w:rsid w:val="008E54D0"/>
    <w:rsid w:val="008E5A5A"/>
    <w:rsid w:val="008E5B0B"/>
    <w:rsid w:val="008E5B9C"/>
    <w:rsid w:val="008E5D9F"/>
    <w:rsid w:val="008E5F0F"/>
    <w:rsid w:val="008E6320"/>
    <w:rsid w:val="008E695A"/>
    <w:rsid w:val="008E6B13"/>
    <w:rsid w:val="008E6B6C"/>
    <w:rsid w:val="008E6DCF"/>
    <w:rsid w:val="008E6E9E"/>
    <w:rsid w:val="008E70D7"/>
    <w:rsid w:val="008E732D"/>
    <w:rsid w:val="008E733F"/>
    <w:rsid w:val="008E744D"/>
    <w:rsid w:val="008E753C"/>
    <w:rsid w:val="008E7558"/>
    <w:rsid w:val="008E75ED"/>
    <w:rsid w:val="008E78C1"/>
    <w:rsid w:val="008F001D"/>
    <w:rsid w:val="008F013D"/>
    <w:rsid w:val="008F08AA"/>
    <w:rsid w:val="008F0A59"/>
    <w:rsid w:val="008F0CA1"/>
    <w:rsid w:val="008F0D47"/>
    <w:rsid w:val="008F0D7D"/>
    <w:rsid w:val="008F0F0F"/>
    <w:rsid w:val="008F1001"/>
    <w:rsid w:val="008F1023"/>
    <w:rsid w:val="008F121F"/>
    <w:rsid w:val="008F1746"/>
    <w:rsid w:val="008F181C"/>
    <w:rsid w:val="008F1DB7"/>
    <w:rsid w:val="008F1E69"/>
    <w:rsid w:val="008F1EA3"/>
    <w:rsid w:val="008F21C8"/>
    <w:rsid w:val="008F2305"/>
    <w:rsid w:val="008F248E"/>
    <w:rsid w:val="008F28B4"/>
    <w:rsid w:val="008F294F"/>
    <w:rsid w:val="008F2B29"/>
    <w:rsid w:val="008F2D09"/>
    <w:rsid w:val="008F2DD2"/>
    <w:rsid w:val="008F325A"/>
    <w:rsid w:val="008F344E"/>
    <w:rsid w:val="008F35E2"/>
    <w:rsid w:val="008F3A15"/>
    <w:rsid w:val="008F4E19"/>
    <w:rsid w:val="008F4E6E"/>
    <w:rsid w:val="008F4F82"/>
    <w:rsid w:val="008F510E"/>
    <w:rsid w:val="008F5259"/>
    <w:rsid w:val="008F5799"/>
    <w:rsid w:val="008F581D"/>
    <w:rsid w:val="008F5F44"/>
    <w:rsid w:val="008F6087"/>
    <w:rsid w:val="008F683A"/>
    <w:rsid w:val="008F6980"/>
    <w:rsid w:val="008F6B0D"/>
    <w:rsid w:val="008F6C04"/>
    <w:rsid w:val="008F6C12"/>
    <w:rsid w:val="008F6C87"/>
    <w:rsid w:val="008F6CCA"/>
    <w:rsid w:val="008F6FA5"/>
    <w:rsid w:val="008F7053"/>
    <w:rsid w:val="008F70AB"/>
    <w:rsid w:val="008F73B1"/>
    <w:rsid w:val="008F7E71"/>
    <w:rsid w:val="00900128"/>
    <w:rsid w:val="00900395"/>
    <w:rsid w:val="009003D3"/>
    <w:rsid w:val="00900473"/>
    <w:rsid w:val="009007FD"/>
    <w:rsid w:val="00900868"/>
    <w:rsid w:val="00900B7F"/>
    <w:rsid w:val="00900E08"/>
    <w:rsid w:val="0090119D"/>
    <w:rsid w:val="00901653"/>
    <w:rsid w:val="00901A05"/>
    <w:rsid w:val="00901B3A"/>
    <w:rsid w:val="00901C01"/>
    <w:rsid w:val="00901CFD"/>
    <w:rsid w:val="00902129"/>
    <w:rsid w:val="0090228C"/>
    <w:rsid w:val="009025D7"/>
    <w:rsid w:val="00902959"/>
    <w:rsid w:val="00902B6B"/>
    <w:rsid w:val="00902C04"/>
    <w:rsid w:val="00902C46"/>
    <w:rsid w:val="00902F32"/>
    <w:rsid w:val="0090311C"/>
    <w:rsid w:val="00903257"/>
    <w:rsid w:val="00903397"/>
    <w:rsid w:val="00903482"/>
    <w:rsid w:val="00903659"/>
    <w:rsid w:val="00903AB9"/>
    <w:rsid w:val="00903BF5"/>
    <w:rsid w:val="00903CAB"/>
    <w:rsid w:val="00903D26"/>
    <w:rsid w:val="0090419B"/>
    <w:rsid w:val="009041A3"/>
    <w:rsid w:val="009041EB"/>
    <w:rsid w:val="0090482D"/>
    <w:rsid w:val="00904A3E"/>
    <w:rsid w:val="00904A66"/>
    <w:rsid w:val="00904A94"/>
    <w:rsid w:val="00904EF0"/>
    <w:rsid w:val="009054B5"/>
    <w:rsid w:val="00905581"/>
    <w:rsid w:val="009058A9"/>
    <w:rsid w:val="009059E2"/>
    <w:rsid w:val="00905B6F"/>
    <w:rsid w:val="00905DE8"/>
    <w:rsid w:val="00905E20"/>
    <w:rsid w:val="00906045"/>
    <w:rsid w:val="00906C3C"/>
    <w:rsid w:val="00906EC3"/>
    <w:rsid w:val="00906F21"/>
    <w:rsid w:val="00906FA0"/>
    <w:rsid w:val="00906FC9"/>
    <w:rsid w:val="0090706B"/>
    <w:rsid w:val="009072A4"/>
    <w:rsid w:val="0090733E"/>
    <w:rsid w:val="00907A26"/>
    <w:rsid w:val="00907F66"/>
    <w:rsid w:val="00907F9C"/>
    <w:rsid w:val="009103BE"/>
    <w:rsid w:val="00910604"/>
    <w:rsid w:val="00910B61"/>
    <w:rsid w:val="00911079"/>
    <w:rsid w:val="0091113E"/>
    <w:rsid w:val="00911154"/>
    <w:rsid w:val="0091151B"/>
    <w:rsid w:val="009117AD"/>
    <w:rsid w:val="009117EF"/>
    <w:rsid w:val="00911BBF"/>
    <w:rsid w:val="00911DBC"/>
    <w:rsid w:val="00912C65"/>
    <w:rsid w:val="0091332D"/>
    <w:rsid w:val="0091367C"/>
    <w:rsid w:val="00913892"/>
    <w:rsid w:val="00913B33"/>
    <w:rsid w:val="00913E62"/>
    <w:rsid w:val="00914145"/>
    <w:rsid w:val="00914420"/>
    <w:rsid w:val="00914623"/>
    <w:rsid w:val="00914889"/>
    <w:rsid w:val="00914961"/>
    <w:rsid w:val="00914BDD"/>
    <w:rsid w:val="00914BE6"/>
    <w:rsid w:val="00914CD4"/>
    <w:rsid w:val="00914CF4"/>
    <w:rsid w:val="00914D68"/>
    <w:rsid w:val="00914EB6"/>
    <w:rsid w:val="00915022"/>
    <w:rsid w:val="0091537A"/>
    <w:rsid w:val="00915861"/>
    <w:rsid w:val="00915B24"/>
    <w:rsid w:val="009162F8"/>
    <w:rsid w:val="00916481"/>
    <w:rsid w:val="009166F4"/>
    <w:rsid w:val="00916866"/>
    <w:rsid w:val="009169BC"/>
    <w:rsid w:val="00916A0C"/>
    <w:rsid w:val="00916B23"/>
    <w:rsid w:val="00916CC2"/>
    <w:rsid w:val="00916D50"/>
    <w:rsid w:val="0091726C"/>
    <w:rsid w:val="009175F0"/>
    <w:rsid w:val="009178EE"/>
    <w:rsid w:val="009179AA"/>
    <w:rsid w:val="0092011C"/>
    <w:rsid w:val="00920470"/>
    <w:rsid w:val="00920582"/>
    <w:rsid w:val="009209BE"/>
    <w:rsid w:val="00920BE6"/>
    <w:rsid w:val="00920CB1"/>
    <w:rsid w:val="00920D68"/>
    <w:rsid w:val="00921106"/>
    <w:rsid w:val="0092144E"/>
    <w:rsid w:val="009218C6"/>
    <w:rsid w:val="00921A7C"/>
    <w:rsid w:val="00921E56"/>
    <w:rsid w:val="00921E78"/>
    <w:rsid w:val="00922004"/>
    <w:rsid w:val="0092260F"/>
    <w:rsid w:val="009227E1"/>
    <w:rsid w:val="0092282F"/>
    <w:rsid w:val="00922BB9"/>
    <w:rsid w:val="00922CD1"/>
    <w:rsid w:val="00923307"/>
    <w:rsid w:val="00923381"/>
    <w:rsid w:val="00923A67"/>
    <w:rsid w:val="00923C50"/>
    <w:rsid w:val="00923FDD"/>
    <w:rsid w:val="00924123"/>
    <w:rsid w:val="0092421D"/>
    <w:rsid w:val="0092483F"/>
    <w:rsid w:val="00924A4C"/>
    <w:rsid w:val="00924A60"/>
    <w:rsid w:val="00924FE8"/>
    <w:rsid w:val="00925189"/>
    <w:rsid w:val="00925403"/>
    <w:rsid w:val="00925919"/>
    <w:rsid w:val="00925A20"/>
    <w:rsid w:val="00925AC8"/>
    <w:rsid w:val="00925AFD"/>
    <w:rsid w:val="00925B8A"/>
    <w:rsid w:val="00925BEF"/>
    <w:rsid w:val="00925C91"/>
    <w:rsid w:val="00925F69"/>
    <w:rsid w:val="00926AF8"/>
    <w:rsid w:val="00926BBC"/>
    <w:rsid w:val="00926C17"/>
    <w:rsid w:val="00926DCA"/>
    <w:rsid w:val="00926E65"/>
    <w:rsid w:val="00926F68"/>
    <w:rsid w:val="00926FA1"/>
    <w:rsid w:val="00927369"/>
    <w:rsid w:val="00927964"/>
    <w:rsid w:val="00927D87"/>
    <w:rsid w:val="00927D90"/>
    <w:rsid w:val="00927E10"/>
    <w:rsid w:val="0093025D"/>
    <w:rsid w:val="00930493"/>
    <w:rsid w:val="00930856"/>
    <w:rsid w:val="00930A55"/>
    <w:rsid w:val="00930DEE"/>
    <w:rsid w:val="00931032"/>
    <w:rsid w:val="00931284"/>
    <w:rsid w:val="009318D5"/>
    <w:rsid w:val="00931BFC"/>
    <w:rsid w:val="00932063"/>
    <w:rsid w:val="009321EB"/>
    <w:rsid w:val="009326D1"/>
    <w:rsid w:val="00932872"/>
    <w:rsid w:val="009328B4"/>
    <w:rsid w:val="00932978"/>
    <w:rsid w:val="009331BD"/>
    <w:rsid w:val="009333B1"/>
    <w:rsid w:val="0093341A"/>
    <w:rsid w:val="00933524"/>
    <w:rsid w:val="00934173"/>
    <w:rsid w:val="00934216"/>
    <w:rsid w:val="00934588"/>
    <w:rsid w:val="0093473D"/>
    <w:rsid w:val="009347D0"/>
    <w:rsid w:val="009348DE"/>
    <w:rsid w:val="0093493F"/>
    <w:rsid w:val="00934C7C"/>
    <w:rsid w:val="00934CE7"/>
    <w:rsid w:val="0093504A"/>
    <w:rsid w:val="0093515C"/>
    <w:rsid w:val="00935166"/>
    <w:rsid w:val="0093537E"/>
    <w:rsid w:val="00935414"/>
    <w:rsid w:val="0093541C"/>
    <w:rsid w:val="00935AA0"/>
    <w:rsid w:val="00935E43"/>
    <w:rsid w:val="009361F0"/>
    <w:rsid w:val="009362E2"/>
    <w:rsid w:val="00936492"/>
    <w:rsid w:val="0093690A"/>
    <w:rsid w:val="00936973"/>
    <w:rsid w:val="00936A85"/>
    <w:rsid w:val="00936BFF"/>
    <w:rsid w:val="00936C8C"/>
    <w:rsid w:val="00936F35"/>
    <w:rsid w:val="0093707E"/>
    <w:rsid w:val="009372B9"/>
    <w:rsid w:val="00937522"/>
    <w:rsid w:val="009379DD"/>
    <w:rsid w:val="00937C23"/>
    <w:rsid w:val="00937E05"/>
    <w:rsid w:val="00937E64"/>
    <w:rsid w:val="009403DC"/>
    <w:rsid w:val="009403DE"/>
    <w:rsid w:val="009403EA"/>
    <w:rsid w:val="009403F5"/>
    <w:rsid w:val="00940B5D"/>
    <w:rsid w:val="00940E14"/>
    <w:rsid w:val="009411DB"/>
    <w:rsid w:val="00941374"/>
    <w:rsid w:val="00941476"/>
    <w:rsid w:val="009415CD"/>
    <w:rsid w:val="00941A06"/>
    <w:rsid w:val="00941A2B"/>
    <w:rsid w:val="00941E3C"/>
    <w:rsid w:val="00942011"/>
    <w:rsid w:val="009421E4"/>
    <w:rsid w:val="009421F8"/>
    <w:rsid w:val="009424E7"/>
    <w:rsid w:val="009425B6"/>
    <w:rsid w:val="009428BB"/>
    <w:rsid w:val="00942F47"/>
    <w:rsid w:val="009432EC"/>
    <w:rsid w:val="009433EF"/>
    <w:rsid w:val="00943987"/>
    <w:rsid w:val="00943A67"/>
    <w:rsid w:val="00943B2A"/>
    <w:rsid w:val="00943D38"/>
    <w:rsid w:val="0094441D"/>
    <w:rsid w:val="00944517"/>
    <w:rsid w:val="00944A6A"/>
    <w:rsid w:val="00944BF5"/>
    <w:rsid w:val="00944D12"/>
    <w:rsid w:val="00944ECA"/>
    <w:rsid w:val="00944F85"/>
    <w:rsid w:val="0094511A"/>
    <w:rsid w:val="00945A6F"/>
    <w:rsid w:val="00945B30"/>
    <w:rsid w:val="00945DF1"/>
    <w:rsid w:val="00945FC0"/>
    <w:rsid w:val="00946283"/>
    <w:rsid w:val="009463E3"/>
    <w:rsid w:val="009463F0"/>
    <w:rsid w:val="00946496"/>
    <w:rsid w:val="00946A93"/>
    <w:rsid w:val="00946E35"/>
    <w:rsid w:val="00946F6C"/>
    <w:rsid w:val="00946F85"/>
    <w:rsid w:val="009470B5"/>
    <w:rsid w:val="0094714B"/>
    <w:rsid w:val="0094731A"/>
    <w:rsid w:val="009475E7"/>
    <w:rsid w:val="00947F5F"/>
    <w:rsid w:val="009503AE"/>
    <w:rsid w:val="00950578"/>
    <w:rsid w:val="0095058B"/>
    <w:rsid w:val="009505DE"/>
    <w:rsid w:val="00950CA4"/>
    <w:rsid w:val="00951442"/>
    <w:rsid w:val="00951C7A"/>
    <w:rsid w:val="00952340"/>
    <w:rsid w:val="009524BB"/>
    <w:rsid w:val="00952574"/>
    <w:rsid w:val="009525D4"/>
    <w:rsid w:val="0095262F"/>
    <w:rsid w:val="00952810"/>
    <w:rsid w:val="00952887"/>
    <w:rsid w:val="00952ECD"/>
    <w:rsid w:val="009531CB"/>
    <w:rsid w:val="00953377"/>
    <w:rsid w:val="0095343E"/>
    <w:rsid w:val="00953533"/>
    <w:rsid w:val="00953752"/>
    <w:rsid w:val="00953980"/>
    <w:rsid w:val="00953E47"/>
    <w:rsid w:val="00953E6D"/>
    <w:rsid w:val="00953F54"/>
    <w:rsid w:val="0095463B"/>
    <w:rsid w:val="00954649"/>
    <w:rsid w:val="0095470D"/>
    <w:rsid w:val="009547E0"/>
    <w:rsid w:val="009547FE"/>
    <w:rsid w:val="0095487C"/>
    <w:rsid w:val="00954942"/>
    <w:rsid w:val="009549C6"/>
    <w:rsid w:val="00954A4A"/>
    <w:rsid w:val="00954AEA"/>
    <w:rsid w:val="00954B46"/>
    <w:rsid w:val="00954BC6"/>
    <w:rsid w:val="00954DB0"/>
    <w:rsid w:val="00954E08"/>
    <w:rsid w:val="0095513C"/>
    <w:rsid w:val="009553E9"/>
    <w:rsid w:val="009553F1"/>
    <w:rsid w:val="0095550B"/>
    <w:rsid w:val="009555F4"/>
    <w:rsid w:val="00955870"/>
    <w:rsid w:val="00955ACC"/>
    <w:rsid w:val="0095624A"/>
    <w:rsid w:val="00956602"/>
    <w:rsid w:val="00956E66"/>
    <w:rsid w:val="00957C94"/>
    <w:rsid w:val="00957E8E"/>
    <w:rsid w:val="009600BB"/>
    <w:rsid w:val="00960116"/>
    <w:rsid w:val="0096079E"/>
    <w:rsid w:val="00960AE3"/>
    <w:rsid w:val="00960CA0"/>
    <w:rsid w:val="00960F45"/>
    <w:rsid w:val="00960F91"/>
    <w:rsid w:val="00961125"/>
    <w:rsid w:val="009616BE"/>
    <w:rsid w:val="00961BD5"/>
    <w:rsid w:val="00961BE4"/>
    <w:rsid w:val="00961CDC"/>
    <w:rsid w:val="00961D00"/>
    <w:rsid w:val="00961E3C"/>
    <w:rsid w:val="00961F11"/>
    <w:rsid w:val="00962189"/>
    <w:rsid w:val="009622E0"/>
    <w:rsid w:val="0096256F"/>
    <w:rsid w:val="00962771"/>
    <w:rsid w:val="00962831"/>
    <w:rsid w:val="00962B6F"/>
    <w:rsid w:val="00962CA5"/>
    <w:rsid w:val="00962D15"/>
    <w:rsid w:val="00962E4E"/>
    <w:rsid w:val="00963080"/>
    <w:rsid w:val="009632BD"/>
    <w:rsid w:val="00963323"/>
    <w:rsid w:val="00963399"/>
    <w:rsid w:val="009637CF"/>
    <w:rsid w:val="009637F5"/>
    <w:rsid w:val="0096399F"/>
    <w:rsid w:val="00963C4E"/>
    <w:rsid w:val="00963DE6"/>
    <w:rsid w:val="009641A3"/>
    <w:rsid w:val="00964354"/>
    <w:rsid w:val="00964623"/>
    <w:rsid w:val="0096466E"/>
    <w:rsid w:val="00964919"/>
    <w:rsid w:val="009649AE"/>
    <w:rsid w:val="00964C63"/>
    <w:rsid w:val="009651A1"/>
    <w:rsid w:val="009652EB"/>
    <w:rsid w:val="0096548A"/>
    <w:rsid w:val="009654E2"/>
    <w:rsid w:val="00965571"/>
    <w:rsid w:val="009657C5"/>
    <w:rsid w:val="009657E3"/>
    <w:rsid w:val="00965C78"/>
    <w:rsid w:val="00965D95"/>
    <w:rsid w:val="00965F10"/>
    <w:rsid w:val="00966AE3"/>
    <w:rsid w:val="009673D0"/>
    <w:rsid w:val="009701D0"/>
    <w:rsid w:val="00970344"/>
    <w:rsid w:val="00970398"/>
    <w:rsid w:val="0097061B"/>
    <w:rsid w:val="009708E1"/>
    <w:rsid w:val="00970992"/>
    <w:rsid w:val="00970A4D"/>
    <w:rsid w:val="00970AB9"/>
    <w:rsid w:val="00970EF7"/>
    <w:rsid w:val="00970F31"/>
    <w:rsid w:val="00971893"/>
    <w:rsid w:val="00971944"/>
    <w:rsid w:val="00971B72"/>
    <w:rsid w:val="009721A6"/>
    <w:rsid w:val="009722DF"/>
    <w:rsid w:val="00972418"/>
    <w:rsid w:val="00972516"/>
    <w:rsid w:val="00972C7A"/>
    <w:rsid w:val="00973338"/>
    <w:rsid w:val="009738C7"/>
    <w:rsid w:val="00973923"/>
    <w:rsid w:val="00973C7D"/>
    <w:rsid w:val="00973CF1"/>
    <w:rsid w:val="00973E52"/>
    <w:rsid w:val="00973FE7"/>
    <w:rsid w:val="00974026"/>
    <w:rsid w:val="00974646"/>
    <w:rsid w:val="00974AEC"/>
    <w:rsid w:val="00974B6A"/>
    <w:rsid w:val="00974D9A"/>
    <w:rsid w:val="00974E97"/>
    <w:rsid w:val="00974F5A"/>
    <w:rsid w:val="00975271"/>
    <w:rsid w:val="00975309"/>
    <w:rsid w:val="00975764"/>
    <w:rsid w:val="009758CE"/>
    <w:rsid w:val="009759E5"/>
    <w:rsid w:val="009760A6"/>
    <w:rsid w:val="009761DD"/>
    <w:rsid w:val="0097623A"/>
    <w:rsid w:val="00976556"/>
    <w:rsid w:val="009766FC"/>
    <w:rsid w:val="00976B0E"/>
    <w:rsid w:val="00976DD9"/>
    <w:rsid w:val="00976E43"/>
    <w:rsid w:val="0097748A"/>
    <w:rsid w:val="0097786D"/>
    <w:rsid w:val="00977C5F"/>
    <w:rsid w:val="00980201"/>
    <w:rsid w:val="00980997"/>
    <w:rsid w:val="00980E92"/>
    <w:rsid w:val="00981160"/>
    <w:rsid w:val="0098117F"/>
    <w:rsid w:val="009812FF"/>
    <w:rsid w:val="009815E2"/>
    <w:rsid w:val="0098161B"/>
    <w:rsid w:val="00981C08"/>
    <w:rsid w:val="00981C73"/>
    <w:rsid w:val="00981CA0"/>
    <w:rsid w:val="00982052"/>
    <w:rsid w:val="00982561"/>
    <w:rsid w:val="009828CC"/>
    <w:rsid w:val="00982967"/>
    <w:rsid w:val="00982977"/>
    <w:rsid w:val="0098367F"/>
    <w:rsid w:val="00983B87"/>
    <w:rsid w:val="00983DD0"/>
    <w:rsid w:val="00983FD7"/>
    <w:rsid w:val="0098467D"/>
    <w:rsid w:val="0098486E"/>
    <w:rsid w:val="00984C69"/>
    <w:rsid w:val="00984CBC"/>
    <w:rsid w:val="00984DC3"/>
    <w:rsid w:val="00985514"/>
    <w:rsid w:val="009857D0"/>
    <w:rsid w:val="00985910"/>
    <w:rsid w:val="00985A0C"/>
    <w:rsid w:val="00985CA5"/>
    <w:rsid w:val="00985F65"/>
    <w:rsid w:val="009863E5"/>
    <w:rsid w:val="00986783"/>
    <w:rsid w:val="00986AD3"/>
    <w:rsid w:val="00986B33"/>
    <w:rsid w:val="00986DFE"/>
    <w:rsid w:val="009870AB"/>
    <w:rsid w:val="00987224"/>
    <w:rsid w:val="0098724F"/>
    <w:rsid w:val="009873FC"/>
    <w:rsid w:val="00987571"/>
    <w:rsid w:val="0098799C"/>
    <w:rsid w:val="00987C1F"/>
    <w:rsid w:val="009901C2"/>
    <w:rsid w:val="00990262"/>
    <w:rsid w:val="00990B41"/>
    <w:rsid w:val="00990F26"/>
    <w:rsid w:val="00990F74"/>
    <w:rsid w:val="0099108D"/>
    <w:rsid w:val="009910CB"/>
    <w:rsid w:val="0099121A"/>
    <w:rsid w:val="00991258"/>
    <w:rsid w:val="00991AEF"/>
    <w:rsid w:val="00991ED2"/>
    <w:rsid w:val="00991F5F"/>
    <w:rsid w:val="009921B8"/>
    <w:rsid w:val="00992634"/>
    <w:rsid w:val="0099303D"/>
    <w:rsid w:val="0099309D"/>
    <w:rsid w:val="00993988"/>
    <w:rsid w:val="00993BA1"/>
    <w:rsid w:val="00993BB9"/>
    <w:rsid w:val="00993BDD"/>
    <w:rsid w:val="009942DB"/>
    <w:rsid w:val="00994376"/>
    <w:rsid w:val="00994973"/>
    <w:rsid w:val="00994E0F"/>
    <w:rsid w:val="00994E50"/>
    <w:rsid w:val="00995111"/>
    <w:rsid w:val="00995578"/>
    <w:rsid w:val="00995632"/>
    <w:rsid w:val="009958D7"/>
    <w:rsid w:val="00995AD1"/>
    <w:rsid w:val="00995BEF"/>
    <w:rsid w:val="009960A5"/>
    <w:rsid w:val="009966FD"/>
    <w:rsid w:val="0099689F"/>
    <w:rsid w:val="00996A6E"/>
    <w:rsid w:val="0099712C"/>
    <w:rsid w:val="00997474"/>
    <w:rsid w:val="00997731"/>
    <w:rsid w:val="009A0097"/>
    <w:rsid w:val="009A0295"/>
    <w:rsid w:val="009A035D"/>
    <w:rsid w:val="009A03A6"/>
    <w:rsid w:val="009A0754"/>
    <w:rsid w:val="009A0908"/>
    <w:rsid w:val="009A0A60"/>
    <w:rsid w:val="009A0CB8"/>
    <w:rsid w:val="009A0DAD"/>
    <w:rsid w:val="009A0DC8"/>
    <w:rsid w:val="009A112B"/>
    <w:rsid w:val="009A12CA"/>
    <w:rsid w:val="009A137D"/>
    <w:rsid w:val="009A1560"/>
    <w:rsid w:val="009A1596"/>
    <w:rsid w:val="009A1672"/>
    <w:rsid w:val="009A1718"/>
    <w:rsid w:val="009A1D33"/>
    <w:rsid w:val="009A2049"/>
    <w:rsid w:val="009A219A"/>
    <w:rsid w:val="009A24D7"/>
    <w:rsid w:val="009A2596"/>
    <w:rsid w:val="009A2858"/>
    <w:rsid w:val="009A28DC"/>
    <w:rsid w:val="009A2D5E"/>
    <w:rsid w:val="009A2DD3"/>
    <w:rsid w:val="009A304F"/>
    <w:rsid w:val="009A326E"/>
    <w:rsid w:val="009A33D5"/>
    <w:rsid w:val="009A3784"/>
    <w:rsid w:val="009A37E8"/>
    <w:rsid w:val="009A3933"/>
    <w:rsid w:val="009A39AE"/>
    <w:rsid w:val="009A3C48"/>
    <w:rsid w:val="009A3CD9"/>
    <w:rsid w:val="009A3D15"/>
    <w:rsid w:val="009A3D75"/>
    <w:rsid w:val="009A3E0D"/>
    <w:rsid w:val="009A42A1"/>
    <w:rsid w:val="009A42F4"/>
    <w:rsid w:val="009A4342"/>
    <w:rsid w:val="009A4477"/>
    <w:rsid w:val="009A4927"/>
    <w:rsid w:val="009A4DDE"/>
    <w:rsid w:val="009A4E06"/>
    <w:rsid w:val="009A4F80"/>
    <w:rsid w:val="009A50CA"/>
    <w:rsid w:val="009A51C0"/>
    <w:rsid w:val="009A528C"/>
    <w:rsid w:val="009A56AB"/>
    <w:rsid w:val="009A570C"/>
    <w:rsid w:val="009A5AF1"/>
    <w:rsid w:val="009A5DAF"/>
    <w:rsid w:val="009A638D"/>
    <w:rsid w:val="009A66AD"/>
    <w:rsid w:val="009A6FB9"/>
    <w:rsid w:val="009A71E5"/>
    <w:rsid w:val="009A7313"/>
    <w:rsid w:val="009A731D"/>
    <w:rsid w:val="009A764C"/>
    <w:rsid w:val="009A77EC"/>
    <w:rsid w:val="009A784F"/>
    <w:rsid w:val="009A7871"/>
    <w:rsid w:val="009A799D"/>
    <w:rsid w:val="009B06E4"/>
    <w:rsid w:val="009B0CFD"/>
    <w:rsid w:val="009B0E91"/>
    <w:rsid w:val="009B0ECF"/>
    <w:rsid w:val="009B1050"/>
    <w:rsid w:val="009B11FF"/>
    <w:rsid w:val="009B23AA"/>
    <w:rsid w:val="009B2649"/>
    <w:rsid w:val="009B2E68"/>
    <w:rsid w:val="009B2F41"/>
    <w:rsid w:val="009B352C"/>
    <w:rsid w:val="009B365C"/>
    <w:rsid w:val="009B36A6"/>
    <w:rsid w:val="009B373F"/>
    <w:rsid w:val="009B37C2"/>
    <w:rsid w:val="009B3D40"/>
    <w:rsid w:val="009B52A9"/>
    <w:rsid w:val="009B578E"/>
    <w:rsid w:val="009B5BE2"/>
    <w:rsid w:val="009B5CAB"/>
    <w:rsid w:val="009B5DC2"/>
    <w:rsid w:val="009B5EAF"/>
    <w:rsid w:val="009B5ED2"/>
    <w:rsid w:val="009B5F13"/>
    <w:rsid w:val="009B6386"/>
    <w:rsid w:val="009B6418"/>
    <w:rsid w:val="009B649A"/>
    <w:rsid w:val="009B6AD8"/>
    <w:rsid w:val="009B6B22"/>
    <w:rsid w:val="009B6C0F"/>
    <w:rsid w:val="009B6F4F"/>
    <w:rsid w:val="009B71C6"/>
    <w:rsid w:val="009B72AA"/>
    <w:rsid w:val="009B7449"/>
    <w:rsid w:val="009B7D5F"/>
    <w:rsid w:val="009B7FBD"/>
    <w:rsid w:val="009C0299"/>
    <w:rsid w:val="009C0488"/>
    <w:rsid w:val="009C07BD"/>
    <w:rsid w:val="009C088D"/>
    <w:rsid w:val="009C0A9E"/>
    <w:rsid w:val="009C0AD4"/>
    <w:rsid w:val="009C0C93"/>
    <w:rsid w:val="009C0CC2"/>
    <w:rsid w:val="009C0CDC"/>
    <w:rsid w:val="009C0FDC"/>
    <w:rsid w:val="009C12FB"/>
    <w:rsid w:val="009C142E"/>
    <w:rsid w:val="009C14F3"/>
    <w:rsid w:val="009C15DE"/>
    <w:rsid w:val="009C1621"/>
    <w:rsid w:val="009C175B"/>
    <w:rsid w:val="009C1824"/>
    <w:rsid w:val="009C1B30"/>
    <w:rsid w:val="009C1B84"/>
    <w:rsid w:val="009C2193"/>
    <w:rsid w:val="009C22A9"/>
    <w:rsid w:val="009C275D"/>
    <w:rsid w:val="009C2860"/>
    <w:rsid w:val="009C2B8F"/>
    <w:rsid w:val="009C2BD5"/>
    <w:rsid w:val="009C2E40"/>
    <w:rsid w:val="009C2F3E"/>
    <w:rsid w:val="009C2FCC"/>
    <w:rsid w:val="009C328D"/>
    <w:rsid w:val="009C3913"/>
    <w:rsid w:val="009C3921"/>
    <w:rsid w:val="009C3C43"/>
    <w:rsid w:val="009C3E5A"/>
    <w:rsid w:val="009C3F3A"/>
    <w:rsid w:val="009C401D"/>
    <w:rsid w:val="009C406E"/>
    <w:rsid w:val="009C4097"/>
    <w:rsid w:val="009C4256"/>
    <w:rsid w:val="009C43BA"/>
    <w:rsid w:val="009C4435"/>
    <w:rsid w:val="009C4969"/>
    <w:rsid w:val="009C4C51"/>
    <w:rsid w:val="009C4C9D"/>
    <w:rsid w:val="009C4D1C"/>
    <w:rsid w:val="009C4DDB"/>
    <w:rsid w:val="009C4E87"/>
    <w:rsid w:val="009C52F7"/>
    <w:rsid w:val="009C5472"/>
    <w:rsid w:val="009C5900"/>
    <w:rsid w:val="009C5C00"/>
    <w:rsid w:val="009C5E2E"/>
    <w:rsid w:val="009C60D9"/>
    <w:rsid w:val="009C63C6"/>
    <w:rsid w:val="009C66BE"/>
    <w:rsid w:val="009C6A46"/>
    <w:rsid w:val="009C6B7A"/>
    <w:rsid w:val="009C6BF1"/>
    <w:rsid w:val="009C6C02"/>
    <w:rsid w:val="009C6C95"/>
    <w:rsid w:val="009C6EE1"/>
    <w:rsid w:val="009C7232"/>
    <w:rsid w:val="009C7E2D"/>
    <w:rsid w:val="009C7F75"/>
    <w:rsid w:val="009D0159"/>
    <w:rsid w:val="009D03DD"/>
    <w:rsid w:val="009D063E"/>
    <w:rsid w:val="009D07E1"/>
    <w:rsid w:val="009D1019"/>
    <w:rsid w:val="009D1216"/>
    <w:rsid w:val="009D1258"/>
    <w:rsid w:val="009D17F6"/>
    <w:rsid w:val="009D18D7"/>
    <w:rsid w:val="009D1983"/>
    <w:rsid w:val="009D1BB3"/>
    <w:rsid w:val="009D1CFC"/>
    <w:rsid w:val="009D1D53"/>
    <w:rsid w:val="009D20D9"/>
    <w:rsid w:val="009D236A"/>
    <w:rsid w:val="009D23C4"/>
    <w:rsid w:val="009D2547"/>
    <w:rsid w:val="009D2760"/>
    <w:rsid w:val="009D2AE5"/>
    <w:rsid w:val="009D2B11"/>
    <w:rsid w:val="009D3182"/>
    <w:rsid w:val="009D3317"/>
    <w:rsid w:val="009D38C8"/>
    <w:rsid w:val="009D3909"/>
    <w:rsid w:val="009D39C1"/>
    <w:rsid w:val="009D3D0C"/>
    <w:rsid w:val="009D3E31"/>
    <w:rsid w:val="009D4217"/>
    <w:rsid w:val="009D463E"/>
    <w:rsid w:val="009D470D"/>
    <w:rsid w:val="009D47F6"/>
    <w:rsid w:val="009D493D"/>
    <w:rsid w:val="009D4F7B"/>
    <w:rsid w:val="009D5026"/>
    <w:rsid w:val="009D511E"/>
    <w:rsid w:val="009D531A"/>
    <w:rsid w:val="009D55B6"/>
    <w:rsid w:val="009D572A"/>
    <w:rsid w:val="009D5BDF"/>
    <w:rsid w:val="009D5F7A"/>
    <w:rsid w:val="009D6298"/>
    <w:rsid w:val="009D65DD"/>
    <w:rsid w:val="009D6832"/>
    <w:rsid w:val="009D6964"/>
    <w:rsid w:val="009D697F"/>
    <w:rsid w:val="009D6B67"/>
    <w:rsid w:val="009D6F92"/>
    <w:rsid w:val="009D70AB"/>
    <w:rsid w:val="009D7492"/>
    <w:rsid w:val="009D75A7"/>
    <w:rsid w:val="009D75BF"/>
    <w:rsid w:val="009D7F04"/>
    <w:rsid w:val="009E0855"/>
    <w:rsid w:val="009E0CDD"/>
    <w:rsid w:val="009E0EB6"/>
    <w:rsid w:val="009E130C"/>
    <w:rsid w:val="009E1607"/>
    <w:rsid w:val="009E1FC2"/>
    <w:rsid w:val="009E22B2"/>
    <w:rsid w:val="009E23A0"/>
    <w:rsid w:val="009E2425"/>
    <w:rsid w:val="009E2C1D"/>
    <w:rsid w:val="009E308F"/>
    <w:rsid w:val="009E3160"/>
    <w:rsid w:val="009E355F"/>
    <w:rsid w:val="009E3595"/>
    <w:rsid w:val="009E3630"/>
    <w:rsid w:val="009E3C13"/>
    <w:rsid w:val="009E3C7A"/>
    <w:rsid w:val="009E3E3C"/>
    <w:rsid w:val="009E3E7C"/>
    <w:rsid w:val="009E40E1"/>
    <w:rsid w:val="009E4103"/>
    <w:rsid w:val="009E438B"/>
    <w:rsid w:val="009E4555"/>
    <w:rsid w:val="009E4D39"/>
    <w:rsid w:val="009E4E1F"/>
    <w:rsid w:val="009E4E65"/>
    <w:rsid w:val="009E50D9"/>
    <w:rsid w:val="009E52E0"/>
    <w:rsid w:val="009E53DB"/>
    <w:rsid w:val="009E5A4B"/>
    <w:rsid w:val="009E5CDC"/>
    <w:rsid w:val="009E5E4A"/>
    <w:rsid w:val="009E6350"/>
    <w:rsid w:val="009E655C"/>
    <w:rsid w:val="009E6A94"/>
    <w:rsid w:val="009E6DF9"/>
    <w:rsid w:val="009E7458"/>
    <w:rsid w:val="009E78B4"/>
    <w:rsid w:val="009E7AE3"/>
    <w:rsid w:val="009E7E7F"/>
    <w:rsid w:val="009F02A7"/>
    <w:rsid w:val="009F0384"/>
    <w:rsid w:val="009F09D6"/>
    <w:rsid w:val="009F0B41"/>
    <w:rsid w:val="009F0BD1"/>
    <w:rsid w:val="009F0C5B"/>
    <w:rsid w:val="009F0D74"/>
    <w:rsid w:val="009F0F5B"/>
    <w:rsid w:val="009F0F91"/>
    <w:rsid w:val="009F111D"/>
    <w:rsid w:val="009F19DD"/>
    <w:rsid w:val="009F1A0F"/>
    <w:rsid w:val="009F1D49"/>
    <w:rsid w:val="009F20C1"/>
    <w:rsid w:val="009F21C9"/>
    <w:rsid w:val="009F2260"/>
    <w:rsid w:val="009F2AAE"/>
    <w:rsid w:val="009F2BCB"/>
    <w:rsid w:val="009F2D5B"/>
    <w:rsid w:val="009F2DF6"/>
    <w:rsid w:val="009F2FFA"/>
    <w:rsid w:val="009F35CC"/>
    <w:rsid w:val="009F41A7"/>
    <w:rsid w:val="009F435B"/>
    <w:rsid w:val="009F44F9"/>
    <w:rsid w:val="009F5079"/>
    <w:rsid w:val="009F52DC"/>
    <w:rsid w:val="009F5681"/>
    <w:rsid w:val="009F58A4"/>
    <w:rsid w:val="009F5933"/>
    <w:rsid w:val="009F6168"/>
    <w:rsid w:val="009F6932"/>
    <w:rsid w:val="009F6AB7"/>
    <w:rsid w:val="009F7306"/>
    <w:rsid w:val="009F74AE"/>
    <w:rsid w:val="009F75EE"/>
    <w:rsid w:val="009F7A17"/>
    <w:rsid w:val="009F7ABD"/>
    <w:rsid w:val="009F7E9D"/>
    <w:rsid w:val="00A00066"/>
    <w:rsid w:val="00A0018F"/>
    <w:rsid w:val="00A00428"/>
    <w:rsid w:val="00A0064E"/>
    <w:rsid w:val="00A00C19"/>
    <w:rsid w:val="00A00DD7"/>
    <w:rsid w:val="00A01590"/>
    <w:rsid w:val="00A01977"/>
    <w:rsid w:val="00A01EC6"/>
    <w:rsid w:val="00A02238"/>
    <w:rsid w:val="00A022EB"/>
    <w:rsid w:val="00A02496"/>
    <w:rsid w:val="00A02790"/>
    <w:rsid w:val="00A0280D"/>
    <w:rsid w:val="00A02816"/>
    <w:rsid w:val="00A02ADC"/>
    <w:rsid w:val="00A02AEE"/>
    <w:rsid w:val="00A02DF5"/>
    <w:rsid w:val="00A03201"/>
    <w:rsid w:val="00A0324B"/>
    <w:rsid w:val="00A037C7"/>
    <w:rsid w:val="00A03818"/>
    <w:rsid w:val="00A03957"/>
    <w:rsid w:val="00A039D5"/>
    <w:rsid w:val="00A03B26"/>
    <w:rsid w:val="00A03D05"/>
    <w:rsid w:val="00A03DBF"/>
    <w:rsid w:val="00A04063"/>
    <w:rsid w:val="00A04989"/>
    <w:rsid w:val="00A05078"/>
    <w:rsid w:val="00A05114"/>
    <w:rsid w:val="00A05120"/>
    <w:rsid w:val="00A05184"/>
    <w:rsid w:val="00A05569"/>
    <w:rsid w:val="00A0556C"/>
    <w:rsid w:val="00A0559B"/>
    <w:rsid w:val="00A0572B"/>
    <w:rsid w:val="00A05C77"/>
    <w:rsid w:val="00A05DBD"/>
    <w:rsid w:val="00A0633B"/>
    <w:rsid w:val="00A065D5"/>
    <w:rsid w:val="00A068C0"/>
    <w:rsid w:val="00A06DCC"/>
    <w:rsid w:val="00A06E67"/>
    <w:rsid w:val="00A076BE"/>
    <w:rsid w:val="00A076CF"/>
    <w:rsid w:val="00A07FD6"/>
    <w:rsid w:val="00A10033"/>
    <w:rsid w:val="00A102C4"/>
    <w:rsid w:val="00A102D8"/>
    <w:rsid w:val="00A106F1"/>
    <w:rsid w:val="00A1081F"/>
    <w:rsid w:val="00A1091A"/>
    <w:rsid w:val="00A10AD6"/>
    <w:rsid w:val="00A10F59"/>
    <w:rsid w:val="00A1181C"/>
    <w:rsid w:val="00A11A08"/>
    <w:rsid w:val="00A11A0A"/>
    <w:rsid w:val="00A12614"/>
    <w:rsid w:val="00A129A4"/>
    <w:rsid w:val="00A12D12"/>
    <w:rsid w:val="00A135F2"/>
    <w:rsid w:val="00A136F6"/>
    <w:rsid w:val="00A13720"/>
    <w:rsid w:val="00A13721"/>
    <w:rsid w:val="00A13A67"/>
    <w:rsid w:val="00A141ED"/>
    <w:rsid w:val="00A14925"/>
    <w:rsid w:val="00A14BD6"/>
    <w:rsid w:val="00A14BF9"/>
    <w:rsid w:val="00A14CA9"/>
    <w:rsid w:val="00A14FD6"/>
    <w:rsid w:val="00A15164"/>
    <w:rsid w:val="00A15296"/>
    <w:rsid w:val="00A152B6"/>
    <w:rsid w:val="00A15335"/>
    <w:rsid w:val="00A162D3"/>
    <w:rsid w:val="00A16320"/>
    <w:rsid w:val="00A163BE"/>
    <w:rsid w:val="00A1667F"/>
    <w:rsid w:val="00A166AB"/>
    <w:rsid w:val="00A1689E"/>
    <w:rsid w:val="00A16A26"/>
    <w:rsid w:val="00A16D70"/>
    <w:rsid w:val="00A16F75"/>
    <w:rsid w:val="00A17443"/>
    <w:rsid w:val="00A174AA"/>
    <w:rsid w:val="00A176F3"/>
    <w:rsid w:val="00A1794C"/>
    <w:rsid w:val="00A17973"/>
    <w:rsid w:val="00A17B09"/>
    <w:rsid w:val="00A17CF3"/>
    <w:rsid w:val="00A17DA3"/>
    <w:rsid w:val="00A202C8"/>
    <w:rsid w:val="00A20447"/>
    <w:rsid w:val="00A20A6E"/>
    <w:rsid w:val="00A20CAA"/>
    <w:rsid w:val="00A20D33"/>
    <w:rsid w:val="00A21054"/>
    <w:rsid w:val="00A2117E"/>
    <w:rsid w:val="00A215D4"/>
    <w:rsid w:val="00A21642"/>
    <w:rsid w:val="00A219A7"/>
    <w:rsid w:val="00A21A29"/>
    <w:rsid w:val="00A21AD1"/>
    <w:rsid w:val="00A21EA3"/>
    <w:rsid w:val="00A22057"/>
    <w:rsid w:val="00A2217A"/>
    <w:rsid w:val="00A22207"/>
    <w:rsid w:val="00A222CA"/>
    <w:rsid w:val="00A223BF"/>
    <w:rsid w:val="00A22512"/>
    <w:rsid w:val="00A22625"/>
    <w:rsid w:val="00A227FE"/>
    <w:rsid w:val="00A2302D"/>
    <w:rsid w:val="00A23436"/>
    <w:rsid w:val="00A234B0"/>
    <w:rsid w:val="00A235FF"/>
    <w:rsid w:val="00A2369B"/>
    <w:rsid w:val="00A23786"/>
    <w:rsid w:val="00A23878"/>
    <w:rsid w:val="00A23B6B"/>
    <w:rsid w:val="00A23F04"/>
    <w:rsid w:val="00A24559"/>
    <w:rsid w:val="00A245C1"/>
    <w:rsid w:val="00A24AC4"/>
    <w:rsid w:val="00A25024"/>
    <w:rsid w:val="00A25242"/>
    <w:rsid w:val="00A254E9"/>
    <w:rsid w:val="00A25C99"/>
    <w:rsid w:val="00A25E70"/>
    <w:rsid w:val="00A25EC1"/>
    <w:rsid w:val="00A2618D"/>
    <w:rsid w:val="00A262C1"/>
    <w:rsid w:val="00A263CF"/>
    <w:rsid w:val="00A2664E"/>
    <w:rsid w:val="00A26857"/>
    <w:rsid w:val="00A26905"/>
    <w:rsid w:val="00A26911"/>
    <w:rsid w:val="00A26F8D"/>
    <w:rsid w:val="00A2734E"/>
    <w:rsid w:val="00A273C4"/>
    <w:rsid w:val="00A277D5"/>
    <w:rsid w:val="00A27A7F"/>
    <w:rsid w:val="00A27FC1"/>
    <w:rsid w:val="00A30220"/>
    <w:rsid w:val="00A30607"/>
    <w:rsid w:val="00A307AE"/>
    <w:rsid w:val="00A30A5C"/>
    <w:rsid w:val="00A30DD4"/>
    <w:rsid w:val="00A312B8"/>
    <w:rsid w:val="00A315D3"/>
    <w:rsid w:val="00A315DD"/>
    <w:rsid w:val="00A31856"/>
    <w:rsid w:val="00A31A69"/>
    <w:rsid w:val="00A31C11"/>
    <w:rsid w:val="00A31E23"/>
    <w:rsid w:val="00A32023"/>
    <w:rsid w:val="00A32105"/>
    <w:rsid w:val="00A32A64"/>
    <w:rsid w:val="00A32B31"/>
    <w:rsid w:val="00A32F2C"/>
    <w:rsid w:val="00A3314A"/>
    <w:rsid w:val="00A3335A"/>
    <w:rsid w:val="00A334F2"/>
    <w:rsid w:val="00A33A6A"/>
    <w:rsid w:val="00A33C1F"/>
    <w:rsid w:val="00A33DFE"/>
    <w:rsid w:val="00A33E3D"/>
    <w:rsid w:val="00A33F01"/>
    <w:rsid w:val="00A33F7E"/>
    <w:rsid w:val="00A340E6"/>
    <w:rsid w:val="00A341C5"/>
    <w:rsid w:val="00A34755"/>
    <w:rsid w:val="00A34884"/>
    <w:rsid w:val="00A34D12"/>
    <w:rsid w:val="00A34D63"/>
    <w:rsid w:val="00A3524A"/>
    <w:rsid w:val="00A352CD"/>
    <w:rsid w:val="00A35345"/>
    <w:rsid w:val="00A3540D"/>
    <w:rsid w:val="00A35867"/>
    <w:rsid w:val="00A35868"/>
    <w:rsid w:val="00A35BF3"/>
    <w:rsid w:val="00A35FB4"/>
    <w:rsid w:val="00A35FF5"/>
    <w:rsid w:val="00A365F9"/>
    <w:rsid w:val="00A3682A"/>
    <w:rsid w:val="00A3694D"/>
    <w:rsid w:val="00A36AC2"/>
    <w:rsid w:val="00A36D13"/>
    <w:rsid w:val="00A36DCE"/>
    <w:rsid w:val="00A37192"/>
    <w:rsid w:val="00A373BD"/>
    <w:rsid w:val="00A37478"/>
    <w:rsid w:val="00A3750B"/>
    <w:rsid w:val="00A376DC"/>
    <w:rsid w:val="00A3783F"/>
    <w:rsid w:val="00A37971"/>
    <w:rsid w:val="00A37C18"/>
    <w:rsid w:val="00A37DC9"/>
    <w:rsid w:val="00A37DCB"/>
    <w:rsid w:val="00A400E1"/>
    <w:rsid w:val="00A4016D"/>
    <w:rsid w:val="00A405E4"/>
    <w:rsid w:val="00A405F2"/>
    <w:rsid w:val="00A406E0"/>
    <w:rsid w:val="00A40891"/>
    <w:rsid w:val="00A409FD"/>
    <w:rsid w:val="00A40B45"/>
    <w:rsid w:val="00A40D5F"/>
    <w:rsid w:val="00A4165D"/>
    <w:rsid w:val="00A418BE"/>
    <w:rsid w:val="00A41BF8"/>
    <w:rsid w:val="00A41D7F"/>
    <w:rsid w:val="00A41E0D"/>
    <w:rsid w:val="00A41F5E"/>
    <w:rsid w:val="00A422A7"/>
    <w:rsid w:val="00A423D9"/>
    <w:rsid w:val="00A425DE"/>
    <w:rsid w:val="00A42603"/>
    <w:rsid w:val="00A426D5"/>
    <w:rsid w:val="00A42848"/>
    <w:rsid w:val="00A42B14"/>
    <w:rsid w:val="00A42E5A"/>
    <w:rsid w:val="00A42ED4"/>
    <w:rsid w:val="00A42F87"/>
    <w:rsid w:val="00A4331E"/>
    <w:rsid w:val="00A43A7C"/>
    <w:rsid w:val="00A43C1E"/>
    <w:rsid w:val="00A43CA5"/>
    <w:rsid w:val="00A43E90"/>
    <w:rsid w:val="00A44060"/>
    <w:rsid w:val="00A4444D"/>
    <w:rsid w:val="00A44455"/>
    <w:rsid w:val="00A44AFC"/>
    <w:rsid w:val="00A44B5C"/>
    <w:rsid w:val="00A44B91"/>
    <w:rsid w:val="00A44BD5"/>
    <w:rsid w:val="00A44D91"/>
    <w:rsid w:val="00A450E9"/>
    <w:rsid w:val="00A452F5"/>
    <w:rsid w:val="00A4588D"/>
    <w:rsid w:val="00A45EB6"/>
    <w:rsid w:val="00A45F6C"/>
    <w:rsid w:val="00A45FD4"/>
    <w:rsid w:val="00A4664E"/>
    <w:rsid w:val="00A46765"/>
    <w:rsid w:val="00A46CA7"/>
    <w:rsid w:val="00A46E8F"/>
    <w:rsid w:val="00A46F80"/>
    <w:rsid w:val="00A47547"/>
    <w:rsid w:val="00A477A8"/>
    <w:rsid w:val="00A47F50"/>
    <w:rsid w:val="00A500BC"/>
    <w:rsid w:val="00A501CD"/>
    <w:rsid w:val="00A50212"/>
    <w:rsid w:val="00A50317"/>
    <w:rsid w:val="00A50594"/>
    <w:rsid w:val="00A506EC"/>
    <w:rsid w:val="00A50C64"/>
    <w:rsid w:val="00A50D0C"/>
    <w:rsid w:val="00A50F27"/>
    <w:rsid w:val="00A5151E"/>
    <w:rsid w:val="00A51BCA"/>
    <w:rsid w:val="00A521BB"/>
    <w:rsid w:val="00A522DD"/>
    <w:rsid w:val="00A52550"/>
    <w:rsid w:val="00A52602"/>
    <w:rsid w:val="00A52ADD"/>
    <w:rsid w:val="00A52D46"/>
    <w:rsid w:val="00A52DBE"/>
    <w:rsid w:val="00A52EA7"/>
    <w:rsid w:val="00A5302C"/>
    <w:rsid w:val="00A53037"/>
    <w:rsid w:val="00A53140"/>
    <w:rsid w:val="00A531D6"/>
    <w:rsid w:val="00A5325B"/>
    <w:rsid w:val="00A53AE1"/>
    <w:rsid w:val="00A53BD2"/>
    <w:rsid w:val="00A53D12"/>
    <w:rsid w:val="00A5414D"/>
    <w:rsid w:val="00A541FC"/>
    <w:rsid w:val="00A542B1"/>
    <w:rsid w:val="00A5445B"/>
    <w:rsid w:val="00A545BE"/>
    <w:rsid w:val="00A547BC"/>
    <w:rsid w:val="00A5484E"/>
    <w:rsid w:val="00A54B61"/>
    <w:rsid w:val="00A54E42"/>
    <w:rsid w:val="00A54F2A"/>
    <w:rsid w:val="00A550D1"/>
    <w:rsid w:val="00A55388"/>
    <w:rsid w:val="00A55657"/>
    <w:rsid w:val="00A55AFC"/>
    <w:rsid w:val="00A55C61"/>
    <w:rsid w:val="00A55C6F"/>
    <w:rsid w:val="00A55EC5"/>
    <w:rsid w:val="00A5640D"/>
    <w:rsid w:val="00A5656F"/>
    <w:rsid w:val="00A566E6"/>
    <w:rsid w:val="00A5712C"/>
    <w:rsid w:val="00A57367"/>
    <w:rsid w:val="00A57535"/>
    <w:rsid w:val="00A575AC"/>
    <w:rsid w:val="00A5796B"/>
    <w:rsid w:val="00A57E8A"/>
    <w:rsid w:val="00A6014E"/>
    <w:rsid w:val="00A60387"/>
    <w:rsid w:val="00A605C8"/>
    <w:rsid w:val="00A6093D"/>
    <w:rsid w:val="00A60D4B"/>
    <w:rsid w:val="00A60DD3"/>
    <w:rsid w:val="00A6105E"/>
    <w:rsid w:val="00A611EF"/>
    <w:rsid w:val="00A61348"/>
    <w:rsid w:val="00A615A4"/>
    <w:rsid w:val="00A61774"/>
    <w:rsid w:val="00A6181C"/>
    <w:rsid w:val="00A61911"/>
    <w:rsid w:val="00A6195F"/>
    <w:rsid w:val="00A61AFD"/>
    <w:rsid w:val="00A61CD8"/>
    <w:rsid w:val="00A61E80"/>
    <w:rsid w:val="00A61FCA"/>
    <w:rsid w:val="00A620F9"/>
    <w:rsid w:val="00A621AB"/>
    <w:rsid w:val="00A621D5"/>
    <w:rsid w:val="00A623F7"/>
    <w:rsid w:val="00A62614"/>
    <w:rsid w:val="00A62C84"/>
    <w:rsid w:val="00A62EFA"/>
    <w:rsid w:val="00A6324C"/>
    <w:rsid w:val="00A63297"/>
    <w:rsid w:val="00A634B9"/>
    <w:rsid w:val="00A63A07"/>
    <w:rsid w:val="00A63EEE"/>
    <w:rsid w:val="00A64055"/>
    <w:rsid w:val="00A64197"/>
    <w:rsid w:val="00A643D5"/>
    <w:rsid w:val="00A643E8"/>
    <w:rsid w:val="00A64D86"/>
    <w:rsid w:val="00A64FAE"/>
    <w:rsid w:val="00A65043"/>
    <w:rsid w:val="00A6531B"/>
    <w:rsid w:val="00A65453"/>
    <w:rsid w:val="00A656D4"/>
    <w:rsid w:val="00A657B0"/>
    <w:rsid w:val="00A65A7D"/>
    <w:rsid w:val="00A65D98"/>
    <w:rsid w:val="00A6608F"/>
    <w:rsid w:val="00A667C0"/>
    <w:rsid w:val="00A66881"/>
    <w:rsid w:val="00A668A9"/>
    <w:rsid w:val="00A66CA0"/>
    <w:rsid w:val="00A66D10"/>
    <w:rsid w:val="00A671E6"/>
    <w:rsid w:val="00A67370"/>
    <w:rsid w:val="00A67474"/>
    <w:rsid w:val="00A6784F"/>
    <w:rsid w:val="00A678A0"/>
    <w:rsid w:val="00A67BDB"/>
    <w:rsid w:val="00A704DF"/>
    <w:rsid w:val="00A70523"/>
    <w:rsid w:val="00A70760"/>
    <w:rsid w:val="00A70907"/>
    <w:rsid w:val="00A70B71"/>
    <w:rsid w:val="00A715A7"/>
    <w:rsid w:val="00A71816"/>
    <w:rsid w:val="00A71A6A"/>
    <w:rsid w:val="00A71B19"/>
    <w:rsid w:val="00A71C5E"/>
    <w:rsid w:val="00A71E96"/>
    <w:rsid w:val="00A721DD"/>
    <w:rsid w:val="00A7239C"/>
    <w:rsid w:val="00A72740"/>
    <w:rsid w:val="00A72C99"/>
    <w:rsid w:val="00A72CA4"/>
    <w:rsid w:val="00A72E0A"/>
    <w:rsid w:val="00A73379"/>
    <w:rsid w:val="00A73471"/>
    <w:rsid w:val="00A734AD"/>
    <w:rsid w:val="00A73793"/>
    <w:rsid w:val="00A73849"/>
    <w:rsid w:val="00A73A9C"/>
    <w:rsid w:val="00A73E83"/>
    <w:rsid w:val="00A7432D"/>
    <w:rsid w:val="00A743AD"/>
    <w:rsid w:val="00A748D8"/>
    <w:rsid w:val="00A74D6E"/>
    <w:rsid w:val="00A74D89"/>
    <w:rsid w:val="00A751E1"/>
    <w:rsid w:val="00A7526F"/>
    <w:rsid w:val="00A75804"/>
    <w:rsid w:val="00A75D39"/>
    <w:rsid w:val="00A75E0B"/>
    <w:rsid w:val="00A763AD"/>
    <w:rsid w:val="00A765D6"/>
    <w:rsid w:val="00A76721"/>
    <w:rsid w:val="00A767C9"/>
    <w:rsid w:val="00A767D1"/>
    <w:rsid w:val="00A76A25"/>
    <w:rsid w:val="00A76BD6"/>
    <w:rsid w:val="00A76E58"/>
    <w:rsid w:val="00A77009"/>
    <w:rsid w:val="00A7715E"/>
    <w:rsid w:val="00A77385"/>
    <w:rsid w:val="00A7779D"/>
    <w:rsid w:val="00A77991"/>
    <w:rsid w:val="00A779D4"/>
    <w:rsid w:val="00A77DEB"/>
    <w:rsid w:val="00A8003C"/>
    <w:rsid w:val="00A8020C"/>
    <w:rsid w:val="00A80293"/>
    <w:rsid w:val="00A80375"/>
    <w:rsid w:val="00A803D1"/>
    <w:rsid w:val="00A80B4E"/>
    <w:rsid w:val="00A80E64"/>
    <w:rsid w:val="00A813B7"/>
    <w:rsid w:val="00A815FB"/>
    <w:rsid w:val="00A81A3F"/>
    <w:rsid w:val="00A81D2F"/>
    <w:rsid w:val="00A81DF7"/>
    <w:rsid w:val="00A81E3B"/>
    <w:rsid w:val="00A8225E"/>
    <w:rsid w:val="00A822A9"/>
    <w:rsid w:val="00A8238C"/>
    <w:rsid w:val="00A825EB"/>
    <w:rsid w:val="00A82815"/>
    <w:rsid w:val="00A829DE"/>
    <w:rsid w:val="00A83094"/>
    <w:rsid w:val="00A83176"/>
    <w:rsid w:val="00A8384B"/>
    <w:rsid w:val="00A83F12"/>
    <w:rsid w:val="00A83F16"/>
    <w:rsid w:val="00A840AF"/>
    <w:rsid w:val="00A84446"/>
    <w:rsid w:val="00A84737"/>
    <w:rsid w:val="00A84D30"/>
    <w:rsid w:val="00A84DF6"/>
    <w:rsid w:val="00A84E07"/>
    <w:rsid w:val="00A84E37"/>
    <w:rsid w:val="00A84E94"/>
    <w:rsid w:val="00A852F1"/>
    <w:rsid w:val="00A853C4"/>
    <w:rsid w:val="00A854AB"/>
    <w:rsid w:val="00A8566D"/>
    <w:rsid w:val="00A85AC4"/>
    <w:rsid w:val="00A8604C"/>
    <w:rsid w:val="00A86B7D"/>
    <w:rsid w:val="00A86BCA"/>
    <w:rsid w:val="00A86CC3"/>
    <w:rsid w:val="00A86EA2"/>
    <w:rsid w:val="00A86FF1"/>
    <w:rsid w:val="00A8742E"/>
    <w:rsid w:val="00A87473"/>
    <w:rsid w:val="00A876C4"/>
    <w:rsid w:val="00A877F5"/>
    <w:rsid w:val="00A8783F"/>
    <w:rsid w:val="00A8790F"/>
    <w:rsid w:val="00A87C95"/>
    <w:rsid w:val="00A87D3B"/>
    <w:rsid w:val="00A87E08"/>
    <w:rsid w:val="00A9068B"/>
    <w:rsid w:val="00A909AE"/>
    <w:rsid w:val="00A909E9"/>
    <w:rsid w:val="00A90ACE"/>
    <w:rsid w:val="00A90D12"/>
    <w:rsid w:val="00A9115C"/>
    <w:rsid w:val="00A914A1"/>
    <w:rsid w:val="00A917ED"/>
    <w:rsid w:val="00A918CA"/>
    <w:rsid w:val="00A9196E"/>
    <w:rsid w:val="00A91ABD"/>
    <w:rsid w:val="00A91C1F"/>
    <w:rsid w:val="00A92622"/>
    <w:rsid w:val="00A92911"/>
    <w:rsid w:val="00A92C28"/>
    <w:rsid w:val="00A92CD5"/>
    <w:rsid w:val="00A92E68"/>
    <w:rsid w:val="00A93110"/>
    <w:rsid w:val="00A93892"/>
    <w:rsid w:val="00A93D9B"/>
    <w:rsid w:val="00A93E0B"/>
    <w:rsid w:val="00A94257"/>
    <w:rsid w:val="00A945E9"/>
    <w:rsid w:val="00A946A4"/>
    <w:rsid w:val="00A9493F"/>
    <w:rsid w:val="00A949A5"/>
    <w:rsid w:val="00A94A24"/>
    <w:rsid w:val="00A94ABE"/>
    <w:rsid w:val="00A94C87"/>
    <w:rsid w:val="00A94E36"/>
    <w:rsid w:val="00A94F2B"/>
    <w:rsid w:val="00A94F82"/>
    <w:rsid w:val="00A9521B"/>
    <w:rsid w:val="00A952F2"/>
    <w:rsid w:val="00A9539D"/>
    <w:rsid w:val="00A95716"/>
    <w:rsid w:val="00A95770"/>
    <w:rsid w:val="00A95FA3"/>
    <w:rsid w:val="00A9601D"/>
    <w:rsid w:val="00A9630B"/>
    <w:rsid w:val="00A963DC"/>
    <w:rsid w:val="00A964BC"/>
    <w:rsid w:val="00A9683B"/>
    <w:rsid w:val="00A96AF8"/>
    <w:rsid w:val="00A9705A"/>
    <w:rsid w:val="00A9709C"/>
    <w:rsid w:val="00A975C7"/>
    <w:rsid w:val="00A97665"/>
    <w:rsid w:val="00A97941"/>
    <w:rsid w:val="00A97D6B"/>
    <w:rsid w:val="00AA07BA"/>
    <w:rsid w:val="00AA0AA4"/>
    <w:rsid w:val="00AA0AA6"/>
    <w:rsid w:val="00AA0BAE"/>
    <w:rsid w:val="00AA1214"/>
    <w:rsid w:val="00AA12C4"/>
    <w:rsid w:val="00AA1715"/>
    <w:rsid w:val="00AA1783"/>
    <w:rsid w:val="00AA1841"/>
    <w:rsid w:val="00AA1A23"/>
    <w:rsid w:val="00AA1B0B"/>
    <w:rsid w:val="00AA1D7F"/>
    <w:rsid w:val="00AA205C"/>
    <w:rsid w:val="00AA24F5"/>
    <w:rsid w:val="00AA25C1"/>
    <w:rsid w:val="00AA2663"/>
    <w:rsid w:val="00AA2C34"/>
    <w:rsid w:val="00AA2C55"/>
    <w:rsid w:val="00AA2C91"/>
    <w:rsid w:val="00AA2EB2"/>
    <w:rsid w:val="00AA2F0E"/>
    <w:rsid w:val="00AA30F0"/>
    <w:rsid w:val="00AA34EC"/>
    <w:rsid w:val="00AA364A"/>
    <w:rsid w:val="00AA3724"/>
    <w:rsid w:val="00AA37BA"/>
    <w:rsid w:val="00AA3926"/>
    <w:rsid w:val="00AA3B84"/>
    <w:rsid w:val="00AA3BED"/>
    <w:rsid w:val="00AA3D07"/>
    <w:rsid w:val="00AA4098"/>
    <w:rsid w:val="00AA4292"/>
    <w:rsid w:val="00AA49B5"/>
    <w:rsid w:val="00AA54C2"/>
    <w:rsid w:val="00AA54F3"/>
    <w:rsid w:val="00AA554E"/>
    <w:rsid w:val="00AA560E"/>
    <w:rsid w:val="00AA5775"/>
    <w:rsid w:val="00AA5878"/>
    <w:rsid w:val="00AA596F"/>
    <w:rsid w:val="00AA5D37"/>
    <w:rsid w:val="00AA5E4E"/>
    <w:rsid w:val="00AA5F7C"/>
    <w:rsid w:val="00AA5FD9"/>
    <w:rsid w:val="00AA6187"/>
    <w:rsid w:val="00AA6413"/>
    <w:rsid w:val="00AA6444"/>
    <w:rsid w:val="00AA69B8"/>
    <w:rsid w:val="00AA6E61"/>
    <w:rsid w:val="00AA6F23"/>
    <w:rsid w:val="00AA7091"/>
    <w:rsid w:val="00AA7285"/>
    <w:rsid w:val="00AA72D7"/>
    <w:rsid w:val="00AA7351"/>
    <w:rsid w:val="00AA7618"/>
    <w:rsid w:val="00AA7AC6"/>
    <w:rsid w:val="00AA7CCE"/>
    <w:rsid w:val="00AA7D7C"/>
    <w:rsid w:val="00AB0498"/>
    <w:rsid w:val="00AB071E"/>
    <w:rsid w:val="00AB0A7E"/>
    <w:rsid w:val="00AB0D00"/>
    <w:rsid w:val="00AB1110"/>
    <w:rsid w:val="00AB14EC"/>
    <w:rsid w:val="00AB15F6"/>
    <w:rsid w:val="00AB1C3D"/>
    <w:rsid w:val="00AB1C7C"/>
    <w:rsid w:val="00AB1CB6"/>
    <w:rsid w:val="00AB1FCC"/>
    <w:rsid w:val="00AB22B7"/>
    <w:rsid w:val="00AB246C"/>
    <w:rsid w:val="00AB2AFF"/>
    <w:rsid w:val="00AB32EE"/>
    <w:rsid w:val="00AB34CE"/>
    <w:rsid w:val="00AB3772"/>
    <w:rsid w:val="00AB3A52"/>
    <w:rsid w:val="00AB3CCE"/>
    <w:rsid w:val="00AB3F52"/>
    <w:rsid w:val="00AB4000"/>
    <w:rsid w:val="00AB4067"/>
    <w:rsid w:val="00AB41CE"/>
    <w:rsid w:val="00AB4213"/>
    <w:rsid w:val="00AB424D"/>
    <w:rsid w:val="00AB4611"/>
    <w:rsid w:val="00AB463F"/>
    <w:rsid w:val="00AB47BF"/>
    <w:rsid w:val="00AB4C5E"/>
    <w:rsid w:val="00AB4E0E"/>
    <w:rsid w:val="00AB4EE7"/>
    <w:rsid w:val="00AB574B"/>
    <w:rsid w:val="00AB58CD"/>
    <w:rsid w:val="00AB5A1B"/>
    <w:rsid w:val="00AB5CA6"/>
    <w:rsid w:val="00AB6062"/>
    <w:rsid w:val="00AB61E6"/>
    <w:rsid w:val="00AB6324"/>
    <w:rsid w:val="00AB64C4"/>
    <w:rsid w:val="00AB659E"/>
    <w:rsid w:val="00AB66C3"/>
    <w:rsid w:val="00AB69E8"/>
    <w:rsid w:val="00AB6B32"/>
    <w:rsid w:val="00AB784B"/>
    <w:rsid w:val="00AB787E"/>
    <w:rsid w:val="00AB78B1"/>
    <w:rsid w:val="00AB7D63"/>
    <w:rsid w:val="00AB7DB0"/>
    <w:rsid w:val="00AB7DD1"/>
    <w:rsid w:val="00AB7E25"/>
    <w:rsid w:val="00AB7E81"/>
    <w:rsid w:val="00AC0033"/>
    <w:rsid w:val="00AC01B2"/>
    <w:rsid w:val="00AC03A7"/>
    <w:rsid w:val="00AC041E"/>
    <w:rsid w:val="00AC077F"/>
    <w:rsid w:val="00AC08A5"/>
    <w:rsid w:val="00AC0A6F"/>
    <w:rsid w:val="00AC0C8B"/>
    <w:rsid w:val="00AC0FCE"/>
    <w:rsid w:val="00AC10D5"/>
    <w:rsid w:val="00AC111D"/>
    <w:rsid w:val="00AC1E6B"/>
    <w:rsid w:val="00AC1F85"/>
    <w:rsid w:val="00AC1F8C"/>
    <w:rsid w:val="00AC2048"/>
    <w:rsid w:val="00AC2093"/>
    <w:rsid w:val="00AC20A0"/>
    <w:rsid w:val="00AC22F9"/>
    <w:rsid w:val="00AC2453"/>
    <w:rsid w:val="00AC25B5"/>
    <w:rsid w:val="00AC261D"/>
    <w:rsid w:val="00AC2831"/>
    <w:rsid w:val="00AC2D0F"/>
    <w:rsid w:val="00AC2DB6"/>
    <w:rsid w:val="00AC2F2A"/>
    <w:rsid w:val="00AC355A"/>
    <w:rsid w:val="00AC35D4"/>
    <w:rsid w:val="00AC3612"/>
    <w:rsid w:val="00AC37E8"/>
    <w:rsid w:val="00AC3B85"/>
    <w:rsid w:val="00AC3DC1"/>
    <w:rsid w:val="00AC3F71"/>
    <w:rsid w:val="00AC47D1"/>
    <w:rsid w:val="00AC489B"/>
    <w:rsid w:val="00AC4EA9"/>
    <w:rsid w:val="00AC51A4"/>
    <w:rsid w:val="00AC5415"/>
    <w:rsid w:val="00AC5ABB"/>
    <w:rsid w:val="00AC5B1D"/>
    <w:rsid w:val="00AC5E77"/>
    <w:rsid w:val="00AC6054"/>
    <w:rsid w:val="00AC687A"/>
    <w:rsid w:val="00AC6A49"/>
    <w:rsid w:val="00AC6BA2"/>
    <w:rsid w:val="00AC6F9E"/>
    <w:rsid w:val="00AC6FF9"/>
    <w:rsid w:val="00AC73AA"/>
    <w:rsid w:val="00AC7615"/>
    <w:rsid w:val="00AC79DE"/>
    <w:rsid w:val="00AC7A84"/>
    <w:rsid w:val="00AC7AEC"/>
    <w:rsid w:val="00AC7D29"/>
    <w:rsid w:val="00AD016B"/>
    <w:rsid w:val="00AD024E"/>
    <w:rsid w:val="00AD0906"/>
    <w:rsid w:val="00AD09F5"/>
    <w:rsid w:val="00AD0B36"/>
    <w:rsid w:val="00AD0BB1"/>
    <w:rsid w:val="00AD0C3D"/>
    <w:rsid w:val="00AD1769"/>
    <w:rsid w:val="00AD18C9"/>
    <w:rsid w:val="00AD1C73"/>
    <w:rsid w:val="00AD1F07"/>
    <w:rsid w:val="00AD1F1D"/>
    <w:rsid w:val="00AD240B"/>
    <w:rsid w:val="00AD2435"/>
    <w:rsid w:val="00AD243B"/>
    <w:rsid w:val="00AD2BBB"/>
    <w:rsid w:val="00AD2E94"/>
    <w:rsid w:val="00AD303F"/>
    <w:rsid w:val="00AD3178"/>
    <w:rsid w:val="00AD3463"/>
    <w:rsid w:val="00AD3B26"/>
    <w:rsid w:val="00AD3DD4"/>
    <w:rsid w:val="00AD3FBE"/>
    <w:rsid w:val="00AD3FC7"/>
    <w:rsid w:val="00AD41BF"/>
    <w:rsid w:val="00AD4288"/>
    <w:rsid w:val="00AD42D0"/>
    <w:rsid w:val="00AD43FD"/>
    <w:rsid w:val="00AD4B40"/>
    <w:rsid w:val="00AD4BD2"/>
    <w:rsid w:val="00AD4BD9"/>
    <w:rsid w:val="00AD4E11"/>
    <w:rsid w:val="00AD4E84"/>
    <w:rsid w:val="00AD4FB2"/>
    <w:rsid w:val="00AD513A"/>
    <w:rsid w:val="00AD59BD"/>
    <w:rsid w:val="00AD5BD3"/>
    <w:rsid w:val="00AD5D3E"/>
    <w:rsid w:val="00AD5E35"/>
    <w:rsid w:val="00AD6034"/>
    <w:rsid w:val="00AD609F"/>
    <w:rsid w:val="00AD6135"/>
    <w:rsid w:val="00AD61BD"/>
    <w:rsid w:val="00AD6234"/>
    <w:rsid w:val="00AD6592"/>
    <w:rsid w:val="00AD67FF"/>
    <w:rsid w:val="00AD6903"/>
    <w:rsid w:val="00AD697B"/>
    <w:rsid w:val="00AD6980"/>
    <w:rsid w:val="00AD6D8E"/>
    <w:rsid w:val="00AD7070"/>
    <w:rsid w:val="00AD7506"/>
    <w:rsid w:val="00AD7532"/>
    <w:rsid w:val="00AD7717"/>
    <w:rsid w:val="00AD773F"/>
    <w:rsid w:val="00AD7850"/>
    <w:rsid w:val="00AD7F42"/>
    <w:rsid w:val="00AE0057"/>
    <w:rsid w:val="00AE03D3"/>
    <w:rsid w:val="00AE0A45"/>
    <w:rsid w:val="00AE1072"/>
    <w:rsid w:val="00AE1222"/>
    <w:rsid w:val="00AE13C1"/>
    <w:rsid w:val="00AE146E"/>
    <w:rsid w:val="00AE14D5"/>
    <w:rsid w:val="00AE1580"/>
    <w:rsid w:val="00AE1D4A"/>
    <w:rsid w:val="00AE1EED"/>
    <w:rsid w:val="00AE257C"/>
    <w:rsid w:val="00AE29D7"/>
    <w:rsid w:val="00AE2EA8"/>
    <w:rsid w:val="00AE3002"/>
    <w:rsid w:val="00AE3027"/>
    <w:rsid w:val="00AE346A"/>
    <w:rsid w:val="00AE35FB"/>
    <w:rsid w:val="00AE3B4E"/>
    <w:rsid w:val="00AE3CB9"/>
    <w:rsid w:val="00AE3DF7"/>
    <w:rsid w:val="00AE444B"/>
    <w:rsid w:val="00AE44D3"/>
    <w:rsid w:val="00AE4772"/>
    <w:rsid w:val="00AE4983"/>
    <w:rsid w:val="00AE4C9F"/>
    <w:rsid w:val="00AE4E4A"/>
    <w:rsid w:val="00AE4F17"/>
    <w:rsid w:val="00AE52C1"/>
    <w:rsid w:val="00AE5975"/>
    <w:rsid w:val="00AE5D67"/>
    <w:rsid w:val="00AE5F51"/>
    <w:rsid w:val="00AE606D"/>
    <w:rsid w:val="00AE61DE"/>
    <w:rsid w:val="00AE6214"/>
    <w:rsid w:val="00AE6244"/>
    <w:rsid w:val="00AE62FC"/>
    <w:rsid w:val="00AE6916"/>
    <w:rsid w:val="00AE6AF7"/>
    <w:rsid w:val="00AE6DE0"/>
    <w:rsid w:val="00AE6EE5"/>
    <w:rsid w:val="00AE7197"/>
    <w:rsid w:val="00AE7367"/>
    <w:rsid w:val="00AE7D9F"/>
    <w:rsid w:val="00AF0220"/>
    <w:rsid w:val="00AF0238"/>
    <w:rsid w:val="00AF0453"/>
    <w:rsid w:val="00AF0569"/>
    <w:rsid w:val="00AF056E"/>
    <w:rsid w:val="00AF0580"/>
    <w:rsid w:val="00AF065E"/>
    <w:rsid w:val="00AF0797"/>
    <w:rsid w:val="00AF0BCD"/>
    <w:rsid w:val="00AF0C57"/>
    <w:rsid w:val="00AF0F63"/>
    <w:rsid w:val="00AF1065"/>
    <w:rsid w:val="00AF108D"/>
    <w:rsid w:val="00AF1233"/>
    <w:rsid w:val="00AF160D"/>
    <w:rsid w:val="00AF1A61"/>
    <w:rsid w:val="00AF1B58"/>
    <w:rsid w:val="00AF1B5A"/>
    <w:rsid w:val="00AF202F"/>
    <w:rsid w:val="00AF247D"/>
    <w:rsid w:val="00AF2678"/>
    <w:rsid w:val="00AF2863"/>
    <w:rsid w:val="00AF2989"/>
    <w:rsid w:val="00AF29F9"/>
    <w:rsid w:val="00AF2B07"/>
    <w:rsid w:val="00AF2FB1"/>
    <w:rsid w:val="00AF304D"/>
    <w:rsid w:val="00AF3422"/>
    <w:rsid w:val="00AF3671"/>
    <w:rsid w:val="00AF3699"/>
    <w:rsid w:val="00AF3EB4"/>
    <w:rsid w:val="00AF3EDF"/>
    <w:rsid w:val="00AF463E"/>
    <w:rsid w:val="00AF465B"/>
    <w:rsid w:val="00AF4695"/>
    <w:rsid w:val="00AF4985"/>
    <w:rsid w:val="00AF4CB1"/>
    <w:rsid w:val="00AF52BC"/>
    <w:rsid w:val="00AF5AF3"/>
    <w:rsid w:val="00AF5C19"/>
    <w:rsid w:val="00AF5C73"/>
    <w:rsid w:val="00AF5EE2"/>
    <w:rsid w:val="00AF6494"/>
    <w:rsid w:val="00AF66D5"/>
    <w:rsid w:val="00AF66FA"/>
    <w:rsid w:val="00AF68E4"/>
    <w:rsid w:val="00AF6972"/>
    <w:rsid w:val="00AF6B61"/>
    <w:rsid w:val="00AF6BDA"/>
    <w:rsid w:val="00AF6C66"/>
    <w:rsid w:val="00AF6F10"/>
    <w:rsid w:val="00AF6FDC"/>
    <w:rsid w:val="00AF7225"/>
    <w:rsid w:val="00AF7275"/>
    <w:rsid w:val="00AF7333"/>
    <w:rsid w:val="00AF748D"/>
    <w:rsid w:val="00AF75F0"/>
    <w:rsid w:val="00AF7A1B"/>
    <w:rsid w:val="00AF7C8E"/>
    <w:rsid w:val="00AF7D1B"/>
    <w:rsid w:val="00B00234"/>
    <w:rsid w:val="00B002CD"/>
    <w:rsid w:val="00B00308"/>
    <w:rsid w:val="00B00341"/>
    <w:rsid w:val="00B005DC"/>
    <w:rsid w:val="00B008FB"/>
    <w:rsid w:val="00B00949"/>
    <w:rsid w:val="00B009FB"/>
    <w:rsid w:val="00B00A59"/>
    <w:rsid w:val="00B00E2C"/>
    <w:rsid w:val="00B00EE0"/>
    <w:rsid w:val="00B01404"/>
    <w:rsid w:val="00B016D7"/>
    <w:rsid w:val="00B01703"/>
    <w:rsid w:val="00B01CE9"/>
    <w:rsid w:val="00B023BC"/>
    <w:rsid w:val="00B0271E"/>
    <w:rsid w:val="00B028A6"/>
    <w:rsid w:val="00B02B30"/>
    <w:rsid w:val="00B02CA0"/>
    <w:rsid w:val="00B02D2E"/>
    <w:rsid w:val="00B02DD3"/>
    <w:rsid w:val="00B02E5A"/>
    <w:rsid w:val="00B03004"/>
    <w:rsid w:val="00B0307D"/>
    <w:rsid w:val="00B03B0B"/>
    <w:rsid w:val="00B03F28"/>
    <w:rsid w:val="00B03F6D"/>
    <w:rsid w:val="00B03F6E"/>
    <w:rsid w:val="00B0416B"/>
    <w:rsid w:val="00B0457F"/>
    <w:rsid w:val="00B0459A"/>
    <w:rsid w:val="00B0464D"/>
    <w:rsid w:val="00B04650"/>
    <w:rsid w:val="00B0488A"/>
    <w:rsid w:val="00B04967"/>
    <w:rsid w:val="00B04A19"/>
    <w:rsid w:val="00B04B18"/>
    <w:rsid w:val="00B04B61"/>
    <w:rsid w:val="00B04DD1"/>
    <w:rsid w:val="00B04EE7"/>
    <w:rsid w:val="00B05228"/>
    <w:rsid w:val="00B05240"/>
    <w:rsid w:val="00B053AA"/>
    <w:rsid w:val="00B055AE"/>
    <w:rsid w:val="00B05AE9"/>
    <w:rsid w:val="00B05D75"/>
    <w:rsid w:val="00B0604A"/>
    <w:rsid w:val="00B065C1"/>
    <w:rsid w:val="00B066A0"/>
    <w:rsid w:val="00B069DD"/>
    <w:rsid w:val="00B06A37"/>
    <w:rsid w:val="00B06C95"/>
    <w:rsid w:val="00B06CE9"/>
    <w:rsid w:val="00B072C7"/>
    <w:rsid w:val="00B0775B"/>
    <w:rsid w:val="00B07AB1"/>
    <w:rsid w:val="00B07B72"/>
    <w:rsid w:val="00B07CD2"/>
    <w:rsid w:val="00B10188"/>
    <w:rsid w:val="00B102A2"/>
    <w:rsid w:val="00B103D5"/>
    <w:rsid w:val="00B1041E"/>
    <w:rsid w:val="00B108A6"/>
    <w:rsid w:val="00B10A8A"/>
    <w:rsid w:val="00B10B75"/>
    <w:rsid w:val="00B115E5"/>
    <w:rsid w:val="00B11604"/>
    <w:rsid w:val="00B11B75"/>
    <w:rsid w:val="00B11BDC"/>
    <w:rsid w:val="00B1225A"/>
    <w:rsid w:val="00B12450"/>
    <w:rsid w:val="00B12ADB"/>
    <w:rsid w:val="00B12E78"/>
    <w:rsid w:val="00B12F01"/>
    <w:rsid w:val="00B13075"/>
    <w:rsid w:val="00B1339C"/>
    <w:rsid w:val="00B13770"/>
    <w:rsid w:val="00B139FD"/>
    <w:rsid w:val="00B1453B"/>
    <w:rsid w:val="00B146CF"/>
    <w:rsid w:val="00B146FE"/>
    <w:rsid w:val="00B1474C"/>
    <w:rsid w:val="00B14B0D"/>
    <w:rsid w:val="00B14B1F"/>
    <w:rsid w:val="00B14D61"/>
    <w:rsid w:val="00B14E09"/>
    <w:rsid w:val="00B14F08"/>
    <w:rsid w:val="00B14FC2"/>
    <w:rsid w:val="00B15053"/>
    <w:rsid w:val="00B15657"/>
    <w:rsid w:val="00B15B6E"/>
    <w:rsid w:val="00B16760"/>
    <w:rsid w:val="00B168E3"/>
    <w:rsid w:val="00B168FC"/>
    <w:rsid w:val="00B16B0B"/>
    <w:rsid w:val="00B1713F"/>
    <w:rsid w:val="00B17469"/>
    <w:rsid w:val="00B175C2"/>
    <w:rsid w:val="00B1766E"/>
    <w:rsid w:val="00B17685"/>
    <w:rsid w:val="00B17A5B"/>
    <w:rsid w:val="00B17E74"/>
    <w:rsid w:val="00B17EC6"/>
    <w:rsid w:val="00B20640"/>
    <w:rsid w:val="00B20AA1"/>
    <w:rsid w:val="00B20B20"/>
    <w:rsid w:val="00B20C3D"/>
    <w:rsid w:val="00B20E42"/>
    <w:rsid w:val="00B20ECB"/>
    <w:rsid w:val="00B20F24"/>
    <w:rsid w:val="00B20F2A"/>
    <w:rsid w:val="00B211F1"/>
    <w:rsid w:val="00B215CB"/>
    <w:rsid w:val="00B2189D"/>
    <w:rsid w:val="00B218DB"/>
    <w:rsid w:val="00B2224C"/>
    <w:rsid w:val="00B223E7"/>
    <w:rsid w:val="00B2245A"/>
    <w:rsid w:val="00B22650"/>
    <w:rsid w:val="00B2297D"/>
    <w:rsid w:val="00B22A78"/>
    <w:rsid w:val="00B22CEE"/>
    <w:rsid w:val="00B231F8"/>
    <w:rsid w:val="00B2320A"/>
    <w:rsid w:val="00B23773"/>
    <w:rsid w:val="00B238A6"/>
    <w:rsid w:val="00B239F5"/>
    <w:rsid w:val="00B23FB6"/>
    <w:rsid w:val="00B2466D"/>
    <w:rsid w:val="00B24B46"/>
    <w:rsid w:val="00B24D6B"/>
    <w:rsid w:val="00B24E09"/>
    <w:rsid w:val="00B24F51"/>
    <w:rsid w:val="00B25C51"/>
    <w:rsid w:val="00B25CC6"/>
    <w:rsid w:val="00B262A2"/>
    <w:rsid w:val="00B26454"/>
    <w:rsid w:val="00B26868"/>
    <w:rsid w:val="00B26CBB"/>
    <w:rsid w:val="00B26D2C"/>
    <w:rsid w:val="00B2718D"/>
    <w:rsid w:val="00B27200"/>
    <w:rsid w:val="00B273B3"/>
    <w:rsid w:val="00B27575"/>
    <w:rsid w:val="00B27623"/>
    <w:rsid w:val="00B27669"/>
    <w:rsid w:val="00B2785E"/>
    <w:rsid w:val="00B2786D"/>
    <w:rsid w:val="00B279F9"/>
    <w:rsid w:val="00B30245"/>
    <w:rsid w:val="00B304F3"/>
    <w:rsid w:val="00B306C4"/>
    <w:rsid w:val="00B31392"/>
    <w:rsid w:val="00B318DC"/>
    <w:rsid w:val="00B3208B"/>
    <w:rsid w:val="00B3231E"/>
    <w:rsid w:val="00B32768"/>
    <w:rsid w:val="00B3287A"/>
    <w:rsid w:val="00B32961"/>
    <w:rsid w:val="00B329D9"/>
    <w:rsid w:val="00B32DD5"/>
    <w:rsid w:val="00B32ECB"/>
    <w:rsid w:val="00B32F81"/>
    <w:rsid w:val="00B32FF6"/>
    <w:rsid w:val="00B33164"/>
    <w:rsid w:val="00B3328B"/>
    <w:rsid w:val="00B33665"/>
    <w:rsid w:val="00B33C21"/>
    <w:rsid w:val="00B345C3"/>
    <w:rsid w:val="00B345EE"/>
    <w:rsid w:val="00B34622"/>
    <w:rsid w:val="00B34AA5"/>
    <w:rsid w:val="00B34D28"/>
    <w:rsid w:val="00B34E3D"/>
    <w:rsid w:val="00B34ED3"/>
    <w:rsid w:val="00B352EA"/>
    <w:rsid w:val="00B35594"/>
    <w:rsid w:val="00B35B58"/>
    <w:rsid w:val="00B35CBF"/>
    <w:rsid w:val="00B35F43"/>
    <w:rsid w:val="00B36054"/>
    <w:rsid w:val="00B36172"/>
    <w:rsid w:val="00B363A8"/>
    <w:rsid w:val="00B367F7"/>
    <w:rsid w:val="00B36EAA"/>
    <w:rsid w:val="00B36FF8"/>
    <w:rsid w:val="00B37112"/>
    <w:rsid w:val="00B37283"/>
    <w:rsid w:val="00B373E8"/>
    <w:rsid w:val="00B376C2"/>
    <w:rsid w:val="00B37919"/>
    <w:rsid w:val="00B379E7"/>
    <w:rsid w:val="00B37E6F"/>
    <w:rsid w:val="00B40721"/>
    <w:rsid w:val="00B4072D"/>
    <w:rsid w:val="00B40836"/>
    <w:rsid w:val="00B40910"/>
    <w:rsid w:val="00B40A77"/>
    <w:rsid w:val="00B40BA0"/>
    <w:rsid w:val="00B41073"/>
    <w:rsid w:val="00B41219"/>
    <w:rsid w:val="00B41339"/>
    <w:rsid w:val="00B415A1"/>
    <w:rsid w:val="00B418D7"/>
    <w:rsid w:val="00B418E9"/>
    <w:rsid w:val="00B420BC"/>
    <w:rsid w:val="00B42509"/>
    <w:rsid w:val="00B426DF"/>
    <w:rsid w:val="00B42770"/>
    <w:rsid w:val="00B427CB"/>
    <w:rsid w:val="00B42823"/>
    <w:rsid w:val="00B4289C"/>
    <w:rsid w:val="00B42C58"/>
    <w:rsid w:val="00B42CF7"/>
    <w:rsid w:val="00B42DD1"/>
    <w:rsid w:val="00B42EE4"/>
    <w:rsid w:val="00B42FBA"/>
    <w:rsid w:val="00B4303D"/>
    <w:rsid w:val="00B4322A"/>
    <w:rsid w:val="00B43243"/>
    <w:rsid w:val="00B43604"/>
    <w:rsid w:val="00B43E5D"/>
    <w:rsid w:val="00B4402C"/>
    <w:rsid w:val="00B4405F"/>
    <w:rsid w:val="00B441B3"/>
    <w:rsid w:val="00B443AA"/>
    <w:rsid w:val="00B444F2"/>
    <w:rsid w:val="00B44584"/>
    <w:rsid w:val="00B445D2"/>
    <w:rsid w:val="00B446F0"/>
    <w:rsid w:val="00B44BC6"/>
    <w:rsid w:val="00B44C68"/>
    <w:rsid w:val="00B44FC2"/>
    <w:rsid w:val="00B44FD4"/>
    <w:rsid w:val="00B44FE6"/>
    <w:rsid w:val="00B4513F"/>
    <w:rsid w:val="00B45493"/>
    <w:rsid w:val="00B4570F"/>
    <w:rsid w:val="00B45B01"/>
    <w:rsid w:val="00B45BE4"/>
    <w:rsid w:val="00B45DB4"/>
    <w:rsid w:val="00B45F63"/>
    <w:rsid w:val="00B46069"/>
    <w:rsid w:val="00B46191"/>
    <w:rsid w:val="00B46346"/>
    <w:rsid w:val="00B464D9"/>
    <w:rsid w:val="00B465D6"/>
    <w:rsid w:val="00B466A8"/>
    <w:rsid w:val="00B46733"/>
    <w:rsid w:val="00B46A87"/>
    <w:rsid w:val="00B46B95"/>
    <w:rsid w:val="00B46F5E"/>
    <w:rsid w:val="00B47038"/>
    <w:rsid w:val="00B473CD"/>
    <w:rsid w:val="00B47520"/>
    <w:rsid w:val="00B4766C"/>
    <w:rsid w:val="00B47671"/>
    <w:rsid w:val="00B47B86"/>
    <w:rsid w:val="00B47CD5"/>
    <w:rsid w:val="00B5007B"/>
    <w:rsid w:val="00B504B7"/>
    <w:rsid w:val="00B5062B"/>
    <w:rsid w:val="00B5082F"/>
    <w:rsid w:val="00B50BB8"/>
    <w:rsid w:val="00B51262"/>
    <w:rsid w:val="00B5168C"/>
    <w:rsid w:val="00B51962"/>
    <w:rsid w:val="00B51B33"/>
    <w:rsid w:val="00B51FB5"/>
    <w:rsid w:val="00B52113"/>
    <w:rsid w:val="00B523AC"/>
    <w:rsid w:val="00B529CA"/>
    <w:rsid w:val="00B52A50"/>
    <w:rsid w:val="00B52B1E"/>
    <w:rsid w:val="00B533D9"/>
    <w:rsid w:val="00B5366F"/>
    <w:rsid w:val="00B537E7"/>
    <w:rsid w:val="00B53811"/>
    <w:rsid w:val="00B53EA9"/>
    <w:rsid w:val="00B53F45"/>
    <w:rsid w:val="00B5410C"/>
    <w:rsid w:val="00B543D3"/>
    <w:rsid w:val="00B54472"/>
    <w:rsid w:val="00B54809"/>
    <w:rsid w:val="00B54B00"/>
    <w:rsid w:val="00B54BA3"/>
    <w:rsid w:val="00B550F9"/>
    <w:rsid w:val="00B55133"/>
    <w:rsid w:val="00B55373"/>
    <w:rsid w:val="00B554BC"/>
    <w:rsid w:val="00B5584C"/>
    <w:rsid w:val="00B5589E"/>
    <w:rsid w:val="00B55B2A"/>
    <w:rsid w:val="00B55D43"/>
    <w:rsid w:val="00B56137"/>
    <w:rsid w:val="00B5614F"/>
    <w:rsid w:val="00B5629D"/>
    <w:rsid w:val="00B5641F"/>
    <w:rsid w:val="00B5682A"/>
    <w:rsid w:val="00B568CB"/>
    <w:rsid w:val="00B568E2"/>
    <w:rsid w:val="00B569B1"/>
    <w:rsid w:val="00B57094"/>
    <w:rsid w:val="00B57102"/>
    <w:rsid w:val="00B57540"/>
    <w:rsid w:val="00B57D5A"/>
    <w:rsid w:val="00B57EAA"/>
    <w:rsid w:val="00B6024E"/>
    <w:rsid w:val="00B6055E"/>
    <w:rsid w:val="00B605B2"/>
    <w:rsid w:val="00B605F9"/>
    <w:rsid w:val="00B607ED"/>
    <w:rsid w:val="00B608BE"/>
    <w:rsid w:val="00B60B30"/>
    <w:rsid w:val="00B60C75"/>
    <w:rsid w:val="00B60C9C"/>
    <w:rsid w:val="00B60E75"/>
    <w:rsid w:val="00B618E8"/>
    <w:rsid w:val="00B61BC5"/>
    <w:rsid w:val="00B61C13"/>
    <w:rsid w:val="00B61DBF"/>
    <w:rsid w:val="00B61E6C"/>
    <w:rsid w:val="00B61E99"/>
    <w:rsid w:val="00B62076"/>
    <w:rsid w:val="00B62754"/>
    <w:rsid w:val="00B6280A"/>
    <w:rsid w:val="00B62864"/>
    <w:rsid w:val="00B628D4"/>
    <w:rsid w:val="00B632C3"/>
    <w:rsid w:val="00B6336C"/>
    <w:rsid w:val="00B633D9"/>
    <w:rsid w:val="00B63F5C"/>
    <w:rsid w:val="00B64088"/>
    <w:rsid w:val="00B6471C"/>
    <w:rsid w:val="00B64CD9"/>
    <w:rsid w:val="00B65067"/>
    <w:rsid w:val="00B6513E"/>
    <w:rsid w:val="00B65253"/>
    <w:rsid w:val="00B654C7"/>
    <w:rsid w:val="00B658FB"/>
    <w:rsid w:val="00B65988"/>
    <w:rsid w:val="00B65E42"/>
    <w:rsid w:val="00B66250"/>
    <w:rsid w:val="00B6629B"/>
    <w:rsid w:val="00B66306"/>
    <w:rsid w:val="00B66332"/>
    <w:rsid w:val="00B66358"/>
    <w:rsid w:val="00B6644E"/>
    <w:rsid w:val="00B66677"/>
    <w:rsid w:val="00B6670B"/>
    <w:rsid w:val="00B66E0A"/>
    <w:rsid w:val="00B6707C"/>
    <w:rsid w:val="00B6720C"/>
    <w:rsid w:val="00B67499"/>
    <w:rsid w:val="00B67A80"/>
    <w:rsid w:val="00B67E81"/>
    <w:rsid w:val="00B67EF5"/>
    <w:rsid w:val="00B70831"/>
    <w:rsid w:val="00B7087C"/>
    <w:rsid w:val="00B70A50"/>
    <w:rsid w:val="00B70A8F"/>
    <w:rsid w:val="00B70E69"/>
    <w:rsid w:val="00B70F91"/>
    <w:rsid w:val="00B71555"/>
    <w:rsid w:val="00B71691"/>
    <w:rsid w:val="00B71707"/>
    <w:rsid w:val="00B717C5"/>
    <w:rsid w:val="00B71896"/>
    <w:rsid w:val="00B71A81"/>
    <w:rsid w:val="00B71D3C"/>
    <w:rsid w:val="00B71DE3"/>
    <w:rsid w:val="00B723BF"/>
    <w:rsid w:val="00B724EB"/>
    <w:rsid w:val="00B72871"/>
    <w:rsid w:val="00B728E2"/>
    <w:rsid w:val="00B728E9"/>
    <w:rsid w:val="00B72C88"/>
    <w:rsid w:val="00B73263"/>
    <w:rsid w:val="00B736A1"/>
    <w:rsid w:val="00B73818"/>
    <w:rsid w:val="00B73897"/>
    <w:rsid w:val="00B738B1"/>
    <w:rsid w:val="00B73951"/>
    <w:rsid w:val="00B739B5"/>
    <w:rsid w:val="00B739F8"/>
    <w:rsid w:val="00B73C3C"/>
    <w:rsid w:val="00B74618"/>
    <w:rsid w:val="00B748E8"/>
    <w:rsid w:val="00B749B6"/>
    <w:rsid w:val="00B74BE1"/>
    <w:rsid w:val="00B74C1A"/>
    <w:rsid w:val="00B74C3F"/>
    <w:rsid w:val="00B74D79"/>
    <w:rsid w:val="00B75025"/>
    <w:rsid w:val="00B7524D"/>
    <w:rsid w:val="00B7541C"/>
    <w:rsid w:val="00B755DA"/>
    <w:rsid w:val="00B757D2"/>
    <w:rsid w:val="00B75876"/>
    <w:rsid w:val="00B75985"/>
    <w:rsid w:val="00B75A0D"/>
    <w:rsid w:val="00B75D8C"/>
    <w:rsid w:val="00B761BE"/>
    <w:rsid w:val="00B762B2"/>
    <w:rsid w:val="00B76AF9"/>
    <w:rsid w:val="00B778AA"/>
    <w:rsid w:val="00B77A72"/>
    <w:rsid w:val="00B77CAE"/>
    <w:rsid w:val="00B80129"/>
    <w:rsid w:val="00B8028A"/>
    <w:rsid w:val="00B808C8"/>
    <w:rsid w:val="00B80C47"/>
    <w:rsid w:val="00B80CDA"/>
    <w:rsid w:val="00B80D55"/>
    <w:rsid w:val="00B80F0F"/>
    <w:rsid w:val="00B80FBF"/>
    <w:rsid w:val="00B81297"/>
    <w:rsid w:val="00B812FF"/>
    <w:rsid w:val="00B81B1C"/>
    <w:rsid w:val="00B81D36"/>
    <w:rsid w:val="00B826E6"/>
    <w:rsid w:val="00B827E9"/>
    <w:rsid w:val="00B82BC5"/>
    <w:rsid w:val="00B82CA0"/>
    <w:rsid w:val="00B82D5D"/>
    <w:rsid w:val="00B82FD5"/>
    <w:rsid w:val="00B8308D"/>
    <w:rsid w:val="00B833DC"/>
    <w:rsid w:val="00B834E9"/>
    <w:rsid w:val="00B83A2A"/>
    <w:rsid w:val="00B83B5E"/>
    <w:rsid w:val="00B83BE3"/>
    <w:rsid w:val="00B83BF3"/>
    <w:rsid w:val="00B844E9"/>
    <w:rsid w:val="00B84AAC"/>
    <w:rsid w:val="00B84F07"/>
    <w:rsid w:val="00B84FA1"/>
    <w:rsid w:val="00B84FFB"/>
    <w:rsid w:val="00B85315"/>
    <w:rsid w:val="00B85321"/>
    <w:rsid w:val="00B854E0"/>
    <w:rsid w:val="00B85691"/>
    <w:rsid w:val="00B85ADF"/>
    <w:rsid w:val="00B85CB9"/>
    <w:rsid w:val="00B85E5B"/>
    <w:rsid w:val="00B85FB0"/>
    <w:rsid w:val="00B8628F"/>
    <w:rsid w:val="00B864D8"/>
    <w:rsid w:val="00B864F5"/>
    <w:rsid w:val="00B86763"/>
    <w:rsid w:val="00B8682E"/>
    <w:rsid w:val="00B86916"/>
    <w:rsid w:val="00B86A54"/>
    <w:rsid w:val="00B86ACA"/>
    <w:rsid w:val="00B87728"/>
    <w:rsid w:val="00B87A3C"/>
    <w:rsid w:val="00B87BF3"/>
    <w:rsid w:val="00B87E13"/>
    <w:rsid w:val="00B901B3"/>
    <w:rsid w:val="00B90337"/>
    <w:rsid w:val="00B903C3"/>
    <w:rsid w:val="00B905D1"/>
    <w:rsid w:val="00B9090F"/>
    <w:rsid w:val="00B90ADD"/>
    <w:rsid w:val="00B9143B"/>
    <w:rsid w:val="00B9155E"/>
    <w:rsid w:val="00B91901"/>
    <w:rsid w:val="00B91C1B"/>
    <w:rsid w:val="00B91D6E"/>
    <w:rsid w:val="00B91DA8"/>
    <w:rsid w:val="00B91F74"/>
    <w:rsid w:val="00B92232"/>
    <w:rsid w:val="00B925B4"/>
    <w:rsid w:val="00B925B9"/>
    <w:rsid w:val="00B92928"/>
    <w:rsid w:val="00B92B05"/>
    <w:rsid w:val="00B92C5C"/>
    <w:rsid w:val="00B92DB5"/>
    <w:rsid w:val="00B92DBC"/>
    <w:rsid w:val="00B93311"/>
    <w:rsid w:val="00B93686"/>
    <w:rsid w:val="00B938CC"/>
    <w:rsid w:val="00B93AF7"/>
    <w:rsid w:val="00B93B82"/>
    <w:rsid w:val="00B93CF2"/>
    <w:rsid w:val="00B93E4F"/>
    <w:rsid w:val="00B93F67"/>
    <w:rsid w:val="00B940FF"/>
    <w:rsid w:val="00B94517"/>
    <w:rsid w:val="00B9467F"/>
    <w:rsid w:val="00B949E4"/>
    <w:rsid w:val="00B94A25"/>
    <w:rsid w:val="00B94BE2"/>
    <w:rsid w:val="00B94EB2"/>
    <w:rsid w:val="00B94EF5"/>
    <w:rsid w:val="00B94F6F"/>
    <w:rsid w:val="00B94FC2"/>
    <w:rsid w:val="00B9513D"/>
    <w:rsid w:val="00B955C2"/>
    <w:rsid w:val="00B95660"/>
    <w:rsid w:val="00B9582D"/>
    <w:rsid w:val="00B95996"/>
    <w:rsid w:val="00B959DC"/>
    <w:rsid w:val="00B95B53"/>
    <w:rsid w:val="00B95F45"/>
    <w:rsid w:val="00B96113"/>
    <w:rsid w:val="00B96400"/>
    <w:rsid w:val="00B96ADC"/>
    <w:rsid w:val="00B96CD3"/>
    <w:rsid w:val="00B96E2D"/>
    <w:rsid w:val="00B96E9E"/>
    <w:rsid w:val="00B97198"/>
    <w:rsid w:val="00B9733A"/>
    <w:rsid w:val="00B9753B"/>
    <w:rsid w:val="00B97D36"/>
    <w:rsid w:val="00B97DAD"/>
    <w:rsid w:val="00B97E17"/>
    <w:rsid w:val="00B97E1D"/>
    <w:rsid w:val="00BA02E3"/>
    <w:rsid w:val="00BA14BB"/>
    <w:rsid w:val="00BA1959"/>
    <w:rsid w:val="00BA1992"/>
    <w:rsid w:val="00BA1B13"/>
    <w:rsid w:val="00BA1C21"/>
    <w:rsid w:val="00BA1D82"/>
    <w:rsid w:val="00BA229D"/>
    <w:rsid w:val="00BA2573"/>
    <w:rsid w:val="00BA259D"/>
    <w:rsid w:val="00BA27CA"/>
    <w:rsid w:val="00BA2916"/>
    <w:rsid w:val="00BA2B19"/>
    <w:rsid w:val="00BA2CE3"/>
    <w:rsid w:val="00BA2DEE"/>
    <w:rsid w:val="00BA2EE8"/>
    <w:rsid w:val="00BA3105"/>
    <w:rsid w:val="00BA33B5"/>
    <w:rsid w:val="00BA34B5"/>
    <w:rsid w:val="00BA367D"/>
    <w:rsid w:val="00BA3A8B"/>
    <w:rsid w:val="00BA40F7"/>
    <w:rsid w:val="00BA411F"/>
    <w:rsid w:val="00BA4363"/>
    <w:rsid w:val="00BA4369"/>
    <w:rsid w:val="00BA44D5"/>
    <w:rsid w:val="00BA459D"/>
    <w:rsid w:val="00BA4897"/>
    <w:rsid w:val="00BA4C09"/>
    <w:rsid w:val="00BA4CB1"/>
    <w:rsid w:val="00BA515D"/>
    <w:rsid w:val="00BA55BF"/>
    <w:rsid w:val="00BA598A"/>
    <w:rsid w:val="00BA5B91"/>
    <w:rsid w:val="00BA5D8D"/>
    <w:rsid w:val="00BA5E10"/>
    <w:rsid w:val="00BA5E67"/>
    <w:rsid w:val="00BA5ED1"/>
    <w:rsid w:val="00BA60F2"/>
    <w:rsid w:val="00BA616C"/>
    <w:rsid w:val="00BA62D8"/>
    <w:rsid w:val="00BA6491"/>
    <w:rsid w:val="00BA6619"/>
    <w:rsid w:val="00BA6803"/>
    <w:rsid w:val="00BA68D3"/>
    <w:rsid w:val="00BA69B8"/>
    <w:rsid w:val="00BA6A37"/>
    <w:rsid w:val="00BA6C60"/>
    <w:rsid w:val="00BA6ED5"/>
    <w:rsid w:val="00BA762F"/>
    <w:rsid w:val="00BA779F"/>
    <w:rsid w:val="00BA7835"/>
    <w:rsid w:val="00BA7C2B"/>
    <w:rsid w:val="00BA7F72"/>
    <w:rsid w:val="00BB0017"/>
    <w:rsid w:val="00BB00C5"/>
    <w:rsid w:val="00BB03B9"/>
    <w:rsid w:val="00BB0762"/>
    <w:rsid w:val="00BB079C"/>
    <w:rsid w:val="00BB0912"/>
    <w:rsid w:val="00BB0C26"/>
    <w:rsid w:val="00BB0E1E"/>
    <w:rsid w:val="00BB0FEC"/>
    <w:rsid w:val="00BB1152"/>
    <w:rsid w:val="00BB11DB"/>
    <w:rsid w:val="00BB12F3"/>
    <w:rsid w:val="00BB1402"/>
    <w:rsid w:val="00BB152E"/>
    <w:rsid w:val="00BB1964"/>
    <w:rsid w:val="00BB1BF8"/>
    <w:rsid w:val="00BB1DA4"/>
    <w:rsid w:val="00BB1E87"/>
    <w:rsid w:val="00BB227E"/>
    <w:rsid w:val="00BB27C2"/>
    <w:rsid w:val="00BB2977"/>
    <w:rsid w:val="00BB29A9"/>
    <w:rsid w:val="00BB2A3E"/>
    <w:rsid w:val="00BB2A9B"/>
    <w:rsid w:val="00BB33F1"/>
    <w:rsid w:val="00BB354D"/>
    <w:rsid w:val="00BB35C8"/>
    <w:rsid w:val="00BB35E9"/>
    <w:rsid w:val="00BB3FE1"/>
    <w:rsid w:val="00BB40BE"/>
    <w:rsid w:val="00BB429A"/>
    <w:rsid w:val="00BB44E3"/>
    <w:rsid w:val="00BB4696"/>
    <w:rsid w:val="00BB4763"/>
    <w:rsid w:val="00BB491F"/>
    <w:rsid w:val="00BB4A9F"/>
    <w:rsid w:val="00BB4DAB"/>
    <w:rsid w:val="00BB5089"/>
    <w:rsid w:val="00BB5412"/>
    <w:rsid w:val="00BB5656"/>
    <w:rsid w:val="00BB5921"/>
    <w:rsid w:val="00BB594E"/>
    <w:rsid w:val="00BB5986"/>
    <w:rsid w:val="00BB5BBC"/>
    <w:rsid w:val="00BB6123"/>
    <w:rsid w:val="00BB6147"/>
    <w:rsid w:val="00BB61F6"/>
    <w:rsid w:val="00BB62DF"/>
    <w:rsid w:val="00BB62E7"/>
    <w:rsid w:val="00BB6519"/>
    <w:rsid w:val="00BB693C"/>
    <w:rsid w:val="00BB693D"/>
    <w:rsid w:val="00BB7040"/>
    <w:rsid w:val="00BB7056"/>
    <w:rsid w:val="00BB70D0"/>
    <w:rsid w:val="00BB72AC"/>
    <w:rsid w:val="00BB7428"/>
    <w:rsid w:val="00BB7507"/>
    <w:rsid w:val="00BB78EB"/>
    <w:rsid w:val="00BB798C"/>
    <w:rsid w:val="00BB7C38"/>
    <w:rsid w:val="00BB7C9C"/>
    <w:rsid w:val="00BC0429"/>
    <w:rsid w:val="00BC0459"/>
    <w:rsid w:val="00BC11E7"/>
    <w:rsid w:val="00BC121C"/>
    <w:rsid w:val="00BC13F9"/>
    <w:rsid w:val="00BC149A"/>
    <w:rsid w:val="00BC1E4E"/>
    <w:rsid w:val="00BC2002"/>
    <w:rsid w:val="00BC255C"/>
    <w:rsid w:val="00BC2699"/>
    <w:rsid w:val="00BC2743"/>
    <w:rsid w:val="00BC29AE"/>
    <w:rsid w:val="00BC2BA3"/>
    <w:rsid w:val="00BC2C46"/>
    <w:rsid w:val="00BC35F3"/>
    <w:rsid w:val="00BC39C2"/>
    <w:rsid w:val="00BC3CCB"/>
    <w:rsid w:val="00BC40D3"/>
    <w:rsid w:val="00BC44A7"/>
    <w:rsid w:val="00BC454D"/>
    <w:rsid w:val="00BC4B01"/>
    <w:rsid w:val="00BC4DAC"/>
    <w:rsid w:val="00BC4F9B"/>
    <w:rsid w:val="00BC50C0"/>
    <w:rsid w:val="00BC52D2"/>
    <w:rsid w:val="00BC5473"/>
    <w:rsid w:val="00BC5557"/>
    <w:rsid w:val="00BC5594"/>
    <w:rsid w:val="00BC5AB9"/>
    <w:rsid w:val="00BC5BA7"/>
    <w:rsid w:val="00BC62AF"/>
    <w:rsid w:val="00BC6912"/>
    <w:rsid w:val="00BC69A9"/>
    <w:rsid w:val="00BC6A2B"/>
    <w:rsid w:val="00BC6A46"/>
    <w:rsid w:val="00BC7087"/>
    <w:rsid w:val="00BC74F1"/>
    <w:rsid w:val="00BC7784"/>
    <w:rsid w:val="00BC783C"/>
    <w:rsid w:val="00BC7C47"/>
    <w:rsid w:val="00BC7FDC"/>
    <w:rsid w:val="00BD01C7"/>
    <w:rsid w:val="00BD032F"/>
    <w:rsid w:val="00BD0463"/>
    <w:rsid w:val="00BD055C"/>
    <w:rsid w:val="00BD057F"/>
    <w:rsid w:val="00BD06BD"/>
    <w:rsid w:val="00BD09D4"/>
    <w:rsid w:val="00BD0CED"/>
    <w:rsid w:val="00BD0EB0"/>
    <w:rsid w:val="00BD13A9"/>
    <w:rsid w:val="00BD191F"/>
    <w:rsid w:val="00BD1C42"/>
    <w:rsid w:val="00BD2095"/>
    <w:rsid w:val="00BD2227"/>
    <w:rsid w:val="00BD233F"/>
    <w:rsid w:val="00BD23E8"/>
    <w:rsid w:val="00BD258F"/>
    <w:rsid w:val="00BD2A99"/>
    <w:rsid w:val="00BD2B1A"/>
    <w:rsid w:val="00BD30A6"/>
    <w:rsid w:val="00BD359A"/>
    <w:rsid w:val="00BD3682"/>
    <w:rsid w:val="00BD3856"/>
    <w:rsid w:val="00BD3CD0"/>
    <w:rsid w:val="00BD43FE"/>
    <w:rsid w:val="00BD4639"/>
    <w:rsid w:val="00BD4754"/>
    <w:rsid w:val="00BD4A45"/>
    <w:rsid w:val="00BD4A61"/>
    <w:rsid w:val="00BD4C61"/>
    <w:rsid w:val="00BD4EED"/>
    <w:rsid w:val="00BD4F5C"/>
    <w:rsid w:val="00BD509C"/>
    <w:rsid w:val="00BD558F"/>
    <w:rsid w:val="00BD55AC"/>
    <w:rsid w:val="00BD55E5"/>
    <w:rsid w:val="00BD5806"/>
    <w:rsid w:val="00BD5B83"/>
    <w:rsid w:val="00BD5D89"/>
    <w:rsid w:val="00BD5EA2"/>
    <w:rsid w:val="00BD6033"/>
    <w:rsid w:val="00BD629E"/>
    <w:rsid w:val="00BD632B"/>
    <w:rsid w:val="00BD6696"/>
    <w:rsid w:val="00BD6BFC"/>
    <w:rsid w:val="00BD6CD8"/>
    <w:rsid w:val="00BD6F89"/>
    <w:rsid w:val="00BD6FF6"/>
    <w:rsid w:val="00BD713D"/>
    <w:rsid w:val="00BD7726"/>
    <w:rsid w:val="00BD7896"/>
    <w:rsid w:val="00BD7D6B"/>
    <w:rsid w:val="00BD7E34"/>
    <w:rsid w:val="00BE011D"/>
    <w:rsid w:val="00BE03F2"/>
    <w:rsid w:val="00BE096B"/>
    <w:rsid w:val="00BE0AB9"/>
    <w:rsid w:val="00BE0F03"/>
    <w:rsid w:val="00BE11C3"/>
    <w:rsid w:val="00BE1286"/>
    <w:rsid w:val="00BE14B8"/>
    <w:rsid w:val="00BE18DD"/>
    <w:rsid w:val="00BE1D7E"/>
    <w:rsid w:val="00BE1D80"/>
    <w:rsid w:val="00BE2545"/>
    <w:rsid w:val="00BE2C60"/>
    <w:rsid w:val="00BE2D46"/>
    <w:rsid w:val="00BE2E02"/>
    <w:rsid w:val="00BE3053"/>
    <w:rsid w:val="00BE31F2"/>
    <w:rsid w:val="00BE363E"/>
    <w:rsid w:val="00BE36A6"/>
    <w:rsid w:val="00BE36B5"/>
    <w:rsid w:val="00BE3991"/>
    <w:rsid w:val="00BE3A14"/>
    <w:rsid w:val="00BE41F7"/>
    <w:rsid w:val="00BE444A"/>
    <w:rsid w:val="00BE449C"/>
    <w:rsid w:val="00BE46DB"/>
    <w:rsid w:val="00BE46ED"/>
    <w:rsid w:val="00BE470B"/>
    <w:rsid w:val="00BE4867"/>
    <w:rsid w:val="00BE4BE1"/>
    <w:rsid w:val="00BE4EFB"/>
    <w:rsid w:val="00BE5033"/>
    <w:rsid w:val="00BE53AA"/>
    <w:rsid w:val="00BE55B0"/>
    <w:rsid w:val="00BE56BC"/>
    <w:rsid w:val="00BE595B"/>
    <w:rsid w:val="00BE60AF"/>
    <w:rsid w:val="00BE6160"/>
    <w:rsid w:val="00BE62A8"/>
    <w:rsid w:val="00BE6683"/>
    <w:rsid w:val="00BE69BE"/>
    <w:rsid w:val="00BE6A70"/>
    <w:rsid w:val="00BE6A9E"/>
    <w:rsid w:val="00BE6B83"/>
    <w:rsid w:val="00BE6C74"/>
    <w:rsid w:val="00BE6ED9"/>
    <w:rsid w:val="00BE7246"/>
    <w:rsid w:val="00BE7337"/>
    <w:rsid w:val="00BE7456"/>
    <w:rsid w:val="00BE77C3"/>
    <w:rsid w:val="00BE780A"/>
    <w:rsid w:val="00BE79E2"/>
    <w:rsid w:val="00BE7E58"/>
    <w:rsid w:val="00BE7F5D"/>
    <w:rsid w:val="00BF0167"/>
    <w:rsid w:val="00BF01BF"/>
    <w:rsid w:val="00BF0284"/>
    <w:rsid w:val="00BF0702"/>
    <w:rsid w:val="00BF081A"/>
    <w:rsid w:val="00BF09FA"/>
    <w:rsid w:val="00BF0C44"/>
    <w:rsid w:val="00BF0C68"/>
    <w:rsid w:val="00BF0D1C"/>
    <w:rsid w:val="00BF1414"/>
    <w:rsid w:val="00BF1447"/>
    <w:rsid w:val="00BF1527"/>
    <w:rsid w:val="00BF18EA"/>
    <w:rsid w:val="00BF1970"/>
    <w:rsid w:val="00BF1BEF"/>
    <w:rsid w:val="00BF1F90"/>
    <w:rsid w:val="00BF21A6"/>
    <w:rsid w:val="00BF231A"/>
    <w:rsid w:val="00BF25BE"/>
    <w:rsid w:val="00BF2668"/>
    <w:rsid w:val="00BF27AA"/>
    <w:rsid w:val="00BF28F7"/>
    <w:rsid w:val="00BF2EB1"/>
    <w:rsid w:val="00BF2FC9"/>
    <w:rsid w:val="00BF3084"/>
    <w:rsid w:val="00BF35E3"/>
    <w:rsid w:val="00BF38F4"/>
    <w:rsid w:val="00BF3942"/>
    <w:rsid w:val="00BF3A85"/>
    <w:rsid w:val="00BF3DF1"/>
    <w:rsid w:val="00BF47DF"/>
    <w:rsid w:val="00BF4C59"/>
    <w:rsid w:val="00BF4D52"/>
    <w:rsid w:val="00BF4F06"/>
    <w:rsid w:val="00BF5048"/>
    <w:rsid w:val="00BF5376"/>
    <w:rsid w:val="00BF567C"/>
    <w:rsid w:val="00BF5780"/>
    <w:rsid w:val="00BF5BF9"/>
    <w:rsid w:val="00BF5C8B"/>
    <w:rsid w:val="00BF6470"/>
    <w:rsid w:val="00BF693E"/>
    <w:rsid w:val="00BF6A98"/>
    <w:rsid w:val="00BF6AC6"/>
    <w:rsid w:val="00BF6BB0"/>
    <w:rsid w:val="00BF6BEB"/>
    <w:rsid w:val="00BF722F"/>
    <w:rsid w:val="00BF7283"/>
    <w:rsid w:val="00BF75B9"/>
    <w:rsid w:val="00BF76DA"/>
    <w:rsid w:val="00BF7C11"/>
    <w:rsid w:val="00BF7F8C"/>
    <w:rsid w:val="00C000FD"/>
    <w:rsid w:val="00C004C3"/>
    <w:rsid w:val="00C00710"/>
    <w:rsid w:val="00C00853"/>
    <w:rsid w:val="00C0092D"/>
    <w:rsid w:val="00C00A8D"/>
    <w:rsid w:val="00C00BF3"/>
    <w:rsid w:val="00C00E64"/>
    <w:rsid w:val="00C00EAB"/>
    <w:rsid w:val="00C013F3"/>
    <w:rsid w:val="00C01889"/>
    <w:rsid w:val="00C01CF8"/>
    <w:rsid w:val="00C02231"/>
    <w:rsid w:val="00C0224A"/>
    <w:rsid w:val="00C023A0"/>
    <w:rsid w:val="00C0249B"/>
    <w:rsid w:val="00C0252C"/>
    <w:rsid w:val="00C025F5"/>
    <w:rsid w:val="00C02990"/>
    <w:rsid w:val="00C02A57"/>
    <w:rsid w:val="00C02AFA"/>
    <w:rsid w:val="00C02E39"/>
    <w:rsid w:val="00C0313D"/>
    <w:rsid w:val="00C032C2"/>
    <w:rsid w:val="00C0358F"/>
    <w:rsid w:val="00C03980"/>
    <w:rsid w:val="00C03B54"/>
    <w:rsid w:val="00C03B79"/>
    <w:rsid w:val="00C03C5F"/>
    <w:rsid w:val="00C03D59"/>
    <w:rsid w:val="00C03F35"/>
    <w:rsid w:val="00C043B1"/>
    <w:rsid w:val="00C04707"/>
    <w:rsid w:val="00C04D33"/>
    <w:rsid w:val="00C0504F"/>
    <w:rsid w:val="00C05135"/>
    <w:rsid w:val="00C051A5"/>
    <w:rsid w:val="00C051E1"/>
    <w:rsid w:val="00C0557C"/>
    <w:rsid w:val="00C056DA"/>
    <w:rsid w:val="00C05755"/>
    <w:rsid w:val="00C05E3B"/>
    <w:rsid w:val="00C05F17"/>
    <w:rsid w:val="00C06206"/>
    <w:rsid w:val="00C06337"/>
    <w:rsid w:val="00C0645A"/>
    <w:rsid w:val="00C065C3"/>
    <w:rsid w:val="00C0686D"/>
    <w:rsid w:val="00C06C60"/>
    <w:rsid w:val="00C07146"/>
    <w:rsid w:val="00C07382"/>
    <w:rsid w:val="00C07810"/>
    <w:rsid w:val="00C07CD6"/>
    <w:rsid w:val="00C10156"/>
    <w:rsid w:val="00C10B9D"/>
    <w:rsid w:val="00C10C66"/>
    <w:rsid w:val="00C11026"/>
    <w:rsid w:val="00C1124B"/>
    <w:rsid w:val="00C11343"/>
    <w:rsid w:val="00C113D1"/>
    <w:rsid w:val="00C1168D"/>
    <w:rsid w:val="00C11B33"/>
    <w:rsid w:val="00C11F8B"/>
    <w:rsid w:val="00C120D0"/>
    <w:rsid w:val="00C12263"/>
    <w:rsid w:val="00C1257A"/>
    <w:rsid w:val="00C12722"/>
    <w:rsid w:val="00C127F6"/>
    <w:rsid w:val="00C12DCD"/>
    <w:rsid w:val="00C12E1C"/>
    <w:rsid w:val="00C1349F"/>
    <w:rsid w:val="00C136F7"/>
    <w:rsid w:val="00C13A4C"/>
    <w:rsid w:val="00C13F45"/>
    <w:rsid w:val="00C14053"/>
    <w:rsid w:val="00C144DC"/>
    <w:rsid w:val="00C14594"/>
    <w:rsid w:val="00C14825"/>
    <w:rsid w:val="00C14885"/>
    <w:rsid w:val="00C14944"/>
    <w:rsid w:val="00C14A94"/>
    <w:rsid w:val="00C14DBE"/>
    <w:rsid w:val="00C14F25"/>
    <w:rsid w:val="00C152A3"/>
    <w:rsid w:val="00C15751"/>
    <w:rsid w:val="00C15A5B"/>
    <w:rsid w:val="00C15B75"/>
    <w:rsid w:val="00C15EF2"/>
    <w:rsid w:val="00C15EF3"/>
    <w:rsid w:val="00C16142"/>
    <w:rsid w:val="00C1654D"/>
    <w:rsid w:val="00C16780"/>
    <w:rsid w:val="00C167CD"/>
    <w:rsid w:val="00C1685C"/>
    <w:rsid w:val="00C16904"/>
    <w:rsid w:val="00C16BC1"/>
    <w:rsid w:val="00C16E10"/>
    <w:rsid w:val="00C16F50"/>
    <w:rsid w:val="00C173E1"/>
    <w:rsid w:val="00C1743D"/>
    <w:rsid w:val="00C178D4"/>
    <w:rsid w:val="00C17A74"/>
    <w:rsid w:val="00C20188"/>
    <w:rsid w:val="00C20346"/>
    <w:rsid w:val="00C20573"/>
    <w:rsid w:val="00C2068E"/>
    <w:rsid w:val="00C209E0"/>
    <w:rsid w:val="00C219A4"/>
    <w:rsid w:val="00C21C8F"/>
    <w:rsid w:val="00C21D46"/>
    <w:rsid w:val="00C21D79"/>
    <w:rsid w:val="00C21F44"/>
    <w:rsid w:val="00C22031"/>
    <w:rsid w:val="00C22541"/>
    <w:rsid w:val="00C2270B"/>
    <w:rsid w:val="00C2281C"/>
    <w:rsid w:val="00C229D6"/>
    <w:rsid w:val="00C22AE7"/>
    <w:rsid w:val="00C232D4"/>
    <w:rsid w:val="00C23363"/>
    <w:rsid w:val="00C233A3"/>
    <w:rsid w:val="00C23E68"/>
    <w:rsid w:val="00C23FF1"/>
    <w:rsid w:val="00C24184"/>
    <w:rsid w:val="00C241E3"/>
    <w:rsid w:val="00C24217"/>
    <w:rsid w:val="00C2429A"/>
    <w:rsid w:val="00C24841"/>
    <w:rsid w:val="00C24A09"/>
    <w:rsid w:val="00C24C72"/>
    <w:rsid w:val="00C24D54"/>
    <w:rsid w:val="00C24EAD"/>
    <w:rsid w:val="00C25746"/>
    <w:rsid w:val="00C25B94"/>
    <w:rsid w:val="00C25FBA"/>
    <w:rsid w:val="00C2609E"/>
    <w:rsid w:val="00C260B8"/>
    <w:rsid w:val="00C2635E"/>
    <w:rsid w:val="00C263A9"/>
    <w:rsid w:val="00C2664E"/>
    <w:rsid w:val="00C26693"/>
    <w:rsid w:val="00C26836"/>
    <w:rsid w:val="00C2691B"/>
    <w:rsid w:val="00C26B6E"/>
    <w:rsid w:val="00C26E4C"/>
    <w:rsid w:val="00C26E57"/>
    <w:rsid w:val="00C2744B"/>
    <w:rsid w:val="00C274D9"/>
    <w:rsid w:val="00C2765C"/>
    <w:rsid w:val="00C276AF"/>
    <w:rsid w:val="00C27B8C"/>
    <w:rsid w:val="00C27C6A"/>
    <w:rsid w:val="00C30634"/>
    <w:rsid w:val="00C309D7"/>
    <w:rsid w:val="00C30D9C"/>
    <w:rsid w:val="00C313FC"/>
    <w:rsid w:val="00C31552"/>
    <w:rsid w:val="00C3183C"/>
    <w:rsid w:val="00C31969"/>
    <w:rsid w:val="00C31A15"/>
    <w:rsid w:val="00C31EDA"/>
    <w:rsid w:val="00C32026"/>
    <w:rsid w:val="00C328BE"/>
    <w:rsid w:val="00C32A4D"/>
    <w:rsid w:val="00C32E72"/>
    <w:rsid w:val="00C32F6A"/>
    <w:rsid w:val="00C33271"/>
    <w:rsid w:val="00C333C8"/>
    <w:rsid w:val="00C3380F"/>
    <w:rsid w:val="00C33AA9"/>
    <w:rsid w:val="00C33B0D"/>
    <w:rsid w:val="00C33C08"/>
    <w:rsid w:val="00C3404C"/>
    <w:rsid w:val="00C34070"/>
    <w:rsid w:val="00C340F1"/>
    <w:rsid w:val="00C3433B"/>
    <w:rsid w:val="00C34346"/>
    <w:rsid w:val="00C346BE"/>
    <w:rsid w:val="00C346FB"/>
    <w:rsid w:val="00C34958"/>
    <w:rsid w:val="00C34E8E"/>
    <w:rsid w:val="00C3522F"/>
    <w:rsid w:val="00C35489"/>
    <w:rsid w:val="00C3558B"/>
    <w:rsid w:val="00C3582C"/>
    <w:rsid w:val="00C35832"/>
    <w:rsid w:val="00C3588E"/>
    <w:rsid w:val="00C35B34"/>
    <w:rsid w:val="00C3600E"/>
    <w:rsid w:val="00C361A7"/>
    <w:rsid w:val="00C363B8"/>
    <w:rsid w:val="00C366EE"/>
    <w:rsid w:val="00C36799"/>
    <w:rsid w:val="00C36851"/>
    <w:rsid w:val="00C36898"/>
    <w:rsid w:val="00C369ED"/>
    <w:rsid w:val="00C36C3D"/>
    <w:rsid w:val="00C36D7C"/>
    <w:rsid w:val="00C36E08"/>
    <w:rsid w:val="00C36F5B"/>
    <w:rsid w:val="00C372F6"/>
    <w:rsid w:val="00C3767E"/>
    <w:rsid w:val="00C3799C"/>
    <w:rsid w:val="00C37ADF"/>
    <w:rsid w:val="00C37B7A"/>
    <w:rsid w:val="00C37E26"/>
    <w:rsid w:val="00C37E83"/>
    <w:rsid w:val="00C40315"/>
    <w:rsid w:val="00C40784"/>
    <w:rsid w:val="00C40AA4"/>
    <w:rsid w:val="00C40AB0"/>
    <w:rsid w:val="00C41159"/>
    <w:rsid w:val="00C411BA"/>
    <w:rsid w:val="00C41219"/>
    <w:rsid w:val="00C412B2"/>
    <w:rsid w:val="00C4175B"/>
    <w:rsid w:val="00C418A2"/>
    <w:rsid w:val="00C419F8"/>
    <w:rsid w:val="00C41A27"/>
    <w:rsid w:val="00C42137"/>
    <w:rsid w:val="00C4230B"/>
    <w:rsid w:val="00C42326"/>
    <w:rsid w:val="00C42422"/>
    <w:rsid w:val="00C42750"/>
    <w:rsid w:val="00C42A19"/>
    <w:rsid w:val="00C43057"/>
    <w:rsid w:val="00C43741"/>
    <w:rsid w:val="00C4379C"/>
    <w:rsid w:val="00C4385F"/>
    <w:rsid w:val="00C438C6"/>
    <w:rsid w:val="00C43B16"/>
    <w:rsid w:val="00C443F1"/>
    <w:rsid w:val="00C44711"/>
    <w:rsid w:val="00C4480E"/>
    <w:rsid w:val="00C44C88"/>
    <w:rsid w:val="00C44DC1"/>
    <w:rsid w:val="00C45054"/>
    <w:rsid w:val="00C45152"/>
    <w:rsid w:val="00C45163"/>
    <w:rsid w:val="00C4538A"/>
    <w:rsid w:val="00C456A5"/>
    <w:rsid w:val="00C457E6"/>
    <w:rsid w:val="00C45B8C"/>
    <w:rsid w:val="00C45BAE"/>
    <w:rsid w:val="00C45BBF"/>
    <w:rsid w:val="00C45EDE"/>
    <w:rsid w:val="00C4627B"/>
    <w:rsid w:val="00C4659F"/>
    <w:rsid w:val="00C466D0"/>
    <w:rsid w:val="00C466FA"/>
    <w:rsid w:val="00C46798"/>
    <w:rsid w:val="00C469FD"/>
    <w:rsid w:val="00C46A3F"/>
    <w:rsid w:val="00C46A7F"/>
    <w:rsid w:val="00C46B3A"/>
    <w:rsid w:val="00C46C6C"/>
    <w:rsid w:val="00C46E90"/>
    <w:rsid w:val="00C46EA2"/>
    <w:rsid w:val="00C477D1"/>
    <w:rsid w:val="00C47C21"/>
    <w:rsid w:val="00C47CEA"/>
    <w:rsid w:val="00C47F2B"/>
    <w:rsid w:val="00C500CF"/>
    <w:rsid w:val="00C501F1"/>
    <w:rsid w:val="00C502D3"/>
    <w:rsid w:val="00C503DC"/>
    <w:rsid w:val="00C5049C"/>
    <w:rsid w:val="00C50603"/>
    <w:rsid w:val="00C50910"/>
    <w:rsid w:val="00C509AB"/>
    <w:rsid w:val="00C50FD6"/>
    <w:rsid w:val="00C51304"/>
    <w:rsid w:val="00C518B2"/>
    <w:rsid w:val="00C5193A"/>
    <w:rsid w:val="00C51BC1"/>
    <w:rsid w:val="00C51DAF"/>
    <w:rsid w:val="00C525E2"/>
    <w:rsid w:val="00C5299B"/>
    <w:rsid w:val="00C52C75"/>
    <w:rsid w:val="00C532AA"/>
    <w:rsid w:val="00C533BC"/>
    <w:rsid w:val="00C534BD"/>
    <w:rsid w:val="00C5363D"/>
    <w:rsid w:val="00C53712"/>
    <w:rsid w:val="00C5371E"/>
    <w:rsid w:val="00C53A4B"/>
    <w:rsid w:val="00C5406B"/>
    <w:rsid w:val="00C541CE"/>
    <w:rsid w:val="00C543CE"/>
    <w:rsid w:val="00C54874"/>
    <w:rsid w:val="00C54AC3"/>
    <w:rsid w:val="00C54BF1"/>
    <w:rsid w:val="00C54E29"/>
    <w:rsid w:val="00C55004"/>
    <w:rsid w:val="00C553BF"/>
    <w:rsid w:val="00C553F2"/>
    <w:rsid w:val="00C55404"/>
    <w:rsid w:val="00C55436"/>
    <w:rsid w:val="00C555DA"/>
    <w:rsid w:val="00C55825"/>
    <w:rsid w:val="00C55B7C"/>
    <w:rsid w:val="00C55C9E"/>
    <w:rsid w:val="00C55D25"/>
    <w:rsid w:val="00C55E6D"/>
    <w:rsid w:val="00C55F8A"/>
    <w:rsid w:val="00C5607F"/>
    <w:rsid w:val="00C5612C"/>
    <w:rsid w:val="00C562FB"/>
    <w:rsid w:val="00C56436"/>
    <w:rsid w:val="00C5664E"/>
    <w:rsid w:val="00C56967"/>
    <w:rsid w:val="00C56D55"/>
    <w:rsid w:val="00C56F13"/>
    <w:rsid w:val="00C575E3"/>
    <w:rsid w:val="00C57665"/>
    <w:rsid w:val="00C57899"/>
    <w:rsid w:val="00C5790C"/>
    <w:rsid w:val="00C57E7E"/>
    <w:rsid w:val="00C6024F"/>
    <w:rsid w:val="00C60288"/>
    <w:rsid w:val="00C6044B"/>
    <w:rsid w:val="00C60536"/>
    <w:rsid w:val="00C606B1"/>
    <w:rsid w:val="00C61B89"/>
    <w:rsid w:val="00C61B98"/>
    <w:rsid w:val="00C6204B"/>
    <w:rsid w:val="00C62725"/>
    <w:rsid w:val="00C62948"/>
    <w:rsid w:val="00C62B69"/>
    <w:rsid w:val="00C6340F"/>
    <w:rsid w:val="00C63518"/>
    <w:rsid w:val="00C63A4C"/>
    <w:rsid w:val="00C63B20"/>
    <w:rsid w:val="00C63D24"/>
    <w:rsid w:val="00C64241"/>
    <w:rsid w:val="00C644F9"/>
    <w:rsid w:val="00C6450A"/>
    <w:rsid w:val="00C64661"/>
    <w:rsid w:val="00C6475D"/>
    <w:rsid w:val="00C648F8"/>
    <w:rsid w:val="00C64D77"/>
    <w:rsid w:val="00C655B7"/>
    <w:rsid w:val="00C65755"/>
    <w:rsid w:val="00C65982"/>
    <w:rsid w:val="00C65C0F"/>
    <w:rsid w:val="00C660C6"/>
    <w:rsid w:val="00C661EF"/>
    <w:rsid w:val="00C66584"/>
    <w:rsid w:val="00C66BE3"/>
    <w:rsid w:val="00C66C89"/>
    <w:rsid w:val="00C66CA1"/>
    <w:rsid w:val="00C66D9F"/>
    <w:rsid w:val="00C672FA"/>
    <w:rsid w:val="00C6733B"/>
    <w:rsid w:val="00C67653"/>
    <w:rsid w:val="00C6768E"/>
    <w:rsid w:val="00C676CC"/>
    <w:rsid w:val="00C67970"/>
    <w:rsid w:val="00C67C11"/>
    <w:rsid w:val="00C67E46"/>
    <w:rsid w:val="00C67E8C"/>
    <w:rsid w:val="00C67F93"/>
    <w:rsid w:val="00C7024F"/>
    <w:rsid w:val="00C7034C"/>
    <w:rsid w:val="00C7044B"/>
    <w:rsid w:val="00C70634"/>
    <w:rsid w:val="00C70808"/>
    <w:rsid w:val="00C70990"/>
    <w:rsid w:val="00C709BA"/>
    <w:rsid w:val="00C70D50"/>
    <w:rsid w:val="00C712C0"/>
    <w:rsid w:val="00C713AF"/>
    <w:rsid w:val="00C71763"/>
    <w:rsid w:val="00C71838"/>
    <w:rsid w:val="00C71959"/>
    <w:rsid w:val="00C71AC3"/>
    <w:rsid w:val="00C71C87"/>
    <w:rsid w:val="00C71DCF"/>
    <w:rsid w:val="00C71E10"/>
    <w:rsid w:val="00C721A7"/>
    <w:rsid w:val="00C72822"/>
    <w:rsid w:val="00C72869"/>
    <w:rsid w:val="00C72DB3"/>
    <w:rsid w:val="00C7304B"/>
    <w:rsid w:val="00C73569"/>
    <w:rsid w:val="00C73606"/>
    <w:rsid w:val="00C73E16"/>
    <w:rsid w:val="00C73FB8"/>
    <w:rsid w:val="00C74395"/>
    <w:rsid w:val="00C7486B"/>
    <w:rsid w:val="00C74ED0"/>
    <w:rsid w:val="00C75187"/>
    <w:rsid w:val="00C758E4"/>
    <w:rsid w:val="00C75942"/>
    <w:rsid w:val="00C75A2D"/>
    <w:rsid w:val="00C75C66"/>
    <w:rsid w:val="00C75DAF"/>
    <w:rsid w:val="00C76092"/>
    <w:rsid w:val="00C76540"/>
    <w:rsid w:val="00C76800"/>
    <w:rsid w:val="00C76F47"/>
    <w:rsid w:val="00C771B2"/>
    <w:rsid w:val="00C77481"/>
    <w:rsid w:val="00C77775"/>
    <w:rsid w:val="00C77814"/>
    <w:rsid w:val="00C779DC"/>
    <w:rsid w:val="00C77AF7"/>
    <w:rsid w:val="00C77DDE"/>
    <w:rsid w:val="00C80370"/>
    <w:rsid w:val="00C80435"/>
    <w:rsid w:val="00C80731"/>
    <w:rsid w:val="00C80734"/>
    <w:rsid w:val="00C8075B"/>
    <w:rsid w:val="00C81036"/>
    <w:rsid w:val="00C811BC"/>
    <w:rsid w:val="00C8177F"/>
    <w:rsid w:val="00C819E4"/>
    <w:rsid w:val="00C81C01"/>
    <w:rsid w:val="00C81D37"/>
    <w:rsid w:val="00C81D5D"/>
    <w:rsid w:val="00C81EFC"/>
    <w:rsid w:val="00C820BF"/>
    <w:rsid w:val="00C82127"/>
    <w:rsid w:val="00C82181"/>
    <w:rsid w:val="00C824D2"/>
    <w:rsid w:val="00C8276D"/>
    <w:rsid w:val="00C8302E"/>
    <w:rsid w:val="00C8305E"/>
    <w:rsid w:val="00C83387"/>
    <w:rsid w:val="00C83647"/>
    <w:rsid w:val="00C83782"/>
    <w:rsid w:val="00C838F4"/>
    <w:rsid w:val="00C84176"/>
    <w:rsid w:val="00C8420A"/>
    <w:rsid w:val="00C84265"/>
    <w:rsid w:val="00C84392"/>
    <w:rsid w:val="00C843AF"/>
    <w:rsid w:val="00C84896"/>
    <w:rsid w:val="00C848B3"/>
    <w:rsid w:val="00C84A37"/>
    <w:rsid w:val="00C850C7"/>
    <w:rsid w:val="00C853BD"/>
    <w:rsid w:val="00C85422"/>
    <w:rsid w:val="00C85AF4"/>
    <w:rsid w:val="00C85D8A"/>
    <w:rsid w:val="00C85EBD"/>
    <w:rsid w:val="00C86056"/>
    <w:rsid w:val="00C861AF"/>
    <w:rsid w:val="00C863F9"/>
    <w:rsid w:val="00C86567"/>
    <w:rsid w:val="00C868F4"/>
    <w:rsid w:val="00C86A60"/>
    <w:rsid w:val="00C86BD9"/>
    <w:rsid w:val="00C86CE7"/>
    <w:rsid w:val="00C86DC4"/>
    <w:rsid w:val="00C86E03"/>
    <w:rsid w:val="00C86FD2"/>
    <w:rsid w:val="00C872D3"/>
    <w:rsid w:val="00C87621"/>
    <w:rsid w:val="00C87737"/>
    <w:rsid w:val="00C87882"/>
    <w:rsid w:val="00C87A83"/>
    <w:rsid w:val="00C87D9D"/>
    <w:rsid w:val="00C87DDF"/>
    <w:rsid w:val="00C87E14"/>
    <w:rsid w:val="00C87F69"/>
    <w:rsid w:val="00C87FCE"/>
    <w:rsid w:val="00C902E1"/>
    <w:rsid w:val="00C905FF"/>
    <w:rsid w:val="00C9077D"/>
    <w:rsid w:val="00C90929"/>
    <w:rsid w:val="00C9098D"/>
    <w:rsid w:val="00C90EE7"/>
    <w:rsid w:val="00C90F36"/>
    <w:rsid w:val="00C9100A"/>
    <w:rsid w:val="00C9115E"/>
    <w:rsid w:val="00C91E52"/>
    <w:rsid w:val="00C92551"/>
    <w:rsid w:val="00C9255C"/>
    <w:rsid w:val="00C92DE8"/>
    <w:rsid w:val="00C92F29"/>
    <w:rsid w:val="00C93386"/>
    <w:rsid w:val="00C93832"/>
    <w:rsid w:val="00C938D6"/>
    <w:rsid w:val="00C93934"/>
    <w:rsid w:val="00C94336"/>
    <w:rsid w:val="00C948A4"/>
    <w:rsid w:val="00C9491C"/>
    <w:rsid w:val="00C94DC3"/>
    <w:rsid w:val="00C94E91"/>
    <w:rsid w:val="00C94F65"/>
    <w:rsid w:val="00C94F97"/>
    <w:rsid w:val="00C9508F"/>
    <w:rsid w:val="00C950FB"/>
    <w:rsid w:val="00C951BC"/>
    <w:rsid w:val="00C95376"/>
    <w:rsid w:val="00C9564D"/>
    <w:rsid w:val="00C9565A"/>
    <w:rsid w:val="00C95686"/>
    <w:rsid w:val="00C95A30"/>
    <w:rsid w:val="00C95AC6"/>
    <w:rsid w:val="00C95ACE"/>
    <w:rsid w:val="00C95C54"/>
    <w:rsid w:val="00C96040"/>
    <w:rsid w:val="00C9684C"/>
    <w:rsid w:val="00C96BD2"/>
    <w:rsid w:val="00C96F60"/>
    <w:rsid w:val="00C97149"/>
    <w:rsid w:val="00C973AA"/>
    <w:rsid w:val="00C973B0"/>
    <w:rsid w:val="00C97409"/>
    <w:rsid w:val="00C97AB9"/>
    <w:rsid w:val="00C97C60"/>
    <w:rsid w:val="00C97DE5"/>
    <w:rsid w:val="00CA0158"/>
    <w:rsid w:val="00CA0300"/>
    <w:rsid w:val="00CA05C4"/>
    <w:rsid w:val="00CA06F2"/>
    <w:rsid w:val="00CA0858"/>
    <w:rsid w:val="00CA08C7"/>
    <w:rsid w:val="00CA096E"/>
    <w:rsid w:val="00CA0DD1"/>
    <w:rsid w:val="00CA0E9A"/>
    <w:rsid w:val="00CA0F4C"/>
    <w:rsid w:val="00CA100C"/>
    <w:rsid w:val="00CA115A"/>
    <w:rsid w:val="00CA1181"/>
    <w:rsid w:val="00CA135A"/>
    <w:rsid w:val="00CA140A"/>
    <w:rsid w:val="00CA16EF"/>
    <w:rsid w:val="00CA1D2B"/>
    <w:rsid w:val="00CA268E"/>
    <w:rsid w:val="00CA29FB"/>
    <w:rsid w:val="00CA2B58"/>
    <w:rsid w:val="00CA2E95"/>
    <w:rsid w:val="00CA309C"/>
    <w:rsid w:val="00CA3445"/>
    <w:rsid w:val="00CA34B3"/>
    <w:rsid w:val="00CA34F1"/>
    <w:rsid w:val="00CA3600"/>
    <w:rsid w:val="00CA39D8"/>
    <w:rsid w:val="00CA3A7C"/>
    <w:rsid w:val="00CA3CF0"/>
    <w:rsid w:val="00CA3DF3"/>
    <w:rsid w:val="00CA3EC0"/>
    <w:rsid w:val="00CA3F0C"/>
    <w:rsid w:val="00CA3F8E"/>
    <w:rsid w:val="00CA3FE0"/>
    <w:rsid w:val="00CA464F"/>
    <w:rsid w:val="00CA48BE"/>
    <w:rsid w:val="00CA4A3C"/>
    <w:rsid w:val="00CA4CAB"/>
    <w:rsid w:val="00CA4D5A"/>
    <w:rsid w:val="00CA51D9"/>
    <w:rsid w:val="00CA545D"/>
    <w:rsid w:val="00CA5960"/>
    <w:rsid w:val="00CA5B71"/>
    <w:rsid w:val="00CA5C94"/>
    <w:rsid w:val="00CA5CB7"/>
    <w:rsid w:val="00CA5FCE"/>
    <w:rsid w:val="00CA628B"/>
    <w:rsid w:val="00CA634C"/>
    <w:rsid w:val="00CA6360"/>
    <w:rsid w:val="00CA6735"/>
    <w:rsid w:val="00CA6BD2"/>
    <w:rsid w:val="00CA6CE7"/>
    <w:rsid w:val="00CA6D33"/>
    <w:rsid w:val="00CA7230"/>
    <w:rsid w:val="00CA73B7"/>
    <w:rsid w:val="00CA74CF"/>
    <w:rsid w:val="00CA7DD2"/>
    <w:rsid w:val="00CA7E3C"/>
    <w:rsid w:val="00CB00FE"/>
    <w:rsid w:val="00CB033E"/>
    <w:rsid w:val="00CB0347"/>
    <w:rsid w:val="00CB06AB"/>
    <w:rsid w:val="00CB0AD3"/>
    <w:rsid w:val="00CB100C"/>
    <w:rsid w:val="00CB114E"/>
    <w:rsid w:val="00CB118C"/>
    <w:rsid w:val="00CB11E3"/>
    <w:rsid w:val="00CB12E4"/>
    <w:rsid w:val="00CB13F8"/>
    <w:rsid w:val="00CB1668"/>
    <w:rsid w:val="00CB1746"/>
    <w:rsid w:val="00CB1D7A"/>
    <w:rsid w:val="00CB213E"/>
    <w:rsid w:val="00CB219E"/>
    <w:rsid w:val="00CB221E"/>
    <w:rsid w:val="00CB2252"/>
    <w:rsid w:val="00CB2A52"/>
    <w:rsid w:val="00CB2C9B"/>
    <w:rsid w:val="00CB2E03"/>
    <w:rsid w:val="00CB3044"/>
    <w:rsid w:val="00CB3324"/>
    <w:rsid w:val="00CB375B"/>
    <w:rsid w:val="00CB3EE9"/>
    <w:rsid w:val="00CB406B"/>
    <w:rsid w:val="00CB40CF"/>
    <w:rsid w:val="00CB41D7"/>
    <w:rsid w:val="00CB4561"/>
    <w:rsid w:val="00CB4584"/>
    <w:rsid w:val="00CB48B7"/>
    <w:rsid w:val="00CB4F4A"/>
    <w:rsid w:val="00CB4F56"/>
    <w:rsid w:val="00CB574E"/>
    <w:rsid w:val="00CB5A79"/>
    <w:rsid w:val="00CB5CC7"/>
    <w:rsid w:val="00CB683E"/>
    <w:rsid w:val="00CB6C27"/>
    <w:rsid w:val="00CB6D51"/>
    <w:rsid w:val="00CB6E0B"/>
    <w:rsid w:val="00CB7119"/>
    <w:rsid w:val="00CB7236"/>
    <w:rsid w:val="00CB763F"/>
    <w:rsid w:val="00CB76C2"/>
    <w:rsid w:val="00CB7B99"/>
    <w:rsid w:val="00CB7DF7"/>
    <w:rsid w:val="00CB7FC3"/>
    <w:rsid w:val="00CC01DB"/>
    <w:rsid w:val="00CC039B"/>
    <w:rsid w:val="00CC099E"/>
    <w:rsid w:val="00CC0A1A"/>
    <w:rsid w:val="00CC0CFF"/>
    <w:rsid w:val="00CC0F3D"/>
    <w:rsid w:val="00CC10DC"/>
    <w:rsid w:val="00CC11CA"/>
    <w:rsid w:val="00CC14C5"/>
    <w:rsid w:val="00CC1555"/>
    <w:rsid w:val="00CC1918"/>
    <w:rsid w:val="00CC1EFB"/>
    <w:rsid w:val="00CC2014"/>
    <w:rsid w:val="00CC20EF"/>
    <w:rsid w:val="00CC250C"/>
    <w:rsid w:val="00CC2D6B"/>
    <w:rsid w:val="00CC2DF8"/>
    <w:rsid w:val="00CC2DFA"/>
    <w:rsid w:val="00CC3092"/>
    <w:rsid w:val="00CC3251"/>
    <w:rsid w:val="00CC357A"/>
    <w:rsid w:val="00CC3730"/>
    <w:rsid w:val="00CC3847"/>
    <w:rsid w:val="00CC3A90"/>
    <w:rsid w:val="00CC3B7D"/>
    <w:rsid w:val="00CC3E6A"/>
    <w:rsid w:val="00CC40EE"/>
    <w:rsid w:val="00CC414B"/>
    <w:rsid w:val="00CC41C0"/>
    <w:rsid w:val="00CC438E"/>
    <w:rsid w:val="00CC43BD"/>
    <w:rsid w:val="00CC44D1"/>
    <w:rsid w:val="00CC49F8"/>
    <w:rsid w:val="00CC4A0C"/>
    <w:rsid w:val="00CC4A6B"/>
    <w:rsid w:val="00CC4B44"/>
    <w:rsid w:val="00CC4C78"/>
    <w:rsid w:val="00CC4C94"/>
    <w:rsid w:val="00CC4DC9"/>
    <w:rsid w:val="00CC4F6A"/>
    <w:rsid w:val="00CC4F6B"/>
    <w:rsid w:val="00CC5329"/>
    <w:rsid w:val="00CC5E79"/>
    <w:rsid w:val="00CC5F30"/>
    <w:rsid w:val="00CC5FB2"/>
    <w:rsid w:val="00CC60C5"/>
    <w:rsid w:val="00CC61DC"/>
    <w:rsid w:val="00CC670A"/>
    <w:rsid w:val="00CC6874"/>
    <w:rsid w:val="00CC688E"/>
    <w:rsid w:val="00CC6E20"/>
    <w:rsid w:val="00CC6EDE"/>
    <w:rsid w:val="00CC6F3C"/>
    <w:rsid w:val="00CC6F5B"/>
    <w:rsid w:val="00CC6F71"/>
    <w:rsid w:val="00CC6FA2"/>
    <w:rsid w:val="00CC71E1"/>
    <w:rsid w:val="00CC7390"/>
    <w:rsid w:val="00CC74E5"/>
    <w:rsid w:val="00CC7901"/>
    <w:rsid w:val="00CC7D12"/>
    <w:rsid w:val="00CC7DB0"/>
    <w:rsid w:val="00CC7DEC"/>
    <w:rsid w:val="00CC7EA6"/>
    <w:rsid w:val="00CC7F30"/>
    <w:rsid w:val="00CD009B"/>
    <w:rsid w:val="00CD02FB"/>
    <w:rsid w:val="00CD0362"/>
    <w:rsid w:val="00CD03F4"/>
    <w:rsid w:val="00CD0407"/>
    <w:rsid w:val="00CD068D"/>
    <w:rsid w:val="00CD0915"/>
    <w:rsid w:val="00CD0A4E"/>
    <w:rsid w:val="00CD0CAB"/>
    <w:rsid w:val="00CD0EA5"/>
    <w:rsid w:val="00CD0FCB"/>
    <w:rsid w:val="00CD1039"/>
    <w:rsid w:val="00CD13C0"/>
    <w:rsid w:val="00CD1AD5"/>
    <w:rsid w:val="00CD1E1B"/>
    <w:rsid w:val="00CD1F20"/>
    <w:rsid w:val="00CD1FCC"/>
    <w:rsid w:val="00CD21E9"/>
    <w:rsid w:val="00CD24C1"/>
    <w:rsid w:val="00CD28D6"/>
    <w:rsid w:val="00CD2B09"/>
    <w:rsid w:val="00CD2BEB"/>
    <w:rsid w:val="00CD2D33"/>
    <w:rsid w:val="00CD309C"/>
    <w:rsid w:val="00CD3330"/>
    <w:rsid w:val="00CD3946"/>
    <w:rsid w:val="00CD3952"/>
    <w:rsid w:val="00CD3B60"/>
    <w:rsid w:val="00CD3B76"/>
    <w:rsid w:val="00CD3E56"/>
    <w:rsid w:val="00CD3F98"/>
    <w:rsid w:val="00CD425C"/>
    <w:rsid w:val="00CD43E6"/>
    <w:rsid w:val="00CD4646"/>
    <w:rsid w:val="00CD46CF"/>
    <w:rsid w:val="00CD4827"/>
    <w:rsid w:val="00CD4A19"/>
    <w:rsid w:val="00CD4A2D"/>
    <w:rsid w:val="00CD4B25"/>
    <w:rsid w:val="00CD4BA2"/>
    <w:rsid w:val="00CD4C79"/>
    <w:rsid w:val="00CD4D8F"/>
    <w:rsid w:val="00CD4E1D"/>
    <w:rsid w:val="00CD4EB9"/>
    <w:rsid w:val="00CD5568"/>
    <w:rsid w:val="00CD56A7"/>
    <w:rsid w:val="00CD5823"/>
    <w:rsid w:val="00CD58D5"/>
    <w:rsid w:val="00CD5962"/>
    <w:rsid w:val="00CD5A1D"/>
    <w:rsid w:val="00CD5F09"/>
    <w:rsid w:val="00CD60ED"/>
    <w:rsid w:val="00CD6423"/>
    <w:rsid w:val="00CD6726"/>
    <w:rsid w:val="00CD69BC"/>
    <w:rsid w:val="00CD6A88"/>
    <w:rsid w:val="00CD6DB8"/>
    <w:rsid w:val="00CD72CF"/>
    <w:rsid w:val="00CD743B"/>
    <w:rsid w:val="00CD7472"/>
    <w:rsid w:val="00CD78DD"/>
    <w:rsid w:val="00CE006A"/>
    <w:rsid w:val="00CE0498"/>
    <w:rsid w:val="00CE0503"/>
    <w:rsid w:val="00CE06B7"/>
    <w:rsid w:val="00CE06D3"/>
    <w:rsid w:val="00CE0899"/>
    <w:rsid w:val="00CE0F95"/>
    <w:rsid w:val="00CE144E"/>
    <w:rsid w:val="00CE1560"/>
    <w:rsid w:val="00CE1C04"/>
    <w:rsid w:val="00CE1FBC"/>
    <w:rsid w:val="00CE2057"/>
    <w:rsid w:val="00CE2160"/>
    <w:rsid w:val="00CE238E"/>
    <w:rsid w:val="00CE23EE"/>
    <w:rsid w:val="00CE251D"/>
    <w:rsid w:val="00CE254E"/>
    <w:rsid w:val="00CE258F"/>
    <w:rsid w:val="00CE27D8"/>
    <w:rsid w:val="00CE2921"/>
    <w:rsid w:val="00CE2ACA"/>
    <w:rsid w:val="00CE2BEB"/>
    <w:rsid w:val="00CE2EAD"/>
    <w:rsid w:val="00CE2FA4"/>
    <w:rsid w:val="00CE2FE4"/>
    <w:rsid w:val="00CE305B"/>
    <w:rsid w:val="00CE30C8"/>
    <w:rsid w:val="00CE3B46"/>
    <w:rsid w:val="00CE41D5"/>
    <w:rsid w:val="00CE4867"/>
    <w:rsid w:val="00CE48A3"/>
    <w:rsid w:val="00CE4A1E"/>
    <w:rsid w:val="00CE4A22"/>
    <w:rsid w:val="00CE5158"/>
    <w:rsid w:val="00CE526B"/>
    <w:rsid w:val="00CE52B9"/>
    <w:rsid w:val="00CE5382"/>
    <w:rsid w:val="00CE5920"/>
    <w:rsid w:val="00CE59E9"/>
    <w:rsid w:val="00CE5AF7"/>
    <w:rsid w:val="00CE5B64"/>
    <w:rsid w:val="00CE5DB1"/>
    <w:rsid w:val="00CE60C9"/>
    <w:rsid w:val="00CE6268"/>
    <w:rsid w:val="00CE636B"/>
    <w:rsid w:val="00CE6516"/>
    <w:rsid w:val="00CE6820"/>
    <w:rsid w:val="00CE6B88"/>
    <w:rsid w:val="00CE6F1E"/>
    <w:rsid w:val="00CE7397"/>
    <w:rsid w:val="00CE73D0"/>
    <w:rsid w:val="00CE755C"/>
    <w:rsid w:val="00CE7609"/>
    <w:rsid w:val="00CE771D"/>
    <w:rsid w:val="00CE7945"/>
    <w:rsid w:val="00CE7A2A"/>
    <w:rsid w:val="00CE7DF0"/>
    <w:rsid w:val="00CE7EED"/>
    <w:rsid w:val="00CF00B2"/>
    <w:rsid w:val="00CF06AF"/>
    <w:rsid w:val="00CF0759"/>
    <w:rsid w:val="00CF0884"/>
    <w:rsid w:val="00CF0CC7"/>
    <w:rsid w:val="00CF0E41"/>
    <w:rsid w:val="00CF0E57"/>
    <w:rsid w:val="00CF1252"/>
    <w:rsid w:val="00CF1395"/>
    <w:rsid w:val="00CF1A37"/>
    <w:rsid w:val="00CF1A3E"/>
    <w:rsid w:val="00CF1AB2"/>
    <w:rsid w:val="00CF2062"/>
    <w:rsid w:val="00CF209B"/>
    <w:rsid w:val="00CF218D"/>
    <w:rsid w:val="00CF238C"/>
    <w:rsid w:val="00CF2455"/>
    <w:rsid w:val="00CF3047"/>
    <w:rsid w:val="00CF312B"/>
    <w:rsid w:val="00CF315B"/>
    <w:rsid w:val="00CF3244"/>
    <w:rsid w:val="00CF33C3"/>
    <w:rsid w:val="00CF3649"/>
    <w:rsid w:val="00CF3F1A"/>
    <w:rsid w:val="00CF4260"/>
    <w:rsid w:val="00CF4627"/>
    <w:rsid w:val="00CF471F"/>
    <w:rsid w:val="00CF4826"/>
    <w:rsid w:val="00CF4C06"/>
    <w:rsid w:val="00CF4D88"/>
    <w:rsid w:val="00CF4E3D"/>
    <w:rsid w:val="00CF5696"/>
    <w:rsid w:val="00CF5BB8"/>
    <w:rsid w:val="00CF5BBC"/>
    <w:rsid w:val="00CF6021"/>
    <w:rsid w:val="00CF622A"/>
    <w:rsid w:val="00CF632D"/>
    <w:rsid w:val="00CF6402"/>
    <w:rsid w:val="00CF6768"/>
    <w:rsid w:val="00CF682C"/>
    <w:rsid w:val="00CF6CEE"/>
    <w:rsid w:val="00CF7393"/>
    <w:rsid w:val="00CF75D1"/>
    <w:rsid w:val="00CF75D3"/>
    <w:rsid w:val="00CF7660"/>
    <w:rsid w:val="00CF7C2B"/>
    <w:rsid w:val="00D000B7"/>
    <w:rsid w:val="00D002FC"/>
    <w:rsid w:val="00D00630"/>
    <w:rsid w:val="00D00649"/>
    <w:rsid w:val="00D00700"/>
    <w:rsid w:val="00D0092F"/>
    <w:rsid w:val="00D00A2E"/>
    <w:rsid w:val="00D00B11"/>
    <w:rsid w:val="00D00B2F"/>
    <w:rsid w:val="00D00C10"/>
    <w:rsid w:val="00D00E99"/>
    <w:rsid w:val="00D01108"/>
    <w:rsid w:val="00D0130A"/>
    <w:rsid w:val="00D013D5"/>
    <w:rsid w:val="00D0157F"/>
    <w:rsid w:val="00D01BC7"/>
    <w:rsid w:val="00D021DC"/>
    <w:rsid w:val="00D02843"/>
    <w:rsid w:val="00D028FA"/>
    <w:rsid w:val="00D02D2D"/>
    <w:rsid w:val="00D0319F"/>
    <w:rsid w:val="00D03208"/>
    <w:rsid w:val="00D032B2"/>
    <w:rsid w:val="00D03444"/>
    <w:rsid w:val="00D034B8"/>
    <w:rsid w:val="00D03998"/>
    <w:rsid w:val="00D039AB"/>
    <w:rsid w:val="00D03B65"/>
    <w:rsid w:val="00D03DAE"/>
    <w:rsid w:val="00D04228"/>
    <w:rsid w:val="00D04242"/>
    <w:rsid w:val="00D042B7"/>
    <w:rsid w:val="00D044ED"/>
    <w:rsid w:val="00D04A0D"/>
    <w:rsid w:val="00D04D76"/>
    <w:rsid w:val="00D04F83"/>
    <w:rsid w:val="00D04FAC"/>
    <w:rsid w:val="00D0501A"/>
    <w:rsid w:val="00D0511A"/>
    <w:rsid w:val="00D05167"/>
    <w:rsid w:val="00D05406"/>
    <w:rsid w:val="00D05443"/>
    <w:rsid w:val="00D05B00"/>
    <w:rsid w:val="00D05DCC"/>
    <w:rsid w:val="00D0624D"/>
    <w:rsid w:val="00D06377"/>
    <w:rsid w:val="00D067D8"/>
    <w:rsid w:val="00D06B35"/>
    <w:rsid w:val="00D06E41"/>
    <w:rsid w:val="00D06EC7"/>
    <w:rsid w:val="00D07302"/>
    <w:rsid w:val="00D073D5"/>
    <w:rsid w:val="00D075F1"/>
    <w:rsid w:val="00D07647"/>
    <w:rsid w:val="00D0773F"/>
    <w:rsid w:val="00D07742"/>
    <w:rsid w:val="00D07A3B"/>
    <w:rsid w:val="00D10177"/>
    <w:rsid w:val="00D10363"/>
    <w:rsid w:val="00D1039F"/>
    <w:rsid w:val="00D105D7"/>
    <w:rsid w:val="00D10638"/>
    <w:rsid w:val="00D1085C"/>
    <w:rsid w:val="00D11528"/>
    <w:rsid w:val="00D1155F"/>
    <w:rsid w:val="00D11881"/>
    <w:rsid w:val="00D119C1"/>
    <w:rsid w:val="00D11A27"/>
    <w:rsid w:val="00D11C1A"/>
    <w:rsid w:val="00D11EBB"/>
    <w:rsid w:val="00D11F41"/>
    <w:rsid w:val="00D11F86"/>
    <w:rsid w:val="00D1263D"/>
    <w:rsid w:val="00D127AC"/>
    <w:rsid w:val="00D129D4"/>
    <w:rsid w:val="00D13411"/>
    <w:rsid w:val="00D1360A"/>
    <w:rsid w:val="00D13D8A"/>
    <w:rsid w:val="00D13E11"/>
    <w:rsid w:val="00D13E21"/>
    <w:rsid w:val="00D13E41"/>
    <w:rsid w:val="00D13E64"/>
    <w:rsid w:val="00D13F43"/>
    <w:rsid w:val="00D1400C"/>
    <w:rsid w:val="00D142DF"/>
    <w:rsid w:val="00D1497A"/>
    <w:rsid w:val="00D14B2E"/>
    <w:rsid w:val="00D14CB7"/>
    <w:rsid w:val="00D14E5D"/>
    <w:rsid w:val="00D153F5"/>
    <w:rsid w:val="00D15535"/>
    <w:rsid w:val="00D15C3D"/>
    <w:rsid w:val="00D15F3D"/>
    <w:rsid w:val="00D165C1"/>
    <w:rsid w:val="00D166A0"/>
    <w:rsid w:val="00D16B60"/>
    <w:rsid w:val="00D16FA4"/>
    <w:rsid w:val="00D16FB2"/>
    <w:rsid w:val="00D170F6"/>
    <w:rsid w:val="00D1749B"/>
    <w:rsid w:val="00D17C13"/>
    <w:rsid w:val="00D17C54"/>
    <w:rsid w:val="00D17F90"/>
    <w:rsid w:val="00D203D0"/>
    <w:rsid w:val="00D20454"/>
    <w:rsid w:val="00D206D4"/>
    <w:rsid w:val="00D2071B"/>
    <w:rsid w:val="00D20C01"/>
    <w:rsid w:val="00D20D56"/>
    <w:rsid w:val="00D20D62"/>
    <w:rsid w:val="00D21749"/>
    <w:rsid w:val="00D21B59"/>
    <w:rsid w:val="00D21F25"/>
    <w:rsid w:val="00D21F81"/>
    <w:rsid w:val="00D2216B"/>
    <w:rsid w:val="00D222AE"/>
    <w:rsid w:val="00D225FA"/>
    <w:rsid w:val="00D226B6"/>
    <w:rsid w:val="00D22C64"/>
    <w:rsid w:val="00D232E5"/>
    <w:rsid w:val="00D2337F"/>
    <w:rsid w:val="00D2344F"/>
    <w:rsid w:val="00D23700"/>
    <w:rsid w:val="00D23745"/>
    <w:rsid w:val="00D23C5A"/>
    <w:rsid w:val="00D23DFA"/>
    <w:rsid w:val="00D23E6A"/>
    <w:rsid w:val="00D23F7B"/>
    <w:rsid w:val="00D242FB"/>
    <w:rsid w:val="00D24908"/>
    <w:rsid w:val="00D24C29"/>
    <w:rsid w:val="00D24DC0"/>
    <w:rsid w:val="00D24E99"/>
    <w:rsid w:val="00D250D4"/>
    <w:rsid w:val="00D251EF"/>
    <w:rsid w:val="00D25725"/>
    <w:rsid w:val="00D2584E"/>
    <w:rsid w:val="00D2597D"/>
    <w:rsid w:val="00D25C8E"/>
    <w:rsid w:val="00D25CA7"/>
    <w:rsid w:val="00D25CFE"/>
    <w:rsid w:val="00D25E41"/>
    <w:rsid w:val="00D261B6"/>
    <w:rsid w:val="00D26280"/>
    <w:rsid w:val="00D2632E"/>
    <w:rsid w:val="00D26492"/>
    <w:rsid w:val="00D26765"/>
    <w:rsid w:val="00D269D4"/>
    <w:rsid w:val="00D26ADA"/>
    <w:rsid w:val="00D2721B"/>
    <w:rsid w:val="00D27387"/>
    <w:rsid w:val="00D276F2"/>
    <w:rsid w:val="00D27844"/>
    <w:rsid w:val="00D2784B"/>
    <w:rsid w:val="00D27A6D"/>
    <w:rsid w:val="00D27AAF"/>
    <w:rsid w:val="00D27AD5"/>
    <w:rsid w:val="00D27B8A"/>
    <w:rsid w:val="00D27F84"/>
    <w:rsid w:val="00D307E7"/>
    <w:rsid w:val="00D30A70"/>
    <w:rsid w:val="00D30D61"/>
    <w:rsid w:val="00D3112A"/>
    <w:rsid w:val="00D3158F"/>
    <w:rsid w:val="00D317EC"/>
    <w:rsid w:val="00D31A81"/>
    <w:rsid w:val="00D31D40"/>
    <w:rsid w:val="00D31D4E"/>
    <w:rsid w:val="00D32182"/>
    <w:rsid w:val="00D32580"/>
    <w:rsid w:val="00D325AC"/>
    <w:rsid w:val="00D331A6"/>
    <w:rsid w:val="00D33CD5"/>
    <w:rsid w:val="00D33D92"/>
    <w:rsid w:val="00D33F24"/>
    <w:rsid w:val="00D34277"/>
    <w:rsid w:val="00D34C03"/>
    <w:rsid w:val="00D34F14"/>
    <w:rsid w:val="00D34F4D"/>
    <w:rsid w:val="00D3504C"/>
    <w:rsid w:val="00D352E7"/>
    <w:rsid w:val="00D354D4"/>
    <w:rsid w:val="00D35868"/>
    <w:rsid w:val="00D35D1E"/>
    <w:rsid w:val="00D35E66"/>
    <w:rsid w:val="00D360DD"/>
    <w:rsid w:val="00D36142"/>
    <w:rsid w:val="00D3644F"/>
    <w:rsid w:val="00D364CB"/>
    <w:rsid w:val="00D3657E"/>
    <w:rsid w:val="00D366F4"/>
    <w:rsid w:val="00D36A18"/>
    <w:rsid w:val="00D36A72"/>
    <w:rsid w:val="00D36CB4"/>
    <w:rsid w:val="00D36E09"/>
    <w:rsid w:val="00D36E6F"/>
    <w:rsid w:val="00D36ED2"/>
    <w:rsid w:val="00D36F8C"/>
    <w:rsid w:val="00D3794C"/>
    <w:rsid w:val="00D379E0"/>
    <w:rsid w:val="00D37B25"/>
    <w:rsid w:val="00D37C6F"/>
    <w:rsid w:val="00D37D50"/>
    <w:rsid w:val="00D37FEE"/>
    <w:rsid w:val="00D4010B"/>
    <w:rsid w:val="00D401F5"/>
    <w:rsid w:val="00D4024F"/>
    <w:rsid w:val="00D40771"/>
    <w:rsid w:val="00D40A38"/>
    <w:rsid w:val="00D40C2F"/>
    <w:rsid w:val="00D40E70"/>
    <w:rsid w:val="00D411CC"/>
    <w:rsid w:val="00D4136B"/>
    <w:rsid w:val="00D41757"/>
    <w:rsid w:val="00D42022"/>
    <w:rsid w:val="00D4208E"/>
    <w:rsid w:val="00D428F0"/>
    <w:rsid w:val="00D42934"/>
    <w:rsid w:val="00D429BD"/>
    <w:rsid w:val="00D42E58"/>
    <w:rsid w:val="00D42E80"/>
    <w:rsid w:val="00D43014"/>
    <w:rsid w:val="00D43380"/>
    <w:rsid w:val="00D434DA"/>
    <w:rsid w:val="00D435F7"/>
    <w:rsid w:val="00D438B3"/>
    <w:rsid w:val="00D438BD"/>
    <w:rsid w:val="00D43B61"/>
    <w:rsid w:val="00D43C28"/>
    <w:rsid w:val="00D44309"/>
    <w:rsid w:val="00D444E0"/>
    <w:rsid w:val="00D44798"/>
    <w:rsid w:val="00D449AC"/>
    <w:rsid w:val="00D44A0E"/>
    <w:rsid w:val="00D44CF2"/>
    <w:rsid w:val="00D453C2"/>
    <w:rsid w:val="00D4551D"/>
    <w:rsid w:val="00D46187"/>
    <w:rsid w:val="00D462BE"/>
    <w:rsid w:val="00D46382"/>
    <w:rsid w:val="00D4654E"/>
    <w:rsid w:val="00D46736"/>
    <w:rsid w:val="00D46F0C"/>
    <w:rsid w:val="00D47AB8"/>
    <w:rsid w:val="00D47DD2"/>
    <w:rsid w:val="00D47EF6"/>
    <w:rsid w:val="00D502CB"/>
    <w:rsid w:val="00D505B7"/>
    <w:rsid w:val="00D50704"/>
    <w:rsid w:val="00D509CC"/>
    <w:rsid w:val="00D50DE9"/>
    <w:rsid w:val="00D51645"/>
    <w:rsid w:val="00D51A4A"/>
    <w:rsid w:val="00D51C3A"/>
    <w:rsid w:val="00D52775"/>
    <w:rsid w:val="00D52AD3"/>
    <w:rsid w:val="00D53282"/>
    <w:rsid w:val="00D536D2"/>
    <w:rsid w:val="00D53B3F"/>
    <w:rsid w:val="00D53B99"/>
    <w:rsid w:val="00D5401F"/>
    <w:rsid w:val="00D54383"/>
    <w:rsid w:val="00D54540"/>
    <w:rsid w:val="00D5470F"/>
    <w:rsid w:val="00D549CE"/>
    <w:rsid w:val="00D55058"/>
    <w:rsid w:val="00D557C0"/>
    <w:rsid w:val="00D55B0E"/>
    <w:rsid w:val="00D55F13"/>
    <w:rsid w:val="00D560A0"/>
    <w:rsid w:val="00D565BA"/>
    <w:rsid w:val="00D56CE9"/>
    <w:rsid w:val="00D56D0C"/>
    <w:rsid w:val="00D56D28"/>
    <w:rsid w:val="00D56ECA"/>
    <w:rsid w:val="00D570C2"/>
    <w:rsid w:val="00D57415"/>
    <w:rsid w:val="00D57462"/>
    <w:rsid w:val="00D57654"/>
    <w:rsid w:val="00D57CB2"/>
    <w:rsid w:val="00D6005A"/>
    <w:rsid w:val="00D6044B"/>
    <w:rsid w:val="00D60861"/>
    <w:rsid w:val="00D609DA"/>
    <w:rsid w:val="00D60A02"/>
    <w:rsid w:val="00D60B43"/>
    <w:rsid w:val="00D60B5C"/>
    <w:rsid w:val="00D60BC7"/>
    <w:rsid w:val="00D60D12"/>
    <w:rsid w:val="00D610B9"/>
    <w:rsid w:val="00D61103"/>
    <w:rsid w:val="00D61202"/>
    <w:rsid w:val="00D614A5"/>
    <w:rsid w:val="00D61634"/>
    <w:rsid w:val="00D61918"/>
    <w:rsid w:val="00D61CEF"/>
    <w:rsid w:val="00D61EDA"/>
    <w:rsid w:val="00D6220D"/>
    <w:rsid w:val="00D62390"/>
    <w:rsid w:val="00D6296D"/>
    <w:rsid w:val="00D629A0"/>
    <w:rsid w:val="00D62AC9"/>
    <w:rsid w:val="00D62ACC"/>
    <w:rsid w:val="00D62EF5"/>
    <w:rsid w:val="00D62FD7"/>
    <w:rsid w:val="00D63717"/>
    <w:rsid w:val="00D63A08"/>
    <w:rsid w:val="00D63B0D"/>
    <w:rsid w:val="00D63B4E"/>
    <w:rsid w:val="00D63B89"/>
    <w:rsid w:val="00D63C86"/>
    <w:rsid w:val="00D63CAD"/>
    <w:rsid w:val="00D63D67"/>
    <w:rsid w:val="00D63EAC"/>
    <w:rsid w:val="00D6413E"/>
    <w:rsid w:val="00D6425B"/>
    <w:rsid w:val="00D646AA"/>
    <w:rsid w:val="00D649D4"/>
    <w:rsid w:val="00D64C9B"/>
    <w:rsid w:val="00D64CE3"/>
    <w:rsid w:val="00D64D62"/>
    <w:rsid w:val="00D64EB0"/>
    <w:rsid w:val="00D64EFA"/>
    <w:rsid w:val="00D65333"/>
    <w:rsid w:val="00D6556E"/>
    <w:rsid w:val="00D656AE"/>
    <w:rsid w:val="00D65A02"/>
    <w:rsid w:val="00D65A71"/>
    <w:rsid w:val="00D66250"/>
    <w:rsid w:val="00D66579"/>
    <w:rsid w:val="00D668BD"/>
    <w:rsid w:val="00D66B77"/>
    <w:rsid w:val="00D66B98"/>
    <w:rsid w:val="00D66F64"/>
    <w:rsid w:val="00D6751E"/>
    <w:rsid w:val="00D6751F"/>
    <w:rsid w:val="00D6760E"/>
    <w:rsid w:val="00D67A42"/>
    <w:rsid w:val="00D67ACB"/>
    <w:rsid w:val="00D67F4B"/>
    <w:rsid w:val="00D67F4D"/>
    <w:rsid w:val="00D700DA"/>
    <w:rsid w:val="00D70121"/>
    <w:rsid w:val="00D70137"/>
    <w:rsid w:val="00D7015D"/>
    <w:rsid w:val="00D70301"/>
    <w:rsid w:val="00D70741"/>
    <w:rsid w:val="00D70BE6"/>
    <w:rsid w:val="00D70DCA"/>
    <w:rsid w:val="00D71106"/>
    <w:rsid w:val="00D711C6"/>
    <w:rsid w:val="00D71483"/>
    <w:rsid w:val="00D71AAC"/>
    <w:rsid w:val="00D71C3C"/>
    <w:rsid w:val="00D7215C"/>
    <w:rsid w:val="00D721E0"/>
    <w:rsid w:val="00D72407"/>
    <w:rsid w:val="00D7280B"/>
    <w:rsid w:val="00D728AA"/>
    <w:rsid w:val="00D729D1"/>
    <w:rsid w:val="00D72A13"/>
    <w:rsid w:val="00D72B4E"/>
    <w:rsid w:val="00D72F0A"/>
    <w:rsid w:val="00D72F6A"/>
    <w:rsid w:val="00D731B6"/>
    <w:rsid w:val="00D739FE"/>
    <w:rsid w:val="00D73A61"/>
    <w:rsid w:val="00D73AB0"/>
    <w:rsid w:val="00D73D0C"/>
    <w:rsid w:val="00D73E91"/>
    <w:rsid w:val="00D73EF3"/>
    <w:rsid w:val="00D73FEE"/>
    <w:rsid w:val="00D741F0"/>
    <w:rsid w:val="00D74541"/>
    <w:rsid w:val="00D74547"/>
    <w:rsid w:val="00D74627"/>
    <w:rsid w:val="00D74F85"/>
    <w:rsid w:val="00D74FD0"/>
    <w:rsid w:val="00D751F7"/>
    <w:rsid w:val="00D753FC"/>
    <w:rsid w:val="00D7590A"/>
    <w:rsid w:val="00D7592E"/>
    <w:rsid w:val="00D75D54"/>
    <w:rsid w:val="00D75D90"/>
    <w:rsid w:val="00D76424"/>
    <w:rsid w:val="00D764DA"/>
    <w:rsid w:val="00D768EE"/>
    <w:rsid w:val="00D76926"/>
    <w:rsid w:val="00D76C9D"/>
    <w:rsid w:val="00D76CE3"/>
    <w:rsid w:val="00D76EF7"/>
    <w:rsid w:val="00D770D9"/>
    <w:rsid w:val="00D77397"/>
    <w:rsid w:val="00D775FF"/>
    <w:rsid w:val="00D77D22"/>
    <w:rsid w:val="00D8033E"/>
    <w:rsid w:val="00D80539"/>
    <w:rsid w:val="00D80697"/>
    <w:rsid w:val="00D8087B"/>
    <w:rsid w:val="00D80AA3"/>
    <w:rsid w:val="00D80D9E"/>
    <w:rsid w:val="00D80EC4"/>
    <w:rsid w:val="00D810E7"/>
    <w:rsid w:val="00D810F2"/>
    <w:rsid w:val="00D81463"/>
    <w:rsid w:val="00D81483"/>
    <w:rsid w:val="00D816BC"/>
    <w:rsid w:val="00D81A5A"/>
    <w:rsid w:val="00D81C62"/>
    <w:rsid w:val="00D81D72"/>
    <w:rsid w:val="00D82890"/>
    <w:rsid w:val="00D82AA5"/>
    <w:rsid w:val="00D82D4A"/>
    <w:rsid w:val="00D8308B"/>
    <w:rsid w:val="00D8334A"/>
    <w:rsid w:val="00D83540"/>
    <w:rsid w:val="00D83F7D"/>
    <w:rsid w:val="00D84036"/>
    <w:rsid w:val="00D8404B"/>
    <w:rsid w:val="00D84126"/>
    <w:rsid w:val="00D8421A"/>
    <w:rsid w:val="00D84702"/>
    <w:rsid w:val="00D84D42"/>
    <w:rsid w:val="00D84F68"/>
    <w:rsid w:val="00D85059"/>
    <w:rsid w:val="00D850D4"/>
    <w:rsid w:val="00D8567C"/>
    <w:rsid w:val="00D85A21"/>
    <w:rsid w:val="00D85AAA"/>
    <w:rsid w:val="00D85D74"/>
    <w:rsid w:val="00D85D89"/>
    <w:rsid w:val="00D86097"/>
    <w:rsid w:val="00D86316"/>
    <w:rsid w:val="00D8695B"/>
    <w:rsid w:val="00D86AB8"/>
    <w:rsid w:val="00D86AC8"/>
    <w:rsid w:val="00D86EC7"/>
    <w:rsid w:val="00D871D8"/>
    <w:rsid w:val="00D87246"/>
    <w:rsid w:val="00D874C5"/>
    <w:rsid w:val="00D87529"/>
    <w:rsid w:val="00D87A55"/>
    <w:rsid w:val="00D87BAA"/>
    <w:rsid w:val="00D900FF"/>
    <w:rsid w:val="00D90201"/>
    <w:rsid w:val="00D902BB"/>
    <w:rsid w:val="00D9078F"/>
    <w:rsid w:val="00D90CE7"/>
    <w:rsid w:val="00D918BE"/>
    <w:rsid w:val="00D91B8F"/>
    <w:rsid w:val="00D91C48"/>
    <w:rsid w:val="00D91DB6"/>
    <w:rsid w:val="00D91DFD"/>
    <w:rsid w:val="00D91E52"/>
    <w:rsid w:val="00D91EAD"/>
    <w:rsid w:val="00D924DB"/>
    <w:rsid w:val="00D926B8"/>
    <w:rsid w:val="00D92794"/>
    <w:rsid w:val="00D9299D"/>
    <w:rsid w:val="00D92BF2"/>
    <w:rsid w:val="00D92C39"/>
    <w:rsid w:val="00D92F7D"/>
    <w:rsid w:val="00D93248"/>
    <w:rsid w:val="00D93894"/>
    <w:rsid w:val="00D939F3"/>
    <w:rsid w:val="00D93D83"/>
    <w:rsid w:val="00D93FF9"/>
    <w:rsid w:val="00D941BA"/>
    <w:rsid w:val="00D94603"/>
    <w:rsid w:val="00D9486C"/>
    <w:rsid w:val="00D94B1D"/>
    <w:rsid w:val="00D94ECB"/>
    <w:rsid w:val="00D95089"/>
    <w:rsid w:val="00D95645"/>
    <w:rsid w:val="00D9564D"/>
    <w:rsid w:val="00D95886"/>
    <w:rsid w:val="00D96141"/>
    <w:rsid w:val="00D962B8"/>
    <w:rsid w:val="00D96989"/>
    <w:rsid w:val="00D96A18"/>
    <w:rsid w:val="00D96C5D"/>
    <w:rsid w:val="00D96E0E"/>
    <w:rsid w:val="00D9781C"/>
    <w:rsid w:val="00D9781D"/>
    <w:rsid w:val="00D97A0F"/>
    <w:rsid w:val="00D97D5C"/>
    <w:rsid w:val="00D97ECD"/>
    <w:rsid w:val="00D97F9C"/>
    <w:rsid w:val="00DA0011"/>
    <w:rsid w:val="00DA003B"/>
    <w:rsid w:val="00DA0071"/>
    <w:rsid w:val="00DA0107"/>
    <w:rsid w:val="00DA0133"/>
    <w:rsid w:val="00DA0190"/>
    <w:rsid w:val="00DA038C"/>
    <w:rsid w:val="00DA0540"/>
    <w:rsid w:val="00DA0770"/>
    <w:rsid w:val="00DA0A4F"/>
    <w:rsid w:val="00DA0B05"/>
    <w:rsid w:val="00DA16A3"/>
    <w:rsid w:val="00DA1A60"/>
    <w:rsid w:val="00DA1B7A"/>
    <w:rsid w:val="00DA1D9D"/>
    <w:rsid w:val="00DA27B3"/>
    <w:rsid w:val="00DA2FCF"/>
    <w:rsid w:val="00DA303E"/>
    <w:rsid w:val="00DA304E"/>
    <w:rsid w:val="00DA324D"/>
    <w:rsid w:val="00DA3599"/>
    <w:rsid w:val="00DA36D8"/>
    <w:rsid w:val="00DA4168"/>
    <w:rsid w:val="00DA47D8"/>
    <w:rsid w:val="00DA4904"/>
    <w:rsid w:val="00DA4D60"/>
    <w:rsid w:val="00DA4E17"/>
    <w:rsid w:val="00DA4E70"/>
    <w:rsid w:val="00DA4EB2"/>
    <w:rsid w:val="00DA500E"/>
    <w:rsid w:val="00DA5199"/>
    <w:rsid w:val="00DA51DE"/>
    <w:rsid w:val="00DA5317"/>
    <w:rsid w:val="00DA562C"/>
    <w:rsid w:val="00DA5824"/>
    <w:rsid w:val="00DA5878"/>
    <w:rsid w:val="00DA5A22"/>
    <w:rsid w:val="00DA5CF5"/>
    <w:rsid w:val="00DA5FE2"/>
    <w:rsid w:val="00DA61F1"/>
    <w:rsid w:val="00DA62E2"/>
    <w:rsid w:val="00DA659B"/>
    <w:rsid w:val="00DA6A9E"/>
    <w:rsid w:val="00DA6B25"/>
    <w:rsid w:val="00DA6FAE"/>
    <w:rsid w:val="00DA7103"/>
    <w:rsid w:val="00DA732C"/>
    <w:rsid w:val="00DA74A7"/>
    <w:rsid w:val="00DB04AB"/>
    <w:rsid w:val="00DB0893"/>
    <w:rsid w:val="00DB0996"/>
    <w:rsid w:val="00DB0B8A"/>
    <w:rsid w:val="00DB12B5"/>
    <w:rsid w:val="00DB12D9"/>
    <w:rsid w:val="00DB16FA"/>
    <w:rsid w:val="00DB17AD"/>
    <w:rsid w:val="00DB18E8"/>
    <w:rsid w:val="00DB1905"/>
    <w:rsid w:val="00DB1A98"/>
    <w:rsid w:val="00DB215D"/>
    <w:rsid w:val="00DB258F"/>
    <w:rsid w:val="00DB266A"/>
    <w:rsid w:val="00DB2694"/>
    <w:rsid w:val="00DB297A"/>
    <w:rsid w:val="00DB29BE"/>
    <w:rsid w:val="00DB2C9E"/>
    <w:rsid w:val="00DB300C"/>
    <w:rsid w:val="00DB31A8"/>
    <w:rsid w:val="00DB34A0"/>
    <w:rsid w:val="00DB3556"/>
    <w:rsid w:val="00DB358B"/>
    <w:rsid w:val="00DB35C3"/>
    <w:rsid w:val="00DB3E05"/>
    <w:rsid w:val="00DB3FAE"/>
    <w:rsid w:val="00DB3FBB"/>
    <w:rsid w:val="00DB431B"/>
    <w:rsid w:val="00DB5474"/>
    <w:rsid w:val="00DB576A"/>
    <w:rsid w:val="00DB579C"/>
    <w:rsid w:val="00DB5EA6"/>
    <w:rsid w:val="00DB5F4C"/>
    <w:rsid w:val="00DB6321"/>
    <w:rsid w:val="00DB65CB"/>
    <w:rsid w:val="00DB693F"/>
    <w:rsid w:val="00DB6E56"/>
    <w:rsid w:val="00DB70AD"/>
    <w:rsid w:val="00DB7186"/>
    <w:rsid w:val="00DB72BD"/>
    <w:rsid w:val="00DB7383"/>
    <w:rsid w:val="00DB7AE7"/>
    <w:rsid w:val="00DC0412"/>
    <w:rsid w:val="00DC0428"/>
    <w:rsid w:val="00DC0435"/>
    <w:rsid w:val="00DC08F9"/>
    <w:rsid w:val="00DC0DED"/>
    <w:rsid w:val="00DC0F3A"/>
    <w:rsid w:val="00DC138D"/>
    <w:rsid w:val="00DC1580"/>
    <w:rsid w:val="00DC164D"/>
    <w:rsid w:val="00DC16AE"/>
    <w:rsid w:val="00DC17DD"/>
    <w:rsid w:val="00DC1C95"/>
    <w:rsid w:val="00DC211C"/>
    <w:rsid w:val="00DC22C6"/>
    <w:rsid w:val="00DC244C"/>
    <w:rsid w:val="00DC2717"/>
    <w:rsid w:val="00DC2773"/>
    <w:rsid w:val="00DC2877"/>
    <w:rsid w:val="00DC2E4C"/>
    <w:rsid w:val="00DC2EC4"/>
    <w:rsid w:val="00DC31D3"/>
    <w:rsid w:val="00DC32EE"/>
    <w:rsid w:val="00DC3951"/>
    <w:rsid w:val="00DC3D9D"/>
    <w:rsid w:val="00DC3EB3"/>
    <w:rsid w:val="00DC41CE"/>
    <w:rsid w:val="00DC43B2"/>
    <w:rsid w:val="00DC4FF9"/>
    <w:rsid w:val="00DC5157"/>
    <w:rsid w:val="00DC55AA"/>
    <w:rsid w:val="00DC57D7"/>
    <w:rsid w:val="00DC587C"/>
    <w:rsid w:val="00DC5B03"/>
    <w:rsid w:val="00DC5E41"/>
    <w:rsid w:val="00DC60BD"/>
    <w:rsid w:val="00DC6649"/>
    <w:rsid w:val="00DC668B"/>
    <w:rsid w:val="00DC66A9"/>
    <w:rsid w:val="00DC67C3"/>
    <w:rsid w:val="00DC6DD5"/>
    <w:rsid w:val="00DC705A"/>
    <w:rsid w:val="00DC7100"/>
    <w:rsid w:val="00DC7179"/>
    <w:rsid w:val="00DC7730"/>
    <w:rsid w:val="00DC7743"/>
    <w:rsid w:val="00DC7D24"/>
    <w:rsid w:val="00DC7F88"/>
    <w:rsid w:val="00DC7FDB"/>
    <w:rsid w:val="00DD008B"/>
    <w:rsid w:val="00DD0419"/>
    <w:rsid w:val="00DD0564"/>
    <w:rsid w:val="00DD0733"/>
    <w:rsid w:val="00DD0A32"/>
    <w:rsid w:val="00DD1384"/>
    <w:rsid w:val="00DD13CF"/>
    <w:rsid w:val="00DD1559"/>
    <w:rsid w:val="00DD173A"/>
    <w:rsid w:val="00DD18D7"/>
    <w:rsid w:val="00DD1A0B"/>
    <w:rsid w:val="00DD1A19"/>
    <w:rsid w:val="00DD1B1F"/>
    <w:rsid w:val="00DD1D5C"/>
    <w:rsid w:val="00DD1FC8"/>
    <w:rsid w:val="00DD2037"/>
    <w:rsid w:val="00DD2156"/>
    <w:rsid w:val="00DD279C"/>
    <w:rsid w:val="00DD2BF8"/>
    <w:rsid w:val="00DD3185"/>
    <w:rsid w:val="00DD35EA"/>
    <w:rsid w:val="00DD3878"/>
    <w:rsid w:val="00DD3C49"/>
    <w:rsid w:val="00DD3D71"/>
    <w:rsid w:val="00DD4137"/>
    <w:rsid w:val="00DD4207"/>
    <w:rsid w:val="00DD430B"/>
    <w:rsid w:val="00DD4329"/>
    <w:rsid w:val="00DD43BA"/>
    <w:rsid w:val="00DD5194"/>
    <w:rsid w:val="00DD53C1"/>
    <w:rsid w:val="00DD56BD"/>
    <w:rsid w:val="00DD57B6"/>
    <w:rsid w:val="00DD5969"/>
    <w:rsid w:val="00DD5BD0"/>
    <w:rsid w:val="00DD5D75"/>
    <w:rsid w:val="00DD5F08"/>
    <w:rsid w:val="00DD6231"/>
    <w:rsid w:val="00DD6368"/>
    <w:rsid w:val="00DD65DC"/>
    <w:rsid w:val="00DD6610"/>
    <w:rsid w:val="00DD682D"/>
    <w:rsid w:val="00DD6FFB"/>
    <w:rsid w:val="00DD7257"/>
    <w:rsid w:val="00DD7458"/>
    <w:rsid w:val="00DD75AB"/>
    <w:rsid w:val="00DD797F"/>
    <w:rsid w:val="00DD7D1E"/>
    <w:rsid w:val="00DD7E87"/>
    <w:rsid w:val="00DE008B"/>
    <w:rsid w:val="00DE06B6"/>
    <w:rsid w:val="00DE071C"/>
    <w:rsid w:val="00DE0F5B"/>
    <w:rsid w:val="00DE0FC5"/>
    <w:rsid w:val="00DE15C2"/>
    <w:rsid w:val="00DE198E"/>
    <w:rsid w:val="00DE19FB"/>
    <w:rsid w:val="00DE1A7D"/>
    <w:rsid w:val="00DE1C45"/>
    <w:rsid w:val="00DE1D4D"/>
    <w:rsid w:val="00DE2309"/>
    <w:rsid w:val="00DE23D8"/>
    <w:rsid w:val="00DE258F"/>
    <w:rsid w:val="00DE308D"/>
    <w:rsid w:val="00DE32C3"/>
    <w:rsid w:val="00DE32EF"/>
    <w:rsid w:val="00DE3570"/>
    <w:rsid w:val="00DE3627"/>
    <w:rsid w:val="00DE3674"/>
    <w:rsid w:val="00DE39D2"/>
    <w:rsid w:val="00DE4256"/>
    <w:rsid w:val="00DE42A2"/>
    <w:rsid w:val="00DE4529"/>
    <w:rsid w:val="00DE45FE"/>
    <w:rsid w:val="00DE461E"/>
    <w:rsid w:val="00DE4808"/>
    <w:rsid w:val="00DE4959"/>
    <w:rsid w:val="00DE4B97"/>
    <w:rsid w:val="00DE4C55"/>
    <w:rsid w:val="00DE4FEA"/>
    <w:rsid w:val="00DE5114"/>
    <w:rsid w:val="00DE5314"/>
    <w:rsid w:val="00DE5567"/>
    <w:rsid w:val="00DE581B"/>
    <w:rsid w:val="00DE5A0C"/>
    <w:rsid w:val="00DE5B41"/>
    <w:rsid w:val="00DE5C83"/>
    <w:rsid w:val="00DE5C90"/>
    <w:rsid w:val="00DE5FD6"/>
    <w:rsid w:val="00DE606E"/>
    <w:rsid w:val="00DE6087"/>
    <w:rsid w:val="00DE6335"/>
    <w:rsid w:val="00DE639B"/>
    <w:rsid w:val="00DE680F"/>
    <w:rsid w:val="00DE6FF3"/>
    <w:rsid w:val="00DE75E3"/>
    <w:rsid w:val="00DE7662"/>
    <w:rsid w:val="00DE7873"/>
    <w:rsid w:val="00DE78D4"/>
    <w:rsid w:val="00DE7915"/>
    <w:rsid w:val="00DF0192"/>
    <w:rsid w:val="00DF02F5"/>
    <w:rsid w:val="00DF0398"/>
    <w:rsid w:val="00DF0592"/>
    <w:rsid w:val="00DF092E"/>
    <w:rsid w:val="00DF09DA"/>
    <w:rsid w:val="00DF115F"/>
    <w:rsid w:val="00DF13E6"/>
    <w:rsid w:val="00DF17C3"/>
    <w:rsid w:val="00DF1E6B"/>
    <w:rsid w:val="00DF21EE"/>
    <w:rsid w:val="00DF23AF"/>
    <w:rsid w:val="00DF292D"/>
    <w:rsid w:val="00DF2A60"/>
    <w:rsid w:val="00DF2A86"/>
    <w:rsid w:val="00DF2AAA"/>
    <w:rsid w:val="00DF2B1E"/>
    <w:rsid w:val="00DF2F87"/>
    <w:rsid w:val="00DF37E7"/>
    <w:rsid w:val="00DF383B"/>
    <w:rsid w:val="00DF3B86"/>
    <w:rsid w:val="00DF3CF5"/>
    <w:rsid w:val="00DF3E0D"/>
    <w:rsid w:val="00DF3EB4"/>
    <w:rsid w:val="00DF4091"/>
    <w:rsid w:val="00DF4234"/>
    <w:rsid w:val="00DF4264"/>
    <w:rsid w:val="00DF44F0"/>
    <w:rsid w:val="00DF4527"/>
    <w:rsid w:val="00DF46BF"/>
    <w:rsid w:val="00DF478A"/>
    <w:rsid w:val="00DF4889"/>
    <w:rsid w:val="00DF4943"/>
    <w:rsid w:val="00DF49D8"/>
    <w:rsid w:val="00DF4A97"/>
    <w:rsid w:val="00DF4D7D"/>
    <w:rsid w:val="00DF502E"/>
    <w:rsid w:val="00DF521D"/>
    <w:rsid w:val="00DF52D3"/>
    <w:rsid w:val="00DF539E"/>
    <w:rsid w:val="00DF5830"/>
    <w:rsid w:val="00DF59B9"/>
    <w:rsid w:val="00DF5B02"/>
    <w:rsid w:val="00DF5D6F"/>
    <w:rsid w:val="00DF5D76"/>
    <w:rsid w:val="00DF60F6"/>
    <w:rsid w:val="00DF6AA8"/>
    <w:rsid w:val="00DF6AAC"/>
    <w:rsid w:val="00DF6DC8"/>
    <w:rsid w:val="00DF6F65"/>
    <w:rsid w:val="00DF734D"/>
    <w:rsid w:val="00DF73F2"/>
    <w:rsid w:val="00DF7489"/>
    <w:rsid w:val="00DF7761"/>
    <w:rsid w:val="00DF7DE5"/>
    <w:rsid w:val="00DF7FC5"/>
    <w:rsid w:val="00DF7FDF"/>
    <w:rsid w:val="00E0062B"/>
    <w:rsid w:val="00E0073A"/>
    <w:rsid w:val="00E00853"/>
    <w:rsid w:val="00E01515"/>
    <w:rsid w:val="00E01B03"/>
    <w:rsid w:val="00E01F89"/>
    <w:rsid w:val="00E02118"/>
    <w:rsid w:val="00E02371"/>
    <w:rsid w:val="00E0261E"/>
    <w:rsid w:val="00E026D1"/>
    <w:rsid w:val="00E02ABA"/>
    <w:rsid w:val="00E02B40"/>
    <w:rsid w:val="00E02CC5"/>
    <w:rsid w:val="00E031F4"/>
    <w:rsid w:val="00E03259"/>
    <w:rsid w:val="00E03311"/>
    <w:rsid w:val="00E03646"/>
    <w:rsid w:val="00E03783"/>
    <w:rsid w:val="00E0378C"/>
    <w:rsid w:val="00E03966"/>
    <w:rsid w:val="00E03ABC"/>
    <w:rsid w:val="00E03C8E"/>
    <w:rsid w:val="00E03DAB"/>
    <w:rsid w:val="00E03E29"/>
    <w:rsid w:val="00E03F8A"/>
    <w:rsid w:val="00E043E6"/>
    <w:rsid w:val="00E04D24"/>
    <w:rsid w:val="00E04EDF"/>
    <w:rsid w:val="00E04F0A"/>
    <w:rsid w:val="00E04F79"/>
    <w:rsid w:val="00E050B0"/>
    <w:rsid w:val="00E052D3"/>
    <w:rsid w:val="00E05A48"/>
    <w:rsid w:val="00E06146"/>
    <w:rsid w:val="00E062D3"/>
    <w:rsid w:val="00E06329"/>
    <w:rsid w:val="00E06E7D"/>
    <w:rsid w:val="00E06ECE"/>
    <w:rsid w:val="00E0711A"/>
    <w:rsid w:val="00E0734A"/>
    <w:rsid w:val="00E0736F"/>
    <w:rsid w:val="00E0746B"/>
    <w:rsid w:val="00E078EA"/>
    <w:rsid w:val="00E0798B"/>
    <w:rsid w:val="00E07DD7"/>
    <w:rsid w:val="00E07ED4"/>
    <w:rsid w:val="00E07F80"/>
    <w:rsid w:val="00E101F2"/>
    <w:rsid w:val="00E10576"/>
    <w:rsid w:val="00E10B01"/>
    <w:rsid w:val="00E10B39"/>
    <w:rsid w:val="00E10BA1"/>
    <w:rsid w:val="00E10C37"/>
    <w:rsid w:val="00E10CCC"/>
    <w:rsid w:val="00E10FC3"/>
    <w:rsid w:val="00E11223"/>
    <w:rsid w:val="00E1127B"/>
    <w:rsid w:val="00E113F9"/>
    <w:rsid w:val="00E117EA"/>
    <w:rsid w:val="00E117FF"/>
    <w:rsid w:val="00E11864"/>
    <w:rsid w:val="00E11DFF"/>
    <w:rsid w:val="00E12134"/>
    <w:rsid w:val="00E121DA"/>
    <w:rsid w:val="00E12212"/>
    <w:rsid w:val="00E12407"/>
    <w:rsid w:val="00E124F0"/>
    <w:rsid w:val="00E125AB"/>
    <w:rsid w:val="00E12732"/>
    <w:rsid w:val="00E1301E"/>
    <w:rsid w:val="00E13072"/>
    <w:rsid w:val="00E13232"/>
    <w:rsid w:val="00E133C7"/>
    <w:rsid w:val="00E13535"/>
    <w:rsid w:val="00E13E6D"/>
    <w:rsid w:val="00E141E9"/>
    <w:rsid w:val="00E14507"/>
    <w:rsid w:val="00E145F6"/>
    <w:rsid w:val="00E14667"/>
    <w:rsid w:val="00E14DFC"/>
    <w:rsid w:val="00E14EC4"/>
    <w:rsid w:val="00E150FC"/>
    <w:rsid w:val="00E151F7"/>
    <w:rsid w:val="00E1524F"/>
    <w:rsid w:val="00E15298"/>
    <w:rsid w:val="00E152FA"/>
    <w:rsid w:val="00E157D7"/>
    <w:rsid w:val="00E1587C"/>
    <w:rsid w:val="00E15C7E"/>
    <w:rsid w:val="00E15D29"/>
    <w:rsid w:val="00E15DFD"/>
    <w:rsid w:val="00E163AC"/>
    <w:rsid w:val="00E1642B"/>
    <w:rsid w:val="00E165D7"/>
    <w:rsid w:val="00E168DB"/>
    <w:rsid w:val="00E16B32"/>
    <w:rsid w:val="00E172EE"/>
    <w:rsid w:val="00E1794D"/>
    <w:rsid w:val="00E17A2D"/>
    <w:rsid w:val="00E17C4D"/>
    <w:rsid w:val="00E17DA0"/>
    <w:rsid w:val="00E2027B"/>
    <w:rsid w:val="00E20643"/>
    <w:rsid w:val="00E20A76"/>
    <w:rsid w:val="00E20AF9"/>
    <w:rsid w:val="00E20D3C"/>
    <w:rsid w:val="00E20F13"/>
    <w:rsid w:val="00E210A4"/>
    <w:rsid w:val="00E21467"/>
    <w:rsid w:val="00E214B1"/>
    <w:rsid w:val="00E214E1"/>
    <w:rsid w:val="00E221D6"/>
    <w:rsid w:val="00E22495"/>
    <w:rsid w:val="00E22667"/>
    <w:rsid w:val="00E227C8"/>
    <w:rsid w:val="00E22949"/>
    <w:rsid w:val="00E229F1"/>
    <w:rsid w:val="00E22EF2"/>
    <w:rsid w:val="00E23045"/>
    <w:rsid w:val="00E23324"/>
    <w:rsid w:val="00E234C4"/>
    <w:rsid w:val="00E23601"/>
    <w:rsid w:val="00E23849"/>
    <w:rsid w:val="00E2389D"/>
    <w:rsid w:val="00E238D6"/>
    <w:rsid w:val="00E23947"/>
    <w:rsid w:val="00E23BBE"/>
    <w:rsid w:val="00E23BD8"/>
    <w:rsid w:val="00E23FE9"/>
    <w:rsid w:val="00E24B52"/>
    <w:rsid w:val="00E24C14"/>
    <w:rsid w:val="00E25405"/>
    <w:rsid w:val="00E258C3"/>
    <w:rsid w:val="00E25A73"/>
    <w:rsid w:val="00E25A9D"/>
    <w:rsid w:val="00E25B0F"/>
    <w:rsid w:val="00E25C06"/>
    <w:rsid w:val="00E25C65"/>
    <w:rsid w:val="00E26041"/>
    <w:rsid w:val="00E26866"/>
    <w:rsid w:val="00E26998"/>
    <w:rsid w:val="00E26BEB"/>
    <w:rsid w:val="00E27090"/>
    <w:rsid w:val="00E272F4"/>
    <w:rsid w:val="00E27723"/>
    <w:rsid w:val="00E27841"/>
    <w:rsid w:val="00E278E5"/>
    <w:rsid w:val="00E27C77"/>
    <w:rsid w:val="00E27E39"/>
    <w:rsid w:val="00E30517"/>
    <w:rsid w:val="00E30729"/>
    <w:rsid w:val="00E307CF"/>
    <w:rsid w:val="00E309D5"/>
    <w:rsid w:val="00E30BC7"/>
    <w:rsid w:val="00E30D0B"/>
    <w:rsid w:val="00E30F8C"/>
    <w:rsid w:val="00E30FA1"/>
    <w:rsid w:val="00E30FB8"/>
    <w:rsid w:val="00E31840"/>
    <w:rsid w:val="00E32036"/>
    <w:rsid w:val="00E32121"/>
    <w:rsid w:val="00E32527"/>
    <w:rsid w:val="00E3252A"/>
    <w:rsid w:val="00E3276B"/>
    <w:rsid w:val="00E328CC"/>
    <w:rsid w:val="00E32A2F"/>
    <w:rsid w:val="00E32A63"/>
    <w:rsid w:val="00E32C17"/>
    <w:rsid w:val="00E32F14"/>
    <w:rsid w:val="00E331F9"/>
    <w:rsid w:val="00E332A2"/>
    <w:rsid w:val="00E332D1"/>
    <w:rsid w:val="00E3347C"/>
    <w:rsid w:val="00E33B5A"/>
    <w:rsid w:val="00E33BC7"/>
    <w:rsid w:val="00E33CBE"/>
    <w:rsid w:val="00E3473B"/>
    <w:rsid w:val="00E34779"/>
    <w:rsid w:val="00E34C29"/>
    <w:rsid w:val="00E34C7F"/>
    <w:rsid w:val="00E34D96"/>
    <w:rsid w:val="00E34F3F"/>
    <w:rsid w:val="00E35010"/>
    <w:rsid w:val="00E353A3"/>
    <w:rsid w:val="00E3541C"/>
    <w:rsid w:val="00E354E0"/>
    <w:rsid w:val="00E35503"/>
    <w:rsid w:val="00E355AE"/>
    <w:rsid w:val="00E35790"/>
    <w:rsid w:val="00E35A59"/>
    <w:rsid w:val="00E35FE3"/>
    <w:rsid w:val="00E36AAE"/>
    <w:rsid w:val="00E36BFF"/>
    <w:rsid w:val="00E36E99"/>
    <w:rsid w:val="00E37008"/>
    <w:rsid w:val="00E373F0"/>
    <w:rsid w:val="00E37658"/>
    <w:rsid w:val="00E37881"/>
    <w:rsid w:val="00E3797F"/>
    <w:rsid w:val="00E37C3D"/>
    <w:rsid w:val="00E37EE5"/>
    <w:rsid w:val="00E37F46"/>
    <w:rsid w:val="00E37F5A"/>
    <w:rsid w:val="00E4006B"/>
    <w:rsid w:val="00E404CC"/>
    <w:rsid w:val="00E40AD3"/>
    <w:rsid w:val="00E40BE2"/>
    <w:rsid w:val="00E40ED4"/>
    <w:rsid w:val="00E40EE4"/>
    <w:rsid w:val="00E40F2C"/>
    <w:rsid w:val="00E41355"/>
    <w:rsid w:val="00E418E9"/>
    <w:rsid w:val="00E419BF"/>
    <w:rsid w:val="00E419D0"/>
    <w:rsid w:val="00E41C4D"/>
    <w:rsid w:val="00E41ECD"/>
    <w:rsid w:val="00E41F96"/>
    <w:rsid w:val="00E424C6"/>
    <w:rsid w:val="00E42813"/>
    <w:rsid w:val="00E42C4B"/>
    <w:rsid w:val="00E42E48"/>
    <w:rsid w:val="00E4327A"/>
    <w:rsid w:val="00E4331F"/>
    <w:rsid w:val="00E433D5"/>
    <w:rsid w:val="00E4360B"/>
    <w:rsid w:val="00E439A8"/>
    <w:rsid w:val="00E43BB1"/>
    <w:rsid w:val="00E4406F"/>
    <w:rsid w:val="00E44158"/>
    <w:rsid w:val="00E443B3"/>
    <w:rsid w:val="00E44C59"/>
    <w:rsid w:val="00E44DC2"/>
    <w:rsid w:val="00E44EED"/>
    <w:rsid w:val="00E452FA"/>
    <w:rsid w:val="00E456D5"/>
    <w:rsid w:val="00E45900"/>
    <w:rsid w:val="00E45932"/>
    <w:rsid w:val="00E460C7"/>
    <w:rsid w:val="00E4627D"/>
    <w:rsid w:val="00E4635B"/>
    <w:rsid w:val="00E463CD"/>
    <w:rsid w:val="00E4694F"/>
    <w:rsid w:val="00E46C22"/>
    <w:rsid w:val="00E46E1C"/>
    <w:rsid w:val="00E47145"/>
    <w:rsid w:val="00E47471"/>
    <w:rsid w:val="00E474F6"/>
    <w:rsid w:val="00E478A2"/>
    <w:rsid w:val="00E47DED"/>
    <w:rsid w:val="00E50654"/>
    <w:rsid w:val="00E506CC"/>
    <w:rsid w:val="00E509F8"/>
    <w:rsid w:val="00E50E9D"/>
    <w:rsid w:val="00E50FF1"/>
    <w:rsid w:val="00E512F1"/>
    <w:rsid w:val="00E5139A"/>
    <w:rsid w:val="00E5188C"/>
    <w:rsid w:val="00E51BFB"/>
    <w:rsid w:val="00E52097"/>
    <w:rsid w:val="00E52142"/>
    <w:rsid w:val="00E521F2"/>
    <w:rsid w:val="00E521F4"/>
    <w:rsid w:val="00E5230F"/>
    <w:rsid w:val="00E52360"/>
    <w:rsid w:val="00E527BA"/>
    <w:rsid w:val="00E527F9"/>
    <w:rsid w:val="00E52D7F"/>
    <w:rsid w:val="00E52DAB"/>
    <w:rsid w:val="00E533AC"/>
    <w:rsid w:val="00E535B7"/>
    <w:rsid w:val="00E53ABE"/>
    <w:rsid w:val="00E5404C"/>
    <w:rsid w:val="00E54067"/>
    <w:rsid w:val="00E54070"/>
    <w:rsid w:val="00E54526"/>
    <w:rsid w:val="00E54732"/>
    <w:rsid w:val="00E54C17"/>
    <w:rsid w:val="00E54F44"/>
    <w:rsid w:val="00E54F87"/>
    <w:rsid w:val="00E5556B"/>
    <w:rsid w:val="00E555D7"/>
    <w:rsid w:val="00E556F7"/>
    <w:rsid w:val="00E55873"/>
    <w:rsid w:val="00E55913"/>
    <w:rsid w:val="00E55A10"/>
    <w:rsid w:val="00E55DC6"/>
    <w:rsid w:val="00E56002"/>
    <w:rsid w:val="00E561FB"/>
    <w:rsid w:val="00E5657A"/>
    <w:rsid w:val="00E56971"/>
    <w:rsid w:val="00E56AF7"/>
    <w:rsid w:val="00E56E30"/>
    <w:rsid w:val="00E56F46"/>
    <w:rsid w:val="00E5703D"/>
    <w:rsid w:val="00E572DD"/>
    <w:rsid w:val="00E5736E"/>
    <w:rsid w:val="00E57726"/>
    <w:rsid w:val="00E57875"/>
    <w:rsid w:val="00E57ADD"/>
    <w:rsid w:val="00E57B57"/>
    <w:rsid w:val="00E57F62"/>
    <w:rsid w:val="00E57F78"/>
    <w:rsid w:val="00E60079"/>
    <w:rsid w:val="00E60773"/>
    <w:rsid w:val="00E607B0"/>
    <w:rsid w:val="00E607CE"/>
    <w:rsid w:val="00E60890"/>
    <w:rsid w:val="00E60D66"/>
    <w:rsid w:val="00E60E59"/>
    <w:rsid w:val="00E614D2"/>
    <w:rsid w:val="00E62181"/>
    <w:rsid w:val="00E625CC"/>
    <w:rsid w:val="00E62924"/>
    <w:rsid w:val="00E62AFC"/>
    <w:rsid w:val="00E63306"/>
    <w:rsid w:val="00E634CC"/>
    <w:rsid w:val="00E63535"/>
    <w:rsid w:val="00E63F38"/>
    <w:rsid w:val="00E644FE"/>
    <w:rsid w:val="00E6454C"/>
    <w:rsid w:val="00E64627"/>
    <w:rsid w:val="00E646E5"/>
    <w:rsid w:val="00E64D05"/>
    <w:rsid w:val="00E64F53"/>
    <w:rsid w:val="00E656B5"/>
    <w:rsid w:val="00E657E6"/>
    <w:rsid w:val="00E65906"/>
    <w:rsid w:val="00E65AD1"/>
    <w:rsid w:val="00E65C5E"/>
    <w:rsid w:val="00E65D21"/>
    <w:rsid w:val="00E6615A"/>
    <w:rsid w:val="00E6636D"/>
    <w:rsid w:val="00E66482"/>
    <w:rsid w:val="00E668C9"/>
    <w:rsid w:val="00E668E6"/>
    <w:rsid w:val="00E66969"/>
    <w:rsid w:val="00E66992"/>
    <w:rsid w:val="00E66A00"/>
    <w:rsid w:val="00E66AB5"/>
    <w:rsid w:val="00E66C81"/>
    <w:rsid w:val="00E66E7A"/>
    <w:rsid w:val="00E670AD"/>
    <w:rsid w:val="00E672D0"/>
    <w:rsid w:val="00E6740C"/>
    <w:rsid w:val="00E677BF"/>
    <w:rsid w:val="00E678AD"/>
    <w:rsid w:val="00E67A00"/>
    <w:rsid w:val="00E67BF1"/>
    <w:rsid w:val="00E67E91"/>
    <w:rsid w:val="00E708A8"/>
    <w:rsid w:val="00E70A92"/>
    <w:rsid w:val="00E70AD0"/>
    <w:rsid w:val="00E7111D"/>
    <w:rsid w:val="00E71477"/>
    <w:rsid w:val="00E716D6"/>
    <w:rsid w:val="00E71737"/>
    <w:rsid w:val="00E7176E"/>
    <w:rsid w:val="00E71D05"/>
    <w:rsid w:val="00E71D3B"/>
    <w:rsid w:val="00E7236F"/>
    <w:rsid w:val="00E726B5"/>
    <w:rsid w:val="00E726F9"/>
    <w:rsid w:val="00E7283F"/>
    <w:rsid w:val="00E72C56"/>
    <w:rsid w:val="00E72D08"/>
    <w:rsid w:val="00E730FE"/>
    <w:rsid w:val="00E736AE"/>
    <w:rsid w:val="00E73728"/>
    <w:rsid w:val="00E73932"/>
    <w:rsid w:val="00E739F1"/>
    <w:rsid w:val="00E73ABA"/>
    <w:rsid w:val="00E73B1D"/>
    <w:rsid w:val="00E74031"/>
    <w:rsid w:val="00E746AD"/>
    <w:rsid w:val="00E7495E"/>
    <w:rsid w:val="00E74CDE"/>
    <w:rsid w:val="00E75133"/>
    <w:rsid w:val="00E751E3"/>
    <w:rsid w:val="00E752CC"/>
    <w:rsid w:val="00E75323"/>
    <w:rsid w:val="00E753E6"/>
    <w:rsid w:val="00E758EF"/>
    <w:rsid w:val="00E759B9"/>
    <w:rsid w:val="00E75B4B"/>
    <w:rsid w:val="00E75CF2"/>
    <w:rsid w:val="00E75F11"/>
    <w:rsid w:val="00E75FD7"/>
    <w:rsid w:val="00E764BE"/>
    <w:rsid w:val="00E7652A"/>
    <w:rsid w:val="00E76E6D"/>
    <w:rsid w:val="00E772DF"/>
    <w:rsid w:val="00E774EF"/>
    <w:rsid w:val="00E77E75"/>
    <w:rsid w:val="00E77E7F"/>
    <w:rsid w:val="00E80221"/>
    <w:rsid w:val="00E80B2C"/>
    <w:rsid w:val="00E80B5B"/>
    <w:rsid w:val="00E80FEF"/>
    <w:rsid w:val="00E813B1"/>
    <w:rsid w:val="00E81AB3"/>
    <w:rsid w:val="00E82091"/>
    <w:rsid w:val="00E824FB"/>
    <w:rsid w:val="00E82555"/>
    <w:rsid w:val="00E826D8"/>
    <w:rsid w:val="00E828A8"/>
    <w:rsid w:val="00E82A74"/>
    <w:rsid w:val="00E82BAE"/>
    <w:rsid w:val="00E83148"/>
    <w:rsid w:val="00E83496"/>
    <w:rsid w:val="00E83F04"/>
    <w:rsid w:val="00E84091"/>
    <w:rsid w:val="00E8414C"/>
    <w:rsid w:val="00E84546"/>
    <w:rsid w:val="00E84BB6"/>
    <w:rsid w:val="00E84CD6"/>
    <w:rsid w:val="00E84EA7"/>
    <w:rsid w:val="00E85376"/>
    <w:rsid w:val="00E8559B"/>
    <w:rsid w:val="00E857B9"/>
    <w:rsid w:val="00E8585A"/>
    <w:rsid w:val="00E858B1"/>
    <w:rsid w:val="00E85951"/>
    <w:rsid w:val="00E85B3D"/>
    <w:rsid w:val="00E8646B"/>
    <w:rsid w:val="00E86518"/>
    <w:rsid w:val="00E86638"/>
    <w:rsid w:val="00E866C4"/>
    <w:rsid w:val="00E866D7"/>
    <w:rsid w:val="00E8676A"/>
    <w:rsid w:val="00E867E7"/>
    <w:rsid w:val="00E86A06"/>
    <w:rsid w:val="00E86B44"/>
    <w:rsid w:val="00E86BB6"/>
    <w:rsid w:val="00E86E22"/>
    <w:rsid w:val="00E86EFD"/>
    <w:rsid w:val="00E87110"/>
    <w:rsid w:val="00E8718C"/>
    <w:rsid w:val="00E87380"/>
    <w:rsid w:val="00E874B0"/>
    <w:rsid w:val="00E876BE"/>
    <w:rsid w:val="00E876D0"/>
    <w:rsid w:val="00E87B62"/>
    <w:rsid w:val="00E87E10"/>
    <w:rsid w:val="00E905CD"/>
    <w:rsid w:val="00E9073D"/>
    <w:rsid w:val="00E909E4"/>
    <w:rsid w:val="00E90A41"/>
    <w:rsid w:val="00E90D3B"/>
    <w:rsid w:val="00E9139A"/>
    <w:rsid w:val="00E9188B"/>
    <w:rsid w:val="00E91ADB"/>
    <w:rsid w:val="00E91ED9"/>
    <w:rsid w:val="00E9205A"/>
    <w:rsid w:val="00E92125"/>
    <w:rsid w:val="00E924DE"/>
    <w:rsid w:val="00E92BE0"/>
    <w:rsid w:val="00E92C9F"/>
    <w:rsid w:val="00E92FA1"/>
    <w:rsid w:val="00E93167"/>
    <w:rsid w:val="00E932B8"/>
    <w:rsid w:val="00E9355D"/>
    <w:rsid w:val="00E93B41"/>
    <w:rsid w:val="00E93BE2"/>
    <w:rsid w:val="00E93EA9"/>
    <w:rsid w:val="00E93F02"/>
    <w:rsid w:val="00E94614"/>
    <w:rsid w:val="00E946E4"/>
    <w:rsid w:val="00E94784"/>
    <w:rsid w:val="00E94813"/>
    <w:rsid w:val="00E95099"/>
    <w:rsid w:val="00E955A6"/>
    <w:rsid w:val="00E95DE1"/>
    <w:rsid w:val="00E95EA3"/>
    <w:rsid w:val="00E962C1"/>
    <w:rsid w:val="00E96396"/>
    <w:rsid w:val="00E96667"/>
    <w:rsid w:val="00E966CD"/>
    <w:rsid w:val="00E96813"/>
    <w:rsid w:val="00E96B8F"/>
    <w:rsid w:val="00E96D6C"/>
    <w:rsid w:val="00E971B4"/>
    <w:rsid w:val="00E971C0"/>
    <w:rsid w:val="00E97357"/>
    <w:rsid w:val="00E97C06"/>
    <w:rsid w:val="00E97CBB"/>
    <w:rsid w:val="00E97D43"/>
    <w:rsid w:val="00EA03BD"/>
    <w:rsid w:val="00EA0A48"/>
    <w:rsid w:val="00EA0DBD"/>
    <w:rsid w:val="00EA0E5B"/>
    <w:rsid w:val="00EA12E5"/>
    <w:rsid w:val="00EA1AEA"/>
    <w:rsid w:val="00EA218E"/>
    <w:rsid w:val="00EA262D"/>
    <w:rsid w:val="00EA2813"/>
    <w:rsid w:val="00EA29D7"/>
    <w:rsid w:val="00EA2B10"/>
    <w:rsid w:val="00EA2B5A"/>
    <w:rsid w:val="00EA2C5A"/>
    <w:rsid w:val="00EA2C89"/>
    <w:rsid w:val="00EA2D1C"/>
    <w:rsid w:val="00EA2F3B"/>
    <w:rsid w:val="00EA2FA4"/>
    <w:rsid w:val="00EA33A8"/>
    <w:rsid w:val="00EA3B23"/>
    <w:rsid w:val="00EA3EFD"/>
    <w:rsid w:val="00EA419C"/>
    <w:rsid w:val="00EA4307"/>
    <w:rsid w:val="00EA436B"/>
    <w:rsid w:val="00EA4517"/>
    <w:rsid w:val="00EA4CFB"/>
    <w:rsid w:val="00EA4F6D"/>
    <w:rsid w:val="00EA4FCD"/>
    <w:rsid w:val="00EA500D"/>
    <w:rsid w:val="00EA514B"/>
    <w:rsid w:val="00EA524C"/>
    <w:rsid w:val="00EA597C"/>
    <w:rsid w:val="00EA5D87"/>
    <w:rsid w:val="00EA623A"/>
    <w:rsid w:val="00EA65FB"/>
    <w:rsid w:val="00EA66FD"/>
    <w:rsid w:val="00EA6AA8"/>
    <w:rsid w:val="00EA73A5"/>
    <w:rsid w:val="00EA79A5"/>
    <w:rsid w:val="00EA7B65"/>
    <w:rsid w:val="00EA7C0C"/>
    <w:rsid w:val="00EA7FED"/>
    <w:rsid w:val="00EB003B"/>
    <w:rsid w:val="00EB02D3"/>
    <w:rsid w:val="00EB0AE6"/>
    <w:rsid w:val="00EB0B2A"/>
    <w:rsid w:val="00EB0E14"/>
    <w:rsid w:val="00EB113C"/>
    <w:rsid w:val="00EB13F2"/>
    <w:rsid w:val="00EB235E"/>
    <w:rsid w:val="00EB247A"/>
    <w:rsid w:val="00EB2570"/>
    <w:rsid w:val="00EB25C0"/>
    <w:rsid w:val="00EB2A5F"/>
    <w:rsid w:val="00EB2A67"/>
    <w:rsid w:val="00EB2B04"/>
    <w:rsid w:val="00EB2B10"/>
    <w:rsid w:val="00EB2C7B"/>
    <w:rsid w:val="00EB318D"/>
    <w:rsid w:val="00EB36BA"/>
    <w:rsid w:val="00EB36CC"/>
    <w:rsid w:val="00EB3804"/>
    <w:rsid w:val="00EB40A0"/>
    <w:rsid w:val="00EB435A"/>
    <w:rsid w:val="00EB44D6"/>
    <w:rsid w:val="00EB4641"/>
    <w:rsid w:val="00EB4848"/>
    <w:rsid w:val="00EB4865"/>
    <w:rsid w:val="00EB48DE"/>
    <w:rsid w:val="00EB52A1"/>
    <w:rsid w:val="00EB5ACB"/>
    <w:rsid w:val="00EB5BFF"/>
    <w:rsid w:val="00EB5DB2"/>
    <w:rsid w:val="00EB5F92"/>
    <w:rsid w:val="00EB60EA"/>
    <w:rsid w:val="00EB6898"/>
    <w:rsid w:val="00EB6DA4"/>
    <w:rsid w:val="00EB6F1F"/>
    <w:rsid w:val="00EB6F5C"/>
    <w:rsid w:val="00EB7544"/>
    <w:rsid w:val="00EB7646"/>
    <w:rsid w:val="00EB7673"/>
    <w:rsid w:val="00EB78A2"/>
    <w:rsid w:val="00EB7A7D"/>
    <w:rsid w:val="00EB7A9F"/>
    <w:rsid w:val="00EC00BF"/>
    <w:rsid w:val="00EC0176"/>
    <w:rsid w:val="00EC0204"/>
    <w:rsid w:val="00EC0499"/>
    <w:rsid w:val="00EC068E"/>
    <w:rsid w:val="00EC0731"/>
    <w:rsid w:val="00EC0747"/>
    <w:rsid w:val="00EC08CB"/>
    <w:rsid w:val="00EC0955"/>
    <w:rsid w:val="00EC0BD0"/>
    <w:rsid w:val="00EC0DA8"/>
    <w:rsid w:val="00EC11D7"/>
    <w:rsid w:val="00EC1338"/>
    <w:rsid w:val="00EC17D2"/>
    <w:rsid w:val="00EC19ED"/>
    <w:rsid w:val="00EC1BB3"/>
    <w:rsid w:val="00EC1D60"/>
    <w:rsid w:val="00EC1E99"/>
    <w:rsid w:val="00EC1F3E"/>
    <w:rsid w:val="00EC29F1"/>
    <w:rsid w:val="00EC2D37"/>
    <w:rsid w:val="00EC2DC8"/>
    <w:rsid w:val="00EC2E2B"/>
    <w:rsid w:val="00EC2EC5"/>
    <w:rsid w:val="00EC3475"/>
    <w:rsid w:val="00EC3536"/>
    <w:rsid w:val="00EC3621"/>
    <w:rsid w:val="00EC3BBA"/>
    <w:rsid w:val="00EC3C1F"/>
    <w:rsid w:val="00EC3D0E"/>
    <w:rsid w:val="00EC4686"/>
    <w:rsid w:val="00EC47EA"/>
    <w:rsid w:val="00EC4849"/>
    <w:rsid w:val="00EC48C1"/>
    <w:rsid w:val="00EC4C81"/>
    <w:rsid w:val="00EC4E70"/>
    <w:rsid w:val="00EC527E"/>
    <w:rsid w:val="00EC52C9"/>
    <w:rsid w:val="00EC53E1"/>
    <w:rsid w:val="00EC58BD"/>
    <w:rsid w:val="00EC6027"/>
    <w:rsid w:val="00EC6172"/>
    <w:rsid w:val="00EC62E4"/>
    <w:rsid w:val="00EC6B62"/>
    <w:rsid w:val="00EC6C03"/>
    <w:rsid w:val="00EC6C12"/>
    <w:rsid w:val="00EC6DF6"/>
    <w:rsid w:val="00EC7355"/>
    <w:rsid w:val="00EC7748"/>
    <w:rsid w:val="00EC78D8"/>
    <w:rsid w:val="00EC7B4C"/>
    <w:rsid w:val="00EC7C1C"/>
    <w:rsid w:val="00EC7C41"/>
    <w:rsid w:val="00EC7D9C"/>
    <w:rsid w:val="00EC7FD1"/>
    <w:rsid w:val="00ED00FB"/>
    <w:rsid w:val="00ED020A"/>
    <w:rsid w:val="00ED04B4"/>
    <w:rsid w:val="00ED0601"/>
    <w:rsid w:val="00ED071D"/>
    <w:rsid w:val="00ED09B2"/>
    <w:rsid w:val="00ED0B2D"/>
    <w:rsid w:val="00ED177E"/>
    <w:rsid w:val="00ED1B53"/>
    <w:rsid w:val="00ED1F39"/>
    <w:rsid w:val="00ED2063"/>
    <w:rsid w:val="00ED2391"/>
    <w:rsid w:val="00ED23ED"/>
    <w:rsid w:val="00ED2676"/>
    <w:rsid w:val="00ED2A8A"/>
    <w:rsid w:val="00ED2BDD"/>
    <w:rsid w:val="00ED2DAE"/>
    <w:rsid w:val="00ED2FF5"/>
    <w:rsid w:val="00ED3C37"/>
    <w:rsid w:val="00ED3C57"/>
    <w:rsid w:val="00ED3D06"/>
    <w:rsid w:val="00ED42F9"/>
    <w:rsid w:val="00ED469B"/>
    <w:rsid w:val="00ED4827"/>
    <w:rsid w:val="00ED4892"/>
    <w:rsid w:val="00ED4909"/>
    <w:rsid w:val="00ED4B26"/>
    <w:rsid w:val="00ED4E36"/>
    <w:rsid w:val="00ED50BD"/>
    <w:rsid w:val="00ED54CD"/>
    <w:rsid w:val="00ED55C1"/>
    <w:rsid w:val="00ED5664"/>
    <w:rsid w:val="00ED56D9"/>
    <w:rsid w:val="00ED597C"/>
    <w:rsid w:val="00ED5C41"/>
    <w:rsid w:val="00ED66FC"/>
    <w:rsid w:val="00ED6CBC"/>
    <w:rsid w:val="00ED75D7"/>
    <w:rsid w:val="00ED76B3"/>
    <w:rsid w:val="00ED7A0D"/>
    <w:rsid w:val="00ED7A18"/>
    <w:rsid w:val="00ED7CBD"/>
    <w:rsid w:val="00EE0061"/>
    <w:rsid w:val="00EE008C"/>
    <w:rsid w:val="00EE060F"/>
    <w:rsid w:val="00EE0612"/>
    <w:rsid w:val="00EE0A9B"/>
    <w:rsid w:val="00EE0D3A"/>
    <w:rsid w:val="00EE1106"/>
    <w:rsid w:val="00EE1A0C"/>
    <w:rsid w:val="00EE1A8E"/>
    <w:rsid w:val="00EE1BA2"/>
    <w:rsid w:val="00EE1FB1"/>
    <w:rsid w:val="00EE1FFF"/>
    <w:rsid w:val="00EE253F"/>
    <w:rsid w:val="00EE2562"/>
    <w:rsid w:val="00EE273D"/>
    <w:rsid w:val="00EE2877"/>
    <w:rsid w:val="00EE2941"/>
    <w:rsid w:val="00EE2BA4"/>
    <w:rsid w:val="00EE2F33"/>
    <w:rsid w:val="00EE3550"/>
    <w:rsid w:val="00EE398B"/>
    <w:rsid w:val="00EE40B8"/>
    <w:rsid w:val="00EE4393"/>
    <w:rsid w:val="00EE4B37"/>
    <w:rsid w:val="00EE4C89"/>
    <w:rsid w:val="00EE4D1C"/>
    <w:rsid w:val="00EE5019"/>
    <w:rsid w:val="00EE512D"/>
    <w:rsid w:val="00EE51D0"/>
    <w:rsid w:val="00EE520F"/>
    <w:rsid w:val="00EE5709"/>
    <w:rsid w:val="00EE59C2"/>
    <w:rsid w:val="00EE5A56"/>
    <w:rsid w:val="00EE5B37"/>
    <w:rsid w:val="00EE615E"/>
    <w:rsid w:val="00EE620A"/>
    <w:rsid w:val="00EE6477"/>
    <w:rsid w:val="00EE66EA"/>
    <w:rsid w:val="00EE6734"/>
    <w:rsid w:val="00EE6880"/>
    <w:rsid w:val="00EE6A85"/>
    <w:rsid w:val="00EE6BFD"/>
    <w:rsid w:val="00EE7418"/>
    <w:rsid w:val="00EE773F"/>
    <w:rsid w:val="00EE777A"/>
    <w:rsid w:val="00EE7FF5"/>
    <w:rsid w:val="00EF0407"/>
    <w:rsid w:val="00EF049D"/>
    <w:rsid w:val="00EF056A"/>
    <w:rsid w:val="00EF067C"/>
    <w:rsid w:val="00EF0762"/>
    <w:rsid w:val="00EF0793"/>
    <w:rsid w:val="00EF08D0"/>
    <w:rsid w:val="00EF0BDD"/>
    <w:rsid w:val="00EF1075"/>
    <w:rsid w:val="00EF10D2"/>
    <w:rsid w:val="00EF1121"/>
    <w:rsid w:val="00EF1302"/>
    <w:rsid w:val="00EF1338"/>
    <w:rsid w:val="00EF1397"/>
    <w:rsid w:val="00EF13B7"/>
    <w:rsid w:val="00EF16EB"/>
    <w:rsid w:val="00EF177C"/>
    <w:rsid w:val="00EF1791"/>
    <w:rsid w:val="00EF1C4D"/>
    <w:rsid w:val="00EF1DE4"/>
    <w:rsid w:val="00EF211E"/>
    <w:rsid w:val="00EF2190"/>
    <w:rsid w:val="00EF2282"/>
    <w:rsid w:val="00EF2C5E"/>
    <w:rsid w:val="00EF2DAF"/>
    <w:rsid w:val="00EF309F"/>
    <w:rsid w:val="00EF3157"/>
    <w:rsid w:val="00EF326A"/>
    <w:rsid w:val="00EF3427"/>
    <w:rsid w:val="00EF3712"/>
    <w:rsid w:val="00EF3B8B"/>
    <w:rsid w:val="00EF44DC"/>
    <w:rsid w:val="00EF4C90"/>
    <w:rsid w:val="00EF4F4A"/>
    <w:rsid w:val="00EF514F"/>
    <w:rsid w:val="00EF51F5"/>
    <w:rsid w:val="00EF5659"/>
    <w:rsid w:val="00EF565A"/>
    <w:rsid w:val="00EF56BB"/>
    <w:rsid w:val="00EF5768"/>
    <w:rsid w:val="00EF578E"/>
    <w:rsid w:val="00EF5A35"/>
    <w:rsid w:val="00EF5A60"/>
    <w:rsid w:val="00EF5AD3"/>
    <w:rsid w:val="00EF5AFC"/>
    <w:rsid w:val="00EF6649"/>
    <w:rsid w:val="00EF6700"/>
    <w:rsid w:val="00EF6949"/>
    <w:rsid w:val="00EF6B0A"/>
    <w:rsid w:val="00EF6DB4"/>
    <w:rsid w:val="00EF70CB"/>
    <w:rsid w:val="00EF718F"/>
    <w:rsid w:val="00EF7441"/>
    <w:rsid w:val="00EF7CCB"/>
    <w:rsid w:val="00EF7FA3"/>
    <w:rsid w:val="00F00040"/>
    <w:rsid w:val="00F0006D"/>
    <w:rsid w:val="00F0023E"/>
    <w:rsid w:val="00F00277"/>
    <w:rsid w:val="00F005FF"/>
    <w:rsid w:val="00F0088E"/>
    <w:rsid w:val="00F00C2D"/>
    <w:rsid w:val="00F01056"/>
    <w:rsid w:val="00F01677"/>
    <w:rsid w:val="00F0171F"/>
    <w:rsid w:val="00F0182C"/>
    <w:rsid w:val="00F01871"/>
    <w:rsid w:val="00F01EDA"/>
    <w:rsid w:val="00F01EEF"/>
    <w:rsid w:val="00F01FBF"/>
    <w:rsid w:val="00F0209C"/>
    <w:rsid w:val="00F02246"/>
    <w:rsid w:val="00F02714"/>
    <w:rsid w:val="00F02780"/>
    <w:rsid w:val="00F027F2"/>
    <w:rsid w:val="00F02950"/>
    <w:rsid w:val="00F02959"/>
    <w:rsid w:val="00F03057"/>
    <w:rsid w:val="00F03211"/>
    <w:rsid w:val="00F03685"/>
    <w:rsid w:val="00F0378B"/>
    <w:rsid w:val="00F03808"/>
    <w:rsid w:val="00F0381C"/>
    <w:rsid w:val="00F03834"/>
    <w:rsid w:val="00F03851"/>
    <w:rsid w:val="00F03956"/>
    <w:rsid w:val="00F039AB"/>
    <w:rsid w:val="00F03A2C"/>
    <w:rsid w:val="00F042D5"/>
    <w:rsid w:val="00F04402"/>
    <w:rsid w:val="00F04447"/>
    <w:rsid w:val="00F049EB"/>
    <w:rsid w:val="00F04A14"/>
    <w:rsid w:val="00F04E3D"/>
    <w:rsid w:val="00F04E44"/>
    <w:rsid w:val="00F04E88"/>
    <w:rsid w:val="00F04EB7"/>
    <w:rsid w:val="00F051DF"/>
    <w:rsid w:val="00F0591A"/>
    <w:rsid w:val="00F05948"/>
    <w:rsid w:val="00F05A6F"/>
    <w:rsid w:val="00F05FEC"/>
    <w:rsid w:val="00F061CE"/>
    <w:rsid w:val="00F0690C"/>
    <w:rsid w:val="00F06DB3"/>
    <w:rsid w:val="00F070B6"/>
    <w:rsid w:val="00F071E6"/>
    <w:rsid w:val="00F0756A"/>
    <w:rsid w:val="00F075CF"/>
    <w:rsid w:val="00F076E4"/>
    <w:rsid w:val="00F07E96"/>
    <w:rsid w:val="00F07F1A"/>
    <w:rsid w:val="00F07FE8"/>
    <w:rsid w:val="00F10099"/>
    <w:rsid w:val="00F100AA"/>
    <w:rsid w:val="00F102F6"/>
    <w:rsid w:val="00F10447"/>
    <w:rsid w:val="00F105FD"/>
    <w:rsid w:val="00F10772"/>
    <w:rsid w:val="00F1093E"/>
    <w:rsid w:val="00F10E37"/>
    <w:rsid w:val="00F11636"/>
    <w:rsid w:val="00F118A8"/>
    <w:rsid w:val="00F11999"/>
    <w:rsid w:val="00F11A3D"/>
    <w:rsid w:val="00F11E5F"/>
    <w:rsid w:val="00F11F39"/>
    <w:rsid w:val="00F1209F"/>
    <w:rsid w:val="00F121D5"/>
    <w:rsid w:val="00F122E9"/>
    <w:rsid w:val="00F1246A"/>
    <w:rsid w:val="00F12796"/>
    <w:rsid w:val="00F1289C"/>
    <w:rsid w:val="00F12ADE"/>
    <w:rsid w:val="00F12B91"/>
    <w:rsid w:val="00F12FBA"/>
    <w:rsid w:val="00F132A9"/>
    <w:rsid w:val="00F133EE"/>
    <w:rsid w:val="00F13A26"/>
    <w:rsid w:val="00F13A42"/>
    <w:rsid w:val="00F13B11"/>
    <w:rsid w:val="00F14355"/>
    <w:rsid w:val="00F143A0"/>
    <w:rsid w:val="00F1445B"/>
    <w:rsid w:val="00F145CA"/>
    <w:rsid w:val="00F14B54"/>
    <w:rsid w:val="00F14C48"/>
    <w:rsid w:val="00F14D11"/>
    <w:rsid w:val="00F14D74"/>
    <w:rsid w:val="00F15296"/>
    <w:rsid w:val="00F152AF"/>
    <w:rsid w:val="00F1542D"/>
    <w:rsid w:val="00F15A4A"/>
    <w:rsid w:val="00F15F51"/>
    <w:rsid w:val="00F15F7A"/>
    <w:rsid w:val="00F16162"/>
    <w:rsid w:val="00F16451"/>
    <w:rsid w:val="00F164BE"/>
    <w:rsid w:val="00F1665A"/>
    <w:rsid w:val="00F16AE9"/>
    <w:rsid w:val="00F170E8"/>
    <w:rsid w:val="00F17301"/>
    <w:rsid w:val="00F173CC"/>
    <w:rsid w:val="00F175FC"/>
    <w:rsid w:val="00F17831"/>
    <w:rsid w:val="00F17B55"/>
    <w:rsid w:val="00F2028C"/>
    <w:rsid w:val="00F20707"/>
    <w:rsid w:val="00F20729"/>
    <w:rsid w:val="00F20CDA"/>
    <w:rsid w:val="00F20D1D"/>
    <w:rsid w:val="00F211B3"/>
    <w:rsid w:val="00F213B5"/>
    <w:rsid w:val="00F214CD"/>
    <w:rsid w:val="00F216E0"/>
    <w:rsid w:val="00F21952"/>
    <w:rsid w:val="00F21C2A"/>
    <w:rsid w:val="00F21ED3"/>
    <w:rsid w:val="00F221ED"/>
    <w:rsid w:val="00F22408"/>
    <w:rsid w:val="00F22A53"/>
    <w:rsid w:val="00F22DCD"/>
    <w:rsid w:val="00F22E4C"/>
    <w:rsid w:val="00F23067"/>
    <w:rsid w:val="00F23404"/>
    <w:rsid w:val="00F2391D"/>
    <w:rsid w:val="00F23A1A"/>
    <w:rsid w:val="00F23DE3"/>
    <w:rsid w:val="00F2496E"/>
    <w:rsid w:val="00F249CF"/>
    <w:rsid w:val="00F24A59"/>
    <w:rsid w:val="00F24B26"/>
    <w:rsid w:val="00F24EDB"/>
    <w:rsid w:val="00F24F0F"/>
    <w:rsid w:val="00F24F63"/>
    <w:rsid w:val="00F25105"/>
    <w:rsid w:val="00F2530C"/>
    <w:rsid w:val="00F256D8"/>
    <w:rsid w:val="00F259EF"/>
    <w:rsid w:val="00F25A1F"/>
    <w:rsid w:val="00F25F42"/>
    <w:rsid w:val="00F25F6B"/>
    <w:rsid w:val="00F26054"/>
    <w:rsid w:val="00F261DF"/>
    <w:rsid w:val="00F26414"/>
    <w:rsid w:val="00F26622"/>
    <w:rsid w:val="00F268A9"/>
    <w:rsid w:val="00F26D1E"/>
    <w:rsid w:val="00F270EB"/>
    <w:rsid w:val="00F272B4"/>
    <w:rsid w:val="00F2730E"/>
    <w:rsid w:val="00F27D57"/>
    <w:rsid w:val="00F300A7"/>
    <w:rsid w:val="00F3029D"/>
    <w:rsid w:val="00F303CD"/>
    <w:rsid w:val="00F305A6"/>
    <w:rsid w:val="00F30636"/>
    <w:rsid w:val="00F30B17"/>
    <w:rsid w:val="00F310B0"/>
    <w:rsid w:val="00F3123B"/>
    <w:rsid w:val="00F3187A"/>
    <w:rsid w:val="00F31907"/>
    <w:rsid w:val="00F31920"/>
    <w:rsid w:val="00F31E22"/>
    <w:rsid w:val="00F31E84"/>
    <w:rsid w:val="00F320FF"/>
    <w:rsid w:val="00F321EE"/>
    <w:rsid w:val="00F3221A"/>
    <w:rsid w:val="00F322C5"/>
    <w:rsid w:val="00F32551"/>
    <w:rsid w:val="00F3255C"/>
    <w:rsid w:val="00F325E1"/>
    <w:rsid w:val="00F326DF"/>
    <w:rsid w:val="00F32D80"/>
    <w:rsid w:val="00F3300F"/>
    <w:rsid w:val="00F3317C"/>
    <w:rsid w:val="00F332BC"/>
    <w:rsid w:val="00F334FC"/>
    <w:rsid w:val="00F33801"/>
    <w:rsid w:val="00F3380B"/>
    <w:rsid w:val="00F33B60"/>
    <w:rsid w:val="00F33BBE"/>
    <w:rsid w:val="00F33CCC"/>
    <w:rsid w:val="00F33E4B"/>
    <w:rsid w:val="00F341D2"/>
    <w:rsid w:val="00F348AC"/>
    <w:rsid w:val="00F34ACE"/>
    <w:rsid w:val="00F350DE"/>
    <w:rsid w:val="00F35298"/>
    <w:rsid w:val="00F354AB"/>
    <w:rsid w:val="00F35668"/>
    <w:rsid w:val="00F35734"/>
    <w:rsid w:val="00F35A23"/>
    <w:rsid w:val="00F35B51"/>
    <w:rsid w:val="00F35BA9"/>
    <w:rsid w:val="00F35C8D"/>
    <w:rsid w:val="00F35DF0"/>
    <w:rsid w:val="00F363F5"/>
    <w:rsid w:val="00F3687D"/>
    <w:rsid w:val="00F37098"/>
    <w:rsid w:val="00F370E4"/>
    <w:rsid w:val="00F37365"/>
    <w:rsid w:val="00F37663"/>
    <w:rsid w:val="00F37775"/>
    <w:rsid w:val="00F3794B"/>
    <w:rsid w:val="00F37A41"/>
    <w:rsid w:val="00F37A6A"/>
    <w:rsid w:val="00F37DE1"/>
    <w:rsid w:val="00F37ED3"/>
    <w:rsid w:val="00F400A9"/>
    <w:rsid w:val="00F400AB"/>
    <w:rsid w:val="00F40172"/>
    <w:rsid w:val="00F401AD"/>
    <w:rsid w:val="00F401E9"/>
    <w:rsid w:val="00F404F6"/>
    <w:rsid w:val="00F40564"/>
    <w:rsid w:val="00F40950"/>
    <w:rsid w:val="00F40A05"/>
    <w:rsid w:val="00F40C9F"/>
    <w:rsid w:val="00F40D6E"/>
    <w:rsid w:val="00F40E67"/>
    <w:rsid w:val="00F40EF6"/>
    <w:rsid w:val="00F4129B"/>
    <w:rsid w:val="00F4145C"/>
    <w:rsid w:val="00F4148B"/>
    <w:rsid w:val="00F414BB"/>
    <w:rsid w:val="00F41AE9"/>
    <w:rsid w:val="00F41B71"/>
    <w:rsid w:val="00F41E3D"/>
    <w:rsid w:val="00F421AC"/>
    <w:rsid w:val="00F42359"/>
    <w:rsid w:val="00F42373"/>
    <w:rsid w:val="00F42447"/>
    <w:rsid w:val="00F42639"/>
    <w:rsid w:val="00F429E9"/>
    <w:rsid w:val="00F42B1D"/>
    <w:rsid w:val="00F4305D"/>
    <w:rsid w:val="00F431E1"/>
    <w:rsid w:val="00F432B6"/>
    <w:rsid w:val="00F438B1"/>
    <w:rsid w:val="00F43A20"/>
    <w:rsid w:val="00F43B8C"/>
    <w:rsid w:val="00F43C6D"/>
    <w:rsid w:val="00F43D1D"/>
    <w:rsid w:val="00F43D6E"/>
    <w:rsid w:val="00F43D8B"/>
    <w:rsid w:val="00F44392"/>
    <w:rsid w:val="00F44CB8"/>
    <w:rsid w:val="00F44E88"/>
    <w:rsid w:val="00F456E0"/>
    <w:rsid w:val="00F45829"/>
    <w:rsid w:val="00F459AC"/>
    <w:rsid w:val="00F45A26"/>
    <w:rsid w:val="00F45CA7"/>
    <w:rsid w:val="00F45F0B"/>
    <w:rsid w:val="00F46245"/>
    <w:rsid w:val="00F4632E"/>
    <w:rsid w:val="00F46569"/>
    <w:rsid w:val="00F4681A"/>
    <w:rsid w:val="00F46A20"/>
    <w:rsid w:val="00F46BAC"/>
    <w:rsid w:val="00F46BCC"/>
    <w:rsid w:val="00F46CD0"/>
    <w:rsid w:val="00F4758F"/>
    <w:rsid w:val="00F47592"/>
    <w:rsid w:val="00F475EF"/>
    <w:rsid w:val="00F4766A"/>
    <w:rsid w:val="00F47A0A"/>
    <w:rsid w:val="00F47CB8"/>
    <w:rsid w:val="00F5001F"/>
    <w:rsid w:val="00F502F7"/>
    <w:rsid w:val="00F506B6"/>
    <w:rsid w:val="00F508BC"/>
    <w:rsid w:val="00F50BA0"/>
    <w:rsid w:val="00F50C83"/>
    <w:rsid w:val="00F50F33"/>
    <w:rsid w:val="00F50FB9"/>
    <w:rsid w:val="00F513CB"/>
    <w:rsid w:val="00F514D9"/>
    <w:rsid w:val="00F51B55"/>
    <w:rsid w:val="00F51DDF"/>
    <w:rsid w:val="00F5201A"/>
    <w:rsid w:val="00F52A6D"/>
    <w:rsid w:val="00F52DAB"/>
    <w:rsid w:val="00F52E01"/>
    <w:rsid w:val="00F52F6D"/>
    <w:rsid w:val="00F5308D"/>
    <w:rsid w:val="00F53226"/>
    <w:rsid w:val="00F53534"/>
    <w:rsid w:val="00F53978"/>
    <w:rsid w:val="00F53C3F"/>
    <w:rsid w:val="00F540E4"/>
    <w:rsid w:val="00F541A7"/>
    <w:rsid w:val="00F54507"/>
    <w:rsid w:val="00F54DA3"/>
    <w:rsid w:val="00F54E9A"/>
    <w:rsid w:val="00F55145"/>
    <w:rsid w:val="00F553B9"/>
    <w:rsid w:val="00F5568C"/>
    <w:rsid w:val="00F55988"/>
    <w:rsid w:val="00F559C3"/>
    <w:rsid w:val="00F55AB3"/>
    <w:rsid w:val="00F563D6"/>
    <w:rsid w:val="00F563DD"/>
    <w:rsid w:val="00F56536"/>
    <w:rsid w:val="00F573A9"/>
    <w:rsid w:val="00F57926"/>
    <w:rsid w:val="00F57A91"/>
    <w:rsid w:val="00F57AAD"/>
    <w:rsid w:val="00F57C89"/>
    <w:rsid w:val="00F57FC3"/>
    <w:rsid w:val="00F603AC"/>
    <w:rsid w:val="00F603F6"/>
    <w:rsid w:val="00F604B6"/>
    <w:rsid w:val="00F605A5"/>
    <w:rsid w:val="00F60660"/>
    <w:rsid w:val="00F606BD"/>
    <w:rsid w:val="00F606D2"/>
    <w:rsid w:val="00F60729"/>
    <w:rsid w:val="00F60AA3"/>
    <w:rsid w:val="00F60D76"/>
    <w:rsid w:val="00F60FE1"/>
    <w:rsid w:val="00F611C6"/>
    <w:rsid w:val="00F61263"/>
    <w:rsid w:val="00F6152E"/>
    <w:rsid w:val="00F61B53"/>
    <w:rsid w:val="00F61BCF"/>
    <w:rsid w:val="00F61D71"/>
    <w:rsid w:val="00F62029"/>
    <w:rsid w:val="00F622FB"/>
    <w:rsid w:val="00F62377"/>
    <w:rsid w:val="00F62D27"/>
    <w:rsid w:val="00F62DF4"/>
    <w:rsid w:val="00F6390B"/>
    <w:rsid w:val="00F6390F"/>
    <w:rsid w:val="00F63945"/>
    <w:rsid w:val="00F63A11"/>
    <w:rsid w:val="00F63C61"/>
    <w:rsid w:val="00F64022"/>
    <w:rsid w:val="00F643CE"/>
    <w:rsid w:val="00F6460B"/>
    <w:rsid w:val="00F64931"/>
    <w:rsid w:val="00F64CA8"/>
    <w:rsid w:val="00F64EC8"/>
    <w:rsid w:val="00F650EB"/>
    <w:rsid w:val="00F652B0"/>
    <w:rsid w:val="00F65592"/>
    <w:rsid w:val="00F6596B"/>
    <w:rsid w:val="00F65AA8"/>
    <w:rsid w:val="00F65CA1"/>
    <w:rsid w:val="00F65ED0"/>
    <w:rsid w:val="00F65F4C"/>
    <w:rsid w:val="00F663D8"/>
    <w:rsid w:val="00F66448"/>
    <w:rsid w:val="00F66614"/>
    <w:rsid w:val="00F66B87"/>
    <w:rsid w:val="00F66BFC"/>
    <w:rsid w:val="00F66CBC"/>
    <w:rsid w:val="00F66D6A"/>
    <w:rsid w:val="00F66DD9"/>
    <w:rsid w:val="00F66FD1"/>
    <w:rsid w:val="00F67266"/>
    <w:rsid w:val="00F67786"/>
    <w:rsid w:val="00F67988"/>
    <w:rsid w:val="00F67B99"/>
    <w:rsid w:val="00F67BD1"/>
    <w:rsid w:val="00F67E7E"/>
    <w:rsid w:val="00F70200"/>
    <w:rsid w:val="00F70620"/>
    <w:rsid w:val="00F707B8"/>
    <w:rsid w:val="00F70847"/>
    <w:rsid w:val="00F709F9"/>
    <w:rsid w:val="00F70EDA"/>
    <w:rsid w:val="00F71236"/>
    <w:rsid w:val="00F71795"/>
    <w:rsid w:val="00F717F6"/>
    <w:rsid w:val="00F7220B"/>
    <w:rsid w:val="00F7226B"/>
    <w:rsid w:val="00F724BC"/>
    <w:rsid w:val="00F7285D"/>
    <w:rsid w:val="00F72DAA"/>
    <w:rsid w:val="00F72E1D"/>
    <w:rsid w:val="00F72F22"/>
    <w:rsid w:val="00F735F2"/>
    <w:rsid w:val="00F73975"/>
    <w:rsid w:val="00F739CA"/>
    <w:rsid w:val="00F739D1"/>
    <w:rsid w:val="00F73E6D"/>
    <w:rsid w:val="00F740D7"/>
    <w:rsid w:val="00F741F1"/>
    <w:rsid w:val="00F745B8"/>
    <w:rsid w:val="00F74B36"/>
    <w:rsid w:val="00F74E12"/>
    <w:rsid w:val="00F74F61"/>
    <w:rsid w:val="00F75254"/>
    <w:rsid w:val="00F75467"/>
    <w:rsid w:val="00F75552"/>
    <w:rsid w:val="00F75650"/>
    <w:rsid w:val="00F758DD"/>
    <w:rsid w:val="00F75BF7"/>
    <w:rsid w:val="00F75BFC"/>
    <w:rsid w:val="00F75FE7"/>
    <w:rsid w:val="00F763D6"/>
    <w:rsid w:val="00F76473"/>
    <w:rsid w:val="00F764EC"/>
    <w:rsid w:val="00F76789"/>
    <w:rsid w:val="00F76897"/>
    <w:rsid w:val="00F76A2A"/>
    <w:rsid w:val="00F76A45"/>
    <w:rsid w:val="00F76A74"/>
    <w:rsid w:val="00F76B99"/>
    <w:rsid w:val="00F76BE9"/>
    <w:rsid w:val="00F76BEA"/>
    <w:rsid w:val="00F76CE7"/>
    <w:rsid w:val="00F76CFE"/>
    <w:rsid w:val="00F76D76"/>
    <w:rsid w:val="00F76F55"/>
    <w:rsid w:val="00F77003"/>
    <w:rsid w:val="00F7744A"/>
    <w:rsid w:val="00F7762E"/>
    <w:rsid w:val="00F777FC"/>
    <w:rsid w:val="00F77B29"/>
    <w:rsid w:val="00F77ED6"/>
    <w:rsid w:val="00F80290"/>
    <w:rsid w:val="00F8059A"/>
    <w:rsid w:val="00F805A2"/>
    <w:rsid w:val="00F805ED"/>
    <w:rsid w:val="00F80863"/>
    <w:rsid w:val="00F80919"/>
    <w:rsid w:val="00F80A51"/>
    <w:rsid w:val="00F80DBC"/>
    <w:rsid w:val="00F80DE1"/>
    <w:rsid w:val="00F80E3D"/>
    <w:rsid w:val="00F811CB"/>
    <w:rsid w:val="00F81657"/>
    <w:rsid w:val="00F819A7"/>
    <w:rsid w:val="00F81BC6"/>
    <w:rsid w:val="00F81D10"/>
    <w:rsid w:val="00F81D6F"/>
    <w:rsid w:val="00F81F57"/>
    <w:rsid w:val="00F823CE"/>
    <w:rsid w:val="00F828FB"/>
    <w:rsid w:val="00F82998"/>
    <w:rsid w:val="00F82B83"/>
    <w:rsid w:val="00F82E81"/>
    <w:rsid w:val="00F82EA6"/>
    <w:rsid w:val="00F8369A"/>
    <w:rsid w:val="00F839BF"/>
    <w:rsid w:val="00F83CCB"/>
    <w:rsid w:val="00F83DDC"/>
    <w:rsid w:val="00F83E34"/>
    <w:rsid w:val="00F83ED3"/>
    <w:rsid w:val="00F844AD"/>
    <w:rsid w:val="00F8466D"/>
    <w:rsid w:val="00F84850"/>
    <w:rsid w:val="00F84874"/>
    <w:rsid w:val="00F848CB"/>
    <w:rsid w:val="00F8499F"/>
    <w:rsid w:val="00F84CB8"/>
    <w:rsid w:val="00F84FF9"/>
    <w:rsid w:val="00F852A2"/>
    <w:rsid w:val="00F8555B"/>
    <w:rsid w:val="00F855DF"/>
    <w:rsid w:val="00F85843"/>
    <w:rsid w:val="00F85851"/>
    <w:rsid w:val="00F85A22"/>
    <w:rsid w:val="00F85A76"/>
    <w:rsid w:val="00F85AE1"/>
    <w:rsid w:val="00F85AE6"/>
    <w:rsid w:val="00F85F2D"/>
    <w:rsid w:val="00F860FD"/>
    <w:rsid w:val="00F862F5"/>
    <w:rsid w:val="00F862FE"/>
    <w:rsid w:val="00F867BC"/>
    <w:rsid w:val="00F86AAF"/>
    <w:rsid w:val="00F86ACA"/>
    <w:rsid w:val="00F86C01"/>
    <w:rsid w:val="00F86E15"/>
    <w:rsid w:val="00F86F8C"/>
    <w:rsid w:val="00F87664"/>
    <w:rsid w:val="00F87836"/>
    <w:rsid w:val="00F878C5"/>
    <w:rsid w:val="00F879C0"/>
    <w:rsid w:val="00F87A1B"/>
    <w:rsid w:val="00F90329"/>
    <w:rsid w:val="00F90456"/>
    <w:rsid w:val="00F9045B"/>
    <w:rsid w:val="00F90479"/>
    <w:rsid w:val="00F904E1"/>
    <w:rsid w:val="00F90DDB"/>
    <w:rsid w:val="00F910C9"/>
    <w:rsid w:val="00F913AE"/>
    <w:rsid w:val="00F915BD"/>
    <w:rsid w:val="00F9199A"/>
    <w:rsid w:val="00F91D21"/>
    <w:rsid w:val="00F91D8D"/>
    <w:rsid w:val="00F91E15"/>
    <w:rsid w:val="00F927AC"/>
    <w:rsid w:val="00F92920"/>
    <w:rsid w:val="00F92CB7"/>
    <w:rsid w:val="00F92CFE"/>
    <w:rsid w:val="00F930CD"/>
    <w:rsid w:val="00F93487"/>
    <w:rsid w:val="00F93BF3"/>
    <w:rsid w:val="00F93C51"/>
    <w:rsid w:val="00F9416A"/>
    <w:rsid w:val="00F941AA"/>
    <w:rsid w:val="00F94AC6"/>
    <w:rsid w:val="00F94B3B"/>
    <w:rsid w:val="00F94DB2"/>
    <w:rsid w:val="00F94E28"/>
    <w:rsid w:val="00F955C5"/>
    <w:rsid w:val="00F956B1"/>
    <w:rsid w:val="00F95A05"/>
    <w:rsid w:val="00F95C36"/>
    <w:rsid w:val="00F95E21"/>
    <w:rsid w:val="00F96054"/>
    <w:rsid w:val="00F9614B"/>
    <w:rsid w:val="00F961EF"/>
    <w:rsid w:val="00F963C7"/>
    <w:rsid w:val="00F96518"/>
    <w:rsid w:val="00F96781"/>
    <w:rsid w:val="00F967F8"/>
    <w:rsid w:val="00F96B16"/>
    <w:rsid w:val="00F96EE0"/>
    <w:rsid w:val="00F97737"/>
    <w:rsid w:val="00F9777A"/>
    <w:rsid w:val="00F9784B"/>
    <w:rsid w:val="00F97A04"/>
    <w:rsid w:val="00F97BD0"/>
    <w:rsid w:val="00F97FA3"/>
    <w:rsid w:val="00FA00EB"/>
    <w:rsid w:val="00FA01E7"/>
    <w:rsid w:val="00FA0388"/>
    <w:rsid w:val="00FA06C2"/>
    <w:rsid w:val="00FA0961"/>
    <w:rsid w:val="00FA0C72"/>
    <w:rsid w:val="00FA0D6E"/>
    <w:rsid w:val="00FA1054"/>
    <w:rsid w:val="00FA109D"/>
    <w:rsid w:val="00FA1309"/>
    <w:rsid w:val="00FA1370"/>
    <w:rsid w:val="00FA16A5"/>
    <w:rsid w:val="00FA1828"/>
    <w:rsid w:val="00FA1B9D"/>
    <w:rsid w:val="00FA1C32"/>
    <w:rsid w:val="00FA1C92"/>
    <w:rsid w:val="00FA215D"/>
    <w:rsid w:val="00FA2206"/>
    <w:rsid w:val="00FA24F2"/>
    <w:rsid w:val="00FA2A73"/>
    <w:rsid w:val="00FA2BEF"/>
    <w:rsid w:val="00FA2C4C"/>
    <w:rsid w:val="00FA2C79"/>
    <w:rsid w:val="00FA2E0F"/>
    <w:rsid w:val="00FA31DE"/>
    <w:rsid w:val="00FA3755"/>
    <w:rsid w:val="00FA398F"/>
    <w:rsid w:val="00FA3D0A"/>
    <w:rsid w:val="00FA3E09"/>
    <w:rsid w:val="00FA405E"/>
    <w:rsid w:val="00FA41EF"/>
    <w:rsid w:val="00FA44A3"/>
    <w:rsid w:val="00FA44F5"/>
    <w:rsid w:val="00FA47E4"/>
    <w:rsid w:val="00FA4BC7"/>
    <w:rsid w:val="00FA4F78"/>
    <w:rsid w:val="00FA55FF"/>
    <w:rsid w:val="00FA5652"/>
    <w:rsid w:val="00FA5898"/>
    <w:rsid w:val="00FA59B0"/>
    <w:rsid w:val="00FA5A3C"/>
    <w:rsid w:val="00FA5D60"/>
    <w:rsid w:val="00FA60DC"/>
    <w:rsid w:val="00FA68F3"/>
    <w:rsid w:val="00FA7158"/>
    <w:rsid w:val="00FA71F8"/>
    <w:rsid w:val="00FA72D5"/>
    <w:rsid w:val="00FA7A02"/>
    <w:rsid w:val="00FA7BB7"/>
    <w:rsid w:val="00FA7C7C"/>
    <w:rsid w:val="00FB001A"/>
    <w:rsid w:val="00FB0219"/>
    <w:rsid w:val="00FB0448"/>
    <w:rsid w:val="00FB0598"/>
    <w:rsid w:val="00FB068E"/>
    <w:rsid w:val="00FB0CE6"/>
    <w:rsid w:val="00FB1000"/>
    <w:rsid w:val="00FB12F5"/>
    <w:rsid w:val="00FB1312"/>
    <w:rsid w:val="00FB1606"/>
    <w:rsid w:val="00FB1786"/>
    <w:rsid w:val="00FB1A01"/>
    <w:rsid w:val="00FB1B14"/>
    <w:rsid w:val="00FB1C1E"/>
    <w:rsid w:val="00FB1CAB"/>
    <w:rsid w:val="00FB1D06"/>
    <w:rsid w:val="00FB224C"/>
    <w:rsid w:val="00FB273C"/>
    <w:rsid w:val="00FB27E3"/>
    <w:rsid w:val="00FB2870"/>
    <w:rsid w:val="00FB2985"/>
    <w:rsid w:val="00FB2D27"/>
    <w:rsid w:val="00FB2DBB"/>
    <w:rsid w:val="00FB2E64"/>
    <w:rsid w:val="00FB2E88"/>
    <w:rsid w:val="00FB2F92"/>
    <w:rsid w:val="00FB3CF7"/>
    <w:rsid w:val="00FB40C8"/>
    <w:rsid w:val="00FB4114"/>
    <w:rsid w:val="00FB4508"/>
    <w:rsid w:val="00FB46B7"/>
    <w:rsid w:val="00FB4860"/>
    <w:rsid w:val="00FB48EF"/>
    <w:rsid w:val="00FB4AFE"/>
    <w:rsid w:val="00FB5024"/>
    <w:rsid w:val="00FB5436"/>
    <w:rsid w:val="00FB54D7"/>
    <w:rsid w:val="00FB575F"/>
    <w:rsid w:val="00FB5FD3"/>
    <w:rsid w:val="00FB625C"/>
    <w:rsid w:val="00FB677A"/>
    <w:rsid w:val="00FB68DB"/>
    <w:rsid w:val="00FB6D12"/>
    <w:rsid w:val="00FB7459"/>
    <w:rsid w:val="00FB76A5"/>
    <w:rsid w:val="00FB77CA"/>
    <w:rsid w:val="00FB78C2"/>
    <w:rsid w:val="00FB7A7D"/>
    <w:rsid w:val="00FB7AE3"/>
    <w:rsid w:val="00FB7B9A"/>
    <w:rsid w:val="00FC0067"/>
    <w:rsid w:val="00FC00E4"/>
    <w:rsid w:val="00FC0410"/>
    <w:rsid w:val="00FC052F"/>
    <w:rsid w:val="00FC067A"/>
    <w:rsid w:val="00FC0DED"/>
    <w:rsid w:val="00FC0E25"/>
    <w:rsid w:val="00FC0F94"/>
    <w:rsid w:val="00FC1054"/>
    <w:rsid w:val="00FC14E6"/>
    <w:rsid w:val="00FC1AF5"/>
    <w:rsid w:val="00FC1C02"/>
    <w:rsid w:val="00FC2082"/>
    <w:rsid w:val="00FC20FB"/>
    <w:rsid w:val="00FC23D4"/>
    <w:rsid w:val="00FC2701"/>
    <w:rsid w:val="00FC27C9"/>
    <w:rsid w:val="00FC32A5"/>
    <w:rsid w:val="00FC34FF"/>
    <w:rsid w:val="00FC3783"/>
    <w:rsid w:val="00FC3885"/>
    <w:rsid w:val="00FC39F3"/>
    <w:rsid w:val="00FC3EB9"/>
    <w:rsid w:val="00FC3F4F"/>
    <w:rsid w:val="00FC42F6"/>
    <w:rsid w:val="00FC4424"/>
    <w:rsid w:val="00FC4892"/>
    <w:rsid w:val="00FC4AE2"/>
    <w:rsid w:val="00FC4BFD"/>
    <w:rsid w:val="00FC50DC"/>
    <w:rsid w:val="00FC56F6"/>
    <w:rsid w:val="00FC5866"/>
    <w:rsid w:val="00FC5940"/>
    <w:rsid w:val="00FC5B55"/>
    <w:rsid w:val="00FC5D59"/>
    <w:rsid w:val="00FC6216"/>
    <w:rsid w:val="00FC67B2"/>
    <w:rsid w:val="00FC68EF"/>
    <w:rsid w:val="00FC6980"/>
    <w:rsid w:val="00FC716E"/>
    <w:rsid w:val="00FC7195"/>
    <w:rsid w:val="00FC7266"/>
    <w:rsid w:val="00FC72DB"/>
    <w:rsid w:val="00FC735B"/>
    <w:rsid w:val="00FC76E7"/>
    <w:rsid w:val="00FC77C2"/>
    <w:rsid w:val="00FC7892"/>
    <w:rsid w:val="00FC7896"/>
    <w:rsid w:val="00FC7DC6"/>
    <w:rsid w:val="00FD0117"/>
    <w:rsid w:val="00FD040E"/>
    <w:rsid w:val="00FD0684"/>
    <w:rsid w:val="00FD0B05"/>
    <w:rsid w:val="00FD0CFF"/>
    <w:rsid w:val="00FD0E7C"/>
    <w:rsid w:val="00FD0F44"/>
    <w:rsid w:val="00FD1049"/>
    <w:rsid w:val="00FD1224"/>
    <w:rsid w:val="00FD1A2B"/>
    <w:rsid w:val="00FD206D"/>
    <w:rsid w:val="00FD21A0"/>
    <w:rsid w:val="00FD21C9"/>
    <w:rsid w:val="00FD2259"/>
    <w:rsid w:val="00FD227D"/>
    <w:rsid w:val="00FD2466"/>
    <w:rsid w:val="00FD2652"/>
    <w:rsid w:val="00FD272E"/>
    <w:rsid w:val="00FD2809"/>
    <w:rsid w:val="00FD2A2E"/>
    <w:rsid w:val="00FD2B01"/>
    <w:rsid w:val="00FD2F28"/>
    <w:rsid w:val="00FD355B"/>
    <w:rsid w:val="00FD37F1"/>
    <w:rsid w:val="00FD3AC5"/>
    <w:rsid w:val="00FD4043"/>
    <w:rsid w:val="00FD4109"/>
    <w:rsid w:val="00FD4701"/>
    <w:rsid w:val="00FD4762"/>
    <w:rsid w:val="00FD4AB2"/>
    <w:rsid w:val="00FD4ABB"/>
    <w:rsid w:val="00FD4C4A"/>
    <w:rsid w:val="00FD4CEB"/>
    <w:rsid w:val="00FD4DB5"/>
    <w:rsid w:val="00FD4F16"/>
    <w:rsid w:val="00FD5148"/>
    <w:rsid w:val="00FD521F"/>
    <w:rsid w:val="00FD56BE"/>
    <w:rsid w:val="00FD58F3"/>
    <w:rsid w:val="00FD5938"/>
    <w:rsid w:val="00FD5A34"/>
    <w:rsid w:val="00FD5D6E"/>
    <w:rsid w:val="00FD63F4"/>
    <w:rsid w:val="00FD6556"/>
    <w:rsid w:val="00FD66A8"/>
    <w:rsid w:val="00FD66D0"/>
    <w:rsid w:val="00FD674C"/>
    <w:rsid w:val="00FD6D06"/>
    <w:rsid w:val="00FD6D82"/>
    <w:rsid w:val="00FD6F82"/>
    <w:rsid w:val="00FD72AB"/>
    <w:rsid w:val="00FD758F"/>
    <w:rsid w:val="00FD7631"/>
    <w:rsid w:val="00FD7B40"/>
    <w:rsid w:val="00FD7BB8"/>
    <w:rsid w:val="00FD7D0D"/>
    <w:rsid w:val="00FD7E7C"/>
    <w:rsid w:val="00FD7FB4"/>
    <w:rsid w:val="00FE0311"/>
    <w:rsid w:val="00FE0716"/>
    <w:rsid w:val="00FE07E7"/>
    <w:rsid w:val="00FE0FB8"/>
    <w:rsid w:val="00FE1825"/>
    <w:rsid w:val="00FE19C9"/>
    <w:rsid w:val="00FE1E80"/>
    <w:rsid w:val="00FE2058"/>
    <w:rsid w:val="00FE2141"/>
    <w:rsid w:val="00FE21DB"/>
    <w:rsid w:val="00FE22E9"/>
    <w:rsid w:val="00FE2327"/>
    <w:rsid w:val="00FE2852"/>
    <w:rsid w:val="00FE28D3"/>
    <w:rsid w:val="00FE28EB"/>
    <w:rsid w:val="00FE2D66"/>
    <w:rsid w:val="00FE2FE4"/>
    <w:rsid w:val="00FE311E"/>
    <w:rsid w:val="00FE3317"/>
    <w:rsid w:val="00FE38F4"/>
    <w:rsid w:val="00FE3A0B"/>
    <w:rsid w:val="00FE3AEF"/>
    <w:rsid w:val="00FE3BA9"/>
    <w:rsid w:val="00FE3D2F"/>
    <w:rsid w:val="00FE3DFE"/>
    <w:rsid w:val="00FE4145"/>
    <w:rsid w:val="00FE43A3"/>
    <w:rsid w:val="00FE457B"/>
    <w:rsid w:val="00FE45E5"/>
    <w:rsid w:val="00FE4826"/>
    <w:rsid w:val="00FE4925"/>
    <w:rsid w:val="00FE4A82"/>
    <w:rsid w:val="00FE51BF"/>
    <w:rsid w:val="00FE53D9"/>
    <w:rsid w:val="00FE5486"/>
    <w:rsid w:val="00FE59B9"/>
    <w:rsid w:val="00FE5D72"/>
    <w:rsid w:val="00FE5F0D"/>
    <w:rsid w:val="00FE6036"/>
    <w:rsid w:val="00FE642E"/>
    <w:rsid w:val="00FE6750"/>
    <w:rsid w:val="00FE6892"/>
    <w:rsid w:val="00FE6BF0"/>
    <w:rsid w:val="00FE6C2F"/>
    <w:rsid w:val="00FE71AD"/>
    <w:rsid w:val="00FE71E9"/>
    <w:rsid w:val="00FE7431"/>
    <w:rsid w:val="00FE7604"/>
    <w:rsid w:val="00FF0093"/>
    <w:rsid w:val="00FF01D4"/>
    <w:rsid w:val="00FF086C"/>
    <w:rsid w:val="00FF0A52"/>
    <w:rsid w:val="00FF0AE1"/>
    <w:rsid w:val="00FF0F85"/>
    <w:rsid w:val="00FF15B6"/>
    <w:rsid w:val="00FF160D"/>
    <w:rsid w:val="00FF1648"/>
    <w:rsid w:val="00FF187E"/>
    <w:rsid w:val="00FF1AE6"/>
    <w:rsid w:val="00FF1C75"/>
    <w:rsid w:val="00FF1CA0"/>
    <w:rsid w:val="00FF1F51"/>
    <w:rsid w:val="00FF2008"/>
    <w:rsid w:val="00FF20BA"/>
    <w:rsid w:val="00FF2694"/>
    <w:rsid w:val="00FF2BED"/>
    <w:rsid w:val="00FF2F68"/>
    <w:rsid w:val="00FF2FA1"/>
    <w:rsid w:val="00FF324D"/>
    <w:rsid w:val="00FF32DF"/>
    <w:rsid w:val="00FF3365"/>
    <w:rsid w:val="00FF3AE1"/>
    <w:rsid w:val="00FF3BF5"/>
    <w:rsid w:val="00FF3E22"/>
    <w:rsid w:val="00FF3E2E"/>
    <w:rsid w:val="00FF3FA2"/>
    <w:rsid w:val="00FF43C7"/>
    <w:rsid w:val="00FF48AB"/>
    <w:rsid w:val="00FF48C6"/>
    <w:rsid w:val="00FF4D76"/>
    <w:rsid w:val="00FF5194"/>
    <w:rsid w:val="00FF5241"/>
    <w:rsid w:val="00FF575A"/>
    <w:rsid w:val="00FF5BBD"/>
    <w:rsid w:val="00FF5CBF"/>
    <w:rsid w:val="00FF5DFF"/>
    <w:rsid w:val="00FF5F28"/>
    <w:rsid w:val="00FF608C"/>
    <w:rsid w:val="00FF67F4"/>
    <w:rsid w:val="00FF6CA7"/>
    <w:rsid w:val="00FF7016"/>
    <w:rsid w:val="00FF707E"/>
    <w:rsid w:val="00FF7176"/>
    <w:rsid w:val="00FF74AC"/>
    <w:rsid w:val="00FF75A2"/>
    <w:rsid w:val="00FF7899"/>
    <w:rsid w:val="00FF7A3F"/>
    <w:rsid w:val="00FF7A47"/>
    <w:rsid w:val="00FF7AD6"/>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549265E1"/>
  <w15:docId w15:val="{F6543FC8-4431-4E80-A391-88EAA0720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47844"/>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0D256C"/>
    <w:pPr>
      <w:keepNext/>
      <w:numPr>
        <w:numId w:val="13"/>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qFormat/>
    <w:rsid w:val="009D18D7"/>
    <w:pPr>
      <w:keepNext/>
      <w:keepLines/>
      <w:numPr>
        <w:ilvl w:val="1"/>
        <w:numId w:val="13"/>
      </w:numPr>
      <w:spacing w:before="120" w:after="120"/>
      <w:ind w:left="0"/>
      <w:outlineLvl w:val="1"/>
    </w:pPr>
    <w:rPr>
      <w:b/>
      <w:bCs/>
      <w:szCs w:val="26"/>
    </w:rPr>
  </w:style>
  <w:style w:type="paragraph" w:styleId="Heading3">
    <w:name w:val="heading 3"/>
    <w:basedOn w:val="ListParagraph"/>
    <w:next w:val="Normal"/>
    <w:link w:val="Heading3Char"/>
    <w:uiPriority w:val="9"/>
    <w:qFormat/>
    <w:rsid w:val="00D142DF"/>
    <w:pPr>
      <w:numPr>
        <w:ilvl w:val="2"/>
        <w:numId w:val="13"/>
      </w:numPr>
      <w:spacing w:before="120" w:after="120"/>
      <w:contextualSpacing w:val="0"/>
      <w:outlineLvl w:val="2"/>
    </w:pPr>
    <w:rPr>
      <w:b/>
    </w:rPr>
  </w:style>
  <w:style w:type="paragraph" w:styleId="Heading4">
    <w:name w:val="heading 4"/>
    <w:basedOn w:val="ListParagraph"/>
    <w:next w:val="Normal"/>
    <w:link w:val="Heading4Char"/>
    <w:uiPriority w:val="9"/>
    <w:qFormat/>
    <w:rsid w:val="001A73D1"/>
    <w:pPr>
      <w:numPr>
        <w:ilvl w:val="3"/>
        <w:numId w:val="13"/>
      </w:numPr>
      <w:spacing w:before="120" w:after="120"/>
      <w:outlineLvl w:val="3"/>
    </w:pPr>
    <w:rPr>
      <w:b/>
    </w:rPr>
  </w:style>
  <w:style w:type="paragraph" w:styleId="Heading5">
    <w:name w:val="heading 5"/>
    <w:basedOn w:val="Normal"/>
    <w:next w:val="Normal"/>
    <w:link w:val="Heading5Char"/>
    <w:uiPriority w:val="9"/>
    <w:qFormat/>
    <w:rsid w:val="00E813B1"/>
    <w:pPr>
      <w:keepNext/>
      <w:keepLines/>
      <w:numPr>
        <w:ilvl w:val="4"/>
        <w:numId w:val="13"/>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3"/>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3"/>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3"/>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3"/>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56C"/>
    <w:rPr>
      <w:rFonts w:ascii="Times New Roman" w:eastAsia="PMingLiU" w:hAnsi="Times New Roman" w:cs="Arial"/>
      <w:b/>
      <w:bCs/>
      <w:kern w:val="32"/>
      <w:sz w:val="24"/>
      <w:szCs w:val="32"/>
    </w:rPr>
  </w:style>
  <w:style w:type="character" w:customStyle="1" w:styleId="Heading2Char">
    <w:name w:val="Heading 2 Char"/>
    <w:basedOn w:val="DefaultParagraphFont"/>
    <w:link w:val="Heading2"/>
    <w:rsid w:val="009D18D7"/>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D142D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1A73D1"/>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5F0362"/>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autoRedefine/>
    <w:uiPriority w:val="35"/>
    <w:unhideWhenUsed/>
    <w:qFormat/>
    <w:rsid w:val="005C13D3"/>
    <w:pPr>
      <w:keepNext/>
      <w:spacing w:after="120"/>
      <w:jc w:val="center"/>
    </w:pPr>
    <w:rPr>
      <w:rFonts w:eastAsiaTheme="minorEastAsia"/>
      <w:bCs/>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bCs w:val="0"/>
      <w:sz w:val="2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5C13D3"/>
    <w:rPr>
      <w:rFonts w:ascii="Times New Roman" w:eastAsiaTheme="minorEastAsia" w:hAnsi="Times New Roman" w:cs="Times New Roman"/>
      <w:bCs/>
      <w:lang w:val="id-ID"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3"/>
      </w:numPr>
    </w:pPr>
  </w:style>
  <w:style w:type="numbering" w:customStyle="1" w:styleId="Style4">
    <w:name w:val="Style4"/>
    <w:uiPriority w:val="99"/>
    <w:rsid w:val="000D256C"/>
    <w:pPr>
      <w:numPr>
        <w:numId w:val="4"/>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5"/>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6"/>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7"/>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customStyle="1" w:styleId="ListParagraph1">
    <w:name w:val="List Paragraph1"/>
    <w:basedOn w:val="Normal"/>
    <w:rsid w:val="000176B0"/>
    <w:pPr>
      <w:suppressAutoHyphens/>
      <w:ind w:left="720"/>
      <w:contextualSpacing/>
      <w:jc w:val="left"/>
    </w:pPr>
    <w:rPr>
      <w:rFonts w:eastAsia="MS Mincho"/>
      <w:kern w:val="2"/>
      <w:sz w:val="20"/>
      <w:szCs w:val="20"/>
      <w:lang w:val="en-AU" w:eastAsia="en-US"/>
    </w:rPr>
  </w:style>
  <w:style w:type="table" w:styleId="GridTable5Dark-Accent2">
    <w:name w:val="Grid Table 5 Dark Accent 2"/>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5">
    <w:name w:val="Grid Table 5 Dark Accent 5"/>
    <w:basedOn w:val="TableNormal"/>
    <w:uiPriority w:val="50"/>
    <w:rsid w:val="007C049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character" w:styleId="CommentReference">
    <w:name w:val="annotation reference"/>
    <w:basedOn w:val="DefaultParagraphFont"/>
    <w:uiPriority w:val="99"/>
    <w:semiHidden/>
    <w:unhideWhenUsed/>
    <w:rsid w:val="0091332D"/>
    <w:rPr>
      <w:sz w:val="16"/>
      <w:szCs w:val="16"/>
    </w:rPr>
  </w:style>
  <w:style w:type="paragraph" w:styleId="CommentText">
    <w:name w:val="annotation text"/>
    <w:basedOn w:val="Normal"/>
    <w:link w:val="CommentTextChar"/>
    <w:uiPriority w:val="99"/>
    <w:semiHidden/>
    <w:unhideWhenUsed/>
    <w:rsid w:val="0091332D"/>
    <w:rPr>
      <w:sz w:val="20"/>
      <w:szCs w:val="20"/>
    </w:rPr>
  </w:style>
  <w:style w:type="character" w:customStyle="1" w:styleId="CommentTextChar">
    <w:name w:val="Comment Text Char"/>
    <w:basedOn w:val="DefaultParagraphFont"/>
    <w:link w:val="CommentText"/>
    <w:uiPriority w:val="99"/>
    <w:semiHidden/>
    <w:rsid w:val="0091332D"/>
    <w:rPr>
      <w:rFonts w:ascii="Times New Roman" w:eastAsia="Times New Roman" w:hAnsi="Times New Roman" w:cs="Times New Roman"/>
      <w:sz w:val="20"/>
      <w:szCs w:val="20"/>
      <w:lang w:eastAsia="ja-JP"/>
    </w:rPr>
  </w:style>
  <w:style w:type="paragraph" w:styleId="CommentSubject">
    <w:name w:val="annotation subject"/>
    <w:basedOn w:val="CommentText"/>
    <w:next w:val="CommentText"/>
    <w:link w:val="CommentSubjectChar"/>
    <w:uiPriority w:val="99"/>
    <w:semiHidden/>
    <w:unhideWhenUsed/>
    <w:rsid w:val="0091332D"/>
    <w:rPr>
      <w:b/>
      <w:bCs/>
    </w:rPr>
  </w:style>
  <w:style w:type="character" w:customStyle="1" w:styleId="CommentSubjectChar">
    <w:name w:val="Comment Subject Char"/>
    <w:basedOn w:val="CommentTextChar"/>
    <w:link w:val="CommentSubject"/>
    <w:uiPriority w:val="99"/>
    <w:semiHidden/>
    <w:rsid w:val="0091332D"/>
    <w:rPr>
      <w:rFonts w:ascii="Times New Roman" w:eastAsia="Times New Roman" w:hAnsi="Times New Roman" w:cs="Times New Roman"/>
      <w:b/>
      <w:bCs/>
      <w:sz w:val="20"/>
      <w:szCs w:val="20"/>
      <w:lang w:eastAsia="ja-JP"/>
    </w:rPr>
  </w:style>
  <w:style w:type="table" w:styleId="TableGridLight">
    <w:name w:val="Grid Table Light"/>
    <w:basedOn w:val="TableNormal"/>
    <w:uiPriority w:val="40"/>
    <w:rsid w:val="00DE0FC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11Heading2">
    <w:name w:val="1.1 Heading 2"/>
    <w:basedOn w:val="Heading2"/>
    <w:next w:val="Heading2"/>
    <w:qFormat/>
    <w:rsid w:val="00AA205C"/>
    <w:pPr>
      <w:keepNext w:val="0"/>
      <w:keepLines w:val="0"/>
      <w:numPr>
        <w:ilvl w:val="0"/>
        <w:numId w:val="32"/>
      </w:numPr>
      <w:spacing w:before="0"/>
      <w:contextualSpacing/>
      <w:jc w:val="left"/>
    </w:pPr>
    <w:rPr>
      <w:rFonts w:eastAsia="Batang"/>
      <w:noProof/>
      <w:szCs w:val="22"/>
      <w:lang w:eastAsia="ko-KR"/>
    </w:rPr>
  </w:style>
  <w:style w:type="character" w:customStyle="1" w:styleId="Style4Char">
    <w:name w:val="Style4 Char"/>
    <w:basedOn w:val="DefaultParagraphFont"/>
    <w:rsid w:val="00AA205C"/>
    <w:rPr>
      <w:rFonts w:ascii="Times New Roman" w:eastAsia="Batang" w:hAnsi="Times New Roman" w:cs="Times New Roman"/>
      <w:b/>
      <w:bCs/>
      <w:noProof/>
      <w:lang w:val="id-ID" w:eastAsia="ko-KR"/>
    </w:rPr>
  </w:style>
  <w:style w:type="paragraph" w:customStyle="1" w:styleId="Style7">
    <w:name w:val="Style7"/>
    <w:basedOn w:val="Style2"/>
    <w:link w:val="Style7Char"/>
    <w:qFormat/>
    <w:rsid w:val="008C1E2D"/>
    <w:pPr>
      <w:numPr>
        <w:ilvl w:val="0"/>
        <w:numId w:val="0"/>
      </w:numPr>
      <w:spacing w:before="40" w:after="80"/>
      <w:contextualSpacing w:val="0"/>
      <w:jc w:val="left"/>
      <w:outlineLvl w:val="9"/>
    </w:pPr>
    <w:rPr>
      <w:rFonts w:ascii="Cambria Math" w:hAnsi="Cambria Math"/>
      <w:b w:val="0"/>
      <w:i/>
      <w:noProof/>
      <w:snapToGrid/>
      <w:sz w:val="20"/>
    </w:rPr>
  </w:style>
  <w:style w:type="character" w:customStyle="1" w:styleId="Style7Char">
    <w:name w:val="Style7 Char"/>
    <w:basedOn w:val="Style2Char"/>
    <w:link w:val="Style7"/>
    <w:rsid w:val="008C1E2D"/>
    <w:rPr>
      <w:rFonts w:ascii="Cambria Math" w:eastAsia="Times New Roman" w:hAnsi="Cambria Math" w:cs="Times New Roman"/>
      <w:b w:val="0"/>
      <w:i/>
      <w:noProof/>
      <w:snapToGrid/>
      <w:color w:val="000000"/>
      <w:w w:val="0"/>
      <w:sz w:val="20"/>
      <w:lang w:val="id-ID" w:eastAsia="ja-JP"/>
    </w:rPr>
  </w:style>
  <w:style w:type="paragraph" w:customStyle="1" w:styleId="judulbab">
    <w:name w:val="judul bab"/>
    <w:basedOn w:val="Heading1"/>
    <w:link w:val="judulbabChar"/>
    <w:qFormat/>
    <w:rsid w:val="00652C90"/>
    <w:pPr>
      <w:keepLines/>
      <w:numPr>
        <w:numId w:val="0"/>
      </w:numPr>
      <w:spacing w:before="0" w:after="0"/>
    </w:pPr>
    <w:rPr>
      <w:rFonts w:eastAsiaTheme="majorEastAsia" w:cs="Times New Roman"/>
      <w:noProof/>
      <w:color w:val="000000" w:themeColor="text1"/>
      <w:szCs w:val="24"/>
    </w:rPr>
  </w:style>
  <w:style w:type="character" w:customStyle="1" w:styleId="judulbabChar">
    <w:name w:val="judul bab Char"/>
    <w:basedOn w:val="Heading1Char"/>
    <w:link w:val="judulbab"/>
    <w:rsid w:val="00652C90"/>
    <w:rPr>
      <w:rFonts w:ascii="Times New Roman" w:eastAsiaTheme="majorEastAsia" w:hAnsi="Times New Roman" w:cs="Times New Roman"/>
      <w:b/>
      <w:bCs/>
      <w:noProof/>
      <w:color w:val="000000" w:themeColor="text1"/>
      <w:kern w:val="32"/>
      <w:sz w:val="24"/>
      <w:szCs w:val="24"/>
      <w:lang w:val="id-ID"/>
    </w:rPr>
  </w:style>
  <w:style w:type="paragraph" w:styleId="FootnoteText">
    <w:name w:val="footnote text"/>
    <w:basedOn w:val="Normal"/>
    <w:link w:val="FootnoteTextChar"/>
    <w:semiHidden/>
    <w:rsid w:val="00E90D3B"/>
    <w:pPr>
      <w:autoSpaceDE w:val="0"/>
      <w:autoSpaceDN w:val="0"/>
      <w:ind w:firstLine="202"/>
    </w:pPr>
    <w:rPr>
      <w:sz w:val="16"/>
      <w:szCs w:val="16"/>
      <w:lang w:val="en-US" w:eastAsia="en-US"/>
    </w:rPr>
  </w:style>
  <w:style w:type="character" w:customStyle="1" w:styleId="FootnoteTextChar">
    <w:name w:val="Footnote Text Char"/>
    <w:basedOn w:val="DefaultParagraphFont"/>
    <w:link w:val="FootnoteText"/>
    <w:semiHidden/>
    <w:rsid w:val="00E90D3B"/>
    <w:rPr>
      <w:rFonts w:ascii="Times New Roman" w:eastAsia="Times New Roman" w:hAnsi="Times New Roman" w:cs="Times New Roman"/>
      <w:sz w:val="16"/>
      <w:szCs w:val="16"/>
    </w:rPr>
  </w:style>
  <w:style w:type="table" w:styleId="GridTable1Light">
    <w:name w:val="Grid Table 1 Light"/>
    <w:basedOn w:val="TableNormal"/>
    <w:uiPriority w:val="46"/>
    <w:rsid w:val="00FA2E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2972473">
      <w:bodyDiv w:val="1"/>
      <w:marLeft w:val="0"/>
      <w:marRight w:val="0"/>
      <w:marTop w:val="0"/>
      <w:marBottom w:val="0"/>
      <w:divBdr>
        <w:top w:val="none" w:sz="0" w:space="0" w:color="auto"/>
        <w:left w:val="none" w:sz="0" w:space="0" w:color="auto"/>
        <w:bottom w:val="none" w:sz="0" w:space="0" w:color="auto"/>
        <w:right w:val="none" w:sz="0" w:space="0" w:color="auto"/>
      </w:divBdr>
    </w:div>
    <w:div w:id="8064822">
      <w:bodyDiv w:val="1"/>
      <w:marLeft w:val="0"/>
      <w:marRight w:val="0"/>
      <w:marTop w:val="0"/>
      <w:marBottom w:val="0"/>
      <w:divBdr>
        <w:top w:val="none" w:sz="0" w:space="0" w:color="auto"/>
        <w:left w:val="none" w:sz="0" w:space="0" w:color="auto"/>
        <w:bottom w:val="none" w:sz="0" w:space="0" w:color="auto"/>
        <w:right w:val="none" w:sz="0" w:space="0" w:color="auto"/>
      </w:divBdr>
    </w:div>
    <w:div w:id="10879412">
      <w:bodyDiv w:val="1"/>
      <w:marLeft w:val="0"/>
      <w:marRight w:val="0"/>
      <w:marTop w:val="0"/>
      <w:marBottom w:val="0"/>
      <w:divBdr>
        <w:top w:val="none" w:sz="0" w:space="0" w:color="auto"/>
        <w:left w:val="none" w:sz="0" w:space="0" w:color="auto"/>
        <w:bottom w:val="none" w:sz="0" w:space="0" w:color="auto"/>
        <w:right w:val="none" w:sz="0" w:space="0" w:color="auto"/>
      </w:divBdr>
    </w:div>
    <w:div w:id="12459525">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9089404">
      <w:bodyDiv w:val="1"/>
      <w:marLeft w:val="0"/>
      <w:marRight w:val="0"/>
      <w:marTop w:val="0"/>
      <w:marBottom w:val="0"/>
      <w:divBdr>
        <w:top w:val="none" w:sz="0" w:space="0" w:color="auto"/>
        <w:left w:val="none" w:sz="0" w:space="0" w:color="auto"/>
        <w:bottom w:val="none" w:sz="0" w:space="0" w:color="auto"/>
        <w:right w:val="none" w:sz="0" w:space="0" w:color="auto"/>
      </w:divBdr>
    </w:div>
    <w:div w:id="19094502">
      <w:bodyDiv w:val="1"/>
      <w:marLeft w:val="0"/>
      <w:marRight w:val="0"/>
      <w:marTop w:val="0"/>
      <w:marBottom w:val="0"/>
      <w:divBdr>
        <w:top w:val="none" w:sz="0" w:space="0" w:color="auto"/>
        <w:left w:val="none" w:sz="0" w:space="0" w:color="auto"/>
        <w:bottom w:val="none" w:sz="0" w:space="0" w:color="auto"/>
        <w:right w:val="none" w:sz="0" w:space="0" w:color="auto"/>
      </w:divBdr>
    </w:div>
    <w:div w:id="19626124">
      <w:bodyDiv w:val="1"/>
      <w:marLeft w:val="0"/>
      <w:marRight w:val="0"/>
      <w:marTop w:val="0"/>
      <w:marBottom w:val="0"/>
      <w:divBdr>
        <w:top w:val="none" w:sz="0" w:space="0" w:color="auto"/>
        <w:left w:val="none" w:sz="0" w:space="0" w:color="auto"/>
        <w:bottom w:val="none" w:sz="0" w:space="0" w:color="auto"/>
        <w:right w:val="none" w:sz="0" w:space="0" w:color="auto"/>
      </w:divBdr>
    </w:div>
    <w:div w:id="21444500">
      <w:bodyDiv w:val="1"/>
      <w:marLeft w:val="0"/>
      <w:marRight w:val="0"/>
      <w:marTop w:val="0"/>
      <w:marBottom w:val="0"/>
      <w:divBdr>
        <w:top w:val="none" w:sz="0" w:space="0" w:color="auto"/>
        <w:left w:val="none" w:sz="0" w:space="0" w:color="auto"/>
        <w:bottom w:val="none" w:sz="0" w:space="0" w:color="auto"/>
        <w:right w:val="none" w:sz="0" w:space="0" w:color="auto"/>
      </w:divBdr>
    </w:div>
    <w:div w:id="21589300">
      <w:bodyDiv w:val="1"/>
      <w:marLeft w:val="0"/>
      <w:marRight w:val="0"/>
      <w:marTop w:val="0"/>
      <w:marBottom w:val="0"/>
      <w:divBdr>
        <w:top w:val="none" w:sz="0" w:space="0" w:color="auto"/>
        <w:left w:val="none" w:sz="0" w:space="0" w:color="auto"/>
        <w:bottom w:val="none" w:sz="0" w:space="0" w:color="auto"/>
        <w:right w:val="none" w:sz="0" w:space="0" w:color="auto"/>
      </w:divBdr>
    </w:div>
    <w:div w:id="21979420">
      <w:bodyDiv w:val="1"/>
      <w:marLeft w:val="0"/>
      <w:marRight w:val="0"/>
      <w:marTop w:val="0"/>
      <w:marBottom w:val="0"/>
      <w:divBdr>
        <w:top w:val="none" w:sz="0" w:space="0" w:color="auto"/>
        <w:left w:val="none" w:sz="0" w:space="0" w:color="auto"/>
        <w:bottom w:val="none" w:sz="0" w:space="0" w:color="auto"/>
        <w:right w:val="none" w:sz="0" w:space="0" w:color="auto"/>
      </w:divBdr>
    </w:div>
    <w:div w:id="22051925">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038880">
      <w:bodyDiv w:val="1"/>
      <w:marLeft w:val="0"/>
      <w:marRight w:val="0"/>
      <w:marTop w:val="0"/>
      <w:marBottom w:val="0"/>
      <w:divBdr>
        <w:top w:val="none" w:sz="0" w:space="0" w:color="auto"/>
        <w:left w:val="none" w:sz="0" w:space="0" w:color="auto"/>
        <w:bottom w:val="none" w:sz="0" w:space="0" w:color="auto"/>
        <w:right w:val="none" w:sz="0" w:space="0" w:color="auto"/>
      </w:divBdr>
    </w:div>
    <w:div w:id="29767070">
      <w:bodyDiv w:val="1"/>
      <w:marLeft w:val="0"/>
      <w:marRight w:val="0"/>
      <w:marTop w:val="0"/>
      <w:marBottom w:val="0"/>
      <w:divBdr>
        <w:top w:val="none" w:sz="0" w:space="0" w:color="auto"/>
        <w:left w:val="none" w:sz="0" w:space="0" w:color="auto"/>
        <w:bottom w:val="none" w:sz="0" w:space="0" w:color="auto"/>
        <w:right w:val="none" w:sz="0" w:space="0" w:color="auto"/>
      </w:divBdr>
    </w:div>
    <w:div w:id="30544637">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2079440">
      <w:bodyDiv w:val="1"/>
      <w:marLeft w:val="0"/>
      <w:marRight w:val="0"/>
      <w:marTop w:val="0"/>
      <w:marBottom w:val="0"/>
      <w:divBdr>
        <w:top w:val="none" w:sz="0" w:space="0" w:color="auto"/>
        <w:left w:val="none" w:sz="0" w:space="0" w:color="auto"/>
        <w:bottom w:val="none" w:sz="0" w:space="0" w:color="auto"/>
        <w:right w:val="none" w:sz="0" w:space="0" w:color="auto"/>
      </w:divBdr>
    </w:div>
    <w:div w:id="32659855">
      <w:bodyDiv w:val="1"/>
      <w:marLeft w:val="0"/>
      <w:marRight w:val="0"/>
      <w:marTop w:val="0"/>
      <w:marBottom w:val="0"/>
      <w:divBdr>
        <w:top w:val="none" w:sz="0" w:space="0" w:color="auto"/>
        <w:left w:val="none" w:sz="0" w:space="0" w:color="auto"/>
        <w:bottom w:val="none" w:sz="0" w:space="0" w:color="auto"/>
        <w:right w:val="none" w:sz="0" w:space="0" w:color="auto"/>
      </w:divBdr>
    </w:div>
    <w:div w:id="32966031">
      <w:bodyDiv w:val="1"/>
      <w:marLeft w:val="0"/>
      <w:marRight w:val="0"/>
      <w:marTop w:val="0"/>
      <w:marBottom w:val="0"/>
      <w:divBdr>
        <w:top w:val="none" w:sz="0" w:space="0" w:color="auto"/>
        <w:left w:val="none" w:sz="0" w:space="0" w:color="auto"/>
        <w:bottom w:val="none" w:sz="0" w:space="0" w:color="auto"/>
        <w:right w:val="none" w:sz="0" w:space="0" w:color="auto"/>
      </w:divBdr>
    </w:div>
    <w:div w:id="33238162">
      <w:bodyDiv w:val="1"/>
      <w:marLeft w:val="0"/>
      <w:marRight w:val="0"/>
      <w:marTop w:val="0"/>
      <w:marBottom w:val="0"/>
      <w:divBdr>
        <w:top w:val="none" w:sz="0" w:space="0" w:color="auto"/>
        <w:left w:val="none" w:sz="0" w:space="0" w:color="auto"/>
        <w:bottom w:val="none" w:sz="0" w:space="0" w:color="auto"/>
        <w:right w:val="none" w:sz="0" w:space="0" w:color="auto"/>
      </w:divBdr>
    </w:div>
    <w:div w:id="34814242">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35935671">
      <w:bodyDiv w:val="1"/>
      <w:marLeft w:val="0"/>
      <w:marRight w:val="0"/>
      <w:marTop w:val="0"/>
      <w:marBottom w:val="0"/>
      <w:divBdr>
        <w:top w:val="none" w:sz="0" w:space="0" w:color="auto"/>
        <w:left w:val="none" w:sz="0" w:space="0" w:color="auto"/>
        <w:bottom w:val="none" w:sz="0" w:space="0" w:color="auto"/>
        <w:right w:val="none" w:sz="0" w:space="0" w:color="auto"/>
      </w:divBdr>
    </w:div>
    <w:div w:id="37750211">
      <w:bodyDiv w:val="1"/>
      <w:marLeft w:val="0"/>
      <w:marRight w:val="0"/>
      <w:marTop w:val="0"/>
      <w:marBottom w:val="0"/>
      <w:divBdr>
        <w:top w:val="none" w:sz="0" w:space="0" w:color="auto"/>
        <w:left w:val="none" w:sz="0" w:space="0" w:color="auto"/>
        <w:bottom w:val="none" w:sz="0" w:space="0" w:color="auto"/>
        <w:right w:val="none" w:sz="0" w:space="0" w:color="auto"/>
      </w:divBdr>
    </w:div>
    <w:div w:id="38211177">
      <w:bodyDiv w:val="1"/>
      <w:marLeft w:val="0"/>
      <w:marRight w:val="0"/>
      <w:marTop w:val="0"/>
      <w:marBottom w:val="0"/>
      <w:divBdr>
        <w:top w:val="none" w:sz="0" w:space="0" w:color="auto"/>
        <w:left w:val="none" w:sz="0" w:space="0" w:color="auto"/>
        <w:bottom w:val="none" w:sz="0" w:space="0" w:color="auto"/>
        <w:right w:val="none" w:sz="0" w:space="0" w:color="auto"/>
      </w:divBdr>
    </w:div>
    <w:div w:id="43870735">
      <w:bodyDiv w:val="1"/>
      <w:marLeft w:val="0"/>
      <w:marRight w:val="0"/>
      <w:marTop w:val="0"/>
      <w:marBottom w:val="0"/>
      <w:divBdr>
        <w:top w:val="none" w:sz="0" w:space="0" w:color="auto"/>
        <w:left w:val="none" w:sz="0" w:space="0" w:color="auto"/>
        <w:bottom w:val="none" w:sz="0" w:space="0" w:color="auto"/>
        <w:right w:val="none" w:sz="0" w:space="0" w:color="auto"/>
      </w:divBdr>
    </w:div>
    <w:div w:id="44453845">
      <w:bodyDiv w:val="1"/>
      <w:marLeft w:val="0"/>
      <w:marRight w:val="0"/>
      <w:marTop w:val="0"/>
      <w:marBottom w:val="0"/>
      <w:divBdr>
        <w:top w:val="none" w:sz="0" w:space="0" w:color="auto"/>
        <w:left w:val="none" w:sz="0" w:space="0" w:color="auto"/>
        <w:bottom w:val="none" w:sz="0" w:space="0" w:color="auto"/>
        <w:right w:val="none" w:sz="0" w:space="0" w:color="auto"/>
      </w:divBdr>
    </w:div>
    <w:div w:id="45108200">
      <w:bodyDiv w:val="1"/>
      <w:marLeft w:val="0"/>
      <w:marRight w:val="0"/>
      <w:marTop w:val="0"/>
      <w:marBottom w:val="0"/>
      <w:divBdr>
        <w:top w:val="none" w:sz="0" w:space="0" w:color="auto"/>
        <w:left w:val="none" w:sz="0" w:space="0" w:color="auto"/>
        <w:bottom w:val="none" w:sz="0" w:space="0" w:color="auto"/>
        <w:right w:val="none" w:sz="0" w:space="0" w:color="auto"/>
      </w:divBdr>
    </w:div>
    <w:div w:id="45449197">
      <w:bodyDiv w:val="1"/>
      <w:marLeft w:val="0"/>
      <w:marRight w:val="0"/>
      <w:marTop w:val="0"/>
      <w:marBottom w:val="0"/>
      <w:divBdr>
        <w:top w:val="none" w:sz="0" w:space="0" w:color="auto"/>
        <w:left w:val="none" w:sz="0" w:space="0" w:color="auto"/>
        <w:bottom w:val="none" w:sz="0" w:space="0" w:color="auto"/>
        <w:right w:val="none" w:sz="0" w:space="0" w:color="auto"/>
      </w:divBdr>
    </w:div>
    <w:div w:id="46998543">
      <w:bodyDiv w:val="1"/>
      <w:marLeft w:val="0"/>
      <w:marRight w:val="0"/>
      <w:marTop w:val="0"/>
      <w:marBottom w:val="0"/>
      <w:divBdr>
        <w:top w:val="none" w:sz="0" w:space="0" w:color="auto"/>
        <w:left w:val="none" w:sz="0" w:space="0" w:color="auto"/>
        <w:bottom w:val="none" w:sz="0" w:space="0" w:color="auto"/>
        <w:right w:val="none" w:sz="0" w:space="0" w:color="auto"/>
      </w:divBdr>
    </w:div>
    <w:div w:id="47385796">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0005247">
      <w:bodyDiv w:val="1"/>
      <w:marLeft w:val="0"/>
      <w:marRight w:val="0"/>
      <w:marTop w:val="0"/>
      <w:marBottom w:val="0"/>
      <w:divBdr>
        <w:top w:val="none" w:sz="0" w:space="0" w:color="auto"/>
        <w:left w:val="none" w:sz="0" w:space="0" w:color="auto"/>
        <w:bottom w:val="none" w:sz="0" w:space="0" w:color="auto"/>
        <w:right w:val="none" w:sz="0" w:space="0" w:color="auto"/>
      </w:divBdr>
    </w:div>
    <w:div w:id="50738728">
      <w:bodyDiv w:val="1"/>
      <w:marLeft w:val="0"/>
      <w:marRight w:val="0"/>
      <w:marTop w:val="0"/>
      <w:marBottom w:val="0"/>
      <w:divBdr>
        <w:top w:val="none" w:sz="0" w:space="0" w:color="auto"/>
        <w:left w:val="none" w:sz="0" w:space="0" w:color="auto"/>
        <w:bottom w:val="none" w:sz="0" w:space="0" w:color="auto"/>
        <w:right w:val="none" w:sz="0" w:space="0" w:color="auto"/>
      </w:divBdr>
    </w:div>
    <w:div w:id="53627838">
      <w:bodyDiv w:val="1"/>
      <w:marLeft w:val="0"/>
      <w:marRight w:val="0"/>
      <w:marTop w:val="0"/>
      <w:marBottom w:val="0"/>
      <w:divBdr>
        <w:top w:val="none" w:sz="0" w:space="0" w:color="auto"/>
        <w:left w:val="none" w:sz="0" w:space="0" w:color="auto"/>
        <w:bottom w:val="none" w:sz="0" w:space="0" w:color="auto"/>
        <w:right w:val="none" w:sz="0" w:space="0" w:color="auto"/>
      </w:divBdr>
    </w:div>
    <w:div w:id="54427237">
      <w:bodyDiv w:val="1"/>
      <w:marLeft w:val="0"/>
      <w:marRight w:val="0"/>
      <w:marTop w:val="0"/>
      <w:marBottom w:val="0"/>
      <w:divBdr>
        <w:top w:val="none" w:sz="0" w:space="0" w:color="auto"/>
        <w:left w:val="none" w:sz="0" w:space="0" w:color="auto"/>
        <w:bottom w:val="none" w:sz="0" w:space="0" w:color="auto"/>
        <w:right w:val="none" w:sz="0" w:space="0" w:color="auto"/>
      </w:divBdr>
    </w:div>
    <w:div w:id="5682630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0909001">
      <w:bodyDiv w:val="1"/>
      <w:marLeft w:val="0"/>
      <w:marRight w:val="0"/>
      <w:marTop w:val="0"/>
      <w:marBottom w:val="0"/>
      <w:divBdr>
        <w:top w:val="none" w:sz="0" w:space="0" w:color="auto"/>
        <w:left w:val="none" w:sz="0" w:space="0" w:color="auto"/>
        <w:bottom w:val="none" w:sz="0" w:space="0" w:color="auto"/>
        <w:right w:val="none" w:sz="0" w:space="0" w:color="auto"/>
      </w:divBdr>
    </w:div>
    <w:div w:id="61877967">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7271187">
      <w:bodyDiv w:val="1"/>
      <w:marLeft w:val="0"/>
      <w:marRight w:val="0"/>
      <w:marTop w:val="0"/>
      <w:marBottom w:val="0"/>
      <w:divBdr>
        <w:top w:val="none" w:sz="0" w:space="0" w:color="auto"/>
        <w:left w:val="none" w:sz="0" w:space="0" w:color="auto"/>
        <w:bottom w:val="none" w:sz="0" w:space="0" w:color="auto"/>
        <w:right w:val="none" w:sz="0" w:space="0" w:color="auto"/>
      </w:divBdr>
    </w:div>
    <w:div w:id="68962302">
      <w:bodyDiv w:val="1"/>
      <w:marLeft w:val="0"/>
      <w:marRight w:val="0"/>
      <w:marTop w:val="0"/>
      <w:marBottom w:val="0"/>
      <w:divBdr>
        <w:top w:val="none" w:sz="0" w:space="0" w:color="auto"/>
        <w:left w:val="none" w:sz="0" w:space="0" w:color="auto"/>
        <w:bottom w:val="none" w:sz="0" w:space="0" w:color="auto"/>
        <w:right w:val="none" w:sz="0" w:space="0" w:color="auto"/>
      </w:divBdr>
    </w:div>
    <w:div w:id="69039824">
      <w:bodyDiv w:val="1"/>
      <w:marLeft w:val="0"/>
      <w:marRight w:val="0"/>
      <w:marTop w:val="0"/>
      <w:marBottom w:val="0"/>
      <w:divBdr>
        <w:top w:val="none" w:sz="0" w:space="0" w:color="auto"/>
        <w:left w:val="none" w:sz="0" w:space="0" w:color="auto"/>
        <w:bottom w:val="none" w:sz="0" w:space="0" w:color="auto"/>
        <w:right w:val="none" w:sz="0" w:space="0" w:color="auto"/>
      </w:divBdr>
    </w:div>
    <w:div w:id="70280012">
      <w:bodyDiv w:val="1"/>
      <w:marLeft w:val="0"/>
      <w:marRight w:val="0"/>
      <w:marTop w:val="0"/>
      <w:marBottom w:val="0"/>
      <w:divBdr>
        <w:top w:val="none" w:sz="0" w:space="0" w:color="auto"/>
        <w:left w:val="none" w:sz="0" w:space="0" w:color="auto"/>
        <w:bottom w:val="none" w:sz="0" w:space="0" w:color="auto"/>
        <w:right w:val="none" w:sz="0" w:space="0" w:color="auto"/>
      </w:divBdr>
    </w:div>
    <w:div w:id="70661297">
      <w:bodyDiv w:val="1"/>
      <w:marLeft w:val="0"/>
      <w:marRight w:val="0"/>
      <w:marTop w:val="0"/>
      <w:marBottom w:val="0"/>
      <w:divBdr>
        <w:top w:val="none" w:sz="0" w:space="0" w:color="auto"/>
        <w:left w:val="none" w:sz="0" w:space="0" w:color="auto"/>
        <w:bottom w:val="none" w:sz="0" w:space="0" w:color="auto"/>
        <w:right w:val="none" w:sz="0" w:space="0" w:color="auto"/>
      </w:divBdr>
    </w:div>
    <w:div w:id="71899391">
      <w:bodyDiv w:val="1"/>
      <w:marLeft w:val="0"/>
      <w:marRight w:val="0"/>
      <w:marTop w:val="0"/>
      <w:marBottom w:val="0"/>
      <w:divBdr>
        <w:top w:val="none" w:sz="0" w:space="0" w:color="auto"/>
        <w:left w:val="none" w:sz="0" w:space="0" w:color="auto"/>
        <w:bottom w:val="none" w:sz="0" w:space="0" w:color="auto"/>
        <w:right w:val="none" w:sz="0" w:space="0" w:color="auto"/>
      </w:divBdr>
    </w:div>
    <w:div w:id="72704288">
      <w:bodyDiv w:val="1"/>
      <w:marLeft w:val="0"/>
      <w:marRight w:val="0"/>
      <w:marTop w:val="0"/>
      <w:marBottom w:val="0"/>
      <w:divBdr>
        <w:top w:val="none" w:sz="0" w:space="0" w:color="auto"/>
        <w:left w:val="none" w:sz="0" w:space="0" w:color="auto"/>
        <w:bottom w:val="none" w:sz="0" w:space="0" w:color="auto"/>
        <w:right w:val="none" w:sz="0" w:space="0" w:color="auto"/>
      </w:divBdr>
    </w:div>
    <w:div w:id="73431352">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5590135">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54618138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272440245">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sChild>
    </w:div>
    <w:div w:id="77752287">
      <w:bodyDiv w:val="1"/>
      <w:marLeft w:val="0"/>
      <w:marRight w:val="0"/>
      <w:marTop w:val="0"/>
      <w:marBottom w:val="0"/>
      <w:divBdr>
        <w:top w:val="none" w:sz="0" w:space="0" w:color="auto"/>
        <w:left w:val="none" w:sz="0" w:space="0" w:color="auto"/>
        <w:bottom w:val="none" w:sz="0" w:space="0" w:color="auto"/>
        <w:right w:val="none" w:sz="0" w:space="0" w:color="auto"/>
      </w:divBdr>
    </w:div>
    <w:div w:id="78252826">
      <w:bodyDiv w:val="1"/>
      <w:marLeft w:val="0"/>
      <w:marRight w:val="0"/>
      <w:marTop w:val="0"/>
      <w:marBottom w:val="0"/>
      <w:divBdr>
        <w:top w:val="none" w:sz="0" w:space="0" w:color="auto"/>
        <w:left w:val="none" w:sz="0" w:space="0" w:color="auto"/>
        <w:bottom w:val="none" w:sz="0" w:space="0" w:color="auto"/>
        <w:right w:val="none" w:sz="0" w:space="0" w:color="auto"/>
      </w:divBdr>
    </w:div>
    <w:div w:id="78719167">
      <w:bodyDiv w:val="1"/>
      <w:marLeft w:val="0"/>
      <w:marRight w:val="0"/>
      <w:marTop w:val="0"/>
      <w:marBottom w:val="0"/>
      <w:divBdr>
        <w:top w:val="none" w:sz="0" w:space="0" w:color="auto"/>
        <w:left w:val="none" w:sz="0" w:space="0" w:color="auto"/>
        <w:bottom w:val="none" w:sz="0" w:space="0" w:color="auto"/>
        <w:right w:val="none" w:sz="0" w:space="0" w:color="auto"/>
      </w:divBdr>
    </w:div>
    <w:div w:id="78871594">
      <w:bodyDiv w:val="1"/>
      <w:marLeft w:val="0"/>
      <w:marRight w:val="0"/>
      <w:marTop w:val="0"/>
      <w:marBottom w:val="0"/>
      <w:divBdr>
        <w:top w:val="none" w:sz="0" w:space="0" w:color="auto"/>
        <w:left w:val="none" w:sz="0" w:space="0" w:color="auto"/>
        <w:bottom w:val="none" w:sz="0" w:space="0" w:color="auto"/>
        <w:right w:val="none" w:sz="0" w:space="0" w:color="auto"/>
      </w:divBdr>
    </w:div>
    <w:div w:id="82337044">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87699469">
      <w:bodyDiv w:val="1"/>
      <w:marLeft w:val="0"/>
      <w:marRight w:val="0"/>
      <w:marTop w:val="0"/>
      <w:marBottom w:val="0"/>
      <w:divBdr>
        <w:top w:val="none" w:sz="0" w:space="0" w:color="auto"/>
        <w:left w:val="none" w:sz="0" w:space="0" w:color="auto"/>
        <w:bottom w:val="none" w:sz="0" w:space="0" w:color="auto"/>
        <w:right w:val="none" w:sz="0" w:space="0" w:color="auto"/>
      </w:divBdr>
    </w:div>
    <w:div w:id="90711686">
      <w:bodyDiv w:val="1"/>
      <w:marLeft w:val="0"/>
      <w:marRight w:val="0"/>
      <w:marTop w:val="0"/>
      <w:marBottom w:val="0"/>
      <w:divBdr>
        <w:top w:val="none" w:sz="0" w:space="0" w:color="auto"/>
        <w:left w:val="none" w:sz="0" w:space="0" w:color="auto"/>
        <w:bottom w:val="none" w:sz="0" w:space="0" w:color="auto"/>
        <w:right w:val="none" w:sz="0" w:space="0" w:color="auto"/>
      </w:divBdr>
    </w:div>
    <w:div w:id="92366566">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4137484">
      <w:bodyDiv w:val="1"/>
      <w:marLeft w:val="0"/>
      <w:marRight w:val="0"/>
      <w:marTop w:val="0"/>
      <w:marBottom w:val="0"/>
      <w:divBdr>
        <w:top w:val="none" w:sz="0" w:space="0" w:color="auto"/>
        <w:left w:val="none" w:sz="0" w:space="0" w:color="auto"/>
        <w:bottom w:val="none" w:sz="0" w:space="0" w:color="auto"/>
        <w:right w:val="none" w:sz="0" w:space="0" w:color="auto"/>
      </w:divBdr>
    </w:div>
    <w:div w:id="95759621">
      <w:bodyDiv w:val="1"/>
      <w:marLeft w:val="0"/>
      <w:marRight w:val="0"/>
      <w:marTop w:val="0"/>
      <w:marBottom w:val="0"/>
      <w:divBdr>
        <w:top w:val="none" w:sz="0" w:space="0" w:color="auto"/>
        <w:left w:val="none" w:sz="0" w:space="0" w:color="auto"/>
        <w:bottom w:val="none" w:sz="0" w:space="0" w:color="auto"/>
        <w:right w:val="none" w:sz="0" w:space="0" w:color="auto"/>
      </w:divBdr>
    </w:div>
    <w:div w:id="99028984">
      <w:bodyDiv w:val="1"/>
      <w:marLeft w:val="0"/>
      <w:marRight w:val="0"/>
      <w:marTop w:val="0"/>
      <w:marBottom w:val="0"/>
      <w:divBdr>
        <w:top w:val="none" w:sz="0" w:space="0" w:color="auto"/>
        <w:left w:val="none" w:sz="0" w:space="0" w:color="auto"/>
        <w:bottom w:val="none" w:sz="0" w:space="0" w:color="auto"/>
        <w:right w:val="none" w:sz="0" w:space="0" w:color="auto"/>
      </w:divBdr>
    </w:div>
    <w:div w:id="102580809">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7630548">
      <w:bodyDiv w:val="1"/>
      <w:marLeft w:val="0"/>
      <w:marRight w:val="0"/>
      <w:marTop w:val="0"/>
      <w:marBottom w:val="0"/>
      <w:divBdr>
        <w:top w:val="none" w:sz="0" w:space="0" w:color="auto"/>
        <w:left w:val="none" w:sz="0" w:space="0" w:color="auto"/>
        <w:bottom w:val="none" w:sz="0" w:space="0" w:color="auto"/>
        <w:right w:val="none" w:sz="0" w:space="0" w:color="auto"/>
      </w:divBdr>
    </w:div>
    <w:div w:id="107746684">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1363436">
      <w:bodyDiv w:val="1"/>
      <w:marLeft w:val="0"/>
      <w:marRight w:val="0"/>
      <w:marTop w:val="0"/>
      <w:marBottom w:val="0"/>
      <w:divBdr>
        <w:top w:val="none" w:sz="0" w:space="0" w:color="auto"/>
        <w:left w:val="none" w:sz="0" w:space="0" w:color="auto"/>
        <w:bottom w:val="none" w:sz="0" w:space="0" w:color="auto"/>
        <w:right w:val="none" w:sz="0" w:space="0" w:color="auto"/>
      </w:divBdr>
    </w:div>
    <w:div w:id="111479596">
      <w:bodyDiv w:val="1"/>
      <w:marLeft w:val="0"/>
      <w:marRight w:val="0"/>
      <w:marTop w:val="0"/>
      <w:marBottom w:val="0"/>
      <w:divBdr>
        <w:top w:val="none" w:sz="0" w:space="0" w:color="auto"/>
        <w:left w:val="none" w:sz="0" w:space="0" w:color="auto"/>
        <w:bottom w:val="none" w:sz="0" w:space="0" w:color="auto"/>
        <w:right w:val="none" w:sz="0" w:space="0" w:color="auto"/>
      </w:divBdr>
    </w:div>
    <w:div w:id="112984885">
      <w:bodyDiv w:val="1"/>
      <w:marLeft w:val="0"/>
      <w:marRight w:val="0"/>
      <w:marTop w:val="0"/>
      <w:marBottom w:val="0"/>
      <w:divBdr>
        <w:top w:val="none" w:sz="0" w:space="0" w:color="auto"/>
        <w:left w:val="none" w:sz="0" w:space="0" w:color="auto"/>
        <w:bottom w:val="none" w:sz="0" w:space="0" w:color="auto"/>
        <w:right w:val="none" w:sz="0" w:space="0" w:color="auto"/>
      </w:divBdr>
    </w:div>
    <w:div w:id="114907270">
      <w:bodyDiv w:val="1"/>
      <w:marLeft w:val="0"/>
      <w:marRight w:val="0"/>
      <w:marTop w:val="0"/>
      <w:marBottom w:val="0"/>
      <w:divBdr>
        <w:top w:val="none" w:sz="0" w:space="0" w:color="auto"/>
        <w:left w:val="none" w:sz="0" w:space="0" w:color="auto"/>
        <w:bottom w:val="none" w:sz="0" w:space="0" w:color="auto"/>
        <w:right w:val="none" w:sz="0" w:space="0" w:color="auto"/>
      </w:divBdr>
    </w:div>
    <w:div w:id="115297041">
      <w:bodyDiv w:val="1"/>
      <w:marLeft w:val="0"/>
      <w:marRight w:val="0"/>
      <w:marTop w:val="0"/>
      <w:marBottom w:val="0"/>
      <w:divBdr>
        <w:top w:val="none" w:sz="0" w:space="0" w:color="auto"/>
        <w:left w:val="none" w:sz="0" w:space="0" w:color="auto"/>
        <w:bottom w:val="none" w:sz="0" w:space="0" w:color="auto"/>
        <w:right w:val="none" w:sz="0" w:space="0" w:color="auto"/>
      </w:divBdr>
    </w:div>
    <w:div w:id="120466651">
      <w:bodyDiv w:val="1"/>
      <w:marLeft w:val="0"/>
      <w:marRight w:val="0"/>
      <w:marTop w:val="0"/>
      <w:marBottom w:val="0"/>
      <w:divBdr>
        <w:top w:val="none" w:sz="0" w:space="0" w:color="auto"/>
        <w:left w:val="none" w:sz="0" w:space="0" w:color="auto"/>
        <w:bottom w:val="none" w:sz="0" w:space="0" w:color="auto"/>
        <w:right w:val="none" w:sz="0" w:space="0" w:color="auto"/>
      </w:divBdr>
    </w:div>
    <w:div w:id="120925842">
      <w:bodyDiv w:val="1"/>
      <w:marLeft w:val="0"/>
      <w:marRight w:val="0"/>
      <w:marTop w:val="0"/>
      <w:marBottom w:val="0"/>
      <w:divBdr>
        <w:top w:val="none" w:sz="0" w:space="0" w:color="auto"/>
        <w:left w:val="none" w:sz="0" w:space="0" w:color="auto"/>
        <w:bottom w:val="none" w:sz="0" w:space="0" w:color="auto"/>
        <w:right w:val="none" w:sz="0" w:space="0" w:color="auto"/>
      </w:divBdr>
    </w:div>
    <w:div w:id="121777273">
      <w:bodyDiv w:val="1"/>
      <w:marLeft w:val="0"/>
      <w:marRight w:val="0"/>
      <w:marTop w:val="0"/>
      <w:marBottom w:val="0"/>
      <w:divBdr>
        <w:top w:val="none" w:sz="0" w:space="0" w:color="auto"/>
        <w:left w:val="none" w:sz="0" w:space="0" w:color="auto"/>
        <w:bottom w:val="none" w:sz="0" w:space="0" w:color="auto"/>
        <w:right w:val="none" w:sz="0" w:space="0" w:color="auto"/>
      </w:divBdr>
    </w:div>
    <w:div w:id="122577802">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24205844">
      <w:bodyDiv w:val="1"/>
      <w:marLeft w:val="0"/>
      <w:marRight w:val="0"/>
      <w:marTop w:val="0"/>
      <w:marBottom w:val="0"/>
      <w:divBdr>
        <w:top w:val="none" w:sz="0" w:space="0" w:color="auto"/>
        <w:left w:val="none" w:sz="0" w:space="0" w:color="auto"/>
        <w:bottom w:val="none" w:sz="0" w:space="0" w:color="auto"/>
        <w:right w:val="none" w:sz="0" w:space="0" w:color="auto"/>
      </w:divBdr>
    </w:div>
    <w:div w:id="126627458">
      <w:bodyDiv w:val="1"/>
      <w:marLeft w:val="0"/>
      <w:marRight w:val="0"/>
      <w:marTop w:val="0"/>
      <w:marBottom w:val="0"/>
      <w:divBdr>
        <w:top w:val="none" w:sz="0" w:space="0" w:color="auto"/>
        <w:left w:val="none" w:sz="0" w:space="0" w:color="auto"/>
        <w:bottom w:val="none" w:sz="0" w:space="0" w:color="auto"/>
        <w:right w:val="none" w:sz="0" w:space="0" w:color="auto"/>
      </w:divBdr>
      <w:divsChild>
        <w:div w:id="1132557430">
          <w:marLeft w:val="605"/>
          <w:marRight w:val="0"/>
          <w:marTop w:val="40"/>
          <w:marBottom w:val="80"/>
          <w:divBdr>
            <w:top w:val="none" w:sz="0" w:space="0" w:color="auto"/>
            <w:left w:val="none" w:sz="0" w:space="0" w:color="auto"/>
            <w:bottom w:val="none" w:sz="0" w:space="0" w:color="auto"/>
            <w:right w:val="none" w:sz="0" w:space="0" w:color="auto"/>
          </w:divBdr>
        </w:div>
      </w:divsChild>
    </w:div>
    <w:div w:id="128522880">
      <w:bodyDiv w:val="1"/>
      <w:marLeft w:val="0"/>
      <w:marRight w:val="0"/>
      <w:marTop w:val="0"/>
      <w:marBottom w:val="0"/>
      <w:divBdr>
        <w:top w:val="none" w:sz="0" w:space="0" w:color="auto"/>
        <w:left w:val="none" w:sz="0" w:space="0" w:color="auto"/>
        <w:bottom w:val="none" w:sz="0" w:space="0" w:color="auto"/>
        <w:right w:val="none" w:sz="0" w:space="0" w:color="auto"/>
      </w:divBdr>
    </w:div>
    <w:div w:id="131293307">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7918319">
      <w:bodyDiv w:val="1"/>
      <w:marLeft w:val="0"/>
      <w:marRight w:val="0"/>
      <w:marTop w:val="0"/>
      <w:marBottom w:val="0"/>
      <w:divBdr>
        <w:top w:val="none" w:sz="0" w:space="0" w:color="auto"/>
        <w:left w:val="none" w:sz="0" w:space="0" w:color="auto"/>
        <w:bottom w:val="none" w:sz="0" w:space="0" w:color="auto"/>
        <w:right w:val="none" w:sz="0" w:space="0" w:color="auto"/>
      </w:divBdr>
    </w:div>
    <w:div w:id="139932942">
      <w:bodyDiv w:val="1"/>
      <w:marLeft w:val="0"/>
      <w:marRight w:val="0"/>
      <w:marTop w:val="0"/>
      <w:marBottom w:val="0"/>
      <w:divBdr>
        <w:top w:val="none" w:sz="0" w:space="0" w:color="auto"/>
        <w:left w:val="none" w:sz="0" w:space="0" w:color="auto"/>
        <w:bottom w:val="none" w:sz="0" w:space="0" w:color="auto"/>
        <w:right w:val="none" w:sz="0" w:space="0" w:color="auto"/>
      </w:divBdr>
    </w:div>
    <w:div w:id="142740127">
      <w:bodyDiv w:val="1"/>
      <w:marLeft w:val="0"/>
      <w:marRight w:val="0"/>
      <w:marTop w:val="0"/>
      <w:marBottom w:val="0"/>
      <w:divBdr>
        <w:top w:val="none" w:sz="0" w:space="0" w:color="auto"/>
        <w:left w:val="none" w:sz="0" w:space="0" w:color="auto"/>
        <w:bottom w:val="none" w:sz="0" w:space="0" w:color="auto"/>
        <w:right w:val="none" w:sz="0" w:space="0" w:color="auto"/>
      </w:divBdr>
    </w:div>
    <w:div w:id="143161974">
      <w:bodyDiv w:val="1"/>
      <w:marLeft w:val="0"/>
      <w:marRight w:val="0"/>
      <w:marTop w:val="0"/>
      <w:marBottom w:val="0"/>
      <w:divBdr>
        <w:top w:val="none" w:sz="0" w:space="0" w:color="auto"/>
        <w:left w:val="none" w:sz="0" w:space="0" w:color="auto"/>
        <w:bottom w:val="none" w:sz="0" w:space="0" w:color="auto"/>
        <w:right w:val="none" w:sz="0" w:space="0" w:color="auto"/>
      </w:divBdr>
    </w:div>
    <w:div w:id="151918767">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3400756">
      <w:bodyDiv w:val="1"/>
      <w:marLeft w:val="0"/>
      <w:marRight w:val="0"/>
      <w:marTop w:val="0"/>
      <w:marBottom w:val="0"/>
      <w:divBdr>
        <w:top w:val="none" w:sz="0" w:space="0" w:color="auto"/>
        <w:left w:val="none" w:sz="0" w:space="0" w:color="auto"/>
        <w:bottom w:val="none" w:sz="0" w:space="0" w:color="auto"/>
        <w:right w:val="none" w:sz="0" w:space="0" w:color="auto"/>
      </w:divBdr>
    </w:div>
    <w:div w:id="165025805">
      <w:bodyDiv w:val="1"/>
      <w:marLeft w:val="0"/>
      <w:marRight w:val="0"/>
      <w:marTop w:val="0"/>
      <w:marBottom w:val="0"/>
      <w:divBdr>
        <w:top w:val="none" w:sz="0" w:space="0" w:color="auto"/>
        <w:left w:val="none" w:sz="0" w:space="0" w:color="auto"/>
        <w:bottom w:val="none" w:sz="0" w:space="0" w:color="auto"/>
        <w:right w:val="none" w:sz="0" w:space="0" w:color="auto"/>
      </w:divBdr>
    </w:div>
    <w:div w:id="165487695">
      <w:bodyDiv w:val="1"/>
      <w:marLeft w:val="0"/>
      <w:marRight w:val="0"/>
      <w:marTop w:val="0"/>
      <w:marBottom w:val="0"/>
      <w:divBdr>
        <w:top w:val="none" w:sz="0" w:space="0" w:color="auto"/>
        <w:left w:val="none" w:sz="0" w:space="0" w:color="auto"/>
        <w:bottom w:val="none" w:sz="0" w:space="0" w:color="auto"/>
        <w:right w:val="none" w:sz="0" w:space="0" w:color="auto"/>
      </w:divBdr>
    </w:div>
    <w:div w:id="166485144">
      <w:bodyDiv w:val="1"/>
      <w:marLeft w:val="0"/>
      <w:marRight w:val="0"/>
      <w:marTop w:val="0"/>
      <w:marBottom w:val="0"/>
      <w:divBdr>
        <w:top w:val="none" w:sz="0" w:space="0" w:color="auto"/>
        <w:left w:val="none" w:sz="0" w:space="0" w:color="auto"/>
        <w:bottom w:val="none" w:sz="0" w:space="0" w:color="auto"/>
        <w:right w:val="none" w:sz="0" w:space="0" w:color="auto"/>
      </w:divBdr>
    </w:div>
    <w:div w:id="167404225">
      <w:bodyDiv w:val="1"/>
      <w:marLeft w:val="0"/>
      <w:marRight w:val="0"/>
      <w:marTop w:val="0"/>
      <w:marBottom w:val="0"/>
      <w:divBdr>
        <w:top w:val="none" w:sz="0" w:space="0" w:color="auto"/>
        <w:left w:val="none" w:sz="0" w:space="0" w:color="auto"/>
        <w:bottom w:val="none" w:sz="0" w:space="0" w:color="auto"/>
        <w:right w:val="none" w:sz="0" w:space="0" w:color="auto"/>
      </w:divBdr>
    </w:div>
    <w:div w:id="169105462">
      <w:bodyDiv w:val="1"/>
      <w:marLeft w:val="0"/>
      <w:marRight w:val="0"/>
      <w:marTop w:val="0"/>
      <w:marBottom w:val="0"/>
      <w:divBdr>
        <w:top w:val="none" w:sz="0" w:space="0" w:color="auto"/>
        <w:left w:val="none" w:sz="0" w:space="0" w:color="auto"/>
        <w:bottom w:val="none" w:sz="0" w:space="0" w:color="auto"/>
        <w:right w:val="none" w:sz="0" w:space="0" w:color="auto"/>
      </w:divBdr>
    </w:div>
    <w:div w:id="173805970">
      <w:bodyDiv w:val="1"/>
      <w:marLeft w:val="0"/>
      <w:marRight w:val="0"/>
      <w:marTop w:val="0"/>
      <w:marBottom w:val="0"/>
      <w:divBdr>
        <w:top w:val="none" w:sz="0" w:space="0" w:color="auto"/>
        <w:left w:val="none" w:sz="0" w:space="0" w:color="auto"/>
        <w:bottom w:val="none" w:sz="0" w:space="0" w:color="auto"/>
        <w:right w:val="none" w:sz="0" w:space="0" w:color="auto"/>
      </w:divBdr>
    </w:div>
    <w:div w:id="173808538">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7808233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83641678">
      <w:bodyDiv w:val="1"/>
      <w:marLeft w:val="0"/>
      <w:marRight w:val="0"/>
      <w:marTop w:val="0"/>
      <w:marBottom w:val="0"/>
      <w:divBdr>
        <w:top w:val="none" w:sz="0" w:space="0" w:color="auto"/>
        <w:left w:val="none" w:sz="0" w:space="0" w:color="auto"/>
        <w:bottom w:val="none" w:sz="0" w:space="0" w:color="auto"/>
        <w:right w:val="none" w:sz="0" w:space="0" w:color="auto"/>
      </w:divBdr>
    </w:div>
    <w:div w:id="185683427">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190999001">
      <w:bodyDiv w:val="1"/>
      <w:marLeft w:val="0"/>
      <w:marRight w:val="0"/>
      <w:marTop w:val="0"/>
      <w:marBottom w:val="0"/>
      <w:divBdr>
        <w:top w:val="none" w:sz="0" w:space="0" w:color="auto"/>
        <w:left w:val="none" w:sz="0" w:space="0" w:color="auto"/>
        <w:bottom w:val="none" w:sz="0" w:space="0" w:color="auto"/>
        <w:right w:val="none" w:sz="0" w:space="0" w:color="auto"/>
      </w:divBdr>
    </w:div>
    <w:div w:id="193540321">
      <w:bodyDiv w:val="1"/>
      <w:marLeft w:val="0"/>
      <w:marRight w:val="0"/>
      <w:marTop w:val="0"/>
      <w:marBottom w:val="0"/>
      <w:divBdr>
        <w:top w:val="none" w:sz="0" w:space="0" w:color="auto"/>
        <w:left w:val="none" w:sz="0" w:space="0" w:color="auto"/>
        <w:bottom w:val="none" w:sz="0" w:space="0" w:color="auto"/>
        <w:right w:val="none" w:sz="0" w:space="0" w:color="auto"/>
      </w:divBdr>
    </w:div>
    <w:div w:id="195656713">
      <w:bodyDiv w:val="1"/>
      <w:marLeft w:val="0"/>
      <w:marRight w:val="0"/>
      <w:marTop w:val="0"/>
      <w:marBottom w:val="0"/>
      <w:divBdr>
        <w:top w:val="none" w:sz="0" w:space="0" w:color="auto"/>
        <w:left w:val="none" w:sz="0" w:space="0" w:color="auto"/>
        <w:bottom w:val="none" w:sz="0" w:space="0" w:color="auto"/>
        <w:right w:val="none" w:sz="0" w:space="0" w:color="auto"/>
      </w:divBdr>
    </w:div>
    <w:div w:id="195775737">
      <w:bodyDiv w:val="1"/>
      <w:marLeft w:val="0"/>
      <w:marRight w:val="0"/>
      <w:marTop w:val="0"/>
      <w:marBottom w:val="0"/>
      <w:divBdr>
        <w:top w:val="none" w:sz="0" w:space="0" w:color="auto"/>
        <w:left w:val="none" w:sz="0" w:space="0" w:color="auto"/>
        <w:bottom w:val="none" w:sz="0" w:space="0" w:color="auto"/>
        <w:right w:val="none" w:sz="0" w:space="0" w:color="auto"/>
      </w:divBdr>
    </w:div>
    <w:div w:id="205989445">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11188331">
      <w:bodyDiv w:val="1"/>
      <w:marLeft w:val="0"/>
      <w:marRight w:val="0"/>
      <w:marTop w:val="0"/>
      <w:marBottom w:val="0"/>
      <w:divBdr>
        <w:top w:val="none" w:sz="0" w:space="0" w:color="auto"/>
        <w:left w:val="none" w:sz="0" w:space="0" w:color="auto"/>
        <w:bottom w:val="none" w:sz="0" w:space="0" w:color="auto"/>
        <w:right w:val="none" w:sz="0" w:space="0" w:color="auto"/>
      </w:divBdr>
    </w:div>
    <w:div w:id="212884446">
      <w:bodyDiv w:val="1"/>
      <w:marLeft w:val="0"/>
      <w:marRight w:val="0"/>
      <w:marTop w:val="0"/>
      <w:marBottom w:val="0"/>
      <w:divBdr>
        <w:top w:val="none" w:sz="0" w:space="0" w:color="auto"/>
        <w:left w:val="none" w:sz="0" w:space="0" w:color="auto"/>
        <w:bottom w:val="none" w:sz="0" w:space="0" w:color="auto"/>
        <w:right w:val="none" w:sz="0" w:space="0" w:color="auto"/>
      </w:divBdr>
    </w:div>
    <w:div w:id="214125455">
      <w:bodyDiv w:val="1"/>
      <w:marLeft w:val="0"/>
      <w:marRight w:val="0"/>
      <w:marTop w:val="0"/>
      <w:marBottom w:val="0"/>
      <w:divBdr>
        <w:top w:val="none" w:sz="0" w:space="0" w:color="auto"/>
        <w:left w:val="none" w:sz="0" w:space="0" w:color="auto"/>
        <w:bottom w:val="none" w:sz="0" w:space="0" w:color="auto"/>
        <w:right w:val="none" w:sz="0" w:space="0" w:color="auto"/>
      </w:divBdr>
    </w:div>
    <w:div w:id="214974631">
      <w:bodyDiv w:val="1"/>
      <w:marLeft w:val="0"/>
      <w:marRight w:val="0"/>
      <w:marTop w:val="0"/>
      <w:marBottom w:val="0"/>
      <w:divBdr>
        <w:top w:val="none" w:sz="0" w:space="0" w:color="auto"/>
        <w:left w:val="none" w:sz="0" w:space="0" w:color="auto"/>
        <w:bottom w:val="none" w:sz="0" w:space="0" w:color="auto"/>
        <w:right w:val="none" w:sz="0" w:space="0" w:color="auto"/>
      </w:divBdr>
    </w:div>
    <w:div w:id="216203651">
      <w:bodyDiv w:val="1"/>
      <w:marLeft w:val="0"/>
      <w:marRight w:val="0"/>
      <w:marTop w:val="0"/>
      <w:marBottom w:val="0"/>
      <w:divBdr>
        <w:top w:val="none" w:sz="0" w:space="0" w:color="auto"/>
        <w:left w:val="none" w:sz="0" w:space="0" w:color="auto"/>
        <w:bottom w:val="none" w:sz="0" w:space="0" w:color="auto"/>
        <w:right w:val="none" w:sz="0" w:space="0" w:color="auto"/>
      </w:divBdr>
    </w:div>
    <w:div w:id="218320764">
      <w:bodyDiv w:val="1"/>
      <w:marLeft w:val="0"/>
      <w:marRight w:val="0"/>
      <w:marTop w:val="0"/>
      <w:marBottom w:val="0"/>
      <w:divBdr>
        <w:top w:val="none" w:sz="0" w:space="0" w:color="auto"/>
        <w:left w:val="none" w:sz="0" w:space="0" w:color="auto"/>
        <w:bottom w:val="none" w:sz="0" w:space="0" w:color="auto"/>
        <w:right w:val="none" w:sz="0" w:space="0" w:color="auto"/>
      </w:divBdr>
    </w:div>
    <w:div w:id="218442814">
      <w:bodyDiv w:val="1"/>
      <w:marLeft w:val="0"/>
      <w:marRight w:val="0"/>
      <w:marTop w:val="0"/>
      <w:marBottom w:val="0"/>
      <w:divBdr>
        <w:top w:val="none" w:sz="0" w:space="0" w:color="auto"/>
        <w:left w:val="none" w:sz="0" w:space="0" w:color="auto"/>
        <w:bottom w:val="none" w:sz="0" w:space="0" w:color="auto"/>
        <w:right w:val="none" w:sz="0" w:space="0" w:color="auto"/>
      </w:divBdr>
    </w:div>
    <w:div w:id="219562003">
      <w:bodyDiv w:val="1"/>
      <w:marLeft w:val="0"/>
      <w:marRight w:val="0"/>
      <w:marTop w:val="0"/>
      <w:marBottom w:val="0"/>
      <w:divBdr>
        <w:top w:val="none" w:sz="0" w:space="0" w:color="auto"/>
        <w:left w:val="none" w:sz="0" w:space="0" w:color="auto"/>
        <w:bottom w:val="none" w:sz="0" w:space="0" w:color="auto"/>
        <w:right w:val="none" w:sz="0" w:space="0" w:color="auto"/>
      </w:divBdr>
    </w:div>
    <w:div w:id="220020786">
      <w:bodyDiv w:val="1"/>
      <w:marLeft w:val="0"/>
      <w:marRight w:val="0"/>
      <w:marTop w:val="0"/>
      <w:marBottom w:val="0"/>
      <w:divBdr>
        <w:top w:val="none" w:sz="0" w:space="0" w:color="auto"/>
        <w:left w:val="none" w:sz="0" w:space="0" w:color="auto"/>
        <w:bottom w:val="none" w:sz="0" w:space="0" w:color="auto"/>
        <w:right w:val="none" w:sz="0" w:space="0" w:color="auto"/>
      </w:divBdr>
    </w:div>
    <w:div w:id="220100499">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145607">
      <w:bodyDiv w:val="1"/>
      <w:marLeft w:val="0"/>
      <w:marRight w:val="0"/>
      <w:marTop w:val="0"/>
      <w:marBottom w:val="0"/>
      <w:divBdr>
        <w:top w:val="none" w:sz="0" w:space="0" w:color="auto"/>
        <w:left w:val="none" w:sz="0" w:space="0" w:color="auto"/>
        <w:bottom w:val="none" w:sz="0" w:space="0" w:color="auto"/>
        <w:right w:val="none" w:sz="0" w:space="0" w:color="auto"/>
      </w:divBdr>
    </w:div>
    <w:div w:id="225915133">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622551">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8752320">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0677982">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45892037">
      <w:bodyDiv w:val="1"/>
      <w:marLeft w:val="0"/>
      <w:marRight w:val="0"/>
      <w:marTop w:val="0"/>
      <w:marBottom w:val="0"/>
      <w:divBdr>
        <w:top w:val="none" w:sz="0" w:space="0" w:color="auto"/>
        <w:left w:val="none" w:sz="0" w:space="0" w:color="auto"/>
        <w:bottom w:val="none" w:sz="0" w:space="0" w:color="auto"/>
        <w:right w:val="none" w:sz="0" w:space="0" w:color="auto"/>
      </w:divBdr>
    </w:div>
    <w:div w:id="249002678">
      <w:bodyDiv w:val="1"/>
      <w:marLeft w:val="0"/>
      <w:marRight w:val="0"/>
      <w:marTop w:val="0"/>
      <w:marBottom w:val="0"/>
      <w:divBdr>
        <w:top w:val="none" w:sz="0" w:space="0" w:color="auto"/>
        <w:left w:val="none" w:sz="0" w:space="0" w:color="auto"/>
        <w:bottom w:val="none" w:sz="0" w:space="0" w:color="auto"/>
        <w:right w:val="none" w:sz="0" w:space="0" w:color="auto"/>
      </w:divBdr>
    </w:div>
    <w:div w:id="249051063">
      <w:bodyDiv w:val="1"/>
      <w:marLeft w:val="0"/>
      <w:marRight w:val="0"/>
      <w:marTop w:val="0"/>
      <w:marBottom w:val="0"/>
      <w:divBdr>
        <w:top w:val="none" w:sz="0" w:space="0" w:color="auto"/>
        <w:left w:val="none" w:sz="0" w:space="0" w:color="auto"/>
        <w:bottom w:val="none" w:sz="0" w:space="0" w:color="auto"/>
        <w:right w:val="none" w:sz="0" w:space="0" w:color="auto"/>
      </w:divBdr>
    </w:div>
    <w:div w:id="256254882">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64191889">
      <w:bodyDiv w:val="1"/>
      <w:marLeft w:val="0"/>
      <w:marRight w:val="0"/>
      <w:marTop w:val="0"/>
      <w:marBottom w:val="0"/>
      <w:divBdr>
        <w:top w:val="none" w:sz="0" w:space="0" w:color="auto"/>
        <w:left w:val="none" w:sz="0" w:space="0" w:color="auto"/>
        <w:bottom w:val="none" w:sz="0" w:space="0" w:color="auto"/>
        <w:right w:val="none" w:sz="0" w:space="0" w:color="auto"/>
      </w:divBdr>
    </w:div>
    <w:div w:id="264268262">
      <w:bodyDiv w:val="1"/>
      <w:marLeft w:val="0"/>
      <w:marRight w:val="0"/>
      <w:marTop w:val="0"/>
      <w:marBottom w:val="0"/>
      <w:divBdr>
        <w:top w:val="none" w:sz="0" w:space="0" w:color="auto"/>
        <w:left w:val="none" w:sz="0" w:space="0" w:color="auto"/>
        <w:bottom w:val="none" w:sz="0" w:space="0" w:color="auto"/>
        <w:right w:val="none" w:sz="0" w:space="0" w:color="auto"/>
      </w:divBdr>
    </w:div>
    <w:div w:id="265578481">
      <w:bodyDiv w:val="1"/>
      <w:marLeft w:val="0"/>
      <w:marRight w:val="0"/>
      <w:marTop w:val="0"/>
      <w:marBottom w:val="0"/>
      <w:divBdr>
        <w:top w:val="none" w:sz="0" w:space="0" w:color="auto"/>
        <w:left w:val="none" w:sz="0" w:space="0" w:color="auto"/>
        <w:bottom w:val="none" w:sz="0" w:space="0" w:color="auto"/>
        <w:right w:val="none" w:sz="0" w:space="0" w:color="auto"/>
      </w:divBdr>
    </w:div>
    <w:div w:id="269749687">
      <w:bodyDiv w:val="1"/>
      <w:marLeft w:val="0"/>
      <w:marRight w:val="0"/>
      <w:marTop w:val="0"/>
      <w:marBottom w:val="0"/>
      <w:divBdr>
        <w:top w:val="none" w:sz="0" w:space="0" w:color="auto"/>
        <w:left w:val="none" w:sz="0" w:space="0" w:color="auto"/>
        <w:bottom w:val="none" w:sz="0" w:space="0" w:color="auto"/>
        <w:right w:val="none" w:sz="0" w:space="0" w:color="auto"/>
      </w:divBdr>
    </w:div>
    <w:div w:id="270014723">
      <w:bodyDiv w:val="1"/>
      <w:marLeft w:val="0"/>
      <w:marRight w:val="0"/>
      <w:marTop w:val="0"/>
      <w:marBottom w:val="0"/>
      <w:divBdr>
        <w:top w:val="none" w:sz="0" w:space="0" w:color="auto"/>
        <w:left w:val="none" w:sz="0" w:space="0" w:color="auto"/>
        <w:bottom w:val="none" w:sz="0" w:space="0" w:color="auto"/>
        <w:right w:val="none" w:sz="0" w:space="0" w:color="auto"/>
      </w:divBdr>
    </w:div>
    <w:div w:id="273708028">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74948610">
      <w:bodyDiv w:val="1"/>
      <w:marLeft w:val="0"/>
      <w:marRight w:val="0"/>
      <w:marTop w:val="0"/>
      <w:marBottom w:val="0"/>
      <w:divBdr>
        <w:top w:val="none" w:sz="0" w:space="0" w:color="auto"/>
        <w:left w:val="none" w:sz="0" w:space="0" w:color="auto"/>
        <w:bottom w:val="none" w:sz="0" w:space="0" w:color="auto"/>
        <w:right w:val="none" w:sz="0" w:space="0" w:color="auto"/>
      </w:divBdr>
    </w:div>
    <w:div w:id="275332408">
      <w:bodyDiv w:val="1"/>
      <w:marLeft w:val="0"/>
      <w:marRight w:val="0"/>
      <w:marTop w:val="0"/>
      <w:marBottom w:val="0"/>
      <w:divBdr>
        <w:top w:val="none" w:sz="0" w:space="0" w:color="auto"/>
        <w:left w:val="none" w:sz="0" w:space="0" w:color="auto"/>
        <w:bottom w:val="none" w:sz="0" w:space="0" w:color="auto"/>
        <w:right w:val="none" w:sz="0" w:space="0" w:color="auto"/>
      </w:divBdr>
    </w:div>
    <w:div w:id="279920594">
      <w:bodyDiv w:val="1"/>
      <w:marLeft w:val="0"/>
      <w:marRight w:val="0"/>
      <w:marTop w:val="0"/>
      <w:marBottom w:val="0"/>
      <w:divBdr>
        <w:top w:val="none" w:sz="0" w:space="0" w:color="auto"/>
        <w:left w:val="none" w:sz="0" w:space="0" w:color="auto"/>
        <w:bottom w:val="none" w:sz="0" w:space="0" w:color="auto"/>
        <w:right w:val="none" w:sz="0" w:space="0" w:color="auto"/>
      </w:divBdr>
    </w:div>
    <w:div w:id="280234819">
      <w:bodyDiv w:val="1"/>
      <w:marLeft w:val="0"/>
      <w:marRight w:val="0"/>
      <w:marTop w:val="0"/>
      <w:marBottom w:val="0"/>
      <w:divBdr>
        <w:top w:val="none" w:sz="0" w:space="0" w:color="auto"/>
        <w:left w:val="none" w:sz="0" w:space="0" w:color="auto"/>
        <w:bottom w:val="none" w:sz="0" w:space="0" w:color="auto"/>
        <w:right w:val="none" w:sz="0" w:space="0" w:color="auto"/>
      </w:divBdr>
    </w:div>
    <w:div w:id="282661584">
      <w:bodyDiv w:val="1"/>
      <w:marLeft w:val="0"/>
      <w:marRight w:val="0"/>
      <w:marTop w:val="0"/>
      <w:marBottom w:val="0"/>
      <w:divBdr>
        <w:top w:val="none" w:sz="0" w:space="0" w:color="auto"/>
        <w:left w:val="none" w:sz="0" w:space="0" w:color="auto"/>
        <w:bottom w:val="none" w:sz="0" w:space="0" w:color="auto"/>
        <w:right w:val="none" w:sz="0" w:space="0" w:color="auto"/>
      </w:divBdr>
    </w:div>
    <w:div w:id="282814079">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299306997">
      <w:bodyDiv w:val="1"/>
      <w:marLeft w:val="0"/>
      <w:marRight w:val="0"/>
      <w:marTop w:val="0"/>
      <w:marBottom w:val="0"/>
      <w:divBdr>
        <w:top w:val="none" w:sz="0" w:space="0" w:color="auto"/>
        <w:left w:val="none" w:sz="0" w:space="0" w:color="auto"/>
        <w:bottom w:val="none" w:sz="0" w:space="0" w:color="auto"/>
        <w:right w:val="none" w:sz="0" w:space="0" w:color="auto"/>
      </w:divBdr>
    </w:div>
    <w:div w:id="299967062">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02539554">
      <w:bodyDiv w:val="1"/>
      <w:marLeft w:val="0"/>
      <w:marRight w:val="0"/>
      <w:marTop w:val="0"/>
      <w:marBottom w:val="0"/>
      <w:divBdr>
        <w:top w:val="none" w:sz="0" w:space="0" w:color="auto"/>
        <w:left w:val="none" w:sz="0" w:space="0" w:color="auto"/>
        <w:bottom w:val="none" w:sz="0" w:space="0" w:color="auto"/>
        <w:right w:val="none" w:sz="0" w:space="0" w:color="auto"/>
      </w:divBdr>
    </w:div>
    <w:div w:id="308291962">
      <w:bodyDiv w:val="1"/>
      <w:marLeft w:val="0"/>
      <w:marRight w:val="0"/>
      <w:marTop w:val="0"/>
      <w:marBottom w:val="0"/>
      <w:divBdr>
        <w:top w:val="none" w:sz="0" w:space="0" w:color="auto"/>
        <w:left w:val="none" w:sz="0" w:space="0" w:color="auto"/>
        <w:bottom w:val="none" w:sz="0" w:space="0" w:color="auto"/>
        <w:right w:val="none" w:sz="0" w:space="0" w:color="auto"/>
      </w:divBdr>
    </w:div>
    <w:div w:id="310981340">
      <w:bodyDiv w:val="1"/>
      <w:marLeft w:val="0"/>
      <w:marRight w:val="0"/>
      <w:marTop w:val="0"/>
      <w:marBottom w:val="0"/>
      <w:divBdr>
        <w:top w:val="none" w:sz="0" w:space="0" w:color="auto"/>
        <w:left w:val="none" w:sz="0" w:space="0" w:color="auto"/>
        <w:bottom w:val="none" w:sz="0" w:space="0" w:color="auto"/>
        <w:right w:val="none" w:sz="0" w:space="0" w:color="auto"/>
      </w:divBdr>
    </w:div>
    <w:div w:id="311057690">
      <w:bodyDiv w:val="1"/>
      <w:marLeft w:val="0"/>
      <w:marRight w:val="0"/>
      <w:marTop w:val="0"/>
      <w:marBottom w:val="0"/>
      <w:divBdr>
        <w:top w:val="none" w:sz="0" w:space="0" w:color="auto"/>
        <w:left w:val="none" w:sz="0" w:space="0" w:color="auto"/>
        <w:bottom w:val="none" w:sz="0" w:space="0" w:color="auto"/>
        <w:right w:val="none" w:sz="0" w:space="0" w:color="auto"/>
      </w:divBdr>
    </w:div>
    <w:div w:id="311640673">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1005709">
      <w:bodyDiv w:val="1"/>
      <w:marLeft w:val="0"/>
      <w:marRight w:val="0"/>
      <w:marTop w:val="0"/>
      <w:marBottom w:val="0"/>
      <w:divBdr>
        <w:top w:val="none" w:sz="0" w:space="0" w:color="auto"/>
        <w:left w:val="none" w:sz="0" w:space="0" w:color="auto"/>
        <w:bottom w:val="none" w:sz="0" w:space="0" w:color="auto"/>
        <w:right w:val="none" w:sz="0" w:space="0" w:color="auto"/>
      </w:divBdr>
    </w:div>
    <w:div w:id="321279903">
      <w:bodyDiv w:val="1"/>
      <w:marLeft w:val="0"/>
      <w:marRight w:val="0"/>
      <w:marTop w:val="0"/>
      <w:marBottom w:val="0"/>
      <w:divBdr>
        <w:top w:val="none" w:sz="0" w:space="0" w:color="auto"/>
        <w:left w:val="none" w:sz="0" w:space="0" w:color="auto"/>
        <w:bottom w:val="none" w:sz="0" w:space="0" w:color="auto"/>
        <w:right w:val="none" w:sz="0" w:space="0" w:color="auto"/>
      </w:divBdr>
    </w:div>
    <w:div w:id="3217365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5938883">
      <w:bodyDiv w:val="1"/>
      <w:marLeft w:val="0"/>
      <w:marRight w:val="0"/>
      <w:marTop w:val="0"/>
      <w:marBottom w:val="0"/>
      <w:divBdr>
        <w:top w:val="none" w:sz="0" w:space="0" w:color="auto"/>
        <w:left w:val="none" w:sz="0" w:space="0" w:color="auto"/>
        <w:bottom w:val="none" w:sz="0" w:space="0" w:color="auto"/>
        <w:right w:val="none" w:sz="0" w:space="0" w:color="auto"/>
      </w:divBdr>
    </w:div>
    <w:div w:id="328363743">
      <w:bodyDiv w:val="1"/>
      <w:marLeft w:val="0"/>
      <w:marRight w:val="0"/>
      <w:marTop w:val="0"/>
      <w:marBottom w:val="0"/>
      <w:divBdr>
        <w:top w:val="none" w:sz="0" w:space="0" w:color="auto"/>
        <w:left w:val="none" w:sz="0" w:space="0" w:color="auto"/>
        <w:bottom w:val="none" w:sz="0" w:space="0" w:color="auto"/>
        <w:right w:val="none" w:sz="0" w:space="0" w:color="auto"/>
      </w:divBdr>
    </w:div>
    <w:div w:id="330567954">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4261936">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7971298">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43480125">
      <w:bodyDiv w:val="1"/>
      <w:marLeft w:val="0"/>
      <w:marRight w:val="0"/>
      <w:marTop w:val="0"/>
      <w:marBottom w:val="0"/>
      <w:divBdr>
        <w:top w:val="none" w:sz="0" w:space="0" w:color="auto"/>
        <w:left w:val="none" w:sz="0" w:space="0" w:color="auto"/>
        <w:bottom w:val="none" w:sz="0" w:space="0" w:color="auto"/>
        <w:right w:val="none" w:sz="0" w:space="0" w:color="auto"/>
      </w:divBdr>
    </w:div>
    <w:div w:id="345521254">
      <w:bodyDiv w:val="1"/>
      <w:marLeft w:val="0"/>
      <w:marRight w:val="0"/>
      <w:marTop w:val="0"/>
      <w:marBottom w:val="0"/>
      <w:divBdr>
        <w:top w:val="none" w:sz="0" w:space="0" w:color="auto"/>
        <w:left w:val="none" w:sz="0" w:space="0" w:color="auto"/>
        <w:bottom w:val="none" w:sz="0" w:space="0" w:color="auto"/>
        <w:right w:val="none" w:sz="0" w:space="0" w:color="auto"/>
      </w:divBdr>
    </w:div>
    <w:div w:id="346370470">
      <w:bodyDiv w:val="1"/>
      <w:marLeft w:val="0"/>
      <w:marRight w:val="0"/>
      <w:marTop w:val="0"/>
      <w:marBottom w:val="0"/>
      <w:divBdr>
        <w:top w:val="none" w:sz="0" w:space="0" w:color="auto"/>
        <w:left w:val="none" w:sz="0" w:space="0" w:color="auto"/>
        <w:bottom w:val="none" w:sz="0" w:space="0" w:color="auto"/>
        <w:right w:val="none" w:sz="0" w:space="0" w:color="auto"/>
      </w:divBdr>
    </w:div>
    <w:div w:id="349186098">
      <w:bodyDiv w:val="1"/>
      <w:marLeft w:val="0"/>
      <w:marRight w:val="0"/>
      <w:marTop w:val="0"/>
      <w:marBottom w:val="0"/>
      <w:divBdr>
        <w:top w:val="none" w:sz="0" w:space="0" w:color="auto"/>
        <w:left w:val="none" w:sz="0" w:space="0" w:color="auto"/>
        <w:bottom w:val="none" w:sz="0" w:space="0" w:color="auto"/>
        <w:right w:val="none" w:sz="0" w:space="0" w:color="auto"/>
      </w:divBdr>
    </w:div>
    <w:div w:id="349648876">
      <w:bodyDiv w:val="1"/>
      <w:marLeft w:val="0"/>
      <w:marRight w:val="0"/>
      <w:marTop w:val="0"/>
      <w:marBottom w:val="0"/>
      <w:divBdr>
        <w:top w:val="none" w:sz="0" w:space="0" w:color="auto"/>
        <w:left w:val="none" w:sz="0" w:space="0" w:color="auto"/>
        <w:bottom w:val="none" w:sz="0" w:space="0" w:color="auto"/>
        <w:right w:val="none" w:sz="0" w:space="0" w:color="auto"/>
      </w:divBdr>
    </w:div>
    <w:div w:id="350688474">
      <w:bodyDiv w:val="1"/>
      <w:marLeft w:val="0"/>
      <w:marRight w:val="0"/>
      <w:marTop w:val="0"/>
      <w:marBottom w:val="0"/>
      <w:divBdr>
        <w:top w:val="none" w:sz="0" w:space="0" w:color="auto"/>
        <w:left w:val="none" w:sz="0" w:space="0" w:color="auto"/>
        <w:bottom w:val="none" w:sz="0" w:space="0" w:color="auto"/>
        <w:right w:val="none" w:sz="0" w:space="0" w:color="auto"/>
      </w:divBdr>
    </w:div>
    <w:div w:id="350843130">
      <w:bodyDiv w:val="1"/>
      <w:marLeft w:val="0"/>
      <w:marRight w:val="0"/>
      <w:marTop w:val="0"/>
      <w:marBottom w:val="0"/>
      <w:divBdr>
        <w:top w:val="none" w:sz="0" w:space="0" w:color="auto"/>
        <w:left w:val="none" w:sz="0" w:space="0" w:color="auto"/>
        <w:bottom w:val="none" w:sz="0" w:space="0" w:color="auto"/>
        <w:right w:val="none" w:sz="0" w:space="0" w:color="auto"/>
      </w:divBdr>
    </w:div>
    <w:div w:id="351154882">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57782663">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5913198">
      <w:bodyDiv w:val="1"/>
      <w:marLeft w:val="0"/>
      <w:marRight w:val="0"/>
      <w:marTop w:val="0"/>
      <w:marBottom w:val="0"/>
      <w:divBdr>
        <w:top w:val="none" w:sz="0" w:space="0" w:color="auto"/>
        <w:left w:val="none" w:sz="0" w:space="0" w:color="auto"/>
        <w:bottom w:val="none" w:sz="0" w:space="0" w:color="auto"/>
        <w:right w:val="none" w:sz="0" w:space="0" w:color="auto"/>
      </w:divBdr>
    </w:div>
    <w:div w:id="368456282">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3312754">
      <w:bodyDiv w:val="1"/>
      <w:marLeft w:val="0"/>
      <w:marRight w:val="0"/>
      <w:marTop w:val="0"/>
      <w:marBottom w:val="0"/>
      <w:divBdr>
        <w:top w:val="none" w:sz="0" w:space="0" w:color="auto"/>
        <w:left w:val="none" w:sz="0" w:space="0" w:color="auto"/>
        <w:bottom w:val="none" w:sz="0" w:space="0" w:color="auto"/>
        <w:right w:val="none" w:sz="0" w:space="0" w:color="auto"/>
      </w:divBdr>
    </w:div>
    <w:div w:id="377509354">
      <w:bodyDiv w:val="1"/>
      <w:marLeft w:val="0"/>
      <w:marRight w:val="0"/>
      <w:marTop w:val="0"/>
      <w:marBottom w:val="0"/>
      <w:divBdr>
        <w:top w:val="none" w:sz="0" w:space="0" w:color="auto"/>
        <w:left w:val="none" w:sz="0" w:space="0" w:color="auto"/>
        <w:bottom w:val="none" w:sz="0" w:space="0" w:color="auto"/>
        <w:right w:val="none" w:sz="0" w:space="0" w:color="auto"/>
      </w:divBdr>
    </w:div>
    <w:div w:id="37894523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596808">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1632486">
      <w:bodyDiv w:val="1"/>
      <w:marLeft w:val="0"/>
      <w:marRight w:val="0"/>
      <w:marTop w:val="0"/>
      <w:marBottom w:val="0"/>
      <w:divBdr>
        <w:top w:val="none" w:sz="0" w:space="0" w:color="auto"/>
        <w:left w:val="none" w:sz="0" w:space="0" w:color="auto"/>
        <w:bottom w:val="none" w:sz="0" w:space="0" w:color="auto"/>
        <w:right w:val="none" w:sz="0" w:space="0" w:color="auto"/>
      </w:divBdr>
    </w:div>
    <w:div w:id="384722757">
      <w:bodyDiv w:val="1"/>
      <w:marLeft w:val="0"/>
      <w:marRight w:val="0"/>
      <w:marTop w:val="0"/>
      <w:marBottom w:val="0"/>
      <w:divBdr>
        <w:top w:val="none" w:sz="0" w:space="0" w:color="auto"/>
        <w:left w:val="none" w:sz="0" w:space="0" w:color="auto"/>
        <w:bottom w:val="none" w:sz="0" w:space="0" w:color="auto"/>
        <w:right w:val="none" w:sz="0" w:space="0" w:color="auto"/>
      </w:divBdr>
    </w:div>
    <w:div w:id="385028077">
      <w:bodyDiv w:val="1"/>
      <w:marLeft w:val="0"/>
      <w:marRight w:val="0"/>
      <w:marTop w:val="0"/>
      <w:marBottom w:val="0"/>
      <w:divBdr>
        <w:top w:val="none" w:sz="0" w:space="0" w:color="auto"/>
        <w:left w:val="none" w:sz="0" w:space="0" w:color="auto"/>
        <w:bottom w:val="none" w:sz="0" w:space="0" w:color="auto"/>
        <w:right w:val="none" w:sz="0" w:space="0" w:color="auto"/>
      </w:divBdr>
    </w:div>
    <w:div w:id="385685122">
      <w:bodyDiv w:val="1"/>
      <w:marLeft w:val="0"/>
      <w:marRight w:val="0"/>
      <w:marTop w:val="0"/>
      <w:marBottom w:val="0"/>
      <w:divBdr>
        <w:top w:val="none" w:sz="0" w:space="0" w:color="auto"/>
        <w:left w:val="none" w:sz="0" w:space="0" w:color="auto"/>
        <w:bottom w:val="none" w:sz="0" w:space="0" w:color="auto"/>
        <w:right w:val="none" w:sz="0" w:space="0" w:color="auto"/>
      </w:divBdr>
    </w:div>
    <w:div w:id="389039321">
      <w:bodyDiv w:val="1"/>
      <w:marLeft w:val="0"/>
      <w:marRight w:val="0"/>
      <w:marTop w:val="0"/>
      <w:marBottom w:val="0"/>
      <w:divBdr>
        <w:top w:val="none" w:sz="0" w:space="0" w:color="auto"/>
        <w:left w:val="none" w:sz="0" w:space="0" w:color="auto"/>
        <w:bottom w:val="none" w:sz="0" w:space="0" w:color="auto"/>
        <w:right w:val="none" w:sz="0" w:space="0" w:color="auto"/>
      </w:divBdr>
    </w:div>
    <w:div w:id="389885711">
      <w:bodyDiv w:val="1"/>
      <w:marLeft w:val="0"/>
      <w:marRight w:val="0"/>
      <w:marTop w:val="0"/>
      <w:marBottom w:val="0"/>
      <w:divBdr>
        <w:top w:val="none" w:sz="0" w:space="0" w:color="auto"/>
        <w:left w:val="none" w:sz="0" w:space="0" w:color="auto"/>
        <w:bottom w:val="none" w:sz="0" w:space="0" w:color="auto"/>
        <w:right w:val="none" w:sz="0" w:space="0" w:color="auto"/>
      </w:divBdr>
    </w:div>
    <w:div w:id="390004739">
      <w:bodyDiv w:val="1"/>
      <w:marLeft w:val="0"/>
      <w:marRight w:val="0"/>
      <w:marTop w:val="0"/>
      <w:marBottom w:val="0"/>
      <w:divBdr>
        <w:top w:val="none" w:sz="0" w:space="0" w:color="auto"/>
        <w:left w:val="none" w:sz="0" w:space="0" w:color="auto"/>
        <w:bottom w:val="none" w:sz="0" w:space="0" w:color="auto"/>
        <w:right w:val="none" w:sz="0" w:space="0" w:color="auto"/>
      </w:divBdr>
    </w:div>
    <w:div w:id="390884433">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3506748">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1102750">
      <w:bodyDiv w:val="1"/>
      <w:marLeft w:val="0"/>
      <w:marRight w:val="0"/>
      <w:marTop w:val="0"/>
      <w:marBottom w:val="0"/>
      <w:divBdr>
        <w:top w:val="none" w:sz="0" w:space="0" w:color="auto"/>
        <w:left w:val="none" w:sz="0" w:space="0" w:color="auto"/>
        <w:bottom w:val="none" w:sz="0" w:space="0" w:color="auto"/>
        <w:right w:val="none" w:sz="0" w:space="0" w:color="auto"/>
      </w:divBdr>
    </w:div>
    <w:div w:id="402411807">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5429058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 w:id="109397388">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sChild>
    </w:div>
    <w:div w:id="407772927">
      <w:bodyDiv w:val="1"/>
      <w:marLeft w:val="0"/>
      <w:marRight w:val="0"/>
      <w:marTop w:val="0"/>
      <w:marBottom w:val="0"/>
      <w:divBdr>
        <w:top w:val="none" w:sz="0" w:space="0" w:color="auto"/>
        <w:left w:val="none" w:sz="0" w:space="0" w:color="auto"/>
        <w:bottom w:val="none" w:sz="0" w:space="0" w:color="auto"/>
        <w:right w:val="none" w:sz="0" w:space="0" w:color="auto"/>
      </w:divBdr>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0852678">
      <w:bodyDiv w:val="1"/>
      <w:marLeft w:val="0"/>
      <w:marRight w:val="0"/>
      <w:marTop w:val="0"/>
      <w:marBottom w:val="0"/>
      <w:divBdr>
        <w:top w:val="none" w:sz="0" w:space="0" w:color="auto"/>
        <w:left w:val="none" w:sz="0" w:space="0" w:color="auto"/>
        <w:bottom w:val="none" w:sz="0" w:space="0" w:color="auto"/>
        <w:right w:val="none" w:sz="0" w:space="0" w:color="auto"/>
      </w:divBdr>
    </w:div>
    <w:div w:id="411321742">
      <w:bodyDiv w:val="1"/>
      <w:marLeft w:val="0"/>
      <w:marRight w:val="0"/>
      <w:marTop w:val="0"/>
      <w:marBottom w:val="0"/>
      <w:divBdr>
        <w:top w:val="none" w:sz="0" w:space="0" w:color="auto"/>
        <w:left w:val="none" w:sz="0" w:space="0" w:color="auto"/>
        <w:bottom w:val="none" w:sz="0" w:space="0" w:color="auto"/>
        <w:right w:val="none" w:sz="0" w:space="0" w:color="auto"/>
      </w:divBdr>
    </w:div>
    <w:div w:id="413433025">
      <w:bodyDiv w:val="1"/>
      <w:marLeft w:val="0"/>
      <w:marRight w:val="0"/>
      <w:marTop w:val="0"/>
      <w:marBottom w:val="0"/>
      <w:divBdr>
        <w:top w:val="none" w:sz="0" w:space="0" w:color="auto"/>
        <w:left w:val="none" w:sz="0" w:space="0" w:color="auto"/>
        <w:bottom w:val="none" w:sz="0" w:space="0" w:color="auto"/>
        <w:right w:val="none" w:sz="0" w:space="0" w:color="auto"/>
      </w:divBdr>
    </w:div>
    <w:div w:id="415636712">
      <w:bodyDiv w:val="1"/>
      <w:marLeft w:val="0"/>
      <w:marRight w:val="0"/>
      <w:marTop w:val="0"/>
      <w:marBottom w:val="0"/>
      <w:divBdr>
        <w:top w:val="none" w:sz="0" w:space="0" w:color="auto"/>
        <w:left w:val="none" w:sz="0" w:space="0" w:color="auto"/>
        <w:bottom w:val="none" w:sz="0" w:space="0" w:color="auto"/>
        <w:right w:val="none" w:sz="0" w:space="0" w:color="auto"/>
      </w:divBdr>
    </w:div>
    <w:div w:id="426998347">
      <w:bodyDiv w:val="1"/>
      <w:marLeft w:val="0"/>
      <w:marRight w:val="0"/>
      <w:marTop w:val="0"/>
      <w:marBottom w:val="0"/>
      <w:divBdr>
        <w:top w:val="none" w:sz="0" w:space="0" w:color="auto"/>
        <w:left w:val="none" w:sz="0" w:space="0" w:color="auto"/>
        <w:bottom w:val="none" w:sz="0" w:space="0" w:color="auto"/>
        <w:right w:val="none" w:sz="0" w:space="0" w:color="auto"/>
      </w:divBdr>
    </w:div>
    <w:div w:id="427967184">
      <w:bodyDiv w:val="1"/>
      <w:marLeft w:val="0"/>
      <w:marRight w:val="0"/>
      <w:marTop w:val="0"/>
      <w:marBottom w:val="0"/>
      <w:divBdr>
        <w:top w:val="none" w:sz="0" w:space="0" w:color="auto"/>
        <w:left w:val="none" w:sz="0" w:space="0" w:color="auto"/>
        <w:bottom w:val="none" w:sz="0" w:space="0" w:color="auto"/>
        <w:right w:val="none" w:sz="0" w:space="0" w:color="auto"/>
      </w:divBdr>
    </w:div>
    <w:div w:id="432677666">
      <w:bodyDiv w:val="1"/>
      <w:marLeft w:val="0"/>
      <w:marRight w:val="0"/>
      <w:marTop w:val="0"/>
      <w:marBottom w:val="0"/>
      <w:divBdr>
        <w:top w:val="none" w:sz="0" w:space="0" w:color="auto"/>
        <w:left w:val="none" w:sz="0" w:space="0" w:color="auto"/>
        <w:bottom w:val="none" w:sz="0" w:space="0" w:color="auto"/>
        <w:right w:val="none" w:sz="0" w:space="0" w:color="auto"/>
      </w:divBdr>
    </w:div>
    <w:div w:id="433939518">
      <w:bodyDiv w:val="1"/>
      <w:marLeft w:val="0"/>
      <w:marRight w:val="0"/>
      <w:marTop w:val="0"/>
      <w:marBottom w:val="0"/>
      <w:divBdr>
        <w:top w:val="none" w:sz="0" w:space="0" w:color="auto"/>
        <w:left w:val="none" w:sz="0" w:space="0" w:color="auto"/>
        <w:bottom w:val="none" w:sz="0" w:space="0" w:color="auto"/>
        <w:right w:val="none" w:sz="0" w:space="0" w:color="auto"/>
      </w:divBdr>
    </w:div>
    <w:div w:id="434864065">
      <w:bodyDiv w:val="1"/>
      <w:marLeft w:val="0"/>
      <w:marRight w:val="0"/>
      <w:marTop w:val="0"/>
      <w:marBottom w:val="0"/>
      <w:divBdr>
        <w:top w:val="none" w:sz="0" w:space="0" w:color="auto"/>
        <w:left w:val="none" w:sz="0" w:space="0" w:color="auto"/>
        <w:bottom w:val="none" w:sz="0" w:space="0" w:color="auto"/>
        <w:right w:val="none" w:sz="0" w:space="0" w:color="auto"/>
      </w:divBdr>
    </w:div>
    <w:div w:id="437067149">
      <w:bodyDiv w:val="1"/>
      <w:marLeft w:val="0"/>
      <w:marRight w:val="0"/>
      <w:marTop w:val="0"/>
      <w:marBottom w:val="0"/>
      <w:divBdr>
        <w:top w:val="none" w:sz="0" w:space="0" w:color="auto"/>
        <w:left w:val="none" w:sz="0" w:space="0" w:color="auto"/>
        <w:bottom w:val="none" w:sz="0" w:space="0" w:color="auto"/>
        <w:right w:val="none" w:sz="0" w:space="0" w:color="auto"/>
      </w:divBdr>
    </w:div>
    <w:div w:id="444036431">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130287">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2208501">
      <w:bodyDiv w:val="1"/>
      <w:marLeft w:val="0"/>
      <w:marRight w:val="0"/>
      <w:marTop w:val="0"/>
      <w:marBottom w:val="0"/>
      <w:divBdr>
        <w:top w:val="none" w:sz="0" w:space="0" w:color="auto"/>
        <w:left w:val="none" w:sz="0" w:space="0" w:color="auto"/>
        <w:bottom w:val="none" w:sz="0" w:space="0" w:color="auto"/>
        <w:right w:val="none" w:sz="0" w:space="0" w:color="auto"/>
      </w:divBdr>
    </w:div>
    <w:div w:id="453447605">
      <w:bodyDiv w:val="1"/>
      <w:marLeft w:val="0"/>
      <w:marRight w:val="0"/>
      <w:marTop w:val="0"/>
      <w:marBottom w:val="0"/>
      <w:divBdr>
        <w:top w:val="none" w:sz="0" w:space="0" w:color="auto"/>
        <w:left w:val="none" w:sz="0" w:space="0" w:color="auto"/>
        <w:bottom w:val="none" w:sz="0" w:space="0" w:color="auto"/>
        <w:right w:val="none" w:sz="0" w:space="0" w:color="auto"/>
      </w:divBdr>
    </w:div>
    <w:div w:id="454450518">
      <w:bodyDiv w:val="1"/>
      <w:marLeft w:val="0"/>
      <w:marRight w:val="0"/>
      <w:marTop w:val="0"/>
      <w:marBottom w:val="0"/>
      <w:divBdr>
        <w:top w:val="none" w:sz="0" w:space="0" w:color="auto"/>
        <w:left w:val="none" w:sz="0" w:space="0" w:color="auto"/>
        <w:bottom w:val="none" w:sz="0" w:space="0" w:color="auto"/>
        <w:right w:val="none" w:sz="0" w:space="0" w:color="auto"/>
      </w:divBdr>
    </w:div>
    <w:div w:id="456728421">
      <w:bodyDiv w:val="1"/>
      <w:marLeft w:val="0"/>
      <w:marRight w:val="0"/>
      <w:marTop w:val="0"/>
      <w:marBottom w:val="0"/>
      <w:divBdr>
        <w:top w:val="none" w:sz="0" w:space="0" w:color="auto"/>
        <w:left w:val="none" w:sz="0" w:space="0" w:color="auto"/>
        <w:bottom w:val="none" w:sz="0" w:space="0" w:color="auto"/>
        <w:right w:val="none" w:sz="0" w:space="0" w:color="auto"/>
      </w:divBdr>
    </w:div>
    <w:div w:id="456875062">
      <w:bodyDiv w:val="1"/>
      <w:marLeft w:val="0"/>
      <w:marRight w:val="0"/>
      <w:marTop w:val="0"/>
      <w:marBottom w:val="0"/>
      <w:divBdr>
        <w:top w:val="none" w:sz="0" w:space="0" w:color="auto"/>
        <w:left w:val="none" w:sz="0" w:space="0" w:color="auto"/>
        <w:bottom w:val="none" w:sz="0" w:space="0" w:color="auto"/>
        <w:right w:val="none" w:sz="0" w:space="0" w:color="auto"/>
      </w:divBdr>
    </w:div>
    <w:div w:id="457114116">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59347201">
      <w:bodyDiv w:val="1"/>
      <w:marLeft w:val="0"/>
      <w:marRight w:val="0"/>
      <w:marTop w:val="0"/>
      <w:marBottom w:val="0"/>
      <w:divBdr>
        <w:top w:val="none" w:sz="0" w:space="0" w:color="auto"/>
        <w:left w:val="none" w:sz="0" w:space="0" w:color="auto"/>
        <w:bottom w:val="none" w:sz="0" w:space="0" w:color="auto"/>
        <w:right w:val="none" w:sz="0" w:space="0" w:color="auto"/>
      </w:divBdr>
    </w:div>
    <w:div w:id="460349709">
      <w:bodyDiv w:val="1"/>
      <w:marLeft w:val="0"/>
      <w:marRight w:val="0"/>
      <w:marTop w:val="0"/>
      <w:marBottom w:val="0"/>
      <w:divBdr>
        <w:top w:val="none" w:sz="0" w:space="0" w:color="auto"/>
        <w:left w:val="none" w:sz="0" w:space="0" w:color="auto"/>
        <w:bottom w:val="none" w:sz="0" w:space="0" w:color="auto"/>
        <w:right w:val="none" w:sz="0" w:space="0" w:color="auto"/>
      </w:divBdr>
    </w:div>
    <w:div w:id="468399636">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8813661">
      <w:bodyDiv w:val="1"/>
      <w:marLeft w:val="0"/>
      <w:marRight w:val="0"/>
      <w:marTop w:val="0"/>
      <w:marBottom w:val="0"/>
      <w:divBdr>
        <w:top w:val="none" w:sz="0" w:space="0" w:color="auto"/>
        <w:left w:val="none" w:sz="0" w:space="0" w:color="auto"/>
        <w:bottom w:val="none" w:sz="0" w:space="0" w:color="auto"/>
        <w:right w:val="none" w:sz="0" w:space="0" w:color="auto"/>
      </w:divBdr>
    </w:div>
    <w:div w:id="483202205">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85705024">
      <w:bodyDiv w:val="1"/>
      <w:marLeft w:val="0"/>
      <w:marRight w:val="0"/>
      <w:marTop w:val="0"/>
      <w:marBottom w:val="0"/>
      <w:divBdr>
        <w:top w:val="none" w:sz="0" w:space="0" w:color="auto"/>
        <w:left w:val="none" w:sz="0" w:space="0" w:color="auto"/>
        <w:bottom w:val="none" w:sz="0" w:space="0" w:color="auto"/>
        <w:right w:val="none" w:sz="0" w:space="0" w:color="auto"/>
      </w:divBdr>
    </w:div>
    <w:div w:id="492180097">
      <w:bodyDiv w:val="1"/>
      <w:marLeft w:val="0"/>
      <w:marRight w:val="0"/>
      <w:marTop w:val="0"/>
      <w:marBottom w:val="0"/>
      <w:divBdr>
        <w:top w:val="none" w:sz="0" w:space="0" w:color="auto"/>
        <w:left w:val="none" w:sz="0" w:space="0" w:color="auto"/>
        <w:bottom w:val="none" w:sz="0" w:space="0" w:color="auto"/>
        <w:right w:val="none" w:sz="0" w:space="0" w:color="auto"/>
      </w:divBdr>
    </w:div>
    <w:div w:id="497963991">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3325797">
      <w:bodyDiv w:val="1"/>
      <w:marLeft w:val="0"/>
      <w:marRight w:val="0"/>
      <w:marTop w:val="0"/>
      <w:marBottom w:val="0"/>
      <w:divBdr>
        <w:top w:val="none" w:sz="0" w:space="0" w:color="auto"/>
        <w:left w:val="none" w:sz="0" w:space="0" w:color="auto"/>
        <w:bottom w:val="none" w:sz="0" w:space="0" w:color="auto"/>
        <w:right w:val="none" w:sz="0" w:space="0" w:color="auto"/>
      </w:divBdr>
    </w:div>
    <w:div w:id="505707540">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0610592">
      <w:bodyDiv w:val="1"/>
      <w:marLeft w:val="0"/>
      <w:marRight w:val="0"/>
      <w:marTop w:val="0"/>
      <w:marBottom w:val="0"/>
      <w:divBdr>
        <w:top w:val="none" w:sz="0" w:space="0" w:color="auto"/>
        <w:left w:val="none" w:sz="0" w:space="0" w:color="auto"/>
        <w:bottom w:val="none" w:sz="0" w:space="0" w:color="auto"/>
        <w:right w:val="none" w:sz="0" w:space="0" w:color="auto"/>
      </w:divBdr>
    </w:div>
    <w:div w:id="510687380">
      <w:bodyDiv w:val="1"/>
      <w:marLeft w:val="0"/>
      <w:marRight w:val="0"/>
      <w:marTop w:val="0"/>
      <w:marBottom w:val="0"/>
      <w:divBdr>
        <w:top w:val="none" w:sz="0" w:space="0" w:color="auto"/>
        <w:left w:val="none" w:sz="0" w:space="0" w:color="auto"/>
        <w:bottom w:val="none" w:sz="0" w:space="0" w:color="auto"/>
        <w:right w:val="none" w:sz="0" w:space="0" w:color="auto"/>
      </w:divBdr>
    </w:div>
    <w:div w:id="511458428">
      <w:bodyDiv w:val="1"/>
      <w:marLeft w:val="0"/>
      <w:marRight w:val="0"/>
      <w:marTop w:val="0"/>
      <w:marBottom w:val="0"/>
      <w:divBdr>
        <w:top w:val="none" w:sz="0" w:space="0" w:color="auto"/>
        <w:left w:val="none" w:sz="0" w:space="0" w:color="auto"/>
        <w:bottom w:val="none" w:sz="0" w:space="0" w:color="auto"/>
        <w:right w:val="none" w:sz="0" w:space="0" w:color="auto"/>
      </w:divBdr>
    </w:div>
    <w:div w:id="513568119">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19468698">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1824683">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25413085">
      <w:bodyDiv w:val="1"/>
      <w:marLeft w:val="0"/>
      <w:marRight w:val="0"/>
      <w:marTop w:val="0"/>
      <w:marBottom w:val="0"/>
      <w:divBdr>
        <w:top w:val="none" w:sz="0" w:space="0" w:color="auto"/>
        <w:left w:val="none" w:sz="0" w:space="0" w:color="auto"/>
        <w:bottom w:val="none" w:sz="0" w:space="0" w:color="auto"/>
        <w:right w:val="none" w:sz="0" w:space="0" w:color="auto"/>
      </w:divBdr>
    </w:div>
    <w:div w:id="527761452">
      <w:bodyDiv w:val="1"/>
      <w:marLeft w:val="0"/>
      <w:marRight w:val="0"/>
      <w:marTop w:val="0"/>
      <w:marBottom w:val="0"/>
      <w:divBdr>
        <w:top w:val="none" w:sz="0" w:space="0" w:color="auto"/>
        <w:left w:val="none" w:sz="0" w:space="0" w:color="auto"/>
        <w:bottom w:val="none" w:sz="0" w:space="0" w:color="auto"/>
        <w:right w:val="none" w:sz="0" w:space="0" w:color="auto"/>
      </w:divBdr>
    </w:div>
    <w:div w:id="534389573">
      <w:bodyDiv w:val="1"/>
      <w:marLeft w:val="0"/>
      <w:marRight w:val="0"/>
      <w:marTop w:val="0"/>
      <w:marBottom w:val="0"/>
      <w:divBdr>
        <w:top w:val="none" w:sz="0" w:space="0" w:color="auto"/>
        <w:left w:val="none" w:sz="0" w:space="0" w:color="auto"/>
        <w:bottom w:val="none" w:sz="0" w:space="0" w:color="auto"/>
        <w:right w:val="none" w:sz="0" w:space="0" w:color="auto"/>
      </w:divBdr>
    </w:div>
    <w:div w:id="537008198">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46768391">
      <w:bodyDiv w:val="1"/>
      <w:marLeft w:val="0"/>
      <w:marRight w:val="0"/>
      <w:marTop w:val="0"/>
      <w:marBottom w:val="0"/>
      <w:divBdr>
        <w:top w:val="none" w:sz="0" w:space="0" w:color="auto"/>
        <w:left w:val="none" w:sz="0" w:space="0" w:color="auto"/>
        <w:bottom w:val="none" w:sz="0" w:space="0" w:color="auto"/>
        <w:right w:val="none" w:sz="0" w:space="0" w:color="auto"/>
      </w:divBdr>
    </w:div>
    <w:div w:id="547113749">
      <w:bodyDiv w:val="1"/>
      <w:marLeft w:val="0"/>
      <w:marRight w:val="0"/>
      <w:marTop w:val="0"/>
      <w:marBottom w:val="0"/>
      <w:divBdr>
        <w:top w:val="none" w:sz="0" w:space="0" w:color="auto"/>
        <w:left w:val="none" w:sz="0" w:space="0" w:color="auto"/>
        <w:bottom w:val="none" w:sz="0" w:space="0" w:color="auto"/>
        <w:right w:val="none" w:sz="0" w:space="0" w:color="auto"/>
      </w:divBdr>
    </w:div>
    <w:div w:id="549998719">
      <w:bodyDiv w:val="1"/>
      <w:marLeft w:val="0"/>
      <w:marRight w:val="0"/>
      <w:marTop w:val="0"/>
      <w:marBottom w:val="0"/>
      <w:divBdr>
        <w:top w:val="none" w:sz="0" w:space="0" w:color="auto"/>
        <w:left w:val="none" w:sz="0" w:space="0" w:color="auto"/>
        <w:bottom w:val="none" w:sz="0" w:space="0" w:color="auto"/>
        <w:right w:val="none" w:sz="0" w:space="0" w:color="auto"/>
      </w:divBdr>
    </w:div>
    <w:div w:id="550113487">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159315">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1579349">
      <w:bodyDiv w:val="1"/>
      <w:marLeft w:val="0"/>
      <w:marRight w:val="0"/>
      <w:marTop w:val="0"/>
      <w:marBottom w:val="0"/>
      <w:divBdr>
        <w:top w:val="none" w:sz="0" w:space="0" w:color="auto"/>
        <w:left w:val="none" w:sz="0" w:space="0" w:color="auto"/>
        <w:bottom w:val="none" w:sz="0" w:space="0" w:color="auto"/>
        <w:right w:val="none" w:sz="0" w:space="0" w:color="auto"/>
      </w:divBdr>
    </w:div>
    <w:div w:id="552539718">
      <w:bodyDiv w:val="1"/>
      <w:marLeft w:val="0"/>
      <w:marRight w:val="0"/>
      <w:marTop w:val="0"/>
      <w:marBottom w:val="0"/>
      <w:divBdr>
        <w:top w:val="none" w:sz="0" w:space="0" w:color="auto"/>
        <w:left w:val="none" w:sz="0" w:space="0" w:color="auto"/>
        <w:bottom w:val="none" w:sz="0" w:space="0" w:color="auto"/>
        <w:right w:val="none" w:sz="0" w:space="0" w:color="auto"/>
      </w:divBdr>
    </w:div>
    <w:div w:id="552617497">
      <w:bodyDiv w:val="1"/>
      <w:marLeft w:val="0"/>
      <w:marRight w:val="0"/>
      <w:marTop w:val="0"/>
      <w:marBottom w:val="0"/>
      <w:divBdr>
        <w:top w:val="none" w:sz="0" w:space="0" w:color="auto"/>
        <w:left w:val="none" w:sz="0" w:space="0" w:color="auto"/>
        <w:bottom w:val="none" w:sz="0" w:space="0" w:color="auto"/>
        <w:right w:val="none" w:sz="0" w:space="0" w:color="auto"/>
      </w:divBdr>
    </w:div>
    <w:div w:id="552931469">
      <w:bodyDiv w:val="1"/>
      <w:marLeft w:val="0"/>
      <w:marRight w:val="0"/>
      <w:marTop w:val="0"/>
      <w:marBottom w:val="0"/>
      <w:divBdr>
        <w:top w:val="none" w:sz="0" w:space="0" w:color="auto"/>
        <w:left w:val="none" w:sz="0" w:space="0" w:color="auto"/>
        <w:bottom w:val="none" w:sz="0" w:space="0" w:color="auto"/>
        <w:right w:val="none" w:sz="0" w:space="0" w:color="auto"/>
      </w:divBdr>
    </w:div>
    <w:div w:id="557983723">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61061486">
      <w:bodyDiv w:val="1"/>
      <w:marLeft w:val="0"/>
      <w:marRight w:val="0"/>
      <w:marTop w:val="0"/>
      <w:marBottom w:val="0"/>
      <w:divBdr>
        <w:top w:val="none" w:sz="0" w:space="0" w:color="auto"/>
        <w:left w:val="none" w:sz="0" w:space="0" w:color="auto"/>
        <w:bottom w:val="none" w:sz="0" w:space="0" w:color="auto"/>
        <w:right w:val="none" w:sz="0" w:space="0" w:color="auto"/>
      </w:divBdr>
    </w:div>
    <w:div w:id="561061894">
      <w:bodyDiv w:val="1"/>
      <w:marLeft w:val="0"/>
      <w:marRight w:val="0"/>
      <w:marTop w:val="0"/>
      <w:marBottom w:val="0"/>
      <w:divBdr>
        <w:top w:val="none" w:sz="0" w:space="0" w:color="auto"/>
        <w:left w:val="none" w:sz="0" w:space="0" w:color="auto"/>
        <w:bottom w:val="none" w:sz="0" w:space="0" w:color="auto"/>
        <w:right w:val="none" w:sz="0" w:space="0" w:color="auto"/>
      </w:divBdr>
    </w:div>
    <w:div w:id="564532397">
      <w:bodyDiv w:val="1"/>
      <w:marLeft w:val="0"/>
      <w:marRight w:val="0"/>
      <w:marTop w:val="0"/>
      <w:marBottom w:val="0"/>
      <w:divBdr>
        <w:top w:val="none" w:sz="0" w:space="0" w:color="auto"/>
        <w:left w:val="none" w:sz="0" w:space="0" w:color="auto"/>
        <w:bottom w:val="none" w:sz="0" w:space="0" w:color="auto"/>
        <w:right w:val="none" w:sz="0" w:space="0" w:color="auto"/>
      </w:divBdr>
    </w:div>
    <w:div w:id="566191974">
      <w:bodyDiv w:val="1"/>
      <w:marLeft w:val="0"/>
      <w:marRight w:val="0"/>
      <w:marTop w:val="0"/>
      <w:marBottom w:val="0"/>
      <w:divBdr>
        <w:top w:val="none" w:sz="0" w:space="0" w:color="auto"/>
        <w:left w:val="none" w:sz="0" w:space="0" w:color="auto"/>
        <w:bottom w:val="none" w:sz="0" w:space="0" w:color="auto"/>
        <w:right w:val="none" w:sz="0" w:space="0" w:color="auto"/>
      </w:divBdr>
    </w:div>
    <w:div w:id="568999837">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0966775">
      <w:bodyDiv w:val="1"/>
      <w:marLeft w:val="0"/>
      <w:marRight w:val="0"/>
      <w:marTop w:val="0"/>
      <w:marBottom w:val="0"/>
      <w:divBdr>
        <w:top w:val="none" w:sz="0" w:space="0" w:color="auto"/>
        <w:left w:val="none" w:sz="0" w:space="0" w:color="auto"/>
        <w:bottom w:val="none" w:sz="0" w:space="0" w:color="auto"/>
        <w:right w:val="none" w:sz="0" w:space="0" w:color="auto"/>
      </w:divBdr>
    </w:div>
    <w:div w:id="571502071">
      <w:bodyDiv w:val="1"/>
      <w:marLeft w:val="0"/>
      <w:marRight w:val="0"/>
      <w:marTop w:val="0"/>
      <w:marBottom w:val="0"/>
      <w:divBdr>
        <w:top w:val="none" w:sz="0" w:space="0" w:color="auto"/>
        <w:left w:val="none" w:sz="0" w:space="0" w:color="auto"/>
        <w:bottom w:val="none" w:sz="0" w:space="0" w:color="auto"/>
        <w:right w:val="none" w:sz="0" w:space="0" w:color="auto"/>
      </w:divBdr>
    </w:div>
    <w:div w:id="578447584">
      <w:bodyDiv w:val="1"/>
      <w:marLeft w:val="0"/>
      <w:marRight w:val="0"/>
      <w:marTop w:val="0"/>
      <w:marBottom w:val="0"/>
      <w:divBdr>
        <w:top w:val="none" w:sz="0" w:space="0" w:color="auto"/>
        <w:left w:val="none" w:sz="0" w:space="0" w:color="auto"/>
        <w:bottom w:val="none" w:sz="0" w:space="0" w:color="auto"/>
        <w:right w:val="none" w:sz="0" w:space="0" w:color="auto"/>
      </w:divBdr>
    </w:div>
    <w:div w:id="579171770">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5381052">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88856528">
      <w:bodyDiv w:val="1"/>
      <w:marLeft w:val="0"/>
      <w:marRight w:val="0"/>
      <w:marTop w:val="0"/>
      <w:marBottom w:val="0"/>
      <w:divBdr>
        <w:top w:val="none" w:sz="0" w:space="0" w:color="auto"/>
        <w:left w:val="none" w:sz="0" w:space="0" w:color="auto"/>
        <w:bottom w:val="none" w:sz="0" w:space="0" w:color="auto"/>
        <w:right w:val="none" w:sz="0" w:space="0" w:color="auto"/>
      </w:divBdr>
    </w:div>
    <w:div w:id="58970298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2231745">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7446962">
      <w:bodyDiv w:val="1"/>
      <w:marLeft w:val="0"/>
      <w:marRight w:val="0"/>
      <w:marTop w:val="0"/>
      <w:marBottom w:val="0"/>
      <w:divBdr>
        <w:top w:val="none" w:sz="0" w:space="0" w:color="auto"/>
        <w:left w:val="none" w:sz="0" w:space="0" w:color="auto"/>
        <w:bottom w:val="none" w:sz="0" w:space="0" w:color="auto"/>
        <w:right w:val="none" w:sz="0" w:space="0" w:color="auto"/>
      </w:divBdr>
    </w:div>
    <w:div w:id="617640694">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0190304">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1688271">
      <w:bodyDiv w:val="1"/>
      <w:marLeft w:val="0"/>
      <w:marRight w:val="0"/>
      <w:marTop w:val="0"/>
      <w:marBottom w:val="0"/>
      <w:divBdr>
        <w:top w:val="none" w:sz="0" w:space="0" w:color="auto"/>
        <w:left w:val="none" w:sz="0" w:space="0" w:color="auto"/>
        <w:bottom w:val="none" w:sz="0" w:space="0" w:color="auto"/>
        <w:right w:val="none" w:sz="0" w:space="0" w:color="auto"/>
      </w:divBdr>
    </w:div>
    <w:div w:id="62200354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827798">
      <w:bodyDiv w:val="1"/>
      <w:marLeft w:val="0"/>
      <w:marRight w:val="0"/>
      <w:marTop w:val="0"/>
      <w:marBottom w:val="0"/>
      <w:divBdr>
        <w:top w:val="none" w:sz="0" w:space="0" w:color="auto"/>
        <w:left w:val="none" w:sz="0" w:space="0" w:color="auto"/>
        <w:bottom w:val="none" w:sz="0" w:space="0" w:color="auto"/>
        <w:right w:val="none" w:sz="0" w:space="0" w:color="auto"/>
      </w:divBdr>
    </w:div>
    <w:div w:id="631132783">
      <w:bodyDiv w:val="1"/>
      <w:marLeft w:val="0"/>
      <w:marRight w:val="0"/>
      <w:marTop w:val="0"/>
      <w:marBottom w:val="0"/>
      <w:divBdr>
        <w:top w:val="none" w:sz="0" w:space="0" w:color="auto"/>
        <w:left w:val="none" w:sz="0" w:space="0" w:color="auto"/>
        <w:bottom w:val="none" w:sz="0" w:space="0" w:color="auto"/>
        <w:right w:val="none" w:sz="0" w:space="0" w:color="auto"/>
      </w:divBdr>
    </w:div>
    <w:div w:id="631985758">
      <w:bodyDiv w:val="1"/>
      <w:marLeft w:val="0"/>
      <w:marRight w:val="0"/>
      <w:marTop w:val="0"/>
      <w:marBottom w:val="0"/>
      <w:divBdr>
        <w:top w:val="none" w:sz="0" w:space="0" w:color="auto"/>
        <w:left w:val="none" w:sz="0" w:space="0" w:color="auto"/>
        <w:bottom w:val="none" w:sz="0" w:space="0" w:color="auto"/>
        <w:right w:val="none" w:sz="0" w:space="0" w:color="auto"/>
      </w:divBdr>
    </w:div>
    <w:div w:id="632295593">
      <w:bodyDiv w:val="1"/>
      <w:marLeft w:val="0"/>
      <w:marRight w:val="0"/>
      <w:marTop w:val="0"/>
      <w:marBottom w:val="0"/>
      <w:divBdr>
        <w:top w:val="none" w:sz="0" w:space="0" w:color="auto"/>
        <w:left w:val="none" w:sz="0" w:space="0" w:color="auto"/>
        <w:bottom w:val="none" w:sz="0" w:space="0" w:color="auto"/>
        <w:right w:val="none" w:sz="0" w:space="0" w:color="auto"/>
      </w:divBdr>
    </w:div>
    <w:div w:id="632685355">
      <w:bodyDiv w:val="1"/>
      <w:marLeft w:val="0"/>
      <w:marRight w:val="0"/>
      <w:marTop w:val="0"/>
      <w:marBottom w:val="0"/>
      <w:divBdr>
        <w:top w:val="none" w:sz="0" w:space="0" w:color="auto"/>
        <w:left w:val="none" w:sz="0" w:space="0" w:color="auto"/>
        <w:bottom w:val="none" w:sz="0" w:space="0" w:color="auto"/>
        <w:right w:val="none" w:sz="0" w:space="0" w:color="auto"/>
      </w:divBdr>
    </w:div>
    <w:div w:id="633099595">
      <w:bodyDiv w:val="1"/>
      <w:marLeft w:val="0"/>
      <w:marRight w:val="0"/>
      <w:marTop w:val="0"/>
      <w:marBottom w:val="0"/>
      <w:divBdr>
        <w:top w:val="none" w:sz="0" w:space="0" w:color="auto"/>
        <w:left w:val="none" w:sz="0" w:space="0" w:color="auto"/>
        <w:bottom w:val="none" w:sz="0" w:space="0" w:color="auto"/>
        <w:right w:val="none" w:sz="0" w:space="0" w:color="auto"/>
      </w:divBdr>
    </w:div>
    <w:div w:id="637416717">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8001342">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5745777">
      <w:bodyDiv w:val="1"/>
      <w:marLeft w:val="0"/>
      <w:marRight w:val="0"/>
      <w:marTop w:val="0"/>
      <w:marBottom w:val="0"/>
      <w:divBdr>
        <w:top w:val="none" w:sz="0" w:space="0" w:color="auto"/>
        <w:left w:val="none" w:sz="0" w:space="0" w:color="auto"/>
        <w:bottom w:val="none" w:sz="0" w:space="0" w:color="auto"/>
        <w:right w:val="none" w:sz="0" w:space="0" w:color="auto"/>
      </w:divBdr>
    </w:div>
    <w:div w:id="646402907">
      <w:bodyDiv w:val="1"/>
      <w:marLeft w:val="0"/>
      <w:marRight w:val="0"/>
      <w:marTop w:val="0"/>
      <w:marBottom w:val="0"/>
      <w:divBdr>
        <w:top w:val="none" w:sz="0" w:space="0" w:color="auto"/>
        <w:left w:val="none" w:sz="0" w:space="0" w:color="auto"/>
        <w:bottom w:val="none" w:sz="0" w:space="0" w:color="auto"/>
        <w:right w:val="none" w:sz="0" w:space="0" w:color="auto"/>
      </w:divBdr>
    </w:div>
    <w:div w:id="648826031">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49407890">
      <w:bodyDiv w:val="1"/>
      <w:marLeft w:val="0"/>
      <w:marRight w:val="0"/>
      <w:marTop w:val="0"/>
      <w:marBottom w:val="0"/>
      <w:divBdr>
        <w:top w:val="none" w:sz="0" w:space="0" w:color="auto"/>
        <w:left w:val="none" w:sz="0" w:space="0" w:color="auto"/>
        <w:bottom w:val="none" w:sz="0" w:space="0" w:color="auto"/>
        <w:right w:val="none" w:sz="0" w:space="0" w:color="auto"/>
      </w:divBdr>
    </w:div>
    <w:div w:id="652487876">
      <w:bodyDiv w:val="1"/>
      <w:marLeft w:val="0"/>
      <w:marRight w:val="0"/>
      <w:marTop w:val="0"/>
      <w:marBottom w:val="0"/>
      <w:divBdr>
        <w:top w:val="none" w:sz="0" w:space="0" w:color="auto"/>
        <w:left w:val="none" w:sz="0" w:space="0" w:color="auto"/>
        <w:bottom w:val="none" w:sz="0" w:space="0" w:color="auto"/>
        <w:right w:val="none" w:sz="0" w:space="0" w:color="auto"/>
      </w:divBdr>
    </w:div>
    <w:div w:id="654724139">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sChild>
    </w:div>
    <w:div w:id="662708989">
      <w:bodyDiv w:val="1"/>
      <w:marLeft w:val="0"/>
      <w:marRight w:val="0"/>
      <w:marTop w:val="0"/>
      <w:marBottom w:val="0"/>
      <w:divBdr>
        <w:top w:val="none" w:sz="0" w:space="0" w:color="auto"/>
        <w:left w:val="none" w:sz="0" w:space="0" w:color="auto"/>
        <w:bottom w:val="none" w:sz="0" w:space="0" w:color="auto"/>
        <w:right w:val="none" w:sz="0" w:space="0" w:color="auto"/>
      </w:divBdr>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0565705">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0552281">
      <w:bodyDiv w:val="1"/>
      <w:marLeft w:val="0"/>
      <w:marRight w:val="0"/>
      <w:marTop w:val="0"/>
      <w:marBottom w:val="0"/>
      <w:divBdr>
        <w:top w:val="none" w:sz="0" w:space="0" w:color="auto"/>
        <w:left w:val="none" w:sz="0" w:space="0" w:color="auto"/>
        <w:bottom w:val="none" w:sz="0" w:space="0" w:color="auto"/>
        <w:right w:val="none" w:sz="0" w:space="0" w:color="auto"/>
      </w:divBdr>
    </w:div>
    <w:div w:id="681666833">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89768690">
      <w:bodyDiv w:val="1"/>
      <w:marLeft w:val="0"/>
      <w:marRight w:val="0"/>
      <w:marTop w:val="0"/>
      <w:marBottom w:val="0"/>
      <w:divBdr>
        <w:top w:val="none" w:sz="0" w:space="0" w:color="auto"/>
        <w:left w:val="none" w:sz="0" w:space="0" w:color="auto"/>
        <w:bottom w:val="none" w:sz="0" w:space="0" w:color="auto"/>
        <w:right w:val="none" w:sz="0" w:space="0" w:color="auto"/>
      </w:divBdr>
    </w:div>
    <w:div w:id="689915172">
      <w:bodyDiv w:val="1"/>
      <w:marLeft w:val="0"/>
      <w:marRight w:val="0"/>
      <w:marTop w:val="0"/>
      <w:marBottom w:val="0"/>
      <w:divBdr>
        <w:top w:val="none" w:sz="0" w:space="0" w:color="auto"/>
        <w:left w:val="none" w:sz="0" w:space="0" w:color="auto"/>
        <w:bottom w:val="none" w:sz="0" w:space="0" w:color="auto"/>
        <w:right w:val="none" w:sz="0" w:space="0" w:color="auto"/>
      </w:divBdr>
    </w:div>
    <w:div w:id="690230939">
      <w:bodyDiv w:val="1"/>
      <w:marLeft w:val="0"/>
      <w:marRight w:val="0"/>
      <w:marTop w:val="0"/>
      <w:marBottom w:val="0"/>
      <w:divBdr>
        <w:top w:val="none" w:sz="0" w:space="0" w:color="auto"/>
        <w:left w:val="none" w:sz="0" w:space="0" w:color="auto"/>
        <w:bottom w:val="none" w:sz="0" w:space="0" w:color="auto"/>
        <w:right w:val="none" w:sz="0" w:space="0" w:color="auto"/>
      </w:divBdr>
    </w:div>
    <w:div w:id="694313458">
      <w:bodyDiv w:val="1"/>
      <w:marLeft w:val="0"/>
      <w:marRight w:val="0"/>
      <w:marTop w:val="0"/>
      <w:marBottom w:val="0"/>
      <w:divBdr>
        <w:top w:val="none" w:sz="0" w:space="0" w:color="auto"/>
        <w:left w:val="none" w:sz="0" w:space="0" w:color="auto"/>
        <w:bottom w:val="none" w:sz="0" w:space="0" w:color="auto"/>
        <w:right w:val="none" w:sz="0" w:space="0" w:color="auto"/>
      </w:divBdr>
    </w:div>
    <w:div w:id="696004269">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161958">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699933777">
      <w:bodyDiv w:val="1"/>
      <w:marLeft w:val="0"/>
      <w:marRight w:val="0"/>
      <w:marTop w:val="0"/>
      <w:marBottom w:val="0"/>
      <w:divBdr>
        <w:top w:val="none" w:sz="0" w:space="0" w:color="auto"/>
        <w:left w:val="none" w:sz="0" w:space="0" w:color="auto"/>
        <w:bottom w:val="none" w:sz="0" w:space="0" w:color="auto"/>
        <w:right w:val="none" w:sz="0" w:space="0" w:color="auto"/>
      </w:divBdr>
    </w:div>
    <w:div w:id="700395510">
      <w:bodyDiv w:val="1"/>
      <w:marLeft w:val="0"/>
      <w:marRight w:val="0"/>
      <w:marTop w:val="0"/>
      <w:marBottom w:val="0"/>
      <w:divBdr>
        <w:top w:val="none" w:sz="0" w:space="0" w:color="auto"/>
        <w:left w:val="none" w:sz="0" w:space="0" w:color="auto"/>
        <w:bottom w:val="none" w:sz="0" w:space="0" w:color="auto"/>
        <w:right w:val="none" w:sz="0" w:space="0" w:color="auto"/>
      </w:divBdr>
    </w:div>
    <w:div w:id="702366180">
      <w:bodyDiv w:val="1"/>
      <w:marLeft w:val="0"/>
      <w:marRight w:val="0"/>
      <w:marTop w:val="0"/>
      <w:marBottom w:val="0"/>
      <w:divBdr>
        <w:top w:val="none" w:sz="0" w:space="0" w:color="auto"/>
        <w:left w:val="none" w:sz="0" w:space="0" w:color="auto"/>
        <w:bottom w:val="none" w:sz="0" w:space="0" w:color="auto"/>
        <w:right w:val="none" w:sz="0" w:space="0" w:color="auto"/>
      </w:divBdr>
    </w:div>
    <w:div w:id="702444891">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454715">
      <w:bodyDiv w:val="1"/>
      <w:marLeft w:val="0"/>
      <w:marRight w:val="0"/>
      <w:marTop w:val="0"/>
      <w:marBottom w:val="0"/>
      <w:divBdr>
        <w:top w:val="none" w:sz="0" w:space="0" w:color="auto"/>
        <w:left w:val="none" w:sz="0" w:space="0" w:color="auto"/>
        <w:bottom w:val="none" w:sz="0" w:space="0" w:color="auto"/>
        <w:right w:val="none" w:sz="0" w:space="0" w:color="auto"/>
      </w:divBdr>
    </w:div>
    <w:div w:id="708459140">
      <w:bodyDiv w:val="1"/>
      <w:marLeft w:val="0"/>
      <w:marRight w:val="0"/>
      <w:marTop w:val="0"/>
      <w:marBottom w:val="0"/>
      <w:divBdr>
        <w:top w:val="none" w:sz="0" w:space="0" w:color="auto"/>
        <w:left w:val="none" w:sz="0" w:space="0" w:color="auto"/>
        <w:bottom w:val="none" w:sz="0" w:space="0" w:color="auto"/>
        <w:right w:val="none" w:sz="0" w:space="0" w:color="auto"/>
      </w:divBdr>
    </w:div>
    <w:div w:id="709500951">
      <w:bodyDiv w:val="1"/>
      <w:marLeft w:val="0"/>
      <w:marRight w:val="0"/>
      <w:marTop w:val="0"/>
      <w:marBottom w:val="0"/>
      <w:divBdr>
        <w:top w:val="none" w:sz="0" w:space="0" w:color="auto"/>
        <w:left w:val="none" w:sz="0" w:space="0" w:color="auto"/>
        <w:bottom w:val="none" w:sz="0" w:space="0" w:color="auto"/>
        <w:right w:val="none" w:sz="0" w:space="0" w:color="auto"/>
      </w:divBdr>
    </w:div>
    <w:div w:id="709886169">
      <w:bodyDiv w:val="1"/>
      <w:marLeft w:val="0"/>
      <w:marRight w:val="0"/>
      <w:marTop w:val="0"/>
      <w:marBottom w:val="0"/>
      <w:divBdr>
        <w:top w:val="none" w:sz="0" w:space="0" w:color="auto"/>
        <w:left w:val="none" w:sz="0" w:space="0" w:color="auto"/>
        <w:bottom w:val="none" w:sz="0" w:space="0" w:color="auto"/>
        <w:right w:val="none" w:sz="0" w:space="0" w:color="auto"/>
      </w:divBdr>
    </w:div>
    <w:div w:id="711154229">
      <w:bodyDiv w:val="1"/>
      <w:marLeft w:val="0"/>
      <w:marRight w:val="0"/>
      <w:marTop w:val="0"/>
      <w:marBottom w:val="0"/>
      <w:divBdr>
        <w:top w:val="none" w:sz="0" w:space="0" w:color="auto"/>
        <w:left w:val="none" w:sz="0" w:space="0" w:color="auto"/>
        <w:bottom w:val="none" w:sz="0" w:space="0" w:color="auto"/>
        <w:right w:val="none" w:sz="0" w:space="0" w:color="auto"/>
      </w:divBdr>
    </w:div>
    <w:div w:id="713507623">
      <w:bodyDiv w:val="1"/>
      <w:marLeft w:val="0"/>
      <w:marRight w:val="0"/>
      <w:marTop w:val="0"/>
      <w:marBottom w:val="0"/>
      <w:divBdr>
        <w:top w:val="none" w:sz="0" w:space="0" w:color="auto"/>
        <w:left w:val="none" w:sz="0" w:space="0" w:color="auto"/>
        <w:bottom w:val="none" w:sz="0" w:space="0" w:color="auto"/>
        <w:right w:val="none" w:sz="0" w:space="0" w:color="auto"/>
      </w:divBdr>
    </w:div>
    <w:div w:id="716126162">
      <w:bodyDiv w:val="1"/>
      <w:marLeft w:val="0"/>
      <w:marRight w:val="0"/>
      <w:marTop w:val="0"/>
      <w:marBottom w:val="0"/>
      <w:divBdr>
        <w:top w:val="none" w:sz="0" w:space="0" w:color="auto"/>
        <w:left w:val="none" w:sz="0" w:space="0" w:color="auto"/>
        <w:bottom w:val="none" w:sz="0" w:space="0" w:color="auto"/>
        <w:right w:val="none" w:sz="0" w:space="0" w:color="auto"/>
      </w:divBdr>
    </w:div>
    <w:div w:id="716702234">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18632613">
      <w:bodyDiv w:val="1"/>
      <w:marLeft w:val="0"/>
      <w:marRight w:val="0"/>
      <w:marTop w:val="0"/>
      <w:marBottom w:val="0"/>
      <w:divBdr>
        <w:top w:val="none" w:sz="0" w:space="0" w:color="auto"/>
        <w:left w:val="none" w:sz="0" w:space="0" w:color="auto"/>
        <w:bottom w:val="none" w:sz="0" w:space="0" w:color="auto"/>
        <w:right w:val="none" w:sz="0" w:space="0" w:color="auto"/>
      </w:divBdr>
    </w:div>
    <w:div w:id="720901219">
      <w:bodyDiv w:val="1"/>
      <w:marLeft w:val="0"/>
      <w:marRight w:val="0"/>
      <w:marTop w:val="0"/>
      <w:marBottom w:val="0"/>
      <w:divBdr>
        <w:top w:val="none" w:sz="0" w:space="0" w:color="auto"/>
        <w:left w:val="none" w:sz="0" w:space="0" w:color="auto"/>
        <w:bottom w:val="none" w:sz="0" w:space="0" w:color="auto"/>
        <w:right w:val="none" w:sz="0" w:space="0" w:color="auto"/>
      </w:divBdr>
    </w:div>
    <w:div w:id="721487760">
      <w:bodyDiv w:val="1"/>
      <w:marLeft w:val="0"/>
      <w:marRight w:val="0"/>
      <w:marTop w:val="0"/>
      <w:marBottom w:val="0"/>
      <w:divBdr>
        <w:top w:val="none" w:sz="0" w:space="0" w:color="auto"/>
        <w:left w:val="none" w:sz="0" w:space="0" w:color="auto"/>
        <w:bottom w:val="none" w:sz="0" w:space="0" w:color="auto"/>
        <w:right w:val="none" w:sz="0" w:space="0" w:color="auto"/>
      </w:divBdr>
    </w:div>
    <w:div w:id="725226538">
      <w:bodyDiv w:val="1"/>
      <w:marLeft w:val="0"/>
      <w:marRight w:val="0"/>
      <w:marTop w:val="0"/>
      <w:marBottom w:val="0"/>
      <w:divBdr>
        <w:top w:val="none" w:sz="0" w:space="0" w:color="auto"/>
        <w:left w:val="none" w:sz="0" w:space="0" w:color="auto"/>
        <w:bottom w:val="none" w:sz="0" w:space="0" w:color="auto"/>
        <w:right w:val="none" w:sz="0" w:space="0" w:color="auto"/>
      </w:divBdr>
    </w:div>
    <w:div w:id="725641079">
      <w:bodyDiv w:val="1"/>
      <w:marLeft w:val="0"/>
      <w:marRight w:val="0"/>
      <w:marTop w:val="0"/>
      <w:marBottom w:val="0"/>
      <w:divBdr>
        <w:top w:val="none" w:sz="0" w:space="0" w:color="auto"/>
        <w:left w:val="none" w:sz="0" w:space="0" w:color="auto"/>
        <w:bottom w:val="none" w:sz="0" w:space="0" w:color="auto"/>
        <w:right w:val="none" w:sz="0" w:space="0" w:color="auto"/>
      </w:divBdr>
    </w:div>
    <w:div w:id="726145685">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6999660">
      <w:bodyDiv w:val="1"/>
      <w:marLeft w:val="0"/>
      <w:marRight w:val="0"/>
      <w:marTop w:val="0"/>
      <w:marBottom w:val="0"/>
      <w:divBdr>
        <w:top w:val="none" w:sz="0" w:space="0" w:color="auto"/>
        <w:left w:val="none" w:sz="0" w:space="0" w:color="auto"/>
        <w:bottom w:val="none" w:sz="0" w:space="0" w:color="auto"/>
        <w:right w:val="none" w:sz="0" w:space="0" w:color="auto"/>
      </w:divBdr>
    </w:div>
    <w:div w:id="730664199">
      <w:bodyDiv w:val="1"/>
      <w:marLeft w:val="0"/>
      <w:marRight w:val="0"/>
      <w:marTop w:val="0"/>
      <w:marBottom w:val="0"/>
      <w:divBdr>
        <w:top w:val="none" w:sz="0" w:space="0" w:color="auto"/>
        <w:left w:val="none" w:sz="0" w:space="0" w:color="auto"/>
        <w:bottom w:val="none" w:sz="0" w:space="0" w:color="auto"/>
        <w:right w:val="none" w:sz="0" w:space="0" w:color="auto"/>
      </w:divBdr>
    </w:div>
    <w:div w:id="731660562">
      <w:bodyDiv w:val="1"/>
      <w:marLeft w:val="0"/>
      <w:marRight w:val="0"/>
      <w:marTop w:val="0"/>
      <w:marBottom w:val="0"/>
      <w:divBdr>
        <w:top w:val="none" w:sz="0" w:space="0" w:color="auto"/>
        <w:left w:val="none" w:sz="0" w:space="0" w:color="auto"/>
        <w:bottom w:val="none" w:sz="0" w:space="0" w:color="auto"/>
        <w:right w:val="none" w:sz="0" w:space="0" w:color="auto"/>
      </w:divBdr>
    </w:div>
    <w:div w:id="7356664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7940314">
      <w:bodyDiv w:val="1"/>
      <w:marLeft w:val="0"/>
      <w:marRight w:val="0"/>
      <w:marTop w:val="0"/>
      <w:marBottom w:val="0"/>
      <w:divBdr>
        <w:top w:val="none" w:sz="0" w:space="0" w:color="auto"/>
        <w:left w:val="none" w:sz="0" w:space="0" w:color="auto"/>
        <w:bottom w:val="none" w:sz="0" w:space="0" w:color="auto"/>
        <w:right w:val="none" w:sz="0" w:space="0" w:color="auto"/>
      </w:divBdr>
    </w:div>
    <w:div w:id="738212672">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3932725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43600485">
      <w:bodyDiv w:val="1"/>
      <w:marLeft w:val="0"/>
      <w:marRight w:val="0"/>
      <w:marTop w:val="0"/>
      <w:marBottom w:val="0"/>
      <w:divBdr>
        <w:top w:val="none" w:sz="0" w:space="0" w:color="auto"/>
        <w:left w:val="none" w:sz="0" w:space="0" w:color="auto"/>
        <w:bottom w:val="none" w:sz="0" w:space="0" w:color="auto"/>
        <w:right w:val="none" w:sz="0" w:space="0" w:color="auto"/>
      </w:divBdr>
    </w:div>
    <w:div w:id="744380589">
      <w:bodyDiv w:val="1"/>
      <w:marLeft w:val="0"/>
      <w:marRight w:val="0"/>
      <w:marTop w:val="0"/>
      <w:marBottom w:val="0"/>
      <w:divBdr>
        <w:top w:val="none" w:sz="0" w:space="0" w:color="auto"/>
        <w:left w:val="none" w:sz="0" w:space="0" w:color="auto"/>
        <w:bottom w:val="none" w:sz="0" w:space="0" w:color="auto"/>
        <w:right w:val="none" w:sz="0" w:space="0" w:color="auto"/>
      </w:divBdr>
    </w:div>
    <w:div w:id="746222183">
      <w:bodyDiv w:val="1"/>
      <w:marLeft w:val="0"/>
      <w:marRight w:val="0"/>
      <w:marTop w:val="0"/>
      <w:marBottom w:val="0"/>
      <w:divBdr>
        <w:top w:val="none" w:sz="0" w:space="0" w:color="auto"/>
        <w:left w:val="none" w:sz="0" w:space="0" w:color="auto"/>
        <w:bottom w:val="none" w:sz="0" w:space="0" w:color="auto"/>
        <w:right w:val="none" w:sz="0" w:space="0" w:color="auto"/>
      </w:divBdr>
    </w:div>
    <w:div w:id="74746546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56362853">
      <w:bodyDiv w:val="1"/>
      <w:marLeft w:val="0"/>
      <w:marRight w:val="0"/>
      <w:marTop w:val="0"/>
      <w:marBottom w:val="0"/>
      <w:divBdr>
        <w:top w:val="none" w:sz="0" w:space="0" w:color="auto"/>
        <w:left w:val="none" w:sz="0" w:space="0" w:color="auto"/>
        <w:bottom w:val="none" w:sz="0" w:space="0" w:color="auto"/>
        <w:right w:val="none" w:sz="0" w:space="0" w:color="auto"/>
      </w:divBdr>
    </w:div>
    <w:div w:id="760684616">
      <w:bodyDiv w:val="1"/>
      <w:marLeft w:val="0"/>
      <w:marRight w:val="0"/>
      <w:marTop w:val="0"/>
      <w:marBottom w:val="0"/>
      <w:divBdr>
        <w:top w:val="none" w:sz="0" w:space="0" w:color="auto"/>
        <w:left w:val="none" w:sz="0" w:space="0" w:color="auto"/>
        <w:bottom w:val="none" w:sz="0" w:space="0" w:color="auto"/>
        <w:right w:val="none" w:sz="0" w:space="0" w:color="auto"/>
      </w:divBdr>
    </w:div>
    <w:div w:id="761070717">
      <w:bodyDiv w:val="1"/>
      <w:marLeft w:val="0"/>
      <w:marRight w:val="0"/>
      <w:marTop w:val="0"/>
      <w:marBottom w:val="0"/>
      <w:divBdr>
        <w:top w:val="none" w:sz="0" w:space="0" w:color="auto"/>
        <w:left w:val="none" w:sz="0" w:space="0" w:color="auto"/>
        <w:bottom w:val="none" w:sz="0" w:space="0" w:color="auto"/>
        <w:right w:val="none" w:sz="0" w:space="0" w:color="auto"/>
      </w:divBdr>
    </w:div>
    <w:div w:id="763574174">
      <w:bodyDiv w:val="1"/>
      <w:marLeft w:val="0"/>
      <w:marRight w:val="0"/>
      <w:marTop w:val="0"/>
      <w:marBottom w:val="0"/>
      <w:divBdr>
        <w:top w:val="none" w:sz="0" w:space="0" w:color="auto"/>
        <w:left w:val="none" w:sz="0" w:space="0" w:color="auto"/>
        <w:bottom w:val="none" w:sz="0" w:space="0" w:color="auto"/>
        <w:right w:val="none" w:sz="0" w:space="0" w:color="auto"/>
      </w:divBdr>
    </w:div>
    <w:div w:id="767433079">
      <w:bodyDiv w:val="1"/>
      <w:marLeft w:val="0"/>
      <w:marRight w:val="0"/>
      <w:marTop w:val="0"/>
      <w:marBottom w:val="0"/>
      <w:divBdr>
        <w:top w:val="none" w:sz="0" w:space="0" w:color="auto"/>
        <w:left w:val="none" w:sz="0" w:space="0" w:color="auto"/>
        <w:bottom w:val="none" w:sz="0" w:space="0" w:color="auto"/>
        <w:right w:val="none" w:sz="0" w:space="0" w:color="auto"/>
      </w:divBdr>
    </w:div>
    <w:div w:id="767778981">
      <w:bodyDiv w:val="1"/>
      <w:marLeft w:val="0"/>
      <w:marRight w:val="0"/>
      <w:marTop w:val="0"/>
      <w:marBottom w:val="0"/>
      <w:divBdr>
        <w:top w:val="none" w:sz="0" w:space="0" w:color="auto"/>
        <w:left w:val="none" w:sz="0" w:space="0" w:color="auto"/>
        <w:bottom w:val="none" w:sz="0" w:space="0" w:color="auto"/>
        <w:right w:val="none" w:sz="0" w:space="0" w:color="auto"/>
      </w:divBdr>
    </w:div>
    <w:div w:id="770860013">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71363578">
      <w:bodyDiv w:val="1"/>
      <w:marLeft w:val="0"/>
      <w:marRight w:val="0"/>
      <w:marTop w:val="0"/>
      <w:marBottom w:val="0"/>
      <w:divBdr>
        <w:top w:val="none" w:sz="0" w:space="0" w:color="auto"/>
        <w:left w:val="none" w:sz="0" w:space="0" w:color="auto"/>
        <w:bottom w:val="none" w:sz="0" w:space="0" w:color="auto"/>
        <w:right w:val="none" w:sz="0" w:space="0" w:color="auto"/>
      </w:divBdr>
    </w:div>
    <w:div w:id="777484718">
      <w:bodyDiv w:val="1"/>
      <w:marLeft w:val="0"/>
      <w:marRight w:val="0"/>
      <w:marTop w:val="0"/>
      <w:marBottom w:val="0"/>
      <w:divBdr>
        <w:top w:val="none" w:sz="0" w:space="0" w:color="auto"/>
        <w:left w:val="none" w:sz="0" w:space="0" w:color="auto"/>
        <w:bottom w:val="none" w:sz="0" w:space="0" w:color="auto"/>
        <w:right w:val="none" w:sz="0" w:space="0" w:color="auto"/>
      </w:divBdr>
    </w:div>
    <w:div w:id="779841400">
      <w:bodyDiv w:val="1"/>
      <w:marLeft w:val="0"/>
      <w:marRight w:val="0"/>
      <w:marTop w:val="0"/>
      <w:marBottom w:val="0"/>
      <w:divBdr>
        <w:top w:val="none" w:sz="0" w:space="0" w:color="auto"/>
        <w:left w:val="none" w:sz="0" w:space="0" w:color="auto"/>
        <w:bottom w:val="none" w:sz="0" w:space="0" w:color="auto"/>
        <w:right w:val="none" w:sz="0" w:space="0" w:color="auto"/>
      </w:divBdr>
    </w:div>
    <w:div w:id="779955077">
      <w:bodyDiv w:val="1"/>
      <w:marLeft w:val="0"/>
      <w:marRight w:val="0"/>
      <w:marTop w:val="0"/>
      <w:marBottom w:val="0"/>
      <w:divBdr>
        <w:top w:val="none" w:sz="0" w:space="0" w:color="auto"/>
        <w:left w:val="none" w:sz="0" w:space="0" w:color="auto"/>
        <w:bottom w:val="none" w:sz="0" w:space="0" w:color="auto"/>
        <w:right w:val="none" w:sz="0" w:space="0" w:color="auto"/>
      </w:divBdr>
    </w:div>
    <w:div w:id="787502739">
      <w:bodyDiv w:val="1"/>
      <w:marLeft w:val="0"/>
      <w:marRight w:val="0"/>
      <w:marTop w:val="0"/>
      <w:marBottom w:val="0"/>
      <w:divBdr>
        <w:top w:val="none" w:sz="0" w:space="0" w:color="auto"/>
        <w:left w:val="none" w:sz="0" w:space="0" w:color="auto"/>
        <w:bottom w:val="none" w:sz="0" w:space="0" w:color="auto"/>
        <w:right w:val="none" w:sz="0" w:space="0" w:color="auto"/>
      </w:divBdr>
    </w:div>
    <w:div w:id="787823433">
      <w:bodyDiv w:val="1"/>
      <w:marLeft w:val="0"/>
      <w:marRight w:val="0"/>
      <w:marTop w:val="0"/>
      <w:marBottom w:val="0"/>
      <w:divBdr>
        <w:top w:val="none" w:sz="0" w:space="0" w:color="auto"/>
        <w:left w:val="none" w:sz="0" w:space="0" w:color="auto"/>
        <w:bottom w:val="none" w:sz="0" w:space="0" w:color="auto"/>
        <w:right w:val="none" w:sz="0" w:space="0" w:color="auto"/>
      </w:divBdr>
    </w:div>
    <w:div w:id="790712742">
      <w:bodyDiv w:val="1"/>
      <w:marLeft w:val="0"/>
      <w:marRight w:val="0"/>
      <w:marTop w:val="0"/>
      <w:marBottom w:val="0"/>
      <w:divBdr>
        <w:top w:val="none" w:sz="0" w:space="0" w:color="auto"/>
        <w:left w:val="none" w:sz="0" w:space="0" w:color="auto"/>
        <w:bottom w:val="none" w:sz="0" w:space="0" w:color="auto"/>
        <w:right w:val="none" w:sz="0" w:space="0" w:color="auto"/>
      </w:divBdr>
    </w:div>
    <w:div w:id="792096627">
      <w:bodyDiv w:val="1"/>
      <w:marLeft w:val="0"/>
      <w:marRight w:val="0"/>
      <w:marTop w:val="0"/>
      <w:marBottom w:val="0"/>
      <w:divBdr>
        <w:top w:val="none" w:sz="0" w:space="0" w:color="auto"/>
        <w:left w:val="none" w:sz="0" w:space="0" w:color="auto"/>
        <w:bottom w:val="none" w:sz="0" w:space="0" w:color="auto"/>
        <w:right w:val="none" w:sz="0" w:space="0" w:color="auto"/>
      </w:divBdr>
    </w:div>
    <w:div w:id="792797197">
      <w:bodyDiv w:val="1"/>
      <w:marLeft w:val="0"/>
      <w:marRight w:val="0"/>
      <w:marTop w:val="0"/>
      <w:marBottom w:val="0"/>
      <w:divBdr>
        <w:top w:val="none" w:sz="0" w:space="0" w:color="auto"/>
        <w:left w:val="none" w:sz="0" w:space="0" w:color="auto"/>
        <w:bottom w:val="none" w:sz="0" w:space="0" w:color="auto"/>
        <w:right w:val="none" w:sz="0" w:space="0" w:color="auto"/>
      </w:divBdr>
    </w:div>
    <w:div w:id="795025846">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05508750">
      <w:bodyDiv w:val="1"/>
      <w:marLeft w:val="0"/>
      <w:marRight w:val="0"/>
      <w:marTop w:val="0"/>
      <w:marBottom w:val="0"/>
      <w:divBdr>
        <w:top w:val="none" w:sz="0" w:space="0" w:color="auto"/>
        <w:left w:val="none" w:sz="0" w:space="0" w:color="auto"/>
        <w:bottom w:val="none" w:sz="0" w:space="0" w:color="auto"/>
        <w:right w:val="none" w:sz="0" w:space="0" w:color="auto"/>
      </w:divBdr>
    </w:div>
    <w:div w:id="806702533">
      <w:bodyDiv w:val="1"/>
      <w:marLeft w:val="0"/>
      <w:marRight w:val="0"/>
      <w:marTop w:val="0"/>
      <w:marBottom w:val="0"/>
      <w:divBdr>
        <w:top w:val="none" w:sz="0" w:space="0" w:color="auto"/>
        <w:left w:val="none" w:sz="0" w:space="0" w:color="auto"/>
        <w:bottom w:val="none" w:sz="0" w:space="0" w:color="auto"/>
        <w:right w:val="none" w:sz="0" w:space="0" w:color="auto"/>
      </w:divBdr>
    </w:div>
    <w:div w:id="810178085">
      <w:bodyDiv w:val="1"/>
      <w:marLeft w:val="0"/>
      <w:marRight w:val="0"/>
      <w:marTop w:val="0"/>
      <w:marBottom w:val="0"/>
      <w:divBdr>
        <w:top w:val="none" w:sz="0" w:space="0" w:color="auto"/>
        <w:left w:val="none" w:sz="0" w:space="0" w:color="auto"/>
        <w:bottom w:val="none" w:sz="0" w:space="0" w:color="auto"/>
        <w:right w:val="none" w:sz="0" w:space="0" w:color="auto"/>
      </w:divBdr>
    </w:div>
    <w:div w:id="810680467">
      <w:bodyDiv w:val="1"/>
      <w:marLeft w:val="0"/>
      <w:marRight w:val="0"/>
      <w:marTop w:val="0"/>
      <w:marBottom w:val="0"/>
      <w:divBdr>
        <w:top w:val="none" w:sz="0" w:space="0" w:color="auto"/>
        <w:left w:val="none" w:sz="0" w:space="0" w:color="auto"/>
        <w:bottom w:val="none" w:sz="0" w:space="0" w:color="auto"/>
        <w:right w:val="none" w:sz="0" w:space="0" w:color="auto"/>
      </w:divBdr>
    </w:div>
    <w:div w:id="812869305">
      <w:bodyDiv w:val="1"/>
      <w:marLeft w:val="0"/>
      <w:marRight w:val="0"/>
      <w:marTop w:val="0"/>
      <w:marBottom w:val="0"/>
      <w:divBdr>
        <w:top w:val="none" w:sz="0" w:space="0" w:color="auto"/>
        <w:left w:val="none" w:sz="0" w:space="0" w:color="auto"/>
        <w:bottom w:val="none" w:sz="0" w:space="0" w:color="auto"/>
        <w:right w:val="none" w:sz="0" w:space="0" w:color="auto"/>
      </w:divBdr>
    </w:div>
    <w:div w:id="813259309">
      <w:bodyDiv w:val="1"/>
      <w:marLeft w:val="0"/>
      <w:marRight w:val="0"/>
      <w:marTop w:val="0"/>
      <w:marBottom w:val="0"/>
      <w:divBdr>
        <w:top w:val="none" w:sz="0" w:space="0" w:color="auto"/>
        <w:left w:val="none" w:sz="0" w:space="0" w:color="auto"/>
        <w:bottom w:val="none" w:sz="0" w:space="0" w:color="auto"/>
        <w:right w:val="none" w:sz="0" w:space="0" w:color="auto"/>
      </w:divBdr>
    </w:div>
    <w:div w:id="813835393">
      <w:bodyDiv w:val="1"/>
      <w:marLeft w:val="0"/>
      <w:marRight w:val="0"/>
      <w:marTop w:val="0"/>
      <w:marBottom w:val="0"/>
      <w:divBdr>
        <w:top w:val="none" w:sz="0" w:space="0" w:color="auto"/>
        <w:left w:val="none" w:sz="0" w:space="0" w:color="auto"/>
        <w:bottom w:val="none" w:sz="0" w:space="0" w:color="auto"/>
        <w:right w:val="none" w:sz="0" w:space="0" w:color="auto"/>
      </w:divBdr>
    </w:div>
    <w:div w:id="815730615">
      <w:bodyDiv w:val="1"/>
      <w:marLeft w:val="0"/>
      <w:marRight w:val="0"/>
      <w:marTop w:val="0"/>
      <w:marBottom w:val="0"/>
      <w:divBdr>
        <w:top w:val="none" w:sz="0" w:space="0" w:color="auto"/>
        <w:left w:val="none" w:sz="0" w:space="0" w:color="auto"/>
        <w:bottom w:val="none" w:sz="0" w:space="0" w:color="auto"/>
        <w:right w:val="none" w:sz="0" w:space="0" w:color="auto"/>
      </w:divBdr>
    </w:div>
    <w:div w:id="820537033">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7867520">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30560956">
      <w:bodyDiv w:val="1"/>
      <w:marLeft w:val="0"/>
      <w:marRight w:val="0"/>
      <w:marTop w:val="0"/>
      <w:marBottom w:val="0"/>
      <w:divBdr>
        <w:top w:val="none" w:sz="0" w:space="0" w:color="auto"/>
        <w:left w:val="none" w:sz="0" w:space="0" w:color="auto"/>
        <w:bottom w:val="none" w:sz="0" w:space="0" w:color="auto"/>
        <w:right w:val="none" w:sz="0" w:space="0" w:color="auto"/>
      </w:divBdr>
    </w:div>
    <w:div w:id="830752257">
      <w:bodyDiv w:val="1"/>
      <w:marLeft w:val="0"/>
      <w:marRight w:val="0"/>
      <w:marTop w:val="0"/>
      <w:marBottom w:val="0"/>
      <w:divBdr>
        <w:top w:val="none" w:sz="0" w:space="0" w:color="auto"/>
        <w:left w:val="none" w:sz="0" w:space="0" w:color="auto"/>
        <w:bottom w:val="none" w:sz="0" w:space="0" w:color="auto"/>
        <w:right w:val="none" w:sz="0" w:space="0" w:color="auto"/>
      </w:divBdr>
      <w:divsChild>
        <w:div w:id="310444053">
          <w:marLeft w:val="605"/>
          <w:marRight w:val="0"/>
          <w:marTop w:val="40"/>
          <w:marBottom w:val="80"/>
          <w:divBdr>
            <w:top w:val="none" w:sz="0" w:space="0" w:color="auto"/>
            <w:left w:val="none" w:sz="0" w:space="0" w:color="auto"/>
            <w:bottom w:val="none" w:sz="0" w:space="0" w:color="auto"/>
            <w:right w:val="none" w:sz="0" w:space="0" w:color="auto"/>
          </w:divBdr>
        </w:div>
      </w:divsChild>
    </w:div>
    <w:div w:id="832381470">
      <w:bodyDiv w:val="1"/>
      <w:marLeft w:val="0"/>
      <w:marRight w:val="0"/>
      <w:marTop w:val="0"/>
      <w:marBottom w:val="0"/>
      <w:divBdr>
        <w:top w:val="none" w:sz="0" w:space="0" w:color="auto"/>
        <w:left w:val="none" w:sz="0" w:space="0" w:color="auto"/>
        <w:bottom w:val="none" w:sz="0" w:space="0" w:color="auto"/>
        <w:right w:val="none" w:sz="0" w:space="0" w:color="auto"/>
      </w:divBdr>
    </w:div>
    <w:div w:id="834419045">
      <w:bodyDiv w:val="1"/>
      <w:marLeft w:val="0"/>
      <w:marRight w:val="0"/>
      <w:marTop w:val="0"/>
      <w:marBottom w:val="0"/>
      <w:divBdr>
        <w:top w:val="none" w:sz="0" w:space="0" w:color="auto"/>
        <w:left w:val="none" w:sz="0" w:space="0" w:color="auto"/>
        <w:bottom w:val="none" w:sz="0" w:space="0" w:color="auto"/>
        <w:right w:val="none" w:sz="0" w:space="0" w:color="auto"/>
      </w:divBdr>
    </w:div>
    <w:div w:id="839078774">
      <w:bodyDiv w:val="1"/>
      <w:marLeft w:val="0"/>
      <w:marRight w:val="0"/>
      <w:marTop w:val="0"/>
      <w:marBottom w:val="0"/>
      <w:divBdr>
        <w:top w:val="none" w:sz="0" w:space="0" w:color="auto"/>
        <w:left w:val="none" w:sz="0" w:space="0" w:color="auto"/>
        <w:bottom w:val="none" w:sz="0" w:space="0" w:color="auto"/>
        <w:right w:val="none" w:sz="0" w:space="0" w:color="auto"/>
      </w:divBdr>
    </w:div>
    <w:div w:id="840202658">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2939338">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5900418">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760612">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49879070">
      <w:bodyDiv w:val="1"/>
      <w:marLeft w:val="0"/>
      <w:marRight w:val="0"/>
      <w:marTop w:val="0"/>
      <w:marBottom w:val="0"/>
      <w:divBdr>
        <w:top w:val="none" w:sz="0" w:space="0" w:color="auto"/>
        <w:left w:val="none" w:sz="0" w:space="0" w:color="auto"/>
        <w:bottom w:val="none" w:sz="0" w:space="0" w:color="auto"/>
        <w:right w:val="none" w:sz="0" w:space="0" w:color="auto"/>
      </w:divBdr>
    </w:div>
    <w:div w:id="850265548">
      <w:bodyDiv w:val="1"/>
      <w:marLeft w:val="0"/>
      <w:marRight w:val="0"/>
      <w:marTop w:val="0"/>
      <w:marBottom w:val="0"/>
      <w:divBdr>
        <w:top w:val="none" w:sz="0" w:space="0" w:color="auto"/>
        <w:left w:val="none" w:sz="0" w:space="0" w:color="auto"/>
        <w:bottom w:val="none" w:sz="0" w:space="0" w:color="auto"/>
        <w:right w:val="none" w:sz="0" w:space="0" w:color="auto"/>
      </w:divBdr>
    </w:div>
    <w:div w:id="850801356">
      <w:bodyDiv w:val="1"/>
      <w:marLeft w:val="0"/>
      <w:marRight w:val="0"/>
      <w:marTop w:val="0"/>
      <w:marBottom w:val="0"/>
      <w:divBdr>
        <w:top w:val="none" w:sz="0" w:space="0" w:color="auto"/>
        <w:left w:val="none" w:sz="0" w:space="0" w:color="auto"/>
        <w:bottom w:val="none" w:sz="0" w:space="0" w:color="auto"/>
        <w:right w:val="none" w:sz="0" w:space="0" w:color="auto"/>
      </w:divBdr>
    </w:div>
    <w:div w:id="850950789">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63710991">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77010315">
      <w:bodyDiv w:val="1"/>
      <w:marLeft w:val="0"/>
      <w:marRight w:val="0"/>
      <w:marTop w:val="0"/>
      <w:marBottom w:val="0"/>
      <w:divBdr>
        <w:top w:val="none" w:sz="0" w:space="0" w:color="auto"/>
        <w:left w:val="none" w:sz="0" w:space="0" w:color="auto"/>
        <w:bottom w:val="none" w:sz="0" w:space="0" w:color="auto"/>
        <w:right w:val="none" w:sz="0" w:space="0" w:color="auto"/>
      </w:divBdr>
    </w:div>
    <w:div w:id="884440740">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89419025">
      <w:bodyDiv w:val="1"/>
      <w:marLeft w:val="0"/>
      <w:marRight w:val="0"/>
      <w:marTop w:val="0"/>
      <w:marBottom w:val="0"/>
      <w:divBdr>
        <w:top w:val="none" w:sz="0" w:space="0" w:color="auto"/>
        <w:left w:val="none" w:sz="0" w:space="0" w:color="auto"/>
        <w:bottom w:val="none" w:sz="0" w:space="0" w:color="auto"/>
        <w:right w:val="none" w:sz="0" w:space="0" w:color="auto"/>
      </w:divBdr>
    </w:div>
    <w:div w:id="891501751">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3348352">
      <w:bodyDiv w:val="1"/>
      <w:marLeft w:val="0"/>
      <w:marRight w:val="0"/>
      <w:marTop w:val="0"/>
      <w:marBottom w:val="0"/>
      <w:divBdr>
        <w:top w:val="none" w:sz="0" w:space="0" w:color="auto"/>
        <w:left w:val="none" w:sz="0" w:space="0" w:color="auto"/>
        <w:bottom w:val="none" w:sz="0" w:space="0" w:color="auto"/>
        <w:right w:val="none" w:sz="0" w:space="0" w:color="auto"/>
      </w:divBdr>
    </w:div>
    <w:div w:id="896084600">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3757692">
      <w:bodyDiv w:val="1"/>
      <w:marLeft w:val="0"/>
      <w:marRight w:val="0"/>
      <w:marTop w:val="0"/>
      <w:marBottom w:val="0"/>
      <w:divBdr>
        <w:top w:val="none" w:sz="0" w:space="0" w:color="auto"/>
        <w:left w:val="none" w:sz="0" w:space="0" w:color="auto"/>
        <w:bottom w:val="none" w:sz="0" w:space="0" w:color="auto"/>
        <w:right w:val="none" w:sz="0" w:space="0" w:color="auto"/>
      </w:divBdr>
    </w:div>
    <w:div w:id="906384125">
      <w:bodyDiv w:val="1"/>
      <w:marLeft w:val="0"/>
      <w:marRight w:val="0"/>
      <w:marTop w:val="0"/>
      <w:marBottom w:val="0"/>
      <w:divBdr>
        <w:top w:val="none" w:sz="0" w:space="0" w:color="auto"/>
        <w:left w:val="none" w:sz="0" w:space="0" w:color="auto"/>
        <w:bottom w:val="none" w:sz="0" w:space="0" w:color="auto"/>
        <w:right w:val="none" w:sz="0" w:space="0" w:color="auto"/>
      </w:divBdr>
    </w:div>
    <w:div w:id="906494515">
      <w:bodyDiv w:val="1"/>
      <w:marLeft w:val="0"/>
      <w:marRight w:val="0"/>
      <w:marTop w:val="0"/>
      <w:marBottom w:val="0"/>
      <w:divBdr>
        <w:top w:val="none" w:sz="0" w:space="0" w:color="auto"/>
        <w:left w:val="none" w:sz="0" w:space="0" w:color="auto"/>
        <w:bottom w:val="none" w:sz="0" w:space="0" w:color="auto"/>
        <w:right w:val="none" w:sz="0" w:space="0" w:color="auto"/>
      </w:divBdr>
    </w:div>
    <w:div w:id="908029995">
      <w:bodyDiv w:val="1"/>
      <w:marLeft w:val="0"/>
      <w:marRight w:val="0"/>
      <w:marTop w:val="0"/>
      <w:marBottom w:val="0"/>
      <w:divBdr>
        <w:top w:val="none" w:sz="0" w:space="0" w:color="auto"/>
        <w:left w:val="none" w:sz="0" w:space="0" w:color="auto"/>
        <w:bottom w:val="none" w:sz="0" w:space="0" w:color="auto"/>
        <w:right w:val="none" w:sz="0" w:space="0" w:color="auto"/>
      </w:divBdr>
    </w:div>
    <w:div w:id="909198189">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1817399">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3706933">
      <w:bodyDiv w:val="1"/>
      <w:marLeft w:val="0"/>
      <w:marRight w:val="0"/>
      <w:marTop w:val="0"/>
      <w:marBottom w:val="0"/>
      <w:divBdr>
        <w:top w:val="none" w:sz="0" w:space="0" w:color="auto"/>
        <w:left w:val="none" w:sz="0" w:space="0" w:color="auto"/>
        <w:bottom w:val="none" w:sz="0" w:space="0" w:color="auto"/>
        <w:right w:val="none" w:sz="0" w:space="0" w:color="auto"/>
      </w:divBdr>
    </w:div>
    <w:div w:id="914899938">
      <w:bodyDiv w:val="1"/>
      <w:marLeft w:val="0"/>
      <w:marRight w:val="0"/>
      <w:marTop w:val="0"/>
      <w:marBottom w:val="0"/>
      <w:divBdr>
        <w:top w:val="none" w:sz="0" w:space="0" w:color="auto"/>
        <w:left w:val="none" w:sz="0" w:space="0" w:color="auto"/>
        <w:bottom w:val="none" w:sz="0" w:space="0" w:color="auto"/>
        <w:right w:val="none" w:sz="0" w:space="0" w:color="auto"/>
      </w:divBdr>
    </w:div>
    <w:div w:id="915359208">
      <w:bodyDiv w:val="1"/>
      <w:marLeft w:val="0"/>
      <w:marRight w:val="0"/>
      <w:marTop w:val="0"/>
      <w:marBottom w:val="0"/>
      <w:divBdr>
        <w:top w:val="none" w:sz="0" w:space="0" w:color="auto"/>
        <w:left w:val="none" w:sz="0" w:space="0" w:color="auto"/>
        <w:bottom w:val="none" w:sz="0" w:space="0" w:color="auto"/>
        <w:right w:val="none" w:sz="0" w:space="0" w:color="auto"/>
      </w:divBdr>
    </w:div>
    <w:div w:id="915480785">
      <w:bodyDiv w:val="1"/>
      <w:marLeft w:val="0"/>
      <w:marRight w:val="0"/>
      <w:marTop w:val="0"/>
      <w:marBottom w:val="0"/>
      <w:divBdr>
        <w:top w:val="none" w:sz="0" w:space="0" w:color="auto"/>
        <w:left w:val="none" w:sz="0" w:space="0" w:color="auto"/>
        <w:bottom w:val="none" w:sz="0" w:space="0" w:color="auto"/>
        <w:right w:val="none" w:sz="0" w:space="0" w:color="auto"/>
      </w:divBdr>
    </w:div>
    <w:div w:id="917446382">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6427908">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28388284">
      <w:bodyDiv w:val="1"/>
      <w:marLeft w:val="0"/>
      <w:marRight w:val="0"/>
      <w:marTop w:val="0"/>
      <w:marBottom w:val="0"/>
      <w:divBdr>
        <w:top w:val="none" w:sz="0" w:space="0" w:color="auto"/>
        <w:left w:val="none" w:sz="0" w:space="0" w:color="auto"/>
        <w:bottom w:val="none" w:sz="0" w:space="0" w:color="auto"/>
        <w:right w:val="none" w:sz="0" w:space="0" w:color="auto"/>
      </w:divBdr>
    </w:div>
    <w:div w:id="932588057">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5208876">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3540999">
      <w:bodyDiv w:val="1"/>
      <w:marLeft w:val="0"/>
      <w:marRight w:val="0"/>
      <w:marTop w:val="0"/>
      <w:marBottom w:val="0"/>
      <w:divBdr>
        <w:top w:val="none" w:sz="0" w:space="0" w:color="auto"/>
        <w:left w:val="none" w:sz="0" w:space="0" w:color="auto"/>
        <w:bottom w:val="none" w:sz="0" w:space="0" w:color="auto"/>
        <w:right w:val="none" w:sz="0" w:space="0" w:color="auto"/>
      </w:divBdr>
    </w:div>
    <w:div w:id="944197091">
      <w:bodyDiv w:val="1"/>
      <w:marLeft w:val="0"/>
      <w:marRight w:val="0"/>
      <w:marTop w:val="0"/>
      <w:marBottom w:val="0"/>
      <w:divBdr>
        <w:top w:val="none" w:sz="0" w:space="0" w:color="auto"/>
        <w:left w:val="none" w:sz="0" w:space="0" w:color="auto"/>
        <w:bottom w:val="none" w:sz="0" w:space="0" w:color="auto"/>
        <w:right w:val="none" w:sz="0" w:space="0" w:color="auto"/>
      </w:divBdr>
    </w:div>
    <w:div w:id="945313571">
      <w:bodyDiv w:val="1"/>
      <w:marLeft w:val="0"/>
      <w:marRight w:val="0"/>
      <w:marTop w:val="0"/>
      <w:marBottom w:val="0"/>
      <w:divBdr>
        <w:top w:val="none" w:sz="0" w:space="0" w:color="auto"/>
        <w:left w:val="none" w:sz="0" w:space="0" w:color="auto"/>
        <w:bottom w:val="none" w:sz="0" w:space="0" w:color="auto"/>
        <w:right w:val="none" w:sz="0" w:space="0" w:color="auto"/>
      </w:divBdr>
    </w:div>
    <w:div w:id="945893917">
      <w:bodyDiv w:val="1"/>
      <w:marLeft w:val="0"/>
      <w:marRight w:val="0"/>
      <w:marTop w:val="0"/>
      <w:marBottom w:val="0"/>
      <w:divBdr>
        <w:top w:val="none" w:sz="0" w:space="0" w:color="auto"/>
        <w:left w:val="none" w:sz="0" w:space="0" w:color="auto"/>
        <w:bottom w:val="none" w:sz="0" w:space="0" w:color="auto"/>
        <w:right w:val="none" w:sz="0" w:space="0" w:color="auto"/>
      </w:divBdr>
    </w:div>
    <w:div w:id="948775906">
      <w:bodyDiv w:val="1"/>
      <w:marLeft w:val="0"/>
      <w:marRight w:val="0"/>
      <w:marTop w:val="0"/>
      <w:marBottom w:val="0"/>
      <w:divBdr>
        <w:top w:val="none" w:sz="0" w:space="0" w:color="auto"/>
        <w:left w:val="none" w:sz="0" w:space="0" w:color="auto"/>
        <w:bottom w:val="none" w:sz="0" w:space="0" w:color="auto"/>
        <w:right w:val="none" w:sz="0" w:space="0" w:color="auto"/>
      </w:divBdr>
    </w:div>
    <w:div w:id="949775399">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57443547">
      <w:bodyDiv w:val="1"/>
      <w:marLeft w:val="0"/>
      <w:marRight w:val="0"/>
      <w:marTop w:val="0"/>
      <w:marBottom w:val="0"/>
      <w:divBdr>
        <w:top w:val="none" w:sz="0" w:space="0" w:color="auto"/>
        <w:left w:val="none" w:sz="0" w:space="0" w:color="auto"/>
        <w:bottom w:val="none" w:sz="0" w:space="0" w:color="auto"/>
        <w:right w:val="none" w:sz="0" w:space="0" w:color="auto"/>
      </w:divBdr>
    </w:div>
    <w:div w:id="962155031">
      <w:bodyDiv w:val="1"/>
      <w:marLeft w:val="0"/>
      <w:marRight w:val="0"/>
      <w:marTop w:val="0"/>
      <w:marBottom w:val="0"/>
      <w:divBdr>
        <w:top w:val="none" w:sz="0" w:space="0" w:color="auto"/>
        <w:left w:val="none" w:sz="0" w:space="0" w:color="auto"/>
        <w:bottom w:val="none" w:sz="0" w:space="0" w:color="auto"/>
        <w:right w:val="none" w:sz="0" w:space="0" w:color="auto"/>
      </w:divBdr>
    </w:div>
    <w:div w:id="963003963">
      <w:bodyDiv w:val="1"/>
      <w:marLeft w:val="0"/>
      <w:marRight w:val="0"/>
      <w:marTop w:val="0"/>
      <w:marBottom w:val="0"/>
      <w:divBdr>
        <w:top w:val="none" w:sz="0" w:space="0" w:color="auto"/>
        <w:left w:val="none" w:sz="0" w:space="0" w:color="auto"/>
        <w:bottom w:val="none" w:sz="0" w:space="0" w:color="auto"/>
        <w:right w:val="none" w:sz="0" w:space="0" w:color="auto"/>
      </w:divBdr>
    </w:div>
    <w:div w:id="966744536">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70938886">
      <w:bodyDiv w:val="1"/>
      <w:marLeft w:val="0"/>
      <w:marRight w:val="0"/>
      <w:marTop w:val="0"/>
      <w:marBottom w:val="0"/>
      <w:divBdr>
        <w:top w:val="none" w:sz="0" w:space="0" w:color="auto"/>
        <w:left w:val="none" w:sz="0" w:space="0" w:color="auto"/>
        <w:bottom w:val="none" w:sz="0" w:space="0" w:color="auto"/>
        <w:right w:val="none" w:sz="0" w:space="0" w:color="auto"/>
      </w:divBdr>
    </w:div>
    <w:div w:id="975765909">
      <w:bodyDiv w:val="1"/>
      <w:marLeft w:val="0"/>
      <w:marRight w:val="0"/>
      <w:marTop w:val="0"/>
      <w:marBottom w:val="0"/>
      <w:divBdr>
        <w:top w:val="none" w:sz="0" w:space="0" w:color="auto"/>
        <w:left w:val="none" w:sz="0" w:space="0" w:color="auto"/>
        <w:bottom w:val="none" w:sz="0" w:space="0" w:color="auto"/>
        <w:right w:val="none" w:sz="0" w:space="0" w:color="auto"/>
      </w:divBdr>
    </w:div>
    <w:div w:id="977421913">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0812975">
      <w:bodyDiv w:val="1"/>
      <w:marLeft w:val="0"/>
      <w:marRight w:val="0"/>
      <w:marTop w:val="0"/>
      <w:marBottom w:val="0"/>
      <w:divBdr>
        <w:top w:val="none" w:sz="0" w:space="0" w:color="auto"/>
        <w:left w:val="none" w:sz="0" w:space="0" w:color="auto"/>
        <w:bottom w:val="none" w:sz="0" w:space="0" w:color="auto"/>
        <w:right w:val="none" w:sz="0" w:space="0" w:color="auto"/>
      </w:divBdr>
    </w:div>
    <w:div w:id="983393589">
      <w:bodyDiv w:val="1"/>
      <w:marLeft w:val="0"/>
      <w:marRight w:val="0"/>
      <w:marTop w:val="0"/>
      <w:marBottom w:val="0"/>
      <w:divBdr>
        <w:top w:val="none" w:sz="0" w:space="0" w:color="auto"/>
        <w:left w:val="none" w:sz="0" w:space="0" w:color="auto"/>
        <w:bottom w:val="none" w:sz="0" w:space="0" w:color="auto"/>
        <w:right w:val="none" w:sz="0" w:space="0" w:color="auto"/>
      </w:divBdr>
    </w:div>
    <w:div w:id="986545153">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698317376">
          <w:marLeft w:val="0"/>
          <w:marRight w:val="0"/>
          <w:marTop w:val="0"/>
          <w:marBottom w:val="0"/>
          <w:divBdr>
            <w:top w:val="none" w:sz="0" w:space="0" w:color="auto"/>
            <w:left w:val="none" w:sz="0" w:space="0" w:color="auto"/>
            <w:bottom w:val="none" w:sz="0" w:space="0" w:color="auto"/>
            <w:right w:val="none" w:sz="0" w:space="0" w:color="auto"/>
          </w:divBdr>
        </w:div>
        <w:div w:id="388110056">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8955165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3684711">
      <w:bodyDiv w:val="1"/>
      <w:marLeft w:val="0"/>
      <w:marRight w:val="0"/>
      <w:marTop w:val="0"/>
      <w:marBottom w:val="0"/>
      <w:divBdr>
        <w:top w:val="none" w:sz="0" w:space="0" w:color="auto"/>
        <w:left w:val="none" w:sz="0" w:space="0" w:color="auto"/>
        <w:bottom w:val="none" w:sz="0" w:space="0" w:color="auto"/>
        <w:right w:val="none" w:sz="0" w:space="0" w:color="auto"/>
      </w:divBdr>
    </w:div>
    <w:div w:id="996424005">
      <w:bodyDiv w:val="1"/>
      <w:marLeft w:val="0"/>
      <w:marRight w:val="0"/>
      <w:marTop w:val="0"/>
      <w:marBottom w:val="0"/>
      <w:divBdr>
        <w:top w:val="none" w:sz="0" w:space="0" w:color="auto"/>
        <w:left w:val="none" w:sz="0" w:space="0" w:color="auto"/>
        <w:bottom w:val="none" w:sz="0" w:space="0" w:color="auto"/>
        <w:right w:val="none" w:sz="0" w:space="0" w:color="auto"/>
      </w:divBdr>
    </w:div>
    <w:div w:id="996492869">
      <w:bodyDiv w:val="1"/>
      <w:marLeft w:val="0"/>
      <w:marRight w:val="0"/>
      <w:marTop w:val="0"/>
      <w:marBottom w:val="0"/>
      <w:divBdr>
        <w:top w:val="none" w:sz="0" w:space="0" w:color="auto"/>
        <w:left w:val="none" w:sz="0" w:space="0" w:color="auto"/>
        <w:bottom w:val="none" w:sz="0" w:space="0" w:color="auto"/>
        <w:right w:val="none" w:sz="0" w:space="0" w:color="auto"/>
      </w:divBdr>
    </w:div>
    <w:div w:id="996566370">
      <w:bodyDiv w:val="1"/>
      <w:marLeft w:val="0"/>
      <w:marRight w:val="0"/>
      <w:marTop w:val="0"/>
      <w:marBottom w:val="0"/>
      <w:divBdr>
        <w:top w:val="none" w:sz="0" w:space="0" w:color="auto"/>
        <w:left w:val="none" w:sz="0" w:space="0" w:color="auto"/>
        <w:bottom w:val="none" w:sz="0" w:space="0" w:color="auto"/>
        <w:right w:val="none" w:sz="0" w:space="0" w:color="auto"/>
      </w:divBdr>
    </w:div>
    <w:div w:id="998845978">
      <w:bodyDiv w:val="1"/>
      <w:marLeft w:val="0"/>
      <w:marRight w:val="0"/>
      <w:marTop w:val="0"/>
      <w:marBottom w:val="0"/>
      <w:divBdr>
        <w:top w:val="none" w:sz="0" w:space="0" w:color="auto"/>
        <w:left w:val="none" w:sz="0" w:space="0" w:color="auto"/>
        <w:bottom w:val="none" w:sz="0" w:space="0" w:color="auto"/>
        <w:right w:val="none" w:sz="0" w:space="0" w:color="auto"/>
      </w:divBdr>
    </w:div>
    <w:div w:id="1001543729">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7055496">
      <w:bodyDiv w:val="1"/>
      <w:marLeft w:val="0"/>
      <w:marRight w:val="0"/>
      <w:marTop w:val="0"/>
      <w:marBottom w:val="0"/>
      <w:divBdr>
        <w:top w:val="none" w:sz="0" w:space="0" w:color="auto"/>
        <w:left w:val="none" w:sz="0" w:space="0" w:color="auto"/>
        <w:bottom w:val="none" w:sz="0" w:space="0" w:color="auto"/>
        <w:right w:val="none" w:sz="0" w:space="0" w:color="auto"/>
      </w:divBdr>
    </w:div>
    <w:div w:id="1008675576">
      <w:bodyDiv w:val="1"/>
      <w:marLeft w:val="0"/>
      <w:marRight w:val="0"/>
      <w:marTop w:val="0"/>
      <w:marBottom w:val="0"/>
      <w:divBdr>
        <w:top w:val="none" w:sz="0" w:space="0" w:color="auto"/>
        <w:left w:val="none" w:sz="0" w:space="0" w:color="auto"/>
        <w:bottom w:val="none" w:sz="0" w:space="0" w:color="auto"/>
        <w:right w:val="none" w:sz="0" w:space="0" w:color="auto"/>
      </w:divBdr>
    </w:div>
    <w:div w:id="1008945911">
      <w:bodyDiv w:val="1"/>
      <w:marLeft w:val="0"/>
      <w:marRight w:val="0"/>
      <w:marTop w:val="0"/>
      <w:marBottom w:val="0"/>
      <w:divBdr>
        <w:top w:val="none" w:sz="0" w:space="0" w:color="auto"/>
        <w:left w:val="none" w:sz="0" w:space="0" w:color="auto"/>
        <w:bottom w:val="none" w:sz="0" w:space="0" w:color="auto"/>
        <w:right w:val="none" w:sz="0" w:space="0" w:color="auto"/>
      </w:divBdr>
    </w:div>
    <w:div w:id="1009217002">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18774042">
      <w:bodyDiv w:val="1"/>
      <w:marLeft w:val="0"/>
      <w:marRight w:val="0"/>
      <w:marTop w:val="0"/>
      <w:marBottom w:val="0"/>
      <w:divBdr>
        <w:top w:val="none" w:sz="0" w:space="0" w:color="auto"/>
        <w:left w:val="none" w:sz="0" w:space="0" w:color="auto"/>
        <w:bottom w:val="none" w:sz="0" w:space="0" w:color="auto"/>
        <w:right w:val="none" w:sz="0" w:space="0" w:color="auto"/>
      </w:divBdr>
    </w:div>
    <w:div w:id="1020473874">
      <w:bodyDiv w:val="1"/>
      <w:marLeft w:val="0"/>
      <w:marRight w:val="0"/>
      <w:marTop w:val="0"/>
      <w:marBottom w:val="0"/>
      <w:divBdr>
        <w:top w:val="none" w:sz="0" w:space="0" w:color="auto"/>
        <w:left w:val="none" w:sz="0" w:space="0" w:color="auto"/>
        <w:bottom w:val="none" w:sz="0" w:space="0" w:color="auto"/>
        <w:right w:val="none" w:sz="0" w:space="0" w:color="auto"/>
      </w:divBdr>
    </w:div>
    <w:div w:id="1023169505">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4750976">
      <w:bodyDiv w:val="1"/>
      <w:marLeft w:val="0"/>
      <w:marRight w:val="0"/>
      <w:marTop w:val="0"/>
      <w:marBottom w:val="0"/>
      <w:divBdr>
        <w:top w:val="none" w:sz="0" w:space="0" w:color="auto"/>
        <w:left w:val="none" w:sz="0" w:space="0" w:color="auto"/>
        <w:bottom w:val="none" w:sz="0" w:space="0" w:color="auto"/>
        <w:right w:val="none" w:sz="0" w:space="0" w:color="auto"/>
      </w:divBdr>
    </w:div>
    <w:div w:id="1024937146">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29137304">
      <w:bodyDiv w:val="1"/>
      <w:marLeft w:val="0"/>
      <w:marRight w:val="0"/>
      <w:marTop w:val="0"/>
      <w:marBottom w:val="0"/>
      <w:divBdr>
        <w:top w:val="none" w:sz="0" w:space="0" w:color="auto"/>
        <w:left w:val="none" w:sz="0" w:space="0" w:color="auto"/>
        <w:bottom w:val="none" w:sz="0" w:space="0" w:color="auto"/>
        <w:right w:val="none" w:sz="0" w:space="0" w:color="auto"/>
      </w:divBdr>
    </w:div>
    <w:div w:id="1034429832">
      <w:bodyDiv w:val="1"/>
      <w:marLeft w:val="0"/>
      <w:marRight w:val="0"/>
      <w:marTop w:val="0"/>
      <w:marBottom w:val="0"/>
      <w:divBdr>
        <w:top w:val="none" w:sz="0" w:space="0" w:color="auto"/>
        <w:left w:val="none" w:sz="0" w:space="0" w:color="auto"/>
        <w:bottom w:val="none" w:sz="0" w:space="0" w:color="auto"/>
        <w:right w:val="none" w:sz="0" w:space="0" w:color="auto"/>
      </w:divBdr>
    </w:div>
    <w:div w:id="1036390840">
      <w:bodyDiv w:val="1"/>
      <w:marLeft w:val="0"/>
      <w:marRight w:val="0"/>
      <w:marTop w:val="0"/>
      <w:marBottom w:val="0"/>
      <w:divBdr>
        <w:top w:val="none" w:sz="0" w:space="0" w:color="auto"/>
        <w:left w:val="none" w:sz="0" w:space="0" w:color="auto"/>
        <w:bottom w:val="none" w:sz="0" w:space="0" w:color="auto"/>
        <w:right w:val="none" w:sz="0" w:space="0" w:color="auto"/>
      </w:divBdr>
    </w:div>
    <w:div w:id="1043288980">
      <w:bodyDiv w:val="1"/>
      <w:marLeft w:val="0"/>
      <w:marRight w:val="0"/>
      <w:marTop w:val="0"/>
      <w:marBottom w:val="0"/>
      <w:divBdr>
        <w:top w:val="none" w:sz="0" w:space="0" w:color="auto"/>
        <w:left w:val="none" w:sz="0" w:space="0" w:color="auto"/>
        <w:bottom w:val="none" w:sz="0" w:space="0" w:color="auto"/>
        <w:right w:val="none" w:sz="0" w:space="0" w:color="auto"/>
      </w:divBdr>
    </w:div>
    <w:div w:id="1043990290">
      <w:bodyDiv w:val="1"/>
      <w:marLeft w:val="0"/>
      <w:marRight w:val="0"/>
      <w:marTop w:val="0"/>
      <w:marBottom w:val="0"/>
      <w:divBdr>
        <w:top w:val="none" w:sz="0" w:space="0" w:color="auto"/>
        <w:left w:val="none" w:sz="0" w:space="0" w:color="auto"/>
        <w:bottom w:val="none" w:sz="0" w:space="0" w:color="auto"/>
        <w:right w:val="none" w:sz="0" w:space="0" w:color="auto"/>
      </w:divBdr>
    </w:div>
    <w:div w:id="1044063449">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45564377">
      <w:bodyDiv w:val="1"/>
      <w:marLeft w:val="0"/>
      <w:marRight w:val="0"/>
      <w:marTop w:val="0"/>
      <w:marBottom w:val="0"/>
      <w:divBdr>
        <w:top w:val="none" w:sz="0" w:space="0" w:color="auto"/>
        <w:left w:val="none" w:sz="0" w:space="0" w:color="auto"/>
        <w:bottom w:val="none" w:sz="0" w:space="0" w:color="auto"/>
        <w:right w:val="none" w:sz="0" w:space="0" w:color="auto"/>
      </w:divBdr>
    </w:div>
    <w:div w:id="1050610335">
      <w:bodyDiv w:val="1"/>
      <w:marLeft w:val="0"/>
      <w:marRight w:val="0"/>
      <w:marTop w:val="0"/>
      <w:marBottom w:val="0"/>
      <w:divBdr>
        <w:top w:val="none" w:sz="0" w:space="0" w:color="auto"/>
        <w:left w:val="none" w:sz="0" w:space="0" w:color="auto"/>
        <w:bottom w:val="none" w:sz="0" w:space="0" w:color="auto"/>
        <w:right w:val="none" w:sz="0" w:space="0" w:color="auto"/>
      </w:divBdr>
    </w:div>
    <w:div w:id="1050692448">
      <w:bodyDiv w:val="1"/>
      <w:marLeft w:val="0"/>
      <w:marRight w:val="0"/>
      <w:marTop w:val="0"/>
      <w:marBottom w:val="0"/>
      <w:divBdr>
        <w:top w:val="none" w:sz="0" w:space="0" w:color="auto"/>
        <w:left w:val="none" w:sz="0" w:space="0" w:color="auto"/>
        <w:bottom w:val="none" w:sz="0" w:space="0" w:color="auto"/>
        <w:right w:val="none" w:sz="0" w:space="0" w:color="auto"/>
      </w:divBdr>
    </w:div>
    <w:div w:id="1050769621">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2195876">
      <w:bodyDiv w:val="1"/>
      <w:marLeft w:val="0"/>
      <w:marRight w:val="0"/>
      <w:marTop w:val="0"/>
      <w:marBottom w:val="0"/>
      <w:divBdr>
        <w:top w:val="none" w:sz="0" w:space="0" w:color="auto"/>
        <w:left w:val="none" w:sz="0" w:space="0" w:color="auto"/>
        <w:bottom w:val="none" w:sz="0" w:space="0" w:color="auto"/>
        <w:right w:val="none" w:sz="0" w:space="0" w:color="auto"/>
      </w:divBdr>
    </w:div>
    <w:div w:id="1054235102">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57052714">
      <w:bodyDiv w:val="1"/>
      <w:marLeft w:val="0"/>
      <w:marRight w:val="0"/>
      <w:marTop w:val="0"/>
      <w:marBottom w:val="0"/>
      <w:divBdr>
        <w:top w:val="none" w:sz="0" w:space="0" w:color="auto"/>
        <w:left w:val="none" w:sz="0" w:space="0" w:color="auto"/>
        <w:bottom w:val="none" w:sz="0" w:space="0" w:color="auto"/>
        <w:right w:val="none" w:sz="0" w:space="0" w:color="auto"/>
      </w:divBdr>
    </w:div>
    <w:div w:id="1069310757">
      <w:bodyDiv w:val="1"/>
      <w:marLeft w:val="0"/>
      <w:marRight w:val="0"/>
      <w:marTop w:val="0"/>
      <w:marBottom w:val="0"/>
      <w:divBdr>
        <w:top w:val="none" w:sz="0" w:space="0" w:color="auto"/>
        <w:left w:val="none" w:sz="0" w:space="0" w:color="auto"/>
        <w:bottom w:val="none" w:sz="0" w:space="0" w:color="auto"/>
        <w:right w:val="none" w:sz="0" w:space="0" w:color="auto"/>
      </w:divBdr>
    </w:div>
    <w:div w:id="1073817635">
      <w:bodyDiv w:val="1"/>
      <w:marLeft w:val="0"/>
      <w:marRight w:val="0"/>
      <w:marTop w:val="0"/>
      <w:marBottom w:val="0"/>
      <w:divBdr>
        <w:top w:val="none" w:sz="0" w:space="0" w:color="auto"/>
        <w:left w:val="none" w:sz="0" w:space="0" w:color="auto"/>
        <w:bottom w:val="none" w:sz="0" w:space="0" w:color="auto"/>
        <w:right w:val="none" w:sz="0" w:space="0" w:color="auto"/>
      </w:divBdr>
    </w:div>
    <w:div w:id="107593398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786062">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0365944">
      <w:bodyDiv w:val="1"/>
      <w:marLeft w:val="0"/>
      <w:marRight w:val="0"/>
      <w:marTop w:val="0"/>
      <w:marBottom w:val="0"/>
      <w:divBdr>
        <w:top w:val="none" w:sz="0" w:space="0" w:color="auto"/>
        <w:left w:val="none" w:sz="0" w:space="0" w:color="auto"/>
        <w:bottom w:val="none" w:sz="0" w:space="0" w:color="auto"/>
        <w:right w:val="none" w:sz="0" w:space="0" w:color="auto"/>
      </w:divBdr>
    </w:div>
    <w:div w:id="1081751999">
      <w:bodyDiv w:val="1"/>
      <w:marLeft w:val="0"/>
      <w:marRight w:val="0"/>
      <w:marTop w:val="0"/>
      <w:marBottom w:val="0"/>
      <w:divBdr>
        <w:top w:val="none" w:sz="0" w:space="0" w:color="auto"/>
        <w:left w:val="none" w:sz="0" w:space="0" w:color="auto"/>
        <w:bottom w:val="none" w:sz="0" w:space="0" w:color="auto"/>
        <w:right w:val="none" w:sz="0" w:space="0" w:color="auto"/>
      </w:divBdr>
    </w:div>
    <w:div w:id="1081870314">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093280215">
      <w:bodyDiv w:val="1"/>
      <w:marLeft w:val="0"/>
      <w:marRight w:val="0"/>
      <w:marTop w:val="0"/>
      <w:marBottom w:val="0"/>
      <w:divBdr>
        <w:top w:val="none" w:sz="0" w:space="0" w:color="auto"/>
        <w:left w:val="none" w:sz="0" w:space="0" w:color="auto"/>
        <w:bottom w:val="none" w:sz="0" w:space="0" w:color="auto"/>
        <w:right w:val="none" w:sz="0" w:space="0" w:color="auto"/>
      </w:divBdr>
    </w:div>
    <w:div w:id="1094328254">
      <w:bodyDiv w:val="1"/>
      <w:marLeft w:val="0"/>
      <w:marRight w:val="0"/>
      <w:marTop w:val="0"/>
      <w:marBottom w:val="0"/>
      <w:divBdr>
        <w:top w:val="none" w:sz="0" w:space="0" w:color="auto"/>
        <w:left w:val="none" w:sz="0" w:space="0" w:color="auto"/>
        <w:bottom w:val="none" w:sz="0" w:space="0" w:color="auto"/>
        <w:right w:val="none" w:sz="0" w:space="0" w:color="auto"/>
      </w:divBdr>
    </w:div>
    <w:div w:id="1095058183">
      <w:bodyDiv w:val="1"/>
      <w:marLeft w:val="0"/>
      <w:marRight w:val="0"/>
      <w:marTop w:val="0"/>
      <w:marBottom w:val="0"/>
      <w:divBdr>
        <w:top w:val="none" w:sz="0" w:space="0" w:color="auto"/>
        <w:left w:val="none" w:sz="0" w:space="0" w:color="auto"/>
        <w:bottom w:val="none" w:sz="0" w:space="0" w:color="auto"/>
        <w:right w:val="none" w:sz="0" w:space="0" w:color="auto"/>
      </w:divBdr>
    </w:div>
    <w:div w:id="1095513331">
      <w:bodyDiv w:val="1"/>
      <w:marLeft w:val="0"/>
      <w:marRight w:val="0"/>
      <w:marTop w:val="0"/>
      <w:marBottom w:val="0"/>
      <w:divBdr>
        <w:top w:val="none" w:sz="0" w:space="0" w:color="auto"/>
        <w:left w:val="none" w:sz="0" w:space="0" w:color="auto"/>
        <w:bottom w:val="none" w:sz="0" w:space="0" w:color="auto"/>
        <w:right w:val="none" w:sz="0" w:space="0" w:color="auto"/>
      </w:divBdr>
    </w:div>
    <w:div w:id="1098139373">
      <w:bodyDiv w:val="1"/>
      <w:marLeft w:val="0"/>
      <w:marRight w:val="0"/>
      <w:marTop w:val="0"/>
      <w:marBottom w:val="0"/>
      <w:divBdr>
        <w:top w:val="none" w:sz="0" w:space="0" w:color="auto"/>
        <w:left w:val="none" w:sz="0" w:space="0" w:color="auto"/>
        <w:bottom w:val="none" w:sz="0" w:space="0" w:color="auto"/>
        <w:right w:val="none" w:sz="0" w:space="0" w:color="auto"/>
      </w:divBdr>
    </w:div>
    <w:div w:id="1100370969">
      <w:bodyDiv w:val="1"/>
      <w:marLeft w:val="0"/>
      <w:marRight w:val="0"/>
      <w:marTop w:val="0"/>
      <w:marBottom w:val="0"/>
      <w:divBdr>
        <w:top w:val="none" w:sz="0" w:space="0" w:color="auto"/>
        <w:left w:val="none" w:sz="0" w:space="0" w:color="auto"/>
        <w:bottom w:val="none" w:sz="0" w:space="0" w:color="auto"/>
        <w:right w:val="none" w:sz="0" w:space="0" w:color="auto"/>
      </w:divBdr>
    </w:div>
    <w:div w:id="1102341354">
      <w:bodyDiv w:val="1"/>
      <w:marLeft w:val="0"/>
      <w:marRight w:val="0"/>
      <w:marTop w:val="0"/>
      <w:marBottom w:val="0"/>
      <w:divBdr>
        <w:top w:val="none" w:sz="0" w:space="0" w:color="auto"/>
        <w:left w:val="none" w:sz="0" w:space="0" w:color="auto"/>
        <w:bottom w:val="none" w:sz="0" w:space="0" w:color="auto"/>
        <w:right w:val="none" w:sz="0" w:space="0" w:color="auto"/>
      </w:divBdr>
    </w:div>
    <w:div w:id="1103263280">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516393">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16603473">
      <w:bodyDiv w:val="1"/>
      <w:marLeft w:val="0"/>
      <w:marRight w:val="0"/>
      <w:marTop w:val="0"/>
      <w:marBottom w:val="0"/>
      <w:divBdr>
        <w:top w:val="none" w:sz="0" w:space="0" w:color="auto"/>
        <w:left w:val="none" w:sz="0" w:space="0" w:color="auto"/>
        <w:bottom w:val="none" w:sz="0" w:space="0" w:color="auto"/>
        <w:right w:val="none" w:sz="0" w:space="0" w:color="auto"/>
      </w:divBdr>
    </w:div>
    <w:div w:id="1116871840">
      <w:bodyDiv w:val="1"/>
      <w:marLeft w:val="0"/>
      <w:marRight w:val="0"/>
      <w:marTop w:val="0"/>
      <w:marBottom w:val="0"/>
      <w:divBdr>
        <w:top w:val="none" w:sz="0" w:space="0" w:color="auto"/>
        <w:left w:val="none" w:sz="0" w:space="0" w:color="auto"/>
        <w:bottom w:val="none" w:sz="0" w:space="0" w:color="auto"/>
        <w:right w:val="none" w:sz="0" w:space="0" w:color="auto"/>
      </w:divBdr>
    </w:div>
    <w:div w:id="1118065607">
      <w:bodyDiv w:val="1"/>
      <w:marLeft w:val="0"/>
      <w:marRight w:val="0"/>
      <w:marTop w:val="0"/>
      <w:marBottom w:val="0"/>
      <w:divBdr>
        <w:top w:val="none" w:sz="0" w:space="0" w:color="auto"/>
        <w:left w:val="none" w:sz="0" w:space="0" w:color="auto"/>
        <w:bottom w:val="none" w:sz="0" w:space="0" w:color="auto"/>
        <w:right w:val="none" w:sz="0" w:space="0" w:color="auto"/>
      </w:divBdr>
    </w:div>
    <w:div w:id="1122574147">
      <w:bodyDiv w:val="1"/>
      <w:marLeft w:val="0"/>
      <w:marRight w:val="0"/>
      <w:marTop w:val="0"/>
      <w:marBottom w:val="0"/>
      <w:divBdr>
        <w:top w:val="none" w:sz="0" w:space="0" w:color="auto"/>
        <w:left w:val="none" w:sz="0" w:space="0" w:color="auto"/>
        <w:bottom w:val="none" w:sz="0" w:space="0" w:color="auto"/>
        <w:right w:val="none" w:sz="0" w:space="0" w:color="auto"/>
      </w:divBdr>
    </w:div>
    <w:div w:id="1122725230">
      <w:bodyDiv w:val="1"/>
      <w:marLeft w:val="0"/>
      <w:marRight w:val="0"/>
      <w:marTop w:val="0"/>
      <w:marBottom w:val="0"/>
      <w:divBdr>
        <w:top w:val="none" w:sz="0" w:space="0" w:color="auto"/>
        <w:left w:val="none" w:sz="0" w:space="0" w:color="auto"/>
        <w:bottom w:val="none" w:sz="0" w:space="0" w:color="auto"/>
        <w:right w:val="none" w:sz="0" w:space="0" w:color="auto"/>
      </w:divBdr>
    </w:div>
    <w:div w:id="1123117994">
      <w:bodyDiv w:val="1"/>
      <w:marLeft w:val="0"/>
      <w:marRight w:val="0"/>
      <w:marTop w:val="0"/>
      <w:marBottom w:val="0"/>
      <w:divBdr>
        <w:top w:val="none" w:sz="0" w:space="0" w:color="auto"/>
        <w:left w:val="none" w:sz="0" w:space="0" w:color="auto"/>
        <w:bottom w:val="none" w:sz="0" w:space="0" w:color="auto"/>
        <w:right w:val="none" w:sz="0" w:space="0" w:color="auto"/>
      </w:divBdr>
    </w:div>
    <w:div w:id="1129199903">
      <w:bodyDiv w:val="1"/>
      <w:marLeft w:val="0"/>
      <w:marRight w:val="0"/>
      <w:marTop w:val="0"/>
      <w:marBottom w:val="0"/>
      <w:divBdr>
        <w:top w:val="none" w:sz="0" w:space="0" w:color="auto"/>
        <w:left w:val="none" w:sz="0" w:space="0" w:color="auto"/>
        <w:bottom w:val="none" w:sz="0" w:space="0" w:color="auto"/>
        <w:right w:val="none" w:sz="0" w:space="0" w:color="auto"/>
      </w:divBdr>
    </w:div>
    <w:div w:id="1133795933">
      <w:bodyDiv w:val="1"/>
      <w:marLeft w:val="0"/>
      <w:marRight w:val="0"/>
      <w:marTop w:val="0"/>
      <w:marBottom w:val="0"/>
      <w:divBdr>
        <w:top w:val="none" w:sz="0" w:space="0" w:color="auto"/>
        <w:left w:val="none" w:sz="0" w:space="0" w:color="auto"/>
        <w:bottom w:val="none" w:sz="0" w:space="0" w:color="auto"/>
        <w:right w:val="none" w:sz="0" w:space="0" w:color="auto"/>
      </w:divBdr>
    </w:div>
    <w:div w:id="1134100678">
      <w:bodyDiv w:val="1"/>
      <w:marLeft w:val="0"/>
      <w:marRight w:val="0"/>
      <w:marTop w:val="0"/>
      <w:marBottom w:val="0"/>
      <w:divBdr>
        <w:top w:val="none" w:sz="0" w:space="0" w:color="auto"/>
        <w:left w:val="none" w:sz="0" w:space="0" w:color="auto"/>
        <w:bottom w:val="none" w:sz="0" w:space="0" w:color="auto"/>
        <w:right w:val="none" w:sz="0" w:space="0" w:color="auto"/>
      </w:divBdr>
    </w:div>
    <w:div w:id="1135487748">
      <w:bodyDiv w:val="1"/>
      <w:marLeft w:val="0"/>
      <w:marRight w:val="0"/>
      <w:marTop w:val="0"/>
      <w:marBottom w:val="0"/>
      <w:divBdr>
        <w:top w:val="none" w:sz="0" w:space="0" w:color="auto"/>
        <w:left w:val="none" w:sz="0" w:space="0" w:color="auto"/>
        <w:bottom w:val="none" w:sz="0" w:space="0" w:color="auto"/>
        <w:right w:val="none" w:sz="0" w:space="0" w:color="auto"/>
      </w:divBdr>
    </w:div>
    <w:div w:id="1135685619">
      <w:bodyDiv w:val="1"/>
      <w:marLeft w:val="0"/>
      <w:marRight w:val="0"/>
      <w:marTop w:val="0"/>
      <w:marBottom w:val="0"/>
      <w:divBdr>
        <w:top w:val="none" w:sz="0" w:space="0" w:color="auto"/>
        <w:left w:val="none" w:sz="0" w:space="0" w:color="auto"/>
        <w:bottom w:val="none" w:sz="0" w:space="0" w:color="auto"/>
        <w:right w:val="none" w:sz="0" w:space="0" w:color="auto"/>
      </w:divBdr>
    </w:div>
    <w:div w:id="1141582577">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002526">
      <w:bodyDiv w:val="1"/>
      <w:marLeft w:val="0"/>
      <w:marRight w:val="0"/>
      <w:marTop w:val="0"/>
      <w:marBottom w:val="0"/>
      <w:divBdr>
        <w:top w:val="none" w:sz="0" w:space="0" w:color="auto"/>
        <w:left w:val="none" w:sz="0" w:space="0" w:color="auto"/>
        <w:bottom w:val="none" w:sz="0" w:space="0" w:color="auto"/>
        <w:right w:val="none" w:sz="0" w:space="0" w:color="auto"/>
      </w:divBdr>
    </w:div>
    <w:div w:id="1146970966">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3597366">
      <w:bodyDiv w:val="1"/>
      <w:marLeft w:val="0"/>
      <w:marRight w:val="0"/>
      <w:marTop w:val="0"/>
      <w:marBottom w:val="0"/>
      <w:divBdr>
        <w:top w:val="none" w:sz="0" w:space="0" w:color="auto"/>
        <w:left w:val="none" w:sz="0" w:space="0" w:color="auto"/>
        <w:bottom w:val="none" w:sz="0" w:space="0" w:color="auto"/>
        <w:right w:val="none" w:sz="0" w:space="0" w:color="auto"/>
      </w:divBdr>
    </w:div>
    <w:div w:id="115383153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58111936">
      <w:bodyDiv w:val="1"/>
      <w:marLeft w:val="0"/>
      <w:marRight w:val="0"/>
      <w:marTop w:val="0"/>
      <w:marBottom w:val="0"/>
      <w:divBdr>
        <w:top w:val="none" w:sz="0" w:space="0" w:color="auto"/>
        <w:left w:val="none" w:sz="0" w:space="0" w:color="auto"/>
        <w:bottom w:val="none" w:sz="0" w:space="0" w:color="auto"/>
        <w:right w:val="none" w:sz="0" w:space="0" w:color="auto"/>
      </w:divBdr>
    </w:div>
    <w:div w:id="1160925608">
      <w:bodyDiv w:val="1"/>
      <w:marLeft w:val="0"/>
      <w:marRight w:val="0"/>
      <w:marTop w:val="0"/>
      <w:marBottom w:val="0"/>
      <w:divBdr>
        <w:top w:val="none" w:sz="0" w:space="0" w:color="auto"/>
        <w:left w:val="none" w:sz="0" w:space="0" w:color="auto"/>
        <w:bottom w:val="none" w:sz="0" w:space="0" w:color="auto"/>
        <w:right w:val="none" w:sz="0" w:space="0" w:color="auto"/>
      </w:divBdr>
    </w:div>
    <w:div w:id="1166238541">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323241">
      <w:bodyDiv w:val="1"/>
      <w:marLeft w:val="0"/>
      <w:marRight w:val="0"/>
      <w:marTop w:val="0"/>
      <w:marBottom w:val="0"/>
      <w:divBdr>
        <w:top w:val="none" w:sz="0" w:space="0" w:color="auto"/>
        <w:left w:val="none" w:sz="0" w:space="0" w:color="auto"/>
        <w:bottom w:val="none" w:sz="0" w:space="0" w:color="auto"/>
        <w:right w:val="none" w:sz="0" w:space="0" w:color="auto"/>
      </w:divBdr>
    </w:div>
    <w:div w:id="1170488456">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4058000">
      <w:bodyDiv w:val="1"/>
      <w:marLeft w:val="0"/>
      <w:marRight w:val="0"/>
      <w:marTop w:val="0"/>
      <w:marBottom w:val="0"/>
      <w:divBdr>
        <w:top w:val="none" w:sz="0" w:space="0" w:color="auto"/>
        <w:left w:val="none" w:sz="0" w:space="0" w:color="auto"/>
        <w:bottom w:val="none" w:sz="0" w:space="0" w:color="auto"/>
        <w:right w:val="none" w:sz="0" w:space="0" w:color="auto"/>
      </w:divBdr>
    </w:div>
    <w:div w:id="118478372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4147381">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9775208">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23131">
      <w:bodyDiv w:val="1"/>
      <w:marLeft w:val="0"/>
      <w:marRight w:val="0"/>
      <w:marTop w:val="0"/>
      <w:marBottom w:val="0"/>
      <w:divBdr>
        <w:top w:val="none" w:sz="0" w:space="0" w:color="auto"/>
        <w:left w:val="none" w:sz="0" w:space="0" w:color="auto"/>
        <w:bottom w:val="none" w:sz="0" w:space="0" w:color="auto"/>
        <w:right w:val="none" w:sz="0" w:space="0" w:color="auto"/>
      </w:divBdr>
    </w:div>
    <w:div w:id="1203636692">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05869154">
      <w:bodyDiv w:val="1"/>
      <w:marLeft w:val="0"/>
      <w:marRight w:val="0"/>
      <w:marTop w:val="0"/>
      <w:marBottom w:val="0"/>
      <w:divBdr>
        <w:top w:val="none" w:sz="0" w:space="0" w:color="auto"/>
        <w:left w:val="none" w:sz="0" w:space="0" w:color="auto"/>
        <w:bottom w:val="none" w:sz="0" w:space="0" w:color="auto"/>
        <w:right w:val="none" w:sz="0" w:space="0" w:color="auto"/>
      </w:divBdr>
    </w:div>
    <w:div w:id="1212882687">
      <w:bodyDiv w:val="1"/>
      <w:marLeft w:val="0"/>
      <w:marRight w:val="0"/>
      <w:marTop w:val="0"/>
      <w:marBottom w:val="0"/>
      <w:divBdr>
        <w:top w:val="none" w:sz="0" w:space="0" w:color="auto"/>
        <w:left w:val="none" w:sz="0" w:space="0" w:color="auto"/>
        <w:bottom w:val="none" w:sz="0" w:space="0" w:color="auto"/>
        <w:right w:val="none" w:sz="0" w:space="0" w:color="auto"/>
      </w:divBdr>
    </w:div>
    <w:div w:id="1214273948">
      <w:bodyDiv w:val="1"/>
      <w:marLeft w:val="0"/>
      <w:marRight w:val="0"/>
      <w:marTop w:val="0"/>
      <w:marBottom w:val="0"/>
      <w:divBdr>
        <w:top w:val="none" w:sz="0" w:space="0" w:color="auto"/>
        <w:left w:val="none" w:sz="0" w:space="0" w:color="auto"/>
        <w:bottom w:val="none" w:sz="0" w:space="0" w:color="auto"/>
        <w:right w:val="none" w:sz="0" w:space="0" w:color="auto"/>
      </w:divBdr>
    </w:div>
    <w:div w:id="1216897004">
      <w:bodyDiv w:val="1"/>
      <w:marLeft w:val="0"/>
      <w:marRight w:val="0"/>
      <w:marTop w:val="0"/>
      <w:marBottom w:val="0"/>
      <w:divBdr>
        <w:top w:val="none" w:sz="0" w:space="0" w:color="auto"/>
        <w:left w:val="none" w:sz="0" w:space="0" w:color="auto"/>
        <w:bottom w:val="none" w:sz="0" w:space="0" w:color="auto"/>
        <w:right w:val="none" w:sz="0" w:space="0" w:color="auto"/>
      </w:divBdr>
    </w:div>
    <w:div w:id="1218664352">
      <w:bodyDiv w:val="1"/>
      <w:marLeft w:val="0"/>
      <w:marRight w:val="0"/>
      <w:marTop w:val="0"/>
      <w:marBottom w:val="0"/>
      <w:divBdr>
        <w:top w:val="none" w:sz="0" w:space="0" w:color="auto"/>
        <w:left w:val="none" w:sz="0" w:space="0" w:color="auto"/>
        <w:bottom w:val="none" w:sz="0" w:space="0" w:color="auto"/>
        <w:right w:val="none" w:sz="0" w:space="0" w:color="auto"/>
      </w:divBdr>
    </w:div>
    <w:div w:id="1219436789">
      <w:bodyDiv w:val="1"/>
      <w:marLeft w:val="0"/>
      <w:marRight w:val="0"/>
      <w:marTop w:val="0"/>
      <w:marBottom w:val="0"/>
      <w:divBdr>
        <w:top w:val="none" w:sz="0" w:space="0" w:color="auto"/>
        <w:left w:val="none" w:sz="0" w:space="0" w:color="auto"/>
        <w:bottom w:val="none" w:sz="0" w:space="0" w:color="auto"/>
        <w:right w:val="none" w:sz="0" w:space="0" w:color="auto"/>
      </w:divBdr>
    </w:div>
    <w:div w:id="1227032069">
      <w:bodyDiv w:val="1"/>
      <w:marLeft w:val="0"/>
      <w:marRight w:val="0"/>
      <w:marTop w:val="0"/>
      <w:marBottom w:val="0"/>
      <w:divBdr>
        <w:top w:val="none" w:sz="0" w:space="0" w:color="auto"/>
        <w:left w:val="none" w:sz="0" w:space="0" w:color="auto"/>
        <w:bottom w:val="none" w:sz="0" w:space="0" w:color="auto"/>
        <w:right w:val="none" w:sz="0" w:space="0" w:color="auto"/>
      </w:divBdr>
    </w:div>
    <w:div w:id="1228344423">
      <w:bodyDiv w:val="1"/>
      <w:marLeft w:val="0"/>
      <w:marRight w:val="0"/>
      <w:marTop w:val="0"/>
      <w:marBottom w:val="0"/>
      <w:divBdr>
        <w:top w:val="none" w:sz="0" w:space="0" w:color="auto"/>
        <w:left w:val="none" w:sz="0" w:space="0" w:color="auto"/>
        <w:bottom w:val="none" w:sz="0" w:space="0" w:color="auto"/>
        <w:right w:val="none" w:sz="0" w:space="0" w:color="auto"/>
      </w:divBdr>
    </w:div>
    <w:div w:id="1228495149">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6941822">
      <w:bodyDiv w:val="1"/>
      <w:marLeft w:val="0"/>
      <w:marRight w:val="0"/>
      <w:marTop w:val="0"/>
      <w:marBottom w:val="0"/>
      <w:divBdr>
        <w:top w:val="none" w:sz="0" w:space="0" w:color="auto"/>
        <w:left w:val="none" w:sz="0" w:space="0" w:color="auto"/>
        <w:bottom w:val="none" w:sz="0" w:space="0" w:color="auto"/>
        <w:right w:val="none" w:sz="0" w:space="0" w:color="auto"/>
      </w:divBdr>
    </w:div>
    <w:div w:id="1237395390">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3754909">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8539948">
      <w:bodyDiv w:val="1"/>
      <w:marLeft w:val="0"/>
      <w:marRight w:val="0"/>
      <w:marTop w:val="0"/>
      <w:marBottom w:val="0"/>
      <w:divBdr>
        <w:top w:val="none" w:sz="0" w:space="0" w:color="auto"/>
        <w:left w:val="none" w:sz="0" w:space="0" w:color="auto"/>
        <w:bottom w:val="none" w:sz="0" w:space="0" w:color="auto"/>
        <w:right w:val="none" w:sz="0" w:space="0" w:color="auto"/>
      </w:divBdr>
    </w:div>
    <w:div w:id="1249076783">
      <w:bodyDiv w:val="1"/>
      <w:marLeft w:val="0"/>
      <w:marRight w:val="0"/>
      <w:marTop w:val="0"/>
      <w:marBottom w:val="0"/>
      <w:divBdr>
        <w:top w:val="none" w:sz="0" w:space="0" w:color="auto"/>
        <w:left w:val="none" w:sz="0" w:space="0" w:color="auto"/>
        <w:bottom w:val="none" w:sz="0" w:space="0" w:color="auto"/>
        <w:right w:val="none" w:sz="0" w:space="0" w:color="auto"/>
      </w:divBdr>
    </w:div>
    <w:div w:id="1249583998">
      <w:bodyDiv w:val="1"/>
      <w:marLeft w:val="0"/>
      <w:marRight w:val="0"/>
      <w:marTop w:val="0"/>
      <w:marBottom w:val="0"/>
      <w:divBdr>
        <w:top w:val="none" w:sz="0" w:space="0" w:color="auto"/>
        <w:left w:val="none" w:sz="0" w:space="0" w:color="auto"/>
        <w:bottom w:val="none" w:sz="0" w:space="0" w:color="auto"/>
        <w:right w:val="none" w:sz="0" w:space="0" w:color="auto"/>
      </w:divBdr>
    </w:div>
    <w:div w:id="1250962107">
      <w:bodyDiv w:val="1"/>
      <w:marLeft w:val="0"/>
      <w:marRight w:val="0"/>
      <w:marTop w:val="0"/>
      <w:marBottom w:val="0"/>
      <w:divBdr>
        <w:top w:val="none" w:sz="0" w:space="0" w:color="auto"/>
        <w:left w:val="none" w:sz="0" w:space="0" w:color="auto"/>
        <w:bottom w:val="none" w:sz="0" w:space="0" w:color="auto"/>
        <w:right w:val="none" w:sz="0" w:space="0" w:color="auto"/>
      </w:divBdr>
    </w:div>
    <w:div w:id="1253201152">
      <w:bodyDiv w:val="1"/>
      <w:marLeft w:val="0"/>
      <w:marRight w:val="0"/>
      <w:marTop w:val="0"/>
      <w:marBottom w:val="0"/>
      <w:divBdr>
        <w:top w:val="none" w:sz="0" w:space="0" w:color="auto"/>
        <w:left w:val="none" w:sz="0" w:space="0" w:color="auto"/>
        <w:bottom w:val="none" w:sz="0" w:space="0" w:color="auto"/>
        <w:right w:val="none" w:sz="0" w:space="0" w:color="auto"/>
      </w:divBdr>
    </w:div>
    <w:div w:id="1254974164">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742886">
      <w:bodyDiv w:val="1"/>
      <w:marLeft w:val="0"/>
      <w:marRight w:val="0"/>
      <w:marTop w:val="0"/>
      <w:marBottom w:val="0"/>
      <w:divBdr>
        <w:top w:val="none" w:sz="0" w:space="0" w:color="auto"/>
        <w:left w:val="none" w:sz="0" w:space="0" w:color="auto"/>
        <w:bottom w:val="none" w:sz="0" w:space="0" w:color="auto"/>
        <w:right w:val="none" w:sz="0" w:space="0" w:color="auto"/>
      </w:divBdr>
    </w:div>
    <w:div w:id="1257590322">
      <w:bodyDiv w:val="1"/>
      <w:marLeft w:val="0"/>
      <w:marRight w:val="0"/>
      <w:marTop w:val="0"/>
      <w:marBottom w:val="0"/>
      <w:divBdr>
        <w:top w:val="none" w:sz="0" w:space="0" w:color="auto"/>
        <w:left w:val="none" w:sz="0" w:space="0" w:color="auto"/>
        <w:bottom w:val="none" w:sz="0" w:space="0" w:color="auto"/>
        <w:right w:val="none" w:sz="0" w:space="0" w:color="auto"/>
      </w:divBdr>
    </w:div>
    <w:div w:id="1258710294">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2647308">
      <w:bodyDiv w:val="1"/>
      <w:marLeft w:val="0"/>
      <w:marRight w:val="0"/>
      <w:marTop w:val="0"/>
      <w:marBottom w:val="0"/>
      <w:divBdr>
        <w:top w:val="none" w:sz="0" w:space="0" w:color="auto"/>
        <w:left w:val="none" w:sz="0" w:space="0" w:color="auto"/>
        <w:bottom w:val="none" w:sz="0" w:space="0" w:color="auto"/>
        <w:right w:val="none" w:sz="0" w:space="0" w:color="auto"/>
      </w:divBdr>
    </w:div>
    <w:div w:id="1265378077">
      <w:bodyDiv w:val="1"/>
      <w:marLeft w:val="0"/>
      <w:marRight w:val="0"/>
      <w:marTop w:val="0"/>
      <w:marBottom w:val="0"/>
      <w:divBdr>
        <w:top w:val="none" w:sz="0" w:space="0" w:color="auto"/>
        <w:left w:val="none" w:sz="0" w:space="0" w:color="auto"/>
        <w:bottom w:val="none" w:sz="0" w:space="0" w:color="auto"/>
        <w:right w:val="none" w:sz="0" w:space="0" w:color="auto"/>
      </w:divBdr>
    </w:div>
    <w:div w:id="1266765367">
      <w:bodyDiv w:val="1"/>
      <w:marLeft w:val="0"/>
      <w:marRight w:val="0"/>
      <w:marTop w:val="0"/>
      <w:marBottom w:val="0"/>
      <w:divBdr>
        <w:top w:val="none" w:sz="0" w:space="0" w:color="auto"/>
        <w:left w:val="none" w:sz="0" w:space="0" w:color="auto"/>
        <w:bottom w:val="none" w:sz="0" w:space="0" w:color="auto"/>
        <w:right w:val="none" w:sz="0" w:space="0" w:color="auto"/>
      </w:divBdr>
    </w:div>
    <w:div w:id="1266766711">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72324521">
      <w:bodyDiv w:val="1"/>
      <w:marLeft w:val="0"/>
      <w:marRight w:val="0"/>
      <w:marTop w:val="0"/>
      <w:marBottom w:val="0"/>
      <w:divBdr>
        <w:top w:val="none" w:sz="0" w:space="0" w:color="auto"/>
        <w:left w:val="none" w:sz="0" w:space="0" w:color="auto"/>
        <w:bottom w:val="none" w:sz="0" w:space="0" w:color="auto"/>
        <w:right w:val="none" w:sz="0" w:space="0" w:color="auto"/>
      </w:divBdr>
    </w:div>
    <w:div w:id="1276248739">
      <w:bodyDiv w:val="1"/>
      <w:marLeft w:val="0"/>
      <w:marRight w:val="0"/>
      <w:marTop w:val="0"/>
      <w:marBottom w:val="0"/>
      <w:divBdr>
        <w:top w:val="none" w:sz="0" w:space="0" w:color="auto"/>
        <w:left w:val="none" w:sz="0" w:space="0" w:color="auto"/>
        <w:bottom w:val="none" w:sz="0" w:space="0" w:color="auto"/>
        <w:right w:val="none" w:sz="0" w:space="0" w:color="auto"/>
      </w:divBdr>
    </w:div>
    <w:div w:id="1280911536">
      <w:bodyDiv w:val="1"/>
      <w:marLeft w:val="0"/>
      <w:marRight w:val="0"/>
      <w:marTop w:val="0"/>
      <w:marBottom w:val="0"/>
      <w:divBdr>
        <w:top w:val="none" w:sz="0" w:space="0" w:color="auto"/>
        <w:left w:val="none" w:sz="0" w:space="0" w:color="auto"/>
        <w:bottom w:val="none" w:sz="0" w:space="0" w:color="auto"/>
        <w:right w:val="none" w:sz="0" w:space="0" w:color="auto"/>
      </w:divBdr>
    </w:div>
    <w:div w:id="1284193305">
      <w:bodyDiv w:val="1"/>
      <w:marLeft w:val="0"/>
      <w:marRight w:val="0"/>
      <w:marTop w:val="0"/>
      <w:marBottom w:val="0"/>
      <w:divBdr>
        <w:top w:val="none" w:sz="0" w:space="0" w:color="auto"/>
        <w:left w:val="none" w:sz="0" w:space="0" w:color="auto"/>
        <w:bottom w:val="none" w:sz="0" w:space="0" w:color="auto"/>
        <w:right w:val="none" w:sz="0" w:space="0" w:color="auto"/>
      </w:divBdr>
    </w:div>
    <w:div w:id="1286352314">
      <w:bodyDiv w:val="1"/>
      <w:marLeft w:val="0"/>
      <w:marRight w:val="0"/>
      <w:marTop w:val="0"/>
      <w:marBottom w:val="0"/>
      <w:divBdr>
        <w:top w:val="none" w:sz="0" w:space="0" w:color="auto"/>
        <w:left w:val="none" w:sz="0" w:space="0" w:color="auto"/>
        <w:bottom w:val="none" w:sz="0" w:space="0" w:color="auto"/>
        <w:right w:val="none" w:sz="0" w:space="0" w:color="auto"/>
      </w:divBdr>
    </w:div>
    <w:div w:id="1292708338">
      <w:bodyDiv w:val="1"/>
      <w:marLeft w:val="0"/>
      <w:marRight w:val="0"/>
      <w:marTop w:val="0"/>
      <w:marBottom w:val="0"/>
      <w:divBdr>
        <w:top w:val="none" w:sz="0" w:space="0" w:color="auto"/>
        <w:left w:val="none" w:sz="0" w:space="0" w:color="auto"/>
        <w:bottom w:val="none" w:sz="0" w:space="0" w:color="auto"/>
        <w:right w:val="none" w:sz="0" w:space="0" w:color="auto"/>
      </w:divBdr>
    </w:div>
    <w:div w:id="1295864061">
      <w:bodyDiv w:val="1"/>
      <w:marLeft w:val="0"/>
      <w:marRight w:val="0"/>
      <w:marTop w:val="0"/>
      <w:marBottom w:val="0"/>
      <w:divBdr>
        <w:top w:val="none" w:sz="0" w:space="0" w:color="auto"/>
        <w:left w:val="none" w:sz="0" w:space="0" w:color="auto"/>
        <w:bottom w:val="none" w:sz="0" w:space="0" w:color="auto"/>
        <w:right w:val="none" w:sz="0" w:space="0" w:color="auto"/>
      </w:divBdr>
    </w:div>
    <w:div w:id="1297098850">
      <w:bodyDiv w:val="1"/>
      <w:marLeft w:val="0"/>
      <w:marRight w:val="0"/>
      <w:marTop w:val="0"/>
      <w:marBottom w:val="0"/>
      <w:divBdr>
        <w:top w:val="none" w:sz="0" w:space="0" w:color="auto"/>
        <w:left w:val="none" w:sz="0" w:space="0" w:color="auto"/>
        <w:bottom w:val="none" w:sz="0" w:space="0" w:color="auto"/>
        <w:right w:val="none" w:sz="0" w:space="0" w:color="auto"/>
      </w:divBdr>
    </w:div>
    <w:div w:id="129722561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02348546">
      <w:bodyDiv w:val="1"/>
      <w:marLeft w:val="0"/>
      <w:marRight w:val="0"/>
      <w:marTop w:val="0"/>
      <w:marBottom w:val="0"/>
      <w:divBdr>
        <w:top w:val="none" w:sz="0" w:space="0" w:color="auto"/>
        <w:left w:val="none" w:sz="0" w:space="0" w:color="auto"/>
        <w:bottom w:val="none" w:sz="0" w:space="0" w:color="auto"/>
        <w:right w:val="none" w:sz="0" w:space="0" w:color="auto"/>
      </w:divBdr>
    </w:div>
    <w:div w:id="1302462473">
      <w:bodyDiv w:val="1"/>
      <w:marLeft w:val="0"/>
      <w:marRight w:val="0"/>
      <w:marTop w:val="0"/>
      <w:marBottom w:val="0"/>
      <w:divBdr>
        <w:top w:val="none" w:sz="0" w:space="0" w:color="auto"/>
        <w:left w:val="none" w:sz="0" w:space="0" w:color="auto"/>
        <w:bottom w:val="none" w:sz="0" w:space="0" w:color="auto"/>
        <w:right w:val="none" w:sz="0" w:space="0" w:color="auto"/>
      </w:divBdr>
    </w:div>
    <w:div w:id="1303774892">
      <w:bodyDiv w:val="1"/>
      <w:marLeft w:val="0"/>
      <w:marRight w:val="0"/>
      <w:marTop w:val="0"/>
      <w:marBottom w:val="0"/>
      <w:divBdr>
        <w:top w:val="none" w:sz="0" w:space="0" w:color="auto"/>
        <w:left w:val="none" w:sz="0" w:space="0" w:color="auto"/>
        <w:bottom w:val="none" w:sz="0" w:space="0" w:color="auto"/>
        <w:right w:val="none" w:sz="0" w:space="0" w:color="auto"/>
      </w:divBdr>
    </w:div>
    <w:div w:id="1305430893">
      <w:bodyDiv w:val="1"/>
      <w:marLeft w:val="0"/>
      <w:marRight w:val="0"/>
      <w:marTop w:val="0"/>
      <w:marBottom w:val="0"/>
      <w:divBdr>
        <w:top w:val="none" w:sz="0" w:space="0" w:color="auto"/>
        <w:left w:val="none" w:sz="0" w:space="0" w:color="auto"/>
        <w:bottom w:val="none" w:sz="0" w:space="0" w:color="auto"/>
        <w:right w:val="none" w:sz="0" w:space="0" w:color="auto"/>
      </w:divBdr>
    </w:div>
    <w:div w:id="1305741478">
      <w:bodyDiv w:val="1"/>
      <w:marLeft w:val="0"/>
      <w:marRight w:val="0"/>
      <w:marTop w:val="0"/>
      <w:marBottom w:val="0"/>
      <w:divBdr>
        <w:top w:val="none" w:sz="0" w:space="0" w:color="auto"/>
        <w:left w:val="none" w:sz="0" w:space="0" w:color="auto"/>
        <w:bottom w:val="none" w:sz="0" w:space="0" w:color="auto"/>
        <w:right w:val="none" w:sz="0" w:space="0" w:color="auto"/>
      </w:divBdr>
    </w:div>
    <w:div w:id="1306814288">
      <w:bodyDiv w:val="1"/>
      <w:marLeft w:val="0"/>
      <w:marRight w:val="0"/>
      <w:marTop w:val="0"/>
      <w:marBottom w:val="0"/>
      <w:divBdr>
        <w:top w:val="none" w:sz="0" w:space="0" w:color="auto"/>
        <w:left w:val="none" w:sz="0" w:space="0" w:color="auto"/>
        <w:bottom w:val="none" w:sz="0" w:space="0" w:color="auto"/>
        <w:right w:val="none" w:sz="0" w:space="0" w:color="auto"/>
      </w:divBdr>
    </w:div>
    <w:div w:id="1312440401">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3101232">
      <w:bodyDiv w:val="1"/>
      <w:marLeft w:val="0"/>
      <w:marRight w:val="0"/>
      <w:marTop w:val="0"/>
      <w:marBottom w:val="0"/>
      <w:divBdr>
        <w:top w:val="none" w:sz="0" w:space="0" w:color="auto"/>
        <w:left w:val="none" w:sz="0" w:space="0" w:color="auto"/>
        <w:bottom w:val="none" w:sz="0" w:space="0" w:color="auto"/>
        <w:right w:val="none" w:sz="0" w:space="0" w:color="auto"/>
      </w:divBdr>
    </w:div>
    <w:div w:id="1315336234">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5722895">
      <w:bodyDiv w:val="1"/>
      <w:marLeft w:val="0"/>
      <w:marRight w:val="0"/>
      <w:marTop w:val="0"/>
      <w:marBottom w:val="0"/>
      <w:divBdr>
        <w:top w:val="none" w:sz="0" w:space="0" w:color="auto"/>
        <w:left w:val="none" w:sz="0" w:space="0" w:color="auto"/>
        <w:bottom w:val="none" w:sz="0" w:space="0" w:color="auto"/>
        <w:right w:val="none" w:sz="0" w:space="0" w:color="auto"/>
      </w:divBdr>
    </w:div>
    <w:div w:id="1316299824">
      <w:bodyDiv w:val="1"/>
      <w:marLeft w:val="0"/>
      <w:marRight w:val="0"/>
      <w:marTop w:val="0"/>
      <w:marBottom w:val="0"/>
      <w:divBdr>
        <w:top w:val="none" w:sz="0" w:space="0" w:color="auto"/>
        <w:left w:val="none" w:sz="0" w:space="0" w:color="auto"/>
        <w:bottom w:val="none" w:sz="0" w:space="0" w:color="auto"/>
        <w:right w:val="none" w:sz="0" w:space="0" w:color="auto"/>
      </w:divBdr>
    </w:div>
    <w:div w:id="1317876799">
      <w:bodyDiv w:val="1"/>
      <w:marLeft w:val="0"/>
      <w:marRight w:val="0"/>
      <w:marTop w:val="0"/>
      <w:marBottom w:val="0"/>
      <w:divBdr>
        <w:top w:val="none" w:sz="0" w:space="0" w:color="auto"/>
        <w:left w:val="none" w:sz="0" w:space="0" w:color="auto"/>
        <w:bottom w:val="none" w:sz="0" w:space="0" w:color="auto"/>
        <w:right w:val="none" w:sz="0" w:space="0" w:color="auto"/>
      </w:divBdr>
    </w:div>
    <w:div w:id="1318343663">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096429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3387008">
      <w:bodyDiv w:val="1"/>
      <w:marLeft w:val="0"/>
      <w:marRight w:val="0"/>
      <w:marTop w:val="0"/>
      <w:marBottom w:val="0"/>
      <w:divBdr>
        <w:top w:val="none" w:sz="0" w:space="0" w:color="auto"/>
        <w:left w:val="none" w:sz="0" w:space="0" w:color="auto"/>
        <w:bottom w:val="none" w:sz="0" w:space="0" w:color="auto"/>
        <w:right w:val="none" w:sz="0" w:space="0" w:color="auto"/>
      </w:divBdr>
    </w:div>
    <w:div w:id="1325478282">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0063331">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421794">
      <w:bodyDiv w:val="1"/>
      <w:marLeft w:val="0"/>
      <w:marRight w:val="0"/>
      <w:marTop w:val="0"/>
      <w:marBottom w:val="0"/>
      <w:divBdr>
        <w:top w:val="none" w:sz="0" w:space="0" w:color="auto"/>
        <w:left w:val="none" w:sz="0" w:space="0" w:color="auto"/>
        <w:bottom w:val="none" w:sz="0" w:space="0" w:color="auto"/>
        <w:right w:val="none" w:sz="0" w:space="0" w:color="auto"/>
      </w:divBdr>
    </w:div>
    <w:div w:id="1336608898">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0353151">
      <w:bodyDiv w:val="1"/>
      <w:marLeft w:val="0"/>
      <w:marRight w:val="0"/>
      <w:marTop w:val="0"/>
      <w:marBottom w:val="0"/>
      <w:divBdr>
        <w:top w:val="none" w:sz="0" w:space="0" w:color="auto"/>
        <w:left w:val="none" w:sz="0" w:space="0" w:color="auto"/>
        <w:bottom w:val="none" w:sz="0" w:space="0" w:color="auto"/>
        <w:right w:val="none" w:sz="0" w:space="0" w:color="auto"/>
      </w:divBdr>
    </w:div>
    <w:div w:id="1341201589">
      <w:bodyDiv w:val="1"/>
      <w:marLeft w:val="0"/>
      <w:marRight w:val="0"/>
      <w:marTop w:val="0"/>
      <w:marBottom w:val="0"/>
      <w:divBdr>
        <w:top w:val="none" w:sz="0" w:space="0" w:color="auto"/>
        <w:left w:val="none" w:sz="0" w:space="0" w:color="auto"/>
        <w:bottom w:val="none" w:sz="0" w:space="0" w:color="auto"/>
        <w:right w:val="none" w:sz="0" w:space="0" w:color="auto"/>
      </w:divBdr>
    </w:div>
    <w:div w:id="1342053113">
      <w:bodyDiv w:val="1"/>
      <w:marLeft w:val="0"/>
      <w:marRight w:val="0"/>
      <w:marTop w:val="0"/>
      <w:marBottom w:val="0"/>
      <w:divBdr>
        <w:top w:val="none" w:sz="0" w:space="0" w:color="auto"/>
        <w:left w:val="none" w:sz="0" w:space="0" w:color="auto"/>
        <w:bottom w:val="none" w:sz="0" w:space="0" w:color="auto"/>
        <w:right w:val="none" w:sz="0" w:space="0" w:color="auto"/>
      </w:divBdr>
    </w:div>
    <w:div w:id="1343972123">
      <w:bodyDiv w:val="1"/>
      <w:marLeft w:val="0"/>
      <w:marRight w:val="0"/>
      <w:marTop w:val="0"/>
      <w:marBottom w:val="0"/>
      <w:divBdr>
        <w:top w:val="none" w:sz="0" w:space="0" w:color="auto"/>
        <w:left w:val="none" w:sz="0" w:space="0" w:color="auto"/>
        <w:bottom w:val="none" w:sz="0" w:space="0" w:color="auto"/>
        <w:right w:val="none" w:sz="0" w:space="0" w:color="auto"/>
      </w:divBdr>
    </w:div>
    <w:div w:id="1346444372">
      <w:bodyDiv w:val="1"/>
      <w:marLeft w:val="0"/>
      <w:marRight w:val="0"/>
      <w:marTop w:val="0"/>
      <w:marBottom w:val="0"/>
      <w:divBdr>
        <w:top w:val="none" w:sz="0" w:space="0" w:color="auto"/>
        <w:left w:val="none" w:sz="0" w:space="0" w:color="auto"/>
        <w:bottom w:val="none" w:sz="0" w:space="0" w:color="auto"/>
        <w:right w:val="none" w:sz="0" w:space="0" w:color="auto"/>
      </w:divBdr>
    </w:div>
    <w:div w:id="1349719745">
      <w:bodyDiv w:val="1"/>
      <w:marLeft w:val="0"/>
      <w:marRight w:val="0"/>
      <w:marTop w:val="0"/>
      <w:marBottom w:val="0"/>
      <w:divBdr>
        <w:top w:val="none" w:sz="0" w:space="0" w:color="auto"/>
        <w:left w:val="none" w:sz="0" w:space="0" w:color="auto"/>
        <w:bottom w:val="none" w:sz="0" w:space="0" w:color="auto"/>
        <w:right w:val="none" w:sz="0" w:space="0" w:color="auto"/>
      </w:divBdr>
    </w:div>
    <w:div w:id="1349983642">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1833360">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6730941">
      <w:bodyDiv w:val="1"/>
      <w:marLeft w:val="0"/>
      <w:marRight w:val="0"/>
      <w:marTop w:val="0"/>
      <w:marBottom w:val="0"/>
      <w:divBdr>
        <w:top w:val="none" w:sz="0" w:space="0" w:color="auto"/>
        <w:left w:val="none" w:sz="0" w:space="0" w:color="auto"/>
        <w:bottom w:val="none" w:sz="0" w:space="0" w:color="auto"/>
        <w:right w:val="none" w:sz="0" w:space="0" w:color="auto"/>
      </w:divBdr>
    </w:div>
    <w:div w:id="1357199787">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0542448">
      <w:bodyDiv w:val="1"/>
      <w:marLeft w:val="0"/>
      <w:marRight w:val="0"/>
      <w:marTop w:val="0"/>
      <w:marBottom w:val="0"/>
      <w:divBdr>
        <w:top w:val="none" w:sz="0" w:space="0" w:color="auto"/>
        <w:left w:val="none" w:sz="0" w:space="0" w:color="auto"/>
        <w:bottom w:val="none" w:sz="0" w:space="0" w:color="auto"/>
        <w:right w:val="none" w:sz="0" w:space="0" w:color="auto"/>
      </w:divBdr>
    </w:div>
    <w:div w:id="1361080840">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6785906">
      <w:bodyDiv w:val="1"/>
      <w:marLeft w:val="0"/>
      <w:marRight w:val="0"/>
      <w:marTop w:val="0"/>
      <w:marBottom w:val="0"/>
      <w:divBdr>
        <w:top w:val="none" w:sz="0" w:space="0" w:color="auto"/>
        <w:left w:val="none" w:sz="0" w:space="0" w:color="auto"/>
        <w:bottom w:val="none" w:sz="0" w:space="0" w:color="auto"/>
        <w:right w:val="none" w:sz="0" w:space="0" w:color="auto"/>
      </w:divBdr>
    </w:div>
    <w:div w:id="1375500035">
      <w:bodyDiv w:val="1"/>
      <w:marLeft w:val="0"/>
      <w:marRight w:val="0"/>
      <w:marTop w:val="0"/>
      <w:marBottom w:val="0"/>
      <w:divBdr>
        <w:top w:val="none" w:sz="0" w:space="0" w:color="auto"/>
        <w:left w:val="none" w:sz="0" w:space="0" w:color="auto"/>
        <w:bottom w:val="none" w:sz="0" w:space="0" w:color="auto"/>
        <w:right w:val="none" w:sz="0" w:space="0" w:color="auto"/>
      </w:divBdr>
    </w:div>
    <w:div w:id="1376194201">
      <w:bodyDiv w:val="1"/>
      <w:marLeft w:val="0"/>
      <w:marRight w:val="0"/>
      <w:marTop w:val="0"/>
      <w:marBottom w:val="0"/>
      <w:divBdr>
        <w:top w:val="none" w:sz="0" w:space="0" w:color="auto"/>
        <w:left w:val="none" w:sz="0" w:space="0" w:color="auto"/>
        <w:bottom w:val="none" w:sz="0" w:space="0" w:color="auto"/>
        <w:right w:val="none" w:sz="0" w:space="0" w:color="auto"/>
      </w:divBdr>
    </w:div>
    <w:div w:id="1376807210">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2514493">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91226130">
      <w:bodyDiv w:val="1"/>
      <w:marLeft w:val="0"/>
      <w:marRight w:val="0"/>
      <w:marTop w:val="0"/>
      <w:marBottom w:val="0"/>
      <w:divBdr>
        <w:top w:val="none" w:sz="0" w:space="0" w:color="auto"/>
        <w:left w:val="none" w:sz="0" w:space="0" w:color="auto"/>
        <w:bottom w:val="none" w:sz="0" w:space="0" w:color="auto"/>
        <w:right w:val="none" w:sz="0" w:space="0" w:color="auto"/>
      </w:divBdr>
    </w:div>
    <w:div w:id="1394356508">
      <w:bodyDiv w:val="1"/>
      <w:marLeft w:val="0"/>
      <w:marRight w:val="0"/>
      <w:marTop w:val="0"/>
      <w:marBottom w:val="0"/>
      <w:divBdr>
        <w:top w:val="none" w:sz="0" w:space="0" w:color="auto"/>
        <w:left w:val="none" w:sz="0" w:space="0" w:color="auto"/>
        <w:bottom w:val="none" w:sz="0" w:space="0" w:color="auto"/>
        <w:right w:val="none" w:sz="0" w:space="0" w:color="auto"/>
      </w:divBdr>
    </w:div>
    <w:div w:id="1394768589">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399017594">
      <w:bodyDiv w:val="1"/>
      <w:marLeft w:val="0"/>
      <w:marRight w:val="0"/>
      <w:marTop w:val="0"/>
      <w:marBottom w:val="0"/>
      <w:divBdr>
        <w:top w:val="none" w:sz="0" w:space="0" w:color="auto"/>
        <w:left w:val="none" w:sz="0" w:space="0" w:color="auto"/>
        <w:bottom w:val="none" w:sz="0" w:space="0" w:color="auto"/>
        <w:right w:val="none" w:sz="0" w:space="0" w:color="auto"/>
      </w:divBdr>
    </w:div>
    <w:div w:id="1399786061">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7459648">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2195100">
      <w:bodyDiv w:val="1"/>
      <w:marLeft w:val="0"/>
      <w:marRight w:val="0"/>
      <w:marTop w:val="0"/>
      <w:marBottom w:val="0"/>
      <w:divBdr>
        <w:top w:val="none" w:sz="0" w:space="0" w:color="auto"/>
        <w:left w:val="none" w:sz="0" w:space="0" w:color="auto"/>
        <w:bottom w:val="none" w:sz="0" w:space="0" w:color="auto"/>
        <w:right w:val="none" w:sz="0" w:space="0" w:color="auto"/>
      </w:divBdr>
    </w:div>
    <w:div w:id="1412242047">
      <w:bodyDiv w:val="1"/>
      <w:marLeft w:val="0"/>
      <w:marRight w:val="0"/>
      <w:marTop w:val="0"/>
      <w:marBottom w:val="0"/>
      <w:divBdr>
        <w:top w:val="none" w:sz="0" w:space="0" w:color="auto"/>
        <w:left w:val="none" w:sz="0" w:space="0" w:color="auto"/>
        <w:bottom w:val="none" w:sz="0" w:space="0" w:color="auto"/>
        <w:right w:val="none" w:sz="0" w:space="0" w:color="auto"/>
      </w:divBdr>
    </w:div>
    <w:div w:id="1413236069">
      <w:bodyDiv w:val="1"/>
      <w:marLeft w:val="0"/>
      <w:marRight w:val="0"/>
      <w:marTop w:val="0"/>
      <w:marBottom w:val="0"/>
      <w:divBdr>
        <w:top w:val="none" w:sz="0" w:space="0" w:color="auto"/>
        <w:left w:val="none" w:sz="0" w:space="0" w:color="auto"/>
        <w:bottom w:val="none" w:sz="0" w:space="0" w:color="auto"/>
        <w:right w:val="none" w:sz="0" w:space="0" w:color="auto"/>
      </w:divBdr>
    </w:div>
    <w:div w:id="1413240539">
      <w:bodyDiv w:val="1"/>
      <w:marLeft w:val="0"/>
      <w:marRight w:val="0"/>
      <w:marTop w:val="0"/>
      <w:marBottom w:val="0"/>
      <w:divBdr>
        <w:top w:val="none" w:sz="0" w:space="0" w:color="auto"/>
        <w:left w:val="none" w:sz="0" w:space="0" w:color="auto"/>
        <w:bottom w:val="none" w:sz="0" w:space="0" w:color="auto"/>
        <w:right w:val="none" w:sz="0" w:space="0" w:color="auto"/>
      </w:divBdr>
    </w:div>
    <w:div w:id="1413430315">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6515759">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21563791">
      <w:bodyDiv w:val="1"/>
      <w:marLeft w:val="0"/>
      <w:marRight w:val="0"/>
      <w:marTop w:val="0"/>
      <w:marBottom w:val="0"/>
      <w:divBdr>
        <w:top w:val="none" w:sz="0" w:space="0" w:color="auto"/>
        <w:left w:val="none" w:sz="0" w:space="0" w:color="auto"/>
        <w:bottom w:val="none" w:sz="0" w:space="0" w:color="auto"/>
        <w:right w:val="none" w:sz="0" w:space="0" w:color="auto"/>
      </w:divBdr>
    </w:div>
    <w:div w:id="1422071489">
      <w:bodyDiv w:val="1"/>
      <w:marLeft w:val="0"/>
      <w:marRight w:val="0"/>
      <w:marTop w:val="0"/>
      <w:marBottom w:val="0"/>
      <w:divBdr>
        <w:top w:val="none" w:sz="0" w:space="0" w:color="auto"/>
        <w:left w:val="none" w:sz="0" w:space="0" w:color="auto"/>
        <w:bottom w:val="none" w:sz="0" w:space="0" w:color="auto"/>
        <w:right w:val="none" w:sz="0" w:space="0" w:color="auto"/>
      </w:divBdr>
    </w:div>
    <w:div w:id="1422604870">
      <w:bodyDiv w:val="1"/>
      <w:marLeft w:val="0"/>
      <w:marRight w:val="0"/>
      <w:marTop w:val="0"/>
      <w:marBottom w:val="0"/>
      <w:divBdr>
        <w:top w:val="none" w:sz="0" w:space="0" w:color="auto"/>
        <w:left w:val="none" w:sz="0" w:space="0" w:color="auto"/>
        <w:bottom w:val="none" w:sz="0" w:space="0" w:color="auto"/>
        <w:right w:val="none" w:sz="0" w:space="0" w:color="auto"/>
      </w:divBdr>
    </w:div>
    <w:div w:id="1424765888">
      <w:bodyDiv w:val="1"/>
      <w:marLeft w:val="0"/>
      <w:marRight w:val="0"/>
      <w:marTop w:val="0"/>
      <w:marBottom w:val="0"/>
      <w:divBdr>
        <w:top w:val="none" w:sz="0" w:space="0" w:color="auto"/>
        <w:left w:val="none" w:sz="0" w:space="0" w:color="auto"/>
        <w:bottom w:val="none" w:sz="0" w:space="0" w:color="auto"/>
        <w:right w:val="none" w:sz="0" w:space="0" w:color="auto"/>
      </w:divBdr>
    </w:div>
    <w:div w:id="1425344385">
      <w:bodyDiv w:val="1"/>
      <w:marLeft w:val="0"/>
      <w:marRight w:val="0"/>
      <w:marTop w:val="0"/>
      <w:marBottom w:val="0"/>
      <w:divBdr>
        <w:top w:val="none" w:sz="0" w:space="0" w:color="auto"/>
        <w:left w:val="none" w:sz="0" w:space="0" w:color="auto"/>
        <w:bottom w:val="none" w:sz="0" w:space="0" w:color="auto"/>
        <w:right w:val="none" w:sz="0" w:space="0" w:color="auto"/>
      </w:divBdr>
    </w:div>
    <w:div w:id="1426026930">
      <w:bodyDiv w:val="1"/>
      <w:marLeft w:val="0"/>
      <w:marRight w:val="0"/>
      <w:marTop w:val="0"/>
      <w:marBottom w:val="0"/>
      <w:divBdr>
        <w:top w:val="none" w:sz="0" w:space="0" w:color="auto"/>
        <w:left w:val="none" w:sz="0" w:space="0" w:color="auto"/>
        <w:bottom w:val="none" w:sz="0" w:space="0" w:color="auto"/>
        <w:right w:val="none" w:sz="0" w:space="0" w:color="auto"/>
      </w:divBdr>
    </w:div>
    <w:div w:id="1430278614">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2434465">
      <w:bodyDiv w:val="1"/>
      <w:marLeft w:val="0"/>
      <w:marRight w:val="0"/>
      <w:marTop w:val="0"/>
      <w:marBottom w:val="0"/>
      <w:divBdr>
        <w:top w:val="none" w:sz="0" w:space="0" w:color="auto"/>
        <w:left w:val="none" w:sz="0" w:space="0" w:color="auto"/>
        <w:bottom w:val="none" w:sz="0" w:space="0" w:color="auto"/>
        <w:right w:val="none" w:sz="0" w:space="0" w:color="auto"/>
      </w:divBdr>
    </w:div>
    <w:div w:id="1432512836">
      <w:bodyDiv w:val="1"/>
      <w:marLeft w:val="0"/>
      <w:marRight w:val="0"/>
      <w:marTop w:val="0"/>
      <w:marBottom w:val="0"/>
      <w:divBdr>
        <w:top w:val="none" w:sz="0" w:space="0" w:color="auto"/>
        <w:left w:val="none" w:sz="0" w:space="0" w:color="auto"/>
        <w:bottom w:val="none" w:sz="0" w:space="0" w:color="auto"/>
        <w:right w:val="none" w:sz="0" w:space="0" w:color="auto"/>
      </w:divBdr>
    </w:div>
    <w:div w:id="1432973339">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34550002">
      <w:bodyDiv w:val="1"/>
      <w:marLeft w:val="0"/>
      <w:marRight w:val="0"/>
      <w:marTop w:val="0"/>
      <w:marBottom w:val="0"/>
      <w:divBdr>
        <w:top w:val="none" w:sz="0" w:space="0" w:color="auto"/>
        <w:left w:val="none" w:sz="0" w:space="0" w:color="auto"/>
        <w:bottom w:val="none" w:sz="0" w:space="0" w:color="auto"/>
        <w:right w:val="none" w:sz="0" w:space="0" w:color="auto"/>
      </w:divBdr>
    </w:div>
    <w:div w:id="1440024026">
      <w:bodyDiv w:val="1"/>
      <w:marLeft w:val="0"/>
      <w:marRight w:val="0"/>
      <w:marTop w:val="0"/>
      <w:marBottom w:val="0"/>
      <w:divBdr>
        <w:top w:val="none" w:sz="0" w:space="0" w:color="auto"/>
        <w:left w:val="none" w:sz="0" w:space="0" w:color="auto"/>
        <w:bottom w:val="none" w:sz="0" w:space="0" w:color="auto"/>
        <w:right w:val="none" w:sz="0" w:space="0" w:color="auto"/>
      </w:divBdr>
    </w:div>
    <w:div w:id="1440250143">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1678711">
      <w:bodyDiv w:val="1"/>
      <w:marLeft w:val="0"/>
      <w:marRight w:val="0"/>
      <w:marTop w:val="0"/>
      <w:marBottom w:val="0"/>
      <w:divBdr>
        <w:top w:val="none" w:sz="0" w:space="0" w:color="auto"/>
        <w:left w:val="none" w:sz="0" w:space="0" w:color="auto"/>
        <w:bottom w:val="none" w:sz="0" w:space="0" w:color="auto"/>
        <w:right w:val="none" w:sz="0" w:space="0" w:color="auto"/>
      </w:divBdr>
    </w:div>
    <w:div w:id="1442650759">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4110326">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5926282">
      <w:bodyDiv w:val="1"/>
      <w:marLeft w:val="0"/>
      <w:marRight w:val="0"/>
      <w:marTop w:val="0"/>
      <w:marBottom w:val="0"/>
      <w:divBdr>
        <w:top w:val="none" w:sz="0" w:space="0" w:color="auto"/>
        <w:left w:val="none" w:sz="0" w:space="0" w:color="auto"/>
        <w:bottom w:val="none" w:sz="0" w:space="0" w:color="auto"/>
        <w:right w:val="none" w:sz="0" w:space="0" w:color="auto"/>
      </w:divBdr>
    </w:div>
    <w:div w:id="1446659111">
      <w:bodyDiv w:val="1"/>
      <w:marLeft w:val="0"/>
      <w:marRight w:val="0"/>
      <w:marTop w:val="0"/>
      <w:marBottom w:val="0"/>
      <w:divBdr>
        <w:top w:val="none" w:sz="0" w:space="0" w:color="auto"/>
        <w:left w:val="none" w:sz="0" w:space="0" w:color="auto"/>
        <w:bottom w:val="none" w:sz="0" w:space="0" w:color="auto"/>
        <w:right w:val="none" w:sz="0" w:space="0" w:color="auto"/>
      </w:divBdr>
    </w:div>
    <w:div w:id="1447892295">
      <w:bodyDiv w:val="1"/>
      <w:marLeft w:val="0"/>
      <w:marRight w:val="0"/>
      <w:marTop w:val="0"/>
      <w:marBottom w:val="0"/>
      <w:divBdr>
        <w:top w:val="none" w:sz="0" w:space="0" w:color="auto"/>
        <w:left w:val="none" w:sz="0" w:space="0" w:color="auto"/>
        <w:bottom w:val="none" w:sz="0" w:space="0" w:color="auto"/>
        <w:right w:val="none" w:sz="0" w:space="0" w:color="auto"/>
      </w:divBdr>
    </w:div>
    <w:div w:id="1448817210">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49817217">
      <w:bodyDiv w:val="1"/>
      <w:marLeft w:val="0"/>
      <w:marRight w:val="0"/>
      <w:marTop w:val="0"/>
      <w:marBottom w:val="0"/>
      <w:divBdr>
        <w:top w:val="none" w:sz="0" w:space="0" w:color="auto"/>
        <w:left w:val="none" w:sz="0" w:space="0" w:color="auto"/>
        <w:bottom w:val="none" w:sz="0" w:space="0" w:color="auto"/>
        <w:right w:val="none" w:sz="0" w:space="0" w:color="auto"/>
      </w:divBdr>
    </w:div>
    <w:div w:id="1452044512">
      <w:bodyDiv w:val="1"/>
      <w:marLeft w:val="0"/>
      <w:marRight w:val="0"/>
      <w:marTop w:val="0"/>
      <w:marBottom w:val="0"/>
      <w:divBdr>
        <w:top w:val="none" w:sz="0" w:space="0" w:color="auto"/>
        <w:left w:val="none" w:sz="0" w:space="0" w:color="auto"/>
        <w:bottom w:val="none" w:sz="0" w:space="0" w:color="auto"/>
        <w:right w:val="none" w:sz="0" w:space="0" w:color="auto"/>
      </w:divBdr>
    </w:div>
    <w:div w:id="1453868503">
      <w:bodyDiv w:val="1"/>
      <w:marLeft w:val="0"/>
      <w:marRight w:val="0"/>
      <w:marTop w:val="0"/>
      <w:marBottom w:val="0"/>
      <w:divBdr>
        <w:top w:val="none" w:sz="0" w:space="0" w:color="auto"/>
        <w:left w:val="none" w:sz="0" w:space="0" w:color="auto"/>
        <w:bottom w:val="none" w:sz="0" w:space="0" w:color="auto"/>
        <w:right w:val="none" w:sz="0" w:space="0" w:color="auto"/>
      </w:divBdr>
    </w:div>
    <w:div w:id="1455519063">
      <w:bodyDiv w:val="1"/>
      <w:marLeft w:val="0"/>
      <w:marRight w:val="0"/>
      <w:marTop w:val="0"/>
      <w:marBottom w:val="0"/>
      <w:divBdr>
        <w:top w:val="none" w:sz="0" w:space="0" w:color="auto"/>
        <w:left w:val="none" w:sz="0" w:space="0" w:color="auto"/>
        <w:bottom w:val="none" w:sz="0" w:space="0" w:color="auto"/>
        <w:right w:val="none" w:sz="0" w:space="0" w:color="auto"/>
      </w:divBdr>
    </w:div>
    <w:div w:id="1456406882">
      <w:bodyDiv w:val="1"/>
      <w:marLeft w:val="0"/>
      <w:marRight w:val="0"/>
      <w:marTop w:val="0"/>
      <w:marBottom w:val="0"/>
      <w:divBdr>
        <w:top w:val="none" w:sz="0" w:space="0" w:color="auto"/>
        <w:left w:val="none" w:sz="0" w:space="0" w:color="auto"/>
        <w:bottom w:val="none" w:sz="0" w:space="0" w:color="auto"/>
        <w:right w:val="none" w:sz="0" w:space="0" w:color="auto"/>
      </w:divBdr>
    </w:div>
    <w:div w:id="1457024646">
      <w:bodyDiv w:val="1"/>
      <w:marLeft w:val="0"/>
      <w:marRight w:val="0"/>
      <w:marTop w:val="0"/>
      <w:marBottom w:val="0"/>
      <w:divBdr>
        <w:top w:val="none" w:sz="0" w:space="0" w:color="auto"/>
        <w:left w:val="none" w:sz="0" w:space="0" w:color="auto"/>
        <w:bottom w:val="none" w:sz="0" w:space="0" w:color="auto"/>
        <w:right w:val="none" w:sz="0" w:space="0" w:color="auto"/>
      </w:divBdr>
    </w:div>
    <w:div w:id="1458335975">
      <w:bodyDiv w:val="1"/>
      <w:marLeft w:val="0"/>
      <w:marRight w:val="0"/>
      <w:marTop w:val="0"/>
      <w:marBottom w:val="0"/>
      <w:divBdr>
        <w:top w:val="none" w:sz="0" w:space="0" w:color="auto"/>
        <w:left w:val="none" w:sz="0" w:space="0" w:color="auto"/>
        <w:bottom w:val="none" w:sz="0" w:space="0" w:color="auto"/>
        <w:right w:val="none" w:sz="0" w:space="0" w:color="auto"/>
      </w:divBdr>
    </w:div>
    <w:div w:id="1460951366">
      <w:bodyDiv w:val="1"/>
      <w:marLeft w:val="0"/>
      <w:marRight w:val="0"/>
      <w:marTop w:val="0"/>
      <w:marBottom w:val="0"/>
      <w:divBdr>
        <w:top w:val="none" w:sz="0" w:space="0" w:color="auto"/>
        <w:left w:val="none" w:sz="0" w:space="0" w:color="auto"/>
        <w:bottom w:val="none" w:sz="0" w:space="0" w:color="auto"/>
        <w:right w:val="none" w:sz="0" w:space="0" w:color="auto"/>
      </w:divBdr>
    </w:div>
    <w:div w:id="1461217874">
      <w:bodyDiv w:val="1"/>
      <w:marLeft w:val="0"/>
      <w:marRight w:val="0"/>
      <w:marTop w:val="0"/>
      <w:marBottom w:val="0"/>
      <w:divBdr>
        <w:top w:val="none" w:sz="0" w:space="0" w:color="auto"/>
        <w:left w:val="none" w:sz="0" w:space="0" w:color="auto"/>
        <w:bottom w:val="none" w:sz="0" w:space="0" w:color="auto"/>
        <w:right w:val="none" w:sz="0" w:space="0" w:color="auto"/>
      </w:divBdr>
    </w:div>
    <w:div w:id="1463228163">
      <w:bodyDiv w:val="1"/>
      <w:marLeft w:val="0"/>
      <w:marRight w:val="0"/>
      <w:marTop w:val="0"/>
      <w:marBottom w:val="0"/>
      <w:divBdr>
        <w:top w:val="none" w:sz="0" w:space="0" w:color="auto"/>
        <w:left w:val="none" w:sz="0" w:space="0" w:color="auto"/>
        <w:bottom w:val="none" w:sz="0" w:space="0" w:color="auto"/>
        <w:right w:val="none" w:sz="0" w:space="0" w:color="auto"/>
      </w:divBdr>
    </w:div>
    <w:div w:id="1466777733">
      <w:bodyDiv w:val="1"/>
      <w:marLeft w:val="0"/>
      <w:marRight w:val="0"/>
      <w:marTop w:val="0"/>
      <w:marBottom w:val="0"/>
      <w:divBdr>
        <w:top w:val="none" w:sz="0" w:space="0" w:color="auto"/>
        <w:left w:val="none" w:sz="0" w:space="0" w:color="auto"/>
        <w:bottom w:val="none" w:sz="0" w:space="0" w:color="auto"/>
        <w:right w:val="none" w:sz="0" w:space="0" w:color="auto"/>
      </w:divBdr>
    </w:div>
    <w:div w:id="1466896839">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0250184">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73670119">
      <w:bodyDiv w:val="1"/>
      <w:marLeft w:val="0"/>
      <w:marRight w:val="0"/>
      <w:marTop w:val="0"/>
      <w:marBottom w:val="0"/>
      <w:divBdr>
        <w:top w:val="none" w:sz="0" w:space="0" w:color="auto"/>
        <w:left w:val="none" w:sz="0" w:space="0" w:color="auto"/>
        <w:bottom w:val="none" w:sz="0" w:space="0" w:color="auto"/>
        <w:right w:val="none" w:sz="0" w:space="0" w:color="auto"/>
      </w:divBdr>
    </w:div>
    <w:div w:id="1477453583">
      <w:bodyDiv w:val="1"/>
      <w:marLeft w:val="0"/>
      <w:marRight w:val="0"/>
      <w:marTop w:val="0"/>
      <w:marBottom w:val="0"/>
      <w:divBdr>
        <w:top w:val="none" w:sz="0" w:space="0" w:color="auto"/>
        <w:left w:val="none" w:sz="0" w:space="0" w:color="auto"/>
        <w:bottom w:val="none" w:sz="0" w:space="0" w:color="auto"/>
        <w:right w:val="none" w:sz="0" w:space="0" w:color="auto"/>
      </w:divBdr>
    </w:div>
    <w:div w:id="1477717664">
      <w:bodyDiv w:val="1"/>
      <w:marLeft w:val="0"/>
      <w:marRight w:val="0"/>
      <w:marTop w:val="0"/>
      <w:marBottom w:val="0"/>
      <w:divBdr>
        <w:top w:val="none" w:sz="0" w:space="0" w:color="auto"/>
        <w:left w:val="none" w:sz="0" w:space="0" w:color="auto"/>
        <w:bottom w:val="none" w:sz="0" w:space="0" w:color="auto"/>
        <w:right w:val="none" w:sz="0" w:space="0" w:color="auto"/>
      </w:divBdr>
    </w:div>
    <w:div w:id="1477793769">
      <w:bodyDiv w:val="1"/>
      <w:marLeft w:val="0"/>
      <w:marRight w:val="0"/>
      <w:marTop w:val="0"/>
      <w:marBottom w:val="0"/>
      <w:divBdr>
        <w:top w:val="none" w:sz="0" w:space="0" w:color="auto"/>
        <w:left w:val="none" w:sz="0" w:space="0" w:color="auto"/>
        <w:bottom w:val="none" w:sz="0" w:space="0" w:color="auto"/>
        <w:right w:val="none" w:sz="0" w:space="0" w:color="auto"/>
      </w:divBdr>
    </w:div>
    <w:div w:id="1485119916">
      <w:bodyDiv w:val="1"/>
      <w:marLeft w:val="0"/>
      <w:marRight w:val="0"/>
      <w:marTop w:val="0"/>
      <w:marBottom w:val="0"/>
      <w:divBdr>
        <w:top w:val="none" w:sz="0" w:space="0" w:color="auto"/>
        <w:left w:val="none" w:sz="0" w:space="0" w:color="auto"/>
        <w:bottom w:val="none" w:sz="0" w:space="0" w:color="auto"/>
        <w:right w:val="none" w:sz="0" w:space="0" w:color="auto"/>
      </w:divBdr>
    </w:div>
    <w:div w:id="1487086477">
      <w:bodyDiv w:val="1"/>
      <w:marLeft w:val="0"/>
      <w:marRight w:val="0"/>
      <w:marTop w:val="0"/>
      <w:marBottom w:val="0"/>
      <w:divBdr>
        <w:top w:val="none" w:sz="0" w:space="0" w:color="auto"/>
        <w:left w:val="none" w:sz="0" w:space="0" w:color="auto"/>
        <w:bottom w:val="none" w:sz="0" w:space="0" w:color="auto"/>
        <w:right w:val="none" w:sz="0" w:space="0" w:color="auto"/>
      </w:divBdr>
    </w:div>
    <w:div w:id="1489132070">
      <w:bodyDiv w:val="1"/>
      <w:marLeft w:val="0"/>
      <w:marRight w:val="0"/>
      <w:marTop w:val="0"/>
      <w:marBottom w:val="0"/>
      <w:divBdr>
        <w:top w:val="none" w:sz="0" w:space="0" w:color="auto"/>
        <w:left w:val="none" w:sz="0" w:space="0" w:color="auto"/>
        <w:bottom w:val="none" w:sz="0" w:space="0" w:color="auto"/>
        <w:right w:val="none" w:sz="0" w:space="0" w:color="auto"/>
      </w:divBdr>
    </w:div>
    <w:div w:id="1492914269">
      <w:bodyDiv w:val="1"/>
      <w:marLeft w:val="0"/>
      <w:marRight w:val="0"/>
      <w:marTop w:val="0"/>
      <w:marBottom w:val="0"/>
      <w:divBdr>
        <w:top w:val="none" w:sz="0" w:space="0" w:color="auto"/>
        <w:left w:val="none" w:sz="0" w:space="0" w:color="auto"/>
        <w:bottom w:val="none" w:sz="0" w:space="0" w:color="auto"/>
        <w:right w:val="none" w:sz="0" w:space="0" w:color="auto"/>
      </w:divBdr>
    </w:div>
    <w:div w:id="1495148385">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498106417">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2814952">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07668949">
      <w:bodyDiv w:val="1"/>
      <w:marLeft w:val="0"/>
      <w:marRight w:val="0"/>
      <w:marTop w:val="0"/>
      <w:marBottom w:val="0"/>
      <w:divBdr>
        <w:top w:val="none" w:sz="0" w:space="0" w:color="auto"/>
        <w:left w:val="none" w:sz="0" w:space="0" w:color="auto"/>
        <w:bottom w:val="none" w:sz="0" w:space="0" w:color="auto"/>
        <w:right w:val="none" w:sz="0" w:space="0" w:color="auto"/>
      </w:divBdr>
    </w:div>
    <w:div w:id="1512910730">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5849558">
      <w:bodyDiv w:val="1"/>
      <w:marLeft w:val="0"/>
      <w:marRight w:val="0"/>
      <w:marTop w:val="0"/>
      <w:marBottom w:val="0"/>
      <w:divBdr>
        <w:top w:val="none" w:sz="0" w:space="0" w:color="auto"/>
        <w:left w:val="none" w:sz="0" w:space="0" w:color="auto"/>
        <w:bottom w:val="none" w:sz="0" w:space="0" w:color="auto"/>
        <w:right w:val="none" w:sz="0" w:space="0" w:color="auto"/>
      </w:divBdr>
    </w:div>
    <w:div w:id="1516265741">
      <w:bodyDiv w:val="1"/>
      <w:marLeft w:val="0"/>
      <w:marRight w:val="0"/>
      <w:marTop w:val="0"/>
      <w:marBottom w:val="0"/>
      <w:divBdr>
        <w:top w:val="none" w:sz="0" w:space="0" w:color="auto"/>
        <w:left w:val="none" w:sz="0" w:space="0" w:color="auto"/>
        <w:bottom w:val="none" w:sz="0" w:space="0" w:color="auto"/>
        <w:right w:val="none" w:sz="0" w:space="0" w:color="auto"/>
      </w:divBdr>
    </w:div>
    <w:div w:id="1517769404">
      <w:bodyDiv w:val="1"/>
      <w:marLeft w:val="0"/>
      <w:marRight w:val="0"/>
      <w:marTop w:val="0"/>
      <w:marBottom w:val="0"/>
      <w:divBdr>
        <w:top w:val="none" w:sz="0" w:space="0" w:color="auto"/>
        <w:left w:val="none" w:sz="0" w:space="0" w:color="auto"/>
        <w:bottom w:val="none" w:sz="0" w:space="0" w:color="auto"/>
        <w:right w:val="none" w:sz="0" w:space="0" w:color="auto"/>
      </w:divBdr>
    </w:div>
    <w:div w:id="1518696017">
      <w:bodyDiv w:val="1"/>
      <w:marLeft w:val="0"/>
      <w:marRight w:val="0"/>
      <w:marTop w:val="0"/>
      <w:marBottom w:val="0"/>
      <w:divBdr>
        <w:top w:val="none" w:sz="0" w:space="0" w:color="auto"/>
        <w:left w:val="none" w:sz="0" w:space="0" w:color="auto"/>
        <w:bottom w:val="none" w:sz="0" w:space="0" w:color="auto"/>
        <w:right w:val="none" w:sz="0" w:space="0" w:color="auto"/>
      </w:divBdr>
    </w:div>
    <w:div w:id="1520047386">
      <w:bodyDiv w:val="1"/>
      <w:marLeft w:val="0"/>
      <w:marRight w:val="0"/>
      <w:marTop w:val="0"/>
      <w:marBottom w:val="0"/>
      <w:divBdr>
        <w:top w:val="none" w:sz="0" w:space="0" w:color="auto"/>
        <w:left w:val="none" w:sz="0" w:space="0" w:color="auto"/>
        <w:bottom w:val="none" w:sz="0" w:space="0" w:color="auto"/>
        <w:right w:val="none" w:sz="0" w:space="0" w:color="auto"/>
      </w:divBdr>
    </w:div>
    <w:div w:id="1520506228">
      <w:bodyDiv w:val="1"/>
      <w:marLeft w:val="0"/>
      <w:marRight w:val="0"/>
      <w:marTop w:val="0"/>
      <w:marBottom w:val="0"/>
      <w:divBdr>
        <w:top w:val="none" w:sz="0" w:space="0" w:color="auto"/>
        <w:left w:val="none" w:sz="0" w:space="0" w:color="auto"/>
        <w:bottom w:val="none" w:sz="0" w:space="0" w:color="auto"/>
        <w:right w:val="none" w:sz="0" w:space="0" w:color="auto"/>
      </w:divBdr>
    </w:div>
    <w:div w:id="1521968879">
      <w:bodyDiv w:val="1"/>
      <w:marLeft w:val="0"/>
      <w:marRight w:val="0"/>
      <w:marTop w:val="0"/>
      <w:marBottom w:val="0"/>
      <w:divBdr>
        <w:top w:val="none" w:sz="0" w:space="0" w:color="auto"/>
        <w:left w:val="none" w:sz="0" w:space="0" w:color="auto"/>
        <w:bottom w:val="none" w:sz="0" w:space="0" w:color="auto"/>
        <w:right w:val="none" w:sz="0" w:space="0" w:color="auto"/>
      </w:divBdr>
    </w:div>
    <w:div w:id="1522624584">
      <w:bodyDiv w:val="1"/>
      <w:marLeft w:val="0"/>
      <w:marRight w:val="0"/>
      <w:marTop w:val="0"/>
      <w:marBottom w:val="0"/>
      <w:divBdr>
        <w:top w:val="none" w:sz="0" w:space="0" w:color="auto"/>
        <w:left w:val="none" w:sz="0" w:space="0" w:color="auto"/>
        <w:bottom w:val="none" w:sz="0" w:space="0" w:color="auto"/>
        <w:right w:val="none" w:sz="0" w:space="0" w:color="auto"/>
      </w:divBdr>
    </w:div>
    <w:div w:id="1524201714">
      <w:bodyDiv w:val="1"/>
      <w:marLeft w:val="0"/>
      <w:marRight w:val="0"/>
      <w:marTop w:val="0"/>
      <w:marBottom w:val="0"/>
      <w:divBdr>
        <w:top w:val="none" w:sz="0" w:space="0" w:color="auto"/>
        <w:left w:val="none" w:sz="0" w:space="0" w:color="auto"/>
        <w:bottom w:val="none" w:sz="0" w:space="0" w:color="auto"/>
        <w:right w:val="none" w:sz="0" w:space="0" w:color="auto"/>
      </w:divBdr>
    </w:div>
    <w:div w:id="1526745652">
      <w:bodyDiv w:val="1"/>
      <w:marLeft w:val="0"/>
      <w:marRight w:val="0"/>
      <w:marTop w:val="0"/>
      <w:marBottom w:val="0"/>
      <w:divBdr>
        <w:top w:val="none" w:sz="0" w:space="0" w:color="auto"/>
        <w:left w:val="none" w:sz="0" w:space="0" w:color="auto"/>
        <w:bottom w:val="none" w:sz="0" w:space="0" w:color="auto"/>
        <w:right w:val="none" w:sz="0" w:space="0" w:color="auto"/>
      </w:divBdr>
    </w:div>
    <w:div w:id="1527594936">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3419532">
      <w:bodyDiv w:val="1"/>
      <w:marLeft w:val="0"/>
      <w:marRight w:val="0"/>
      <w:marTop w:val="0"/>
      <w:marBottom w:val="0"/>
      <w:divBdr>
        <w:top w:val="none" w:sz="0" w:space="0" w:color="auto"/>
        <w:left w:val="none" w:sz="0" w:space="0" w:color="auto"/>
        <w:bottom w:val="none" w:sz="0" w:space="0" w:color="auto"/>
        <w:right w:val="none" w:sz="0" w:space="0" w:color="auto"/>
      </w:divBdr>
    </w:div>
    <w:div w:id="1533957663">
      <w:bodyDiv w:val="1"/>
      <w:marLeft w:val="0"/>
      <w:marRight w:val="0"/>
      <w:marTop w:val="0"/>
      <w:marBottom w:val="0"/>
      <w:divBdr>
        <w:top w:val="none" w:sz="0" w:space="0" w:color="auto"/>
        <w:left w:val="none" w:sz="0" w:space="0" w:color="auto"/>
        <w:bottom w:val="none" w:sz="0" w:space="0" w:color="auto"/>
        <w:right w:val="none" w:sz="0" w:space="0" w:color="auto"/>
      </w:divBdr>
    </w:div>
    <w:div w:id="1536456020">
      <w:bodyDiv w:val="1"/>
      <w:marLeft w:val="0"/>
      <w:marRight w:val="0"/>
      <w:marTop w:val="0"/>
      <w:marBottom w:val="0"/>
      <w:divBdr>
        <w:top w:val="none" w:sz="0" w:space="0" w:color="auto"/>
        <w:left w:val="none" w:sz="0" w:space="0" w:color="auto"/>
        <w:bottom w:val="none" w:sz="0" w:space="0" w:color="auto"/>
        <w:right w:val="none" w:sz="0" w:space="0" w:color="auto"/>
      </w:divBdr>
    </w:div>
    <w:div w:id="1537278501">
      <w:bodyDiv w:val="1"/>
      <w:marLeft w:val="0"/>
      <w:marRight w:val="0"/>
      <w:marTop w:val="0"/>
      <w:marBottom w:val="0"/>
      <w:divBdr>
        <w:top w:val="none" w:sz="0" w:space="0" w:color="auto"/>
        <w:left w:val="none" w:sz="0" w:space="0" w:color="auto"/>
        <w:bottom w:val="none" w:sz="0" w:space="0" w:color="auto"/>
        <w:right w:val="none" w:sz="0" w:space="0" w:color="auto"/>
      </w:divBdr>
    </w:div>
    <w:div w:id="1543178227">
      <w:bodyDiv w:val="1"/>
      <w:marLeft w:val="0"/>
      <w:marRight w:val="0"/>
      <w:marTop w:val="0"/>
      <w:marBottom w:val="0"/>
      <w:divBdr>
        <w:top w:val="none" w:sz="0" w:space="0" w:color="auto"/>
        <w:left w:val="none" w:sz="0" w:space="0" w:color="auto"/>
        <w:bottom w:val="none" w:sz="0" w:space="0" w:color="auto"/>
        <w:right w:val="none" w:sz="0" w:space="0" w:color="auto"/>
      </w:divBdr>
    </w:div>
    <w:div w:id="154744609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49300642">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53882302">
      <w:bodyDiv w:val="1"/>
      <w:marLeft w:val="0"/>
      <w:marRight w:val="0"/>
      <w:marTop w:val="0"/>
      <w:marBottom w:val="0"/>
      <w:divBdr>
        <w:top w:val="none" w:sz="0" w:space="0" w:color="auto"/>
        <w:left w:val="none" w:sz="0" w:space="0" w:color="auto"/>
        <w:bottom w:val="none" w:sz="0" w:space="0" w:color="auto"/>
        <w:right w:val="none" w:sz="0" w:space="0" w:color="auto"/>
      </w:divBdr>
    </w:div>
    <w:div w:id="1554195748">
      <w:bodyDiv w:val="1"/>
      <w:marLeft w:val="0"/>
      <w:marRight w:val="0"/>
      <w:marTop w:val="0"/>
      <w:marBottom w:val="0"/>
      <w:divBdr>
        <w:top w:val="none" w:sz="0" w:space="0" w:color="auto"/>
        <w:left w:val="none" w:sz="0" w:space="0" w:color="auto"/>
        <w:bottom w:val="none" w:sz="0" w:space="0" w:color="auto"/>
        <w:right w:val="none" w:sz="0" w:space="0" w:color="auto"/>
      </w:divBdr>
    </w:div>
    <w:div w:id="1557203082">
      <w:bodyDiv w:val="1"/>
      <w:marLeft w:val="0"/>
      <w:marRight w:val="0"/>
      <w:marTop w:val="0"/>
      <w:marBottom w:val="0"/>
      <w:divBdr>
        <w:top w:val="none" w:sz="0" w:space="0" w:color="auto"/>
        <w:left w:val="none" w:sz="0" w:space="0" w:color="auto"/>
        <w:bottom w:val="none" w:sz="0" w:space="0" w:color="auto"/>
        <w:right w:val="none" w:sz="0" w:space="0" w:color="auto"/>
      </w:divBdr>
    </w:div>
    <w:div w:id="1559517000">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441329">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7759426">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75436115">
      <w:bodyDiv w:val="1"/>
      <w:marLeft w:val="0"/>
      <w:marRight w:val="0"/>
      <w:marTop w:val="0"/>
      <w:marBottom w:val="0"/>
      <w:divBdr>
        <w:top w:val="none" w:sz="0" w:space="0" w:color="auto"/>
        <w:left w:val="none" w:sz="0" w:space="0" w:color="auto"/>
        <w:bottom w:val="none" w:sz="0" w:space="0" w:color="auto"/>
        <w:right w:val="none" w:sz="0" w:space="0" w:color="auto"/>
      </w:divBdr>
    </w:div>
    <w:div w:id="1576351836">
      <w:bodyDiv w:val="1"/>
      <w:marLeft w:val="0"/>
      <w:marRight w:val="0"/>
      <w:marTop w:val="0"/>
      <w:marBottom w:val="0"/>
      <w:divBdr>
        <w:top w:val="none" w:sz="0" w:space="0" w:color="auto"/>
        <w:left w:val="none" w:sz="0" w:space="0" w:color="auto"/>
        <w:bottom w:val="none" w:sz="0" w:space="0" w:color="auto"/>
        <w:right w:val="none" w:sz="0" w:space="0" w:color="auto"/>
      </w:divBdr>
    </w:div>
    <w:div w:id="1576435311">
      <w:bodyDiv w:val="1"/>
      <w:marLeft w:val="0"/>
      <w:marRight w:val="0"/>
      <w:marTop w:val="0"/>
      <w:marBottom w:val="0"/>
      <w:divBdr>
        <w:top w:val="none" w:sz="0" w:space="0" w:color="auto"/>
        <w:left w:val="none" w:sz="0" w:space="0" w:color="auto"/>
        <w:bottom w:val="none" w:sz="0" w:space="0" w:color="auto"/>
        <w:right w:val="none" w:sz="0" w:space="0" w:color="auto"/>
      </w:divBdr>
    </w:div>
    <w:div w:id="1578128883">
      <w:bodyDiv w:val="1"/>
      <w:marLeft w:val="0"/>
      <w:marRight w:val="0"/>
      <w:marTop w:val="0"/>
      <w:marBottom w:val="0"/>
      <w:divBdr>
        <w:top w:val="none" w:sz="0" w:space="0" w:color="auto"/>
        <w:left w:val="none" w:sz="0" w:space="0" w:color="auto"/>
        <w:bottom w:val="none" w:sz="0" w:space="0" w:color="auto"/>
        <w:right w:val="none" w:sz="0" w:space="0" w:color="auto"/>
      </w:divBdr>
    </w:div>
    <w:div w:id="1579438729">
      <w:bodyDiv w:val="1"/>
      <w:marLeft w:val="0"/>
      <w:marRight w:val="0"/>
      <w:marTop w:val="0"/>
      <w:marBottom w:val="0"/>
      <w:divBdr>
        <w:top w:val="none" w:sz="0" w:space="0" w:color="auto"/>
        <w:left w:val="none" w:sz="0" w:space="0" w:color="auto"/>
        <w:bottom w:val="none" w:sz="0" w:space="0" w:color="auto"/>
        <w:right w:val="none" w:sz="0" w:space="0" w:color="auto"/>
      </w:divBdr>
    </w:div>
    <w:div w:id="1580288741">
      <w:bodyDiv w:val="1"/>
      <w:marLeft w:val="0"/>
      <w:marRight w:val="0"/>
      <w:marTop w:val="0"/>
      <w:marBottom w:val="0"/>
      <w:divBdr>
        <w:top w:val="none" w:sz="0" w:space="0" w:color="auto"/>
        <w:left w:val="none" w:sz="0" w:space="0" w:color="auto"/>
        <w:bottom w:val="none" w:sz="0" w:space="0" w:color="auto"/>
        <w:right w:val="none" w:sz="0" w:space="0" w:color="auto"/>
      </w:divBdr>
    </w:div>
    <w:div w:id="1581209505">
      <w:bodyDiv w:val="1"/>
      <w:marLeft w:val="0"/>
      <w:marRight w:val="0"/>
      <w:marTop w:val="0"/>
      <w:marBottom w:val="0"/>
      <w:divBdr>
        <w:top w:val="none" w:sz="0" w:space="0" w:color="auto"/>
        <w:left w:val="none" w:sz="0" w:space="0" w:color="auto"/>
        <w:bottom w:val="none" w:sz="0" w:space="0" w:color="auto"/>
        <w:right w:val="none" w:sz="0" w:space="0" w:color="auto"/>
      </w:divBdr>
    </w:div>
    <w:div w:id="1583877019">
      <w:bodyDiv w:val="1"/>
      <w:marLeft w:val="0"/>
      <w:marRight w:val="0"/>
      <w:marTop w:val="0"/>
      <w:marBottom w:val="0"/>
      <w:divBdr>
        <w:top w:val="none" w:sz="0" w:space="0" w:color="auto"/>
        <w:left w:val="none" w:sz="0" w:space="0" w:color="auto"/>
        <w:bottom w:val="none" w:sz="0" w:space="0" w:color="auto"/>
        <w:right w:val="none" w:sz="0" w:space="0" w:color="auto"/>
      </w:divBdr>
    </w:div>
    <w:div w:id="1586572461">
      <w:bodyDiv w:val="1"/>
      <w:marLeft w:val="0"/>
      <w:marRight w:val="0"/>
      <w:marTop w:val="0"/>
      <w:marBottom w:val="0"/>
      <w:divBdr>
        <w:top w:val="none" w:sz="0" w:space="0" w:color="auto"/>
        <w:left w:val="none" w:sz="0" w:space="0" w:color="auto"/>
        <w:bottom w:val="none" w:sz="0" w:space="0" w:color="auto"/>
        <w:right w:val="none" w:sz="0" w:space="0" w:color="auto"/>
      </w:divBdr>
    </w:div>
    <w:div w:id="1588222305">
      <w:bodyDiv w:val="1"/>
      <w:marLeft w:val="0"/>
      <w:marRight w:val="0"/>
      <w:marTop w:val="0"/>
      <w:marBottom w:val="0"/>
      <w:divBdr>
        <w:top w:val="none" w:sz="0" w:space="0" w:color="auto"/>
        <w:left w:val="none" w:sz="0" w:space="0" w:color="auto"/>
        <w:bottom w:val="none" w:sz="0" w:space="0" w:color="auto"/>
        <w:right w:val="none" w:sz="0" w:space="0" w:color="auto"/>
      </w:divBdr>
    </w:div>
    <w:div w:id="1589919810">
      <w:bodyDiv w:val="1"/>
      <w:marLeft w:val="0"/>
      <w:marRight w:val="0"/>
      <w:marTop w:val="0"/>
      <w:marBottom w:val="0"/>
      <w:divBdr>
        <w:top w:val="none" w:sz="0" w:space="0" w:color="auto"/>
        <w:left w:val="none" w:sz="0" w:space="0" w:color="auto"/>
        <w:bottom w:val="none" w:sz="0" w:space="0" w:color="auto"/>
        <w:right w:val="none" w:sz="0" w:space="0" w:color="auto"/>
      </w:divBdr>
    </w:div>
    <w:div w:id="1593784514">
      <w:bodyDiv w:val="1"/>
      <w:marLeft w:val="0"/>
      <w:marRight w:val="0"/>
      <w:marTop w:val="0"/>
      <w:marBottom w:val="0"/>
      <w:divBdr>
        <w:top w:val="none" w:sz="0" w:space="0" w:color="auto"/>
        <w:left w:val="none" w:sz="0" w:space="0" w:color="auto"/>
        <w:bottom w:val="none" w:sz="0" w:space="0" w:color="auto"/>
        <w:right w:val="none" w:sz="0" w:space="0" w:color="auto"/>
      </w:divBdr>
    </w:div>
    <w:div w:id="1596864230">
      <w:bodyDiv w:val="1"/>
      <w:marLeft w:val="0"/>
      <w:marRight w:val="0"/>
      <w:marTop w:val="0"/>
      <w:marBottom w:val="0"/>
      <w:divBdr>
        <w:top w:val="none" w:sz="0" w:space="0" w:color="auto"/>
        <w:left w:val="none" w:sz="0" w:space="0" w:color="auto"/>
        <w:bottom w:val="none" w:sz="0" w:space="0" w:color="auto"/>
        <w:right w:val="none" w:sz="0" w:space="0" w:color="auto"/>
      </w:divBdr>
    </w:div>
    <w:div w:id="1598053293">
      <w:bodyDiv w:val="1"/>
      <w:marLeft w:val="0"/>
      <w:marRight w:val="0"/>
      <w:marTop w:val="0"/>
      <w:marBottom w:val="0"/>
      <w:divBdr>
        <w:top w:val="none" w:sz="0" w:space="0" w:color="auto"/>
        <w:left w:val="none" w:sz="0" w:space="0" w:color="auto"/>
        <w:bottom w:val="none" w:sz="0" w:space="0" w:color="auto"/>
        <w:right w:val="none" w:sz="0" w:space="0" w:color="auto"/>
      </w:divBdr>
    </w:div>
    <w:div w:id="1599095084">
      <w:bodyDiv w:val="1"/>
      <w:marLeft w:val="0"/>
      <w:marRight w:val="0"/>
      <w:marTop w:val="0"/>
      <w:marBottom w:val="0"/>
      <w:divBdr>
        <w:top w:val="none" w:sz="0" w:space="0" w:color="auto"/>
        <w:left w:val="none" w:sz="0" w:space="0" w:color="auto"/>
        <w:bottom w:val="none" w:sz="0" w:space="0" w:color="auto"/>
        <w:right w:val="none" w:sz="0" w:space="0" w:color="auto"/>
      </w:divBdr>
    </w:div>
    <w:div w:id="1601066545">
      <w:bodyDiv w:val="1"/>
      <w:marLeft w:val="0"/>
      <w:marRight w:val="0"/>
      <w:marTop w:val="0"/>
      <w:marBottom w:val="0"/>
      <w:divBdr>
        <w:top w:val="none" w:sz="0" w:space="0" w:color="auto"/>
        <w:left w:val="none" w:sz="0" w:space="0" w:color="auto"/>
        <w:bottom w:val="none" w:sz="0" w:space="0" w:color="auto"/>
        <w:right w:val="none" w:sz="0" w:space="0" w:color="auto"/>
      </w:divBdr>
    </w:div>
    <w:div w:id="1606889538">
      <w:bodyDiv w:val="1"/>
      <w:marLeft w:val="0"/>
      <w:marRight w:val="0"/>
      <w:marTop w:val="0"/>
      <w:marBottom w:val="0"/>
      <w:divBdr>
        <w:top w:val="none" w:sz="0" w:space="0" w:color="auto"/>
        <w:left w:val="none" w:sz="0" w:space="0" w:color="auto"/>
        <w:bottom w:val="none" w:sz="0" w:space="0" w:color="auto"/>
        <w:right w:val="none" w:sz="0" w:space="0" w:color="auto"/>
      </w:divBdr>
    </w:div>
    <w:div w:id="160788111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09896044">
      <w:bodyDiv w:val="1"/>
      <w:marLeft w:val="0"/>
      <w:marRight w:val="0"/>
      <w:marTop w:val="0"/>
      <w:marBottom w:val="0"/>
      <w:divBdr>
        <w:top w:val="none" w:sz="0" w:space="0" w:color="auto"/>
        <w:left w:val="none" w:sz="0" w:space="0" w:color="auto"/>
        <w:bottom w:val="none" w:sz="0" w:space="0" w:color="auto"/>
        <w:right w:val="none" w:sz="0" w:space="0" w:color="auto"/>
      </w:divBdr>
    </w:div>
    <w:div w:id="161011771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17757996">
      <w:bodyDiv w:val="1"/>
      <w:marLeft w:val="0"/>
      <w:marRight w:val="0"/>
      <w:marTop w:val="0"/>
      <w:marBottom w:val="0"/>
      <w:divBdr>
        <w:top w:val="none" w:sz="0" w:space="0" w:color="auto"/>
        <w:left w:val="none" w:sz="0" w:space="0" w:color="auto"/>
        <w:bottom w:val="none" w:sz="0" w:space="0" w:color="auto"/>
        <w:right w:val="none" w:sz="0" w:space="0" w:color="auto"/>
      </w:divBdr>
    </w:div>
    <w:div w:id="1620184045">
      <w:bodyDiv w:val="1"/>
      <w:marLeft w:val="0"/>
      <w:marRight w:val="0"/>
      <w:marTop w:val="0"/>
      <w:marBottom w:val="0"/>
      <w:divBdr>
        <w:top w:val="none" w:sz="0" w:space="0" w:color="auto"/>
        <w:left w:val="none" w:sz="0" w:space="0" w:color="auto"/>
        <w:bottom w:val="none" w:sz="0" w:space="0" w:color="auto"/>
        <w:right w:val="none" w:sz="0" w:space="0" w:color="auto"/>
      </w:divBdr>
    </w:div>
    <w:div w:id="1622423053">
      <w:bodyDiv w:val="1"/>
      <w:marLeft w:val="0"/>
      <w:marRight w:val="0"/>
      <w:marTop w:val="0"/>
      <w:marBottom w:val="0"/>
      <w:divBdr>
        <w:top w:val="none" w:sz="0" w:space="0" w:color="auto"/>
        <w:left w:val="none" w:sz="0" w:space="0" w:color="auto"/>
        <w:bottom w:val="none" w:sz="0" w:space="0" w:color="auto"/>
        <w:right w:val="none" w:sz="0" w:space="0" w:color="auto"/>
      </w:divBdr>
    </w:div>
    <w:div w:id="1624189604">
      <w:bodyDiv w:val="1"/>
      <w:marLeft w:val="0"/>
      <w:marRight w:val="0"/>
      <w:marTop w:val="0"/>
      <w:marBottom w:val="0"/>
      <w:divBdr>
        <w:top w:val="none" w:sz="0" w:space="0" w:color="auto"/>
        <w:left w:val="none" w:sz="0" w:space="0" w:color="auto"/>
        <w:bottom w:val="none" w:sz="0" w:space="0" w:color="auto"/>
        <w:right w:val="none" w:sz="0" w:space="0" w:color="auto"/>
      </w:divBdr>
    </w:div>
    <w:div w:id="1624313358">
      <w:bodyDiv w:val="1"/>
      <w:marLeft w:val="0"/>
      <w:marRight w:val="0"/>
      <w:marTop w:val="0"/>
      <w:marBottom w:val="0"/>
      <w:divBdr>
        <w:top w:val="none" w:sz="0" w:space="0" w:color="auto"/>
        <w:left w:val="none" w:sz="0" w:space="0" w:color="auto"/>
        <w:bottom w:val="none" w:sz="0" w:space="0" w:color="auto"/>
        <w:right w:val="none" w:sz="0" w:space="0" w:color="auto"/>
      </w:divBdr>
    </w:div>
    <w:div w:id="1624847675">
      <w:bodyDiv w:val="1"/>
      <w:marLeft w:val="0"/>
      <w:marRight w:val="0"/>
      <w:marTop w:val="0"/>
      <w:marBottom w:val="0"/>
      <w:divBdr>
        <w:top w:val="none" w:sz="0" w:space="0" w:color="auto"/>
        <w:left w:val="none" w:sz="0" w:space="0" w:color="auto"/>
        <w:bottom w:val="none" w:sz="0" w:space="0" w:color="auto"/>
        <w:right w:val="none" w:sz="0" w:space="0" w:color="auto"/>
      </w:divBdr>
    </w:div>
    <w:div w:id="1626276186">
      <w:bodyDiv w:val="1"/>
      <w:marLeft w:val="0"/>
      <w:marRight w:val="0"/>
      <w:marTop w:val="0"/>
      <w:marBottom w:val="0"/>
      <w:divBdr>
        <w:top w:val="none" w:sz="0" w:space="0" w:color="auto"/>
        <w:left w:val="none" w:sz="0" w:space="0" w:color="auto"/>
        <w:bottom w:val="none" w:sz="0" w:space="0" w:color="auto"/>
        <w:right w:val="none" w:sz="0" w:space="0" w:color="auto"/>
      </w:divBdr>
    </w:div>
    <w:div w:id="1626498491">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3557062">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5284327">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0114763">
      <w:bodyDiv w:val="1"/>
      <w:marLeft w:val="0"/>
      <w:marRight w:val="0"/>
      <w:marTop w:val="0"/>
      <w:marBottom w:val="0"/>
      <w:divBdr>
        <w:top w:val="none" w:sz="0" w:space="0" w:color="auto"/>
        <w:left w:val="none" w:sz="0" w:space="0" w:color="auto"/>
        <w:bottom w:val="none" w:sz="0" w:space="0" w:color="auto"/>
        <w:right w:val="none" w:sz="0" w:space="0" w:color="auto"/>
      </w:divBdr>
    </w:div>
    <w:div w:id="1642465369">
      <w:bodyDiv w:val="1"/>
      <w:marLeft w:val="0"/>
      <w:marRight w:val="0"/>
      <w:marTop w:val="0"/>
      <w:marBottom w:val="0"/>
      <w:divBdr>
        <w:top w:val="none" w:sz="0" w:space="0" w:color="auto"/>
        <w:left w:val="none" w:sz="0" w:space="0" w:color="auto"/>
        <w:bottom w:val="none" w:sz="0" w:space="0" w:color="auto"/>
        <w:right w:val="none" w:sz="0" w:space="0" w:color="auto"/>
      </w:divBdr>
    </w:div>
    <w:div w:id="1643730411">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4389074">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5743788">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49821142">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4138643">
      <w:bodyDiv w:val="1"/>
      <w:marLeft w:val="0"/>
      <w:marRight w:val="0"/>
      <w:marTop w:val="0"/>
      <w:marBottom w:val="0"/>
      <w:divBdr>
        <w:top w:val="none" w:sz="0" w:space="0" w:color="auto"/>
        <w:left w:val="none" w:sz="0" w:space="0" w:color="auto"/>
        <w:bottom w:val="none" w:sz="0" w:space="0" w:color="auto"/>
        <w:right w:val="none" w:sz="0" w:space="0" w:color="auto"/>
      </w:divBdr>
    </w:div>
    <w:div w:id="1656454182">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492297">
      <w:bodyDiv w:val="1"/>
      <w:marLeft w:val="0"/>
      <w:marRight w:val="0"/>
      <w:marTop w:val="0"/>
      <w:marBottom w:val="0"/>
      <w:divBdr>
        <w:top w:val="none" w:sz="0" w:space="0" w:color="auto"/>
        <w:left w:val="none" w:sz="0" w:space="0" w:color="auto"/>
        <w:bottom w:val="none" w:sz="0" w:space="0" w:color="auto"/>
        <w:right w:val="none" w:sz="0" w:space="0" w:color="auto"/>
      </w:divBdr>
    </w:div>
    <w:div w:id="1658533160">
      <w:bodyDiv w:val="1"/>
      <w:marLeft w:val="0"/>
      <w:marRight w:val="0"/>
      <w:marTop w:val="0"/>
      <w:marBottom w:val="0"/>
      <w:divBdr>
        <w:top w:val="none" w:sz="0" w:space="0" w:color="auto"/>
        <w:left w:val="none" w:sz="0" w:space="0" w:color="auto"/>
        <w:bottom w:val="none" w:sz="0" w:space="0" w:color="auto"/>
        <w:right w:val="none" w:sz="0" w:space="0" w:color="auto"/>
      </w:divBdr>
    </w:div>
    <w:div w:id="1659264217">
      <w:bodyDiv w:val="1"/>
      <w:marLeft w:val="0"/>
      <w:marRight w:val="0"/>
      <w:marTop w:val="0"/>
      <w:marBottom w:val="0"/>
      <w:divBdr>
        <w:top w:val="none" w:sz="0" w:space="0" w:color="auto"/>
        <w:left w:val="none" w:sz="0" w:space="0" w:color="auto"/>
        <w:bottom w:val="none" w:sz="0" w:space="0" w:color="auto"/>
        <w:right w:val="none" w:sz="0" w:space="0" w:color="auto"/>
      </w:divBdr>
    </w:div>
    <w:div w:id="1659579377">
      <w:bodyDiv w:val="1"/>
      <w:marLeft w:val="0"/>
      <w:marRight w:val="0"/>
      <w:marTop w:val="0"/>
      <w:marBottom w:val="0"/>
      <w:divBdr>
        <w:top w:val="none" w:sz="0" w:space="0" w:color="auto"/>
        <w:left w:val="none" w:sz="0" w:space="0" w:color="auto"/>
        <w:bottom w:val="none" w:sz="0" w:space="0" w:color="auto"/>
        <w:right w:val="none" w:sz="0" w:space="0" w:color="auto"/>
      </w:divBdr>
    </w:div>
    <w:div w:id="1666398129">
      <w:bodyDiv w:val="1"/>
      <w:marLeft w:val="0"/>
      <w:marRight w:val="0"/>
      <w:marTop w:val="0"/>
      <w:marBottom w:val="0"/>
      <w:divBdr>
        <w:top w:val="none" w:sz="0" w:space="0" w:color="auto"/>
        <w:left w:val="none" w:sz="0" w:space="0" w:color="auto"/>
        <w:bottom w:val="none" w:sz="0" w:space="0" w:color="auto"/>
        <w:right w:val="none" w:sz="0" w:space="0" w:color="auto"/>
      </w:divBdr>
    </w:div>
    <w:div w:id="1668560552">
      <w:bodyDiv w:val="1"/>
      <w:marLeft w:val="0"/>
      <w:marRight w:val="0"/>
      <w:marTop w:val="0"/>
      <w:marBottom w:val="0"/>
      <w:divBdr>
        <w:top w:val="none" w:sz="0" w:space="0" w:color="auto"/>
        <w:left w:val="none" w:sz="0" w:space="0" w:color="auto"/>
        <w:bottom w:val="none" w:sz="0" w:space="0" w:color="auto"/>
        <w:right w:val="none" w:sz="0" w:space="0" w:color="auto"/>
      </w:divBdr>
    </w:div>
    <w:div w:id="1669406397">
      <w:bodyDiv w:val="1"/>
      <w:marLeft w:val="0"/>
      <w:marRight w:val="0"/>
      <w:marTop w:val="0"/>
      <w:marBottom w:val="0"/>
      <w:divBdr>
        <w:top w:val="none" w:sz="0" w:space="0" w:color="auto"/>
        <w:left w:val="none" w:sz="0" w:space="0" w:color="auto"/>
        <w:bottom w:val="none" w:sz="0" w:space="0" w:color="auto"/>
        <w:right w:val="none" w:sz="0" w:space="0" w:color="auto"/>
      </w:divBdr>
    </w:div>
    <w:div w:id="1676490905">
      <w:bodyDiv w:val="1"/>
      <w:marLeft w:val="0"/>
      <w:marRight w:val="0"/>
      <w:marTop w:val="0"/>
      <w:marBottom w:val="0"/>
      <w:divBdr>
        <w:top w:val="none" w:sz="0" w:space="0" w:color="auto"/>
        <w:left w:val="none" w:sz="0" w:space="0" w:color="auto"/>
        <w:bottom w:val="none" w:sz="0" w:space="0" w:color="auto"/>
        <w:right w:val="none" w:sz="0" w:space="0" w:color="auto"/>
      </w:divBdr>
    </w:div>
    <w:div w:id="1678001847">
      <w:bodyDiv w:val="1"/>
      <w:marLeft w:val="0"/>
      <w:marRight w:val="0"/>
      <w:marTop w:val="0"/>
      <w:marBottom w:val="0"/>
      <w:divBdr>
        <w:top w:val="none" w:sz="0" w:space="0" w:color="auto"/>
        <w:left w:val="none" w:sz="0" w:space="0" w:color="auto"/>
        <w:bottom w:val="none" w:sz="0" w:space="0" w:color="auto"/>
        <w:right w:val="none" w:sz="0" w:space="0" w:color="auto"/>
      </w:divBdr>
    </w:div>
    <w:div w:id="1680280223">
      <w:bodyDiv w:val="1"/>
      <w:marLeft w:val="0"/>
      <w:marRight w:val="0"/>
      <w:marTop w:val="0"/>
      <w:marBottom w:val="0"/>
      <w:divBdr>
        <w:top w:val="none" w:sz="0" w:space="0" w:color="auto"/>
        <w:left w:val="none" w:sz="0" w:space="0" w:color="auto"/>
        <w:bottom w:val="none" w:sz="0" w:space="0" w:color="auto"/>
        <w:right w:val="none" w:sz="0" w:space="0" w:color="auto"/>
      </w:divBdr>
    </w:div>
    <w:div w:id="1682925063">
      <w:bodyDiv w:val="1"/>
      <w:marLeft w:val="0"/>
      <w:marRight w:val="0"/>
      <w:marTop w:val="0"/>
      <w:marBottom w:val="0"/>
      <w:divBdr>
        <w:top w:val="none" w:sz="0" w:space="0" w:color="auto"/>
        <w:left w:val="none" w:sz="0" w:space="0" w:color="auto"/>
        <w:bottom w:val="none" w:sz="0" w:space="0" w:color="auto"/>
        <w:right w:val="none" w:sz="0" w:space="0" w:color="auto"/>
      </w:divBdr>
    </w:div>
    <w:div w:id="1686203646">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6790398">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2297911">
      <w:bodyDiv w:val="1"/>
      <w:marLeft w:val="0"/>
      <w:marRight w:val="0"/>
      <w:marTop w:val="0"/>
      <w:marBottom w:val="0"/>
      <w:divBdr>
        <w:top w:val="none" w:sz="0" w:space="0" w:color="auto"/>
        <w:left w:val="none" w:sz="0" w:space="0" w:color="auto"/>
        <w:bottom w:val="none" w:sz="0" w:space="0" w:color="auto"/>
        <w:right w:val="none" w:sz="0" w:space="0" w:color="auto"/>
      </w:divBdr>
    </w:div>
    <w:div w:id="1692565131">
      <w:bodyDiv w:val="1"/>
      <w:marLeft w:val="0"/>
      <w:marRight w:val="0"/>
      <w:marTop w:val="0"/>
      <w:marBottom w:val="0"/>
      <w:divBdr>
        <w:top w:val="none" w:sz="0" w:space="0" w:color="auto"/>
        <w:left w:val="none" w:sz="0" w:space="0" w:color="auto"/>
        <w:bottom w:val="none" w:sz="0" w:space="0" w:color="auto"/>
        <w:right w:val="none" w:sz="0" w:space="0" w:color="auto"/>
      </w:divBdr>
    </w:div>
    <w:div w:id="1693798170">
      <w:bodyDiv w:val="1"/>
      <w:marLeft w:val="0"/>
      <w:marRight w:val="0"/>
      <w:marTop w:val="0"/>
      <w:marBottom w:val="0"/>
      <w:divBdr>
        <w:top w:val="none" w:sz="0" w:space="0" w:color="auto"/>
        <w:left w:val="none" w:sz="0" w:space="0" w:color="auto"/>
        <w:bottom w:val="none" w:sz="0" w:space="0" w:color="auto"/>
        <w:right w:val="none" w:sz="0" w:space="0" w:color="auto"/>
      </w:divBdr>
    </w:div>
    <w:div w:id="1698385888">
      <w:bodyDiv w:val="1"/>
      <w:marLeft w:val="0"/>
      <w:marRight w:val="0"/>
      <w:marTop w:val="0"/>
      <w:marBottom w:val="0"/>
      <w:divBdr>
        <w:top w:val="none" w:sz="0" w:space="0" w:color="auto"/>
        <w:left w:val="none" w:sz="0" w:space="0" w:color="auto"/>
        <w:bottom w:val="none" w:sz="0" w:space="0" w:color="auto"/>
        <w:right w:val="none" w:sz="0" w:space="0" w:color="auto"/>
      </w:divBdr>
    </w:div>
    <w:div w:id="1698964955">
      <w:bodyDiv w:val="1"/>
      <w:marLeft w:val="0"/>
      <w:marRight w:val="0"/>
      <w:marTop w:val="0"/>
      <w:marBottom w:val="0"/>
      <w:divBdr>
        <w:top w:val="none" w:sz="0" w:space="0" w:color="auto"/>
        <w:left w:val="none" w:sz="0" w:space="0" w:color="auto"/>
        <w:bottom w:val="none" w:sz="0" w:space="0" w:color="auto"/>
        <w:right w:val="none" w:sz="0" w:space="0" w:color="auto"/>
      </w:divBdr>
    </w:div>
    <w:div w:id="1700159004">
      <w:bodyDiv w:val="1"/>
      <w:marLeft w:val="0"/>
      <w:marRight w:val="0"/>
      <w:marTop w:val="0"/>
      <w:marBottom w:val="0"/>
      <w:divBdr>
        <w:top w:val="none" w:sz="0" w:space="0" w:color="auto"/>
        <w:left w:val="none" w:sz="0" w:space="0" w:color="auto"/>
        <w:bottom w:val="none" w:sz="0" w:space="0" w:color="auto"/>
        <w:right w:val="none" w:sz="0" w:space="0" w:color="auto"/>
      </w:divBdr>
    </w:div>
    <w:div w:id="1700622311">
      <w:bodyDiv w:val="1"/>
      <w:marLeft w:val="0"/>
      <w:marRight w:val="0"/>
      <w:marTop w:val="0"/>
      <w:marBottom w:val="0"/>
      <w:divBdr>
        <w:top w:val="none" w:sz="0" w:space="0" w:color="auto"/>
        <w:left w:val="none" w:sz="0" w:space="0" w:color="auto"/>
        <w:bottom w:val="none" w:sz="0" w:space="0" w:color="auto"/>
        <w:right w:val="none" w:sz="0" w:space="0" w:color="auto"/>
      </w:divBdr>
    </w:div>
    <w:div w:id="1704086526">
      <w:bodyDiv w:val="1"/>
      <w:marLeft w:val="0"/>
      <w:marRight w:val="0"/>
      <w:marTop w:val="0"/>
      <w:marBottom w:val="0"/>
      <w:divBdr>
        <w:top w:val="none" w:sz="0" w:space="0" w:color="auto"/>
        <w:left w:val="none" w:sz="0" w:space="0" w:color="auto"/>
        <w:bottom w:val="none" w:sz="0" w:space="0" w:color="auto"/>
        <w:right w:val="none" w:sz="0" w:space="0" w:color="auto"/>
      </w:divBdr>
    </w:div>
    <w:div w:id="1706757953">
      <w:bodyDiv w:val="1"/>
      <w:marLeft w:val="0"/>
      <w:marRight w:val="0"/>
      <w:marTop w:val="0"/>
      <w:marBottom w:val="0"/>
      <w:divBdr>
        <w:top w:val="none" w:sz="0" w:space="0" w:color="auto"/>
        <w:left w:val="none" w:sz="0" w:space="0" w:color="auto"/>
        <w:bottom w:val="none" w:sz="0" w:space="0" w:color="auto"/>
        <w:right w:val="none" w:sz="0" w:space="0" w:color="auto"/>
      </w:divBdr>
    </w:div>
    <w:div w:id="1708601731">
      <w:bodyDiv w:val="1"/>
      <w:marLeft w:val="0"/>
      <w:marRight w:val="0"/>
      <w:marTop w:val="0"/>
      <w:marBottom w:val="0"/>
      <w:divBdr>
        <w:top w:val="none" w:sz="0" w:space="0" w:color="auto"/>
        <w:left w:val="none" w:sz="0" w:space="0" w:color="auto"/>
        <w:bottom w:val="none" w:sz="0" w:space="0" w:color="auto"/>
        <w:right w:val="none" w:sz="0" w:space="0" w:color="auto"/>
      </w:divBdr>
    </w:div>
    <w:div w:id="1713112767">
      <w:bodyDiv w:val="1"/>
      <w:marLeft w:val="0"/>
      <w:marRight w:val="0"/>
      <w:marTop w:val="0"/>
      <w:marBottom w:val="0"/>
      <w:divBdr>
        <w:top w:val="none" w:sz="0" w:space="0" w:color="auto"/>
        <w:left w:val="none" w:sz="0" w:space="0" w:color="auto"/>
        <w:bottom w:val="none" w:sz="0" w:space="0" w:color="auto"/>
        <w:right w:val="none" w:sz="0" w:space="0" w:color="auto"/>
      </w:divBdr>
    </w:div>
    <w:div w:id="1716193364">
      <w:bodyDiv w:val="1"/>
      <w:marLeft w:val="0"/>
      <w:marRight w:val="0"/>
      <w:marTop w:val="0"/>
      <w:marBottom w:val="0"/>
      <w:divBdr>
        <w:top w:val="none" w:sz="0" w:space="0" w:color="auto"/>
        <w:left w:val="none" w:sz="0" w:space="0" w:color="auto"/>
        <w:bottom w:val="none" w:sz="0" w:space="0" w:color="auto"/>
        <w:right w:val="none" w:sz="0" w:space="0" w:color="auto"/>
      </w:divBdr>
    </w:div>
    <w:div w:id="1716664182">
      <w:bodyDiv w:val="1"/>
      <w:marLeft w:val="0"/>
      <w:marRight w:val="0"/>
      <w:marTop w:val="0"/>
      <w:marBottom w:val="0"/>
      <w:divBdr>
        <w:top w:val="none" w:sz="0" w:space="0" w:color="auto"/>
        <w:left w:val="none" w:sz="0" w:space="0" w:color="auto"/>
        <w:bottom w:val="none" w:sz="0" w:space="0" w:color="auto"/>
        <w:right w:val="none" w:sz="0" w:space="0" w:color="auto"/>
      </w:divBdr>
    </w:div>
    <w:div w:id="1718164970">
      <w:bodyDiv w:val="1"/>
      <w:marLeft w:val="0"/>
      <w:marRight w:val="0"/>
      <w:marTop w:val="0"/>
      <w:marBottom w:val="0"/>
      <w:divBdr>
        <w:top w:val="none" w:sz="0" w:space="0" w:color="auto"/>
        <w:left w:val="none" w:sz="0" w:space="0" w:color="auto"/>
        <w:bottom w:val="none" w:sz="0" w:space="0" w:color="auto"/>
        <w:right w:val="none" w:sz="0" w:space="0" w:color="auto"/>
      </w:divBdr>
    </w:div>
    <w:div w:id="1720082690">
      <w:bodyDiv w:val="1"/>
      <w:marLeft w:val="0"/>
      <w:marRight w:val="0"/>
      <w:marTop w:val="0"/>
      <w:marBottom w:val="0"/>
      <w:divBdr>
        <w:top w:val="none" w:sz="0" w:space="0" w:color="auto"/>
        <w:left w:val="none" w:sz="0" w:space="0" w:color="auto"/>
        <w:bottom w:val="none" w:sz="0" w:space="0" w:color="auto"/>
        <w:right w:val="none" w:sz="0" w:space="0" w:color="auto"/>
      </w:divBdr>
    </w:div>
    <w:div w:id="1730835646">
      <w:bodyDiv w:val="1"/>
      <w:marLeft w:val="0"/>
      <w:marRight w:val="0"/>
      <w:marTop w:val="0"/>
      <w:marBottom w:val="0"/>
      <w:divBdr>
        <w:top w:val="none" w:sz="0" w:space="0" w:color="auto"/>
        <w:left w:val="none" w:sz="0" w:space="0" w:color="auto"/>
        <w:bottom w:val="none" w:sz="0" w:space="0" w:color="auto"/>
        <w:right w:val="none" w:sz="0" w:space="0" w:color="auto"/>
      </w:divBdr>
    </w:div>
    <w:div w:id="1731297068">
      <w:bodyDiv w:val="1"/>
      <w:marLeft w:val="0"/>
      <w:marRight w:val="0"/>
      <w:marTop w:val="0"/>
      <w:marBottom w:val="0"/>
      <w:divBdr>
        <w:top w:val="none" w:sz="0" w:space="0" w:color="auto"/>
        <w:left w:val="none" w:sz="0" w:space="0" w:color="auto"/>
        <w:bottom w:val="none" w:sz="0" w:space="0" w:color="auto"/>
        <w:right w:val="none" w:sz="0" w:space="0" w:color="auto"/>
      </w:divBdr>
    </w:div>
    <w:div w:id="1731616848">
      <w:bodyDiv w:val="1"/>
      <w:marLeft w:val="0"/>
      <w:marRight w:val="0"/>
      <w:marTop w:val="0"/>
      <w:marBottom w:val="0"/>
      <w:divBdr>
        <w:top w:val="none" w:sz="0" w:space="0" w:color="auto"/>
        <w:left w:val="none" w:sz="0" w:space="0" w:color="auto"/>
        <w:bottom w:val="none" w:sz="0" w:space="0" w:color="auto"/>
        <w:right w:val="none" w:sz="0" w:space="0" w:color="auto"/>
      </w:divBdr>
    </w:div>
    <w:div w:id="1733891903">
      <w:bodyDiv w:val="1"/>
      <w:marLeft w:val="0"/>
      <w:marRight w:val="0"/>
      <w:marTop w:val="0"/>
      <w:marBottom w:val="0"/>
      <w:divBdr>
        <w:top w:val="none" w:sz="0" w:space="0" w:color="auto"/>
        <w:left w:val="none" w:sz="0" w:space="0" w:color="auto"/>
        <w:bottom w:val="none" w:sz="0" w:space="0" w:color="auto"/>
        <w:right w:val="none" w:sz="0" w:space="0" w:color="auto"/>
      </w:divBdr>
    </w:div>
    <w:div w:id="1734813725">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0708953">
      <w:bodyDiv w:val="1"/>
      <w:marLeft w:val="0"/>
      <w:marRight w:val="0"/>
      <w:marTop w:val="0"/>
      <w:marBottom w:val="0"/>
      <w:divBdr>
        <w:top w:val="none" w:sz="0" w:space="0" w:color="auto"/>
        <w:left w:val="none" w:sz="0" w:space="0" w:color="auto"/>
        <w:bottom w:val="none" w:sz="0" w:space="0" w:color="auto"/>
        <w:right w:val="none" w:sz="0" w:space="0" w:color="auto"/>
      </w:divBdr>
    </w:div>
    <w:div w:id="1743092445">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4716574">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3355971">
      <w:bodyDiv w:val="1"/>
      <w:marLeft w:val="0"/>
      <w:marRight w:val="0"/>
      <w:marTop w:val="0"/>
      <w:marBottom w:val="0"/>
      <w:divBdr>
        <w:top w:val="none" w:sz="0" w:space="0" w:color="auto"/>
        <w:left w:val="none" w:sz="0" w:space="0" w:color="auto"/>
        <w:bottom w:val="none" w:sz="0" w:space="0" w:color="auto"/>
        <w:right w:val="none" w:sz="0" w:space="0" w:color="auto"/>
      </w:divBdr>
    </w:div>
    <w:div w:id="1754744454">
      <w:bodyDiv w:val="1"/>
      <w:marLeft w:val="0"/>
      <w:marRight w:val="0"/>
      <w:marTop w:val="0"/>
      <w:marBottom w:val="0"/>
      <w:divBdr>
        <w:top w:val="none" w:sz="0" w:space="0" w:color="auto"/>
        <w:left w:val="none" w:sz="0" w:space="0" w:color="auto"/>
        <w:bottom w:val="none" w:sz="0" w:space="0" w:color="auto"/>
        <w:right w:val="none" w:sz="0" w:space="0" w:color="auto"/>
      </w:divBdr>
    </w:div>
    <w:div w:id="1755587308">
      <w:bodyDiv w:val="1"/>
      <w:marLeft w:val="0"/>
      <w:marRight w:val="0"/>
      <w:marTop w:val="0"/>
      <w:marBottom w:val="0"/>
      <w:divBdr>
        <w:top w:val="none" w:sz="0" w:space="0" w:color="auto"/>
        <w:left w:val="none" w:sz="0" w:space="0" w:color="auto"/>
        <w:bottom w:val="none" w:sz="0" w:space="0" w:color="auto"/>
        <w:right w:val="none" w:sz="0" w:space="0" w:color="auto"/>
      </w:divBdr>
    </w:div>
    <w:div w:id="1760448406">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3447730">
      <w:bodyDiv w:val="1"/>
      <w:marLeft w:val="0"/>
      <w:marRight w:val="0"/>
      <w:marTop w:val="0"/>
      <w:marBottom w:val="0"/>
      <w:divBdr>
        <w:top w:val="none" w:sz="0" w:space="0" w:color="auto"/>
        <w:left w:val="none" w:sz="0" w:space="0" w:color="auto"/>
        <w:bottom w:val="none" w:sz="0" w:space="0" w:color="auto"/>
        <w:right w:val="none" w:sz="0" w:space="0" w:color="auto"/>
      </w:divBdr>
    </w:div>
    <w:div w:id="1763866923">
      <w:bodyDiv w:val="1"/>
      <w:marLeft w:val="0"/>
      <w:marRight w:val="0"/>
      <w:marTop w:val="0"/>
      <w:marBottom w:val="0"/>
      <w:divBdr>
        <w:top w:val="none" w:sz="0" w:space="0" w:color="auto"/>
        <w:left w:val="none" w:sz="0" w:space="0" w:color="auto"/>
        <w:bottom w:val="none" w:sz="0" w:space="0" w:color="auto"/>
        <w:right w:val="none" w:sz="0" w:space="0" w:color="auto"/>
      </w:divBdr>
    </w:div>
    <w:div w:id="1770617009">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2898946">
      <w:bodyDiv w:val="1"/>
      <w:marLeft w:val="0"/>
      <w:marRight w:val="0"/>
      <w:marTop w:val="0"/>
      <w:marBottom w:val="0"/>
      <w:divBdr>
        <w:top w:val="none" w:sz="0" w:space="0" w:color="auto"/>
        <w:left w:val="none" w:sz="0" w:space="0" w:color="auto"/>
        <w:bottom w:val="none" w:sz="0" w:space="0" w:color="auto"/>
        <w:right w:val="none" w:sz="0" w:space="0" w:color="auto"/>
      </w:divBdr>
    </w:div>
    <w:div w:id="1774399982">
      <w:bodyDiv w:val="1"/>
      <w:marLeft w:val="0"/>
      <w:marRight w:val="0"/>
      <w:marTop w:val="0"/>
      <w:marBottom w:val="0"/>
      <w:divBdr>
        <w:top w:val="none" w:sz="0" w:space="0" w:color="auto"/>
        <w:left w:val="none" w:sz="0" w:space="0" w:color="auto"/>
        <w:bottom w:val="none" w:sz="0" w:space="0" w:color="auto"/>
        <w:right w:val="none" w:sz="0" w:space="0" w:color="auto"/>
      </w:divBdr>
    </w:div>
    <w:div w:id="1774784009">
      <w:bodyDiv w:val="1"/>
      <w:marLeft w:val="0"/>
      <w:marRight w:val="0"/>
      <w:marTop w:val="0"/>
      <w:marBottom w:val="0"/>
      <w:divBdr>
        <w:top w:val="none" w:sz="0" w:space="0" w:color="auto"/>
        <w:left w:val="none" w:sz="0" w:space="0" w:color="auto"/>
        <w:bottom w:val="none" w:sz="0" w:space="0" w:color="auto"/>
        <w:right w:val="none" w:sz="0" w:space="0" w:color="auto"/>
      </w:divBdr>
    </w:div>
    <w:div w:id="1775124620">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54035831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 w:id="154031201">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sChild>
    </w:div>
    <w:div w:id="1778212572">
      <w:bodyDiv w:val="1"/>
      <w:marLeft w:val="0"/>
      <w:marRight w:val="0"/>
      <w:marTop w:val="0"/>
      <w:marBottom w:val="0"/>
      <w:divBdr>
        <w:top w:val="none" w:sz="0" w:space="0" w:color="auto"/>
        <w:left w:val="none" w:sz="0" w:space="0" w:color="auto"/>
        <w:bottom w:val="none" w:sz="0" w:space="0" w:color="auto"/>
        <w:right w:val="none" w:sz="0" w:space="0" w:color="auto"/>
      </w:divBdr>
    </w:div>
    <w:div w:id="1778408715">
      <w:bodyDiv w:val="1"/>
      <w:marLeft w:val="0"/>
      <w:marRight w:val="0"/>
      <w:marTop w:val="0"/>
      <w:marBottom w:val="0"/>
      <w:divBdr>
        <w:top w:val="none" w:sz="0" w:space="0" w:color="auto"/>
        <w:left w:val="none" w:sz="0" w:space="0" w:color="auto"/>
        <w:bottom w:val="none" w:sz="0" w:space="0" w:color="auto"/>
        <w:right w:val="none" w:sz="0" w:space="0" w:color="auto"/>
      </w:divBdr>
    </w:div>
    <w:div w:id="1778716093">
      <w:bodyDiv w:val="1"/>
      <w:marLeft w:val="0"/>
      <w:marRight w:val="0"/>
      <w:marTop w:val="0"/>
      <w:marBottom w:val="0"/>
      <w:divBdr>
        <w:top w:val="none" w:sz="0" w:space="0" w:color="auto"/>
        <w:left w:val="none" w:sz="0" w:space="0" w:color="auto"/>
        <w:bottom w:val="none" w:sz="0" w:space="0" w:color="auto"/>
        <w:right w:val="none" w:sz="0" w:space="0" w:color="auto"/>
      </w:divBdr>
    </w:div>
    <w:div w:id="1780756064">
      <w:bodyDiv w:val="1"/>
      <w:marLeft w:val="0"/>
      <w:marRight w:val="0"/>
      <w:marTop w:val="0"/>
      <w:marBottom w:val="0"/>
      <w:divBdr>
        <w:top w:val="none" w:sz="0" w:space="0" w:color="auto"/>
        <w:left w:val="none" w:sz="0" w:space="0" w:color="auto"/>
        <w:bottom w:val="none" w:sz="0" w:space="0" w:color="auto"/>
        <w:right w:val="none" w:sz="0" w:space="0" w:color="auto"/>
      </w:divBdr>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1146195">
      <w:bodyDiv w:val="1"/>
      <w:marLeft w:val="0"/>
      <w:marRight w:val="0"/>
      <w:marTop w:val="0"/>
      <w:marBottom w:val="0"/>
      <w:divBdr>
        <w:top w:val="none" w:sz="0" w:space="0" w:color="auto"/>
        <w:left w:val="none" w:sz="0" w:space="0" w:color="auto"/>
        <w:bottom w:val="none" w:sz="0" w:space="0" w:color="auto"/>
        <w:right w:val="none" w:sz="0" w:space="0" w:color="auto"/>
      </w:divBdr>
    </w:div>
    <w:div w:id="1781678230">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183055">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6726266">
      <w:bodyDiv w:val="1"/>
      <w:marLeft w:val="0"/>
      <w:marRight w:val="0"/>
      <w:marTop w:val="0"/>
      <w:marBottom w:val="0"/>
      <w:divBdr>
        <w:top w:val="none" w:sz="0" w:space="0" w:color="auto"/>
        <w:left w:val="none" w:sz="0" w:space="0" w:color="auto"/>
        <w:bottom w:val="none" w:sz="0" w:space="0" w:color="auto"/>
        <w:right w:val="none" w:sz="0" w:space="0" w:color="auto"/>
      </w:divBdr>
    </w:div>
    <w:div w:id="1789009318">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2095307">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0562258">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18110593">
      <w:bodyDiv w:val="1"/>
      <w:marLeft w:val="0"/>
      <w:marRight w:val="0"/>
      <w:marTop w:val="0"/>
      <w:marBottom w:val="0"/>
      <w:divBdr>
        <w:top w:val="none" w:sz="0" w:space="0" w:color="auto"/>
        <w:left w:val="none" w:sz="0" w:space="0" w:color="auto"/>
        <w:bottom w:val="none" w:sz="0" w:space="0" w:color="auto"/>
        <w:right w:val="none" w:sz="0" w:space="0" w:color="auto"/>
      </w:divBdr>
    </w:div>
    <w:div w:id="1818643115">
      <w:bodyDiv w:val="1"/>
      <w:marLeft w:val="0"/>
      <w:marRight w:val="0"/>
      <w:marTop w:val="0"/>
      <w:marBottom w:val="0"/>
      <w:divBdr>
        <w:top w:val="none" w:sz="0" w:space="0" w:color="auto"/>
        <w:left w:val="none" w:sz="0" w:space="0" w:color="auto"/>
        <w:bottom w:val="none" w:sz="0" w:space="0" w:color="auto"/>
        <w:right w:val="none" w:sz="0" w:space="0" w:color="auto"/>
      </w:divBdr>
      <w:divsChild>
        <w:div w:id="1123616431">
          <w:marLeft w:val="605"/>
          <w:marRight w:val="0"/>
          <w:marTop w:val="40"/>
          <w:marBottom w:val="80"/>
          <w:divBdr>
            <w:top w:val="none" w:sz="0" w:space="0" w:color="auto"/>
            <w:left w:val="none" w:sz="0" w:space="0" w:color="auto"/>
            <w:bottom w:val="none" w:sz="0" w:space="0" w:color="auto"/>
            <w:right w:val="none" w:sz="0" w:space="0" w:color="auto"/>
          </w:divBdr>
        </w:div>
      </w:divsChild>
    </w:div>
    <w:div w:id="1828159384">
      <w:bodyDiv w:val="1"/>
      <w:marLeft w:val="0"/>
      <w:marRight w:val="0"/>
      <w:marTop w:val="0"/>
      <w:marBottom w:val="0"/>
      <w:divBdr>
        <w:top w:val="none" w:sz="0" w:space="0" w:color="auto"/>
        <w:left w:val="none" w:sz="0" w:space="0" w:color="auto"/>
        <w:bottom w:val="none" w:sz="0" w:space="0" w:color="auto"/>
        <w:right w:val="none" w:sz="0" w:space="0" w:color="auto"/>
      </w:divBdr>
    </w:div>
    <w:div w:id="1829517630">
      <w:bodyDiv w:val="1"/>
      <w:marLeft w:val="0"/>
      <w:marRight w:val="0"/>
      <w:marTop w:val="0"/>
      <w:marBottom w:val="0"/>
      <w:divBdr>
        <w:top w:val="none" w:sz="0" w:space="0" w:color="auto"/>
        <w:left w:val="none" w:sz="0" w:space="0" w:color="auto"/>
        <w:bottom w:val="none" w:sz="0" w:space="0" w:color="auto"/>
        <w:right w:val="none" w:sz="0" w:space="0" w:color="auto"/>
      </w:divBdr>
    </w:div>
    <w:div w:id="1830946089">
      <w:bodyDiv w:val="1"/>
      <w:marLeft w:val="0"/>
      <w:marRight w:val="0"/>
      <w:marTop w:val="0"/>
      <w:marBottom w:val="0"/>
      <w:divBdr>
        <w:top w:val="none" w:sz="0" w:space="0" w:color="auto"/>
        <w:left w:val="none" w:sz="0" w:space="0" w:color="auto"/>
        <w:bottom w:val="none" w:sz="0" w:space="0" w:color="auto"/>
        <w:right w:val="none" w:sz="0" w:space="0" w:color="auto"/>
      </w:divBdr>
    </w:div>
    <w:div w:id="1831947404">
      <w:bodyDiv w:val="1"/>
      <w:marLeft w:val="0"/>
      <w:marRight w:val="0"/>
      <w:marTop w:val="0"/>
      <w:marBottom w:val="0"/>
      <w:divBdr>
        <w:top w:val="none" w:sz="0" w:space="0" w:color="auto"/>
        <w:left w:val="none" w:sz="0" w:space="0" w:color="auto"/>
        <w:bottom w:val="none" w:sz="0" w:space="0" w:color="auto"/>
        <w:right w:val="none" w:sz="0" w:space="0" w:color="auto"/>
      </w:divBdr>
    </w:div>
    <w:div w:id="1832911268">
      <w:bodyDiv w:val="1"/>
      <w:marLeft w:val="0"/>
      <w:marRight w:val="0"/>
      <w:marTop w:val="0"/>
      <w:marBottom w:val="0"/>
      <w:divBdr>
        <w:top w:val="none" w:sz="0" w:space="0" w:color="auto"/>
        <w:left w:val="none" w:sz="0" w:space="0" w:color="auto"/>
        <w:bottom w:val="none" w:sz="0" w:space="0" w:color="auto"/>
        <w:right w:val="none" w:sz="0" w:space="0" w:color="auto"/>
      </w:divBdr>
    </w:div>
    <w:div w:id="1836149039">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7570039">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39614982">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3664091">
      <w:bodyDiv w:val="1"/>
      <w:marLeft w:val="0"/>
      <w:marRight w:val="0"/>
      <w:marTop w:val="0"/>
      <w:marBottom w:val="0"/>
      <w:divBdr>
        <w:top w:val="none" w:sz="0" w:space="0" w:color="auto"/>
        <w:left w:val="none" w:sz="0" w:space="0" w:color="auto"/>
        <w:bottom w:val="none" w:sz="0" w:space="0" w:color="auto"/>
        <w:right w:val="none" w:sz="0" w:space="0" w:color="auto"/>
      </w:divBdr>
    </w:div>
    <w:div w:id="1845053182">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49712508">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1024481">
      <w:bodyDiv w:val="1"/>
      <w:marLeft w:val="0"/>
      <w:marRight w:val="0"/>
      <w:marTop w:val="0"/>
      <w:marBottom w:val="0"/>
      <w:divBdr>
        <w:top w:val="none" w:sz="0" w:space="0" w:color="auto"/>
        <w:left w:val="none" w:sz="0" w:space="0" w:color="auto"/>
        <w:bottom w:val="none" w:sz="0" w:space="0" w:color="auto"/>
        <w:right w:val="none" w:sz="0" w:space="0" w:color="auto"/>
      </w:divBdr>
    </w:div>
    <w:div w:id="1855538026">
      <w:bodyDiv w:val="1"/>
      <w:marLeft w:val="0"/>
      <w:marRight w:val="0"/>
      <w:marTop w:val="0"/>
      <w:marBottom w:val="0"/>
      <w:divBdr>
        <w:top w:val="none" w:sz="0" w:space="0" w:color="auto"/>
        <w:left w:val="none" w:sz="0" w:space="0" w:color="auto"/>
        <w:bottom w:val="none" w:sz="0" w:space="0" w:color="auto"/>
        <w:right w:val="none" w:sz="0" w:space="0" w:color="auto"/>
      </w:divBdr>
    </w:div>
    <w:div w:id="1858229691">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59462108">
      <w:bodyDiv w:val="1"/>
      <w:marLeft w:val="0"/>
      <w:marRight w:val="0"/>
      <w:marTop w:val="0"/>
      <w:marBottom w:val="0"/>
      <w:divBdr>
        <w:top w:val="none" w:sz="0" w:space="0" w:color="auto"/>
        <w:left w:val="none" w:sz="0" w:space="0" w:color="auto"/>
        <w:bottom w:val="none" w:sz="0" w:space="0" w:color="auto"/>
        <w:right w:val="none" w:sz="0" w:space="0" w:color="auto"/>
      </w:divBdr>
    </w:div>
    <w:div w:id="1862015587">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683390">
      <w:bodyDiv w:val="1"/>
      <w:marLeft w:val="0"/>
      <w:marRight w:val="0"/>
      <w:marTop w:val="0"/>
      <w:marBottom w:val="0"/>
      <w:divBdr>
        <w:top w:val="none" w:sz="0" w:space="0" w:color="auto"/>
        <w:left w:val="none" w:sz="0" w:space="0" w:color="auto"/>
        <w:bottom w:val="none" w:sz="0" w:space="0" w:color="auto"/>
        <w:right w:val="none" w:sz="0" w:space="0" w:color="auto"/>
      </w:divBdr>
    </w:div>
    <w:div w:id="1870993932">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2260509">
      <w:bodyDiv w:val="1"/>
      <w:marLeft w:val="0"/>
      <w:marRight w:val="0"/>
      <w:marTop w:val="0"/>
      <w:marBottom w:val="0"/>
      <w:divBdr>
        <w:top w:val="none" w:sz="0" w:space="0" w:color="auto"/>
        <w:left w:val="none" w:sz="0" w:space="0" w:color="auto"/>
        <w:bottom w:val="none" w:sz="0" w:space="0" w:color="auto"/>
        <w:right w:val="none" w:sz="0" w:space="0" w:color="auto"/>
      </w:divBdr>
    </w:div>
    <w:div w:id="1874461507">
      <w:bodyDiv w:val="1"/>
      <w:marLeft w:val="0"/>
      <w:marRight w:val="0"/>
      <w:marTop w:val="0"/>
      <w:marBottom w:val="0"/>
      <w:divBdr>
        <w:top w:val="none" w:sz="0" w:space="0" w:color="auto"/>
        <w:left w:val="none" w:sz="0" w:space="0" w:color="auto"/>
        <w:bottom w:val="none" w:sz="0" w:space="0" w:color="auto"/>
        <w:right w:val="none" w:sz="0" w:space="0" w:color="auto"/>
      </w:divBdr>
    </w:div>
    <w:div w:id="1875536245">
      <w:bodyDiv w:val="1"/>
      <w:marLeft w:val="0"/>
      <w:marRight w:val="0"/>
      <w:marTop w:val="0"/>
      <w:marBottom w:val="0"/>
      <w:divBdr>
        <w:top w:val="none" w:sz="0" w:space="0" w:color="auto"/>
        <w:left w:val="none" w:sz="0" w:space="0" w:color="auto"/>
        <w:bottom w:val="none" w:sz="0" w:space="0" w:color="auto"/>
        <w:right w:val="none" w:sz="0" w:space="0" w:color="auto"/>
      </w:divBdr>
    </w:div>
    <w:div w:id="1885092276">
      <w:bodyDiv w:val="1"/>
      <w:marLeft w:val="0"/>
      <w:marRight w:val="0"/>
      <w:marTop w:val="0"/>
      <w:marBottom w:val="0"/>
      <w:divBdr>
        <w:top w:val="none" w:sz="0" w:space="0" w:color="auto"/>
        <w:left w:val="none" w:sz="0" w:space="0" w:color="auto"/>
        <w:bottom w:val="none" w:sz="0" w:space="0" w:color="auto"/>
        <w:right w:val="none" w:sz="0" w:space="0" w:color="auto"/>
      </w:divBdr>
    </w:div>
    <w:div w:id="1885363053">
      <w:bodyDiv w:val="1"/>
      <w:marLeft w:val="0"/>
      <w:marRight w:val="0"/>
      <w:marTop w:val="0"/>
      <w:marBottom w:val="0"/>
      <w:divBdr>
        <w:top w:val="none" w:sz="0" w:space="0" w:color="auto"/>
        <w:left w:val="none" w:sz="0" w:space="0" w:color="auto"/>
        <w:bottom w:val="none" w:sz="0" w:space="0" w:color="auto"/>
        <w:right w:val="none" w:sz="0" w:space="0" w:color="auto"/>
      </w:divBdr>
    </w:div>
    <w:div w:id="1890872374">
      <w:bodyDiv w:val="1"/>
      <w:marLeft w:val="0"/>
      <w:marRight w:val="0"/>
      <w:marTop w:val="0"/>
      <w:marBottom w:val="0"/>
      <w:divBdr>
        <w:top w:val="none" w:sz="0" w:space="0" w:color="auto"/>
        <w:left w:val="none" w:sz="0" w:space="0" w:color="auto"/>
        <w:bottom w:val="none" w:sz="0" w:space="0" w:color="auto"/>
        <w:right w:val="none" w:sz="0" w:space="0" w:color="auto"/>
      </w:divBdr>
    </w:div>
    <w:div w:id="1891922457">
      <w:bodyDiv w:val="1"/>
      <w:marLeft w:val="0"/>
      <w:marRight w:val="0"/>
      <w:marTop w:val="0"/>
      <w:marBottom w:val="0"/>
      <w:divBdr>
        <w:top w:val="none" w:sz="0" w:space="0" w:color="auto"/>
        <w:left w:val="none" w:sz="0" w:space="0" w:color="auto"/>
        <w:bottom w:val="none" w:sz="0" w:space="0" w:color="auto"/>
        <w:right w:val="none" w:sz="0" w:space="0" w:color="auto"/>
      </w:divBdr>
    </w:div>
    <w:div w:id="1900822768">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3130218">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2500212">
      <w:bodyDiv w:val="1"/>
      <w:marLeft w:val="0"/>
      <w:marRight w:val="0"/>
      <w:marTop w:val="0"/>
      <w:marBottom w:val="0"/>
      <w:divBdr>
        <w:top w:val="none" w:sz="0" w:space="0" w:color="auto"/>
        <w:left w:val="none" w:sz="0" w:space="0" w:color="auto"/>
        <w:bottom w:val="none" w:sz="0" w:space="0" w:color="auto"/>
        <w:right w:val="none" w:sz="0" w:space="0" w:color="auto"/>
      </w:divBdr>
    </w:div>
    <w:div w:id="1913199285">
      <w:bodyDiv w:val="1"/>
      <w:marLeft w:val="0"/>
      <w:marRight w:val="0"/>
      <w:marTop w:val="0"/>
      <w:marBottom w:val="0"/>
      <w:divBdr>
        <w:top w:val="none" w:sz="0" w:space="0" w:color="auto"/>
        <w:left w:val="none" w:sz="0" w:space="0" w:color="auto"/>
        <w:bottom w:val="none" w:sz="0" w:space="0" w:color="auto"/>
        <w:right w:val="none" w:sz="0" w:space="0" w:color="auto"/>
      </w:divBdr>
    </w:div>
    <w:div w:id="1914466908">
      <w:bodyDiv w:val="1"/>
      <w:marLeft w:val="0"/>
      <w:marRight w:val="0"/>
      <w:marTop w:val="0"/>
      <w:marBottom w:val="0"/>
      <w:divBdr>
        <w:top w:val="none" w:sz="0" w:space="0" w:color="auto"/>
        <w:left w:val="none" w:sz="0" w:space="0" w:color="auto"/>
        <w:bottom w:val="none" w:sz="0" w:space="0" w:color="auto"/>
        <w:right w:val="none" w:sz="0" w:space="0" w:color="auto"/>
      </w:divBdr>
    </w:div>
    <w:div w:id="1916015365">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0942075">
      <w:bodyDiv w:val="1"/>
      <w:marLeft w:val="0"/>
      <w:marRight w:val="0"/>
      <w:marTop w:val="0"/>
      <w:marBottom w:val="0"/>
      <w:divBdr>
        <w:top w:val="none" w:sz="0" w:space="0" w:color="auto"/>
        <w:left w:val="none" w:sz="0" w:space="0" w:color="auto"/>
        <w:bottom w:val="none" w:sz="0" w:space="0" w:color="auto"/>
        <w:right w:val="none" w:sz="0" w:space="0" w:color="auto"/>
      </w:divBdr>
    </w:div>
    <w:div w:id="1922368539">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3560466">
      <w:bodyDiv w:val="1"/>
      <w:marLeft w:val="0"/>
      <w:marRight w:val="0"/>
      <w:marTop w:val="0"/>
      <w:marBottom w:val="0"/>
      <w:divBdr>
        <w:top w:val="none" w:sz="0" w:space="0" w:color="auto"/>
        <w:left w:val="none" w:sz="0" w:space="0" w:color="auto"/>
        <w:bottom w:val="none" w:sz="0" w:space="0" w:color="auto"/>
        <w:right w:val="none" w:sz="0" w:space="0" w:color="auto"/>
      </w:divBdr>
    </w:div>
    <w:div w:id="1924994763">
      <w:bodyDiv w:val="1"/>
      <w:marLeft w:val="0"/>
      <w:marRight w:val="0"/>
      <w:marTop w:val="0"/>
      <w:marBottom w:val="0"/>
      <w:divBdr>
        <w:top w:val="none" w:sz="0" w:space="0" w:color="auto"/>
        <w:left w:val="none" w:sz="0" w:space="0" w:color="auto"/>
        <w:bottom w:val="none" w:sz="0" w:space="0" w:color="auto"/>
        <w:right w:val="none" w:sz="0" w:space="0" w:color="auto"/>
      </w:divBdr>
    </w:div>
    <w:div w:id="1926187479">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28925510">
      <w:bodyDiv w:val="1"/>
      <w:marLeft w:val="0"/>
      <w:marRight w:val="0"/>
      <w:marTop w:val="0"/>
      <w:marBottom w:val="0"/>
      <w:divBdr>
        <w:top w:val="none" w:sz="0" w:space="0" w:color="auto"/>
        <w:left w:val="none" w:sz="0" w:space="0" w:color="auto"/>
        <w:bottom w:val="none" w:sz="0" w:space="0" w:color="auto"/>
        <w:right w:val="none" w:sz="0" w:space="0" w:color="auto"/>
      </w:divBdr>
    </w:div>
    <w:div w:id="1929843412">
      <w:bodyDiv w:val="1"/>
      <w:marLeft w:val="0"/>
      <w:marRight w:val="0"/>
      <w:marTop w:val="0"/>
      <w:marBottom w:val="0"/>
      <w:divBdr>
        <w:top w:val="none" w:sz="0" w:space="0" w:color="auto"/>
        <w:left w:val="none" w:sz="0" w:space="0" w:color="auto"/>
        <w:bottom w:val="none" w:sz="0" w:space="0" w:color="auto"/>
        <w:right w:val="none" w:sz="0" w:space="0" w:color="auto"/>
      </w:divBdr>
    </w:div>
    <w:div w:id="1933512880">
      <w:bodyDiv w:val="1"/>
      <w:marLeft w:val="0"/>
      <w:marRight w:val="0"/>
      <w:marTop w:val="0"/>
      <w:marBottom w:val="0"/>
      <w:divBdr>
        <w:top w:val="none" w:sz="0" w:space="0" w:color="auto"/>
        <w:left w:val="none" w:sz="0" w:space="0" w:color="auto"/>
        <w:bottom w:val="none" w:sz="0" w:space="0" w:color="auto"/>
        <w:right w:val="none" w:sz="0" w:space="0" w:color="auto"/>
      </w:divBdr>
    </w:div>
    <w:div w:id="1935166617">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8783253">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43490861">
      <w:bodyDiv w:val="1"/>
      <w:marLeft w:val="0"/>
      <w:marRight w:val="0"/>
      <w:marTop w:val="0"/>
      <w:marBottom w:val="0"/>
      <w:divBdr>
        <w:top w:val="none" w:sz="0" w:space="0" w:color="auto"/>
        <w:left w:val="none" w:sz="0" w:space="0" w:color="auto"/>
        <w:bottom w:val="none" w:sz="0" w:space="0" w:color="auto"/>
        <w:right w:val="none" w:sz="0" w:space="0" w:color="auto"/>
      </w:divBdr>
    </w:div>
    <w:div w:id="1944071663">
      <w:bodyDiv w:val="1"/>
      <w:marLeft w:val="0"/>
      <w:marRight w:val="0"/>
      <w:marTop w:val="0"/>
      <w:marBottom w:val="0"/>
      <w:divBdr>
        <w:top w:val="none" w:sz="0" w:space="0" w:color="auto"/>
        <w:left w:val="none" w:sz="0" w:space="0" w:color="auto"/>
        <w:bottom w:val="none" w:sz="0" w:space="0" w:color="auto"/>
        <w:right w:val="none" w:sz="0" w:space="0" w:color="auto"/>
      </w:divBdr>
    </w:div>
    <w:div w:id="1947155213">
      <w:bodyDiv w:val="1"/>
      <w:marLeft w:val="0"/>
      <w:marRight w:val="0"/>
      <w:marTop w:val="0"/>
      <w:marBottom w:val="0"/>
      <w:divBdr>
        <w:top w:val="none" w:sz="0" w:space="0" w:color="auto"/>
        <w:left w:val="none" w:sz="0" w:space="0" w:color="auto"/>
        <w:bottom w:val="none" w:sz="0" w:space="0" w:color="auto"/>
        <w:right w:val="none" w:sz="0" w:space="0" w:color="auto"/>
      </w:divBdr>
    </w:div>
    <w:div w:id="1948006483">
      <w:bodyDiv w:val="1"/>
      <w:marLeft w:val="0"/>
      <w:marRight w:val="0"/>
      <w:marTop w:val="0"/>
      <w:marBottom w:val="0"/>
      <w:divBdr>
        <w:top w:val="none" w:sz="0" w:space="0" w:color="auto"/>
        <w:left w:val="none" w:sz="0" w:space="0" w:color="auto"/>
        <w:bottom w:val="none" w:sz="0" w:space="0" w:color="auto"/>
        <w:right w:val="none" w:sz="0" w:space="0" w:color="auto"/>
      </w:divBdr>
    </w:div>
    <w:div w:id="1948081365">
      <w:bodyDiv w:val="1"/>
      <w:marLeft w:val="0"/>
      <w:marRight w:val="0"/>
      <w:marTop w:val="0"/>
      <w:marBottom w:val="0"/>
      <w:divBdr>
        <w:top w:val="none" w:sz="0" w:space="0" w:color="auto"/>
        <w:left w:val="none" w:sz="0" w:space="0" w:color="auto"/>
        <w:bottom w:val="none" w:sz="0" w:space="0" w:color="auto"/>
        <w:right w:val="none" w:sz="0" w:space="0" w:color="auto"/>
      </w:divBdr>
    </w:div>
    <w:div w:id="1950156494">
      <w:bodyDiv w:val="1"/>
      <w:marLeft w:val="0"/>
      <w:marRight w:val="0"/>
      <w:marTop w:val="0"/>
      <w:marBottom w:val="0"/>
      <w:divBdr>
        <w:top w:val="none" w:sz="0" w:space="0" w:color="auto"/>
        <w:left w:val="none" w:sz="0" w:space="0" w:color="auto"/>
        <w:bottom w:val="none" w:sz="0" w:space="0" w:color="auto"/>
        <w:right w:val="none" w:sz="0" w:space="0" w:color="auto"/>
      </w:divBdr>
    </w:div>
    <w:div w:id="1954634131">
      <w:bodyDiv w:val="1"/>
      <w:marLeft w:val="0"/>
      <w:marRight w:val="0"/>
      <w:marTop w:val="0"/>
      <w:marBottom w:val="0"/>
      <w:divBdr>
        <w:top w:val="none" w:sz="0" w:space="0" w:color="auto"/>
        <w:left w:val="none" w:sz="0" w:space="0" w:color="auto"/>
        <w:bottom w:val="none" w:sz="0" w:space="0" w:color="auto"/>
        <w:right w:val="none" w:sz="0" w:space="0" w:color="auto"/>
      </w:divBdr>
    </w:div>
    <w:div w:id="1956014574">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1104463">
      <w:bodyDiv w:val="1"/>
      <w:marLeft w:val="0"/>
      <w:marRight w:val="0"/>
      <w:marTop w:val="0"/>
      <w:marBottom w:val="0"/>
      <w:divBdr>
        <w:top w:val="none" w:sz="0" w:space="0" w:color="auto"/>
        <w:left w:val="none" w:sz="0" w:space="0" w:color="auto"/>
        <w:bottom w:val="none" w:sz="0" w:space="0" w:color="auto"/>
        <w:right w:val="none" w:sz="0" w:space="0" w:color="auto"/>
      </w:divBdr>
    </w:div>
    <w:div w:id="1962805112">
      <w:bodyDiv w:val="1"/>
      <w:marLeft w:val="0"/>
      <w:marRight w:val="0"/>
      <w:marTop w:val="0"/>
      <w:marBottom w:val="0"/>
      <w:divBdr>
        <w:top w:val="none" w:sz="0" w:space="0" w:color="auto"/>
        <w:left w:val="none" w:sz="0" w:space="0" w:color="auto"/>
        <w:bottom w:val="none" w:sz="0" w:space="0" w:color="auto"/>
        <w:right w:val="none" w:sz="0" w:space="0" w:color="auto"/>
      </w:divBdr>
    </w:div>
    <w:div w:id="1963535684">
      <w:bodyDiv w:val="1"/>
      <w:marLeft w:val="0"/>
      <w:marRight w:val="0"/>
      <w:marTop w:val="0"/>
      <w:marBottom w:val="0"/>
      <w:divBdr>
        <w:top w:val="none" w:sz="0" w:space="0" w:color="auto"/>
        <w:left w:val="none" w:sz="0" w:space="0" w:color="auto"/>
        <w:bottom w:val="none" w:sz="0" w:space="0" w:color="auto"/>
        <w:right w:val="none" w:sz="0" w:space="0" w:color="auto"/>
      </w:divBdr>
    </w:div>
    <w:div w:id="1964530519">
      <w:bodyDiv w:val="1"/>
      <w:marLeft w:val="0"/>
      <w:marRight w:val="0"/>
      <w:marTop w:val="0"/>
      <w:marBottom w:val="0"/>
      <w:divBdr>
        <w:top w:val="none" w:sz="0" w:space="0" w:color="auto"/>
        <w:left w:val="none" w:sz="0" w:space="0" w:color="auto"/>
        <w:bottom w:val="none" w:sz="0" w:space="0" w:color="auto"/>
        <w:right w:val="none" w:sz="0" w:space="0" w:color="auto"/>
      </w:divBdr>
    </w:div>
    <w:div w:id="1964991594">
      <w:bodyDiv w:val="1"/>
      <w:marLeft w:val="0"/>
      <w:marRight w:val="0"/>
      <w:marTop w:val="0"/>
      <w:marBottom w:val="0"/>
      <w:divBdr>
        <w:top w:val="none" w:sz="0" w:space="0" w:color="auto"/>
        <w:left w:val="none" w:sz="0" w:space="0" w:color="auto"/>
        <w:bottom w:val="none" w:sz="0" w:space="0" w:color="auto"/>
        <w:right w:val="none" w:sz="0" w:space="0" w:color="auto"/>
      </w:divBdr>
    </w:div>
    <w:div w:id="1965698514">
      <w:bodyDiv w:val="1"/>
      <w:marLeft w:val="0"/>
      <w:marRight w:val="0"/>
      <w:marTop w:val="0"/>
      <w:marBottom w:val="0"/>
      <w:divBdr>
        <w:top w:val="none" w:sz="0" w:space="0" w:color="auto"/>
        <w:left w:val="none" w:sz="0" w:space="0" w:color="auto"/>
        <w:bottom w:val="none" w:sz="0" w:space="0" w:color="auto"/>
        <w:right w:val="none" w:sz="0" w:space="0" w:color="auto"/>
      </w:divBdr>
    </w:div>
    <w:div w:id="1967082550">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1938086">
      <w:bodyDiv w:val="1"/>
      <w:marLeft w:val="0"/>
      <w:marRight w:val="0"/>
      <w:marTop w:val="0"/>
      <w:marBottom w:val="0"/>
      <w:divBdr>
        <w:top w:val="none" w:sz="0" w:space="0" w:color="auto"/>
        <w:left w:val="none" w:sz="0" w:space="0" w:color="auto"/>
        <w:bottom w:val="none" w:sz="0" w:space="0" w:color="auto"/>
        <w:right w:val="none" w:sz="0" w:space="0" w:color="auto"/>
      </w:divBdr>
    </w:div>
    <w:div w:id="1978221246">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79652765">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1762237">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877494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89355262">
      <w:bodyDiv w:val="1"/>
      <w:marLeft w:val="0"/>
      <w:marRight w:val="0"/>
      <w:marTop w:val="0"/>
      <w:marBottom w:val="0"/>
      <w:divBdr>
        <w:top w:val="none" w:sz="0" w:space="0" w:color="auto"/>
        <w:left w:val="none" w:sz="0" w:space="0" w:color="auto"/>
        <w:bottom w:val="none" w:sz="0" w:space="0" w:color="auto"/>
        <w:right w:val="none" w:sz="0" w:space="0" w:color="auto"/>
      </w:divBdr>
    </w:div>
    <w:div w:id="1989355744">
      <w:bodyDiv w:val="1"/>
      <w:marLeft w:val="0"/>
      <w:marRight w:val="0"/>
      <w:marTop w:val="0"/>
      <w:marBottom w:val="0"/>
      <w:divBdr>
        <w:top w:val="none" w:sz="0" w:space="0" w:color="auto"/>
        <w:left w:val="none" w:sz="0" w:space="0" w:color="auto"/>
        <w:bottom w:val="none" w:sz="0" w:space="0" w:color="auto"/>
        <w:right w:val="none" w:sz="0" w:space="0" w:color="auto"/>
      </w:divBdr>
    </w:div>
    <w:div w:id="1994874527">
      <w:bodyDiv w:val="1"/>
      <w:marLeft w:val="0"/>
      <w:marRight w:val="0"/>
      <w:marTop w:val="0"/>
      <w:marBottom w:val="0"/>
      <w:divBdr>
        <w:top w:val="none" w:sz="0" w:space="0" w:color="auto"/>
        <w:left w:val="none" w:sz="0" w:space="0" w:color="auto"/>
        <w:bottom w:val="none" w:sz="0" w:space="0" w:color="auto"/>
        <w:right w:val="none" w:sz="0" w:space="0" w:color="auto"/>
      </w:divBdr>
    </w:div>
    <w:div w:id="2000032702">
      <w:bodyDiv w:val="1"/>
      <w:marLeft w:val="0"/>
      <w:marRight w:val="0"/>
      <w:marTop w:val="0"/>
      <w:marBottom w:val="0"/>
      <w:divBdr>
        <w:top w:val="none" w:sz="0" w:space="0" w:color="auto"/>
        <w:left w:val="none" w:sz="0" w:space="0" w:color="auto"/>
        <w:bottom w:val="none" w:sz="0" w:space="0" w:color="auto"/>
        <w:right w:val="none" w:sz="0" w:space="0" w:color="auto"/>
      </w:divBdr>
    </w:div>
    <w:div w:id="2000228848">
      <w:bodyDiv w:val="1"/>
      <w:marLeft w:val="0"/>
      <w:marRight w:val="0"/>
      <w:marTop w:val="0"/>
      <w:marBottom w:val="0"/>
      <w:divBdr>
        <w:top w:val="none" w:sz="0" w:space="0" w:color="auto"/>
        <w:left w:val="none" w:sz="0" w:space="0" w:color="auto"/>
        <w:bottom w:val="none" w:sz="0" w:space="0" w:color="auto"/>
        <w:right w:val="none" w:sz="0" w:space="0" w:color="auto"/>
      </w:divBdr>
    </w:div>
    <w:div w:id="2006588851">
      <w:bodyDiv w:val="1"/>
      <w:marLeft w:val="0"/>
      <w:marRight w:val="0"/>
      <w:marTop w:val="0"/>
      <w:marBottom w:val="0"/>
      <w:divBdr>
        <w:top w:val="none" w:sz="0" w:space="0" w:color="auto"/>
        <w:left w:val="none" w:sz="0" w:space="0" w:color="auto"/>
        <w:bottom w:val="none" w:sz="0" w:space="0" w:color="auto"/>
        <w:right w:val="none" w:sz="0" w:space="0" w:color="auto"/>
      </w:divBdr>
    </w:div>
    <w:div w:id="2007324050">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4262365">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1076261">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6469">
      <w:bodyDiv w:val="1"/>
      <w:marLeft w:val="0"/>
      <w:marRight w:val="0"/>
      <w:marTop w:val="0"/>
      <w:marBottom w:val="0"/>
      <w:divBdr>
        <w:top w:val="none" w:sz="0" w:space="0" w:color="auto"/>
        <w:left w:val="none" w:sz="0" w:space="0" w:color="auto"/>
        <w:bottom w:val="none" w:sz="0" w:space="0" w:color="auto"/>
        <w:right w:val="none" w:sz="0" w:space="0" w:color="auto"/>
      </w:divBdr>
    </w:div>
    <w:div w:id="2027366952">
      <w:bodyDiv w:val="1"/>
      <w:marLeft w:val="0"/>
      <w:marRight w:val="0"/>
      <w:marTop w:val="0"/>
      <w:marBottom w:val="0"/>
      <w:divBdr>
        <w:top w:val="none" w:sz="0" w:space="0" w:color="auto"/>
        <w:left w:val="none" w:sz="0" w:space="0" w:color="auto"/>
        <w:bottom w:val="none" w:sz="0" w:space="0" w:color="auto"/>
        <w:right w:val="none" w:sz="0" w:space="0" w:color="auto"/>
      </w:divBdr>
    </w:div>
    <w:div w:id="203018220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4769795">
      <w:bodyDiv w:val="1"/>
      <w:marLeft w:val="0"/>
      <w:marRight w:val="0"/>
      <w:marTop w:val="0"/>
      <w:marBottom w:val="0"/>
      <w:divBdr>
        <w:top w:val="none" w:sz="0" w:space="0" w:color="auto"/>
        <w:left w:val="none" w:sz="0" w:space="0" w:color="auto"/>
        <w:bottom w:val="none" w:sz="0" w:space="0" w:color="auto"/>
        <w:right w:val="none" w:sz="0" w:space="0" w:color="auto"/>
      </w:divBdr>
    </w:div>
    <w:div w:id="2036803204">
      <w:bodyDiv w:val="1"/>
      <w:marLeft w:val="0"/>
      <w:marRight w:val="0"/>
      <w:marTop w:val="0"/>
      <w:marBottom w:val="0"/>
      <w:divBdr>
        <w:top w:val="none" w:sz="0" w:space="0" w:color="auto"/>
        <w:left w:val="none" w:sz="0" w:space="0" w:color="auto"/>
        <w:bottom w:val="none" w:sz="0" w:space="0" w:color="auto"/>
        <w:right w:val="none" w:sz="0" w:space="0" w:color="auto"/>
      </w:divBdr>
    </w:div>
    <w:div w:id="2037342882">
      <w:bodyDiv w:val="1"/>
      <w:marLeft w:val="0"/>
      <w:marRight w:val="0"/>
      <w:marTop w:val="0"/>
      <w:marBottom w:val="0"/>
      <w:divBdr>
        <w:top w:val="none" w:sz="0" w:space="0" w:color="auto"/>
        <w:left w:val="none" w:sz="0" w:space="0" w:color="auto"/>
        <w:bottom w:val="none" w:sz="0" w:space="0" w:color="auto"/>
        <w:right w:val="none" w:sz="0" w:space="0" w:color="auto"/>
      </w:divBdr>
    </w:div>
    <w:div w:id="2038044989">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763307712">
          <w:marLeft w:val="0"/>
          <w:marRight w:val="0"/>
          <w:marTop w:val="0"/>
          <w:marBottom w:val="0"/>
          <w:divBdr>
            <w:top w:val="none" w:sz="0" w:space="0" w:color="auto"/>
            <w:left w:val="none" w:sz="0" w:space="0" w:color="auto"/>
            <w:bottom w:val="none" w:sz="0" w:space="0" w:color="auto"/>
            <w:right w:val="none" w:sz="0" w:space="0" w:color="auto"/>
          </w:divBdr>
        </w:div>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39698186">
      <w:bodyDiv w:val="1"/>
      <w:marLeft w:val="0"/>
      <w:marRight w:val="0"/>
      <w:marTop w:val="0"/>
      <w:marBottom w:val="0"/>
      <w:divBdr>
        <w:top w:val="none" w:sz="0" w:space="0" w:color="auto"/>
        <w:left w:val="none" w:sz="0" w:space="0" w:color="auto"/>
        <w:bottom w:val="none" w:sz="0" w:space="0" w:color="auto"/>
        <w:right w:val="none" w:sz="0" w:space="0" w:color="auto"/>
      </w:divBdr>
    </w:div>
    <w:div w:id="2040087559">
      <w:bodyDiv w:val="1"/>
      <w:marLeft w:val="0"/>
      <w:marRight w:val="0"/>
      <w:marTop w:val="0"/>
      <w:marBottom w:val="0"/>
      <w:divBdr>
        <w:top w:val="none" w:sz="0" w:space="0" w:color="auto"/>
        <w:left w:val="none" w:sz="0" w:space="0" w:color="auto"/>
        <w:bottom w:val="none" w:sz="0" w:space="0" w:color="auto"/>
        <w:right w:val="none" w:sz="0" w:space="0" w:color="auto"/>
      </w:divBdr>
    </w:div>
    <w:div w:id="2043701275">
      <w:bodyDiv w:val="1"/>
      <w:marLeft w:val="0"/>
      <w:marRight w:val="0"/>
      <w:marTop w:val="0"/>
      <w:marBottom w:val="0"/>
      <w:divBdr>
        <w:top w:val="none" w:sz="0" w:space="0" w:color="auto"/>
        <w:left w:val="none" w:sz="0" w:space="0" w:color="auto"/>
        <w:bottom w:val="none" w:sz="0" w:space="0" w:color="auto"/>
        <w:right w:val="none" w:sz="0" w:space="0" w:color="auto"/>
      </w:divBdr>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51955296">
      <w:bodyDiv w:val="1"/>
      <w:marLeft w:val="0"/>
      <w:marRight w:val="0"/>
      <w:marTop w:val="0"/>
      <w:marBottom w:val="0"/>
      <w:divBdr>
        <w:top w:val="none" w:sz="0" w:space="0" w:color="auto"/>
        <w:left w:val="none" w:sz="0" w:space="0" w:color="auto"/>
        <w:bottom w:val="none" w:sz="0" w:space="0" w:color="auto"/>
        <w:right w:val="none" w:sz="0" w:space="0" w:color="auto"/>
      </w:divBdr>
    </w:div>
    <w:div w:id="2052344783">
      <w:bodyDiv w:val="1"/>
      <w:marLeft w:val="0"/>
      <w:marRight w:val="0"/>
      <w:marTop w:val="0"/>
      <w:marBottom w:val="0"/>
      <w:divBdr>
        <w:top w:val="none" w:sz="0" w:space="0" w:color="auto"/>
        <w:left w:val="none" w:sz="0" w:space="0" w:color="auto"/>
        <w:bottom w:val="none" w:sz="0" w:space="0" w:color="auto"/>
        <w:right w:val="none" w:sz="0" w:space="0" w:color="auto"/>
      </w:divBdr>
    </w:div>
    <w:div w:id="2052533742">
      <w:bodyDiv w:val="1"/>
      <w:marLeft w:val="0"/>
      <w:marRight w:val="0"/>
      <w:marTop w:val="0"/>
      <w:marBottom w:val="0"/>
      <w:divBdr>
        <w:top w:val="none" w:sz="0" w:space="0" w:color="auto"/>
        <w:left w:val="none" w:sz="0" w:space="0" w:color="auto"/>
        <w:bottom w:val="none" w:sz="0" w:space="0" w:color="auto"/>
        <w:right w:val="none" w:sz="0" w:space="0" w:color="auto"/>
      </w:divBdr>
    </w:div>
    <w:div w:id="2054765207">
      <w:bodyDiv w:val="1"/>
      <w:marLeft w:val="0"/>
      <w:marRight w:val="0"/>
      <w:marTop w:val="0"/>
      <w:marBottom w:val="0"/>
      <w:divBdr>
        <w:top w:val="none" w:sz="0" w:space="0" w:color="auto"/>
        <w:left w:val="none" w:sz="0" w:space="0" w:color="auto"/>
        <w:bottom w:val="none" w:sz="0" w:space="0" w:color="auto"/>
        <w:right w:val="none" w:sz="0" w:space="0" w:color="auto"/>
      </w:divBdr>
    </w:div>
    <w:div w:id="2056663247">
      <w:bodyDiv w:val="1"/>
      <w:marLeft w:val="0"/>
      <w:marRight w:val="0"/>
      <w:marTop w:val="0"/>
      <w:marBottom w:val="0"/>
      <w:divBdr>
        <w:top w:val="none" w:sz="0" w:space="0" w:color="auto"/>
        <w:left w:val="none" w:sz="0" w:space="0" w:color="auto"/>
        <w:bottom w:val="none" w:sz="0" w:space="0" w:color="auto"/>
        <w:right w:val="none" w:sz="0" w:space="0" w:color="auto"/>
      </w:divBdr>
    </w:div>
    <w:div w:id="2062442628">
      <w:bodyDiv w:val="1"/>
      <w:marLeft w:val="0"/>
      <w:marRight w:val="0"/>
      <w:marTop w:val="0"/>
      <w:marBottom w:val="0"/>
      <w:divBdr>
        <w:top w:val="none" w:sz="0" w:space="0" w:color="auto"/>
        <w:left w:val="none" w:sz="0" w:space="0" w:color="auto"/>
        <w:bottom w:val="none" w:sz="0" w:space="0" w:color="auto"/>
        <w:right w:val="none" w:sz="0" w:space="0" w:color="auto"/>
      </w:divBdr>
    </w:div>
    <w:div w:id="2065330976">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6642100">
      <w:bodyDiv w:val="1"/>
      <w:marLeft w:val="0"/>
      <w:marRight w:val="0"/>
      <w:marTop w:val="0"/>
      <w:marBottom w:val="0"/>
      <w:divBdr>
        <w:top w:val="none" w:sz="0" w:space="0" w:color="auto"/>
        <w:left w:val="none" w:sz="0" w:space="0" w:color="auto"/>
        <w:bottom w:val="none" w:sz="0" w:space="0" w:color="auto"/>
        <w:right w:val="none" w:sz="0" w:space="0" w:color="auto"/>
      </w:divBdr>
    </w:div>
    <w:div w:id="2067337313">
      <w:bodyDiv w:val="1"/>
      <w:marLeft w:val="0"/>
      <w:marRight w:val="0"/>
      <w:marTop w:val="0"/>
      <w:marBottom w:val="0"/>
      <w:divBdr>
        <w:top w:val="none" w:sz="0" w:space="0" w:color="auto"/>
        <w:left w:val="none" w:sz="0" w:space="0" w:color="auto"/>
        <w:bottom w:val="none" w:sz="0" w:space="0" w:color="auto"/>
        <w:right w:val="none" w:sz="0" w:space="0" w:color="auto"/>
      </w:divBdr>
    </w:div>
    <w:div w:id="2069568978">
      <w:bodyDiv w:val="1"/>
      <w:marLeft w:val="0"/>
      <w:marRight w:val="0"/>
      <w:marTop w:val="0"/>
      <w:marBottom w:val="0"/>
      <w:divBdr>
        <w:top w:val="none" w:sz="0" w:space="0" w:color="auto"/>
        <w:left w:val="none" w:sz="0" w:space="0" w:color="auto"/>
        <w:bottom w:val="none" w:sz="0" w:space="0" w:color="auto"/>
        <w:right w:val="none" w:sz="0" w:space="0" w:color="auto"/>
      </w:divBdr>
    </w:div>
    <w:div w:id="2071077147">
      <w:bodyDiv w:val="1"/>
      <w:marLeft w:val="0"/>
      <w:marRight w:val="0"/>
      <w:marTop w:val="0"/>
      <w:marBottom w:val="0"/>
      <w:divBdr>
        <w:top w:val="none" w:sz="0" w:space="0" w:color="auto"/>
        <w:left w:val="none" w:sz="0" w:space="0" w:color="auto"/>
        <w:bottom w:val="none" w:sz="0" w:space="0" w:color="auto"/>
        <w:right w:val="none" w:sz="0" w:space="0" w:color="auto"/>
      </w:divBdr>
    </w:div>
    <w:div w:id="2074153526">
      <w:bodyDiv w:val="1"/>
      <w:marLeft w:val="0"/>
      <w:marRight w:val="0"/>
      <w:marTop w:val="0"/>
      <w:marBottom w:val="0"/>
      <w:divBdr>
        <w:top w:val="none" w:sz="0" w:space="0" w:color="auto"/>
        <w:left w:val="none" w:sz="0" w:space="0" w:color="auto"/>
        <w:bottom w:val="none" w:sz="0" w:space="0" w:color="auto"/>
        <w:right w:val="none" w:sz="0" w:space="0" w:color="auto"/>
      </w:divBdr>
    </w:div>
    <w:div w:id="2075423691">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430241">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79864484">
      <w:bodyDiv w:val="1"/>
      <w:marLeft w:val="0"/>
      <w:marRight w:val="0"/>
      <w:marTop w:val="0"/>
      <w:marBottom w:val="0"/>
      <w:divBdr>
        <w:top w:val="none" w:sz="0" w:space="0" w:color="auto"/>
        <w:left w:val="none" w:sz="0" w:space="0" w:color="auto"/>
        <w:bottom w:val="none" w:sz="0" w:space="0" w:color="auto"/>
        <w:right w:val="none" w:sz="0" w:space="0" w:color="auto"/>
      </w:divBdr>
    </w:div>
    <w:div w:id="208687762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8305981">
      <w:bodyDiv w:val="1"/>
      <w:marLeft w:val="0"/>
      <w:marRight w:val="0"/>
      <w:marTop w:val="0"/>
      <w:marBottom w:val="0"/>
      <w:divBdr>
        <w:top w:val="none" w:sz="0" w:space="0" w:color="auto"/>
        <w:left w:val="none" w:sz="0" w:space="0" w:color="auto"/>
        <w:bottom w:val="none" w:sz="0" w:space="0" w:color="auto"/>
        <w:right w:val="none" w:sz="0" w:space="0" w:color="auto"/>
      </w:divBdr>
    </w:div>
    <w:div w:id="2088648625">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2238763">
      <w:bodyDiv w:val="1"/>
      <w:marLeft w:val="0"/>
      <w:marRight w:val="0"/>
      <w:marTop w:val="0"/>
      <w:marBottom w:val="0"/>
      <w:divBdr>
        <w:top w:val="none" w:sz="0" w:space="0" w:color="auto"/>
        <w:left w:val="none" w:sz="0" w:space="0" w:color="auto"/>
        <w:bottom w:val="none" w:sz="0" w:space="0" w:color="auto"/>
        <w:right w:val="none" w:sz="0" w:space="0" w:color="auto"/>
      </w:divBdr>
    </w:div>
    <w:div w:id="2094232677">
      <w:bodyDiv w:val="1"/>
      <w:marLeft w:val="0"/>
      <w:marRight w:val="0"/>
      <w:marTop w:val="0"/>
      <w:marBottom w:val="0"/>
      <w:divBdr>
        <w:top w:val="none" w:sz="0" w:space="0" w:color="auto"/>
        <w:left w:val="none" w:sz="0" w:space="0" w:color="auto"/>
        <w:bottom w:val="none" w:sz="0" w:space="0" w:color="auto"/>
        <w:right w:val="none" w:sz="0" w:space="0" w:color="auto"/>
      </w:divBdr>
    </w:div>
    <w:div w:id="2096589140">
      <w:bodyDiv w:val="1"/>
      <w:marLeft w:val="0"/>
      <w:marRight w:val="0"/>
      <w:marTop w:val="0"/>
      <w:marBottom w:val="0"/>
      <w:divBdr>
        <w:top w:val="none" w:sz="0" w:space="0" w:color="auto"/>
        <w:left w:val="none" w:sz="0" w:space="0" w:color="auto"/>
        <w:bottom w:val="none" w:sz="0" w:space="0" w:color="auto"/>
        <w:right w:val="none" w:sz="0" w:space="0" w:color="auto"/>
      </w:divBdr>
    </w:div>
    <w:div w:id="2098745500">
      <w:bodyDiv w:val="1"/>
      <w:marLeft w:val="0"/>
      <w:marRight w:val="0"/>
      <w:marTop w:val="0"/>
      <w:marBottom w:val="0"/>
      <w:divBdr>
        <w:top w:val="none" w:sz="0" w:space="0" w:color="auto"/>
        <w:left w:val="none" w:sz="0" w:space="0" w:color="auto"/>
        <w:bottom w:val="none" w:sz="0" w:space="0" w:color="auto"/>
        <w:right w:val="none" w:sz="0" w:space="0" w:color="auto"/>
      </w:divBdr>
    </w:div>
    <w:div w:id="2100369906">
      <w:bodyDiv w:val="1"/>
      <w:marLeft w:val="0"/>
      <w:marRight w:val="0"/>
      <w:marTop w:val="0"/>
      <w:marBottom w:val="0"/>
      <w:divBdr>
        <w:top w:val="none" w:sz="0" w:space="0" w:color="auto"/>
        <w:left w:val="none" w:sz="0" w:space="0" w:color="auto"/>
        <w:bottom w:val="none" w:sz="0" w:space="0" w:color="auto"/>
        <w:right w:val="none" w:sz="0" w:space="0" w:color="auto"/>
      </w:divBdr>
    </w:div>
    <w:div w:id="2102067845">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3404209">
      <w:bodyDiv w:val="1"/>
      <w:marLeft w:val="0"/>
      <w:marRight w:val="0"/>
      <w:marTop w:val="0"/>
      <w:marBottom w:val="0"/>
      <w:divBdr>
        <w:top w:val="none" w:sz="0" w:space="0" w:color="auto"/>
        <w:left w:val="none" w:sz="0" w:space="0" w:color="auto"/>
        <w:bottom w:val="none" w:sz="0" w:space="0" w:color="auto"/>
        <w:right w:val="none" w:sz="0" w:space="0" w:color="auto"/>
      </w:divBdr>
    </w:div>
    <w:div w:id="2105375196">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6806271">
      <w:bodyDiv w:val="1"/>
      <w:marLeft w:val="0"/>
      <w:marRight w:val="0"/>
      <w:marTop w:val="0"/>
      <w:marBottom w:val="0"/>
      <w:divBdr>
        <w:top w:val="none" w:sz="0" w:space="0" w:color="auto"/>
        <w:left w:val="none" w:sz="0" w:space="0" w:color="auto"/>
        <w:bottom w:val="none" w:sz="0" w:space="0" w:color="auto"/>
        <w:right w:val="none" w:sz="0" w:space="0" w:color="auto"/>
      </w:divBdr>
    </w:div>
    <w:div w:id="2111850525">
      <w:bodyDiv w:val="1"/>
      <w:marLeft w:val="0"/>
      <w:marRight w:val="0"/>
      <w:marTop w:val="0"/>
      <w:marBottom w:val="0"/>
      <w:divBdr>
        <w:top w:val="none" w:sz="0" w:space="0" w:color="auto"/>
        <w:left w:val="none" w:sz="0" w:space="0" w:color="auto"/>
        <w:bottom w:val="none" w:sz="0" w:space="0" w:color="auto"/>
        <w:right w:val="none" w:sz="0" w:space="0" w:color="auto"/>
      </w:divBdr>
    </w:div>
    <w:div w:id="2111965617">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16317267">
      <w:bodyDiv w:val="1"/>
      <w:marLeft w:val="0"/>
      <w:marRight w:val="0"/>
      <w:marTop w:val="0"/>
      <w:marBottom w:val="0"/>
      <w:divBdr>
        <w:top w:val="none" w:sz="0" w:space="0" w:color="auto"/>
        <w:left w:val="none" w:sz="0" w:space="0" w:color="auto"/>
        <w:bottom w:val="none" w:sz="0" w:space="0" w:color="auto"/>
        <w:right w:val="none" w:sz="0" w:space="0" w:color="auto"/>
      </w:divBdr>
    </w:div>
    <w:div w:id="211632045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1484728">
      <w:bodyDiv w:val="1"/>
      <w:marLeft w:val="0"/>
      <w:marRight w:val="0"/>
      <w:marTop w:val="0"/>
      <w:marBottom w:val="0"/>
      <w:divBdr>
        <w:top w:val="none" w:sz="0" w:space="0" w:color="auto"/>
        <w:left w:val="none" w:sz="0" w:space="0" w:color="auto"/>
        <w:bottom w:val="none" w:sz="0" w:space="0" w:color="auto"/>
        <w:right w:val="none" w:sz="0" w:space="0" w:color="auto"/>
      </w:divBdr>
    </w:div>
    <w:div w:id="2122065389">
      <w:bodyDiv w:val="1"/>
      <w:marLeft w:val="0"/>
      <w:marRight w:val="0"/>
      <w:marTop w:val="0"/>
      <w:marBottom w:val="0"/>
      <w:divBdr>
        <w:top w:val="none" w:sz="0" w:space="0" w:color="auto"/>
        <w:left w:val="none" w:sz="0" w:space="0" w:color="auto"/>
        <w:bottom w:val="none" w:sz="0" w:space="0" w:color="auto"/>
        <w:right w:val="none" w:sz="0" w:space="0" w:color="auto"/>
      </w:divBdr>
    </w:div>
    <w:div w:id="2124030180">
      <w:bodyDiv w:val="1"/>
      <w:marLeft w:val="0"/>
      <w:marRight w:val="0"/>
      <w:marTop w:val="0"/>
      <w:marBottom w:val="0"/>
      <w:divBdr>
        <w:top w:val="none" w:sz="0" w:space="0" w:color="auto"/>
        <w:left w:val="none" w:sz="0" w:space="0" w:color="auto"/>
        <w:bottom w:val="none" w:sz="0" w:space="0" w:color="auto"/>
        <w:right w:val="none" w:sz="0" w:space="0" w:color="auto"/>
      </w:divBdr>
    </w:div>
    <w:div w:id="2127772552">
      <w:bodyDiv w:val="1"/>
      <w:marLeft w:val="0"/>
      <w:marRight w:val="0"/>
      <w:marTop w:val="0"/>
      <w:marBottom w:val="0"/>
      <w:divBdr>
        <w:top w:val="none" w:sz="0" w:space="0" w:color="auto"/>
        <w:left w:val="none" w:sz="0" w:space="0" w:color="auto"/>
        <w:bottom w:val="none" w:sz="0" w:space="0" w:color="auto"/>
        <w:right w:val="none" w:sz="0" w:space="0" w:color="auto"/>
      </w:divBdr>
    </w:div>
    <w:div w:id="2128353604">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32241740">
      <w:bodyDiv w:val="1"/>
      <w:marLeft w:val="0"/>
      <w:marRight w:val="0"/>
      <w:marTop w:val="0"/>
      <w:marBottom w:val="0"/>
      <w:divBdr>
        <w:top w:val="none" w:sz="0" w:space="0" w:color="auto"/>
        <w:left w:val="none" w:sz="0" w:space="0" w:color="auto"/>
        <w:bottom w:val="none" w:sz="0" w:space="0" w:color="auto"/>
        <w:right w:val="none" w:sz="0" w:space="0" w:color="auto"/>
      </w:divBdr>
    </w:div>
    <w:div w:id="2137527929">
      <w:bodyDiv w:val="1"/>
      <w:marLeft w:val="0"/>
      <w:marRight w:val="0"/>
      <w:marTop w:val="0"/>
      <w:marBottom w:val="0"/>
      <w:divBdr>
        <w:top w:val="none" w:sz="0" w:space="0" w:color="auto"/>
        <w:left w:val="none" w:sz="0" w:space="0" w:color="auto"/>
        <w:bottom w:val="none" w:sz="0" w:space="0" w:color="auto"/>
        <w:right w:val="none" w:sz="0" w:space="0" w:color="auto"/>
      </w:divBdr>
    </w:div>
    <w:div w:id="2137795225">
      <w:bodyDiv w:val="1"/>
      <w:marLeft w:val="0"/>
      <w:marRight w:val="0"/>
      <w:marTop w:val="0"/>
      <w:marBottom w:val="0"/>
      <w:divBdr>
        <w:top w:val="none" w:sz="0" w:space="0" w:color="auto"/>
        <w:left w:val="none" w:sz="0" w:space="0" w:color="auto"/>
        <w:bottom w:val="none" w:sz="0" w:space="0" w:color="auto"/>
        <w:right w:val="none" w:sz="0" w:space="0" w:color="auto"/>
      </w:divBdr>
    </w:div>
    <w:div w:id="213794196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4807378">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117" Type="http://schemas.openxmlformats.org/officeDocument/2006/relationships/image" Target="media/image44.jpg"/><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image" Target="media/image2.png"/><Relationship Id="rId63" Type="http://schemas.openxmlformats.org/officeDocument/2006/relationships/footer" Target="footer27.xml"/><Relationship Id="rId68" Type="http://schemas.openxmlformats.org/officeDocument/2006/relationships/header" Target="header30.xml"/><Relationship Id="rId84" Type="http://schemas.openxmlformats.org/officeDocument/2006/relationships/image" Target="media/image11.JPG"/><Relationship Id="rId89" Type="http://schemas.openxmlformats.org/officeDocument/2006/relationships/image" Target="media/image16.JPG"/><Relationship Id="rId112" Type="http://schemas.openxmlformats.org/officeDocument/2006/relationships/image" Target="media/image39.jpeg"/><Relationship Id="rId16" Type="http://schemas.openxmlformats.org/officeDocument/2006/relationships/header" Target="header5.xml"/><Relationship Id="rId107" Type="http://schemas.openxmlformats.org/officeDocument/2006/relationships/image" Target="media/image34.jpeg"/><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header" Target="header25.xml"/><Relationship Id="rId74" Type="http://schemas.openxmlformats.org/officeDocument/2006/relationships/header" Target="header33.xml"/><Relationship Id="rId79" Type="http://schemas.openxmlformats.org/officeDocument/2006/relationships/image" Target="media/image6.jpg"/><Relationship Id="rId102" Type="http://schemas.openxmlformats.org/officeDocument/2006/relationships/image" Target="media/image29.png"/><Relationship Id="rId5" Type="http://schemas.openxmlformats.org/officeDocument/2006/relationships/webSettings" Target="webSettings.xml"/><Relationship Id="rId90" Type="http://schemas.openxmlformats.org/officeDocument/2006/relationships/image" Target="media/image17.JPG"/><Relationship Id="rId95" Type="http://schemas.openxmlformats.org/officeDocument/2006/relationships/image" Target="media/image22.JPG"/><Relationship Id="rId22" Type="http://schemas.openxmlformats.org/officeDocument/2006/relationships/header" Target="header8.xml"/><Relationship Id="rId27" Type="http://schemas.openxmlformats.org/officeDocument/2006/relationships/header" Target="header10.xml"/><Relationship Id="rId43" Type="http://schemas.openxmlformats.org/officeDocument/2006/relationships/header" Target="header18.xml"/><Relationship Id="rId48" Type="http://schemas.openxmlformats.org/officeDocument/2006/relationships/header" Target="header20.xml"/><Relationship Id="rId64" Type="http://schemas.openxmlformats.org/officeDocument/2006/relationships/header" Target="header28.xml"/><Relationship Id="rId69" Type="http://schemas.openxmlformats.org/officeDocument/2006/relationships/footer" Target="footer30.xml"/><Relationship Id="rId113" Type="http://schemas.openxmlformats.org/officeDocument/2006/relationships/image" Target="media/image40.jpeg"/><Relationship Id="rId118" Type="http://schemas.openxmlformats.org/officeDocument/2006/relationships/fontTable" Target="fontTable.xml"/><Relationship Id="rId80" Type="http://schemas.openxmlformats.org/officeDocument/2006/relationships/image" Target="media/image7.jpeg"/><Relationship Id="rId85" Type="http://schemas.openxmlformats.org/officeDocument/2006/relationships/image" Target="media/image12.jp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header" Target="header13.xml"/><Relationship Id="rId38" Type="http://schemas.openxmlformats.org/officeDocument/2006/relationships/footer" Target="footer15.xml"/><Relationship Id="rId59" Type="http://schemas.openxmlformats.org/officeDocument/2006/relationships/footer" Target="footer25.xml"/><Relationship Id="rId103" Type="http://schemas.openxmlformats.org/officeDocument/2006/relationships/image" Target="media/image30.jpeg"/><Relationship Id="rId108" Type="http://schemas.openxmlformats.org/officeDocument/2006/relationships/image" Target="media/image35.jpeg"/><Relationship Id="rId54" Type="http://schemas.openxmlformats.org/officeDocument/2006/relationships/header" Target="header23.xml"/><Relationship Id="rId70" Type="http://schemas.openxmlformats.org/officeDocument/2006/relationships/header" Target="header31.xml"/><Relationship Id="rId75" Type="http://schemas.openxmlformats.org/officeDocument/2006/relationships/footer" Target="footer33.xml"/><Relationship Id="rId91" Type="http://schemas.openxmlformats.org/officeDocument/2006/relationships/image" Target="media/image18.JPG"/><Relationship Id="rId96" Type="http://schemas.openxmlformats.org/officeDocument/2006/relationships/image" Target="media/image23.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footer" Target="footer7.xml"/><Relationship Id="rId28" Type="http://schemas.openxmlformats.org/officeDocument/2006/relationships/header" Target="header11.xml"/><Relationship Id="rId49" Type="http://schemas.openxmlformats.org/officeDocument/2006/relationships/header" Target="header21.xml"/><Relationship Id="rId114" Type="http://schemas.openxmlformats.org/officeDocument/2006/relationships/image" Target="media/image41.jpeg"/><Relationship Id="rId119" Type="http://schemas.openxmlformats.org/officeDocument/2006/relationships/theme" Target="theme/theme1.xml"/><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2.xml"/><Relationship Id="rId60" Type="http://schemas.openxmlformats.org/officeDocument/2006/relationships/header" Target="header26.xml"/><Relationship Id="rId65" Type="http://schemas.openxmlformats.org/officeDocument/2006/relationships/header" Target="header29.xml"/><Relationship Id="rId73" Type="http://schemas.openxmlformats.org/officeDocument/2006/relationships/footer" Target="footer32.xml"/><Relationship Id="rId78" Type="http://schemas.openxmlformats.org/officeDocument/2006/relationships/image" Target="media/image5.JPG"/><Relationship Id="rId81" Type="http://schemas.openxmlformats.org/officeDocument/2006/relationships/image" Target="media/image8.png"/><Relationship Id="rId86" Type="http://schemas.openxmlformats.org/officeDocument/2006/relationships/image" Target="media/image13.JPG"/><Relationship Id="rId94" Type="http://schemas.openxmlformats.org/officeDocument/2006/relationships/image" Target="media/image21.JPG"/><Relationship Id="rId99" Type="http://schemas.openxmlformats.org/officeDocument/2006/relationships/image" Target="media/image26.JPG"/><Relationship Id="rId101"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109" Type="http://schemas.openxmlformats.org/officeDocument/2006/relationships/image" Target="media/image36.jpeg"/><Relationship Id="rId34" Type="http://schemas.openxmlformats.org/officeDocument/2006/relationships/header" Target="header14.xml"/><Relationship Id="rId50" Type="http://schemas.openxmlformats.org/officeDocument/2006/relationships/footer" Target="footer20.xml"/><Relationship Id="rId55" Type="http://schemas.openxmlformats.org/officeDocument/2006/relationships/header" Target="header24.xml"/><Relationship Id="rId76" Type="http://schemas.openxmlformats.org/officeDocument/2006/relationships/image" Target="media/image3.JPG"/><Relationship Id="rId97" Type="http://schemas.openxmlformats.org/officeDocument/2006/relationships/image" Target="media/image24.JPG"/><Relationship Id="rId104" Type="http://schemas.openxmlformats.org/officeDocument/2006/relationships/image" Target="media/image31.jpeg"/><Relationship Id="rId7" Type="http://schemas.openxmlformats.org/officeDocument/2006/relationships/endnotes" Target="endnotes.xml"/><Relationship Id="rId71" Type="http://schemas.openxmlformats.org/officeDocument/2006/relationships/header" Target="header32.xml"/><Relationship Id="rId92" Type="http://schemas.openxmlformats.org/officeDocument/2006/relationships/image" Target="media/image19.JPG"/><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footer" Target="footer16.xml"/><Relationship Id="rId45" Type="http://schemas.openxmlformats.org/officeDocument/2006/relationships/header" Target="header19.xml"/><Relationship Id="rId66" Type="http://schemas.openxmlformats.org/officeDocument/2006/relationships/footer" Target="footer28.xml"/><Relationship Id="rId87" Type="http://schemas.openxmlformats.org/officeDocument/2006/relationships/image" Target="media/image14.JPG"/><Relationship Id="rId110" Type="http://schemas.openxmlformats.org/officeDocument/2006/relationships/image" Target="media/image37.jpeg"/><Relationship Id="rId115" Type="http://schemas.openxmlformats.org/officeDocument/2006/relationships/image" Target="media/image42.jpeg"/><Relationship Id="rId61" Type="http://schemas.openxmlformats.org/officeDocument/2006/relationships/footer" Target="footer26.xml"/><Relationship Id="rId82" Type="http://schemas.openxmlformats.org/officeDocument/2006/relationships/image" Target="media/image9.JPG"/><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footer" Target="footer11.xml"/><Relationship Id="rId35" Type="http://schemas.openxmlformats.org/officeDocument/2006/relationships/footer" Target="footer13.xml"/><Relationship Id="rId56" Type="http://schemas.openxmlformats.org/officeDocument/2006/relationships/footer" Target="footer23.xml"/><Relationship Id="rId77" Type="http://schemas.openxmlformats.org/officeDocument/2006/relationships/image" Target="media/image4.JPG"/><Relationship Id="rId100" Type="http://schemas.openxmlformats.org/officeDocument/2006/relationships/image" Target="media/image27.jpeg"/><Relationship Id="rId105" Type="http://schemas.openxmlformats.org/officeDocument/2006/relationships/image" Target="media/image32.jpeg"/><Relationship Id="rId8" Type="http://schemas.openxmlformats.org/officeDocument/2006/relationships/image" Target="media/image1.png"/><Relationship Id="rId51" Type="http://schemas.openxmlformats.org/officeDocument/2006/relationships/footer" Target="footer21.xml"/><Relationship Id="rId72" Type="http://schemas.openxmlformats.org/officeDocument/2006/relationships/footer" Target="footer31.xml"/><Relationship Id="rId93" Type="http://schemas.openxmlformats.org/officeDocument/2006/relationships/image" Target="media/image20.JPG"/><Relationship Id="rId98" Type="http://schemas.openxmlformats.org/officeDocument/2006/relationships/image" Target="media/image25.JPG"/><Relationship Id="rId3" Type="http://schemas.openxmlformats.org/officeDocument/2006/relationships/styles" Target="styles.xml"/><Relationship Id="rId25" Type="http://schemas.openxmlformats.org/officeDocument/2006/relationships/header" Target="header9.xml"/><Relationship Id="rId46" Type="http://schemas.openxmlformats.org/officeDocument/2006/relationships/footer" Target="footer19.xml"/><Relationship Id="rId67" Type="http://schemas.openxmlformats.org/officeDocument/2006/relationships/footer" Target="footer29.xml"/><Relationship Id="rId116" Type="http://schemas.openxmlformats.org/officeDocument/2006/relationships/image" Target="media/image43.jpeg"/><Relationship Id="rId20" Type="http://schemas.openxmlformats.org/officeDocument/2006/relationships/footer" Target="footer6.xml"/><Relationship Id="rId41" Type="http://schemas.openxmlformats.org/officeDocument/2006/relationships/header" Target="header17.xml"/><Relationship Id="rId62" Type="http://schemas.openxmlformats.org/officeDocument/2006/relationships/header" Target="header27.xml"/><Relationship Id="rId83" Type="http://schemas.openxmlformats.org/officeDocument/2006/relationships/image" Target="media/image10.png"/><Relationship Id="rId88" Type="http://schemas.openxmlformats.org/officeDocument/2006/relationships/image" Target="media/image15.JPG"/><Relationship Id="rId111" Type="http://schemas.openxmlformats.org/officeDocument/2006/relationships/image" Target="media/image38.jpeg"/><Relationship Id="rId15" Type="http://schemas.openxmlformats.org/officeDocument/2006/relationships/header" Target="header4.xml"/><Relationship Id="rId36" Type="http://schemas.openxmlformats.org/officeDocument/2006/relationships/footer" Target="footer14.xml"/><Relationship Id="rId57" Type="http://schemas.openxmlformats.org/officeDocument/2006/relationships/footer" Target="footer24.xml"/><Relationship Id="rId106" Type="http://schemas.openxmlformats.org/officeDocument/2006/relationships/image" Target="media/image3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Har10</b:Tag>
    <b:SourceType>JournalArticle</b:SourceType>
    <b:Guid>{A4575643-DF64-470C-BE21-B36A48BDF584}</b:Guid>
    <b:Title>Pengenalan Citra Iris Mata Menggunakan Alihragam Wavelet Daubechies Orde 4</b:Title>
    <b:JournalName>TRANSMISI</b:JournalName>
    <b:Year>2010</b:Year>
    <b:Pages>145-149</b:Pages>
    <b:Author>
      <b:Author>
        <b:NameList>
          <b:Person>
            <b:Last>Hartanto</b:Last>
            <b:Middle>Dwi</b:Middle>
            <b:First>Antonius</b:First>
          </b:Person>
          <b:Person>
            <b:Last>Isnanto</b:Last>
            <b:First>Rizal</b:First>
          </b:Person>
          <b:Person>
            <b:Last>Hidayatno</b:Last>
            <b:First>Achmad</b:First>
          </b:Person>
        </b:NameList>
      </b:Author>
    </b:Author>
    <b:RefOrder>1</b:RefOrder>
  </b:Source>
  <b:Source>
    <b:Tag>SRI09</b:Tag>
    <b:SourceType>JournalArticle</b:SourceType>
    <b:Guid>{F36EF7D2-547A-4C55-9F25-B34D40CFA3E7}</b:Guid>
    <b:Title>DATA CLASSIFICATION USING SUPPORT VECTOR</b:Title>
    <b:JournalName>Journal of Theoretical and Applied Information Technology </b:JournalName>
    <b:Year>2009</b:Year>
    <b:Author>
      <b:Author>
        <b:NameList>
          <b:Person>
            <b:Last>SRIVASTAVA</b:Last>
            <b:Middle>K</b:Middle>
            <b:First>DURGESH</b:First>
          </b:Person>
          <b:Person>
            <b:Last>BHAMBHU</b:Last>
            <b:First>LEKHA</b:First>
          </b:Person>
        </b:NameList>
      </b:Author>
    </b:Author>
    <b:RefOrder>2</b:RefOrder>
  </b:Source>
  <b:Source>
    <b:Tag>Mor09</b:Tag>
    <b:SourceType>JournalArticle</b:SourceType>
    <b:Guid>{812E96CD-F5D4-45E2-8754-6FBF9AAA4FE4}</b:Guid>
    <b:Title>Features Vector For Personal Identification Based On Iris Texture</b:Title>
    <b:JournalName>Departamento de Engenharia Elétrica - EESC – USP</b:JournalName>
    <b:Year>2009</b:Year>
    <b:Author>
      <b:Author>
        <b:NameList>
          <b:Person>
            <b:Last>Moreno</b:Last>
            <b:First>R. P.</b:First>
          </b:Person>
          <b:Person>
            <b:Last>Gonzaga</b:Last>
            <b:First>A.</b:First>
          </b:Person>
        </b:NameList>
      </b:Author>
    </b:Author>
    <b:RefOrder>3</b:RefOrder>
  </b:Source>
  <b:Source>
    <b:Tag>Cho10</b:Tag>
    <b:SourceType>JournalArticle</b:SourceType>
    <b:Guid>{B13AE0AD-5DA1-42E9-A2F8-50A383DA6639}</b:Guid>
    <b:Title>Analysis of statistical feature extraction for Iris Recognition System using Laplacian of Gaussian filter</b:Title>
    <b:JournalName>INTERNATIONAL JOURNAL OF APPLIED ENGINEERING RESEARCH, DINDIGUL</b:JournalName>
    <b:Year>2010</b:Year>
    <b:Author>
      <b:Author>
        <b:NameList>
          <b:Person>
            <b:Last>Chouhan</b:Last>
            <b:First>Bhawna</b:First>
          </b:Person>
          <b:Person>
            <b:Last>Shukla</b:Last>
            <b:First>Shailja</b:First>
          </b:Person>
        </b:NameList>
      </b:Author>
    </b:Author>
    <b:RefOrder>4</b:RefOrder>
  </b:Source>
  <b:Source>
    <b:Tag>Has11</b:Tag>
    <b:SourceType>JournalArticle</b:SourceType>
    <b:Guid>{ED3ACF9C-9D8F-4F56-AD2B-64FC762381FE}</b:Guid>
    <b:Title>Iris Recognition System Using Support Vector Machines</b:Title>
    <b:JournalName>InTech</b:JournalName>
    <b:Year>2011</b:Year>
    <b:Author>
      <b:Author>
        <b:NameList>
          <b:Person>
            <b:Last>Hasimah</b:Last>
          </b:Person>
          <b:Person>
            <b:Last>Salami</b:Last>
            <b:Middle>J.E.</b:Middle>
            <b:First>Momoh</b:First>
          </b:Person>
        </b:NameList>
      </b:Author>
    </b:Author>
    <b:RefOrder>5</b:RefOrder>
  </b:Source>
  <b:Source>
    <b:Tag>Rai13</b:Tag>
    <b:SourceType>JournalArticle</b:SourceType>
    <b:Guid>{869F76DC-8770-4B80-9F5F-9F656076E6EA}</b:Guid>
    <b:Title>Iris Recognition using Combined Support Vector Machine and Hamming Distance Approach</b:Title>
    <b:JournalName>Expert Sytem with Applications</b:JournalName>
    <b:Year>2013</b:Year>
    <b:Pages>588-593</b:Pages>
    <b:Author>
      <b:Author>
        <b:NameList>
          <b:Person>
            <b:Last>Rai</b:Last>
            <b:First>Himanshu</b:First>
          </b:Person>
          <b:Person>
            <b:Last>Yadav</b:Last>
            <b:First>Anamika</b:First>
          </b:Person>
        </b:NameList>
      </b:Author>
    </b:Author>
    <b:RefOrder>6</b:RefOrder>
  </b:Source>
  <b:Source>
    <b:Tag>Chi03</b:Tag>
    <b:SourceType>InternetSite</b:SourceType>
    <b:Guid>{BFDA4B50-87F9-43FF-BD73-6CD1578CCA96}</b:Guid>
    <b:Title>Chinese Academy of Sciences(CASIA)</b:Title>
    <b:Year>2003</b:Year>
    <b:ProductionCompany>National Laboratory of Pattern Recognition (NLPR)</b:ProductionCompany>
    <b:Month>February</b:Month>
    <b:URL>http://biometrics.idealtest.org/</b:URL>
    <b:RefOrder>7</b:RefOrder>
  </b:Source>
  <b:Source>
    <b:Tag>Gon02</b:Tag>
    <b:SourceType>Book</b:SourceType>
    <b:Guid>{C295AB28-A2E4-4949-9B09-E75D7F1EC5F8}</b:Guid>
    <b:Title>Digital Image Processing</b:Title>
    <b:Year>2002</b:Year>
    <b:City>New Jersey</b:City>
    <b:Publisher>Prentice Hall</b:Publisher>
    <b:Author>
      <b:Author>
        <b:NameList>
          <b:Person>
            <b:Last>Gonzalez</b:Last>
            <b:Middle>C.</b:Middle>
            <b:First>Rafael</b:First>
          </b:Person>
          <b:Person>
            <b:Last>Woods</b:Last>
            <b:Middle>E.</b:Middle>
            <b:First>Richard</b:First>
          </b:Person>
        </b:NameList>
      </b:Author>
    </b:Author>
    <b:RefOrder>8</b:RefOrder>
  </b:Source>
  <b:Source>
    <b:Tag>Fau11</b:Tag>
    <b:SourceType>Book</b:SourceType>
    <b:Guid>{C0ECE750-81DC-405C-8696-58D99B77AF3D}</b:Guid>
    <b:Title>Aplikasi Filter Log-Gabor pada Sistem Pengenalan Iris Mata</b:Title>
    <b:Year>2011</b:Year>
    <b:City>Surabaya</b:City>
    <b:Publisher>Buku Tugas Akhir Fakultas Matematika dan Ilmu Pengetahuan Alam ITS </b:Publisher>
    <b:Author>
      <b:Author>
        <b:NameList>
          <b:Person>
            <b:Last>Faundra</b:Last>
            <b:Middle>Rizky</b:Middle>
            <b:First>M.</b:First>
          </b:Person>
        </b:NameList>
      </b:Author>
    </b:Author>
    <b:RefOrder>9</b:RefOrder>
  </b:Source>
  <b:Source>
    <b:Tag>Mas03</b:Tag>
    <b:SourceType>Book</b:SourceType>
    <b:Guid>{52C59642-301C-423B-8D68-BCA73E87D23D}</b:Guid>
    <b:Title>Recognition of Human Iris Patterns for Biometric Identification</b:Title>
    <b:Year>2003</b:Year>
    <b:Publisher>The University of Western Australia</b:Publisher>
    <b:Author>
      <b:Author>
        <b:NameList>
          <b:Person>
            <b:Last>Masek</b:Last>
            <b:First>Libor</b:First>
          </b:Person>
        </b:NameList>
      </b:Author>
    </b:Author>
    <b:RefOrder>10</b:RefOrder>
  </b:Source>
  <b:Source>
    <b:Tag>Wic12</b:Tag>
    <b:SourceType>JournalArticle</b:SourceType>
    <b:Guid>{1F0D9C03-0E1F-4415-A799-8B90CCF19A11}</b:Guid>
    <b:Title>Analisis Transformasi Balik Citra Iris Menggunakan Wavelet Haar Berdasarkan Faktor Retensi Koefisien Wavelet</b:Title>
    <b:Year>2012</b:Year>
    <b:JournalName>TRANSMISI</b:JournalName>
    <b:Pages>130</b:Pages>
    <b:Author>
      <b:Author>
        <b:NameList>
          <b:Person>
            <b:Last>Wicaksono</b:Last>
            <b:First>Agung</b:First>
          </b:Person>
          <b:Person>
            <b:Last>Isnanto</b:Last>
            <b:Middle>Rizal</b:Middle>
            <b:First>R.</b:First>
          </b:Person>
          <b:Person>
            <b:Last>Hidayatno</b:Last>
            <b:First>Achmad</b:First>
          </b:Person>
        </b:NameList>
      </b:Author>
    </b:Author>
    <b:RefOrder>11</b:RefOrder>
  </b:Source>
  <b:Source>
    <b:Tag>DFi87</b:Tag>
    <b:SourceType>JournalArticle</b:SourceType>
    <b:Guid>{6EA54A81-3CF8-4AEE-AC73-566F0C9C74E3}</b:Guid>
    <b:Title>Relations  between  the  statistics  of  natural  images  and  the  response  properties  of  cortical  cells</b:Title>
    <b:JournalName>Journal  of  the  Optical  Society  of  America</b:JournalName>
    <b:Year>1987</b:Year>
    <b:Pages>2379-2394</b:Pages>
    <b:Volume>4</b:Volume>
    <b:Author>
      <b:Author>
        <b:NameList>
          <b:Person>
            <b:Last>D</b:Last>
            <b:First>Field</b:First>
          </b:Person>
        </b:NameList>
      </b:Author>
    </b:Author>
    <b:RefOrder>12</b:RefOrder>
  </b:Source>
  <b:Source>
    <b:Tag>Vap95</b:Tag>
    <b:SourceType>Book</b:SourceType>
    <b:Guid>{D865139B-2543-44A4-882D-A377097197CF}</b:Guid>
    <b:Title>The Nature of Statistical Learning Theory</b:Title>
    <b:Year>1995</b:Year>
    <b:City>NY</b:City>
    <b:Publisher>Springer-Verlag</b:Publisher>
    <b:Author>
      <b:Author>
        <b:NameList>
          <b:Person>
            <b:Last>Vapnik</b:Last>
            <b:First>Vladimir</b:First>
          </b:Person>
        </b:NameList>
      </b:Author>
    </b:Author>
    <b:RefOrder>13</b:RefOrder>
  </b:Source>
  <b:Source>
    <b:Tag>Stu09</b:Tag>
    <b:SourceType>Book</b:SourceType>
    <b:Guid>{29CEC840-5C21-44F2-8884-3624DC9AD606}</b:Guid>
    <b:Title>Teknik Pengenalan Iris berbasis Wavelet dan Special Gabor Filter</b:Title>
    <b:Year>2009</b:Year>
    <b:City>Surabaya</b:City>
    <b:Publisher>Buku Tugas Akhir Teknik Informatika FTIf ITS</b:Publisher>
    <b:Author>
      <b:Author>
        <b:NameList>
          <b:Person>
            <b:Last>Studiawan</b:Last>
            <b:First>Hudan</b:First>
          </b:Person>
        </b:NameList>
      </b:Author>
    </b:Author>
    <b:RefOrder>14</b:RefOrder>
  </b:Source>
</b:Sources>
</file>

<file path=customXml/itemProps1.xml><?xml version="1.0" encoding="utf-8"?>
<ds:datastoreItem xmlns:ds="http://schemas.openxmlformats.org/officeDocument/2006/customXml" ds:itemID="{7C26DA08-ED00-4DBA-A7B2-A07545455A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2410</TotalTime>
  <Pages>139</Pages>
  <Words>19861</Words>
  <Characters>113208</Characters>
  <Application>Microsoft Office Word</Application>
  <DocSecurity>0</DocSecurity>
  <Lines>943</Lines>
  <Paragraphs>265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132804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Hamdi Ahmadi Muzakkiy</dc:creator>
  <cp:lastModifiedBy>TX300C</cp:lastModifiedBy>
  <cp:revision>607</cp:revision>
  <cp:lastPrinted>2016-01-22T14:40:00Z</cp:lastPrinted>
  <dcterms:created xsi:type="dcterms:W3CDTF">2016-01-09T17:54:00Z</dcterms:created>
  <dcterms:modified xsi:type="dcterms:W3CDTF">2016-05-27T18:31:00Z</dcterms:modified>
</cp:coreProperties>
</file>