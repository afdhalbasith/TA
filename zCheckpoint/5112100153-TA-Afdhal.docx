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16305D" w:rsidRPr="003B19CA" w:rsidRDefault="0016305D"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16305D" w:rsidRPr="0064297E" w:rsidRDefault="0016305D" w:rsidP="00F6596B">
                            <w:pPr>
                              <w:rPr>
                                <w:rFonts w:ascii="Trebuchet MS" w:hAnsi="Trebuchet MS"/>
                                <w:b/>
                                <w:color w:val="FFFFFF"/>
                                <w:sz w:val="20"/>
                                <w:szCs w:val="20"/>
                              </w:rPr>
                            </w:pPr>
                          </w:p>
                          <w:p w14:paraId="49427481" w14:textId="77777777" w:rsidR="0016305D" w:rsidRPr="006C74D3" w:rsidRDefault="0016305D"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16305D" w:rsidRPr="00BF47E6" w:rsidRDefault="0016305D" w:rsidP="00F6596B">
                            <w:pPr>
                              <w:contextualSpacing/>
                              <w:rPr>
                                <w:rFonts w:ascii="Trebuchet MS" w:hAnsi="Trebuchet MS"/>
                                <w:b/>
                                <w:color w:val="FFFFFF"/>
                                <w:sz w:val="32"/>
                                <w:szCs w:val="28"/>
                              </w:rPr>
                            </w:pPr>
                          </w:p>
                          <w:p w14:paraId="5E9D0821" w14:textId="77777777" w:rsidR="0016305D" w:rsidRPr="002552CA" w:rsidRDefault="0016305D"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16305D" w:rsidRDefault="0016305D"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16305D" w:rsidRPr="000545FF" w:rsidRDefault="0016305D" w:rsidP="00F6596B">
                            <w:pPr>
                              <w:contextualSpacing/>
                              <w:rPr>
                                <w:rFonts w:ascii="Trebuchet MS" w:hAnsi="Trebuchet MS"/>
                                <w:b/>
                                <w:color w:val="FFFFFF"/>
                                <w:sz w:val="20"/>
                                <w:szCs w:val="20"/>
                              </w:rPr>
                            </w:pPr>
                          </w:p>
                          <w:p w14:paraId="576E608D" w14:textId="77777777" w:rsidR="0016305D" w:rsidRPr="000545FF" w:rsidRDefault="0016305D"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16305D" w:rsidRPr="00737F7B" w:rsidRDefault="0016305D"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16305D" w:rsidRPr="000545FF" w:rsidRDefault="0016305D" w:rsidP="00F6596B">
                            <w:pPr>
                              <w:contextualSpacing/>
                              <w:rPr>
                                <w:rFonts w:ascii="Trebuchet MS" w:hAnsi="Trebuchet MS"/>
                                <w:b/>
                                <w:color w:val="FFFFFF"/>
                                <w:sz w:val="20"/>
                                <w:szCs w:val="20"/>
                              </w:rPr>
                            </w:pPr>
                          </w:p>
                          <w:p w14:paraId="7AC80E7B" w14:textId="77777777" w:rsidR="0016305D" w:rsidRPr="000545FF" w:rsidRDefault="0016305D"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16305D" w:rsidRPr="00F7226B" w:rsidRDefault="0016305D"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16305D" w:rsidRPr="000545FF" w:rsidRDefault="0016305D" w:rsidP="00F6596B">
                            <w:pPr>
                              <w:contextualSpacing/>
                              <w:rPr>
                                <w:rFonts w:ascii="Trebuchet MS" w:hAnsi="Trebuchet MS"/>
                                <w:b/>
                                <w:color w:val="FFFFFF"/>
                                <w:sz w:val="20"/>
                                <w:szCs w:val="20"/>
                                <w:lang w:val="sv-SE"/>
                              </w:rPr>
                            </w:pPr>
                          </w:p>
                          <w:p w14:paraId="4613B726" w14:textId="77777777" w:rsidR="0016305D" w:rsidRPr="000545FF" w:rsidRDefault="0016305D"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16305D" w:rsidRPr="000545FF" w:rsidRDefault="0016305D"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16305D" w:rsidRPr="000545FF" w:rsidRDefault="0016305D"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16305D" w:rsidRPr="00572FA3" w:rsidRDefault="0016305D"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16305D" w:rsidRPr="00C824D2" w:rsidRDefault="0016305D"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16305D" w:rsidRPr="003B19CA" w:rsidRDefault="0016305D"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16305D" w:rsidRPr="0064297E" w:rsidRDefault="0016305D" w:rsidP="00F6596B">
                      <w:pPr>
                        <w:rPr>
                          <w:rFonts w:ascii="Trebuchet MS" w:hAnsi="Trebuchet MS"/>
                          <w:b/>
                          <w:color w:val="FFFFFF"/>
                          <w:sz w:val="20"/>
                          <w:szCs w:val="20"/>
                        </w:rPr>
                      </w:pPr>
                    </w:p>
                    <w:p w14:paraId="49427481" w14:textId="77777777" w:rsidR="0016305D" w:rsidRPr="006C74D3" w:rsidRDefault="0016305D"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16305D" w:rsidRPr="00BF47E6" w:rsidRDefault="0016305D" w:rsidP="00F6596B">
                      <w:pPr>
                        <w:contextualSpacing/>
                        <w:rPr>
                          <w:rFonts w:ascii="Trebuchet MS" w:hAnsi="Trebuchet MS"/>
                          <w:b/>
                          <w:color w:val="FFFFFF"/>
                          <w:sz w:val="32"/>
                          <w:szCs w:val="28"/>
                        </w:rPr>
                      </w:pPr>
                    </w:p>
                    <w:p w14:paraId="5E9D0821" w14:textId="77777777" w:rsidR="0016305D" w:rsidRPr="002552CA" w:rsidRDefault="0016305D"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16305D" w:rsidRDefault="0016305D"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16305D" w:rsidRPr="000545FF" w:rsidRDefault="0016305D" w:rsidP="00F6596B">
                      <w:pPr>
                        <w:contextualSpacing/>
                        <w:rPr>
                          <w:rFonts w:ascii="Trebuchet MS" w:hAnsi="Trebuchet MS"/>
                          <w:b/>
                          <w:color w:val="FFFFFF"/>
                          <w:sz w:val="20"/>
                          <w:szCs w:val="20"/>
                        </w:rPr>
                      </w:pPr>
                    </w:p>
                    <w:p w14:paraId="576E608D" w14:textId="77777777" w:rsidR="0016305D" w:rsidRPr="000545FF" w:rsidRDefault="0016305D"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16305D" w:rsidRPr="00737F7B" w:rsidRDefault="0016305D"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16305D" w:rsidRPr="000545FF" w:rsidRDefault="0016305D" w:rsidP="00F6596B">
                      <w:pPr>
                        <w:contextualSpacing/>
                        <w:rPr>
                          <w:rFonts w:ascii="Trebuchet MS" w:hAnsi="Trebuchet MS"/>
                          <w:b/>
                          <w:color w:val="FFFFFF"/>
                          <w:sz w:val="20"/>
                          <w:szCs w:val="20"/>
                        </w:rPr>
                      </w:pPr>
                    </w:p>
                    <w:p w14:paraId="7AC80E7B" w14:textId="77777777" w:rsidR="0016305D" w:rsidRPr="000545FF" w:rsidRDefault="0016305D"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16305D" w:rsidRPr="00F7226B" w:rsidRDefault="0016305D"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16305D" w:rsidRPr="000545FF" w:rsidRDefault="0016305D" w:rsidP="00F6596B">
                      <w:pPr>
                        <w:contextualSpacing/>
                        <w:rPr>
                          <w:rFonts w:ascii="Trebuchet MS" w:hAnsi="Trebuchet MS"/>
                          <w:b/>
                          <w:color w:val="FFFFFF"/>
                          <w:sz w:val="20"/>
                          <w:szCs w:val="20"/>
                          <w:lang w:val="sv-SE"/>
                        </w:rPr>
                      </w:pPr>
                    </w:p>
                    <w:p w14:paraId="4613B726" w14:textId="77777777" w:rsidR="0016305D" w:rsidRPr="000545FF" w:rsidRDefault="0016305D"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16305D" w:rsidRPr="000545FF" w:rsidRDefault="0016305D"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16305D" w:rsidRPr="000545FF" w:rsidRDefault="0016305D"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16305D" w:rsidRPr="00572FA3" w:rsidRDefault="0016305D"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16305D" w:rsidRPr="00C824D2" w:rsidRDefault="0016305D"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16305D" w:rsidRPr="008C0618" w:rsidRDefault="0016305D"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16305D" w:rsidRPr="008C0618" w:rsidRDefault="0016305D" w:rsidP="0023772B">
                            <w:pPr>
                              <w:rPr>
                                <w:rFonts w:ascii="Trebuchet MS" w:hAnsi="Trebuchet MS"/>
                                <w:b/>
                                <w:sz w:val="20"/>
                                <w:szCs w:val="20"/>
                              </w:rPr>
                            </w:pPr>
                          </w:p>
                          <w:p w14:paraId="7D76182E" w14:textId="77777777" w:rsidR="0016305D" w:rsidRPr="00E6064F" w:rsidRDefault="0016305D"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16305D" w:rsidRPr="008C0618" w:rsidRDefault="0016305D" w:rsidP="0023772B">
                            <w:pPr>
                              <w:rPr>
                                <w:rFonts w:ascii="Trebuchet MS" w:hAnsi="Trebuchet MS"/>
                                <w:b/>
                                <w:sz w:val="20"/>
                                <w:szCs w:val="20"/>
                              </w:rPr>
                            </w:pPr>
                          </w:p>
                          <w:p w14:paraId="0002DF8E" w14:textId="77777777" w:rsidR="0016305D" w:rsidRPr="00DA1A60" w:rsidRDefault="0016305D"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16305D" w:rsidRPr="008C0618" w:rsidRDefault="0016305D" w:rsidP="0023772B">
                            <w:pPr>
                              <w:rPr>
                                <w:rFonts w:ascii="Trebuchet MS" w:hAnsi="Trebuchet MS"/>
                                <w:b/>
                                <w:i/>
                                <w:sz w:val="20"/>
                                <w:szCs w:val="20"/>
                              </w:rPr>
                            </w:pPr>
                            <w:r>
                              <w:rPr>
                                <w:rFonts w:ascii="Trebuchet MS" w:hAnsi="Trebuchet MS"/>
                                <w:b/>
                                <w:sz w:val="20"/>
                                <w:szCs w:val="20"/>
                              </w:rPr>
                              <w:t>NRP 5112100153</w:t>
                            </w:r>
                          </w:p>
                          <w:p w14:paraId="0037C3E6" w14:textId="77777777" w:rsidR="0016305D" w:rsidRPr="008C0618" w:rsidRDefault="0016305D" w:rsidP="0023772B">
                            <w:pPr>
                              <w:rPr>
                                <w:rFonts w:ascii="Trebuchet MS" w:hAnsi="Trebuchet MS"/>
                                <w:b/>
                                <w:sz w:val="20"/>
                                <w:szCs w:val="20"/>
                              </w:rPr>
                            </w:pPr>
                          </w:p>
                          <w:p w14:paraId="76630BBD" w14:textId="77777777" w:rsidR="0016305D" w:rsidRPr="008C0618" w:rsidRDefault="0016305D"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16305D" w:rsidRPr="008C0618" w:rsidRDefault="0016305D"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16305D" w:rsidRPr="008C0618" w:rsidRDefault="0016305D" w:rsidP="0023772B">
                            <w:pPr>
                              <w:rPr>
                                <w:rFonts w:ascii="Trebuchet MS" w:hAnsi="Trebuchet MS"/>
                                <w:b/>
                                <w:sz w:val="20"/>
                                <w:szCs w:val="20"/>
                              </w:rPr>
                            </w:pPr>
                          </w:p>
                          <w:p w14:paraId="49FA7D08" w14:textId="77777777" w:rsidR="0016305D" w:rsidRPr="008C0618" w:rsidRDefault="0016305D"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16305D" w:rsidRPr="008C0618" w:rsidRDefault="0016305D"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16305D" w:rsidRPr="008C0618" w:rsidRDefault="0016305D" w:rsidP="0023772B">
                            <w:pPr>
                              <w:rPr>
                                <w:rFonts w:ascii="Trebuchet MS" w:hAnsi="Trebuchet MS"/>
                                <w:b/>
                                <w:sz w:val="20"/>
                                <w:szCs w:val="20"/>
                                <w:lang w:val="sv-SE"/>
                              </w:rPr>
                            </w:pPr>
                          </w:p>
                          <w:p w14:paraId="4F6D3607" w14:textId="77777777" w:rsidR="0016305D" w:rsidRPr="008C0618" w:rsidRDefault="0016305D"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16305D" w:rsidRPr="008C0618" w:rsidRDefault="0016305D"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16305D" w:rsidRPr="008C0618" w:rsidRDefault="0016305D"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16305D" w:rsidRPr="008C0618" w:rsidRDefault="0016305D" w:rsidP="0023772B">
                            <w:pPr>
                              <w:rPr>
                                <w:rFonts w:ascii="Trebuchet MS" w:hAnsi="Trebuchet MS"/>
                                <w:b/>
                                <w:sz w:val="20"/>
                                <w:szCs w:val="20"/>
                              </w:rPr>
                            </w:pPr>
                            <w:r>
                              <w:rPr>
                                <w:rFonts w:ascii="Trebuchet MS" w:hAnsi="Trebuchet MS"/>
                                <w:b/>
                                <w:sz w:val="20"/>
                                <w:szCs w:val="20"/>
                              </w:rPr>
                              <w:t>Surabaya 2016</w:t>
                            </w:r>
                          </w:p>
                          <w:p w14:paraId="507130DF" w14:textId="77777777" w:rsidR="0016305D" w:rsidRPr="008C0618" w:rsidRDefault="0016305D" w:rsidP="008C0618">
                            <w:pPr>
                              <w:rPr>
                                <w:rFonts w:ascii="Trebuchet MS" w:hAnsi="Trebuchet MS"/>
                                <w:b/>
                                <w:sz w:val="20"/>
                                <w:szCs w:val="20"/>
                              </w:rPr>
                            </w:pPr>
                          </w:p>
                          <w:p w14:paraId="216CBCF2" w14:textId="77777777" w:rsidR="0016305D" w:rsidRPr="0020126B" w:rsidRDefault="0016305D"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16305D" w:rsidRPr="008C0618" w:rsidRDefault="0016305D"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16305D" w:rsidRPr="008C0618" w:rsidRDefault="0016305D" w:rsidP="0023772B">
                      <w:pPr>
                        <w:rPr>
                          <w:rFonts w:ascii="Trebuchet MS" w:hAnsi="Trebuchet MS"/>
                          <w:b/>
                          <w:sz w:val="20"/>
                          <w:szCs w:val="20"/>
                        </w:rPr>
                      </w:pPr>
                    </w:p>
                    <w:p w14:paraId="7D76182E" w14:textId="77777777" w:rsidR="0016305D" w:rsidRPr="00E6064F" w:rsidRDefault="0016305D"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16305D" w:rsidRPr="008C0618" w:rsidRDefault="0016305D" w:rsidP="0023772B">
                      <w:pPr>
                        <w:rPr>
                          <w:rFonts w:ascii="Trebuchet MS" w:hAnsi="Trebuchet MS"/>
                          <w:b/>
                          <w:sz w:val="20"/>
                          <w:szCs w:val="20"/>
                        </w:rPr>
                      </w:pPr>
                    </w:p>
                    <w:p w14:paraId="0002DF8E" w14:textId="77777777" w:rsidR="0016305D" w:rsidRPr="00DA1A60" w:rsidRDefault="0016305D"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16305D" w:rsidRPr="008C0618" w:rsidRDefault="0016305D" w:rsidP="0023772B">
                      <w:pPr>
                        <w:rPr>
                          <w:rFonts w:ascii="Trebuchet MS" w:hAnsi="Trebuchet MS"/>
                          <w:b/>
                          <w:i/>
                          <w:sz w:val="20"/>
                          <w:szCs w:val="20"/>
                        </w:rPr>
                      </w:pPr>
                      <w:r>
                        <w:rPr>
                          <w:rFonts w:ascii="Trebuchet MS" w:hAnsi="Trebuchet MS"/>
                          <w:b/>
                          <w:sz w:val="20"/>
                          <w:szCs w:val="20"/>
                        </w:rPr>
                        <w:t>NRP 5112100153</w:t>
                      </w:r>
                    </w:p>
                    <w:p w14:paraId="0037C3E6" w14:textId="77777777" w:rsidR="0016305D" w:rsidRPr="008C0618" w:rsidRDefault="0016305D" w:rsidP="0023772B">
                      <w:pPr>
                        <w:rPr>
                          <w:rFonts w:ascii="Trebuchet MS" w:hAnsi="Trebuchet MS"/>
                          <w:b/>
                          <w:sz w:val="20"/>
                          <w:szCs w:val="20"/>
                        </w:rPr>
                      </w:pPr>
                    </w:p>
                    <w:p w14:paraId="76630BBD" w14:textId="77777777" w:rsidR="0016305D" w:rsidRPr="008C0618" w:rsidRDefault="0016305D"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16305D" w:rsidRPr="008C0618" w:rsidRDefault="0016305D"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16305D" w:rsidRPr="008C0618" w:rsidRDefault="0016305D" w:rsidP="0023772B">
                      <w:pPr>
                        <w:rPr>
                          <w:rFonts w:ascii="Trebuchet MS" w:hAnsi="Trebuchet MS"/>
                          <w:b/>
                          <w:sz w:val="20"/>
                          <w:szCs w:val="20"/>
                        </w:rPr>
                      </w:pPr>
                    </w:p>
                    <w:p w14:paraId="49FA7D08" w14:textId="77777777" w:rsidR="0016305D" w:rsidRPr="008C0618" w:rsidRDefault="0016305D"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16305D" w:rsidRPr="008C0618" w:rsidRDefault="0016305D"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16305D" w:rsidRPr="008C0618" w:rsidRDefault="0016305D" w:rsidP="0023772B">
                      <w:pPr>
                        <w:rPr>
                          <w:rFonts w:ascii="Trebuchet MS" w:hAnsi="Trebuchet MS"/>
                          <w:b/>
                          <w:sz w:val="20"/>
                          <w:szCs w:val="20"/>
                          <w:lang w:val="sv-SE"/>
                        </w:rPr>
                      </w:pPr>
                    </w:p>
                    <w:p w14:paraId="4F6D3607" w14:textId="77777777" w:rsidR="0016305D" w:rsidRPr="008C0618" w:rsidRDefault="0016305D"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16305D" w:rsidRPr="008C0618" w:rsidRDefault="0016305D"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16305D" w:rsidRPr="008C0618" w:rsidRDefault="0016305D"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16305D" w:rsidRPr="008C0618" w:rsidRDefault="0016305D" w:rsidP="0023772B">
                      <w:pPr>
                        <w:rPr>
                          <w:rFonts w:ascii="Trebuchet MS" w:hAnsi="Trebuchet MS"/>
                          <w:b/>
                          <w:sz w:val="20"/>
                          <w:szCs w:val="20"/>
                        </w:rPr>
                      </w:pPr>
                      <w:r>
                        <w:rPr>
                          <w:rFonts w:ascii="Trebuchet MS" w:hAnsi="Trebuchet MS"/>
                          <w:b/>
                          <w:sz w:val="20"/>
                          <w:szCs w:val="20"/>
                        </w:rPr>
                        <w:t>Surabaya 2016</w:t>
                      </w:r>
                    </w:p>
                    <w:p w14:paraId="507130DF" w14:textId="77777777" w:rsidR="0016305D" w:rsidRPr="008C0618" w:rsidRDefault="0016305D" w:rsidP="008C0618">
                      <w:pPr>
                        <w:rPr>
                          <w:rFonts w:ascii="Trebuchet MS" w:hAnsi="Trebuchet MS"/>
                          <w:b/>
                          <w:sz w:val="20"/>
                          <w:szCs w:val="20"/>
                        </w:rPr>
                      </w:pPr>
                    </w:p>
                    <w:p w14:paraId="216CBCF2" w14:textId="77777777" w:rsidR="0016305D" w:rsidRPr="0020126B" w:rsidRDefault="0016305D"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16305D" w:rsidRPr="003B19CA" w:rsidRDefault="0016305D"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16305D" w:rsidRPr="00291B21" w:rsidRDefault="0016305D" w:rsidP="0023772B">
                            <w:pPr>
                              <w:rPr>
                                <w:rFonts w:ascii="Trebuchet MS" w:hAnsi="Trebuchet MS"/>
                                <w:b/>
                                <w:sz w:val="20"/>
                                <w:szCs w:val="20"/>
                              </w:rPr>
                            </w:pPr>
                          </w:p>
                          <w:p w14:paraId="40355781" w14:textId="77777777" w:rsidR="0016305D" w:rsidRPr="00291B21" w:rsidRDefault="0016305D" w:rsidP="0023772B">
                            <w:pPr>
                              <w:rPr>
                                <w:rFonts w:ascii="Trebuchet MS" w:hAnsi="Trebuchet MS"/>
                                <w:b/>
                                <w:sz w:val="20"/>
                                <w:szCs w:val="20"/>
                              </w:rPr>
                            </w:pPr>
                          </w:p>
                          <w:p w14:paraId="596AD265" w14:textId="77777777" w:rsidR="0016305D" w:rsidRPr="00E6064F" w:rsidRDefault="0016305D"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16305D" w:rsidRPr="00291B21" w:rsidRDefault="0016305D" w:rsidP="0023772B">
                            <w:pPr>
                              <w:contextualSpacing/>
                              <w:rPr>
                                <w:rFonts w:ascii="Trebuchet MS" w:hAnsi="Trebuchet MS"/>
                                <w:b/>
                                <w:sz w:val="26"/>
                                <w:szCs w:val="26"/>
                              </w:rPr>
                            </w:pPr>
                          </w:p>
                          <w:p w14:paraId="5ACACA84" w14:textId="77777777" w:rsidR="0016305D" w:rsidRPr="00EB36BA" w:rsidRDefault="0016305D"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16305D" w:rsidRPr="00EB36BA" w:rsidRDefault="0016305D"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16305D" w:rsidRPr="00291B21" w:rsidRDefault="0016305D" w:rsidP="0023772B">
                            <w:pPr>
                              <w:contextualSpacing/>
                              <w:rPr>
                                <w:rFonts w:ascii="Trebuchet MS" w:hAnsi="Trebuchet MS"/>
                                <w:b/>
                                <w:sz w:val="20"/>
                                <w:szCs w:val="20"/>
                              </w:rPr>
                            </w:pPr>
                          </w:p>
                          <w:p w14:paraId="1A4D9BB0" w14:textId="77777777" w:rsidR="0016305D" w:rsidRPr="00291B21" w:rsidRDefault="0016305D"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16305D" w:rsidRPr="008C0618" w:rsidRDefault="0016305D"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16305D" w:rsidRPr="00291B21" w:rsidRDefault="0016305D" w:rsidP="0023772B">
                            <w:pPr>
                              <w:contextualSpacing/>
                              <w:rPr>
                                <w:rFonts w:ascii="Trebuchet MS" w:hAnsi="Trebuchet MS"/>
                                <w:b/>
                                <w:sz w:val="20"/>
                                <w:szCs w:val="20"/>
                              </w:rPr>
                            </w:pPr>
                          </w:p>
                          <w:p w14:paraId="0275E216" w14:textId="77777777" w:rsidR="0016305D" w:rsidRPr="008C0618" w:rsidRDefault="0016305D"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16305D" w:rsidRPr="008C0618" w:rsidRDefault="0016305D"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16305D" w:rsidRPr="00291B21" w:rsidRDefault="0016305D" w:rsidP="0023772B">
                            <w:pPr>
                              <w:contextualSpacing/>
                              <w:rPr>
                                <w:rFonts w:ascii="Trebuchet MS" w:hAnsi="Trebuchet MS"/>
                                <w:b/>
                                <w:sz w:val="20"/>
                                <w:szCs w:val="20"/>
                                <w:lang w:val="sv-SE"/>
                              </w:rPr>
                            </w:pPr>
                          </w:p>
                          <w:p w14:paraId="5031EC0B" w14:textId="77777777" w:rsidR="0016305D" w:rsidRPr="00291B21" w:rsidRDefault="0016305D"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16305D" w:rsidRPr="00291B21" w:rsidRDefault="0016305D"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16305D" w:rsidRPr="00291B21" w:rsidRDefault="0016305D"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16305D" w:rsidRPr="00291B21" w:rsidRDefault="0016305D" w:rsidP="0023772B">
                            <w:pPr>
                              <w:rPr>
                                <w:rFonts w:ascii="Trebuchet MS" w:hAnsi="Trebuchet MS"/>
                                <w:b/>
                                <w:sz w:val="20"/>
                                <w:szCs w:val="20"/>
                              </w:rPr>
                            </w:pPr>
                            <w:r>
                              <w:rPr>
                                <w:rFonts w:ascii="Trebuchet MS" w:hAnsi="Trebuchet MS"/>
                                <w:b/>
                                <w:sz w:val="20"/>
                                <w:szCs w:val="20"/>
                              </w:rPr>
                              <w:t>SURABAYA 2016</w:t>
                            </w:r>
                          </w:p>
                          <w:p w14:paraId="189F84FC" w14:textId="77777777" w:rsidR="0016305D" w:rsidRPr="00E10B39" w:rsidRDefault="0016305D" w:rsidP="008A394D">
                            <w:pPr>
                              <w:rPr>
                                <w:rFonts w:ascii="Trebuchet MS" w:hAnsi="Trebuchet MS"/>
                                <w:color w:val="000000" w:themeColor="text1"/>
                                <w:sz w:val="20"/>
                              </w:rPr>
                            </w:pPr>
                          </w:p>
                          <w:p w14:paraId="3ABD7D9B" w14:textId="77777777" w:rsidR="0016305D" w:rsidRPr="00E10B39" w:rsidRDefault="0016305D"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16305D" w:rsidRPr="003B19CA" w:rsidRDefault="0016305D"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16305D" w:rsidRPr="00291B21" w:rsidRDefault="0016305D" w:rsidP="0023772B">
                      <w:pPr>
                        <w:rPr>
                          <w:rFonts w:ascii="Trebuchet MS" w:hAnsi="Trebuchet MS"/>
                          <w:b/>
                          <w:sz w:val="20"/>
                          <w:szCs w:val="20"/>
                        </w:rPr>
                      </w:pPr>
                    </w:p>
                    <w:p w14:paraId="40355781" w14:textId="77777777" w:rsidR="0016305D" w:rsidRPr="00291B21" w:rsidRDefault="0016305D" w:rsidP="0023772B">
                      <w:pPr>
                        <w:rPr>
                          <w:rFonts w:ascii="Trebuchet MS" w:hAnsi="Trebuchet MS"/>
                          <w:b/>
                          <w:sz w:val="20"/>
                          <w:szCs w:val="20"/>
                        </w:rPr>
                      </w:pPr>
                    </w:p>
                    <w:p w14:paraId="596AD265" w14:textId="77777777" w:rsidR="0016305D" w:rsidRPr="00E6064F" w:rsidRDefault="0016305D"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16305D" w:rsidRPr="00291B21" w:rsidRDefault="0016305D" w:rsidP="0023772B">
                      <w:pPr>
                        <w:contextualSpacing/>
                        <w:rPr>
                          <w:rFonts w:ascii="Trebuchet MS" w:hAnsi="Trebuchet MS"/>
                          <w:b/>
                          <w:sz w:val="26"/>
                          <w:szCs w:val="26"/>
                        </w:rPr>
                      </w:pPr>
                    </w:p>
                    <w:p w14:paraId="5ACACA84" w14:textId="77777777" w:rsidR="0016305D" w:rsidRPr="00EB36BA" w:rsidRDefault="0016305D"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16305D" w:rsidRPr="00EB36BA" w:rsidRDefault="0016305D"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16305D" w:rsidRPr="00291B21" w:rsidRDefault="0016305D" w:rsidP="0023772B">
                      <w:pPr>
                        <w:contextualSpacing/>
                        <w:rPr>
                          <w:rFonts w:ascii="Trebuchet MS" w:hAnsi="Trebuchet MS"/>
                          <w:b/>
                          <w:sz w:val="20"/>
                          <w:szCs w:val="20"/>
                        </w:rPr>
                      </w:pPr>
                    </w:p>
                    <w:p w14:paraId="1A4D9BB0" w14:textId="77777777" w:rsidR="0016305D" w:rsidRPr="00291B21" w:rsidRDefault="0016305D"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16305D" w:rsidRPr="008C0618" w:rsidRDefault="0016305D"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16305D" w:rsidRPr="00291B21" w:rsidRDefault="0016305D" w:rsidP="0023772B">
                      <w:pPr>
                        <w:contextualSpacing/>
                        <w:rPr>
                          <w:rFonts w:ascii="Trebuchet MS" w:hAnsi="Trebuchet MS"/>
                          <w:b/>
                          <w:sz w:val="20"/>
                          <w:szCs w:val="20"/>
                        </w:rPr>
                      </w:pPr>
                    </w:p>
                    <w:p w14:paraId="0275E216" w14:textId="77777777" w:rsidR="0016305D" w:rsidRPr="008C0618" w:rsidRDefault="0016305D"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16305D" w:rsidRPr="008C0618" w:rsidRDefault="0016305D"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16305D" w:rsidRPr="00291B21" w:rsidRDefault="0016305D" w:rsidP="0023772B">
                      <w:pPr>
                        <w:contextualSpacing/>
                        <w:rPr>
                          <w:rFonts w:ascii="Trebuchet MS" w:hAnsi="Trebuchet MS"/>
                          <w:b/>
                          <w:sz w:val="20"/>
                          <w:szCs w:val="20"/>
                          <w:lang w:val="sv-SE"/>
                        </w:rPr>
                      </w:pPr>
                    </w:p>
                    <w:p w14:paraId="5031EC0B" w14:textId="77777777" w:rsidR="0016305D" w:rsidRPr="00291B21" w:rsidRDefault="0016305D"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16305D" w:rsidRPr="00291B21" w:rsidRDefault="0016305D"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16305D" w:rsidRPr="00291B21" w:rsidRDefault="0016305D"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16305D" w:rsidRPr="00291B21" w:rsidRDefault="0016305D" w:rsidP="0023772B">
                      <w:pPr>
                        <w:rPr>
                          <w:rFonts w:ascii="Trebuchet MS" w:hAnsi="Trebuchet MS"/>
                          <w:b/>
                          <w:sz w:val="20"/>
                          <w:szCs w:val="20"/>
                        </w:rPr>
                      </w:pPr>
                      <w:r>
                        <w:rPr>
                          <w:rFonts w:ascii="Trebuchet MS" w:hAnsi="Trebuchet MS"/>
                          <w:b/>
                          <w:sz w:val="20"/>
                          <w:szCs w:val="20"/>
                        </w:rPr>
                        <w:t>SURABAYA 2016</w:t>
                      </w:r>
                    </w:p>
                    <w:p w14:paraId="189F84FC" w14:textId="77777777" w:rsidR="0016305D" w:rsidRPr="00E10B39" w:rsidRDefault="0016305D" w:rsidP="008A394D">
                      <w:pPr>
                        <w:rPr>
                          <w:rFonts w:ascii="Trebuchet MS" w:hAnsi="Trebuchet MS"/>
                          <w:color w:val="000000" w:themeColor="text1"/>
                          <w:sz w:val="20"/>
                        </w:rPr>
                      </w:pPr>
                    </w:p>
                    <w:p w14:paraId="3ABD7D9B" w14:textId="77777777" w:rsidR="0016305D" w:rsidRPr="00E10B39" w:rsidRDefault="0016305D"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2223682"/>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4D6086D" w:rsidR="00EE59C2" w:rsidRPr="00962831" w:rsidRDefault="00BF21A6" w:rsidP="00EE59C2">
      <w:pPr>
        <w:jc w:val="center"/>
        <w:rPr>
          <w:b/>
          <w:color w:val="000000"/>
        </w:rPr>
      </w:pPr>
      <w:r w:rsidRPr="00BF21A6">
        <w:rPr>
          <w:b/>
          <w:color w:val="000000"/>
        </w:rPr>
        <w:t>DETEKSI API BERBASIS SENSOR VISUAL MENGGUNAKAN METODE SUPPORT VECTOR MACHINES</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2223683"/>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0A35CC5" w:rsidR="0023772B" w:rsidRPr="00B410E5" w:rsidRDefault="0023772B" w:rsidP="0023772B">
      <w:pPr>
        <w:ind w:firstLine="720"/>
        <w:rPr>
          <w:i/>
          <w:lang w:eastAsia="en-US"/>
        </w:rPr>
      </w:pPr>
      <w:r>
        <w:rPr>
          <w:i/>
          <w:lang w:val="en-US" w:eastAsia="en-US"/>
        </w:rPr>
        <w:t xml:space="preserve">Dalam Tugas Akhir ini </w:t>
      </w:r>
      <w:r>
        <w:rPr>
          <w:i/>
          <w:lang w:eastAsia="en-US"/>
        </w:rPr>
        <w:t>mengim</w:t>
      </w:r>
      <w:r>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Pr>
          <w:i/>
          <w:lang w:eastAsia="en-US"/>
        </w:rPr>
        <w:t>ekstraksi fitur</w:t>
      </w:r>
      <w:r w:rsidR="00A11A0A">
        <w:rPr>
          <w:i/>
          <w:lang w:eastAsia="en-US"/>
        </w:rPr>
        <w:t>nya</w:t>
      </w:r>
      <w:r>
        <w:rPr>
          <w:i/>
          <w:lang w:val="en-US" w:eastAsia="en-US"/>
        </w:rPr>
        <w:t>.</w:t>
      </w:r>
      <w:r>
        <w:rPr>
          <w:i/>
          <w:lang w:eastAsia="en-US"/>
        </w:rPr>
        <w:t xml:space="preserve"> Sebelum dilakukan ekstraksi fitur, terlebih dahulu dilakukan praproses untuk identifikasi bagian iris mata dan melakukan proses normalisasi.</w:t>
      </w:r>
    </w:p>
    <w:p w14:paraId="73B76087" w14:textId="508528B2"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4369C0">
        <w:rPr>
          <w:i/>
          <w:lang w:eastAsia="en-US"/>
        </w:rPr>
        <w:t>P</w:t>
      </w:r>
      <w:r>
        <w:rPr>
          <w:i/>
          <w:lang w:eastAsia="en-US"/>
        </w:rPr>
        <w:t>roses menggunakan metode klasifikasi SVM</w:t>
      </w:r>
      <w:r w:rsidR="00A11A0A">
        <w:rPr>
          <w:i/>
          <w:lang w:eastAsia="en-US"/>
        </w:rPr>
        <w:t xml:space="preserve"> menghasilkan akurasi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DF115F">
        <w:rPr>
          <w:i/>
          <w:lang w:eastAsia="en-US"/>
        </w:rPr>
        <w:t>Proses</w:t>
      </w:r>
      <w:r>
        <w:rPr>
          <w:i/>
          <w:lang w:eastAsia="en-US"/>
        </w:rPr>
        <w:t xml:space="preserve"> </w:t>
      </w:r>
      <w:r w:rsidR="00DF115F">
        <w:rPr>
          <w:i/>
          <w:lang w:eastAsia="en-US"/>
        </w:rPr>
        <w:t xml:space="preserve">menggunakan </w:t>
      </w:r>
      <w:r w:rsidR="00101389">
        <w:rPr>
          <w:i/>
          <w:lang w:eastAsia="en-US"/>
        </w:rPr>
        <w:t>metode</w:t>
      </w:r>
      <w:r>
        <w:rPr>
          <w:i/>
          <w:lang w:eastAsia="en-US"/>
        </w:rPr>
        <w:t xml:space="preserve"> Hamming distance</w:t>
      </w:r>
      <w:r w:rsidR="00A11A0A">
        <w:rPr>
          <w:i/>
          <w:lang w:eastAsia="en-US"/>
        </w:rPr>
        <w:t xml:space="preserve"> menghasilkan akurasi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2223684"/>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F995263"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Before feature extraction, first performed preprocessing for part identification iris of the eye and the process of normalization.</w:t>
      </w:r>
    </w:p>
    <w:p w14:paraId="0D5AB587" w14:textId="0D1325E7"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w:t>
      </w:r>
      <w:r w:rsidR="004369C0">
        <w:rPr>
          <w:i/>
          <w:lang w:eastAsia="en-US"/>
        </w:rPr>
        <w:t>The p</w:t>
      </w:r>
      <w:r w:rsidRPr="0008759F">
        <w:rPr>
          <w:i/>
          <w:lang w:val="en-US" w:eastAsia="en-US"/>
        </w:rPr>
        <w:t xml:space="preserve">rocess using SVM classification </w:t>
      </w:r>
      <w:r w:rsidR="00A13721">
        <w:rPr>
          <w:i/>
          <w:lang w:eastAsia="en-US"/>
        </w:rPr>
        <w:t>showed</w:t>
      </w:r>
      <w:r w:rsidR="004369C0">
        <w:rPr>
          <w:i/>
          <w:lang w:val="en-US" w:eastAsia="en-US"/>
        </w:rPr>
        <w:t xml:space="preserve"> </w:t>
      </w:r>
      <w:r w:rsidR="00101389">
        <w:rPr>
          <w:i/>
          <w:lang w:eastAsia="en-US"/>
        </w:rPr>
        <w:t>92</w:t>
      </w:r>
      <w:r w:rsidR="00CA135A">
        <w:rPr>
          <w:i/>
          <w:lang w:eastAsia="en-US"/>
        </w:rPr>
        <w:t>.</w:t>
      </w:r>
      <w:r w:rsidR="00101389">
        <w:rPr>
          <w:i/>
          <w:lang w:eastAsia="en-US"/>
        </w:rPr>
        <w:t>28</w:t>
      </w:r>
      <w:r w:rsidRPr="0008759F">
        <w:rPr>
          <w:i/>
          <w:lang w:val="en-US" w:eastAsia="en-US"/>
        </w:rPr>
        <w:t>%</w:t>
      </w:r>
      <w:r w:rsidR="004369C0">
        <w:rPr>
          <w:i/>
          <w:lang w:eastAsia="en-US"/>
        </w:rPr>
        <w:t xml:space="preserve"> of accuracy</w:t>
      </w:r>
      <w:r w:rsidR="00101389">
        <w:rPr>
          <w:i/>
          <w:lang w:eastAsia="en-US"/>
        </w:rPr>
        <w:t xml:space="preserve"> with Haar Wavelet feature extraction at decomposition level 2.</w:t>
      </w:r>
      <w:r w:rsidRPr="0008759F">
        <w:rPr>
          <w:i/>
          <w:lang w:val="en-US" w:eastAsia="en-US"/>
        </w:rPr>
        <w:t xml:space="preserve"> </w:t>
      </w:r>
      <w:r w:rsidR="00101389">
        <w:rPr>
          <w:i/>
          <w:lang w:eastAsia="en-US"/>
        </w:rPr>
        <w:t>The p</w:t>
      </w:r>
      <w:r w:rsidR="00101389" w:rsidRPr="0008759F">
        <w:rPr>
          <w:i/>
          <w:lang w:val="en-US" w:eastAsia="en-US"/>
        </w:rPr>
        <w:t>rocess using</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ed 91,67% of</w:t>
      </w:r>
      <w:r w:rsidR="004369C0">
        <w:rPr>
          <w:i/>
          <w:lang w:eastAsia="en-US"/>
        </w:rPr>
        <w:t xml:space="preserve"> accuracy</w:t>
      </w:r>
      <w:r w:rsidR="00101389">
        <w:rPr>
          <w:i/>
          <w:lang w:eastAsia="en-US"/>
        </w:rPr>
        <w:t xml:space="preserve">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2223685"/>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2223686"/>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1AEDF79D" w14:textId="77777777" w:rsidR="00AD43E8"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2223682" w:history="1">
            <w:r w:rsidR="00AD43E8" w:rsidRPr="00B149C2">
              <w:rPr>
                <w:rStyle w:val="Hyperlink"/>
                <w:noProof/>
              </w:rPr>
              <w:t>LEMBAR PENGESAHAN</w:t>
            </w:r>
            <w:r w:rsidR="00AD43E8">
              <w:rPr>
                <w:noProof/>
                <w:webHidden/>
              </w:rPr>
              <w:tab/>
            </w:r>
            <w:r w:rsidR="00AD43E8">
              <w:rPr>
                <w:noProof/>
                <w:webHidden/>
              </w:rPr>
              <w:fldChar w:fldCharType="begin"/>
            </w:r>
            <w:r w:rsidR="00AD43E8">
              <w:rPr>
                <w:noProof/>
                <w:webHidden/>
              </w:rPr>
              <w:instrText xml:space="preserve"> PAGEREF _Toc452223682 \h </w:instrText>
            </w:r>
            <w:r w:rsidR="00AD43E8">
              <w:rPr>
                <w:noProof/>
                <w:webHidden/>
              </w:rPr>
            </w:r>
            <w:r w:rsidR="00AD43E8">
              <w:rPr>
                <w:noProof/>
                <w:webHidden/>
              </w:rPr>
              <w:fldChar w:fldCharType="separate"/>
            </w:r>
            <w:r w:rsidR="00437FDF">
              <w:rPr>
                <w:noProof/>
                <w:webHidden/>
              </w:rPr>
              <w:t>v</w:t>
            </w:r>
            <w:r w:rsidR="00AD43E8">
              <w:rPr>
                <w:noProof/>
                <w:webHidden/>
              </w:rPr>
              <w:fldChar w:fldCharType="end"/>
            </w:r>
          </w:hyperlink>
        </w:p>
        <w:p w14:paraId="3640F80F" w14:textId="77777777" w:rsidR="00AD43E8" w:rsidRDefault="0016305D">
          <w:pPr>
            <w:pStyle w:val="TOC1"/>
            <w:rPr>
              <w:rFonts w:asciiTheme="minorHAnsi" w:eastAsiaTheme="minorEastAsia" w:hAnsiTheme="minorHAnsi" w:cstheme="minorBidi"/>
              <w:noProof/>
              <w:lang w:eastAsia="id-ID"/>
            </w:rPr>
          </w:pPr>
          <w:hyperlink w:anchor="_Toc452223683" w:history="1">
            <w:r w:rsidR="00AD43E8" w:rsidRPr="00B149C2">
              <w:rPr>
                <w:rStyle w:val="Hyperlink"/>
                <w:i/>
                <w:noProof/>
              </w:rPr>
              <w:t>Abstrak</w:t>
            </w:r>
            <w:r w:rsidR="00AD43E8">
              <w:rPr>
                <w:noProof/>
                <w:webHidden/>
              </w:rPr>
              <w:tab/>
            </w:r>
            <w:r w:rsidR="00AD43E8">
              <w:rPr>
                <w:noProof/>
                <w:webHidden/>
              </w:rPr>
              <w:fldChar w:fldCharType="begin"/>
            </w:r>
            <w:r w:rsidR="00AD43E8">
              <w:rPr>
                <w:noProof/>
                <w:webHidden/>
              </w:rPr>
              <w:instrText xml:space="preserve"> PAGEREF _Toc452223683 \h </w:instrText>
            </w:r>
            <w:r w:rsidR="00AD43E8">
              <w:rPr>
                <w:noProof/>
                <w:webHidden/>
              </w:rPr>
            </w:r>
            <w:r w:rsidR="00AD43E8">
              <w:rPr>
                <w:noProof/>
                <w:webHidden/>
              </w:rPr>
              <w:fldChar w:fldCharType="separate"/>
            </w:r>
            <w:r w:rsidR="00437FDF">
              <w:rPr>
                <w:noProof/>
                <w:webHidden/>
              </w:rPr>
              <w:t>vii</w:t>
            </w:r>
            <w:r w:rsidR="00AD43E8">
              <w:rPr>
                <w:noProof/>
                <w:webHidden/>
              </w:rPr>
              <w:fldChar w:fldCharType="end"/>
            </w:r>
          </w:hyperlink>
        </w:p>
        <w:p w14:paraId="75792FDD" w14:textId="77777777" w:rsidR="00AD43E8" w:rsidRDefault="0016305D">
          <w:pPr>
            <w:pStyle w:val="TOC1"/>
            <w:rPr>
              <w:rFonts w:asciiTheme="minorHAnsi" w:eastAsiaTheme="minorEastAsia" w:hAnsiTheme="minorHAnsi" w:cstheme="minorBidi"/>
              <w:noProof/>
              <w:lang w:eastAsia="id-ID"/>
            </w:rPr>
          </w:pPr>
          <w:hyperlink w:anchor="_Toc452223684" w:history="1">
            <w:r w:rsidR="00AD43E8" w:rsidRPr="00B149C2">
              <w:rPr>
                <w:rStyle w:val="Hyperlink"/>
                <w:i/>
                <w:noProof/>
              </w:rPr>
              <w:t>Abstract</w:t>
            </w:r>
            <w:r w:rsidR="00AD43E8">
              <w:rPr>
                <w:noProof/>
                <w:webHidden/>
              </w:rPr>
              <w:tab/>
            </w:r>
            <w:r w:rsidR="00AD43E8">
              <w:rPr>
                <w:noProof/>
                <w:webHidden/>
              </w:rPr>
              <w:fldChar w:fldCharType="begin"/>
            </w:r>
            <w:r w:rsidR="00AD43E8">
              <w:rPr>
                <w:noProof/>
                <w:webHidden/>
              </w:rPr>
              <w:instrText xml:space="preserve"> PAGEREF _Toc452223684 \h </w:instrText>
            </w:r>
            <w:r w:rsidR="00AD43E8">
              <w:rPr>
                <w:noProof/>
                <w:webHidden/>
              </w:rPr>
            </w:r>
            <w:r w:rsidR="00AD43E8">
              <w:rPr>
                <w:noProof/>
                <w:webHidden/>
              </w:rPr>
              <w:fldChar w:fldCharType="separate"/>
            </w:r>
            <w:r w:rsidR="00437FDF">
              <w:rPr>
                <w:noProof/>
                <w:webHidden/>
              </w:rPr>
              <w:t>ix</w:t>
            </w:r>
            <w:r w:rsidR="00AD43E8">
              <w:rPr>
                <w:noProof/>
                <w:webHidden/>
              </w:rPr>
              <w:fldChar w:fldCharType="end"/>
            </w:r>
          </w:hyperlink>
        </w:p>
        <w:p w14:paraId="452E1803" w14:textId="77777777" w:rsidR="00AD43E8" w:rsidRDefault="0016305D">
          <w:pPr>
            <w:pStyle w:val="TOC1"/>
            <w:rPr>
              <w:rFonts w:asciiTheme="minorHAnsi" w:eastAsiaTheme="minorEastAsia" w:hAnsiTheme="minorHAnsi" w:cstheme="minorBidi"/>
              <w:noProof/>
              <w:lang w:eastAsia="id-ID"/>
            </w:rPr>
          </w:pPr>
          <w:hyperlink w:anchor="_Toc452223685" w:history="1">
            <w:r w:rsidR="00AD43E8" w:rsidRPr="00B149C2">
              <w:rPr>
                <w:rStyle w:val="Hyperlink"/>
                <w:noProof/>
              </w:rPr>
              <w:t>KATA PENGANTAR</w:t>
            </w:r>
            <w:r w:rsidR="00AD43E8">
              <w:rPr>
                <w:noProof/>
                <w:webHidden/>
              </w:rPr>
              <w:tab/>
            </w:r>
            <w:r w:rsidR="00AD43E8">
              <w:rPr>
                <w:noProof/>
                <w:webHidden/>
              </w:rPr>
              <w:fldChar w:fldCharType="begin"/>
            </w:r>
            <w:r w:rsidR="00AD43E8">
              <w:rPr>
                <w:noProof/>
                <w:webHidden/>
              </w:rPr>
              <w:instrText xml:space="preserve"> PAGEREF _Toc452223685 \h </w:instrText>
            </w:r>
            <w:r w:rsidR="00AD43E8">
              <w:rPr>
                <w:noProof/>
                <w:webHidden/>
              </w:rPr>
            </w:r>
            <w:r w:rsidR="00AD43E8">
              <w:rPr>
                <w:noProof/>
                <w:webHidden/>
              </w:rPr>
              <w:fldChar w:fldCharType="separate"/>
            </w:r>
            <w:r w:rsidR="00437FDF">
              <w:rPr>
                <w:noProof/>
                <w:webHidden/>
              </w:rPr>
              <w:t>xi</w:t>
            </w:r>
            <w:r w:rsidR="00AD43E8">
              <w:rPr>
                <w:noProof/>
                <w:webHidden/>
              </w:rPr>
              <w:fldChar w:fldCharType="end"/>
            </w:r>
          </w:hyperlink>
        </w:p>
        <w:p w14:paraId="145C0621" w14:textId="77777777" w:rsidR="00AD43E8" w:rsidRDefault="0016305D">
          <w:pPr>
            <w:pStyle w:val="TOC1"/>
            <w:rPr>
              <w:rFonts w:asciiTheme="minorHAnsi" w:eastAsiaTheme="minorEastAsia" w:hAnsiTheme="minorHAnsi" w:cstheme="minorBidi"/>
              <w:noProof/>
              <w:lang w:eastAsia="id-ID"/>
            </w:rPr>
          </w:pPr>
          <w:hyperlink w:anchor="_Toc452223686" w:history="1">
            <w:r w:rsidR="00AD43E8" w:rsidRPr="00B149C2">
              <w:rPr>
                <w:rStyle w:val="Hyperlink"/>
                <w:noProof/>
              </w:rPr>
              <w:t>DAFTAR ISI</w:t>
            </w:r>
            <w:r w:rsidR="00AD43E8">
              <w:rPr>
                <w:noProof/>
                <w:webHidden/>
              </w:rPr>
              <w:tab/>
            </w:r>
            <w:r w:rsidR="00AD43E8">
              <w:rPr>
                <w:noProof/>
                <w:webHidden/>
              </w:rPr>
              <w:fldChar w:fldCharType="begin"/>
            </w:r>
            <w:r w:rsidR="00AD43E8">
              <w:rPr>
                <w:noProof/>
                <w:webHidden/>
              </w:rPr>
              <w:instrText xml:space="preserve"> PAGEREF _Toc452223686 \h </w:instrText>
            </w:r>
            <w:r w:rsidR="00AD43E8">
              <w:rPr>
                <w:noProof/>
                <w:webHidden/>
              </w:rPr>
            </w:r>
            <w:r w:rsidR="00AD43E8">
              <w:rPr>
                <w:noProof/>
                <w:webHidden/>
              </w:rPr>
              <w:fldChar w:fldCharType="separate"/>
            </w:r>
            <w:r w:rsidR="00437FDF">
              <w:rPr>
                <w:noProof/>
                <w:webHidden/>
              </w:rPr>
              <w:t>xiii</w:t>
            </w:r>
            <w:r w:rsidR="00AD43E8">
              <w:rPr>
                <w:noProof/>
                <w:webHidden/>
              </w:rPr>
              <w:fldChar w:fldCharType="end"/>
            </w:r>
          </w:hyperlink>
        </w:p>
        <w:p w14:paraId="2963EE11" w14:textId="77777777" w:rsidR="00AD43E8" w:rsidRDefault="0016305D">
          <w:pPr>
            <w:pStyle w:val="TOC1"/>
            <w:rPr>
              <w:rFonts w:asciiTheme="minorHAnsi" w:eastAsiaTheme="minorEastAsia" w:hAnsiTheme="minorHAnsi" w:cstheme="minorBidi"/>
              <w:noProof/>
              <w:lang w:eastAsia="id-ID"/>
            </w:rPr>
          </w:pPr>
          <w:hyperlink w:anchor="_Toc452223687" w:history="1">
            <w:r w:rsidR="00AD43E8" w:rsidRPr="00B149C2">
              <w:rPr>
                <w:rStyle w:val="Hyperlink"/>
                <w:noProof/>
              </w:rPr>
              <w:t>DAFTAR GAMBAR</w:t>
            </w:r>
            <w:r w:rsidR="00AD43E8">
              <w:rPr>
                <w:noProof/>
                <w:webHidden/>
              </w:rPr>
              <w:tab/>
            </w:r>
            <w:r w:rsidR="00AD43E8">
              <w:rPr>
                <w:noProof/>
                <w:webHidden/>
              </w:rPr>
              <w:fldChar w:fldCharType="begin"/>
            </w:r>
            <w:r w:rsidR="00AD43E8">
              <w:rPr>
                <w:noProof/>
                <w:webHidden/>
              </w:rPr>
              <w:instrText xml:space="preserve"> PAGEREF _Toc452223687 \h </w:instrText>
            </w:r>
            <w:r w:rsidR="00AD43E8">
              <w:rPr>
                <w:noProof/>
                <w:webHidden/>
              </w:rPr>
            </w:r>
            <w:r w:rsidR="00AD43E8">
              <w:rPr>
                <w:noProof/>
                <w:webHidden/>
              </w:rPr>
              <w:fldChar w:fldCharType="separate"/>
            </w:r>
            <w:r w:rsidR="00437FDF">
              <w:rPr>
                <w:noProof/>
                <w:webHidden/>
              </w:rPr>
              <w:t>xvii</w:t>
            </w:r>
            <w:r w:rsidR="00AD43E8">
              <w:rPr>
                <w:noProof/>
                <w:webHidden/>
              </w:rPr>
              <w:fldChar w:fldCharType="end"/>
            </w:r>
          </w:hyperlink>
        </w:p>
        <w:p w14:paraId="79B0BFFD" w14:textId="77777777" w:rsidR="00AD43E8" w:rsidRDefault="0016305D">
          <w:pPr>
            <w:pStyle w:val="TOC1"/>
            <w:rPr>
              <w:rFonts w:asciiTheme="minorHAnsi" w:eastAsiaTheme="minorEastAsia" w:hAnsiTheme="minorHAnsi" w:cstheme="minorBidi"/>
              <w:noProof/>
              <w:lang w:eastAsia="id-ID"/>
            </w:rPr>
          </w:pPr>
          <w:hyperlink w:anchor="_Toc452223688" w:history="1">
            <w:r w:rsidR="00AD43E8" w:rsidRPr="00B149C2">
              <w:rPr>
                <w:rStyle w:val="Hyperlink"/>
                <w:noProof/>
              </w:rPr>
              <w:t>DAFTAR TABEL</w:t>
            </w:r>
            <w:r w:rsidR="00AD43E8">
              <w:rPr>
                <w:noProof/>
                <w:webHidden/>
              </w:rPr>
              <w:tab/>
            </w:r>
            <w:r w:rsidR="00AD43E8">
              <w:rPr>
                <w:noProof/>
                <w:webHidden/>
              </w:rPr>
              <w:fldChar w:fldCharType="begin"/>
            </w:r>
            <w:r w:rsidR="00AD43E8">
              <w:rPr>
                <w:noProof/>
                <w:webHidden/>
              </w:rPr>
              <w:instrText xml:space="preserve"> PAGEREF _Toc452223688 \h </w:instrText>
            </w:r>
            <w:r w:rsidR="00AD43E8">
              <w:rPr>
                <w:noProof/>
                <w:webHidden/>
              </w:rPr>
            </w:r>
            <w:r w:rsidR="00AD43E8">
              <w:rPr>
                <w:noProof/>
                <w:webHidden/>
              </w:rPr>
              <w:fldChar w:fldCharType="separate"/>
            </w:r>
            <w:r w:rsidR="00437FDF">
              <w:rPr>
                <w:noProof/>
                <w:webHidden/>
              </w:rPr>
              <w:t>xix</w:t>
            </w:r>
            <w:r w:rsidR="00AD43E8">
              <w:rPr>
                <w:noProof/>
                <w:webHidden/>
              </w:rPr>
              <w:fldChar w:fldCharType="end"/>
            </w:r>
          </w:hyperlink>
        </w:p>
        <w:p w14:paraId="0CC2477F" w14:textId="77777777" w:rsidR="00AD43E8" w:rsidRDefault="0016305D">
          <w:pPr>
            <w:pStyle w:val="TOC1"/>
            <w:rPr>
              <w:rFonts w:asciiTheme="minorHAnsi" w:eastAsiaTheme="minorEastAsia" w:hAnsiTheme="minorHAnsi" w:cstheme="minorBidi"/>
              <w:noProof/>
              <w:lang w:eastAsia="id-ID"/>
            </w:rPr>
          </w:pPr>
          <w:hyperlink w:anchor="_Toc452223689" w:history="1">
            <w:r w:rsidR="00AD43E8" w:rsidRPr="00B149C2">
              <w:rPr>
                <w:rStyle w:val="Hyperlink"/>
                <w:noProof/>
              </w:rPr>
              <w:t>DAFTAR KODE SUMBER</w:t>
            </w:r>
            <w:r w:rsidR="00AD43E8">
              <w:rPr>
                <w:noProof/>
                <w:webHidden/>
              </w:rPr>
              <w:tab/>
            </w:r>
            <w:r w:rsidR="00AD43E8">
              <w:rPr>
                <w:noProof/>
                <w:webHidden/>
              </w:rPr>
              <w:fldChar w:fldCharType="begin"/>
            </w:r>
            <w:r w:rsidR="00AD43E8">
              <w:rPr>
                <w:noProof/>
                <w:webHidden/>
              </w:rPr>
              <w:instrText xml:space="preserve"> PAGEREF _Toc452223689 \h </w:instrText>
            </w:r>
            <w:r w:rsidR="00AD43E8">
              <w:rPr>
                <w:noProof/>
                <w:webHidden/>
              </w:rPr>
            </w:r>
            <w:r w:rsidR="00AD43E8">
              <w:rPr>
                <w:noProof/>
                <w:webHidden/>
              </w:rPr>
              <w:fldChar w:fldCharType="separate"/>
            </w:r>
            <w:r w:rsidR="00437FDF">
              <w:rPr>
                <w:noProof/>
                <w:webHidden/>
              </w:rPr>
              <w:t>xxi</w:t>
            </w:r>
            <w:r w:rsidR="00AD43E8">
              <w:rPr>
                <w:noProof/>
                <w:webHidden/>
              </w:rPr>
              <w:fldChar w:fldCharType="end"/>
            </w:r>
          </w:hyperlink>
        </w:p>
        <w:p w14:paraId="143D8CE9" w14:textId="77777777" w:rsidR="00AD43E8" w:rsidRDefault="0016305D">
          <w:pPr>
            <w:pStyle w:val="TOC1"/>
            <w:rPr>
              <w:rFonts w:asciiTheme="minorHAnsi" w:eastAsiaTheme="minorEastAsia" w:hAnsiTheme="minorHAnsi" w:cstheme="minorBidi"/>
              <w:noProof/>
              <w:lang w:eastAsia="id-ID"/>
            </w:rPr>
          </w:pPr>
          <w:hyperlink w:anchor="_Toc452223690" w:history="1">
            <w:r w:rsidR="00AD43E8" w:rsidRPr="00B149C2">
              <w:rPr>
                <w:rStyle w:val="Hyperlink"/>
                <w:noProof/>
              </w:rPr>
              <w:t>BAB I PENDAHULUAN</w:t>
            </w:r>
            <w:r w:rsidR="00AD43E8">
              <w:rPr>
                <w:noProof/>
                <w:webHidden/>
              </w:rPr>
              <w:tab/>
            </w:r>
            <w:r w:rsidR="00AD43E8">
              <w:rPr>
                <w:noProof/>
                <w:webHidden/>
              </w:rPr>
              <w:fldChar w:fldCharType="begin"/>
            </w:r>
            <w:r w:rsidR="00AD43E8">
              <w:rPr>
                <w:noProof/>
                <w:webHidden/>
              </w:rPr>
              <w:instrText xml:space="preserve"> PAGEREF _Toc452223690 \h </w:instrText>
            </w:r>
            <w:r w:rsidR="00AD43E8">
              <w:rPr>
                <w:noProof/>
                <w:webHidden/>
              </w:rPr>
            </w:r>
            <w:r w:rsidR="00AD43E8">
              <w:rPr>
                <w:noProof/>
                <w:webHidden/>
              </w:rPr>
              <w:fldChar w:fldCharType="separate"/>
            </w:r>
            <w:r w:rsidR="00437FDF">
              <w:rPr>
                <w:noProof/>
                <w:webHidden/>
              </w:rPr>
              <w:t>1</w:t>
            </w:r>
            <w:r w:rsidR="00AD43E8">
              <w:rPr>
                <w:noProof/>
                <w:webHidden/>
              </w:rPr>
              <w:fldChar w:fldCharType="end"/>
            </w:r>
          </w:hyperlink>
        </w:p>
        <w:p w14:paraId="18537BD9" w14:textId="77777777" w:rsidR="00AD43E8" w:rsidRDefault="0016305D">
          <w:pPr>
            <w:pStyle w:val="TOC2"/>
            <w:rPr>
              <w:rFonts w:asciiTheme="minorHAnsi" w:eastAsiaTheme="minorEastAsia" w:hAnsiTheme="minorHAnsi" w:cstheme="minorBidi"/>
              <w:noProof/>
              <w:lang w:eastAsia="id-ID"/>
            </w:rPr>
          </w:pPr>
          <w:hyperlink w:anchor="_Toc452223691" w:history="1">
            <w:r w:rsidR="00AD43E8" w:rsidRPr="00B149C2">
              <w:rPr>
                <w:rStyle w:val="Hyperlink"/>
                <w:noProof/>
              </w:rPr>
              <w:t>1.1 Latar Belakang</w:t>
            </w:r>
            <w:r w:rsidR="00AD43E8">
              <w:rPr>
                <w:noProof/>
                <w:webHidden/>
              </w:rPr>
              <w:tab/>
            </w:r>
            <w:r w:rsidR="00AD43E8">
              <w:rPr>
                <w:noProof/>
                <w:webHidden/>
              </w:rPr>
              <w:fldChar w:fldCharType="begin"/>
            </w:r>
            <w:r w:rsidR="00AD43E8">
              <w:rPr>
                <w:noProof/>
                <w:webHidden/>
              </w:rPr>
              <w:instrText xml:space="preserve"> PAGEREF _Toc452223691 \h </w:instrText>
            </w:r>
            <w:r w:rsidR="00AD43E8">
              <w:rPr>
                <w:noProof/>
                <w:webHidden/>
              </w:rPr>
            </w:r>
            <w:r w:rsidR="00AD43E8">
              <w:rPr>
                <w:noProof/>
                <w:webHidden/>
              </w:rPr>
              <w:fldChar w:fldCharType="separate"/>
            </w:r>
            <w:r w:rsidR="00437FDF">
              <w:rPr>
                <w:noProof/>
                <w:webHidden/>
              </w:rPr>
              <w:t>1</w:t>
            </w:r>
            <w:r w:rsidR="00AD43E8">
              <w:rPr>
                <w:noProof/>
                <w:webHidden/>
              </w:rPr>
              <w:fldChar w:fldCharType="end"/>
            </w:r>
          </w:hyperlink>
        </w:p>
        <w:p w14:paraId="55C2E5F5" w14:textId="77777777" w:rsidR="00AD43E8" w:rsidRDefault="0016305D">
          <w:pPr>
            <w:pStyle w:val="TOC2"/>
            <w:rPr>
              <w:rFonts w:asciiTheme="minorHAnsi" w:eastAsiaTheme="minorEastAsia" w:hAnsiTheme="minorHAnsi" w:cstheme="minorBidi"/>
              <w:noProof/>
              <w:lang w:eastAsia="id-ID"/>
            </w:rPr>
          </w:pPr>
          <w:hyperlink w:anchor="_Toc452223692" w:history="1">
            <w:r w:rsidR="00AD43E8" w:rsidRPr="00B149C2">
              <w:rPr>
                <w:rStyle w:val="Hyperlink"/>
                <w:noProof/>
              </w:rPr>
              <w:t>1.2 Rumusan Masalah</w:t>
            </w:r>
            <w:r w:rsidR="00AD43E8">
              <w:rPr>
                <w:noProof/>
                <w:webHidden/>
              </w:rPr>
              <w:tab/>
            </w:r>
            <w:r w:rsidR="00AD43E8">
              <w:rPr>
                <w:noProof/>
                <w:webHidden/>
              </w:rPr>
              <w:fldChar w:fldCharType="begin"/>
            </w:r>
            <w:r w:rsidR="00AD43E8">
              <w:rPr>
                <w:noProof/>
                <w:webHidden/>
              </w:rPr>
              <w:instrText xml:space="preserve"> PAGEREF _Toc452223692 \h </w:instrText>
            </w:r>
            <w:r w:rsidR="00AD43E8">
              <w:rPr>
                <w:noProof/>
                <w:webHidden/>
              </w:rPr>
            </w:r>
            <w:r w:rsidR="00AD43E8">
              <w:rPr>
                <w:noProof/>
                <w:webHidden/>
              </w:rPr>
              <w:fldChar w:fldCharType="separate"/>
            </w:r>
            <w:r w:rsidR="00437FDF">
              <w:rPr>
                <w:noProof/>
                <w:webHidden/>
              </w:rPr>
              <w:t>2</w:t>
            </w:r>
            <w:r w:rsidR="00AD43E8">
              <w:rPr>
                <w:noProof/>
                <w:webHidden/>
              </w:rPr>
              <w:fldChar w:fldCharType="end"/>
            </w:r>
          </w:hyperlink>
        </w:p>
        <w:p w14:paraId="30FCD5B3" w14:textId="77777777" w:rsidR="00AD43E8" w:rsidRDefault="0016305D">
          <w:pPr>
            <w:pStyle w:val="TOC2"/>
            <w:rPr>
              <w:rFonts w:asciiTheme="minorHAnsi" w:eastAsiaTheme="minorEastAsia" w:hAnsiTheme="minorHAnsi" w:cstheme="minorBidi"/>
              <w:noProof/>
              <w:lang w:eastAsia="id-ID"/>
            </w:rPr>
          </w:pPr>
          <w:hyperlink w:anchor="_Toc452223693" w:history="1">
            <w:r w:rsidR="00AD43E8" w:rsidRPr="00B149C2">
              <w:rPr>
                <w:rStyle w:val="Hyperlink"/>
                <w:noProof/>
              </w:rPr>
              <w:t>1.3 Batasan Masalah</w:t>
            </w:r>
            <w:r w:rsidR="00AD43E8">
              <w:rPr>
                <w:noProof/>
                <w:webHidden/>
              </w:rPr>
              <w:tab/>
            </w:r>
            <w:r w:rsidR="00AD43E8">
              <w:rPr>
                <w:noProof/>
                <w:webHidden/>
              </w:rPr>
              <w:fldChar w:fldCharType="begin"/>
            </w:r>
            <w:r w:rsidR="00AD43E8">
              <w:rPr>
                <w:noProof/>
                <w:webHidden/>
              </w:rPr>
              <w:instrText xml:space="preserve"> PAGEREF _Toc452223693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6E9F0ADE" w14:textId="77777777" w:rsidR="00AD43E8" w:rsidRDefault="0016305D">
          <w:pPr>
            <w:pStyle w:val="TOC2"/>
            <w:rPr>
              <w:rFonts w:asciiTheme="minorHAnsi" w:eastAsiaTheme="minorEastAsia" w:hAnsiTheme="minorHAnsi" w:cstheme="minorBidi"/>
              <w:noProof/>
              <w:lang w:eastAsia="id-ID"/>
            </w:rPr>
          </w:pPr>
          <w:hyperlink w:anchor="_Toc452223694" w:history="1">
            <w:r w:rsidR="00AD43E8" w:rsidRPr="00B149C2">
              <w:rPr>
                <w:rStyle w:val="Hyperlink"/>
                <w:noProof/>
              </w:rPr>
              <w:t>1.4 Tujuan</w:t>
            </w:r>
            <w:r w:rsidR="00AD43E8">
              <w:rPr>
                <w:noProof/>
                <w:webHidden/>
              </w:rPr>
              <w:tab/>
            </w:r>
            <w:r w:rsidR="00AD43E8">
              <w:rPr>
                <w:noProof/>
                <w:webHidden/>
              </w:rPr>
              <w:fldChar w:fldCharType="begin"/>
            </w:r>
            <w:r w:rsidR="00AD43E8">
              <w:rPr>
                <w:noProof/>
                <w:webHidden/>
              </w:rPr>
              <w:instrText xml:space="preserve"> PAGEREF _Toc452223694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6670D47E" w14:textId="77777777" w:rsidR="00AD43E8" w:rsidRDefault="0016305D">
          <w:pPr>
            <w:pStyle w:val="TOC2"/>
            <w:rPr>
              <w:rFonts w:asciiTheme="minorHAnsi" w:eastAsiaTheme="minorEastAsia" w:hAnsiTheme="minorHAnsi" w:cstheme="minorBidi"/>
              <w:noProof/>
              <w:lang w:eastAsia="id-ID"/>
            </w:rPr>
          </w:pPr>
          <w:hyperlink w:anchor="_Toc452223695" w:history="1">
            <w:r w:rsidR="00AD43E8" w:rsidRPr="00B149C2">
              <w:rPr>
                <w:rStyle w:val="Hyperlink"/>
                <w:noProof/>
              </w:rPr>
              <w:t>1.5 Manfaat</w:t>
            </w:r>
            <w:r w:rsidR="00AD43E8">
              <w:rPr>
                <w:noProof/>
                <w:webHidden/>
              </w:rPr>
              <w:tab/>
            </w:r>
            <w:r w:rsidR="00AD43E8">
              <w:rPr>
                <w:noProof/>
                <w:webHidden/>
              </w:rPr>
              <w:fldChar w:fldCharType="begin"/>
            </w:r>
            <w:r w:rsidR="00AD43E8">
              <w:rPr>
                <w:noProof/>
                <w:webHidden/>
              </w:rPr>
              <w:instrText xml:space="preserve"> PAGEREF _Toc452223695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1194CAB4" w14:textId="77777777" w:rsidR="00AD43E8" w:rsidRDefault="0016305D">
          <w:pPr>
            <w:pStyle w:val="TOC2"/>
            <w:rPr>
              <w:rFonts w:asciiTheme="minorHAnsi" w:eastAsiaTheme="minorEastAsia" w:hAnsiTheme="minorHAnsi" w:cstheme="minorBidi"/>
              <w:noProof/>
              <w:lang w:eastAsia="id-ID"/>
            </w:rPr>
          </w:pPr>
          <w:hyperlink w:anchor="_Toc452223696" w:history="1">
            <w:r w:rsidR="00AD43E8" w:rsidRPr="00B149C2">
              <w:rPr>
                <w:rStyle w:val="Hyperlink"/>
                <w:noProof/>
              </w:rPr>
              <w:t>1.6 Metodologi</w:t>
            </w:r>
            <w:r w:rsidR="00AD43E8">
              <w:rPr>
                <w:noProof/>
                <w:webHidden/>
              </w:rPr>
              <w:tab/>
            </w:r>
            <w:r w:rsidR="00AD43E8">
              <w:rPr>
                <w:noProof/>
                <w:webHidden/>
              </w:rPr>
              <w:fldChar w:fldCharType="begin"/>
            </w:r>
            <w:r w:rsidR="00AD43E8">
              <w:rPr>
                <w:noProof/>
                <w:webHidden/>
              </w:rPr>
              <w:instrText xml:space="preserve"> PAGEREF _Toc452223696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14312892" w14:textId="77777777" w:rsidR="00AD43E8" w:rsidRDefault="0016305D">
          <w:pPr>
            <w:pStyle w:val="TOC2"/>
            <w:rPr>
              <w:rFonts w:asciiTheme="minorHAnsi" w:eastAsiaTheme="minorEastAsia" w:hAnsiTheme="minorHAnsi" w:cstheme="minorBidi"/>
              <w:noProof/>
              <w:lang w:eastAsia="id-ID"/>
            </w:rPr>
          </w:pPr>
          <w:hyperlink w:anchor="_Toc452223697" w:history="1">
            <w:r w:rsidR="00AD43E8" w:rsidRPr="00B149C2">
              <w:rPr>
                <w:rStyle w:val="Hyperlink"/>
                <w:noProof/>
              </w:rPr>
              <w:t>1.7 Sistematika Penulisan</w:t>
            </w:r>
            <w:r w:rsidR="00AD43E8">
              <w:rPr>
                <w:noProof/>
                <w:webHidden/>
              </w:rPr>
              <w:tab/>
            </w:r>
            <w:r w:rsidR="00AD43E8">
              <w:rPr>
                <w:noProof/>
                <w:webHidden/>
              </w:rPr>
              <w:fldChar w:fldCharType="begin"/>
            </w:r>
            <w:r w:rsidR="00AD43E8">
              <w:rPr>
                <w:noProof/>
                <w:webHidden/>
              </w:rPr>
              <w:instrText xml:space="preserve"> PAGEREF _Toc452223697 \h </w:instrText>
            </w:r>
            <w:r w:rsidR="00AD43E8">
              <w:rPr>
                <w:noProof/>
                <w:webHidden/>
              </w:rPr>
            </w:r>
            <w:r w:rsidR="00AD43E8">
              <w:rPr>
                <w:noProof/>
                <w:webHidden/>
              </w:rPr>
              <w:fldChar w:fldCharType="separate"/>
            </w:r>
            <w:r w:rsidR="00437FDF">
              <w:rPr>
                <w:noProof/>
                <w:webHidden/>
              </w:rPr>
              <w:t>5</w:t>
            </w:r>
            <w:r w:rsidR="00AD43E8">
              <w:rPr>
                <w:noProof/>
                <w:webHidden/>
              </w:rPr>
              <w:fldChar w:fldCharType="end"/>
            </w:r>
          </w:hyperlink>
        </w:p>
        <w:p w14:paraId="3CEE1FF6" w14:textId="77777777" w:rsidR="00AD43E8" w:rsidRDefault="0016305D">
          <w:pPr>
            <w:pStyle w:val="TOC1"/>
            <w:rPr>
              <w:rFonts w:asciiTheme="minorHAnsi" w:eastAsiaTheme="minorEastAsia" w:hAnsiTheme="minorHAnsi" w:cstheme="minorBidi"/>
              <w:noProof/>
              <w:lang w:eastAsia="id-ID"/>
            </w:rPr>
          </w:pPr>
          <w:hyperlink w:anchor="_Toc452223698" w:history="1">
            <w:r w:rsidR="00AD43E8" w:rsidRPr="00B149C2">
              <w:rPr>
                <w:rStyle w:val="Hyperlink"/>
                <w:noProof/>
              </w:rPr>
              <w:t>BAB II TINJAUAN PUSTAKA</w:t>
            </w:r>
            <w:r w:rsidR="00AD43E8">
              <w:rPr>
                <w:noProof/>
                <w:webHidden/>
              </w:rPr>
              <w:tab/>
            </w:r>
            <w:r w:rsidR="00AD43E8">
              <w:rPr>
                <w:noProof/>
                <w:webHidden/>
              </w:rPr>
              <w:fldChar w:fldCharType="begin"/>
            </w:r>
            <w:r w:rsidR="00AD43E8">
              <w:rPr>
                <w:noProof/>
                <w:webHidden/>
              </w:rPr>
              <w:instrText xml:space="preserve"> PAGEREF _Toc452223698 \h </w:instrText>
            </w:r>
            <w:r w:rsidR="00AD43E8">
              <w:rPr>
                <w:noProof/>
                <w:webHidden/>
              </w:rPr>
            </w:r>
            <w:r w:rsidR="00AD43E8">
              <w:rPr>
                <w:noProof/>
                <w:webHidden/>
              </w:rPr>
              <w:fldChar w:fldCharType="separate"/>
            </w:r>
            <w:r w:rsidR="00437FDF">
              <w:rPr>
                <w:noProof/>
                <w:webHidden/>
              </w:rPr>
              <w:t>7</w:t>
            </w:r>
            <w:r w:rsidR="00AD43E8">
              <w:rPr>
                <w:noProof/>
                <w:webHidden/>
              </w:rPr>
              <w:fldChar w:fldCharType="end"/>
            </w:r>
          </w:hyperlink>
        </w:p>
        <w:p w14:paraId="164CFFAE" w14:textId="77777777" w:rsidR="00AD43E8" w:rsidRDefault="0016305D">
          <w:pPr>
            <w:pStyle w:val="TOC2"/>
            <w:rPr>
              <w:rFonts w:asciiTheme="minorHAnsi" w:eastAsiaTheme="minorEastAsia" w:hAnsiTheme="minorHAnsi" w:cstheme="minorBidi"/>
              <w:noProof/>
              <w:lang w:eastAsia="id-ID"/>
            </w:rPr>
          </w:pPr>
          <w:hyperlink w:anchor="_Toc452223699" w:history="1">
            <w:r w:rsidR="00AD43E8" w:rsidRPr="00B149C2">
              <w:rPr>
                <w:rStyle w:val="Hyperlink"/>
                <w:noProof/>
              </w:rPr>
              <w:t>2.1 Anatomi Mata</w:t>
            </w:r>
            <w:r w:rsidR="00AD43E8">
              <w:rPr>
                <w:noProof/>
                <w:webHidden/>
              </w:rPr>
              <w:tab/>
            </w:r>
            <w:r w:rsidR="00AD43E8">
              <w:rPr>
                <w:noProof/>
                <w:webHidden/>
              </w:rPr>
              <w:fldChar w:fldCharType="begin"/>
            </w:r>
            <w:r w:rsidR="00AD43E8">
              <w:rPr>
                <w:noProof/>
                <w:webHidden/>
              </w:rPr>
              <w:instrText xml:space="preserve"> PAGEREF _Toc452223699 \h </w:instrText>
            </w:r>
            <w:r w:rsidR="00AD43E8">
              <w:rPr>
                <w:noProof/>
                <w:webHidden/>
              </w:rPr>
            </w:r>
            <w:r w:rsidR="00AD43E8">
              <w:rPr>
                <w:noProof/>
                <w:webHidden/>
              </w:rPr>
              <w:fldChar w:fldCharType="separate"/>
            </w:r>
            <w:r w:rsidR="00437FDF">
              <w:rPr>
                <w:noProof/>
                <w:webHidden/>
              </w:rPr>
              <w:t>7</w:t>
            </w:r>
            <w:r w:rsidR="00AD43E8">
              <w:rPr>
                <w:noProof/>
                <w:webHidden/>
              </w:rPr>
              <w:fldChar w:fldCharType="end"/>
            </w:r>
          </w:hyperlink>
        </w:p>
        <w:p w14:paraId="22F96B7D" w14:textId="77777777" w:rsidR="00AD43E8" w:rsidRDefault="0016305D">
          <w:pPr>
            <w:pStyle w:val="TOC2"/>
            <w:rPr>
              <w:rFonts w:asciiTheme="minorHAnsi" w:eastAsiaTheme="minorEastAsia" w:hAnsiTheme="minorHAnsi" w:cstheme="minorBidi"/>
              <w:noProof/>
              <w:lang w:eastAsia="id-ID"/>
            </w:rPr>
          </w:pPr>
          <w:hyperlink w:anchor="_Toc452223700" w:history="1">
            <w:r w:rsidR="00AD43E8" w:rsidRPr="00B149C2">
              <w:rPr>
                <w:rStyle w:val="Hyperlink"/>
                <w:noProof/>
              </w:rPr>
              <w:t>2.2 Sistem Pengenalan Iris</w:t>
            </w:r>
            <w:r w:rsidR="00AD43E8">
              <w:rPr>
                <w:noProof/>
                <w:webHidden/>
              </w:rPr>
              <w:tab/>
            </w:r>
            <w:r w:rsidR="00AD43E8">
              <w:rPr>
                <w:noProof/>
                <w:webHidden/>
              </w:rPr>
              <w:fldChar w:fldCharType="begin"/>
            </w:r>
            <w:r w:rsidR="00AD43E8">
              <w:rPr>
                <w:noProof/>
                <w:webHidden/>
              </w:rPr>
              <w:instrText xml:space="preserve"> PAGEREF _Toc452223700 \h </w:instrText>
            </w:r>
            <w:r w:rsidR="00AD43E8">
              <w:rPr>
                <w:noProof/>
                <w:webHidden/>
              </w:rPr>
            </w:r>
            <w:r w:rsidR="00AD43E8">
              <w:rPr>
                <w:noProof/>
                <w:webHidden/>
              </w:rPr>
              <w:fldChar w:fldCharType="separate"/>
            </w:r>
            <w:r w:rsidR="00437FDF">
              <w:rPr>
                <w:noProof/>
                <w:webHidden/>
              </w:rPr>
              <w:t>8</w:t>
            </w:r>
            <w:r w:rsidR="00AD43E8">
              <w:rPr>
                <w:noProof/>
                <w:webHidden/>
              </w:rPr>
              <w:fldChar w:fldCharType="end"/>
            </w:r>
          </w:hyperlink>
        </w:p>
        <w:p w14:paraId="559D5381" w14:textId="77777777" w:rsidR="00AD43E8" w:rsidRDefault="0016305D">
          <w:pPr>
            <w:pStyle w:val="TOC2"/>
            <w:rPr>
              <w:rFonts w:asciiTheme="minorHAnsi" w:eastAsiaTheme="minorEastAsia" w:hAnsiTheme="minorHAnsi" w:cstheme="minorBidi"/>
              <w:noProof/>
              <w:lang w:eastAsia="id-ID"/>
            </w:rPr>
          </w:pPr>
          <w:hyperlink w:anchor="_Toc452223701" w:history="1">
            <w:r w:rsidR="00AD43E8" w:rsidRPr="00B149C2">
              <w:rPr>
                <w:rStyle w:val="Hyperlink"/>
                <w:noProof/>
              </w:rPr>
              <w:t>2.3 Representasi Citra Digital</w:t>
            </w:r>
            <w:r w:rsidR="00AD43E8">
              <w:rPr>
                <w:noProof/>
                <w:webHidden/>
              </w:rPr>
              <w:tab/>
            </w:r>
            <w:r w:rsidR="00AD43E8">
              <w:rPr>
                <w:noProof/>
                <w:webHidden/>
              </w:rPr>
              <w:fldChar w:fldCharType="begin"/>
            </w:r>
            <w:r w:rsidR="00AD43E8">
              <w:rPr>
                <w:noProof/>
                <w:webHidden/>
              </w:rPr>
              <w:instrText xml:space="preserve"> PAGEREF _Toc452223701 \h </w:instrText>
            </w:r>
            <w:r w:rsidR="00AD43E8">
              <w:rPr>
                <w:noProof/>
                <w:webHidden/>
              </w:rPr>
            </w:r>
            <w:r w:rsidR="00AD43E8">
              <w:rPr>
                <w:noProof/>
                <w:webHidden/>
              </w:rPr>
              <w:fldChar w:fldCharType="separate"/>
            </w:r>
            <w:r w:rsidR="00437FDF">
              <w:rPr>
                <w:noProof/>
                <w:webHidden/>
              </w:rPr>
              <w:t>9</w:t>
            </w:r>
            <w:r w:rsidR="00AD43E8">
              <w:rPr>
                <w:noProof/>
                <w:webHidden/>
              </w:rPr>
              <w:fldChar w:fldCharType="end"/>
            </w:r>
          </w:hyperlink>
        </w:p>
        <w:p w14:paraId="0F996571" w14:textId="77777777" w:rsidR="00AD43E8" w:rsidRDefault="0016305D">
          <w:pPr>
            <w:pStyle w:val="TOC2"/>
            <w:rPr>
              <w:rFonts w:asciiTheme="minorHAnsi" w:eastAsiaTheme="minorEastAsia" w:hAnsiTheme="minorHAnsi" w:cstheme="minorBidi"/>
              <w:noProof/>
              <w:lang w:eastAsia="id-ID"/>
            </w:rPr>
          </w:pPr>
          <w:hyperlink w:anchor="_Toc452223702" w:history="1">
            <w:r w:rsidR="00AD43E8" w:rsidRPr="00B149C2">
              <w:rPr>
                <w:rStyle w:val="Hyperlink"/>
                <w:noProof/>
              </w:rPr>
              <w:t>2.4 Detek</w:t>
            </w:r>
            <w:r w:rsidR="00AD43E8" w:rsidRPr="00B149C2">
              <w:rPr>
                <w:rStyle w:val="Hyperlink"/>
                <w:noProof/>
                <w:lang w:val="en-US"/>
              </w:rPr>
              <w:t>s</w:t>
            </w:r>
            <w:r w:rsidR="00AD43E8" w:rsidRPr="00B149C2">
              <w:rPr>
                <w:rStyle w:val="Hyperlink"/>
                <w:noProof/>
              </w:rPr>
              <w:t xml:space="preserve">i Tepi </w:t>
            </w:r>
            <w:r w:rsidR="00AD43E8" w:rsidRPr="00B149C2">
              <w:rPr>
                <w:rStyle w:val="Hyperlink"/>
                <w:i/>
                <w:noProof/>
              </w:rPr>
              <w:t>Canny</w:t>
            </w:r>
            <w:r w:rsidR="00AD43E8">
              <w:rPr>
                <w:noProof/>
                <w:webHidden/>
              </w:rPr>
              <w:tab/>
            </w:r>
            <w:r w:rsidR="00AD43E8">
              <w:rPr>
                <w:noProof/>
                <w:webHidden/>
              </w:rPr>
              <w:fldChar w:fldCharType="begin"/>
            </w:r>
            <w:r w:rsidR="00AD43E8">
              <w:rPr>
                <w:noProof/>
                <w:webHidden/>
              </w:rPr>
              <w:instrText xml:space="preserve"> PAGEREF _Toc452223702 \h </w:instrText>
            </w:r>
            <w:r w:rsidR="00AD43E8">
              <w:rPr>
                <w:noProof/>
                <w:webHidden/>
              </w:rPr>
            </w:r>
            <w:r w:rsidR="00AD43E8">
              <w:rPr>
                <w:noProof/>
                <w:webHidden/>
              </w:rPr>
              <w:fldChar w:fldCharType="separate"/>
            </w:r>
            <w:r w:rsidR="00437FDF">
              <w:rPr>
                <w:noProof/>
                <w:webHidden/>
              </w:rPr>
              <w:t>10</w:t>
            </w:r>
            <w:r w:rsidR="00AD43E8">
              <w:rPr>
                <w:noProof/>
                <w:webHidden/>
              </w:rPr>
              <w:fldChar w:fldCharType="end"/>
            </w:r>
          </w:hyperlink>
        </w:p>
        <w:p w14:paraId="0AD550E8" w14:textId="77777777" w:rsidR="00AD43E8" w:rsidRDefault="0016305D">
          <w:pPr>
            <w:pStyle w:val="TOC2"/>
            <w:rPr>
              <w:rFonts w:asciiTheme="minorHAnsi" w:eastAsiaTheme="minorEastAsia" w:hAnsiTheme="minorHAnsi" w:cstheme="minorBidi"/>
              <w:noProof/>
              <w:lang w:eastAsia="id-ID"/>
            </w:rPr>
          </w:pPr>
          <w:hyperlink w:anchor="_Toc452223703" w:history="1">
            <w:r w:rsidR="00AD43E8" w:rsidRPr="00B149C2">
              <w:rPr>
                <w:rStyle w:val="Hyperlink"/>
                <w:noProof/>
              </w:rPr>
              <w:t>2.5 Transformasi Hough</w:t>
            </w:r>
            <w:r w:rsidR="00AD43E8">
              <w:rPr>
                <w:noProof/>
                <w:webHidden/>
              </w:rPr>
              <w:tab/>
            </w:r>
            <w:r w:rsidR="00AD43E8">
              <w:rPr>
                <w:noProof/>
                <w:webHidden/>
              </w:rPr>
              <w:fldChar w:fldCharType="begin"/>
            </w:r>
            <w:r w:rsidR="00AD43E8">
              <w:rPr>
                <w:noProof/>
                <w:webHidden/>
              </w:rPr>
              <w:instrText xml:space="preserve"> PAGEREF _Toc452223703 \h </w:instrText>
            </w:r>
            <w:r w:rsidR="00AD43E8">
              <w:rPr>
                <w:noProof/>
                <w:webHidden/>
              </w:rPr>
            </w:r>
            <w:r w:rsidR="00AD43E8">
              <w:rPr>
                <w:noProof/>
                <w:webHidden/>
              </w:rPr>
              <w:fldChar w:fldCharType="separate"/>
            </w:r>
            <w:r w:rsidR="00437FDF">
              <w:rPr>
                <w:noProof/>
                <w:webHidden/>
              </w:rPr>
              <w:t>13</w:t>
            </w:r>
            <w:r w:rsidR="00AD43E8">
              <w:rPr>
                <w:noProof/>
                <w:webHidden/>
              </w:rPr>
              <w:fldChar w:fldCharType="end"/>
            </w:r>
          </w:hyperlink>
        </w:p>
        <w:p w14:paraId="348D983E" w14:textId="77777777" w:rsidR="00AD43E8" w:rsidRDefault="0016305D">
          <w:pPr>
            <w:pStyle w:val="TOC2"/>
            <w:rPr>
              <w:rFonts w:asciiTheme="minorHAnsi" w:eastAsiaTheme="minorEastAsia" w:hAnsiTheme="minorHAnsi" w:cstheme="minorBidi"/>
              <w:noProof/>
              <w:lang w:eastAsia="id-ID"/>
            </w:rPr>
          </w:pPr>
          <w:hyperlink w:anchor="_Toc452223704" w:history="1">
            <w:r w:rsidR="00AD43E8" w:rsidRPr="00B149C2">
              <w:rPr>
                <w:rStyle w:val="Hyperlink"/>
                <w:noProof/>
              </w:rPr>
              <w:t>2.6 Transformasi Polar</w:t>
            </w:r>
            <w:r w:rsidR="00AD43E8">
              <w:rPr>
                <w:noProof/>
                <w:webHidden/>
              </w:rPr>
              <w:tab/>
            </w:r>
            <w:r w:rsidR="00AD43E8">
              <w:rPr>
                <w:noProof/>
                <w:webHidden/>
              </w:rPr>
              <w:fldChar w:fldCharType="begin"/>
            </w:r>
            <w:r w:rsidR="00AD43E8">
              <w:rPr>
                <w:noProof/>
                <w:webHidden/>
              </w:rPr>
              <w:instrText xml:space="preserve"> PAGEREF _Toc452223704 \h </w:instrText>
            </w:r>
            <w:r w:rsidR="00AD43E8">
              <w:rPr>
                <w:noProof/>
                <w:webHidden/>
              </w:rPr>
            </w:r>
            <w:r w:rsidR="00AD43E8">
              <w:rPr>
                <w:noProof/>
                <w:webHidden/>
              </w:rPr>
              <w:fldChar w:fldCharType="separate"/>
            </w:r>
            <w:r w:rsidR="00437FDF">
              <w:rPr>
                <w:noProof/>
                <w:webHidden/>
              </w:rPr>
              <w:t>15</w:t>
            </w:r>
            <w:r w:rsidR="00AD43E8">
              <w:rPr>
                <w:noProof/>
                <w:webHidden/>
              </w:rPr>
              <w:fldChar w:fldCharType="end"/>
            </w:r>
          </w:hyperlink>
        </w:p>
        <w:p w14:paraId="371652B3" w14:textId="77777777" w:rsidR="00AD43E8" w:rsidRDefault="0016305D">
          <w:pPr>
            <w:pStyle w:val="TOC2"/>
            <w:rPr>
              <w:rFonts w:asciiTheme="minorHAnsi" w:eastAsiaTheme="minorEastAsia" w:hAnsiTheme="minorHAnsi" w:cstheme="minorBidi"/>
              <w:noProof/>
              <w:lang w:eastAsia="id-ID"/>
            </w:rPr>
          </w:pPr>
          <w:hyperlink w:anchor="_Toc452223705" w:history="1">
            <w:r w:rsidR="00AD43E8" w:rsidRPr="00B149C2">
              <w:rPr>
                <w:rStyle w:val="Hyperlink"/>
                <w:noProof/>
              </w:rPr>
              <w:t>2.7 Haar Wavelet</w:t>
            </w:r>
            <w:r w:rsidR="00AD43E8">
              <w:rPr>
                <w:noProof/>
                <w:webHidden/>
              </w:rPr>
              <w:tab/>
            </w:r>
            <w:r w:rsidR="00AD43E8">
              <w:rPr>
                <w:noProof/>
                <w:webHidden/>
              </w:rPr>
              <w:fldChar w:fldCharType="begin"/>
            </w:r>
            <w:r w:rsidR="00AD43E8">
              <w:rPr>
                <w:noProof/>
                <w:webHidden/>
              </w:rPr>
              <w:instrText xml:space="preserve"> PAGEREF _Toc452223705 \h </w:instrText>
            </w:r>
            <w:r w:rsidR="00AD43E8">
              <w:rPr>
                <w:noProof/>
                <w:webHidden/>
              </w:rPr>
            </w:r>
            <w:r w:rsidR="00AD43E8">
              <w:rPr>
                <w:noProof/>
                <w:webHidden/>
              </w:rPr>
              <w:fldChar w:fldCharType="separate"/>
            </w:r>
            <w:r w:rsidR="00437FDF">
              <w:rPr>
                <w:noProof/>
                <w:webHidden/>
              </w:rPr>
              <w:t>16</w:t>
            </w:r>
            <w:r w:rsidR="00AD43E8">
              <w:rPr>
                <w:noProof/>
                <w:webHidden/>
              </w:rPr>
              <w:fldChar w:fldCharType="end"/>
            </w:r>
          </w:hyperlink>
        </w:p>
        <w:p w14:paraId="6E6F5E23" w14:textId="77777777" w:rsidR="00AD43E8" w:rsidRDefault="0016305D">
          <w:pPr>
            <w:pStyle w:val="TOC2"/>
            <w:rPr>
              <w:rFonts w:asciiTheme="minorHAnsi" w:eastAsiaTheme="minorEastAsia" w:hAnsiTheme="minorHAnsi" w:cstheme="minorBidi"/>
              <w:noProof/>
              <w:lang w:eastAsia="id-ID"/>
            </w:rPr>
          </w:pPr>
          <w:hyperlink w:anchor="_Toc452223706" w:history="1">
            <w:r w:rsidR="00AD43E8" w:rsidRPr="00B149C2">
              <w:rPr>
                <w:rStyle w:val="Hyperlink"/>
                <w:noProof/>
              </w:rPr>
              <w:t>2.8 Log-Gabor Filter</w:t>
            </w:r>
            <w:r w:rsidR="00AD43E8">
              <w:rPr>
                <w:noProof/>
                <w:webHidden/>
              </w:rPr>
              <w:tab/>
            </w:r>
            <w:r w:rsidR="00AD43E8">
              <w:rPr>
                <w:noProof/>
                <w:webHidden/>
              </w:rPr>
              <w:fldChar w:fldCharType="begin"/>
            </w:r>
            <w:r w:rsidR="00AD43E8">
              <w:rPr>
                <w:noProof/>
                <w:webHidden/>
              </w:rPr>
              <w:instrText xml:space="preserve"> PAGEREF _Toc452223706 \h </w:instrText>
            </w:r>
            <w:r w:rsidR="00AD43E8">
              <w:rPr>
                <w:noProof/>
                <w:webHidden/>
              </w:rPr>
            </w:r>
            <w:r w:rsidR="00AD43E8">
              <w:rPr>
                <w:noProof/>
                <w:webHidden/>
              </w:rPr>
              <w:fldChar w:fldCharType="separate"/>
            </w:r>
            <w:r w:rsidR="00437FDF">
              <w:rPr>
                <w:noProof/>
                <w:webHidden/>
              </w:rPr>
              <w:t>18</w:t>
            </w:r>
            <w:r w:rsidR="00AD43E8">
              <w:rPr>
                <w:noProof/>
                <w:webHidden/>
              </w:rPr>
              <w:fldChar w:fldCharType="end"/>
            </w:r>
          </w:hyperlink>
        </w:p>
        <w:p w14:paraId="417B5F00" w14:textId="77777777" w:rsidR="00AD43E8" w:rsidRDefault="0016305D">
          <w:pPr>
            <w:pStyle w:val="TOC2"/>
            <w:rPr>
              <w:rFonts w:asciiTheme="minorHAnsi" w:eastAsiaTheme="minorEastAsia" w:hAnsiTheme="minorHAnsi" w:cstheme="minorBidi"/>
              <w:noProof/>
              <w:lang w:eastAsia="id-ID"/>
            </w:rPr>
          </w:pPr>
          <w:hyperlink w:anchor="_Toc452223707" w:history="1">
            <w:r w:rsidR="00AD43E8" w:rsidRPr="00B149C2">
              <w:rPr>
                <w:rStyle w:val="Hyperlink"/>
                <w:noProof/>
                <w:lang w:val="en-US"/>
              </w:rPr>
              <w:t>2.9 Support Vector Machines</w:t>
            </w:r>
            <w:r w:rsidR="00AD43E8">
              <w:rPr>
                <w:noProof/>
                <w:webHidden/>
              </w:rPr>
              <w:tab/>
            </w:r>
            <w:r w:rsidR="00AD43E8">
              <w:rPr>
                <w:noProof/>
                <w:webHidden/>
              </w:rPr>
              <w:fldChar w:fldCharType="begin"/>
            </w:r>
            <w:r w:rsidR="00AD43E8">
              <w:rPr>
                <w:noProof/>
                <w:webHidden/>
              </w:rPr>
              <w:instrText xml:space="preserve"> PAGEREF _Toc452223707 \h </w:instrText>
            </w:r>
            <w:r w:rsidR="00AD43E8">
              <w:rPr>
                <w:noProof/>
                <w:webHidden/>
              </w:rPr>
            </w:r>
            <w:r w:rsidR="00AD43E8">
              <w:rPr>
                <w:noProof/>
                <w:webHidden/>
              </w:rPr>
              <w:fldChar w:fldCharType="separate"/>
            </w:r>
            <w:r w:rsidR="00437FDF">
              <w:rPr>
                <w:noProof/>
                <w:webHidden/>
              </w:rPr>
              <w:t>19</w:t>
            </w:r>
            <w:r w:rsidR="00AD43E8">
              <w:rPr>
                <w:noProof/>
                <w:webHidden/>
              </w:rPr>
              <w:fldChar w:fldCharType="end"/>
            </w:r>
          </w:hyperlink>
        </w:p>
        <w:p w14:paraId="34F84743" w14:textId="77777777" w:rsidR="00AD43E8" w:rsidRDefault="0016305D">
          <w:pPr>
            <w:pStyle w:val="TOC2"/>
            <w:rPr>
              <w:rFonts w:asciiTheme="minorHAnsi" w:eastAsiaTheme="minorEastAsia" w:hAnsiTheme="minorHAnsi" w:cstheme="minorBidi"/>
              <w:noProof/>
              <w:lang w:eastAsia="id-ID"/>
            </w:rPr>
          </w:pPr>
          <w:hyperlink w:anchor="_Toc452223708" w:history="1">
            <w:r w:rsidR="00AD43E8" w:rsidRPr="00B149C2">
              <w:rPr>
                <w:rStyle w:val="Hyperlink"/>
                <w:noProof/>
              </w:rPr>
              <w:t>2.10 Hamming Distance</w:t>
            </w:r>
            <w:r w:rsidR="00AD43E8">
              <w:rPr>
                <w:noProof/>
                <w:webHidden/>
              </w:rPr>
              <w:tab/>
            </w:r>
            <w:r w:rsidR="00AD43E8">
              <w:rPr>
                <w:noProof/>
                <w:webHidden/>
              </w:rPr>
              <w:fldChar w:fldCharType="begin"/>
            </w:r>
            <w:r w:rsidR="00AD43E8">
              <w:rPr>
                <w:noProof/>
                <w:webHidden/>
              </w:rPr>
              <w:instrText xml:space="preserve"> PAGEREF _Toc452223708 \h </w:instrText>
            </w:r>
            <w:r w:rsidR="00AD43E8">
              <w:rPr>
                <w:noProof/>
                <w:webHidden/>
              </w:rPr>
            </w:r>
            <w:r w:rsidR="00AD43E8">
              <w:rPr>
                <w:noProof/>
                <w:webHidden/>
              </w:rPr>
              <w:fldChar w:fldCharType="separate"/>
            </w:r>
            <w:r w:rsidR="00437FDF">
              <w:rPr>
                <w:noProof/>
                <w:webHidden/>
              </w:rPr>
              <w:t>24</w:t>
            </w:r>
            <w:r w:rsidR="00AD43E8">
              <w:rPr>
                <w:noProof/>
                <w:webHidden/>
              </w:rPr>
              <w:fldChar w:fldCharType="end"/>
            </w:r>
          </w:hyperlink>
        </w:p>
        <w:p w14:paraId="33D29B06" w14:textId="77777777" w:rsidR="00AD43E8" w:rsidRDefault="0016305D">
          <w:pPr>
            <w:pStyle w:val="TOC2"/>
            <w:rPr>
              <w:rFonts w:asciiTheme="minorHAnsi" w:eastAsiaTheme="minorEastAsia" w:hAnsiTheme="minorHAnsi" w:cstheme="minorBidi"/>
              <w:noProof/>
              <w:lang w:eastAsia="id-ID"/>
            </w:rPr>
          </w:pPr>
          <w:hyperlink w:anchor="_Toc452223709" w:history="1">
            <w:r w:rsidR="00AD43E8" w:rsidRPr="00B149C2">
              <w:rPr>
                <w:rStyle w:val="Hyperlink"/>
                <w:noProof/>
              </w:rPr>
              <w:t>2.11 Bahasa Pemograman Matlab 8.3</w:t>
            </w:r>
            <w:r w:rsidR="00AD43E8">
              <w:rPr>
                <w:noProof/>
                <w:webHidden/>
              </w:rPr>
              <w:tab/>
            </w:r>
            <w:r w:rsidR="00AD43E8">
              <w:rPr>
                <w:noProof/>
                <w:webHidden/>
              </w:rPr>
              <w:fldChar w:fldCharType="begin"/>
            </w:r>
            <w:r w:rsidR="00AD43E8">
              <w:rPr>
                <w:noProof/>
                <w:webHidden/>
              </w:rPr>
              <w:instrText xml:space="preserve"> PAGEREF _Toc452223709 \h </w:instrText>
            </w:r>
            <w:r w:rsidR="00AD43E8">
              <w:rPr>
                <w:noProof/>
                <w:webHidden/>
              </w:rPr>
            </w:r>
            <w:r w:rsidR="00AD43E8">
              <w:rPr>
                <w:noProof/>
                <w:webHidden/>
              </w:rPr>
              <w:fldChar w:fldCharType="separate"/>
            </w:r>
            <w:r w:rsidR="00437FDF">
              <w:rPr>
                <w:noProof/>
                <w:webHidden/>
              </w:rPr>
              <w:t>25</w:t>
            </w:r>
            <w:r w:rsidR="00AD43E8">
              <w:rPr>
                <w:noProof/>
                <w:webHidden/>
              </w:rPr>
              <w:fldChar w:fldCharType="end"/>
            </w:r>
          </w:hyperlink>
        </w:p>
        <w:p w14:paraId="31920C2C" w14:textId="77777777" w:rsidR="00AD43E8" w:rsidRDefault="0016305D">
          <w:pPr>
            <w:pStyle w:val="TOC1"/>
            <w:rPr>
              <w:rFonts w:asciiTheme="minorHAnsi" w:eastAsiaTheme="minorEastAsia" w:hAnsiTheme="minorHAnsi" w:cstheme="minorBidi"/>
              <w:noProof/>
              <w:lang w:eastAsia="id-ID"/>
            </w:rPr>
          </w:pPr>
          <w:hyperlink w:anchor="_Toc452223710" w:history="1">
            <w:r w:rsidR="00AD43E8" w:rsidRPr="00B149C2">
              <w:rPr>
                <w:rStyle w:val="Hyperlink"/>
                <w:noProof/>
              </w:rPr>
              <w:t>BAB III DESAIN PERANGKAT LUNAK</w:t>
            </w:r>
            <w:r w:rsidR="00AD43E8">
              <w:rPr>
                <w:noProof/>
                <w:webHidden/>
              </w:rPr>
              <w:tab/>
            </w:r>
            <w:r w:rsidR="00AD43E8">
              <w:rPr>
                <w:noProof/>
                <w:webHidden/>
              </w:rPr>
              <w:fldChar w:fldCharType="begin"/>
            </w:r>
            <w:r w:rsidR="00AD43E8">
              <w:rPr>
                <w:noProof/>
                <w:webHidden/>
              </w:rPr>
              <w:instrText xml:space="preserve"> PAGEREF _Toc452223710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4AE9C967" w14:textId="77777777" w:rsidR="00AD43E8" w:rsidRDefault="0016305D">
          <w:pPr>
            <w:pStyle w:val="TOC2"/>
            <w:rPr>
              <w:rFonts w:asciiTheme="minorHAnsi" w:eastAsiaTheme="minorEastAsia" w:hAnsiTheme="minorHAnsi" w:cstheme="minorBidi"/>
              <w:noProof/>
              <w:lang w:eastAsia="id-ID"/>
            </w:rPr>
          </w:pPr>
          <w:hyperlink w:anchor="_Toc452223711" w:history="1">
            <w:r w:rsidR="00AD43E8" w:rsidRPr="00B149C2">
              <w:rPr>
                <w:rStyle w:val="Hyperlink"/>
                <w:noProof/>
              </w:rPr>
              <w:t>3.1 Perancangan D</w:t>
            </w:r>
            <w:r w:rsidR="00AD43E8" w:rsidRPr="00B149C2">
              <w:rPr>
                <w:rStyle w:val="Hyperlink"/>
                <w:noProof/>
                <w:lang w:val="en-US"/>
              </w:rPr>
              <w:t>ata</w:t>
            </w:r>
            <w:r w:rsidR="00AD43E8">
              <w:rPr>
                <w:noProof/>
                <w:webHidden/>
              </w:rPr>
              <w:tab/>
            </w:r>
            <w:r w:rsidR="00AD43E8">
              <w:rPr>
                <w:noProof/>
                <w:webHidden/>
              </w:rPr>
              <w:fldChar w:fldCharType="begin"/>
            </w:r>
            <w:r w:rsidR="00AD43E8">
              <w:rPr>
                <w:noProof/>
                <w:webHidden/>
              </w:rPr>
              <w:instrText xml:space="preserve"> PAGEREF _Toc452223711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05E050F5" w14:textId="77777777" w:rsidR="00AD43E8" w:rsidRDefault="0016305D">
          <w:pPr>
            <w:pStyle w:val="TOC3"/>
            <w:rPr>
              <w:rFonts w:asciiTheme="minorHAnsi" w:eastAsiaTheme="minorEastAsia" w:hAnsiTheme="minorHAnsi" w:cstheme="minorBidi"/>
              <w:noProof/>
              <w:lang w:eastAsia="id-ID"/>
            </w:rPr>
          </w:pPr>
          <w:hyperlink w:anchor="_Toc452223712" w:history="1">
            <w:r w:rsidR="00AD43E8" w:rsidRPr="00B149C2">
              <w:rPr>
                <w:rStyle w:val="Hyperlink"/>
                <w:noProof/>
              </w:rPr>
              <w:t>3.1.1 D</w:t>
            </w:r>
            <w:r w:rsidR="00AD43E8" w:rsidRPr="00B149C2">
              <w:rPr>
                <w:rStyle w:val="Hyperlink"/>
                <w:noProof/>
                <w:lang w:val="en-US"/>
              </w:rPr>
              <w:t>ata Masukan</w:t>
            </w:r>
            <w:r w:rsidR="00AD43E8">
              <w:rPr>
                <w:noProof/>
                <w:webHidden/>
              </w:rPr>
              <w:tab/>
            </w:r>
            <w:r w:rsidR="00AD43E8">
              <w:rPr>
                <w:noProof/>
                <w:webHidden/>
              </w:rPr>
              <w:fldChar w:fldCharType="begin"/>
            </w:r>
            <w:r w:rsidR="00AD43E8">
              <w:rPr>
                <w:noProof/>
                <w:webHidden/>
              </w:rPr>
              <w:instrText xml:space="preserve"> PAGEREF _Toc452223712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098E86FF" w14:textId="77777777" w:rsidR="00AD43E8" w:rsidRDefault="0016305D">
          <w:pPr>
            <w:pStyle w:val="TOC3"/>
            <w:rPr>
              <w:rFonts w:asciiTheme="minorHAnsi" w:eastAsiaTheme="minorEastAsia" w:hAnsiTheme="minorHAnsi" w:cstheme="minorBidi"/>
              <w:noProof/>
              <w:lang w:eastAsia="id-ID"/>
            </w:rPr>
          </w:pPr>
          <w:hyperlink w:anchor="_Toc452223713" w:history="1">
            <w:r w:rsidR="00AD43E8" w:rsidRPr="00B149C2">
              <w:rPr>
                <w:rStyle w:val="Hyperlink"/>
                <w:noProof/>
                <w:lang w:val="en-US"/>
              </w:rPr>
              <w:t>3.1.2</w:t>
            </w:r>
            <w:r w:rsidR="00AD43E8" w:rsidRPr="00B149C2">
              <w:rPr>
                <w:rStyle w:val="Hyperlink"/>
                <w:noProof/>
              </w:rPr>
              <w:t xml:space="preserve"> D</w:t>
            </w:r>
            <w:r w:rsidR="00AD43E8" w:rsidRPr="00B149C2">
              <w:rPr>
                <w:rStyle w:val="Hyperlink"/>
                <w:noProof/>
                <w:lang w:val="en-US"/>
              </w:rPr>
              <w:t>ata P</w:t>
            </w:r>
            <w:r w:rsidR="00AD43E8" w:rsidRPr="00B149C2">
              <w:rPr>
                <w:rStyle w:val="Hyperlink"/>
                <w:noProof/>
              </w:rPr>
              <w:t>roses</w:t>
            </w:r>
            <w:r w:rsidR="00AD43E8">
              <w:rPr>
                <w:noProof/>
                <w:webHidden/>
              </w:rPr>
              <w:tab/>
            </w:r>
            <w:r w:rsidR="00AD43E8">
              <w:rPr>
                <w:noProof/>
                <w:webHidden/>
              </w:rPr>
              <w:fldChar w:fldCharType="begin"/>
            </w:r>
            <w:r w:rsidR="00AD43E8">
              <w:rPr>
                <w:noProof/>
                <w:webHidden/>
              </w:rPr>
              <w:instrText xml:space="preserve"> PAGEREF _Toc452223713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BDD9CC2" w14:textId="77777777" w:rsidR="00AD43E8" w:rsidRDefault="0016305D">
          <w:pPr>
            <w:pStyle w:val="TOC3"/>
            <w:rPr>
              <w:rFonts w:asciiTheme="minorHAnsi" w:eastAsiaTheme="minorEastAsia" w:hAnsiTheme="minorHAnsi" w:cstheme="minorBidi"/>
              <w:noProof/>
              <w:lang w:eastAsia="id-ID"/>
            </w:rPr>
          </w:pPr>
          <w:hyperlink w:anchor="_Toc452223714" w:history="1">
            <w:r w:rsidR="00AD43E8" w:rsidRPr="00B149C2">
              <w:rPr>
                <w:rStyle w:val="Hyperlink"/>
                <w:noProof/>
              </w:rPr>
              <w:t>3.1.3 D</w:t>
            </w:r>
            <w:r w:rsidR="00AD43E8" w:rsidRPr="00B149C2">
              <w:rPr>
                <w:rStyle w:val="Hyperlink"/>
                <w:noProof/>
                <w:lang w:val="en-US"/>
              </w:rPr>
              <w:t>ata Keluaran</w:t>
            </w:r>
            <w:r w:rsidR="00AD43E8">
              <w:rPr>
                <w:noProof/>
                <w:webHidden/>
              </w:rPr>
              <w:tab/>
            </w:r>
            <w:r w:rsidR="00AD43E8">
              <w:rPr>
                <w:noProof/>
                <w:webHidden/>
              </w:rPr>
              <w:fldChar w:fldCharType="begin"/>
            </w:r>
            <w:r w:rsidR="00AD43E8">
              <w:rPr>
                <w:noProof/>
                <w:webHidden/>
              </w:rPr>
              <w:instrText xml:space="preserve"> PAGEREF _Toc452223714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FD39A30" w14:textId="77777777" w:rsidR="00AD43E8" w:rsidRDefault="0016305D">
          <w:pPr>
            <w:pStyle w:val="TOC2"/>
            <w:rPr>
              <w:rFonts w:asciiTheme="minorHAnsi" w:eastAsiaTheme="minorEastAsia" w:hAnsiTheme="minorHAnsi" w:cstheme="minorBidi"/>
              <w:noProof/>
              <w:lang w:eastAsia="id-ID"/>
            </w:rPr>
          </w:pPr>
          <w:hyperlink w:anchor="_Toc452223715" w:history="1">
            <w:r w:rsidR="00AD43E8" w:rsidRPr="00B149C2">
              <w:rPr>
                <w:rStyle w:val="Hyperlink"/>
                <w:noProof/>
              </w:rPr>
              <w:t>3.2 Desain Umum Sistem</w:t>
            </w:r>
            <w:r w:rsidR="00AD43E8">
              <w:rPr>
                <w:noProof/>
                <w:webHidden/>
              </w:rPr>
              <w:tab/>
            </w:r>
            <w:r w:rsidR="00AD43E8">
              <w:rPr>
                <w:noProof/>
                <w:webHidden/>
              </w:rPr>
              <w:fldChar w:fldCharType="begin"/>
            </w:r>
            <w:r w:rsidR="00AD43E8">
              <w:rPr>
                <w:noProof/>
                <w:webHidden/>
              </w:rPr>
              <w:instrText xml:space="preserve"> PAGEREF _Toc452223715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3CF09DE" w14:textId="77777777" w:rsidR="00AD43E8" w:rsidRDefault="0016305D">
          <w:pPr>
            <w:pStyle w:val="TOC2"/>
            <w:rPr>
              <w:rFonts w:asciiTheme="minorHAnsi" w:eastAsiaTheme="minorEastAsia" w:hAnsiTheme="minorHAnsi" w:cstheme="minorBidi"/>
              <w:noProof/>
              <w:lang w:eastAsia="id-ID"/>
            </w:rPr>
          </w:pPr>
          <w:hyperlink w:anchor="_Toc452223716" w:history="1">
            <w:r w:rsidR="00AD43E8" w:rsidRPr="00B149C2">
              <w:rPr>
                <w:rStyle w:val="Hyperlink"/>
                <w:noProof/>
              </w:rPr>
              <w:t>3.3 Akuisisi Citra Mata</w:t>
            </w:r>
            <w:r w:rsidR="00AD43E8">
              <w:rPr>
                <w:noProof/>
                <w:webHidden/>
              </w:rPr>
              <w:tab/>
            </w:r>
            <w:r w:rsidR="00AD43E8">
              <w:rPr>
                <w:noProof/>
                <w:webHidden/>
              </w:rPr>
              <w:fldChar w:fldCharType="begin"/>
            </w:r>
            <w:r w:rsidR="00AD43E8">
              <w:rPr>
                <w:noProof/>
                <w:webHidden/>
              </w:rPr>
              <w:instrText xml:space="preserve"> PAGEREF _Toc452223716 \h </w:instrText>
            </w:r>
            <w:r w:rsidR="00AD43E8">
              <w:rPr>
                <w:noProof/>
                <w:webHidden/>
              </w:rPr>
            </w:r>
            <w:r w:rsidR="00AD43E8">
              <w:rPr>
                <w:noProof/>
                <w:webHidden/>
              </w:rPr>
              <w:fldChar w:fldCharType="separate"/>
            </w:r>
            <w:r w:rsidR="00437FDF">
              <w:rPr>
                <w:noProof/>
                <w:webHidden/>
              </w:rPr>
              <w:t>31</w:t>
            </w:r>
            <w:r w:rsidR="00AD43E8">
              <w:rPr>
                <w:noProof/>
                <w:webHidden/>
              </w:rPr>
              <w:fldChar w:fldCharType="end"/>
            </w:r>
          </w:hyperlink>
        </w:p>
        <w:p w14:paraId="28BA48BD" w14:textId="77777777" w:rsidR="00AD43E8" w:rsidRDefault="0016305D">
          <w:pPr>
            <w:pStyle w:val="TOC2"/>
            <w:rPr>
              <w:rFonts w:asciiTheme="minorHAnsi" w:eastAsiaTheme="minorEastAsia" w:hAnsiTheme="minorHAnsi" w:cstheme="minorBidi"/>
              <w:noProof/>
              <w:lang w:eastAsia="id-ID"/>
            </w:rPr>
          </w:pPr>
          <w:hyperlink w:anchor="_Toc452223717" w:history="1">
            <w:r w:rsidR="00AD43E8" w:rsidRPr="00B149C2">
              <w:rPr>
                <w:rStyle w:val="Hyperlink"/>
                <w:noProof/>
                <w:lang w:val="en-US"/>
              </w:rPr>
              <w:t>3.4</w:t>
            </w:r>
            <w:r w:rsidR="00AD43E8" w:rsidRPr="00B149C2">
              <w:rPr>
                <w:rStyle w:val="Hyperlink"/>
                <w:noProof/>
              </w:rPr>
              <w:t xml:space="preserve"> Perancangan </w:t>
            </w:r>
            <w:r w:rsidR="00AD43E8" w:rsidRPr="00B149C2">
              <w:rPr>
                <w:rStyle w:val="Hyperlink"/>
                <w:noProof/>
                <w:lang w:val="en-US"/>
              </w:rPr>
              <w:t>Preprocessing</w:t>
            </w:r>
            <w:r w:rsidR="00AD43E8">
              <w:rPr>
                <w:noProof/>
                <w:webHidden/>
              </w:rPr>
              <w:tab/>
            </w:r>
            <w:r w:rsidR="00AD43E8">
              <w:rPr>
                <w:noProof/>
                <w:webHidden/>
              </w:rPr>
              <w:fldChar w:fldCharType="begin"/>
            </w:r>
            <w:r w:rsidR="00AD43E8">
              <w:rPr>
                <w:noProof/>
                <w:webHidden/>
              </w:rPr>
              <w:instrText xml:space="preserve"> PAGEREF _Toc452223717 \h </w:instrText>
            </w:r>
            <w:r w:rsidR="00AD43E8">
              <w:rPr>
                <w:noProof/>
                <w:webHidden/>
              </w:rPr>
            </w:r>
            <w:r w:rsidR="00AD43E8">
              <w:rPr>
                <w:noProof/>
                <w:webHidden/>
              </w:rPr>
              <w:fldChar w:fldCharType="separate"/>
            </w:r>
            <w:r w:rsidR="00437FDF">
              <w:rPr>
                <w:noProof/>
                <w:webHidden/>
              </w:rPr>
              <w:t>33</w:t>
            </w:r>
            <w:r w:rsidR="00AD43E8">
              <w:rPr>
                <w:noProof/>
                <w:webHidden/>
              </w:rPr>
              <w:fldChar w:fldCharType="end"/>
            </w:r>
          </w:hyperlink>
        </w:p>
        <w:p w14:paraId="0D855241" w14:textId="77777777" w:rsidR="00AD43E8" w:rsidRDefault="0016305D">
          <w:pPr>
            <w:pStyle w:val="TOC3"/>
            <w:rPr>
              <w:rFonts w:asciiTheme="minorHAnsi" w:eastAsiaTheme="minorEastAsia" w:hAnsiTheme="minorHAnsi" w:cstheme="minorBidi"/>
              <w:noProof/>
              <w:lang w:eastAsia="id-ID"/>
            </w:rPr>
          </w:pPr>
          <w:hyperlink w:anchor="_Toc452223718" w:history="1">
            <w:r w:rsidR="00AD43E8" w:rsidRPr="00B149C2">
              <w:rPr>
                <w:rStyle w:val="Hyperlink"/>
                <w:noProof/>
              </w:rPr>
              <w:t>3.4.1 Deteksi Tepi</w:t>
            </w:r>
            <w:r w:rsidR="00AD43E8">
              <w:rPr>
                <w:noProof/>
                <w:webHidden/>
              </w:rPr>
              <w:tab/>
            </w:r>
            <w:r w:rsidR="00AD43E8">
              <w:rPr>
                <w:noProof/>
                <w:webHidden/>
              </w:rPr>
              <w:fldChar w:fldCharType="begin"/>
            </w:r>
            <w:r w:rsidR="00AD43E8">
              <w:rPr>
                <w:noProof/>
                <w:webHidden/>
              </w:rPr>
              <w:instrText xml:space="preserve"> PAGEREF _Toc452223718 \h </w:instrText>
            </w:r>
            <w:r w:rsidR="00AD43E8">
              <w:rPr>
                <w:noProof/>
                <w:webHidden/>
              </w:rPr>
            </w:r>
            <w:r w:rsidR="00AD43E8">
              <w:rPr>
                <w:noProof/>
                <w:webHidden/>
              </w:rPr>
              <w:fldChar w:fldCharType="separate"/>
            </w:r>
            <w:r w:rsidR="00437FDF">
              <w:rPr>
                <w:noProof/>
                <w:webHidden/>
              </w:rPr>
              <w:t>34</w:t>
            </w:r>
            <w:r w:rsidR="00AD43E8">
              <w:rPr>
                <w:noProof/>
                <w:webHidden/>
              </w:rPr>
              <w:fldChar w:fldCharType="end"/>
            </w:r>
          </w:hyperlink>
        </w:p>
        <w:p w14:paraId="4EB1480D" w14:textId="77777777" w:rsidR="00AD43E8" w:rsidRDefault="0016305D">
          <w:pPr>
            <w:pStyle w:val="TOC3"/>
            <w:rPr>
              <w:rFonts w:asciiTheme="minorHAnsi" w:eastAsiaTheme="minorEastAsia" w:hAnsiTheme="minorHAnsi" w:cstheme="minorBidi"/>
              <w:noProof/>
              <w:lang w:eastAsia="id-ID"/>
            </w:rPr>
          </w:pPr>
          <w:hyperlink w:anchor="_Toc452223719" w:history="1">
            <w:r w:rsidR="00AD43E8" w:rsidRPr="00B149C2">
              <w:rPr>
                <w:rStyle w:val="Hyperlink"/>
                <w:noProof/>
                <w:lang w:val="en-US"/>
              </w:rPr>
              <w:t>3.4.2 Deteksi Batas Pupil dan Iris</w:t>
            </w:r>
            <w:r w:rsidR="00AD43E8">
              <w:rPr>
                <w:noProof/>
                <w:webHidden/>
              </w:rPr>
              <w:tab/>
            </w:r>
            <w:r w:rsidR="00AD43E8">
              <w:rPr>
                <w:noProof/>
                <w:webHidden/>
              </w:rPr>
              <w:fldChar w:fldCharType="begin"/>
            </w:r>
            <w:r w:rsidR="00AD43E8">
              <w:rPr>
                <w:noProof/>
                <w:webHidden/>
              </w:rPr>
              <w:instrText xml:space="preserve"> PAGEREF _Toc452223719 \h </w:instrText>
            </w:r>
            <w:r w:rsidR="00AD43E8">
              <w:rPr>
                <w:noProof/>
                <w:webHidden/>
              </w:rPr>
            </w:r>
            <w:r w:rsidR="00AD43E8">
              <w:rPr>
                <w:noProof/>
                <w:webHidden/>
              </w:rPr>
              <w:fldChar w:fldCharType="separate"/>
            </w:r>
            <w:r w:rsidR="00437FDF">
              <w:rPr>
                <w:noProof/>
                <w:webHidden/>
              </w:rPr>
              <w:t>35</w:t>
            </w:r>
            <w:r w:rsidR="00AD43E8">
              <w:rPr>
                <w:noProof/>
                <w:webHidden/>
              </w:rPr>
              <w:fldChar w:fldCharType="end"/>
            </w:r>
          </w:hyperlink>
        </w:p>
        <w:p w14:paraId="0225FCA8" w14:textId="77777777" w:rsidR="00AD43E8" w:rsidRDefault="0016305D">
          <w:pPr>
            <w:pStyle w:val="TOC3"/>
            <w:rPr>
              <w:rFonts w:asciiTheme="minorHAnsi" w:eastAsiaTheme="minorEastAsia" w:hAnsiTheme="minorHAnsi" w:cstheme="minorBidi"/>
              <w:noProof/>
              <w:lang w:eastAsia="id-ID"/>
            </w:rPr>
          </w:pPr>
          <w:hyperlink w:anchor="_Toc452223720" w:history="1">
            <w:r w:rsidR="00AD43E8" w:rsidRPr="00B149C2">
              <w:rPr>
                <w:rStyle w:val="Hyperlink"/>
                <w:noProof/>
                <w:lang w:val="en-US"/>
              </w:rPr>
              <w:t>3.4.3 Pemisahan Bulu dan Kelopak Mata</w:t>
            </w:r>
            <w:r w:rsidR="00AD43E8">
              <w:rPr>
                <w:noProof/>
                <w:webHidden/>
              </w:rPr>
              <w:tab/>
            </w:r>
            <w:r w:rsidR="00AD43E8">
              <w:rPr>
                <w:noProof/>
                <w:webHidden/>
              </w:rPr>
              <w:fldChar w:fldCharType="begin"/>
            </w:r>
            <w:r w:rsidR="00AD43E8">
              <w:rPr>
                <w:noProof/>
                <w:webHidden/>
              </w:rPr>
              <w:instrText xml:space="preserve"> PAGEREF _Toc452223720 \h </w:instrText>
            </w:r>
            <w:r w:rsidR="00AD43E8">
              <w:rPr>
                <w:noProof/>
                <w:webHidden/>
              </w:rPr>
            </w:r>
            <w:r w:rsidR="00AD43E8">
              <w:rPr>
                <w:noProof/>
                <w:webHidden/>
              </w:rPr>
              <w:fldChar w:fldCharType="separate"/>
            </w:r>
            <w:r w:rsidR="00437FDF">
              <w:rPr>
                <w:noProof/>
                <w:webHidden/>
              </w:rPr>
              <w:t>37</w:t>
            </w:r>
            <w:r w:rsidR="00AD43E8">
              <w:rPr>
                <w:noProof/>
                <w:webHidden/>
              </w:rPr>
              <w:fldChar w:fldCharType="end"/>
            </w:r>
          </w:hyperlink>
        </w:p>
        <w:p w14:paraId="065A7C05" w14:textId="77777777" w:rsidR="00AD43E8" w:rsidRDefault="0016305D">
          <w:pPr>
            <w:pStyle w:val="TOC2"/>
            <w:rPr>
              <w:rFonts w:asciiTheme="minorHAnsi" w:eastAsiaTheme="minorEastAsia" w:hAnsiTheme="minorHAnsi" w:cstheme="minorBidi"/>
              <w:noProof/>
              <w:lang w:eastAsia="id-ID"/>
            </w:rPr>
          </w:pPr>
          <w:hyperlink w:anchor="_Toc452223721" w:history="1">
            <w:r w:rsidR="00AD43E8" w:rsidRPr="00B149C2">
              <w:rPr>
                <w:rStyle w:val="Hyperlink"/>
                <w:noProof/>
              </w:rPr>
              <w:t>3.5 Normalisasi Iris</w:t>
            </w:r>
            <w:r w:rsidR="00AD43E8">
              <w:rPr>
                <w:noProof/>
                <w:webHidden/>
              </w:rPr>
              <w:tab/>
            </w:r>
            <w:r w:rsidR="00AD43E8">
              <w:rPr>
                <w:noProof/>
                <w:webHidden/>
              </w:rPr>
              <w:fldChar w:fldCharType="begin"/>
            </w:r>
            <w:r w:rsidR="00AD43E8">
              <w:rPr>
                <w:noProof/>
                <w:webHidden/>
              </w:rPr>
              <w:instrText xml:space="preserve"> PAGEREF _Toc452223721 \h </w:instrText>
            </w:r>
            <w:r w:rsidR="00AD43E8">
              <w:rPr>
                <w:noProof/>
                <w:webHidden/>
              </w:rPr>
            </w:r>
            <w:r w:rsidR="00AD43E8">
              <w:rPr>
                <w:noProof/>
                <w:webHidden/>
              </w:rPr>
              <w:fldChar w:fldCharType="separate"/>
            </w:r>
            <w:r w:rsidR="00437FDF">
              <w:rPr>
                <w:noProof/>
                <w:webHidden/>
              </w:rPr>
              <w:t>39</w:t>
            </w:r>
            <w:r w:rsidR="00AD43E8">
              <w:rPr>
                <w:noProof/>
                <w:webHidden/>
              </w:rPr>
              <w:fldChar w:fldCharType="end"/>
            </w:r>
          </w:hyperlink>
        </w:p>
        <w:p w14:paraId="58548E21" w14:textId="77777777" w:rsidR="00AD43E8" w:rsidRDefault="0016305D">
          <w:pPr>
            <w:pStyle w:val="TOC2"/>
            <w:rPr>
              <w:rFonts w:asciiTheme="minorHAnsi" w:eastAsiaTheme="minorEastAsia" w:hAnsiTheme="minorHAnsi" w:cstheme="minorBidi"/>
              <w:noProof/>
              <w:lang w:eastAsia="id-ID"/>
            </w:rPr>
          </w:pPr>
          <w:hyperlink w:anchor="_Toc452223722" w:history="1">
            <w:r w:rsidR="00AD43E8" w:rsidRPr="00B149C2">
              <w:rPr>
                <w:rStyle w:val="Hyperlink"/>
                <w:noProof/>
              </w:rPr>
              <w:t>3.6 Perancangan Ekstraksi Fitur</w:t>
            </w:r>
            <w:r w:rsidR="00AD43E8">
              <w:rPr>
                <w:noProof/>
                <w:webHidden/>
              </w:rPr>
              <w:tab/>
            </w:r>
            <w:r w:rsidR="00AD43E8">
              <w:rPr>
                <w:noProof/>
                <w:webHidden/>
              </w:rPr>
              <w:fldChar w:fldCharType="begin"/>
            </w:r>
            <w:r w:rsidR="00AD43E8">
              <w:rPr>
                <w:noProof/>
                <w:webHidden/>
              </w:rPr>
              <w:instrText xml:space="preserve"> PAGEREF _Toc452223722 \h </w:instrText>
            </w:r>
            <w:r w:rsidR="00AD43E8">
              <w:rPr>
                <w:noProof/>
                <w:webHidden/>
              </w:rPr>
            </w:r>
            <w:r w:rsidR="00AD43E8">
              <w:rPr>
                <w:noProof/>
                <w:webHidden/>
              </w:rPr>
              <w:fldChar w:fldCharType="separate"/>
            </w:r>
            <w:r w:rsidR="00437FDF">
              <w:rPr>
                <w:noProof/>
                <w:webHidden/>
              </w:rPr>
              <w:t>40</w:t>
            </w:r>
            <w:r w:rsidR="00AD43E8">
              <w:rPr>
                <w:noProof/>
                <w:webHidden/>
              </w:rPr>
              <w:fldChar w:fldCharType="end"/>
            </w:r>
          </w:hyperlink>
        </w:p>
        <w:p w14:paraId="3EDD6F4E" w14:textId="77777777" w:rsidR="00AD43E8" w:rsidRDefault="0016305D">
          <w:pPr>
            <w:pStyle w:val="TOC3"/>
            <w:rPr>
              <w:rFonts w:asciiTheme="minorHAnsi" w:eastAsiaTheme="minorEastAsia" w:hAnsiTheme="minorHAnsi" w:cstheme="minorBidi"/>
              <w:noProof/>
              <w:lang w:eastAsia="id-ID"/>
            </w:rPr>
          </w:pPr>
          <w:hyperlink w:anchor="_Toc452223723" w:history="1">
            <w:r w:rsidR="00AD43E8" w:rsidRPr="00B149C2">
              <w:rPr>
                <w:rStyle w:val="Hyperlink"/>
                <w:noProof/>
                <w:lang w:val="en-US"/>
              </w:rPr>
              <w:t>3.6.1</w:t>
            </w:r>
            <w:r w:rsidR="00AD43E8" w:rsidRPr="00B149C2">
              <w:rPr>
                <w:rStyle w:val="Hyperlink"/>
                <w:noProof/>
              </w:rPr>
              <w:t xml:space="preserve"> Fitur Koefisien </w:t>
            </w:r>
            <w:r w:rsidR="00AD43E8" w:rsidRPr="00B149C2">
              <w:rPr>
                <w:rStyle w:val="Hyperlink"/>
                <w:noProof/>
                <w:lang w:val="en-US"/>
              </w:rPr>
              <w:t>Wavelet Haar</w:t>
            </w:r>
            <w:r w:rsidR="00AD43E8">
              <w:rPr>
                <w:noProof/>
                <w:webHidden/>
              </w:rPr>
              <w:tab/>
            </w:r>
            <w:r w:rsidR="00AD43E8">
              <w:rPr>
                <w:noProof/>
                <w:webHidden/>
              </w:rPr>
              <w:fldChar w:fldCharType="begin"/>
            </w:r>
            <w:r w:rsidR="00AD43E8">
              <w:rPr>
                <w:noProof/>
                <w:webHidden/>
              </w:rPr>
              <w:instrText xml:space="preserve"> PAGEREF _Toc452223723 \h </w:instrText>
            </w:r>
            <w:r w:rsidR="00AD43E8">
              <w:rPr>
                <w:noProof/>
                <w:webHidden/>
              </w:rPr>
            </w:r>
            <w:r w:rsidR="00AD43E8">
              <w:rPr>
                <w:noProof/>
                <w:webHidden/>
              </w:rPr>
              <w:fldChar w:fldCharType="separate"/>
            </w:r>
            <w:r w:rsidR="00437FDF">
              <w:rPr>
                <w:noProof/>
                <w:webHidden/>
              </w:rPr>
              <w:t>40</w:t>
            </w:r>
            <w:r w:rsidR="00AD43E8">
              <w:rPr>
                <w:noProof/>
                <w:webHidden/>
              </w:rPr>
              <w:fldChar w:fldCharType="end"/>
            </w:r>
          </w:hyperlink>
        </w:p>
        <w:p w14:paraId="5003E065" w14:textId="77777777" w:rsidR="00AD43E8" w:rsidRDefault="0016305D">
          <w:pPr>
            <w:pStyle w:val="TOC3"/>
            <w:rPr>
              <w:rFonts w:asciiTheme="minorHAnsi" w:eastAsiaTheme="minorEastAsia" w:hAnsiTheme="minorHAnsi" w:cstheme="minorBidi"/>
              <w:noProof/>
              <w:lang w:eastAsia="id-ID"/>
            </w:rPr>
          </w:pPr>
          <w:hyperlink w:anchor="_Toc452223724" w:history="1">
            <w:r w:rsidR="00AD43E8" w:rsidRPr="00B149C2">
              <w:rPr>
                <w:rStyle w:val="Hyperlink"/>
                <w:noProof/>
                <w:lang w:val="en-US"/>
              </w:rPr>
              <w:t xml:space="preserve">3.6.2 Fitur </w:t>
            </w:r>
            <w:r w:rsidR="00AD43E8" w:rsidRPr="00B149C2">
              <w:rPr>
                <w:rStyle w:val="Hyperlink"/>
                <w:noProof/>
              </w:rPr>
              <w:t>Log-Gabor Filter</w:t>
            </w:r>
            <w:r w:rsidR="00AD43E8">
              <w:rPr>
                <w:noProof/>
                <w:webHidden/>
              </w:rPr>
              <w:tab/>
            </w:r>
            <w:r w:rsidR="00AD43E8">
              <w:rPr>
                <w:noProof/>
                <w:webHidden/>
              </w:rPr>
              <w:fldChar w:fldCharType="begin"/>
            </w:r>
            <w:r w:rsidR="00AD43E8">
              <w:rPr>
                <w:noProof/>
                <w:webHidden/>
              </w:rPr>
              <w:instrText xml:space="preserve"> PAGEREF _Toc452223724 \h </w:instrText>
            </w:r>
            <w:r w:rsidR="00AD43E8">
              <w:rPr>
                <w:noProof/>
                <w:webHidden/>
              </w:rPr>
            </w:r>
            <w:r w:rsidR="00AD43E8">
              <w:rPr>
                <w:noProof/>
                <w:webHidden/>
              </w:rPr>
              <w:fldChar w:fldCharType="separate"/>
            </w:r>
            <w:r w:rsidR="00437FDF">
              <w:rPr>
                <w:noProof/>
                <w:webHidden/>
              </w:rPr>
              <w:t>41</w:t>
            </w:r>
            <w:r w:rsidR="00AD43E8">
              <w:rPr>
                <w:noProof/>
                <w:webHidden/>
              </w:rPr>
              <w:fldChar w:fldCharType="end"/>
            </w:r>
          </w:hyperlink>
        </w:p>
        <w:p w14:paraId="3FC47375" w14:textId="77777777" w:rsidR="00AD43E8" w:rsidRDefault="0016305D">
          <w:pPr>
            <w:pStyle w:val="TOC2"/>
            <w:rPr>
              <w:rFonts w:asciiTheme="minorHAnsi" w:eastAsiaTheme="minorEastAsia" w:hAnsiTheme="minorHAnsi" w:cstheme="minorBidi"/>
              <w:noProof/>
              <w:lang w:eastAsia="id-ID"/>
            </w:rPr>
          </w:pPr>
          <w:hyperlink w:anchor="_Toc452223725" w:history="1">
            <w:r w:rsidR="00AD43E8" w:rsidRPr="00B149C2">
              <w:rPr>
                <w:rStyle w:val="Hyperlink"/>
                <w:noProof/>
              </w:rPr>
              <w:t>3.7 Perancangan Klasifikasi</w:t>
            </w:r>
            <w:r w:rsidR="00AD43E8">
              <w:rPr>
                <w:noProof/>
                <w:webHidden/>
              </w:rPr>
              <w:tab/>
            </w:r>
            <w:r w:rsidR="00AD43E8">
              <w:rPr>
                <w:noProof/>
                <w:webHidden/>
              </w:rPr>
              <w:fldChar w:fldCharType="begin"/>
            </w:r>
            <w:r w:rsidR="00AD43E8">
              <w:rPr>
                <w:noProof/>
                <w:webHidden/>
              </w:rPr>
              <w:instrText xml:space="preserve"> PAGEREF _Toc452223725 \h </w:instrText>
            </w:r>
            <w:r w:rsidR="00AD43E8">
              <w:rPr>
                <w:noProof/>
                <w:webHidden/>
              </w:rPr>
            </w:r>
            <w:r w:rsidR="00AD43E8">
              <w:rPr>
                <w:noProof/>
                <w:webHidden/>
              </w:rPr>
              <w:fldChar w:fldCharType="separate"/>
            </w:r>
            <w:r w:rsidR="00437FDF">
              <w:rPr>
                <w:noProof/>
                <w:webHidden/>
              </w:rPr>
              <w:t>43</w:t>
            </w:r>
            <w:r w:rsidR="00AD43E8">
              <w:rPr>
                <w:noProof/>
                <w:webHidden/>
              </w:rPr>
              <w:fldChar w:fldCharType="end"/>
            </w:r>
          </w:hyperlink>
        </w:p>
        <w:p w14:paraId="6E8E3780" w14:textId="77777777" w:rsidR="00AD43E8" w:rsidRDefault="0016305D">
          <w:pPr>
            <w:pStyle w:val="TOC3"/>
            <w:rPr>
              <w:rFonts w:asciiTheme="minorHAnsi" w:eastAsiaTheme="minorEastAsia" w:hAnsiTheme="minorHAnsi" w:cstheme="minorBidi"/>
              <w:noProof/>
              <w:lang w:eastAsia="id-ID"/>
            </w:rPr>
          </w:pPr>
          <w:hyperlink w:anchor="_Toc452223726" w:history="1">
            <w:r w:rsidR="00AD43E8" w:rsidRPr="00B149C2">
              <w:rPr>
                <w:rStyle w:val="Hyperlink"/>
                <w:noProof/>
              </w:rPr>
              <w:t>3.7.1 Klasifikasi Support Vector Machines Fitur Wavelet</w:t>
            </w:r>
            <w:r w:rsidR="00AD43E8">
              <w:rPr>
                <w:noProof/>
                <w:webHidden/>
              </w:rPr>
              <w:tab/>
            </w:r>
            <w:r w:rsidR="00AD43E8">
              <w:rPr>
                <w:noProof/>
                <w:webHidden/>
              </w:rPr>
              <w:fldChar w:fldCharType="begin"/>
            </w:r>
            <w:r w:rsidR="00AD43E8">
              <w:rPr>
                <w:noProof/>
                <w:webHidden/>
              </w:rPr>
              <w:instrText xml:space="preserve"> PAGEREF _Toc452223726 \h </w:instrText>
            </w:r>
            <w:r w:rsidR="00AD43E8">
              <w:rPr>
                <w:noProof/>
                <w:webHidden/>
              </w:rPr>
            </w:r>
            <w:r w:rsidR="00AD43E8">
              <w:rPr>
                <w:noProof/>
                <w:webHidden/>
              </w:rPr>
              <w:fldChar w:fldCharType="separate"/>
            </w:r>
            <w:r w:rsidR="00437FDF">
              <w:rPr>
                <w:noProof/>
                <w:webHidden/>
              </w:rPr>
              <w:t>43</w:t>
            </w:r>
            <w:r w:rsidR="00AD43E8">
              <w:rPr>
                <w:noProof/>
                <w:webHidden/>
              </w:rPr>
              <w:fldChar w:fldCharType="end"/>
            </w:r>
          </w:hyperlink>
        </w:p>
        <w:p w14:paraId="60F42E32" w14:textId="77777777" w:rsidR="00AD43E8" w:rsidRDefault="0016305D">
          <w:pPr>
            <w:pStyle w:val="TOC3"/>
            <w:rPr>
              <w:rFonts w:asciiTheme="minorHAnsi" w:eastAsiaTheme="minorEastAsia" w:hAnsiTheme="minorHAnsi" w:cstheme="minorBidi"/>
              <w:noProof/>
              <w:lang w:eastAsia="id-ID"/>
            </w:rPr>
          </w:pPr>
          <w:hyperlink w:anchor="_Toc452223727" w:history="1">
            <w:r w:rsidR="00AD43E8" w:rsidRPr="00B149C2">
              <w:rPr>
                <w:rStyle w:val="Hyperlink"/>
                <w:noProof/>
              </w:rPr>
              <w:t>3.7.2 Klasifikasi Suport Vector Machines Fitur Log-Gabor</w:t>
            </w:r>
            <w:r w:rsidR="00AD43E8">
              <w:rPr>
                <w:noProof/>
                <w:webHidden/>
              </w:rPr>
              <w:tab/>
            </w:r>
            <w:r w:rsidR="00AD43E8">
              <w:rPr>
                <w:noProof/>
                <w:webHidden/>
              </w:rPr>
              <w:fldChar w:fldCharType="begin"/>
            </w:r>
            <w:r w:rsidR="00AD43E8">
              <w:rPr>
                <w:noProof/>
                <w:webHidden/>
              </w:rPr>
              <w:instrText xml:space="preserve"> PAGEREF _Toc452223727 \h </w:instrText>
            </w:r>
            <w:r w:rsidR="00AD43E8">
              <w:rPr>
                <w:noProof/>
                <w:webHidden/>
              </w:rPr>
            </w:r>
            <w:r w:rsidR="00AD43E8">
              <w:rPr>
                <w:noProof/>
                <w:webHidden/>
              </w:rPr>
              <w:fldChar w:fldCharType="separate"/>
            </w:r>
            <w:r w:rsidR="00437FDF">
              <w:rPr>
                <w:noProof/>
                <w:webHidden/>
              </w:rPr>
              <w:t>44</w:t>
            </w:r>
            <w:r w:rsidR="00AD43E8">
              <w:rPr>
                <w:noProof/>
                <w:webHidden/>
              </w:rPr>
              <w:fldChar w:fldCharType="end"/>
            </w:r>
          </w:hyperlink>
        </w:p>
        <w:p w14:paraId="129D2862" w14:textId="77777777" w:rsidR="00AD43E8" w:rsidRDefault="0016305D">
          <w:pPr>
            <w:pStyle w:val="TOC3"/>
            <w:rPr>
              <w:rFonts w:asciiTheme="minorHAnsi" w:eastAsiaTheme="minorEastAsia" w:hAnsiTheme="minorHAnsi" w:cstheme="minorBidi"/>
              <w:noProof/>
              <w:lang w:eastAsia="id-ID"/>
            </w:rPr>
          </w:pPr>
          <w:hyperlink w:anchor="_Toc452223728" w:history="1">
            <w:r w:rsidR="00AD43E8" w:rsidRPr="00B149C2">
              <w:rPr>
                <w:rStyle w:val="Hyperlink"/>
                <w:noProof/>
              </w:rPr>
              <w:t>3.7.3 Klasifikasi Hamming Distance Fitur Log-Gabor</w:t>
            </w:r>
            <w:r w:rsidR="00AD43E8">
              <w:rPr>
                <w:noProof/>
                <w:webHidden/>
              </w:rPr>
              <w:tab/>
            </w:r>
            <w:r w:rsidR="00AD43E8">
              <w:rPr>
                <w:noProof/>
                <w:webHidden/>
              </w:rPr>
              <w:fldChar w:fldCharType="begin"/>
            </w:r>
            <w:r w:rsidR="00AD43E8">
              <w:rPr>
                <w:noProof/>
                <w:webHidden/>
              </w:rPr>
              <w:instrText xml:space="preserve"> PAGEREF _Toc452223728 \h </w:instrText>
            </w:r>
            <w:r w:rsidR="00AD43E8">
              <w:rPr>
                <w:noProof/>
                <w:webHidden/>
              </w:rPr>
            </w:r>
            <w:r w:rsidR="00AD43E8">
              <w:rPr>
                <w:noProof/>
                <w:webHidden/>
              </w:rPr>
              <w:fldChar w:fldCharType="separate"/>
            </w:r>
            <w:r w:rsidR="00437FDF">
              <w:rPr>
                <w:noProof/>
                <w:webHidden/>
              </w:rPr>
              <w:t>45</w:t>
            </w:r>
            <w:r w:rsidR="00AD43E8">
              <w:rPr>
                <w:noProof/>
                <w:webHidden/>
              </w:rPr>
              <w:fldChar w:fldCharType="end"/>
            </w:r>
          </w:hyperlink>
        </w:p>
        <w:p w14:paraId="3222E083" w14:textId="77777777" w:rsidR="00AD43E8" w:rsidRDefault="0016305D">
          <w:pPr>
            <w:pStyle w:val="TOC3"/>
            <w:rPr>
              <w:rFonts w:asciiTheme="minorHAnsi" w:eastAsiaTheme="minorEastAsia" w:hAnsiTheme="minorHAnsi" w:cstheme="minorBidi"/>
              <w:noProof/>
              <w:lang w:eastAsia="id-ID"/>
            </w:rPr>
          </w:pPr>
          <w:hyperlink w:anchor="_Toc452223729" w:history="1">
            <w:r w:rsidR="00AD43E8" w:rsidRPr="00B149C2">
              <w:rPr>
                <w:rStyle w:val="Hyperlink"/>
                <w:noProof/>
              </w:rPr>
              <w:t>3.7.4 Klasifikasi Hamming Distance Fitur Wavelet</w:t>
            </w:r>
            <w:r w:rsidR="00AD43E8">
              <w:rPr>
                <w:noProof/>
                <w:webHidden/>
              </w:rPr>
              <w:tab/>
            </w:r>
            <w:r w:rsidR="00AD43E8">
              <w:rPr>
                <w:noProof/>
                <w:webHidden/>
              </w:rPr>
              <w:fldChar w:fldCharType="begin"/>
            </w:r>
            <w:r w:rsidR="00AD43E8">
              <w:rPr>
                <w:noProof/>
                <w:webHidden/>
              </w:rPr>
              <w:instrText xml:space="preserve"> PAGEREF _Toc452223729 \h </w:instrText>
            </w:r>
            <w:r w:rsidR="00AD43E8">
              <w:rPr>
                <w:noProof/>
                <w:webHidden/>
              </w:rPr>
            </w:r>
            <w:r w:rsidR="00AD43E8">
              <w:rPr>
                <w:noProof/>
                <w:webHidden/>
              </w:rPr>
              <w:fldChar w:fldCharType="separate"/>
            </w:r>
            <w:r w:rsidR="00437FDF">
              <w:rPr>
                <w:noProof/>
                <w:webHidden/>
              </w:rPr>
              <w:t>46</w:t>
            </w:r>
            <w:r w:rsidR="00AD43E8">
              <w:rPr>
                <w:noProof/>
                <w:webHidden/>
              </w:rPr>
              <w:fldChar w:fldCharType="end"/>
            </w:r>
          </w:hyperlink>
        </w:p>
        <w:p w14:paraId="7F0BE22B" w14:textId="77777777" w:rsidR="00AD43E8" w:rsidRDefault="0016305D">
          <w:pPr>
            <w:pStyle w:val="TOC2"/>
            <w:rPr>
              <w:rFonts w:asciiTheme="minorHAnsi" w:eastAsiaTheme="minorEastAsia" w:hAnsiTheme="minorHAnsi" w:cstheme="minorBidi"/>
              <w:noProof/>
              <w:lang w:eastAsia="id-ID"/>
            </w:rPr>
          </w:pPr>
          <w:hyperlink w:anchor="_Toc452223730" w:history="1">
            <w:r w:rsidR="00AD43E8" w:rsidRPr="00B149C2">
              <w:rPr>
                <w:rStyle w:val="Hyperlink"/>
                <w:noProof/>
              </w:rPr>
              <w:t>3.8 Perancangan Antarmuka</w:t>
            </w:r>
            <w:r w:rsidR="00AD43E8">
              <w:rPr>
                <w:noProof/>
                <w:webHidden/>
              </w:rPr>
              <w:tab/>
            </w:r>
            <w:r w:rsidR="00AD43E8">
              <w:rPr>
                <w:noProof/>
                <w:webHidden/>
              </w:rPr>
              <w:fldChar w:fldCharType="begin"/>
            </w:r>
            <w:r w:rsidR="00AD43E8">
              <w:rPr>
                <w:noProof/>
                <w:webHidden/>
              </w:rPr>
              <w:instrText xml:space="preserve"> PAGEREF _Toc452223730 \h </w:instrText>
            </w:r>
            <w:r w:rsidR="00AD43E8">
              <w:rPr>
                <w:noProof/>
                <w:webHidden/>
              </w:rPr>
            </w:r>
            <w:r w:rsidR="00AD43E8">
              <w:rPr>
                <w:noProof/>
                <w:webHidden/>
              </w:rPr>
              <w:fldChar w:fldCharType="separate"/>
            </w:r>
            <w:r w:rsidR="00437FDF">
              <w:rPr>
                <w:noProof/>
                <w:webHidden/>
              </w:rPr>
              <w:t>47</w:t>
            </w:r>
            <w:r w:rsidR="00AD43E8">
              <w:rPr>
                <w:noProof/>
                <w:webHidden/>
              </w:rPr>
              <w:fldChar w:fldCharType="end"/>
            </w:r>
          </w:hyperlink>
        </w:p>
        <w:p w14:paraId="05F090FF" w14:textId="77777777" w:rsidR="00AD43E8" w:rsidRDefault="0016305D">
          <w:pPr>
            <w:pStyle w:val="TOC1"/>
            <w:rPr>
              <w:rFonts w:asciiTheme="minorHAnsi" w:eastAsiaTheme="minorEastAsia" w:hAnsiTheme="minorHAnsi" w:cstheme="minorBidi"/>
              <w:noProof/>
              <w:lang w:eastAsia="id-ID"/>
            </w:rPr>
          </w:pPr>
          <w:hyperlink w:anchor="_Toc452223731" w:history="1">
            <w:r w:rsidR="00AD43E8" w:rsidRPr="00B149C2">
              <w:rPr>
                <w:rStyle w:val="Hyperlink"/>
                <w:noProof/>
              </w:rPr>
              <w:t>BAB IV IMPLEMENTASI</w:t>
            </w:r>
            <w:r w:rsidR="00AD43E8">
              <w:rPr>
                <w:noProof/>
                <w:webHidden/>
              </w:rPr>
              <w:tab/>
            </w:r>
            <w:r w:rsidR="00AD43E8">
              <w:rPr>
                <w:noProof/>
                <w:webHidden/>
              </w:rPr>
              <w:fldChar w:fldCharType="begin"/>
            </w:r>
            <w:r w:rsidR="00AD43E8">
              <w:rPr>
                <w:noProof/>
                <w:webHidden/>
              </w:rPr>
              <w:instrText xml:space="preserve"> PAGEREF _Toc452223731 \h </w:instrText>
            </w:r>
            <w:r w:rsidR="00AD43E8">
              <w:rPr>
                <w:noProof/>
                <w:webHidden/>
              </w:rPr>
            </w:r>
            <w:r w:rsidR="00AD43E8">
              <w:rPr>
                <w:noProof/>
                <w:webHidden/>
              </w:rPr>
              <w:fldChar w:fldCharType="separate"/>
            </w:r>
            <w:r w:rsidR="00437FDF">
              <w:rPr>
                <w:noProof/>
                <w:webHidden/>
              </w:rPr>
              <w:t>49</w:t>
            </w:r>
            <w:r w:rsidR="00AD43E8">
              <w:rPr>
                <w:noProof/>
                <w:webHidden/>
              </w:rPr>
              <w:fldChar w:fldCharType="end"/>
            </w:r>
          </w:hyperlink>
        </w:p>
        <w:p w14:paraId="78F74666" w14:textId="77777777" w:rsidR="00AD43E8" w:rsidRDefault="0016305D">
          <w:pPr>
            <w:pStyle w:val="TOC2"/>
            <w:rPr>
              <w:rFonts w:asciiTheme="minorHAnsi" w:eastAsiaTheme="minorEastAsia" w:hAnsiTheme="minorHAnsi" w:cstheme="minorBidi"/>
              <w:noProof/>
              <w:lang w:eastAsia="id-ID"/>
            </w:rPr>
          </w:pPr>
          <w:hyperlink w:anchor="_Toc452223732" w:history="1">
            <w:r w:rsidR="00AD43E8" w:rsidRPr="00B149C2">
              <w:rPr>
                <w:rStyle w:val="Hyperlink"/>
                <w:noProof/>
              </w:rPr>
              <w:t>4.1 Lingkungan Implementasi</w:t>
            </w:r>
            <w:r w:rsidR="00AD43E8">
              <w:rPr>
                <w:noProof/>
                <w:webHidden/>
              </w:rPr>
              <w:tab/>
            </w:r>
            <w:r w:rsidR="00AD43E8">
              <w:rPr>
                <w:noProof/>
                <w:webHidden/>
              </w:rPr>
              <w:fldChar w:fldCharType="begin"/>
            </w:r>
            <w:r w:rsidR="00AD43E8">
              <w:rPr>
                <w:noProof/>
                <w:webHidden/>
              </w:rPr>
              <w:instrText xml:space="preserve"> PAGEREF _Toc452223732 \h </w:instrText>
            </w:r>
            <w:r w:rsidR="00AD43E8">
              <w:rPr>
                <w:noProof/>
                <w:webHidden/>
              </w:rPr>
            </w:r>
            <w:r w:rsidR="00AD43E8">
              <w:rPr>
                <w:noProof/>
                <w:webHidden/>
              </w:rPr>
              <w:fldChar w:fldCharType="separate"/>
            </w:r>
            <w:r w:rsidR="00437FDF">
              <w:rPr>
                <w:noProof/>
                <w:webHidden/>
              </w:rPr>
              <w:t>49</w:t>
            </w:r>
            <w:r w:rsidR="00AD43E8">
              <w:rPr>
                <w:noProof/>
                <w:webHidden/>
              </w:rPr>
              <w:fldChar w:fldCharType="end"/>
            </w:r>
          </w:hyperlink>
        </w:p>
        <w:p w14:paraId="4154A6FF" w14:textId="77777777" w:rsidR="00AD43E8" w:rsidRDefault="0016305D">
          <w:pPr>
            <w:pStyle w:val="TOC2"/>
            <w:rPr>
              <w:rFonts w:asciiTheme="minorHAnsi" w:eastAsiaTheme="minorEastAsia" w:hAnsiTheme="minorHAnsi" w:cstheme="minorBidi"/>
              <w:noProof/>
              <w:lang w:eastAsia="id-ID"/>
            </w:rPr>
          </w:pPr>
          <w:hyperlink w:anchor="_Toc452223733" w:history="1">
            <w:r w:rsidR="00AD43E8" w:rsidRPr="00B149C2">
              <w:rPr>
                <w:rStyle w:val="Hyperlink"/>
                <w:noProof/>
                <w:lang w:val="en-US"/>
              </w:rPr>
              <w:t>4.2 Implementasi</w:t>
            </w:r>
            <w:r w:rsidR="00AD43E8" w:rsidRPr="00B149C2">
              <w:rPr>
                <w:rStyle w:val="Hyperlink"/>
                <w:noProof/>
              </w:rPr>
              <w:t xml:space="preserve"> Akuisisi Citra Mata</w:t>
            </w:r>
            <w:r w:rsidR="00AD43E8">
              <w:rPr>
                <w:noProof/>
                <w:webHidden/>
              </w:rPr>
              <w:tab/>
            </w:r>
            <w:r w:rsidR="00AD43E8">
              <w:rPr>
                <w:noProof/>
                <w:webHidden/>
              </w:rPr>
              <w:fldChar w:fldCharType="begin"/>
            </w:r>
            <w:r w:rsidR="00AD43E8">
              <w:rPr>
                <w:noProof/>
                <w:webHidden/>
              </w:rPr>
              <w:instrText xml:space="preserve"> PAGEREF _Toc452223733 \h </w:instrText>
            </w:r>
            <w:r w:rsidR="00AD43E8">
              <w:rPr>
                <w:noProof/>
                <w:webHidden/>
              </w:rPr>
            </w:r>
            <w:r w:rsidR="00AD43E8">
              <w:rPr>
                <w:noProof/>
                <w:webHidden/>
              </w:rPr>
              <w:fldChar w:fldCharType="separate"/>
            </w:r>
            <w:r w:rsidR="00437FDF">
              <w:rPr>
                <w:noProof/>
                <w:webHidden/>
              </w:rPr>
              <w:t>50</w:t>
            </w:r>
            <w:r w:rsidR="00AD43E8">
              <w:rPr>
                <w:noProof/>
                <w:webHidden/>
              </w:rPr>
              <w:fldChar w:fldCharType="end"/>
            </w:r>
          </w:hyperlink>
        </w:p>
        <w:p w14:paraId="67976CDC" w14:textId="77777777" w:rsidR="00AD43E8" w:rsidRDefault="0016305D">
          <w:pPr>
            <w:pStyle w:val="TOC2"/>
            <w:rPr>
              <w:rFonts w:asciiTheme="minorHAnsi" w:eastAsiaTheme="minorEastAsia" w:hAnsiTheme="minorHAnsi" w:cstheme="minorBidi"/>
              <w:noProof/>
              <w:lang w:eastAsia="id-ID"/>
            </w:rPr>
          </w:pPr>
          <w:hyperlink w:anchor="_Toc452223734" w:history="1">
            <w:r w:rsidR="00AD43E8" w:rsidRPr="00B149C2">
              <w:rPr>
                <w:rStyle w:val="Hyperlink"/>
                <w:noProof/>
              </w:rPr>
              <w:t>4.3 Implementasi Preprocessing</w:t>
            </w:r>
            <w:r w:rsidR="00AD43E8">
              <w:rPr>
                <w:noProof/>
                <w:webHidden/>
              </w:rPr>
              <w:tab/>
            </w:r>
            <w:r w:rsidR="00AD43E8">
              <w:rPr>
                <w:noProof/>
                <w:webHidden/>
              </w:rPr>
              <w:fldChar w:fldCharType="begin"/>
            </w:r>
            <w:r w:rsidR="00AD43E8">
              <w:rPr>
                <w:noProof/>
                <w:webHidden/>
              </w:rPr>
              <w:instrText xml:space="preserve"> PAGEREF _Toc452223734 \h </w:instrText>
            </w:r>
            <w:r w:rsidR="00AD43E8">
              <w:rPr>
                <w:noProof/>
                <w:webHidden/>
              </w:rPr>
            </w:r>
            <w:r w:rsidR="00AD43E8">
              <w:rPr>
                <w:noProof/>
                <w:webHidden/>
              </w:rPr>
              <w:fldChar w:fldCharType="separate"/>
            </w:r>
            <w:r w:rsidR="00437FDF">
              <w:rPr>
                <w:noProof/>
                <w:webHidden/>
              </w:rPr>
              <w:t>50</w:t>
            </w:r>
            <w:r w:rsidR="00AD43E8">
              <w:rPr>
                <w:noProof/>
                <w:webHidden/>
              </w:rPr>
              <w:fldChar w:fldCharType="end"/>
            </w:r>
          </w:hyperlink>
        </w:p>
        <w:p w14:paraId="3738272A" w14:textId="77777777" w:rsidR="00AD43E8" w:rsidRDefault="0016305D">
          <w:pPr>
            <w:pStyle w:val="TOC3"/>
            <w:rPr>
              <w:rFonts w:asciiTheme="minorHAnsi" w:eastAsiaTheme="minorEastAsia" w:hAnsiTheme="minorHAnsi" w:cstheme="minorBidi"/>
              <w:noProof/>
              <w:lang w:eastAsia="id-ID"/>
            </w:rPr>
          </w:pPr>
          <w:hyperlink w:anchor="_Toc452223735" w:history="1">
            <w:r w:rsidR="00AD43E8" w:rsidRPr="00B149C2">
              <w:rPr>
                <w:rStyle w:val="Hyperlink"/>
                <w:noProof/>
                <w:lang w:val="en-US"/>
              </w:rPr>
              <w:t>4.3.1</w:t>
            </w:r>
            <w:r w:rsidR="00AD43E8" w:rsidRPr="00B149C2">
              <w:rPr>
                <w:rStyle w:val="Hyperlink"/>
                <w:noProof/>
              </w:rPr>
              <w:t xml:space="preserve"> Implementasi Deteksi Tepi</w:t>
            </w:r>
            <w:r w:rsidR="00AD43E8">
              <w:rPr>
                <w:noProof/>
                <w:webHidden/>
              </w:rPr>
              <w:tab/>
            </w:r>
            <w:r w:rsidR="00AD43E8">
              <w:rPr>
                <w:noProof/>
                <w:webHidden/>
              </w:rPr>
              <w:fldChar w:fldCharType="begin"/>
            </w:r>
            <w:r w:rsidR="00AD43E8">
              <w:rPr>
                <w:noProof/>
                <w:webHidden/>
              </w:rPr>
              <w:instrText xml:space="preserve"> PAGEREF _Toc452223735 \h </w:instrText>
            </w:r>
            <w:r w:rsidR="00AD43E8">
              <w:rPr>
                <w:noProof/>
                <w:webHidden/>
              </w:rPr>
            </w:r>
            <w:r w:rsidR="00AD43E8">
              <w:rPr>
                <w:noProof/>
                <w:webHidden/>
              </w:rPr>
              <w:fldChar w:fldCharType="separate"/>
            </w:r>
            <w:r w:rsidR="00437FDF">
              <w:rPr>
                <w:noProof/>
                <w:webHidden/>
              </w:rPr>
              <w:t>51</w:t>
            </w:r>
            <w:r w:rsidR="00AD43E8">
              <w:rPr>
                <w:noProof/>
                <w:webHidden/>
              </w:rPr>
              <w:fldChar w:fldCharType="end"/>
            </w:r>
          </w:hyperlink>
        </w:p>
        <w:p w14:paraId="004337AD" w14:textId="77777777" w:rsidR="00AD43E8" w:rsidRDefault="0016305D">
          <w:pPr>
            <w:pStyle w:val="TOC3"/>
            <w:rPr>
              <w:rFonts w:asciiTheme="minorHAnsi" w:eastAsiaTheme="minorEastAsia" w:hAnsiTheme="minorHAnsi" w:cstheme="minorBidi"/>
              <w:noProof/>
              <w:lang w:eastAsia="id-ID"/>
            </w:rPr>
          </w:pPr>
          <w:hyperlink w:anchor="_Toc452223736" w:history="1">
            <w:r w:rsidR="00AD43E8" w:rsidRPr="00B149C2">
              <w:rPr>
                <w:rStyle w:val="Hyperlink"/>
                <w:noProof/>
                <w:lang w:val="en-US"/>
              </w:rPr>
              <w:t xml:space="preserve">4.3.2 Implementasi </w:t>
            </w:r>
            <w:r w:rsidR="00AD43E8" w:rsidRPr="00B149C2">
              <w:rPr>
                <w:rStyle w:val="Hyperlink"/>
                <w:noProof/>
              </w:rPr>
              <w:t>Deteksi Batas Pupil dan Iris</w:t>
            </w:r>
            <w:r w:rsidR="00AD43E8">
              <w:rPr>
                <w:noProof/>
                <w:webHidden/>
              </w:rPr>
              <w:tab/>
            </w:r>
            <w:r w:rsidR="00AD43E8">
              <w:rPr>
                <w:noProof/>
                <w:webHidden/>
              </w:rPr>
              <w:fldChar w:fldCharType="begin"/>
            </w:r>
            <w:r w:rsidR="00AD43E8">
              <w:rPr>
                <w:noProof/>
                <w:webHidden/>
              </w:rPr>
              <w:instrText xml:space="preserve"> PAGEREF _Toc452223736 \h </w:instrText>
            </w:r>
            <w:r w:rsidR="00AD43E8">
              <w:rPr>
                <w:noProof/>
                <w:webHidden/>
              </w:rPr>
            </w:r>
            <w:r w:rsidR="00AD43E8">
              <w:rPr>
                <w:noProof/>
                <w:webHidden/>
              </w:rPr>
              <w:fldChar w:fldCharType="separate"/>
            </w:r>
            <w:r w:rsidR="00437FDF">
              <w:rPr>
                <w:noProof/>
                <w:webHidden/>
              </w:rPr>
              <w:t>51</w:t>
            </w:r>
            <w:r w:rsidR="00AD43E8">
              <w:rPr>
                <w:noProof/>
                <w:webHidden/>
              </w:rPr>
              <w:fldChar w:fldCharType="end"/>
            </w:r>
          </w:hyperlink>
        </w:p>
        <w:p w14:paraId="2DBB8AEA" w14:textId="77777777" w:rsidR="00AD43E8" w:rsidRDefault="0016305D">
          <w:pPr>
            <w:pStyle w:val="TOC3"/>
            <w:rPr>
              <w:rFonts w:asciiTheme="minorHAnsi" w:eastAsiaTheme="minorEastAsia" w:hAnsiTheme="minorHAnsi" w:cstheme="minorBidi"/>
              <w:noProof/>
              <w:lang w:eastAsia="id-ID"/>
            </w:rPr>
          </w:pPr>
          <w:hyperlink w:anchor="_Toc452223737" w:history="1">
            <w:r w:rsidR="00AD43E8" w:rsidRPr="00B149C2">
              <w:rPr>
                <w:rStyle w:val="Hyperlink"/>
                <w:noProof/>
                <w:lang w:val="en-US"/>
              </w:rPr>
              <w:t xml:space="preserve">4.3.3 Implementasi </w:t>
            </w:r>
            <w:r w:rsidR="00AD43E8" w:rsidRPr="00B149C2">
              <w:rPr>
                <w:rStyle w:val="Hyperlink"/>
                <w:noProof/>
              </w:rPr>
              <w:t>Pemisahan Bulu dan Kelopak Mata</w:t>
            </w:r>
            <w:r w:rsidR="00AD43E8">
              <w:rPr>
                <w:noProof/>
                <w:webHidden/>
              </w:rPr>
              <w:tab/>
            </w:r>
            <w:r w:rsidR="00AD43E8">
              <w:rPr>
                <w:noProof/>
                <w:webHidden/>
              </w:rPr>
              <w:fldChar w:fldCharType="begin"/>
            </w:r>
            <w:r w:rsidR="00AD43E8">
              <w:rPr>
                <w:noProof/>
                <w:webHidden/>
              </w:rPr>
              <w:instrText xml:space="preserve"> PAGEREF _Toc452223737 \h </w:instrText>
            </w:r>
            <w:r w:rsidR="00AD43E8">
              <w:rPr>
                <w:noProof/>
                <w:webHidden/>
              </w:rPr>
            </w:r>
            <w:r w:rsidR="00AD43E8">
              <w:rPr>
                <w:noProof/>
                <w:webHidden/>
              </w:rPr>
              <w:fldChar w:fldCharType="separate"/>
            </w:r>
            <w:r w:rsidR="00437FDF">
              <w:rPr>
                <w:noProof/>
                <w:webHidden/>
              </w:rPr>
              <w:t>53</w:t>
            </w:r>
            <w:r w:rsidR="00AD43E8">
              <w:rPr>
                <w:noProof/>
                <w:webHidden/>
              </w:rPr>
              <w:fldChar w:fldCharType="end"/>
            </w:r>
          </w:hyperlink>
        </w:p>
        <w:p w14:paraId="0ECD0D27" w14:textId="77777777" w:rsidR="00AD43E8" w:rsidRDefault="0016305D">
          <w:pPr>
            <w:pStyle w:val="TOC2"/>
            <w:rPr>
              <w:rFonts w:asciiTheme="minorHAnsi" w:eastAsiaTheme="minorEastAsia" w:hAnsiTheme="minorHAnsi" w:cstheme="minorBidi"/>
              <w:noProof/>
              <w:lang w:eastAsia="id-ID"/>
            </w:rPr>
          </w:pPr>
          <w:hyperlink w:anchor="_Toc452223738" w:history="1">
            <w:r w:rsidR="00AD43E8" w:rsidRPr="00B149C2">
              <w:rPr>
                <w:rStyle w:val="Hyperlink"/>
                <w:noProof/>
                <w:lang w:val="en-US"/>
              </w:rPr>
              <w:t>4.4</w:t>
            </w:r>
            <w:r w:rsidR="00AD43E8" w:rsidRPr="00B149C2">
              <w:rPr>
                <w:rStyle w:val="Hyperlink"/>
                <w:noProof/>
              </w:rPr>
              <w:t xml:space="preserve"> Implementasi Normalisasi Iris</w:t>
            </w:r>
            <w:r w:rsidR="00AD43E8">
              <w:rPr>
                <w:noProof/>
                <w:webHidden/>
              </w:rPr>
              <w:tab/>
            </w:r>
            <w:r w:rsidR="00AD43E8">
              <w:rPr>
                <w:noProof/>
                <w:webHidden/>
              </w:rPr>
              <w:fldChar w:fldCharType="begin"/>
            </w:r>
            <w:r w:rsidR="00AD43E8">
              <w:rPr>
                <w:noProof/>
                <w:webHidden/>
              </w:rPr>
              <w:instrText xml:space="preserve"> PAGEREF _Toc452223738 \h </w:instrText>
            </w:r>
            <w:r w:rsidR="00AD43E8">
              <w:rPr>
                <w:noProof/>
                <w:webHidden/>
              </w:rPr>
            </w:r>
            <w:r w:rsidR="00AD43E8">
              <w:rPr>
                <w:noProof/>
                <w:webHidden/>
              </w:rPr>
              <w:fldChar w:fldCharType="separate"/>
            </w:r>
            <w:r w:rsidR="00437FDF">
              <w:rPr>
                <w:noProof/>
                <w:webHidden/>
              </w:rPr>
              <w:t>55</w:t>
            </w:r>
            <w:r w:rsidR="00AD43E8">
              <w:rPr>
                <w:noProof/>
                <w:webHidden/>
              </w:rPr>
              <w:fldChar w:fldCharType="end"/>
            </w:r>
          </w:hyperlink>
        </w:p>
        <w:p w14:paraId="6B7E405F" w14:textId="77777777" w:rsidR="00AD43E8" w:rsidRDefault="0016305D">
          <w:pPr>
            <w:pStyle w:val="TOC2"/>
            <w:rPr>
              <w:rFonts w:asciiTheme="minorHAnsi" w:eastAsiaTheme="minorEastAsia" w:hAnsiTheme="minorHAnsi" w:cstheme="minorBidi"/>
              <w:noProof/>
              <w:lang w:eastAsia="id-ID"/>
            </w:rPr>
          </w:pPr>
          <w:hyperlink w:anchor="_Toc452223739" w:history="1">
            <w:r w:rsidR="00AD43E8" w:rsidRPr="00B149C2">
              <w:rPr>
                <w:rStyle w:val="Hyperlink"/>
                <w:noProof/>
                <w:lang w:val="en-US"/>
              </w:rPr>
              <w:t>4.5</w:t>
            </w:r>
            <w:r w:rsidR="00AD43E8" w:rsidRPr="00B149C2">
              <w:rPr>
                <w:rStyle w:val="Hyperlink"/>
                <w:noProof/>
              </w:rPr>
              <w:t xml:space="preserve"> Implementasi Ekstraksi Fitur</w:t>
            </w:r>
            <w:r w:rsidR="00AD43E8">
              <w:rPr>
                <w:noProof/>
                <w:webHidden/>
              </w:rPr>
              <w:tab/>
            </w:r>
            <w:r w:rsidR="00AD43E8">
              <w:rPr>
                <w:noProof/>
                <w:webHidden/>
              </w:rPr>
              <w:fldChar w:fldCharType="begin"/>
            </w:r>
            <w:r w:rsidR="00AD43E8">
              <w:rPr>
                <w:noProof/>
                <w:webHidden/>
              </w:rPr>
              <w:instrText xml:space="preserve"> PAGEREF _Toc452223739 \h </w:instrText>
            </w:r>
            <w:r w:rsidR="00AD43E8">
              <w:rPr>
                <w:noProof/>
                <w:webHidden/>
              </w:rPr>
            </w:r>
            <w:r w:rsidR="00AD43E8">
              <w:rPr>
                <w:noProof/>
                <w:webHidden/>
              </w:rPr>
              <w:fldChar w:fldCharType="separate"/>
            </w:r>
            <w:r w:rsidR="00437FDF">
              <w:rPr>
                <w:noProof/>
                <w:webHidden/>
              </w:rPr>
              <w:t>56</w:t>
            </w:r>
            <w:r w:rsidR="00AD43E8">
              <w:rPr>
                <w:noProof/>
                <w:webHidden/>
              </w:rPr>
              <w:fldChar w:fldCharType="end"/>
            </w:r>
          </w:hyperlink>
        </w:p>
        <w:p w14:paraId="657866FC" w14:textId="77777777" w:rsidR="00AD43E8" w:rsidRDefault="0016305D">
          <w:pPr>
            <w:pStyle w:val="TOC3"/>
            <w:rPr>
              <w:rFonts w:asciiTheme="minorHAnsi" w:eastAsiaTheme="minorEastAsia" w:hAnsiTheme="minorHAnsi" w:cstheme="minorBidi"/>
              <w:noProof/>
              <w:lang w:eastAsia="id-ID"/>
            </w:rPr>
          </w:pPr>
          <w:hyperlink w:anchor="_Toc452223740" w:history="1">
            <w:r w:rsidR="00AD43E8" w:rsidRPr="00B149C2">
              <w:rPr>
                <w:rStyle w:val="Hyperlink"/>
                <w:noProof/>
                <w:lang w:val="en-US"/>
              </w:rPr>
              <w:t xml:space="preserve">4.5.1 Implementasi </w:t>
            </w:r>
            <w:r w:rsidR="00AD43E8" w:rsidRPr="00B149C2">
              <w:rPr>
                <w:rStyle w:val="Hyperlink"/>
                <w:noProof/>
              </w:rPr>
              <w:t>Fitur Koefisien Wavelet Haar</w:t>
            </w:r>
            <w:r w:rsidR="00AD43E8">
              <w:rPr>
                <w:noProof/>
                <w:webHidden/>
              </w:rPr>
              <w:tab/>
            </w:r>
            <w:r w:rsidR="00AD43E8">
              <w:rPr>
                <w:noProof/>
                <w:webHidden/>
              </w:rPr>
              <w:fldChar w:fldCharType="begin"/>
            </w:r>
            <w:r w:rsidR="00AD43E8">
              <w:rPr>
                <w:noProof/>
                <w:webHidden/>
              </w:rPr>
              <w:instrText xml:space="preserve"> PAGEREF _Toc452223740 \h </w:instrText>
            </w:r>
            <w:r w:rsidR="00AD43E8">
              <w:rPr>
                <w:noProof/>
                <w:webHidden/>
              </w:rPr>
            </w:r>
            <w:r w:rsidR="00AD43E8">
              <w:rPr>
                <w:noProof/>
                <w:webHidden/>
              </w:rPr>
              <w:fldChar w:fldCharType="separate"/>
            </w:r>
            <w:r w:rsidR="00437FDF">
              <w:rPr>
                <w:noProof/>
                <w:webHidden/>
              </w:rPr>
              <w:t>57</w:t>
            </w:r>
            <w:r w:rsidR="00AD43E8">
              <w:rPr>
                <w:noProof/>
                <w:webHidden/>
              </w:rPr>
              <w:fldChar w:fldCharType="end"/>
            </w:r>
          </w:hyperlink>
        </w:p>
        <w:p w14:paraId="5713AFBB" w14:textId="77777777" w:rsidR="00AD43E8" w:rsidRDefault="0016305D">
          <w:pPr>
            <w:pStyle w:val="TOC3"/>
            <w:rPr>
              <w:rFonts w:asciiTheme="minorHAnsi" w:eastAsiaTheme="minorEastAsia" w:hAnsiTheme="minorHAnsi" w:cstheme="minorBidi"/>
              <w:noProof/>
              <w:lang w:eastAsia="id-ID"/>
            </w:rPr>
          </w:pPr>
          <w:hyperlink w:anchor="_Toc452223741" w:history="1">
            <w:r w:rsidR="00AD43E8" w:rsidRPr="00B149C2">
              <w:rPr>
                <w:rStyle w:val="Hyperlink"/>
                <w:noProof/>
                <w:lang w:val="en-US"/>
              </w:rPr>
              <w:t xml:space="preserve">4.5.2 Implementasi </w:t>
            </w:r>
            <w:r w:rsidR="00AD43E8" w:rsidRPr="00B149C2">
              <w:rPr>
                <w:rStyle w:val="Hyperlink"/>
                <w:noProof/>
              </w:rPr>
              <w:t>Fitur Log-Gabor Filter</w:t>
            </w:r>
            <w:r w:rsidR="00AD43E8">
              <w:rPr>
                <w:noProof/>
                <w:webHidden/>
              </w:rPr>
              <w:tab/>
            </w:r>
            <w:r w:rsidR="00AD43E8">
              <w:rPr>
                <w:noProof/>
                <w:webHidden/>
              </w:rPr>
              <w:fldChar w:fldCharType="begin"/>
            </w:r>
            <w:r w:rsidR="00AD43E8">
              <w:rPr>
                <w:noProof/>
                <w:webHidden/>
              </w:rPr>
              <w:instrText xml:space="preserve"> PAGEREF _Toc452223741 \h </w:instrText>
            </w:r>
            <w:r w:rsidR="00AD43E8">
              <w:rPr>
                <w:noProof/>
                <w:webHidden/>
              </w:rPr>
            </w:r>
            <w:r w:rsidR="00AD43E8">
              <w:rPr>
                <w:noProof/>
                <w:webHidden/>
              </w:rPr>
              <w:fldChar w:fldCharType="separate"/>
            </w:r>
            <w:r w:rsidR="00437FDF">
              <w:rPr>
                <w:noProof/>
                <w:webHidden/>
              </w:rPr>
              <w:t>57</w:t>
            </w:r>
            <w:r w:rsidR="00AD43E8">
              <w:rPr>
                <w:noProof/>
                <w:webHidden/>
              </w:rPr>
              <w:fldChar w:fldCharType="end"/>
            </w:r>
          </w:hyperlink>
        </w:p>
        <w:p w14:paraId="29497F23" w14:textId="77777777" w:rsidR="00AD43E8" w:rsidRDefault="0016305D">
          <w:pPr>
            <w:pStyle w:val="TOC2"/>
            <w:rPr>
              <w:rFonts w:asciiTheme="minorHAnsi" w:eastAsiaTheme="minorEastAsia" w:hAnsiTheme="minorHAnsi" w:cstheme="minorBidi"/>
              <w:noProof/>
              <w:lang w:eastAsia="id-ID"/>
            </w:rPr>
          </w:pPr>
          <w:hyperlink w:anchor="_Toc452223742" w:history="1">
            <w:r w:rsidR="00AD43E8" w:rsidRPr="00B149C2">
              <w:rPr>
                <w:rStyle w:val="Hyperlink"/>
                <w:noProof/>
                <w:lang w:val="en-US"/>
              </w:rPr>
              <w:t xml:space="preserve">4.6 Implementasi </w:t>
            </w:r>
            <w:r w:rsidR="00AD43E8" w:rsidRPr="00B149C2">
              <w:rPr>
                <w:rStyle w:val="Hyperlink"/>
                <w:noProof/>
              </w:rPr>
              <w:t>Klasifikasi</w:t>
            </w:r>
            <w:r w:rsidR="00AD43E8">
              <w:rPr>
                <w:noProof/>
                <w:webHidden/>
              </w:rPr>
              <w:tab/>
            </w:r>
            <w:r w:rsidR="00AD43E8">
              <w:rPr>
                <w:noProof/>
                <w:webHidden/>
              </w:rPr>
              <w:fldChar w:fldCharType="begin"/>
            </w:r>
            <w:r w:rsidR="00AD43E8">
              <w:rPr>
                <w:noProof/>
                <w:webHidden/>
              </w:rPr>
              <w:instrText xml:space="preserve"> PAGEREF _Toc452223742 \h </w:instrText>
            </w:r>
            <w:r w:rsidR="00AD43E8">
              <w:rPr>
                <w:noProof/>
                <w:webHidden/>
              </w:rPr>
            </w:r>
            <w:r w:rsidR="00AD43E8">
              <w:rPr>
                <w:noProof/>
                <w:webHidden/>
              </w:rPr>
              <w:fldChar w:fldCharType="separate"/>
            </w:r>
            <w:r w:rsidR="00437FDF">
              <w:rPr>
                <w:noProof/>
                <w:webHidden/>
              </w:rPr>
              <w:t>60</w:t>
            </w:r>
            <w:r w:rsidR="00AD43E8">
              <w:rPr>
                <w:noProof/>
                <w:webHidden/>
              </w:rPr>
              <w:fldChar w:fldCharType="end"/>
            </w:r>
          </w:hyperlink>
        </w:p>
        <w:p w14:paraId="039F3244" w14:textId="77777777" w:rsidR="00AD43E8" w:rsidRDefault="0016305D">
          <w:pPr>
            <w:pStyle w:val="TOC3"/>
            <w:rPr>
              <w:rFonts w:asciiTheme="minorHAnsi" w:eastAsiaTheme="minorEastAsia" w:hAnsiTheme="minorHAnsi" w:cstheme="minorBidi"/>
              <w:noProof/>
              <w:lang w:eastAsia="id-ID"/>
            </w:rPr>
          </w:pPr>
          <w:hyperlink w:anchor="_Toc452223743" w:history="1">
            <w:r w:rsidR="00AD43E8" w:rsidRPr="00B149C2">
              <w:rPr>
                <w:rStyle w:val="Hyperlink"/>
                <w:noProof/>
              </w:rPr>
              <w:t>4.6.1 Implementasi Support Vector Machine Fitur Wavelet</w:t>
            </w:r>
            <w:r w:rsidR="00AD43E8">
              <w:rPr>
                <w:noProof/>
                <w:webHidden/>
              </w:rPr>
              <w:tab/>
            </w:r>
            <w:r w:rsidR="00AD43E8">
              <w:rPr>
                <w:noProof/>
                <w:webHidden/>
              </w:rPr>
              <w:fldChar w:fldCharType="begin"/>
            </w:r>
            <w:r w:rsidR="00AD43E8">
              <w:rPr>
                <w:noProof/>
                <w:webHidden/>
              </w:rPr>
              <w:instrText xml:space="preserve"> PAGEREF _Toc452223743 \h </w:instrText>
            </w:r>
            <w:r w:rsidR="00AD43E8">
              <w:rPr>
                <w:noProof/>
                <w:webHidden/>
              </w:rPr>
            </w:r>
            <w:r w:rsidR="00AD43E8">
              <w:rPr>
                <w:noProof/>
                <w:webHidden/>
              </w:rPr>
              <w:fldChar w:fldCharType="separate"/>
            </w:r>
            <w:r w:rsidR="00437FDF">
              <w:rPr>
                <w:noProof/>
                <w:webHidden/>
              </w:rPr>
              <w:t>60</w:t>
            </w:r>
            <w:r w:rsidR="00AD43E8">
              <w:rPr>
                <w:noProof/>
                <w:webHidden/>
              </w:rPr>
              <w:fldChar w:fldCharType="end"/>
            </w:r>
          </w:hyperlink>
        </w:p>
        <w:p w14:paraId="0D58184C" w14:textId="77777777" w:rsidR="00AD43E8" w:rsidRDefault="0016305D">
          <w:pPr>
            <w:pStyle w:val="TOC3"/>
            <w:rPr>
              <w:rFonts w:asciiTheme="minorHAnsi" w:eastAsiaTheme="minorEastAsia" w:hAnsiTheme="minorHAnsi" w:cstheme="minorBidi"/>
              <w:noProof/>
              <w:lang w:eastAsia="id-ID"/>
            </w:rPr>
          </w:pPr>
          <w:hyperlink w:anchor="_Toc452223744" w:history="1">
            <w:r w:rsidR="00AD43E8" w:rsidRPr="00B149C2">
              <w:rPr>
                <w:rStyle w:val="Hyperlink"/>
                <w:noProof/>
              </w:rPr>
              <w:t>4.6.2 Implementasi Suport Vector Machin Fitur Log-Gabor</w:t>
            </w:r>
            <w:r w:rsidR="00AD43E8">
              <w:rPr>
                <w:noProof/>
                <w:webHidden/>
              </w:rPr>
              <w:tab/>
            </w:r>
            <w:r w:rsidR="00AD43E8">
              <w:rPr>
                <w:noProof/>
                <w:webHidden/>
              </w:rPr>
              <w:fldChar w:fldCharType="begin"/>
            </w:r>
            <w:r w:rsidR="00AD43E8">
              <w:rPr>
                <w:noProof/>
                <w:webHidden/>
              </w:rPr>
              <w:instrText xml:space="preserve"> PAGEREF _Toc452223744 \h </w:instrText>
            </w:r>
            <w:r w:rsidR="00AD43E8">
              <w:rPr>
                <w:noProof/>
                <w:webHidden/>
              </w:rPr>
            </w:r>
            <w:r w:rsidR="00AD43E8">
              <w:rPr>
                <w:noProof/>
                <w:webHidden/>
              </w:rPr>
              <w:fldChar w:fldCharType="separate"/>
            </w:r>
            <w:r w:rsidR="00437FDF">
              <w:rPr>
                <w:noProof/>
                <w:webHidden/>
              </w:rPr>
              <w:t>62</w:t>
            </w:r>
            <w:r w:rsidR="00AD43E8">
              <w:rPr>
                <w:noProof/>
                <w:webHidden/>
              </w:rPr>
              <w:fldChar w:fldCharType="end"/>
            </w:r>
          </w:hyperlink>
        </w:p>
        <w:p w14:paraId="07A8DAED" w14:textId="77777777" w:rsidR="00AD43E8" w:rsidRDefault="0016305D">
          <w:pPr>
            <w:pStyle w:val="TOC3"/>
            <w:rPr>
              <w:rFonts w:asciiTheme="minorHAnsi" w:eastAsiaTheme="minorEastAsia" w:hAnsiTheme="minorHAnsi" w:cstheme="minorBidi"/>
              <w:noProof/>
              <w:lang w:eastAsia="id-ID"/>
            </w:rPr>
          </w:pPr>
          <w:hyperlink w:anchor="_Toc452223745" w:history="1">
            <w:r w:rsidR="00AD43E8" w:rsidRPr="00B149C2">
              <w:rPr>
                <w:rStyle w:val="Hyperlink"/>
                <w:noProof/>
                <w:lang w:val="en-US"/>
              </w:rPr>
              <w:t>4.6.3</w:t>
            </w:r>
            <w:r w:rsidR="00AD43E8" w:rsidRPr="00B149C2">
              <w:rPr>
                <w:rStyle w:val="Hyperlink"/>
                <w:noProof/>
              </w:rPr>
              <w:t xml:space="preserve"> Implementasi Hamming Distance Fitur Log-Gabor</w:t>
            </w:r>
            <w:r w:rsidR="00AD43E8">
              <w:rPr>
                <w:noProof/>
                <w:webHidden/>
              </w:rPr>
              <w:tab/>
            </w:r>
            <w:r w:rsidR="00AD43E8">
              <w:rPr>
                <w:noProof/>
                <w:webHidden/>
              </w:rPr>
              <w:fldChar w:fldCharType="begin"/>
            </w:r>
            <w:r w:rsidR="00AD43E8">
              <w:rPr>
                <w:noProof/>
                <w:webHidden/>
              </w:rPr>
              <w:instrText xml:space="preserve"> PAGEREF _Toc452223745 \h </w:instrText>
            </w:r>
            <w:r w:rsidR="00AD43E8">
              <w:rPr>
                <w:noProof/>
                <w:webHidden/>
              </w:rPr>
            </w:r>
            <w:r w:rsidR="00AD43E8">
              <w:rPr>
                <w:noProof/>
                <w:webHidden/>
              </w:rPr>
              <w:fldChar w:fldCharType="separate"/>
            </w:r>
            <w:r w:rsidR="00437FDF">
              <w:rPr>
                <w:noProof/>
                <w:webHidden/>
              </w:rPr>
              <w:t>63</w:t>
            </w:r>
            <w:r w:rsidR="00AD43E8">
              <w:rPr>
                <w:noProof/>
                <w:webHidden/>
              </w:rPr>
              <w:fldChar w:fldCharType="end"/>
            </w:r>
          </w:hyperlink>
        </w:p>
        <w:p w14:paraId="73E37C3A" w14:textId="77777777" w:rsidR="00AD43E8" w:rsidRDefault="0016305D">
          <w:pPr>
            <w:pStyle w:val="TOC3"/>
            <w:rPr>
              <w:rFonts w:asciiTheme="minorHAnsi" w:eastAsiaTheme="minorEastAsia" w:hAnsiTheme="minorHAnsi" w:cstheme="minorBidi"/>
              <w:noProof/>
              <w:lang w:eastAsia="id-ID"/>
            </w:rPr>
          </w:pPr>
          <w:hyperlink w:anchor="_Toc452223746" w:history="1">
            <w:r w:rsidR="00AD43E8" w:rsidRPr="00B149C2">
              <w:rPr>
                <w:rStyle w:val="Hyperlink"/>
                <w:noProof/>
                <w:lang w:val="en-US"/>
              </w:rPr>
              <w:t>4.6.4</w:t>
            </w:r>
            <w:r w:rsidR="00AD43E8" w:rsidRPr="00B149C2">
              <w:rPr>
                <w:rStyle w:val="Hyperlink"/>
                <w:noProof/>
              </w:rPr>
              <w:t xml:space="preserve"> Implementasi Hamming Distance Fitur Wavelet</w:t>
            </w:r>
            <w:r w:rsidR="00AD43E8">
              <w:rPr>
                <w:noProof/>
                <w:webHidden/>
              </w:rPr>
              <w:tab/>
            </w:r>
            <w:r w:rsidR="00AD43E8">
              <w:rPr>
                <w:noProof/>
                <w:webHidden/>
              </w:rPr>
              <w:fldChar w:fldCharType="begin"/>
            </w:r>
            <w:r w:rsidR="00AD43E8">
              <w:rPr>
                <w:noProof/>
                <w:webHidden/>
              </w:rPr>
              <w:instrText xml:space="preserve"> PAGEREF _Toc452223746 \h </w:instrText>
            </w:r>
            <w:r w:rsidR="00AD43E8">
              <w:rPr>
                <w:noProof/>
                <w:webHidden/>
              </w:rPr>
            </w:r>
            <w:r w:rsidR="00AD43E8">
              <w:rPr>
                <w:noProof/>
                <w:webHidden/>
              </w:rPr>
              <w:fldChar w:fldCharType="separate"/>
            </w:r>
            <w:r w:rsidR="00437FDF">
              <w:rPr>
                <w:noProof/>
                <w:webHidden/>
              </w:rPr>
              <w:t>64</w:t>
            </w:r>
            <w:r w:rsidR="00AD43E8">
              <w:rPr>
                <w:noProof/>
                <w:webHidden/>
              </w:rPr>
              <w:fldChar w:fldCharType="end"/>
            </w:r>
          </w:hyperlink>
        </w:p>
        <w:p w14:paraId="7921BDDE" w14:textId="77777777" w:rsidR="00AD43E8" w:rsidRDefault="0016305D">
          <w:pPr>
            <w:pStyle w:val="TOC2"/>
            <w:rPr>
              <w:rFonts w:asciiTheme="minorHAnsi" w:eastAsiaTheme="minorEastAsia" w:hAnsiTheme="minorHAnsi" w:cstheme="minorBidi"/>
              <w:noProof/>
              <w:lang w:eastAsia="id-ID"/>
            </w:rPr>
          </w:pPr>
          <w:hyperlink w:anchor="_Toc452223747" w:history="1">
            <w:r w:rsidR="00AD43E8" w:rsidRPr="00B149C2">
              <w:rPr>
                <w:rStyle w:val="Hyperlink"/>
                <w:noProof/>
                <w:lang w:val="en-US"/>
              </w:rPr>
              <w:t xml:space="preserve">4.7 Implementasi </w:t>
            </w:r>
            <w:r w:rsidR="00AD43E8" w:rsidRPr="00B149C2">
              <w:rPr>
                <w:rStyle w:val="Hyperlink"/>
                <w:noProof/>
              </w:rPr>
              <w:t>Antarmuka</w:t>
            </w:r>
            <w:r w:rsidR="00AD43E8">
              <w:rPr>
                <w:noProof/>
                <w:webHidden/>
              </w:rPr>
              <w:tab/>
            </w:r>
            <w:r w:rsidR="00AD43E8">
              <w:rPr>
                <w:noProof/>
                <w:webHidden/>
              </w:rPr>
              <w:fldChar w:fldCharType="begin"/>
            </w:r>
            <w:r w:rsidR="00AD43E8">
              <w:rPr>
                <w:noProof/>
                <w:webHidden/>
              </w:rPr>
              <w:instrText xml:space="preserve"> PAGEREF _Toc452223747 \h </w:instrText>
            </w:r>
            <w:r w:rsidR="00AD43E8">
              <w:rPr>
                <w:noProof/>
                <w:webHidden/>
              </w:rPr>
            </w:r>
            <w:r w:rsidR="00AD43E8">
              <w:rPr>
                <w:noProof/>
                <w:webHidden/>
              </w:rPr>
              <w:fldChar w:fldCharType="separate"/>
            </w:r>
            <w:r w:rsidR="00437FDF">
              <w:rPr>
                <w:noProof/>
                <w:webHidden/>
              </w:rPr>
              <w:t>67</w:t>
            </w:r>
            <w:r w:rsidR="00AD43E8">
              <w:rPr>
                <w:noProof/>
                <w:webHidden/>
              </w:rPr>
              <w:fldChar w:fldCharType="end"/>
            </w:r>
          </w:hyperlink>
        </w:p>
        <w:p w14:paraId="1E7DF725" w14:textId="77777777" w:rsidR="00AD43E8" w:rsidRDefault="0016305D">
          <w:pPr>
            <w:pStyle w:val="TOC1"/>
            <w:rPr>
              <w:rFonts w:asciiTheme="minorHAnsi" w:eastAsiaTheme="minorEastAsia" w:hAnsiTheme="minorHAnsi" w:cstheme="minorBidi"/>
              <w:noProof/>
              <w:lang w:eastAsia="id-ID"/>
            </w:rPr>
          </w:pPr>
          <w:hyperlink w:anchor="_Toc452223748" w:history="1">
            <w:r w:rsidR="00AD43E8" w:rsidRPr="00B149C2">
              <w:rPr>
                <w:rStyle w:val="Hyperlink"/>
                <w:noProof/>
              </w:rPr>
              <w:t>BAB V UJI COBA DAN EVALUASI</w:t>
            </w:r>
            <w:r w:rsidR="00AD43E8">
              <w:rPr>
                <w:noProof/>
                <w:webHidden/>
              </w:rPr>
              <w:tab/>
            </w:r>
            <w:r w:rsidR="00AD43E8">
              <w:rPr>
                <w:noProof/>
                <w:webHidden/>
              </w:rPr>
              <w:fldChar w:fldCharType="begin"/>
            </w:r>
            <w:r w:rsidR="00AD43E8">
              <w:rPr>
                <w:noProof/>
                <w:webHidden/>
              </w:rPr>
              <w:instrText xml:space="preserve"> PAGEREF _Toc452223748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617F05E7" w14:textId="77777777" w:rsidR="00AD43E8" w:rsidRDefault="0016305D">
          <w:pPr>
            <w:pStyle w:val="TOC2"/>
            <w:rPr>
              <w:rFonts w:asciiTheme="minorHAnsi" w:eastAsiaTheme="minorEastAsia" w:hAnsiTheme="minorHAnsi" w:cstheme="minorBidi"/>
              <w:noProof/>
              <w:lang w:eastAsia="id-ID"/>
            </w:rPr>
          </w:pPr>
          <w:hyperlink w:anchor="_Toc452223749" w:history="1">
            <w:r w:rsidR="00AD43E8" w:rsidRPr="00B149C2">
              <w:rPr>
                <w:rStyle w:val="Hyperlink"/>
                <w:noProof/>
              </w:rPr>
              <w:t>5.1 Lingkungan Uji Coba</w:t>
            </w:r>
            <w:r w:rsidR="00AD43E8">
              <w:rPr>
                <w:noProof/>
                <w:webHidden/>
              </w:rPr>
              <w:tab/>
            </w:r>
            <w:r w:rsidR="00AD43E8">
              <w:rPr>
                <w:noProof/>
                <w:webHidden/>
              </w:rPr>
              <w:fldChar w:fldCharType="begin"/>
            </w:r>
            <w:r w:rsidR="00AD43E8">
              <w:rPr>
                <w:noProof/>
                <w:webHidden/>
              </w:rPr>
              <w:instrText xml:space="preserve"> PAGEREF _Toc452223749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61126959" w14:textId="77777777" w:rsidR="00AD43E8" w:rsidRDefault="0016305D">
          <w:pPr>
            <w:pStyle w:val="TOC2"/>
            <w:rPr>
              <w:rFonts w:asciiTheme="minorHAnsi" w:eastAsiaTheme="minorEastAsia" w:hAnsiTheme="minorHAnsi" w:cstheme="minorBidi"/>
              <w:noProof/>
              <w:lang w:eastAsia="id-ID"/>
            </w:rPr>
          </w:pPr>
          <w:hyperlink w:anchor="_Toc452223750" w:history="1">
            <w:r w:rsidR="00AD43E8" w:rsidRPr="00B149C2">
              <w:rPr>
                <w:rStyle w:val="Hyperlink"/>
                <w:noProof/>
              </w:rPr>
              <w:t>5.2</w:t>
            </w:r>
            <w:r w:rsidR="00AD43E8" w:rsidRPr="00B149C2">
              <w:rPr>
                <w:rStyle w:val="Hyperlink"/>
                <w:noProof/>
                <w:lang w:val="en-US"/>
              </w:rPr>
              <w:t xml:space="preserve"> Data Uji Coba</w:t>
            </w:r>
            <w:r w:rsidR="00AD43E8">
              <w:rPr>
                <w:noProof/>
                <w:webHidden/>
              </w:rPr>
              <w:tab/>
            </w:r>
            <w:r w:rsidR="00AD43E8">
              <w:rPr>
                <w:noProof/>
                <w:webHidden/>
              </w:rPr>
              <w:fldChar w:fldCharType="begin"/>
            </w:r>
            <w:r w:rsidR="00AD43E8">
              <w:rPr>
                <w:noProof/>
                <w:webHidden/>
              </w:rPr>
              <w:instrText xml:space="preserve"> PAGEREF _Toc452223750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1A6073E5" w14:textId="77777777" w:rsidR="00AD43E8" w:rsidRDefault="0016305D">
          <w:pPr>
            <w:pStyle w:val="TOC2"/>
            <w:rPr>
              <w:rFonts w:asciiTheme="minorHAnsi" w:eastAsiaTheme="minorEastAsia" w:hAnsiTheme="minorHAnsi" w:cstheme="minorBidi"/>
              <w:noProof/>
              <w:lang w:eastAsia="id-ID"/>
            </w:rPr>
          </w:pPr>
          <w:hyperlink w:anchor="_Toc452223751" w:history="1">
            <w:r w:rsidR="00AD43E8" w:rsidRPr="00B149C2">
              <w:rPr>
                <w:rStyle w:val="Hyperlink"/>
                <w:noProof/>
              </w:rPr>
              <w:t>5.3 Preprocessing</w:t>
            </w:r>
            <w:r w:rsidR="00AD43E8">
              <w:rPr>
                <w:noProof/>
                <w:webHidden/>
              </w:rPr>
              <w:tab/>
            </w:r>
            <w:r w:rsidR="00AD43E8">
              <w:rPr>
                <w:noProof/>
                <w:webHidden/>
              </w:rPr>
              <w:fldChar w:fldCharType="begin"/>
            </w:r>
            <w:r w:rsidR="00AD43E8">
              <w:rPr>
                <w:noProof/>
                <w:webHidden/>
              </w:rPr>
              <w:instrText xml:space="preserve"> PAGEREF _Toc452223751 \h </w:instrText>
            </w:r>
            <w:r w:rsidR="00AD43E8">
              <w:rPr>
                <w:noProof/>
                <w:webHidden/>
              </w:rPr>
            </w:r>
            <w:r w:rsidR="00AD43E8">
              <w:rPr>
                <w:noProof/>
                <w:webHidden/>
              </w:rPr>
              <w:fldChar w:fldCharType="separate"/>
            </w:r>
            <w:r w:rsidR="00437FDF">
              <w:rPr>
                <w:noProof/>
                <w:webHidden/>
              </w:rPr>
              <w:t>70</w:t>
            </w:r>
            <w:r w:rsidR="00AD43E8">
              <w:rPr>
                <w:noProof/>
                <w:webHidden/>
              </w:rPr>
              <w:fldChar w:fldCharType="end"/>
            </w:r>
          </w:hyperlink>
        </w:p>
        <w:p w14:paraId="014AD5A3" w14:textId="77777777" w:rsidR="00AD43E8" w:rsidRDefault="0016305D">
          <w:pPr>
            <w:pStyle w:val="TOC2"/>
            <w:rPr>
              <w:rFonts w:asciiTheme="minorHAnsi" w:eastAsiaTheme="minorEastAsia" w:hAnsiTheme="minorHAnsi" w:cstheme="minorBidi"/>
              <w:noProof/>
              <w:lang w:eastAsia="id-ID"/>
            </w:rPr>
          </w:pPr>
          <w:hyperlink w:anchor="_Toc452223752" w:history="1">
            <w:r w:rsidR="00AD43E8" w:rsidRPr="00B149C2">
              <w:rPr>
                <w:rStyle w:val="Hyperlink"/>
                <w:noProof/>
              </w:rPr>
              <w:t>5.4 Ekstraksi Fitur</w:t>
            </w:r>
            <w:r w:rsidR="00AD43E8">
              <w:rPr>
                <w:noProof/>
                <w:webHidden/>
              </w:rPr>
              <w:tab/>
            </w:r>
            <w:r w:rsidR="00AD43E8">
              <w:rPr>
                <w:noProof/>
                <w:webHidden/>
              </w:rPr>
              <w:fldChar w:fldCharType="begin"/>
            </w:r>
            <w:r w:rsidR="00AD43E8">
              <w:rPr>
                <w:noProof/>
                <w:webHidden/>
              </w:rPr>
              <w:instrText xml:space="preserve"> PAGEREF _Toc452223752 \h </w:instrText>
            </w:r>
            <w:r w:rsidR="00AD43E8">
              <w:rPr>
                <w:noProof/>
                <w:webHidden/>
              </w:rPr>
            </w:r>
            <w:r w:rsidR="00AD43E8">
              <w:rPr>
                <w:noProof/>
                <w:webHidden/>
              </w:rPr>
              <w:fldChar w:fldCharType="separate"/>
            </w:r>
            <w:r w:rsidR="00437FDF">
              <w:rPr>
                <w:noProof/>
                <w:webHidden/>
              </w:rPr>
              <w:t>71</w:t>
            </w:r>
            <w:r w:rsidR="00AD43E8">
              <w:rPr>
                <w:noProof/>
                <w:webHidden/>
              </w:rPr>
              <w:fldChar w:fldCharType="end"/>
            </w:r>
          </w:hyperlink>
        </w:p>
        <w:p w14:paraId="2EF27F98" w14:textId="77777777" w:rsidR="00AD43E8" w:rsidRDefault="0016305D">
          <w:pPr>
            <w:pStyle w:val="TOC2"/>
            <w:rPr>
              <w:rFonts w:asciiTheme="minorHAnsi" w:eastAsiaTheme="minorEastAsia" w:hAnsiTheme="minorHAnsi" w:cstheme="minorBidi"/>
              <w:noProof/>
              <w:lang w:eastAsia="id-ID"/>
            </w:rPr>
          </w:pPr>
          <w:hyperlink w:anchor="_Toc452223753" w:history="1">
            <w:r w:rsidR="00AD43E8" w:rsidRPr="00B149C2">
              <w:rPr>
                <w:rStyle w:val="Hyperlink"/>
                <w:noProof/>
                <w:lang w:val="en-US"/>
              </w:rPr>
              <w:t>5.5 Skenario Uji Coba</w:t>
            </w:r>
            <w:r w:rsidR="00AD43E8">
              <w:rPr>
                <w:noProof/>
                <w:webHidden/>
              </w:rPr>
              <w:tab/>
            </w:r>
            <w:r w:rsidR="00AD43E8">
              <w:rPr>
                <w:noProof/>
                <w:webHidden/>
              </w:rPr>
              <w:fldChar w:fldCharType="begin"/>
            </w:r>
            <w:r w:rsidR="00AD43E8">
              <w:rPr>
                <w:noProof/>
                <w:webHidden/>
              </w:rPr>
              <w:instrText xml:space="preserve"> PAGEREF _Toc452223753 \h </w:instrText>
            </w:r>
            <w:r w:rsidR="00AD43E8">
              <w:rPr>
                <w:noProof/>
                <w:webHidden/>
              </w:rPr>
            </w:r>
            <w:r w:rsidR="00AD43E8">
              <w:rPr>
                <w:noProof/>
                <w:webHidden/>
              </w:rPr>
              <w:fldChar w:fldCharType="separate"/>
            </w:r>
            <w:r w:rsidR="00437FDF">
              <w:rPr>
                <w:noProof/>
                <w:webHidden/>
              </w:rPr>
              <w:t>71</w:t>
            </w:r>
            <w:r w:rsidR="00AD43E8">
              <w:rPr>
                <w:noProof/>
                <w:webHidden/>
              </w:rPr>
              <w:fldChar w:fldCharType="end"/>
            </w:r>
          </w:hyperlink>
        </w:p>
        <w:p w14:paraId="2815B899" w14:textId="77777777" w:rsidR="00AD43E8" w:rsidRDefault="0016305D">
          <w:pPr>
            <w:pStyle w:val="TOC3"/>
            <w:rPr>
              <w:rFonts w:asciiTheme="minorHAnsi" w:eastAsiaTheme="minorEastAsia" w:hAnsiTheme="minorHAnsi" w:cstheme="minorBidi"/>
              <w:noProof/>
              <w:lang w:eastAsia="id-ID"/>
            </w:rPr>
          </w:pPr>
          <w:hyperlink w:anchor="_Toc452223754" w:history="1">
            <w:r w:rsidR="00AD43E8" w:rsidRPr="00B149C2">
              <w:rPr>
                <w:rStyle w:val="Hyperlink"/>
                <w:noProof/>
                <w:lang w:val="en-US"/>
              </w:rPr>
              <w:t>5.5.1 Skenario Uji Coba 1</w:t>
            </w:r>
            <w:r w:rsidR="00AD43E8">
              <w:rPr>
                <w:noProof/>
                <w:webHidden/>
              </w:rPr>
              <w:tab/>
            </w:r>
            <w:r w:rsidR="00AD43E8">
              <w:rPr>
                <w:noProof/>
                <w:webHidden/>
              </w:rPr>
              <w:fldChar w:fldCharType="begin"/>
            </w:r>
            <w:r w:rsidR="00AD43E8">
              <w:rPr>
                <w:noProof/>
                <w:webHidden/>
              </w:rPr>
              <w:instrText xml:space="preserve"> PAGEREF _Toc452223754 \h </w:instrText>
            </w:r>
            <w:r w:rsidR="00AD43E8">
              <w:rPr>
                <w:noProof/>
                <w:webHidden/>
              </w:rPr>
            </w:r>
            <w:r w:rsidR="00AD43E8">
              <w:rPr>
                <w:noProof/>
                <w:webHidden/>
              </w:rPr>
              <w:fldChar w:fldCharType="separate"/>
            </w:r>
            <w:r w:rsidR="00437FDF">
              <w:rPr>
                <w:noProof/>
                <w:webHidden/>
              </w:rPr>
              <w:t>73</w:t>
            </w:r>
            <w:r w:rsidR="00AD43E8">
              <w:rPr>
                <w:noProof/>
                <w:webHidden/>
              </w:rPr>
              <w:fldChar w:fldCharType="end"/>
            </w:r>
          </w:hyperlink>
        </w:p>
        <w:p w14:paraId="64578468" w14:textId="77777777" w:rsidR="00AD43E8" w:rsidRDefault="0016305D">
          <w:pPr>
            <w:pStyle w:val="TOC3"/>
            <w:rPr>
              <w:rFonts w:asciiTheme="minorHAnsi" w:eastAsiaTheme="minorEastAsia" w:hAnsiTheme="minorHAnsi" w:cstheme="minorBidi"/>
              <w:noProof/>
              <w:lang w:eastAsia="id-ID"/>
            </w:rPr>
          </w:pPr>
          <w:hyperlink w:anchor="_Toc452223755" w:history="1">
            <w:r w:rsidR="00AD43E8" w:rsidRPr="00B149C2">
              <w:rPr>
                <w:rStyle w:val="Hyperlink"/>
                <w:noProof/>
                <w:lang w:val="en-US"/>
              </w:rPr>
              <w:t>5.5.2 Skenario Uji Coba 2</w:t>
            </w:r>
            <w:r w:rsidR="00AD43E8">
              <w:rPr>
                <w:noProof/>
                <w:webHidden/>
              </w:rPr>
              <w:tab/>
            </w:r>
            <w:r w:rsidR="00AD43E8">
              <w:rPr>
                <w:noProof/>
                <w:webHidden/>
              </w:rPr>
              <w:fldChar w:fldCharType="begin"/>
            </w:r>
            <w:r w:rsidR="00AD43E8">
              <w:rPr>
                <w:noProof/>
                <w:webHidden/>
              </w:rPr>
              <w:instrText xml:space="preserve"> PAGEREF _Toc452223755 \h </w:instrText>
            </w:r>
            <w:r w:rsidR="00AD43E8">
              <w:rPr>
                <w:noProof/>
                <w:webHidden/>
              </w:rPr>
            </w:r>
            <w:r w:rsidR="00AD43E8">
              <w:rPr>
                <w:noProof/>
                <w:webHidden/>
              </w:rPr>
              <w:fldChar w:fldCharType="separate"/>
            </w:r>
            <w:r w:rsidR="00437FDF">
              <w:rPr>
                <w:noProof/>
                <w:webHidden/>
              </w:rPr>
              <w:t>74</w:t>
            </w:r>
            <w:r w:rsidR="00AD43E8">
              <w:rPr>
                <w:noProof/>
                <w:webHidden/>
              </w:rPr>
              <w:fldChar w:fldCharType="end"/>
            </w:r>
          </w:hyperlink>
        </w:p>
        <w:p w14:paraId="0C7F8288" w14:textId="77777777" w:rsidR="00AD43E8" w:rsidRDefault="0016305D">
          <w:pPr>
            <w:pStyle w:val="TOC3"/>
            <w:rPr>
              <w:rFonts w:asciiTheme="minorHAnsi" w:eastAsiaTheme="minorEastAsia" w:hAnsiTheme="minorHAnsi" w:cstheme="minorBidi"/>
              <w:noProof/>
              <w:lang w:eastAsia="id-ID"/>
            </w:rPr>
          </w:pPr>
          <w:hyperlink w:anchor="_Toc452223756" w:history="1">
            <w:r w:rsidR="00AD43E8" w:rsidRPr="00B149C2">
              <w:rPr>
                <w:rStyle w:val="Hyperlink"/>
                <w:noProof/>
                <w:lang w:val="en-US"/>
              </w:rPr>
              <w:t>5.5.3 Skenario Uji Coba 3</w:t>
            </w:r>
            <w:r w:rsidR="00AD43E8">
              <w:rPr>
                <w:noProof/>
                <w:webHidden/>
              </w:rPr>
              <w:tab/>
            </w:r>
            <w:r w:rsidR="00AD43E8">
              <w:rPr>
                <w:noProof/>
                <w:webHidden/>
              </w:rPr>
              <w:fldChar w:fldCharType="begin"/>
            </w:r>
            <w:r w:rsidR="00AD43E8">
              <w:rPr>
                <w:noProof/>
                <w:webHidden/>
              </w:rPr>
              <w:instrText xml:space="preserve"> PAGEREF _Toc452223756 \h </w:instrText>
            </w:r>
            <w:r w:rsidR="00AD43E8">
              <w:rPr>
                <w:noProof/>
                <w:webHidden/>
              </w:rPr>
            </w:r>
            <w:r w:rsidR="00AD43E8">
              <w:rPr>
                <w:noProof/>
                <w:webHidden/>
              </w:rPr>
              <w:fldChar w:fldCharType="separate"/>
            </w:r>
            <w:r w:rsidR="00437FDF">
              <w:rPr>
                <w:noProof/>
                <w:webHidden/>
              </w:rPr>
              <w:t>75</w:t>
            </w:r>
            <w:r w:rsidR="00AD43E8">
              <w:rPr>
                <w:noProof/>
                <w:webHidden/>
              </w:rPr>
              <w:fldChar w:fldCharType="end"/>
            </w:r>
          </w:hyperlink>
        </w:p>
        <w:p w14:paraId="12BF570D" w14:textId="77777777" w:rsidR="00AD43E8" w:rsidRDefault="0016305D">
          <w:pPr>
            <w:pStyle w:val="TOC3"/>
            <w:rPr>
              <w:rFonts w:asciiTheme="minorHAnsi" w:eastAsiaTheme="minorEastAsia" w:hAnsiTheme="minorHAnsi" w:cstheme="minorBidi"/>
              <w:noProof/>
              <w:lang w:eastAsia="id-ID"/>
            </w:rPr>
          </w:pPr>
          <w:hyperlink w:anchor="_Toc452223757" w:history="1">
            <w:r w:rsidR="00AD43E8" w:rsidRPr="00B149C2">
              <w:rPr>
                <w:rStyle w:val="Hyperlink"/>
                <w:noProof/>
                <w:lang w:val="en-US"/>
              </w:rPr>
              <w:t>5.5.4 Skenario Uji Coba 4</w:t>
            </w:r>
            <w:r w:rsidR="00AD43E8">
              <w:rPr>
                <w:noProof/>
                <w:webHidden/>
              </w:rPr>
              <w:tab/>
            </w:r>
            <w:r w:rsidR="00AD43E8">
              <w:rPr>
                <w:noProof/>
                <w:webHidden/>
              </w:rPr>
              <w:fldChar w:fldCharType="begin"/>
            </w:r>
            <w:r w:rsidR="00AD43E8">
              <w:rPr>
                <w:noProof/>
                <w:webHidden/>
              </w:rPr>
              <w:instrText xml:space="preserve"> PAGEREF _Toc452223757 \h </w:instrText>
            </w:r>
            <w:r w:rsidR="00AD43E8">
              <w:rPr>
                <w:noProof/>
                <w:webHidden/>
              </w:rPr>
            </w:r>
            <w:r w:rsidR="00AD43E8">
              <w:rPr>
                <w:noProof/>
                <w:webHidden/>
              </w:rPr>
              <w:fldChar w:fldCharType="separate"/>
            </w:r>
            <w:r w:rsidR="00437FDF">
              <w:rPr>
                <w:noProof/>
                <w:webHidden/>
              </w:rPr>
              <w:t>75</w:t>
            </w:r>
            <w:r w:rsidR="00AD43E8">
              <w:rPr>
                <w:noProof/>
                <w:webHidden/>
              </w:rPr>
              <w:fldChar w:fldCharType="end"/>
            </w:r>
          </w:hyperlink>
        </w:p>
        <w:p w14:paraId="517B57AD" w14:textId="77777777" w:rsidR="00AD43E8" w:rsidRDefault="0016305D">
          <w:pPr>
            <w:pStyle w:val="TOC3"/>
            <w:rPr>
              <w:rFonts w:asciiTheme="minorHAnsi" w:eastAsiaTheme="minorEastAsia" w:hAnsiTheme="minorHAnsi" w:cstheme="minorBidi"/>
              <w:noProof/>
              <w:lang w:eastAsia="id-ID"/>
            </w:rPr>
          </w:pPr>
          <w:hyperlink w:anchor="_Toc452223758" w:history="1">
            <w:r w:rsidR="00AD43E8" w:rsidRPr="00B149C2">
              <w:rPr>
                <w:rStyle w:val="Hyperlink"/>
                <w:noProof/>
                <w:lang w:val="en-US"/>
              </w:rPr>
              <w:t>5.5.5 Skenario Uji Coba 5</w:t>
            </w:r>
            <w:r w:rsidR="00AD43E8">
              <w:rPr>
                <w:noProof/>
                <w:webHidden/>
              </w:rPr>
              <w:tab/>
            </w:r>
            <w:r w:rsidR="00AD43E8">
              <w:rPr>
                <w:noProof/>
                <w:webHidden/>
              </w:rPr>
              <w:fldChar w:fldCharType="begin"/>
            </w:r>
            <w:r w:rsidR="00AD43E8">
              <w:rPr>
                <w:noProof/>
                <w:webHidden/>
              </w:rPr>
              <w:instrText xml:space="preserve"> PAGEREF _Toc452223758 \h </w:instrText>
            </w:r>
            <w:r w:rsidR="00AD43E8">
              <w:rPr>
                <w:noProof/>
                <w:webHidden/>
              </w:rPr>
            </w:r>
            <w:r w:rsidR="00AD43E8">
              <w:rPr>
                <w:noProof/>
                <w:webHidden/>
              </w:rPr>
              <w:fldChar w:fldCharType="separate"/>
            </w:r>
            <w:r w:rsidR="00437FDF">
              <w:rPr>
                <w:noProof/>
                <w:webHidden/>
              </w:rPr>
              <w:t>76</w:t>
            </w:r>
            <w:r w:rsidR="00AD43E8">
              <w:rPr>
                <w:noProof/>
                <w:webHidden/>
              </w:rPr>
              <w:fldChar w:fldCharType="end"/>
            </w:r>
          </w:hyperlink>
        </w:p>
        <w:p w14:paraId="03DF6C68" w14:textId="77777777" w:rsidR="00AD43E8" w:rsidRDefault="0016305D">
          <w:pPr>
            <w:pStyle w:val="TOC3"/>
            <w:rPr>
              <w:rFonts w:asciiTheme="minorHAnsi" w:eastAsiaTheme="minorEastAsia" w:hAnsiTheme="minorHAnsi" w:cstheme="minorBidi"/>
              <w:noProof/>
              <w:lang w:eastAsia="id-ID"/>
            </w:rPr>
          </w:pPr>
          <w:hyperlink w:anchor="_Toc452223759" w:history="1">
            <w:r w:rsidR="00AD43E8" w:rsidRPr="00B149C2">
              <w:rPr>
                <w:rStyle w:val="Hyperlink"/>
                <w:noProof/>
                <w:lang w:val="en-US"/>
              </w:rPr>
              <w:t>5.5.6 Skenario Uji Coba 6</w:t>
            </w:r>
            <w:r w:rsidR="00AD43E8">
              <w:rPr>
                <w:noProof/>
                <w:webHidden/>
              </w:rPr>
              <w:tab/>
            </w:r>
            <w:r w:rsidR="00AD43E8">
              <w:rPr>
                <w:noProof/>
                <w:webHidden/>
              </w:rPr>
              <w:fldChar w:fldCharType="begin"/>
            </w:r>
            <w:r w:rsidR="00AD43E8">
              <w:rPr>
                <w:noProof/>
                <w:webHidden/>
              </w:rPr>
              <w:instrText xml:space="preserve"> PAGEREF _Toc452223759 \h </w:instrText>
            </w:r>
            <w:r w:rsidR="00AD43E8">
              <w:rPr>
                <w:noProof/>
                <w:webHidden/>
              </w:rPr>
            </w:r>
            <w:r w:rsidR="00AD43E8">
              <w:rPr>
                <w:noProof/>
                <w:webHidden/>
              </w:rPr>
              <w:fldChar w:fldCharType="separate"/>
            </w:r>
            <w:r w:rsidR="00437FDF">
              <w:rPr>
                <w:noProof/>
                <w:webHidden/>
              </w:rPr>
              <w:t>76</w:t>
            </w:r>
            <w:r w:rsidR="00AD43E8">
              <w:rPr>
                <w:noProof/>
                <w:webHidden/>
              </w:rPr>
              <w:fldChar w:fldCharType="end"/>
            </w:r>
          </w:hyperlink>
        </w:p>
        <w:p w14:paraId="2D4E7C1E" w14:textId="77777777" w:rsidR="00AD43E8" w:rsidRDefault="0016305D">
          <w:pPr>
            <w:pStyle w:val="TOC3"/>
            <w:rPr>
              <w:rFonts w:asciiTheme="minorHAnsi" w:eastAsiaTheme="minorEastAsia" w:hAnsiTheme="minorHAnsi" w:cstheme="minorBidi"/>
              <w:noProof/>
              <w:lang w:eastAsia="id-ID"/>
            </w:rPr>
          </w:pPr>
          <w:hyperlink w:anchor="_Toc452223760" w:history="1">
            <w:r w:rsidR="00AD43E8" w:rsidRPr="00B149C2">
              <w:rPr>
                <w:rStyle w:val="Hyperlink"/>
                <w:noProof/>
                <w:lang w:val="en-US"/>
              </w:rPr>
              <w:t>5.5.7 Skenario Uji Coba 7</w:t>
            </w:r>
            <w:r w:rsidR="00AD43E8">
              <w:rPr>
                <w:noProof/>
                <w:webHidden/>
              </w:rPr>
              <w:tab/>
            </w:r>
            <w:r w:rsidR="00AD43E8">
              <w:rPr>
                <w:noProof/>
                <w:webHidden/>
              </w:rPr>
              <w:fldChar w:fldCharType="begin"/>
            </w:r>
            <w:r w:rsidR="00AD43E8">
              <w:rPr>
                <w:noProof/>
                <w:webHidden/>
              </w:rPr>
              <w:instrText xml:space="preserve"> PAGEREF _Toc452223760 \h </w:instrText>
            </w:r>
            <w:r w:rsidR="00AD43E8">
              <w:rPr>
                <w:noProof/>
                <w:webHidden/>
              </w:rPr>
            </w:r>
            <w:r w:rsidR="00AD43E8">
              <w:rPr>
                <w:noProof/>
                <w:webHidden/>
              </w:rPr>
              <w:fldChar w:fldCharType="separate"/>
            </w:r>
            <w:r w:rsidR="00437FDF">
              <w:rPr>
                <w:noProof/>
                <w:webHidden/>
              </w:rPr>
              <w:t>77</w:t>
            </w:r>
            <w:r w:rsidR="00AD43E8">
              <w:rPr>
                <w:noProof/>
                <w:webHidden/>
              </w:rPr>
              <w:fldChar w:fldCharType="end"/>
            </w:r>
          </w:hyperlink>
        </w:p>
        <w:p w14:paraId="36FC566D" w14:textId="77777777" w:rsidR="00AD43E8" w:rsidRDefault="0016305D">
          <w:pPr>
            <w:pStyle w:val="TOC3"/>
            <w:rPr>
              <w:rFonts w:asciiTheme="minorHAnsi" w:eastAsiaTheme="minorEastAsia" w:hAnsiTheme="minorHAnsi" w:cstheme="minorBidi"/>
              <w:noProof/>
              <w:lang w:eastAsia="id-ID"/>
            </w:rPr>
          </w:pPr>
          <w:hyperlink w:anchor="_Toc452223761" w:history="1">
            <w:r w:rsidR="00AD43E8" w:rsidRPr="00B149C2">
              <w:rPr>
                <w:rStyle w:val="Hyperlink"/>
                <w:noProof/>
                <w:lang w:val="en-US"/>
              </w:rPr>
              <w:t>5.5.8 Skenario Uji Coba 8</w:t>
            </w:r>
            <w:r w:rsidR="00AD43E8">
              <w:rPr>
                <w:noProof/>
                <w:webHidden/>
              </w:rPr>
              <w:tab/>
            </w:r>
            <w:r w:rsidR="00AD43E8">
              <w:rPr>
                <w:noProof/>
                <w:webHidden/>
              </w:rPr>
              <w:fldChar w:fldCharType="begin"/>
            </w:r>
            <w:r w:rsidR="00AD43E8">
              <w:rPr>
                <w:noProof/>
                <w:webHidden/>
              </w:rPr>
              <w:instrText xml:space="preserve"> PAGEREF _Toc452223761 \h </w:instrText>
            </w:r>
            <w:r w:rsidR="00AD43E8">
              <w:rPr>
                <w:noProof/>
                <w:webHidden/>
              </w:rPr>
            </w:r>
            <w:r w:rsidR="00AD43E8">
              <w:rPr>
                <w:noProof/>
                <w:webHidden/>
              </w:rPr>
              <w:fldChar w:fldCharType="separate"/>
            </w:r>
            <w:r w:rsidR="00437FDF">
              <w:rPr>
                <w:noProof/>
                <w:webHidden/>
              </w:rPr>
              <w:t>78</w:t>
            </w:r>
            <w:r w:rsidR="00AD43E8">
              <w:rPr>
                <w:noProof/>
                <w:webHidden/>
              </w:rPr>
              <w:fldChar w:fldCharType="end"/>
            </w:r>
          </w:hyperlink>
        </w:p>
        <w:p w14:paraId="098C7109" w14:textId="77777777" w:rsidR="00AD43E8" w:rsidRDefault="0016305D">
          <w:pPr>
            <w:pStyle w:val="TOC2"/>
            <w:rPr>
              <w:rFonts w:asciiTheme="minorHAnsi" w:eastAsiaTheme="minorEastAsia" w:hAnsiTheme="minorHAnsi" w:cstheme="minorBidi"/>
              <w:noProof/>
              <w:lang w:eastAsia="id-ID"/>
            </w:rPr>
          </w:pPr>
          <w:hyperlink w:anchor="_Toc452223762" w:history="1">
            <w:r w:rsidR="00AD43E8" w:rsidRPr="00B149C2">
              <w:rPr>
                <w:rStyle w:val="Hyperlink"/>
                <w:noProof/>
                <w:lang w:val="en-US"/>
              </w:rPr>
              <w:t>5.6 Analisis Hasil Uji Coba</w:t>
            </w:r>
            <w:r w:rsidR="00AD43E8">
              <w:rPr>
                <w:noProof/>
                <w:webHidden/>
              </w:rPr>
              <w:tab/>
            </w:r>
            <w:r w:rsidR="00AD43E8">
              <w:rPr>
                <w:noProof/>
                <w:webHidden/>
              </w:rPr>
              <w:fldChar w:fldCharType="begin"/>
            </w:r>
            <w:r w:rsidR="00AD43E8">
              <w:rPr>
                <w:noProof/>
                <w:webHidden/>
              </w:rPr>
              <w:instrText xml:space="preserve"> PAGEREF _Toc452223762 \h </w:instrText>
            </w:r>
            <w:r w:rsidR="00AD43E8">
              <w:rPr>
                <w:noProof/>
                <w:webHidden/>
              </w:rPr>
            </w:r>
            <w:r w:rsidR="00AD43E8">
              <w:rPr>
                <w:noProof/>
                <w:webHidden/>
              </w:rPr>
              <w:fldChar w:fldCharType="separate"/>
            </w:r>
            <w:r w:rsidR="00437FDF">
              <w:rPr>
                <w:noProof/>
                <w:webHidden/>
              </w:rPr>
              <w:t>79</w:t>
            </w:r>
            <w:r w:rsidR="00AD43E8">
              <w:rPr>
                <w:noProof/>
                <w:webHidden/>
              </w:rPr>
              <w:fldChar w:fldCharType="end"/>
            </w:r>
          </w:hyperlink>
        </w:p>
        <w:p w14:paraId="6BD92D26" w14:textId="77777777" w:rsidR="00AD43E8" w:rsidRDefault="0016305D">
          <w:pPr>
            <w:pStyle w:val="TOC1"/>
            <w:rPr>
              <w:rFonts w:asciiTheme="minorHAnsi" w:eastAsiaTheme="minorEastAsia" w:hAnsiTheme="minorHAnsi" w:cstheme="minorBidi"/>
              <w:noProof/>
              <w:lang w:eastAsia="id-ID"/>
            </w:rPr>
          </w:pPr>
          <w:hyperlink w:anchor="_Toc452223763" w:history="1">
            <w:r w:rsidR="00AD43E8" w:rsidRPr="00B149C2">
              <w:rPr>
                <w:rStyle w:val="Hyperlink"/>
                <w:noProof/>
              </w:rPr>
              <w:t>BAB VI KESIMPULAN DAN SARAN</w:t>
            </w:r>
            <w:r w:rsidR="00AD43E8">
              <w:rPr>
                <w:noProof/>
                <w:webHidden/>
              </w:rPr>
              <w:tab/>
            </w:r>
            <w:r w:rsidR="00AD43E8">
              <w:rPr>
                <w:noProof/>
                <w:webHidden/>
              </w:rPr>
              <w:fldChar w:fldCharType="begin"/>
            </w:r>
            <w:r w:rsidR="00AD43E8">
              <w:rPr>
                <w:noProof/>
                <w:webHidden/>
              </w:rPr>
              <w:instrText xml:space="preserve"> PAGEREF _Toc452223763 \h </w:instrText>
            </w:r>
            <w:r w:rsidR="00AD43E8">
              <w:rPr>
                <w:noProof/>
                <w:webHidden/>
              </w:rPr>
            </w:r>
            <w:r w:rsidR="00AD43E8">
              <w:rPr>
                <w:noProof/>
                <w:webHidden/>
              </w:rPr>
              <w:fldChar w:fldCharType="separate"/>
            </w:r>
            <w:r w:rsidR="00437FDF">
              <w:rPr>
                <w:noProof/>
                <w:webHidden/>
              </w:rPr>
              <w:t>81</w:t>
            </w:r>
            <w:r w:rsidR="00AD43E8">
              <w:rPr>
                <w:noProof/>
                <w:webHidden/>
              </w:rPr>
              <w:fldChar w:fldCharType="end"/>
            </w:r>
          </w:hyperlink>
        </w:p>
        <w:p w14:paraId="05A60491" w14:textId="77777777" w:rsidR="00AD43E8" w:rsidRDefault="0016305D">
          <w:pPr>
            <w:pStyle w:val="TOC2"/>
            <w:rPr>
              <w:rFonts w:asciiTheme="minorHAnsi" w:eastAsiaTheme="minorEastAsia" w:hAnsiTheme="minorHAnsi" w:cstheme="minorBidi"/>
              <w:noProof/>
              <w:lang w:eastAsia="id-ID"/>
            </w:rPr>
          </w:pPr>
          <w:hyperlink w:anchor="_Toc452223764" w:history="1">
            <w:r w:rsidR="00AD43E8" w:rsidRPr="00B149C2">
              <w:rPr>
                <w:rStyle w:val="Hyperlink"/>
                <w:noProof/>
              </w:rPr>
              <w:t>6.1 Kesimpulan</w:t>
            </w:r>
            <w:r w:rsidR="00AD43E8">
              <w:rPr>
                <w:noProof/>
                <w:webHidden/>
              </w:rPr>
              <w:tab/>
            </w:r>
            <w:r w:rsidR="00AD43E8">
              <w:rPr>
                <w:noProof/>
                <w:webHidden/>
              </w:rPr>
              <w:fldChar w:fldCharType="begin"/>
            </w:r>
            <w:r w:rsidR="00AD43E8">
              <w:rPr>
                <w:noProof/>
                <w:webHidden/>
              </w:rPr>
              <w:instrText xml:space="preserve"> PAGEREF _Toc452223764 \h </w:instrText>
            </w:r>
            <w:r w:rsidR="00AD43E8">
              <w:rPr>
                <w:noProof/>
                <w:webHidden/>
              </w:rPr>
            </w:r>
            <w:r w:rsidR="00AD43E8">
              <w:rPr>
                <w:noProof/>
                <w:webHidden/>
              </w:rPr>
              <w:fldChar w:fldCharType="separate"/>
            </w:r>
            <w:r w:rsidR="00437FDF">
              <w:rPr>
                <w:noProof/>
                <w:webHidden/>
              </w:rPr>
              <w:t>81</w:t>
            </w:r>
            <w:r w:rsidR="00AD43E8">
              <w:rPr>
                <w:noProof/>
                <w:webHidden/>
              </w:rPr>
              <w:fldChar w:fldCharType="end"/>
            </w:r>
          </w:hyperlink>
        </w:p>
        <w:p w14:paraId="4D09E898" w14:textId="77777777" w:rsidR="00AD43E8" w:rsidRDefault="0016305D">
          <w:pPr>
            <w:pStyle w:val="TOC2"/>
            <w:rPr>
              <w:rFonts w:asciiTheme="minorHAnsi" w:eastAsiaTheme="minorEastAsia" w:hAnsiTheme="minorHAnsi" w:cstheme="minorBidi"/>
              <w:noProof/>
              <w:lang w:eastAsia="id-ID"/>
            </w:rPr>
          </w:pPr>
          <w:hyperlink w:anchor="_Toc452223765" w:history="1">
            <w:r w:rsidR="00AD43E8" w:rsidRPr="00B149C2">
              <w:rPr>
                <w:rStyle w:val="Hyperlink"/>
                <w:noProof/>
              </w:rPr>
              <w:t>6.2 Saran</w:t>
            </w:r>
            <w:r w:rsidR="00AD43E8">
              <w:rPr>
                <w:noProof/>
                <w:webHidden/>
              </w:rPr>
              <w:tab/>
            </w:r>
            <w:r w:rsidR="00AD43E8">
              <w:rPr>
                <w:noProof/>
                <w:webHidden/>
              </w:rPr>
              <w:fldChar w:fldCharType="begin"/>
            </w:r>
            <w:r w:rsidR="00AD43E8">
              <w:rPr>
                <w:noProof/>
                <w:webHidden/>
              </w:rPr>
              <w:instrText xml:space="preserve"> PAGEREF _Toc452223765 \h </w:instrText>
            </w:r>
            <w:r w:rsidR="00AD43E8">
              <w:rPr>
                <w:noProof/>
                <w:webHidden/>
              </w:rPr>
            </w:r>
            <w:r w:rsidR="00AD43E8">
              <w:rPr>
                <w:noProof/>
                <w:webHidden/>
              </w:rPr>
              <w:fldChar w:fldCharType="separate"/>
            </w:r>
            <w:r w:rsidR="00437FDF">
              <w:rPr>
                <w:noProof/>
                <w:webHidden/>
              </w:rPr>
              <w:t>82</w:t>
            </w:r>
            <w:r w:rsidR="00AD43E8">
              <w:rPr>
                <w:noProof/>
                <w:webHidden/>
              </w:rPr>
              <w:fldChar w:fldCharType="end"/>
            </w:r>
          </w:hyperlink>
        </w:p>
        <w:p w14:paraId="102CF8B9" w14:textId="77777777" w:rsidR="00AD43E8" w:rsidRDefault="0016305D">
          <w:pPr>
            <w:pStyle w:val="TOC1"/>
            <w:rPr>
              <w:rFonts w:asciiTheme="minorHAnsi" w:eastAsiaTheme="minorEastAsia" w:hAnsiTheme="minorHAnsi" w:cstheme="minorBidi"/>
              <w:noProof/>
              <w:lang w:eastAsia="id-ID"/>
            </w:rPr>
          </w:pPr>
          <w:hyperlink w:anchor="_Toc452223766" w:history="1">
            <w:r w:rsidR="00AD43E8" w:rsidRPr="00B149C2">
              <w:rPr>
                <w:rStyle w:val="Hyperlink"/>
                <w:noProof/>
              </w:rPr>
              <w:t xml:space="preserve">DAFTAR </w:t>
            </w:r>
            <w:r w:rsidR="00AD43E8" w:rsidRPr="00B149C2">
              <w:rPr>
                <w:rStyle w:val="Hyperlink"/>
                <w:noProof/>
                <w:lang w:val="en-US"/>
              </w:rPr>
              <w:t>PUSTAKA</w:t>
            </w:r>
            <w:r w:rsidR="00AD43E8">
              <w:rPr>
                <w:noProof/>
                <w:webHidden/>
              </w:rPr>
              <w:tab/>
            </w:r>
            <w:r w:rsidR="00AD43E8">
              <w:rPr>
                <w:noProof/>
                <w:webHidden/>
              </w:rPr>
              <w:fldChar w:fldCharType="begin"/>
            </w:r>
            <w:r w:rsidR="00AD43E8">
              <w:rPr>
                <w:noProof/>
                <w:webHidden/>
              </w:rPr>
              <w:instrText xml:space="preserve"> PAGEREF _Toc452223766 \h </w:instrText>
            </w:r>
            <w:r w:rsidR="00AD43E8">
              <w:rPr>
                <w:noProof/>
                <w:webHidden/>
              </w:rPr>
            </w:r>
            <w:r w:rsidR="00AD43E8">
              <w:rPr>
                <w:noProof/>
                <w:webHidden/>
              </w:rPr>
              <w:fldChar w:fldCharType="separate"/>
            </w:r>
            <w:r w:rsidR="00437FDF">
              <w:rPr>
                <w:noProof/>
                <w:webHidden/>
              </w:rPr>
              <w:t>83</w:t>
            </w:r>
            <w:r w:rsidR="00AD43E8">
              <w:rPr>
                <w:noProof/>
                <w:webHidden/>
              </w:rPr>
              <w:fldChar w:fldCharType="end"/>
            </w:r>
          </w:hyperlink>
        </w:p>
        <w:p w14:paraId="284E7B18" w14:textId="77777777" w:rsidR="00AD43E8" w:rsidRDefault="0016305D">
          <w:pPr>
            <w:pStyle w:val="TOC1"/>
            <w:rPr>
              <w:rFonts w:asciiTheme="minorHAnsi" w:eastAsiaTheme="minorEastAsia" w:hAnsiTheme="minorHAnsi" w:cstheme="minorBidi"/>
              <w:noProof/>
              <w:lang w:eastAsia="id-ID"/>
            </w:rPr>
          </w:pPr>
          <w:hyperlink w:anchor="_Toc452223767" w:history="1">
            <w:r w:rsidR="00AD43E8" w:rsidRPr="00B149C2">
              <w:rPr>
                <w:rStyle w:val="Hyperlink"/>
                <w:noProof/>
              </w:rPr>
              <w:t>LAMPIRAN A TABEL UJI COBA</w:t>
            </w:r>
            <w:r w:rsidR="00AD43E8">
              <w:rPr>
                <w:noProof/>
                <w:webHidden/>
              </w:rPr>
              <w:tab/>
            </w:r>
            <w:r w:rsidR="00AD43E8">
              <w:rPr>
                <w:noProof/>
                <w:webHidden/>
              </w:rPr>
              <w:fldChar w:fldCharType="begin"/>
            </w:r>
            <w:r w:rsidR="00AD43E8">
              <w:rPr>
                <w:noProof/>
                <w:webHidden/>
              </w:rPr>
              <w:instrText xml:space="preserve"> PAGEREF _Toc452223767 \h </w:instrText>
            </w:r>
            <w:r w:rsidR="00AD43E8">
              <w:rPr>
                <w:noProof/>
                <w:webHidden/>
              </w:rPr>
            </w:r>
            <w:r w:rsidR="00AD43E8">
              <w:rPr>
                <w:noProof/>
                <w:webHidden/>
              </w:rPr>
              <w:fldChar w:fldCharType="separate"/>
            </w:r>
            <w:r w:rsidR="00437FDF">
              <w:rPr>
                <w:noProof/>
                <w:webHidden/>
              </w:rPr>
              <w:t>85</w:t>
            </w:r>
            <w:r w:rsidR="00AD43E8">
              <w:rPr>
                <w:noProof/>
                <w:webHidden/>
              </w:rPr>
              <w:fldChar w:fldCharType="end"/>
            </w:r>
          </w:hyperlink>
        </w:p>
        <w:p w14:paraId="65D50FCC" w14:textId="77777777" w:rsidR="00AD43E8" w:rsidRDefault="0016305D">
          <w:pPr>
            <w:pStyle w:val="TOC1"/>
            <w:rPr>
              <w:rFonts w:asciiTheme="minorHAnsi" w:eastAsiaTheme="minorEastAsia" w:hAnsiTheme="minorHAnsi" w:cstheme="minorBidi"/>
              <w:noProof/>
              <w:lang w:eastAsia="id-ID"/>
            </w:rPr>
          </w:pPr>
          <w:hyperlink w:anchor="_Toc452223768" w:history="1">
            <w:r w:rsidR="00AD43E8" w:rsidRPr="00B149C2">
              <w:rPr>
                <w:rStyle w:val="Hyperlink"/>
                <w:noProof/>
              </w:rPr>
              <w:t>LAMPIRAN B SNAPSHOT PERANGKAT LUNAK</w:t>
            </w:r>
            <w:r w:rsidR="00AD43E8">
              <w:rPr>
                <w:noProof/>
                <w:webHidden/>
              </w:rPr>
              <w:tab/>
            </w:r>
            <w:r w:rsidR="00AD43E8">
              <w:rPr>
                <w:noProof/>
                <w:webHidden/>
              </w:rPr>
              <w:fldChar w:fldCharType="begin"/>
            </w:r>
            <w:r w:rsidR="00AD43E8">
              <w:rPr>
                <w:noProof/>
                <w:webHidden/>
              </w:rPr>
              <w:instrText xml:space="preserve"> PAGEREF _Toc452223768 \h </w:instrText>
            </w:r>
            <w:r w:rsidR="00AD43E8">
              <w:rPr>
                <w:noProof/>
                <w:webHidden/>
              </w:rPr>
            </w:r>
            <w:r w:rsidR="00AD43E8">
              <w:rPr>
                <w:noProof/>
                <w:webHidden/>
              </w:rPr>
              <w:fldChar w:fldCharType="separate"/>
            </w:r>
            <w:r w:rsidR="00437FDF">
              <w:rPr>
                <w:noProof/>
                <w:webHidden/>
              </w:rPr>
              <w:t>109</w:t>
            </w:r>
            <w:r w:rsidR="00AD43E8">
              <w:rPr>
                <w:noProof/>
                <w:webHidden/>
              </w:rPr>
              <w:fldChar w:fldCharType="end"/>
            </w:r>
          </w:hyperlink>
        </w:p>
        <w:p w14:paraId="39CBFB46" w14:textId="77777777" w:rsidR="00AD43E8" w:rsidRDefault="0016305D">
          <w:pPr>
            <w:pStyle w:val="TOC1"/>
            <w:rPr>
              <w:rFonts w:asciiTheme="minorHAnsi" w:eastAsiaTheme="minorEastAsia" w:hAnsiTheme="minorHAnsi" w:cstheme="minorBidi"/>
              <w:noProof/>
              <w:lang w:eastAsia="id-ID"/>
            </w:rPr>
          </w:pPr>
          <w:hyperlink w:anchor="_Toc452223769" w:history="1">
            <w:r w:rsidR="00AD43E8" w:rsidRPr="00B149C2">
              <w:rPr>
                <w:rStyle w:val="Hyperlink"/>
                <w:noProof/>
              </w:rPr>
              <w:t>BIODATA PENULIS</w:t>
            </w:r>
            <w:r w:rsidR="00AD43E8">
              <w:rPr>
                <w:noProof/>
                <w:webHidden/>
              </w:rPr>
              <w:tab/>
            </w:r>
            <w:r w:rsidR="00AD43E8">
              <w:rPr>
                <w:noProof/>
                <w:webHidden/>
              </w:rPr>
              <w:fldChar w:fldCharType="begin"/>
            </w:r>
            <w:r w:rsidR="00AD43E8">
              <w:rPr>
                <w:noProof/>
                <w:webHidden/>
              </w:rPr>
              <w:instrText xml:space="preserve"> PAGEREF _Toc452223769 \h </w:instrText>
            </w:r>
            <w:r w:rsidR="00AD43E8">
              <w:rPr>
                <w:noProof/>
                <w:webHidden/>
              </w:rPr>
            </w:r>
            <w:r w:rsidR="00AD43E8">
              <w:rPr>
                <w:noProof/>
                <w:webHidden/>
              </w:rPr>
              <w:fldChar w:fldCharType="separate"/>
            </w:r>
            <w:r w:rsidR="00437FDF">
              <w:rPr>
                <w:noProof/>
                <w:webHidden/>
              </w:rPr>
              <w:t>113</w:t>
            </w:r>
            <w:r w:rsidR="00AD43E8">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052B475E" w14:textId="77777777" w:rsidR="00B04BD4" w:rsidRDefault="000D256C" w:rsidP="00837B2C">
      <w:pPr>
        <w:pStyle w:val="Heading1"/>
        <w:numPr>
          <w:ilvl w:val="0"/>
          <w:numId w:val="0"/>
        </w:numPr>
        <w:rPr>
          <w:noProof/>
        </w:rPr>
      </w:pPr>
      <w:bookmarkStart w:id="35" w:name="_Toc452223687"/>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685D9F1D"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78"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.1</w:t>
        </w:r>
        <w:r w:rsidR="00B04BD4" w:rsidRPr="0052016F">
          <w:rPr>
            <w:rStyle w:val="Hyperlink"/>
            <w:noProof/>
            <w:lang w:val="en-US"/>
          </w:rPr>
          <w:t xml:space="preserve"> </w:t>
        </w:r>
        <w:r w:rsidR="00B04BD4" w:rsidRPr="0052016F">
          <w:rPr>
            <w:rStyle w:val="Hyperlink"/>
            <w:noProof/>
          </w:rPr>
          <w:t>Anatomi Mata</w:t>
        </w:r>
        <w:r w:rsidR="00B04BD4">
          <w:rPr>
            <w:noProof/>
            <w:webHidden/>
          </w:rPr>
          <w:tab/>
        </w:r>
        <w:r w:rsidR="00B04BD4">
          <w:rPr>
            <w:noProof/>
            <w:webHidden/>
          </w:rPr>
          <w:fldChar w:fldCharType="begin"/>
        </w:r>
        <w:r w:rsidR="00B04BD4">
          <w:rPr>
            <w:noProof/>
            <w:webHidden/>
          </w:rPr>
          <w:instrText xml:space="preserve"> PAGEREF _Toc452552678 \h </w:instrText>
        </w:r>
        <w:r w:rsidR="00B04BD4">
          <w:rPr>
            <w:noProof/>
            <w:webHidden/>
          </w:rPr>
        </w:r>
        <w:r w:rsidR="00B04BD4">
          <w:rPr>
            <w:noProof/>
            <w:webHidden/>
          </w:rPr>
          <w:fldChar w:fldCharType="separate"/>
        </w:r>
        <w:r w:rsidR="00437FDF">
          <w:rPr>
            <w:noProof/>
            <w:webHidden/>
          </w:rPr>
          <w:t>7</w:t>
        </w:r>
        <w:r w:rsidR="00B04BD4">
          <w:rPr>
            <w:noProof/>
            <w:webHidden/>
          </w:rPr>
          <w:fldChar w:fldCharType="end"/>
        </w:r>
      </w:hyperlink>
    </w:p>
    <w:p w14:paraId="6AADFDB0"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79"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.2</w:t>
        </w:r>
        <w:r w:rsidR="00B04BD4" w:rsidRPr="0052016F">
          <w:rPr>
            <w:rStyle w:val="Hyperlink"/>
            <w:noProof/>
            <w:lang w:val="en-US"/>
          </w:rPr>
          <w:t xml:space="preserve"> </w:t>
        </w:r>
        <w:r w:rsidR="00B04BD4" w:rsidRPr="0052016F">
          <w:rPr>
            <w:rStyle w:val="Hyperlink"/>
            <w:noProof/>
          </w:rPr>
          <w:t>Sistem Pengenalan Iris secara Umum</w:t>
        </w:r>
        <w:r w:rsidR="00B04BD4">
          <w:rPr>
            <w:noProof/>
            <w:webHidden/>
          </w:rPr>
          <w:tab/>
        </w:r>
        <w:r w:rsidR="00B04BD4">
          <w:rPr>
            <w:noProof/>
            <w:webHidden/>
          </w:rPr>
          <w:fldChar w:fldCharType="begin"/>
        </w:r>
        <w:r w:rsidR="00B04BD4">
          <w:rPr>
            <w:noProof/>
            <w:webHidden/>
          </w:rPr>
          <w:instrText xml:space="preserve"> PAGEREF _Toc452552679 \h </w:instrText>
        </w:r>
        <w:r w:rsidR="00B04BD4">
          <w:rPr>
            <w:noProof/>
            <w:webHidden/>
          </w:rPr>
        </w:r>
        <w:r w:rsidR="00B04BD4">
          <w:rPr>
            <w:noProof/>
            <w:webHidden/>
          </w:rPr>
          <w:fldChar w:fldCharType="separate"/>
        </w:r>
        <w:r w:rsidR="00437FDF">
          <w:rPr>
            <w:noProof/>
            <w:webHidden/>
          </w:rPr>
          <w:t>9</w:t>
        </w:r>
        <w:r w:rsidR="00B04BD4">
          <w:rPr>
            <w:noProof/>
            <w:webHidden/>
          </w:rPr>
          <w:fldChar w:fldCharType="end"/>
        </w:r>
      </w:hyperlink>
    </w:p>
    <w:p w14:paraId="2FEA4731"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80"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.3</w:t>
        </w:r>
        <w:r w:rsidR="00B04BD4" w:rsidRPr="0052016F">
          <w:rPr>
            <w:rStyle w:val="Hyperlink"/>
            <w:noProof/>
            <w:lang w:val="en-US"/>
          </w:rPr>
          <w:t xml:space="preserve"> </w:t>
        </w:r>
        <w:r w:rsidR="00B04BD4" w:rsidRPr="0052016F">
          <w:rPr>
            <w:rStyle w:val="Hyperlink"/>
            <w:noProof/>
          </w:rPr>
          <w:t>Representasi Citra Digital</w:t>
        </w:r>
        <w:r w:rsidR="00B04BD4">
          <w:rPr>
            <w:noProof/>
            <w:webHidden/>
          </w:rPr>
          <w:tab/>
        </w:r>
        <w:r w:rsidR="00B04BD4">
          <w:rPr>
            <w:noProof/>
            <w:webHidden/>
          </w:rPr>
          <w:fldChar w:fldCharType="begin"/>
        </w:r>
        <w:r w:rsidR="00B04BD4">
          <w:rPr>
            <w:noProof/>
            <w:webHidden/>
          </w:rPr>
          <w:instrText xml:space="preserve"> PAGEREF _Toc452552680 \h </w:instrText>
        </w:r>
        <w:r w:rsidR="00B04BD4">
          <w:rPr>
            <w:noProof/>
            <w:webHidden/>
          </w:rPr>
        </w:r>
        <w:r w:rsidR="00B04BD4">
          <w:rPr>
            <w:noProof/>
            <w:webHidden/>
          </w:rPr>
          <w:fldChar w:fldCharType="separate"/>
        </w:r>
        <w:r w:rsidR="00437FDF">
          <w:rPr>
            <w:noProof/>
            <w:webHidden/>
          </w:rPr>
          <w:t>10</w:t>
        </w:r>
        <w:r w:rsidR="00B04BD4">
          <w:rPr>
            <w:noProof/>
            <w:webHidden/>
          </w:rPr>
          <w:fldChar w:fldCharType="end"/>
        </w:r>
      </w:hyperlink>
    </w:p>
    <w:p w14:paraId="49B9FF1D"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81"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.4</w:t>
        </w:r>
        <w:r w:rsidR="00B04BD4" w:rsidRPr="0052016F">
          <w:rPr>
            <w:rStyle w:val="Hyperlink"/>
            <w:noProof/>
            <w:lang w:val="en-US"/>
          </w:rPr>
          <w:t xml:space="preserve"> </w:t>
        </w:r>
        <w:r w:rsidR="00B04BD4" w:rsidRPr="0052016F">
          <w:rPr>
            <w:rStyle w:val="Hyperlink"/>
            <w:noProof/>
          </w:rPr>
          <w:t>Ilustrasi 8-konektivitas</w:t>
        </w:r>
        <w:r w:rsidR="00B04BD4">
          <w:rPr>
            <w:noProof/>
            <w:webHidden/>
          </w:rPr>
          <w:tab/>
        </w:r>
        <w:r w:rsidR="00B04BD4">
          <w:rPr>
            <w:noProof/>
            <w:webHidden/>
          </w:rPr>
          <w:fldChar w:fldCharType="begin"/>
        </w:r>
        <w:r w:rsidR="00B04BD4">
          <w:rPr>
            <w:noProof/>
            <w:webHidden/>
          </w:rPr>
          <w:instrText xml:space="preserve"> PAGEREF _Toc452552681 \h </w:instrText>
        </w:r>
        <w:r w:rsidR="00B04BD4">
          <w:rPr>
            <w:noProof/>
            <w:webHidden/>
          </w:rPr>
        </w:r>
        <w:r w:rsidR="00B04BD4">
          <w:rPr>
            <w:noProof/>
            <w:webHidden/>
          </w:rPr>
          <w:fldChar w:fldCharType="separate"/>
        </w:r>
        <w:r w:rsidR="00437FDF">
          <w:rPr>
            <w:noProof/>
            <w:webHidden/>
          </w:rPr>
          <w:t>13</w:t>
        </w:r>
        <w:r w:rsidR="00B04BD4">
          <w:rPr>
            <w:noProof/>
            <w:webHidden/>
          </w:rPr>
          <w:fldChar w:fldCharType="end"/>
        </w:r>
      </w:hyperlink>
    </w:p>
    <w:p w14:paraId="7F7CCCFB"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82"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.5</w:t>
        </w:r>
        <w:r w:rsidR="00B04BD4" w:rsidRPr="0052016F">
          <w:rPr>
            <w:rStyle w:val="Hyperlink"/>
            <w:noProof/>
            <w:lang w:val="en-US"/>
          </w:rPr>
          <w:t xml:space="preserve"> </w:t>
        </w:r>
        <w:r w:rsidR="00B04BD4" w:rsidRPr="0052016F">
          <w:rPr>
            <w:rStyle w:val="Hyperlink"/>
            <w:noProof/>
          </w:rPr>
          <w:t>Ilustrasi Transformasi Hough Lingkaran</w:t>
        </w:r>
        <w:r w:rsidR="00B04BD4">
          <w:rPr>
            <w:noProof/>
            <w:webHidden/>
          </w:rPr>
          <w:tab/>
        </w:r>
        <w:r w:rsidR="00B04BD4">
          <w:rPr>
            <w:noProof/>
            <w:webHidden/>
          </w:rPr>
          <w:fldChar w:fldCharType="begin"/>
        </w:r>
        <w:r w:rsidR="00B04BD4">
          <w:rPr>
            <w:noProof/>
            <w:webHidden/>
          </w:rPr>
          <w:instrText xml:space="preserve"> PAGEREF _Toc452552682 \h </w:instrText>
        </w:r>
        <w:r w:rsidR="00B04BD4">
          <w:rPr>
            <w:noProof/>
            <w:webHidden/>
          </w:rPr>
        </w:r>
        <w:r w:rsidR="00B04BD4">
          <w:rPr>
            <w:noProof/>
            <w:webHidden/>
          </w:rPr>
          <w:fldChar w:fldCharType="separate"/>
        </w:r>
        <w:r w:rsidR="00437FDF">
          <w:rPr>
            <w:noProof/>
            <w:webHidden/>
          </w:rPr>
          <w:t>14</w:t>
        </w:r>
        <w:r w:rsidR="00B04BD4">
          <w:rPr>
            <w:noProof/>
            <w:webHidden/>
          </w:rPr>
          <w:fldChar w:fldCharType="end"/>
        </w:r>
      </w:hyperlink>
    </w:p>
    <w:p w14:paraId="71D0A407"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83"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.6</w:t>
        </w:r>
        <w:r w:rsidR="00B04BD4" w:rsidRPr="0052016F">
          <w:rPr>
            <w:rStyle w:val="Hyperlink"/>
            <w:noProof/>
            <w:lang w:val="en-US"/>
          </w:rPr>
          <w:t xml:space="preserve"> </w:t>
        </w:r>
        <w:r w:rsidR="00B04BD4" w:rsidRPr="0052016F">
          <w:rPr>
            <w:rStyle w:val="Hyperlink"/>
            <w:i/>
            <w:noProof/>
          </w:rPr>
          <w:t>Daugman’s rubber sheet model</w:t>
        </w:r>
        <w:r w:rsidR="00B04BD4">
          <w:rPr>
            <w:noProof/>
            <w:webHidden/>
          </w:rPr>
          <w:tab/>
        </w:r>
        <w:r w:rsidR="00B04BD4">
          <w:rPr>
            <w:noProof/>
            <w:webHidden/>
          </w:rPr>
          <w:fldChar w:fldCharType="begin"/>
        </w:r>
        <w:r w:rsidR="00B04BD4">
          <w:rPr>
            <w:noProof/>
            <w:webHidden/>
          </w:rPr>
          <w:instrText xml:space="preserve"> PAGEREF _Toc452552683 \h </w:instrText>
        </w:r>
        <w:r w:rsidR="00B04BD4">
          <w:rPr>
            <w:noProof/>
            <w:webHidden/>
          </w:rPr>
        </w:r>
        <w:r w:rsidR="00B04BD4">
          <w:rPr>
            <w:noProof/>
            <w:webHidden/>
          </w:rPr>
          <w:fldChar w:fldCharType="separate"/>
        </w:r>
        <w:r w:rsidR="00437FDF">
          <w:rPr>
            <w:noProof/>
            <w:webHidden/>
          </w:rPr>
          <w:t>16</w:t>
        </w:r>
        <w:r w:rsidR="00B04BD4">
          <w:rPr>
            <w:noProof/>
            <w:webHidden/>
          </w:rPr>
          <w:fldChar w:fldCharType="end"/>
        </w:r>
      </w:hyperlink>
    </w:p>
    <w:p w14:paraId="6C31A1A4"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84"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.7</w:t>
        </w:r>
        <w:r w:rsidR="00B04BD4" w:rsidRPr="0052016F">
          <w:rPr>
            <w:rStyle w:val="Hyperlink"/>
            <w:noProof/>
            <w:lang w:val="en-US"/>
          </w:rPr>
          <w:t xml:space="preserve"> </w:t>
        </w:r>
        <w:r w:rsidR="00B04BD4" w:rsidRPr="0052016F">
          <w:rPr>
            <w:rStyle w:val="Hyperlink"/>
            <w:noProof/>
          </w:rPr>
          <w:t>Ilustrasi Dekomposisi</w:t>
        </w:r>
        <w:r w:rsidR="00B04BD4" w:rsidRPr="0052016F">
          <w:rPr>
            <w:rStyle w:val="Hyperlink"/>
            <w:i/>
            <w:noProof/>
          </w:rPr>
          <w:t xml:space="preserve"> Wavelet</w:t>
        </w:r>
        <w:r w:rsidR="00B04BD4">
          <w:rPr>
            <w:noProof/>
            <w:webHidden/>
          </w:rPr>
          <w:tab/>
        </w:r>
        <w:r w:rsidR="00B04BD4">
          <w:rPr>
            <w:noProof/>
            <w:webHidden/>
          </w:rPr>
          <w:fldChar w:fldCharType="begin"/>
        </w:r>
        <w:r w:rsidR="00B04BD4">
          <w:rPr>
            <w:noProof/>
            <w:webHidden/>
          </w:rPr>
          <w:instrText xml:space="preserve"> PAGEREF _Toc452552684 \h </w:instrText>
        </w:r>
        <w:r w:rsidR="00B04BD4">
          <w:rPr>
            <w:noProof/>
            <w:webHidden/>
          </w:rPr>
        </w:r>
        <w:r w:rsidR="00B04BD4">
          <w:rPr>
            <w:noProof/>
            <w:webHidden/>
          </w:rPr>
          <w:fldChar w:fldCharType="separate"/>
        </w:r>
        <w:r w:rsidR="00437FDF">
          <w:rPr>
            <w:noProof/>
            <w:webHidden/>
          </w:rPr>
          <w:t>17</w:t>
        </w:r>
        <w:r w:rsidR="00B04BD4">
          <w:rPr>
            <w:noProof/>
            <w:webHidden/>
          </w:rPr>
          <w:fldChar w:fldCharType="end"/>
        </w:r>
      </w:hyperlink>
    </w:p>
    <w:p w14:paraId="47130F95"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85"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.8</w:t>
        </w:r>
        <w:r w:rsidR="00B04BD4" w:rsidRPr="0052016F">
          <w:rPr>
            <w:rStyle w:val="Hyperlink"/>
            <w:noProof/>
            <w:lang w:val="en-US"/>
          </w:rPr>
          <w:t xml:space="preserve"> </w:t>
        </w:r>
        <w:r w:rsidR="00B04BD4" w:rsidRPr="0052016F">
          <w:rPr>
            <w:rStyle w:val="Hyperlink"/>
            <w:noProof/>
          </w:rPr>
          <w:t xml:space="preserve">Filter pada </w:t>
        </w:r>
        <w:r w:rsidR="00B04BD4" w:rsidRPr="0052016F">
          <w:rPr>
            <w:rStyle w:val="Hyperlink"/>
            <w:i/>
            <w:noProof/>
          </w:rPr>
          <w:t>Wavelet</w:t>
        </w:r>
        <w:r w:rsidR="00B04BD4">
          <w:rPr>
            <w:noProof/>
            <w:webHidden/>
          </w:rPr>
          <w:tab/>
        </w:r>
        <w:r w:rsidR="00B04BD4">
          <w:rPr>
            <w:noProof/>
            <w:webHidden/>
          </w:rPr>
          <w:fldChar w:fldCharType="begin"/>
        </w:r>
        <w:r w:rsidR="00B04BD4">
          <w:rPr>
            <w:noProof/>
            <w:webHidden/>
          </w:rPr>
          <w:instrText xml:space="preserve"> PAGEREF _Toc452552685 \h </w:instrText>
        </w:r>
        <w:r w:rsidR="00B04BD4">
          <w:rPr>
            <w:noProof/>
            <w:webHidden/>
          </w:rPr>
        </w:r>
        <w:r w:rsidR="00B04BD4">
          <w:rPr>
            <w:noProof/>
            <w:webHidden/>
          </w:rPr>
          <w:fldChar w:fldCharType="separate"/>
        </w:r>
        <w:r w:rsidR="00437FDF">
          <w:rPr>
            <w:noProof/>
            <w:webHidden/>
          </w:rPr>
          <w:t>18</w:t>
        </w:r>
        <w:r w:rsidR="00B04BD4">
          <w:rPr>
            <w:noProof/>
            <w:webHidden/>
          </w:rPr>
          <w:fldChar w:fldCharType="end"/>
        </w:r>
      </w:hyperlink>
    </w:p>
    <w:p w14:paraId="41499C79"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86"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.9</w:t>
        </w:r>
        <w:r w:rsidR="00B04BD4" w:rsidRPr="0052016F">
          <w:rPr>
            <w:rStyle w:val="Hyperlink"/>
            <w:noProof/>
            <w:lang w:val="en-US"/>
          </w:rPr>
          <w:t xml:space="preserve"> </w:t>
        </w:r>
        <w:r w:rsidR="00B04BD4" w:rsidRPr="0052016F">
          <w:rPr>
            <w:rStyle w:val="Hyperlink"/>
            <w:noProof/>
          </w:rPr>
          <w:t xml:space="preserve">Ilustrasi </w:t>
        </w:r>
        <w:r w:rsidR="00B04BD4" w:rsidRPr="0052016F">
          <w:rPr>
            <w:rStyle w:val="Hyperlink"/>
            <w:i/>
            <w:noProof/>
          </w:rPr>
          <w:t>Support Vector Machines</w:t>
        </w:r>
        <w:r w:rsidR="00B04BD4">
          <w:rPr>
            <w:noProof/>
            <w:webHidden/>
          </w:rPr>
          <w:tab/>
        </w:r>
        <w:r w:rsidR="00B04BD4">
          <w:rPr>
            <w:noProof/>
            <w:webHidden/>
          </w:rPr>
          <w:fldChar w:fldCharType="begin"/>
        </w:r>
        <w:r w:rsidR="00B04BD4">
          <w:rPr>
            <w:noProof/>
            <w:webHidden/>
          </w:rPr>
          <w:instrText xml:space="preserve"> PAGEREF _Toc452552686 \h </w:instrText>
        </w:r>
        <w:r w:rsidR="00B04BD4">
          <w:rPr>
            <w:noProof/>
            <w:webHidden/>
          </w:rPr>
        </w:r>
        <w:r w:rsidR="00B04BD4">
          <w:rPr>
            <w:noProof/>
            <w:webHidden/>
          </w:rPr>
          <w:fldChar w:fldCharType="separate"/>
        </w:r>
        <w:r w:rsidR="00437FDF">
          <w:rPr>
            <w:noProof/>
            <w:webHidden/>
          </w:rPr>
          <w:t>20</w:t>
        </w:r>
        <w:r w:rsidR="00B04BD4">
          <w:rPr>
            <w:noProof/>
            <w:webHidden/>
          </w:rPr>
          <w:fldChar w:fldCharType="end"/>
        </w:r>
      </w:hyperlink>
    </w:p>
    <w:p w14:paraId="4004A387"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87"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.10</w:t>
        </w:r>
        <w:r w:rsidR="00B04BD4" w:rsidRPr="0052016F">
          <w:rPr>
            <w:rStyle w:val="Hyperlink"/>
            <w:noProof/>
            <w:lang w:val="en-US"/>
          </w:rPr>
          <w:t xml:space="preserve"> </w:t>
        </w:r>
        <w:r w:rsidR="00B04BD4" w:rsidRPr="0052016F">
          <w:rPr>
            <w:rStyle w:val="Hyperlink"/>
            <w:noProof/>
          </w:rPr>
          <w:t xml:space="preserve">Ilustrasi Pembuatan Model </w:t>
        </w:r>
        <w:r w:rsidR="00B04BD4" w:rsidRPr="0052016F">
          <w:rPr>
            <w:rStyle w:val="Hyperlink"/>
            <w:i/>
            <w:noProof/>
          </w:rPr>
          <w:t xml:space="preserve">SVM </w:t>
        </w:r>
        <w:r w:rsidR="00B04BD4" w:rsidRPr="0052016F">
          <w:rPr>
            <w:rStyle w:val="Hyperlink"/>
            <w:noProof/>
          </w:rPr>
          <w:t>Multi Kelas</w:t>
        </w:r>
        <w:r w:rsidR="00B04BD4">
          <w:rPr>
            <w:noProof/>
            <w:webHidden/>
          </w:rPr>
          <w:tab/>
        </w:r>
        <w:r w:rsidR="00B04BD4">
          <w:rPr>
            <w:noProof/>
            <w:webHidden/>
          </w:rPr>
          <w:fldChar w:fldCharType="begin"/>
        </w:r>
        <w:r w:rsidR="00B04BD4">
          <w:rPr>
            <w:noProof/>
            <w:webHidden/>
          </w:rPr>
          <w:instrText xml:space="preserve"> PAGEREF _Toc452552687 \h </w:instrText>
        </w:r>
        <w:r w:rsidR="00B04BD4">
          <w:rPr>
            <w:noProof/>
            <w:webHidden/>
          </w:rPr>
        </w:r>
        <w:r w:rsidR="00B04BD4">
          <w:rPr>
            <w:noProof/>
            <w:webHidden/>
          </w:rPr>
          <w:fldChar w:fldCharType="separate"/>
        </w:r>
        <w:r w:rsidR="00437FDF">
          <w:rPr>
            <w:noProof/>
            <w:webHidden/>
          </w:rPr>
          <w:t>22</w:t>
        </w:r>
        <w:r w:rsidR="00B04BD4">
          <w:rPr>
            <w:noProof/>
            <w:webHidden/>
          </w:rPr>
          <w:fldChar w:fldCharType="end"/>
        </w:r>
      </w:hyperlink>
    </w:p>
    <w:p w14:paraId="0D023628"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88"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w:t>
        </w:r>
        <w:r w:rsidR="00B04BD4" w:rsidRPr="0052016F">
          <w:rPr>
            <w:rStyle w:val="Hyperlink"/>
            <w:noProof/>
            <w:lang w:val="en-US"/>
          </w:rPr>
          <w:t xml:space="preserve"> C</w:t>
        </w:r>
        <w:r w:rsidR="00B04BD4" w:rsidRPr="0052016F">
          <w:rPr>
            <w:rStyle w:val="Hyperlink"/>
            <w:noProof/>
          </w:rPr>
          <w:t>itra Mata CASIA</w:t>
        </w:r>
        <w:r w:rsidR="00B04BD4">
          <w:rPr>
            <w:noProof/>
            <w:webHidden/>
          </w:rPr>
          <w:tab/>
        </w:r>
        <w:r w:rsidR="00B04BD4">
          <w:rPr>
            <w:noProof/>
            <w:webHidden/>
          </w:rPr>
          <w:fldChar w:fldCharType="begin"/>
        </w:r>
        <w:r w:rsidR="00B04BD4">
          <w:rPr>
            <w:noProof/>
            <w:webHidden/>
          </w:rPr>
          <w:instrText xml:space="preserve"> PAGEREF _Toc452552688 \h </w:instrText>
        </w:r>
        <w:r w:rsidR="00B04BD4">
          <w:rPr>
            <w:noProof/>
            <w:webHidden/>
          </w:rPr>
        </w:r>
        <w:r w:rsidR="00B04BD4">
          <w:rPr>
            <w:noProof/>
            <w:webHidden/>
          </w:rPr>
          <w:fldChar w:fldCharType="separate"/>
        </w:r>
        <w:r w:rsidR="00437FDF">
          <w:rPr>
            <w:noProof/>
            <w:webHidden/>
          </w:rPr>
          <w:t>28</w:t>
        </w:r>
        <w:r w:rsidR="00B04BD4">
          <w:rPr>
            <w:noProof/>
            <w:webHidden/>
          </w:rPr>
          <w:fldChar w:fldCharType="end"/>
        </w:r>
      </w:hyperlink>
    </w:p>
    <w:p w14:paraId="28E45448"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89"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.2</w:t>
        </w:r>
        <w:r w:rsidR="00B04BD4" w:rsidRPr="0052016F">
          <w:rPr>
            <w:rStyle w:val="Hyperlink"/>
            <w:noProof/>
            <w:lang w:val="en-US"/>
          </w:rPr>
          <w:t xml:space="preserve"> </w:t>
        </w:r>
        <w:r w:rsidR="00B04BD4" w:rsidRPr="0052016F">
          <w:rPr>
            <w:rStyle w:val="Hyperlink"/>
            <w:noProof/>
          </w:rPr>
          <w:t>Diagram Alir Rancangan Sistem</w:t>
        </w:r>
        <w:r w:rsidR="00B04BD4">
          <w:rPr>
            <w:noProof/>
            <w:webHidden/>
          </w:rPr>
          <w:tab/>
        </w:r>
        <w:r w:rsidR="00B04BD4">
          <w:rPr>
            <w:noProof/>
            <w:webHidden/>
          </w:rPr>
          <w:fldChar w:fldCharType="begin"/>
        </w:r>
        <w:r w:rsidR="00B04BD4">
          <w:rPr>
            <w:noProof/>
            <w:webHidden/>
          </w:rPr>
          <w:instrText xml:space="preserve"> PAGEREF _Toc452552689 \h </w:instrText>
        </w:r>
        <w:r w:rsidR="00B04BD4">
          <w:rPr>
            <w:noProof/>
            <w:webHidden/>
          </w:rPr>
        </w:r>
        <w:r w:rsidR="00B04BD4">
          <w:rPr>
            <w:noProof/>
            <w:webHidden/>
          </w:rPr>
          <w:fldChar w:fldCharType="separate"/>
        </w:r>
        <w:r w:rsidR="00437FDF">
          <w:rPr>
            <w:noProof/>
            <w:webHidden/>
          </w:rPr>
          <w:t>31</w:t>
        </w:r>
        <w:r w:rsidR="00B04BD4">
          <w:rPr>
            <w:noProof/>
            <w:webHidden/>
          </w:rPr>
          <w:fldChar w:fldCharType="end"/>
        </w:r>
      </w:hyperlink>
    </w:p>
    <w:p w14:paraId="5A820707"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90"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.3</w:t>
        </w:r>
        <w:r w:rsidR="00B04BD4" w:rsidRPr="0052016F">
          <w:rPr>
            <w:rStyle w:val="Hyperlink"/>
            <w:noProof/>
            <w:lang w:val="en-US"/>
          </w:rPr>
          <w:t xml:space="preserve"> </w:t>
        </w:r>
        <w:r w:rsidR="00B04BD4" w:rsidRPr="0052016F">
          <w:rPr>
            <w:rStyle w:val="Hyperlink"/>
            <w:noProof/>
          </w:rPr>
          <w:t>Diagram Alir Akuisisi Citra Mata</w:t>
        </w:r>
        <w:r w:rsidR="00B04BD4">
          <w:rPr>
            <w:noProof/>
            <w:webHidden/>
          </w:rPr>
          <w:tab/>
        </w:r>
        <w:r w:rsidR="00B04BD4">
          <w:rPr>
            <w:noProof/>
            <w:webHidden/>
          </w:rPr>
          <w:fldChar w:fldCharType="begin"/>
        </w:r>
        <w:r w:rsidR="00B04BD4">
          <w:rPr>
            <w:noProof/>
            <w:webHidden/>
          </w:rPr>
          <w:instrText xml:space="preserve"> PAGEREF _Toc452552690 \h </w:instrText>
        </w:r>
        <w:r w:rsidR="00B04BD4">
          <w:rPr>
            <w:noProof/>
            <w:webHidden/>
          </w:rPr>
        </w:r>
        <w:r w:rsidR="00B04BD4">
          <w:rPr>
            <w:noProof/>
            <w:webHidden/>
          </w:rPr>
          <w:fldChar w:fldCharType="separate"/>
        </w:r>
        <w:r w:rsidR="00437FDF">
          <w:rPr>
            <w:noProof/>
            <w:webHidden/>
          </w:rPr>
          <w:t>32</w:t>
        </w:r>
        <w:r w:rsidR="00B04BD4">
          <w:rPr>
            <w:noProof/>
            <w:webHidden/>
          </w:rPr>
          <w:fldChar w:fldCharType="end"/>
        </w:r>
      </w:hyperlink>
    </w:p>
    <w:p w14:paraId="49546C36"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91"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.4</w:t>
        </w:r>
        <w:r w:rsidR="00B04BD4" w:rsidRPr="0052016F">
          <w:rPr>
            <w:rStyle w:val="Hyperlink"/>
            <w:noProof/>
            <w:lang w:val="en-US"/>
          </w:rPr>
          <w:t xml:space="preserve"> </w:t>
        </w:r>
        <w:r w:rsidR="00B04BD4" w:rsidRPr="0052016F">
          <w:rPr>
            <w:rStyle w:val="Hyperlink"/>
            <w:noProof/>
          </w:rPr>
          <w:t xml:space="preserve">Diagram Alir </w:t>
        </w:r>
        <w:r w:rsidR="00B04BD4" w:rsidRPr="0052016F">
          <w:rPr>
            <w:rStyle w:val="Hyperlink"/>
            <w:i/>
            <w:noProof/>
          </w:rPr>
          <w:t>Preprocessing</w:t>
        </w:r>
        <w:r w:rsidR="00B04BD4">
          <w:rPr>
            <w:noProof/>
            <w:webHidden/>
          </w:rPr>
          <w:tab/>
        </w:r>
        <w:r w:rsidR="00B04BD4">
          <w:rPr>
            <w:noProof/>
            <w:webHidden/>
          </w:rPr>
          <w:fldChar w:fldCharType="begin"/>
        </w:r>
        <w:r w:rsidR="00B04BD4">
          <w:rPr>
            <w:noProof/>
            <w:webHidden/>
          </w:rPr>
          <w:instrText xml:space="preserve"> PAGEREF _Toc452552691 \h </w:instrText>
        </w:r>
        <w:r w:rsidR="00B04BD4">
          <w:rPr>
            <w:noProof/>
            <w:webHidden/>
          </w:rPr>
        </w:r>
        <w:r w:rsidR="00B04BD4">
          <w:rPr>
            <w:noProof/>
            <w:webHidden/>
          </w:rPr>
          <w:fldChar w:fldCharType="separate"/>
        </w:r>
        <w:r w:rsidR="00437FDF">
          <w:rPr>
            <w:noProof/>
            <w:webHidden/>
          </w:rPr>
          <w:t>33</w:t>
        </w:r>
        <w:r w:rsidR="00B04BD4">
          <w:rPr>
            <w:noProof/>
            <w:webHidden/>
          </w:rPr>
          <w:fldChar w:fldCharType="end"/>
        </w:r>
      </w:hyperlink>
    </w:p>
    <w:p w14:paraId="46C83732"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92"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.5</w:t>
        </w:r>
        <w:r w:rsidR="00B04BD4" w:rsidRPr="0052016F">
          <w:rPr>
            <w:rStyle w:val="Hyperlink"/>
            <w:noProof/>
            <w:lang w:val="en-US"/>
          </w:rPr>
          <w:t xml:space="preserve"> </w:t>
        </w:r>
        <w:r w:rsidR="00B04BD4" w:rsidRPr="0052016F">
          <w:rPr>
            <w:rStyle w:val="Hyperlink"/>
            <w:noProof/>
          </w:rPr>
          <w:t>Diagram Alir Proses Deteksi Tepi</w:t>
        </w:r>
        <w:r w:rsidR="00B04BD4">
          <w:rPr>
            <w:noProof/>
            <w:webHidden/>
          </w:rPr>
          <w:tab/>
        </w:r>
        <w:r w:rsidR="00B04BD4">
          <w:rPr>
            <w:noProof/>
            <w:webHidden/>
          </w:rPr>
          <w:fldChar w:fldCharType="begin"/>
        </w:r>
        <w:r w:rsidR="00B04BD4">
          <w:rPr>
            <w:noProof/>
            <w:webHidden/>
          </w:rPr>
          <w:instrText xml:space="preserve"> PAGEREF _Toc452552692 \h </w:instrText>
        </w:r>
        <w:r w:rsidR="00B04BD4">
          <w:rPr>
            <w:noProof/>
            <w:webHidden/>
          </w:rPr>
        </w:r>
        <w:r w:rsidR="00B04BD4">
          <w:rPr>
            <w:noProof/>
            <w:webHidden/>
          </w:rPr>
          <w:fldChar w:fldCharType="separate"/>
        </w:r>
        <w:r w:rsidR="00437FDF">
          <w:rPr>
            <w:noProof/>
            <w:webHidden/>
          </w:rPr>
          <w:t>34</w:t>
        </w:r>
        <w:r w:rsidR="00B04BD4">
          <w:rPr>
            <w:noProof/>
            <w:webHidden/>
          </w:rPr>
          <w:fldChar w:fldCharType="end"/>
        </w:r>
      </w:hyperlink>
    </w:p>
    <w:p w14:paraId="09FA625E"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93"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.6</w:t>
        </w:r>
        <w:r w:rsidR="00B04BD4" w:rsidRPr="0052016F">
          <w:rPr>
            <w:rStyle w:val="Hyperlink"/>
            <w:noProof/>
            <w:lang w:val="en-US"/>
          </w:rPr>
          <w:t xml:space="preserve"> </w:t>
        </w:r>
        <w:r w:rsidR="00B04BD4" w:rsidRPr="0052016F">
          <w:rPr>
            <w:rStyle w:val="Hyperlink"/>
            <w:noProof/>
          </w:rPr>
          <w:t>Diagram Alir Proses Deteksi Batas Pupil dan Iris</w:t>
        </w:r>
        <w:r w:rsidR="00B04BD4">
          <w:rPr>
            <w:noProof/>
            <w:webHidden/>
          </w:rPr>
          <w:tab/>
        </w:r>
        <w:r w:rsidR="00B04BD4">
          <w:rPr>
            <w:noProof/>
            <w:webHidden/>
          </w:rPr>
          <w:fldChar w:fldCharType="begin"/>
        </w:r>
        <w:r w:rsidR="00B04BD4">
          <w:rPr>
            <w:noProof/>
            <w:webHidden/>
          </w:rPr>
          <w:instrText xml:space="preserve"> PAGEREF _Toc452552693 \h </w:instrText>
        </w:r>
        <w:r w:rsidR="00B04BD4">
          <w:rPr>
            <w:noProof/>
            <w:webHidden/>
          </w:rPr>
        </w:r>
        <w:r w:rsidR="00B04BD4">
          <w:rPr>
            <w:noProof/>
            <w:webHidden/>
          </w:rPr>
          <w:fldChar w:fldCharType="separate"/>
        </w:r>
        <w:r w:rsidR="00437FDF">
          <w:rPr>
            <w:noProof/>
            <w:webHidden/>
          </w:rPr>
          <w:t>36</w:t>
        </w:r>
        <w:r w:rsidR="00B04BD4">
          <w:rPr>
            <w:noProof/>
            <w:webHidden/>
          </w:rPr>
          <w:fldChar w:fldCharType="end"/>
        </w:r>
      </w:hyperlink>
    </w:p>
    <w:p w14:paraId="659C6485"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94"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.7</w:t>
        </w:r>
        <w:r w:rsidR="00B04BD4" w:rsidRPr="0052016F">
          <w:rPr>
            <w:rStyle w:val="Hyperlink"/>
            <w:noProof/>
            <w:lang w:val="en-US"/>
          </w:rPr>
          <w:t xml:space="preserve"> </w:t>
        </w:r>
        <w:r w:rsidR="00B04BD4" w:rsidRPr="0052016F">
          <w:rPr>
            <w:rStyle w:val="Hyperlink"/>
            <w:noProof/>
          </w:rPr>
          <w:t>Diagram Alir Pemisahan Bulu dan Kelopak Mata</w:t>
        </w:r>
        <w:r w:rsidR="00B04BD4">
          <w:rPr>
            <w:noProof/>
            <w:webHidden/>
          </w:rPr>
          <w:tab/>
        </w:r>
        <w:r w:rsidR="00B04BD4">
          <w:rPr>
            <w:noProof/>
            <w:webHidden/>
          </w:rPr>
          <w:fldChar w:fldCharType="begin"/>
        </w:r>
        <w:r w:rsidR="00B04BD4">
          <w:rPr>
            <w:noProof/>
            <w:webHidden/>
          </w:rPr>
          <w:instrText xml:space="preserve"> PAGEREF _Toc452552694 \h </w:instrText>
        </w:r>
        <w:r w:rsidR="00B04BD4">
          <w:rPr>
            <w:noProof/>
            <w:webHidden/>
          </w:rPr>
        </w:r>
        <w:r w:rsidR="00B04BD4">
          <w:rPr>
            <w:noProof/>
            <w:webHidden/>
          </w:rPr>
          <w:fldChar w:fldCharType="separate"/>
        </w:r>
        <w:r w:rsidR="00437FDF">
          <w:rPr>
            <w:noProof/>
            <w:webHidden/>
          </w:rPr>
          <w:t>38</w:t>
        </w:r>
        <w:r w:rsidR="00B04BD4">
          <w:rPr>
            <w:noProof/>
            <w:webHidden/>
          </w:rPr>
          <w:fldChar w:fldCharType="end"/>
        </w:r>
      </w:hyperlink>
    </w:p>
    <w:p w14:paraId="3BC9413F"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95"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.8</w:t>
        </w:r>
        <w:r w:rsidR="00B04BD4" w:rsidRPr="0052016F">
          <w:rPr>
            <w:rStyle w:val="Hyperlink"/>
            <w:noProof/>
            <w:lang w:val="en-US"/>
          </w:rPr>
          <w:t xml:space="preserve"> </w:t>
        </w:r>
        <w:r w:rsidR="00B04BD4" w:rsidRPr="0052016F">
          <w:rPr>
            <w:rStyle w:val="Hyperlink"/>
            <w:noProof/>
          </w:rPr>
          <w:t>Diagram Alir Normalisasi Iris</w:t>
        </w:r>
        <w:r w:rsidR="00B04BD4">
          <w:rPr>
            <w:noProof/>
            <w:webHidden/>
          </w:rPr>
          <w:tab/>
        </w:r>
        <w:r w:rsidR="00B04BD4">
          <w:rPr>
            <w:noProof/>
            <w:webHidden/>
          </w:rPr>
          <w:fldChar w:fldCharType="begin"/>
        </w:r>
        <w:r w:rsidR="00B04BD4">
          <w:rPr>
            <w:noProof/>
            <w:webHidden/>
          </w:rPr>
          <w:instrText xml:space="preserve"> PAGEREF _Toc452552695 \h </w:instrText>
        </w:r>
        <w:r w:rsidR="00B04BD4">
          <w:rPr>
            <w:noProof/>
            <w:webHidden/>
          </w:rPr>
        </w:r>
        <w:r w:rsidR="00B04BD4">
          <w:rPr>
            <w:noProof/>
            <w:webHidden/>
          </w:rPr>
          <w:fldChar w:fldCharType="separate"/>
        </w:r>
        <w:r w:rsidR="00437FDF">
          <w:rPr>
            <w:noProof/>
            <w:webHidden/>
          </w:rPr>
          <w:t>39</w:t>
        </w:r>
        <w:r w:rsidR="00B04BD4">
          <w:rPr>
            <w:noProof/>
            <w:webHidden/>
          </w:rPr>
          <w:fldChar w:fldCharType="end"/>
        </w:r>
      </w:hyperlink>
    </w:p>
    <w:p w14:paraId="32D8DC30"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96"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.9</w:t>
        </w:r>
        <w:r w:rsidR="00B04BD4" w:rsidRPr="0052016F">
          <w:rPr>
            <w:rStyle w:val="Hyperlink"/>
            <w:noProof/>
            <w:lang w:val="en-US"/>
          </w:rPr>
          <w:t xml:space="preserve"> </w:t>
        </w:r>
        <w:r w:rsidR="00B04BD4" w:rsidRPr="0052016F">
          <w:rPr>
            <w:rStyle w:val="Hyperlink"/>
            <w:i/>
            <w:noProof/>
          </w:rPr>
          <w:t xml:space="preserve">Pseudocode </w:t>
        </w:r>
        <w:r w:rsidR="00B04BD4" w:rsidRPr="0052016F">
          <w:rPr>
            <w:rStyle w:val="Hyperlink"/>
            <w:noProof/>
          </w:rPr>
          <w:t>Dekomposisi Wavelet</w:t>
        </w:r>
        <w:r w:rsidR="00B04BD4">
          <w:rPr>
            <w:noProof/>
            <w:webHidden/>
          </w:rPr>
          <w:tab/>
        </w:r>
        <w:r w:rsidR="00B04BD4">
          <w:rPr>
            <w:noProof/>
            <w:webHidden/>
          </w:rPr>
          <w:fldChar w:fldCharType="begin"/>
        </w:r>
        <w:r w:rsidR="00B04BD4">
          <w:rPr>
            <w:noProof/>
            <w:webHidden/>
          </w:rPr>
          <w:instrText xml:space="preserve"> PAGEREF _Toc452552696 \h </w:instrText>
        </w:r>
        <w:r w:rsidR="00B04BD4">
          <w:rPr>
            <w:noProof/>
            <w:webHidden/>
          </w:rPr>
        </w:r>
        <w:r w:rsidR="00B04BD4">
          <w:rPr>
            <w:noProof/>
            <w:webHidden/>
          </w:rPr>
          <w:fldChar w:fldCharType="separate"/>
        </w:r>
        <w:r w:rsidR="00437FDF">
          <w:rPr>
            <w:noProof/>
            <w:webHidden/>
          </w:rPr>
          <w:t>41</w:t>
        </w:r>
        <w:r w:rsidR="00B04BD4">
          <w:rPr>
            <w:noProof/>
            <w:webHidden/>
          </w:rPr>
          <w:fldChar w:fldCharType="end"/>
        </w:r>
      </w:hyperlink>
    </w:p>
    <w:p w14:paraId="4483F029"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97"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.10</w:t>
        </w:r>
        <w:r w:rsidR="00B04BD4" w:rsidRPr="0052016F">
          <w:rPr>
            <w:rStyle w:val="Hyperlink"/>
            <w:noProof/>
            <w:lang w:val="en-US"/>
          </w:rPr>
          <w:t xml:space="preserve"> </w:t>
        </w:r>
        <w:r w:rsidR="00B04BD4" w:rsidRPr="0052016F">
          <w:rPr>
            <w:rStyle w:val="Hyperlink"/>
            <w:noProof/>
          </w:rPr>
          <w:t>Diagram Alir Pembuatan Fitur Biner</w:t>
        </w:r>
        <w:r w:rsidR="00B04BD4">
          <w:rPr>
            <w:noProof/>
            <w:webHidden/>
          </w:rPr>
          <w:tab/>
        </w:r>
        <w:r w:rsidR="00B04BD4">
          <w:rPr>
            <w:noProof/>
            <w:webHidden/>
          </w:rPr>
          <w:fldChar w:fldCharType="begin"/>
        </w:r>
        <w:r w:rsidR="00B04BD4">
          <w:rPr>
            <w:noProof/>
            <w:webHidden/>
          </w:rPr>
          <w:instrText xml:space="preserve"> PAGEREF _Toc452552697 \h </w:instrText>
        </w:r>
        <w:r w:rsidR="00B04BD4">
          <w:rPr>
            <w:noProof/>
            <w:webHidden/>
          </w:rPr>
        </w:r>
        <w:r w:rsidR="00B04BD4">
          <w:rPr>
            <w:noProof/>
            <w:webHidden/>
          </w:rPr>
          <w:fldChar w:fldCharType="separate"/>
        </w:r>
        <w:r w:rsidR="00437FDF">
          <w:rPr>
            <w:noProof/>
            <w:webHidden/>
          </w:rPr>
          <w:t>42</w:t>
        </w:r>
        <w:r w:rsidR="00B04BD4">
          <w:rPr>
            <w:noProof/>
            <w:webHidden/>
          </w:rPr>
          <w:fldChar w:fldCharType="end"/>
        </w:r>
      </w:hyperlink>
    </w:p>
    <w:p w14:paraId="14A11CC1"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98"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.11</w:t>
        </w:r>
        <w:r w:rsidR="00B04BD4" w:rsidRPr="0052016F">
          <w:rPr>
            <w:rStyle w:val="Hyperlink"/>
            <w:noProof/>
            <w:lang w:val="en-US"/>
          </w:rPr>
          <w:t xml:space="preserve"> </w:t>
        </w:r>
        <w:r w:rsidR="00B04BD4" w:rsidRPr="0052016F">
          <w:rPr>
            <w:rStyle w:val="Hyperlink"/>
            <w:noProof/>
          </w:rPr>
          <w:t>Diagram Alir Klasifikasi SVM Fitur Wavelet</w:t>
        </w:r>
        <w:r w:rsidR="00B04BD4">
          <w:rPr>
            <w:noProof/>
            <w:webHidden/>
          </w:rPr>
          <w:tab/>
        </w:r>
        <w:r w:rsidR="00B04BD4">
          <w:rPr>
            <w:noProof/>
            <w:webHidden/>
          </w:rPr>
          <w:fldChar w:fldCharType="begin"/>
        </w:r>
        <w:r w:rsidR="00B04BD4">
          <w:rPr>
            <w:noProof/>
            <w:webHidden/>
          </w:rPr>
          <w:instrText xml:space="preserve"> PAGEREF _Toc452552698 \h </w:instrText>
        </w:r>
        <w:r w:rsidR="00B04BD4">
          <w:rPr>
            <w:noProof/>
            <w:webHidden/>
          </w:rPr>
        </w:r>
        <w:r w:rsidR="00B04BD4">
          <w:rPr>
            <w:noProof/>
            <w:webHidden/>
          </w:rPr>
          <w:fldChar w:fldCharType="separate"/>
        </w:r>
        <w:r w:rsidR="00437FDF">
          <w:rPr>
            <w:noProof/>
            <w:webHidden/>
          </w:rPr>
          <w:t>44</w:t>
        </w:r>
        <w:r w:rsidR="00B04BD4">
          <w:rPr>
            <w:noProof/>
            <w:webHidden/>
          </w:rPr>
          <w:fldChar w:fldCharType="end"/>
        </w:r>
      </w:hyperlink>
    </w:p>
    <w:p w14:paraId="03D8D303"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699"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.12</w:t>
        </w:r>
        <w:r w:rsidR="00B04BD4" w:rsidRPr="0052016F">
          <w:rPr>
            <w:rStyle w:val="Hyperlink"/>
            <w:noProof/>
            <w:lang w:val="en-US"/>
          </w:rPr>
          <w:t xml:space="preserve"> </w:t>
        </w:r>
        <w:r w:rsidR="00B04BD4" w:rsidRPr="0052016F">
          <w:rPr>
            <w:rStyle w:val="Hyperlink"/>
            <w:noProof/>
          </w:rPr>
          <w:t>Diagram Alir Klasifikasi SVM Fitur Log-Gabor</w:t>
        </w:r>
        <w:r w:rsidR="00B04BD4">
          <w:rPr>
            <w:noProof/>
            <w:webHidden/>
          </w:rPr>
          <w:tab/>
        </w:r>
        <w:r w:rsidR="00B04BD4">
          <w:rPr>
            <w:noProof/>
            <w:webHidden/>
          </w:rPr>
          <w:fldChar w:fldCharType="begin"/>
        </w:r>
        <w:r w:rsidR="00B04BD4">
          <w:rPr>
            <w:noProof/>
            <w:webHidden/>
          </w:rPr>
          <w:instrText xml:space="preserve"> PAGEREF _Toc452552699 \h </w:instrText>
        </w:r>
        <w:r w:rsidR="00B04BD4">
          <w:rPr>
            <w:noProof/>
            <w:webHidden/>
          </w:rPr>
        </w:r>
        <w:r w:rsidR="00B04BD4">
          <w:rPr>
            <w:noProof/>
            <w:webHidden/>
          </w:rPr>
          <w:fldChar w:fldCharType="separate"/>
        </w:r>
        <w:r w:rsidR="00437FDF">
          <w:rPr>
            <w:noProof/>
            <w:webHidden/>
          </w:rPr>
          <w:t>45</w:t>
        </w:r>
        <w:r w:rsidR="00B04BD4">
          <w:rPr>
            <w:noProof/>
            <w:webHidden/>
          </w:rPr>
          <w:fldChar w:fldCharType="end"/>
        </w:r>
      </w:hyperlink>
    </w:p>
    <w:p w14:paraId="3023C4BA"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00"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.13</w:t>
        </w:r>
        <w:r w:rsidR="00B04BD4" w:rsidRPr="0052016F">
          <w:rPr>
            <w:rStyle w:val="Hyperlink"/>
            <w:noProof/>
            <w:lang w:val="en-US"/>
          </w:rPr>
          <w:t xml:space="preserve"> </w:t>
        </w:r>
        <w:r w:rsidR="00B04BD4" w:rsidRPr="0052016F">
          <w:rPr>
            <w:rStyle w:val="Hyperlink"/>
            <w:noProof/>
          </w:rPr>
          <w:t xml:space="preserve">Diagram Alir </w:t>
        </w:r>
        <w:r w:rsidR="00B04BD4" w:rsidRPr="0052016F">
          <w:rPr>
            <w:rStyle w:val="Hyperlink"/>
            <w:i/>
            <w:noProof/>
          </w:rPr>
          <w:t>Hamming</w:t>
        </w:r>
        <w:r w:rsidR="00B04BD4" w:rsidRPr="0052016F">
          <w:rPr>
            <w:rStyle w:val="Hyperlink"/>
            <w:noProof/>
          </w:rPr>
          <w:t xml:space="preserve"> Fitur Log-Gabor</w:t>
        </w:r>
        <w:r w:rsidR="00B04BD4">
          <w:rPr>
            <w:noProof/>
            <w:webHidden/>
          </w:rPr>
          <w:tab/>
        </w:r>
        <w:r w:rsidR="00B04BD4">
          <w:rPr>
            <w:noProof/>
            <w:webHidden/>
          </w:rPr>
          <w:fldChar w:fldCharType="begin"/>
        </w:r>
        <w:r w:rsidR="00B04BD4">
          <w:rPr>
            <w:noProof/>
            <w:webHidden/>
          </w:rPr>
          <w:instrText xml:space="preserve"> PAGEREF _Toc452552700 \h </w:instrText>
        </w:r>
        <w:r w:rsidR="00B04BD4">
          <w:rPr>
            <w:noProof/>
            <w:webHidden/>
          </w:rPr>
        </w:r>
        <w:r w:rsidR="00B04BD4">
          <w:rPr>
            <w:noProof/>
            <w:webHidden/>
          </w:rPr>
          <w:fldChar w:fldCharType="separate"/>
        </w:r>
        <w:r w:rsidR="00437FDF">
          <w:rPr>
            <w:noProof/>
            <w:webHidden/>
          </w:rPr>
          <w:t>46</w:t>
        </w:r>
        <w:r w:rsidR="00B04BD4">
          <w:rPr>
            <w:noProof/>
            <w:webHidden/>
          </w:rPr>
          <w:fldChar w:fldCharType="end"/>
        </w:r>
      </w:hyperlink>
    </w:p>
    <w:p w14:paraId="673ED49B"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01"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.14</w:t>
        </w:r>
        <w:r w:rsidR="00B04BD4" w:rsidRPr="0052016F">
          <w:rPr>
            <w:rStyle w:val="Hyperlink"/>
            <w:noProof/>
            <w:lang w:val="en-US"/>
          </w:rPr>
          <w:t xml:space="preserve"> </w:t>
        </w:r>
        <w:r w:rsidR="00B04BD4" w:rsidRPr="0052016F">
          <w:rPr>
            <w:rStyle w:val="Hyperlink"/>
            <w:noProof/>
          </w:rPr>
          <w:t xml:space="preserve">Diagram Alir </w:t>
        </w:r>
        <w:r w:rsidR="00B04BD4" w:rsidRPr="0052016F">
          <w:rPr>
            <w:rStyle w:val="Hyperlink"/>
            <w:i/>
            <w:noProof/>
          </w:rPr>
          <w:t xml:space="preserve">Hamming </w:t>
        </w:r>
        <w:r w:rsidR="00B04BD4" w:rsidRPr="0052016F">
          <w:rPr>
            <w:rStyle w:val="Hyperlink"/>
            <w:noProof/>
          </w:rPr>
          <w:t>Fitur Wavelet</w:t>
        </w:r>
        <w:r w:rsidR="00B04BD4">
          <w:rPr>
            <w:noProof/>
            <w:webHidden/>
          </w:rPr>
          <w:tab/>
        </w:r>
        <w:r w:rsidR="00B04BD4">
          <w:rPr>
            <w:noProof/>
            <w:webHidden/>
          </w:rPr>
          <w:fldChar w:fldCharType="begin"/>
        </w:r>
        <w:r w:rsidR="00B04BD4">
          <w:rPr>
            <w:noProof/>
            <w:webHidden/>
          </w:rPr>
          <w:instrText xml:space="preserve"> PAGEREF _Toc452552701 \h </w:instrText>
        </w:r>
        <w:r w:rsidR="00B04BD4">
          <w:rPr>
            <w:noProof/>
            <w:webHidden/>
          </w:rPr>
        </w:r>
        <w:r w:rsidR="00B04BD4">
          <w:rPr>
            <w:noProof/>
            <w:webHidden/>
          </w:rPr>
          <w:fldChar w:fldCharType="separate"/>
        </w:r>
        <w:r w:rsidR="00437FDF">
          <w:rPr>
            <w:noProof/>
            <w:webHidden/>
          </w:rPr>
          <w:t>47</w:t>
        </w:r>
        <w:r w:rsidR="00B04BD4">
          <w:rPr>
            <w:noProof/>
            <w:webHidden/>
          </w:rPr>
          <w:fldChar w:fldCharType="end"/>
        </w:r>
      </w:hyperlink>
    </w:p>
    <w:p w14:paraId="706F319F"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02"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.15</w:t>
        </w:r>
        <w:r w:rsidR="00B04BD4" w:rsidRPr="0052016F">
          <w:rPr>
            <w:rStyle w:val="Hyperlink"/>
            <w:noProof/>
            <w:lang w:val="en-US"/>
          </w:rPr>
          <w:t xml:space="preserve"> </w:t>
        </w:r>
        <w:r w:rsidR="00B04BD4" w:rsidRPr="0052016F">
          <w:rPr>
            <w:rStyle w:val="Hyperlink"/>
            <w:noProof/>
          </w:rPr>
          <w:t>Desain Antarmuka</w:t>
        </w:r>
        <w:r w:rsidR="00B04BD4">
          <w:rPr>
            <w:noProof/>
            <w:webHidden/>
          </w:rPr>
          <w:tab/>
        </w:r>
        <w:r w:rsidR="00B04BD4">
          <w:rPr>
            <w:noProof/>
            <w:webHidden/>
          </w:rPr>
          <w:fldChar w:fldCharType="begin"/>
        </w:r>
        <w:r w:rsidR="00B04BD4">
          <w:rPr>
            <w:noProof/>
            <w:webHidden/>
          </w:rPr>
          <w:instrText xml:space="preserve"> PAGEREF _Toc452552702 \h </w:instrText>
        </w:r>
        <w:r w:rsidR="00B04BD4">
          <w:rPr>
            <w:noProof/>
            <w:webHidden/>
          </w:rPr>
        </w:r>
        <w:r w:rsidR="00B04BD4">
          <w:rPr>
            <w:noProof/>
            <w:webHidden/>
          </w:rPr>
          <w:fldChar w:fldCharType="separate"/>
        </w:r>
        <w:r w:rsidR="00437FDF">
          <w:rPr>
            <w:noProof/>
            <w:webHidden/>
          </w:rPr>
          <w:t>48</w:t>
        </w:r>
        <w:r w:rsidR="00B04BD4">
          <w:rPr>
            <w:noProof/>
            <w:webHidden/>
          </w:rPr>
          <w:fldChar w:fldCharType="end"/>
        </w:r>
      </w:hyperlink>
    </w:p>
    <w:p w14:paraId="74CF8F81"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03" w:history="1">
        <w:r w:rsidR="00B04BD4" w:rsidRPr="0052016F">
          <w:rPr>
            <w:rStyle w:val="Hyperlink"/>
            <w:noProof/>
          </w:rPr>
          <w:t xml:space="preserve">Gambar </w:t>
        </w:r>
        <w:r w:rsidR="00B04BD4" w:rsidRPr="0052016F">
          <w:rPr>
            <w:rStyle w:val="Hyperlink"/>
            <w:noProof/>
            <w:lang w:val="en-US"/>
          </w:rPr>
          <w:t>4</w:t>
        </w:r>
        <w:r w:rsidR="00B04BD4" w:rsidRPr="0052016F">
          <w:rPr>
            <w:rStyle w:val="Hyperlink"/>
            <w:noProof/>
          </w:rPr>
          <w:t>.1</w:t>
        </w:r>
        <w:r w:rsidR="00B04BD4" w:rsidRPr="0052016F">
          <w:rPr>
            <w:rStyle w:val="Hyperlink"/>
            <w:noProof/>
            <w:lang w:val="en-US"/>
          </w:rPr>
          <w:t xml:space="preserve"> </w:t>
        </w:r>
        <w:r w:rsidR="00B04BD4" w:rsidRPr="0052016F">
          <w:rPr>
            <w:rStyle w:val="Hyperlink"/>
            <w:noProof/>
          </w:rPr>
          <w:t>Implementasi Antarmuka</w:t>
        </w:r>
        <w:r w:rsidR="00B04BD4">
          <w:rPr>
            <w:noProof/>
            <w:webHidden/>
          </w:rPr>
          <w:tab/>
        </w:r>
        <w:r w:rsidR="00B04BD4">
          <w:rPr>
            <w:noProof/>
            <w:webHidden/>
          </w:rPr>
          <w:fldChar w:fldCharType="begin"/>
        </w:r>
        <w:r w:rsidR="00B04BD4">
          <w:rPr>
            <w:noProof/>
            <w:webHidden/>
          </w:rPr>
          <w:instrText xml:space="preserve"> PAGEREF _Toc452552703 \h </w:instrText>
        </w:r>
        <w:r w:rsidR="00B04BD4">
          <w:rPr>
            <w:noProof/>
            <w:webHidden/>
          </w:rPr>
        </w:r>
        <w:r w:rsidR="00B04BD4">
          <w:rPr>
            <w:noProof/>
            <w:webHidden/>
          </w:rPr>
          <w:fldChar w:fldCharType="separate"/>
        </w:r>
        <w:r w:rsidR="00437FDF">
          <w:rPr>
            <w:noProof/>
            <w:webHidden/>
          </w:rPr>
          <w:t>67</w:t>
        </w:r>
        <w:r w:rsidR="00B04BD4">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57DD88D0" w14:textId="15065E0B" w:rsidR="00C35489" w:rsidRPr="00962831" w:rsidRDefault="00C35489" w:rsidP="00CD1FCC">
      <w:pPr>
        <w:jc w:val="center"/>
        <w:rPr>
          <w:b/>
          <w:i/>
        </w:rPr>
        <w:sectPr w:rsidR="00C35489"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bookmarkStart w:id="36" w:name="_Toc236585576"/>
      <w:bookmarkStart w:id="37" w:name="_Toc263602514"/>
      <w:bookmarkStart w:id="38" w:name="_Toc297322778"/>
      <w:r w:rsidRPr="00962831">
        <w:rPr>
          <w:b/>
          <w:i/>
        </w:rPr>
        <w:lastRenderedPageBreak/>
        <w:t>[Halaman ini sengaja dikosongkan]</w:t>
      </w:r>
    </w:p>
    <w:p w14:paraId="0D84A5AC" w14:textId="528D4956" w:rsidR="003F2BBF" w:rsidRPr="00962831" w:rsidRDefault="000D256C" w:rsidP="002F1AED">
      <w:pPr>
        <w:pStyle w:val="Heading1"/>
        <w:numPr>
          <w:ilvl w:val="0"/>
          <w:numId w:val="0"/>
        </w:numPr>
      </w:pPr>
      <w:bookmarkStart w:id="39" w:name="_Toc452223688"/>
      <w:r w:rsidRPr="00962831">
        <w:lastRenderedPageBreak/>
        <w:t>DAFTAR TABEL</w:t>
      </w:r>
      <w:bookmarkEnd w:id="36"/>
      <w:bookmarkEnd w:id="37"/>
      <w:bookmarkEnd w:id="38"/>
      <w:bookmarkEnd w:id="39"/>
    </w:p>
    <w:p w14:paraId="638F36C4" w14:textId="77777777" w:rsidR="00B04BD4"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2552704" w:history="1">
        <w:r w:rsidR="00B04BD4" w:rsidRPr="00AB3674">
          <w:rPr>
            <w:rStyle w:val="Hyperlink"/>
            <w:noProof/>
          </w:rPr>
          <w:t xml:space="preserve">Tabel </w:t>
        </w:r>
        <w:r w:rsidR="00B04BD4" w:rsidRPr="00AB3674">
          <w:rPr>
            <w:rStyle w:val="Hyperlink"/>
            <w:noProof/>
            <w:lang w:val="en-US"/>
          </w:rPr>
          <w:t>2</w:t>
        </w:r>
        <w:r w:rsidR="00B04BD4" w:rsidRPr="00AB3674">
          <w:rPr>
            <w:rStyle w:val="Hyperlink"/>
            <w:noProof/>
          </w:rPr>
          <w:t>.1</w:t>
        </w:r>
        <w:r w:rsidR="00B04BD4" w:rsidRPr="00AB3674">
          <w:rPr>
            <w:rStyle w:val="Hyperlink"/>
            <w:noProof/>
            <w:lang w:val="en-US"/>
          </w:rPr>
          <w:t xml:space="preserve"> </w:t>
        </w:r>
        <w:r w:rsidR="00B04BD4" w:rsidRPr="00AB3674">
          <w:rPr>
            <w:rStyle w:val="Hyperlink"/>
            <w:noProof/>
          </w:rPr>
          <w:t>Operasi XOR</w:t>
        </w:r>
        <w:r w:rsidR="00B04BD4">
          <w:rPr>
            <w:noProof/>
            <w:webHidden/>
          </w:rPr>
          <w:tab/>
        </w:r>
        <w:r w:rsidR="00B04BD4">
          <w:rPr>
            <w:noProof/>
            <w:webHidden/>
          </w:rPr>
          <w:fldChar w:fldCharType="begin"/>
        </w:r>
        <w:r w:rsidR="00B04BD4">
          <w:rPr>
            <w:noProof/>
            <w:webHidden/>
          </w:rPr>
          <w:instrText xml:space="preserve"> PAGEREF _Toc452552704 \h </w:instrText>
        </w:r>
        <w:r w:rsidR="00B04BD4">
          <w:rPr>
            <w:noProof/>
            <w:webHidden/>
          </w:rPr>
        </w:r>
        <w:r w:rsidR="00B04BD4">
          <w:rPr>
            <w:noProof/>
            <w:webHidden/>
          </w:rPr>
          <w:fldChar w:fldCharType="separate"/>
        </w:r>
        <w:r w:rsidR="00437FDF">
          <w:rPr>
            <w:noProof/>
            <w:webHidden/>
          </w:rPr>
          <w:t>24</w:t>
        </w:r>
        <w:r w:rsidR="00B04BD4">
          <w:rPr>
            <w:noProof/>
            <w:webHidden/>
          </w:rPr>
          <w:fldChar w:fldCharType="end"/>
        </w:r>
      </w:hyperlink>
    </w:p>
    <w:p w14:paraId="0834F2EB"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05" w:history="1">
        <w:r w:rsidR="00B04BD4" w:rsidRPr="00AB3674">
          <w:rPr>
            <w:rStyle w:val="Hyperlink"/>
            <w:noProof/>
          </w:rPr>
          <w:t xml:space="preserve">Tabel </w:t>
        </w:r>
        <w:r w:rsidR="00B04BD4" w:rsidRPr="00AB3674">
          <w:rPr>
            <w:rStyle w:val="Hyperlink"/>
            <w:noProof/>
            <w:lang w:val="en-US"/>
          </w:rPr>
          <w:t>4</w:t>
        </w:r>
        <w:r w:rsidR="00B04BD4" w:rsidRPr="00AB3674">
          <w:rPr>
            <w:rStyle w:val="Hyperlink"/>
            <w:noProof/>
          </w:rPr>
          <w:t>.1</w:t>
        </w:r>
        <w:r w:rsidR="00B04BD4" w:rsidRPr="00AB3674">
          <w:rPr>
            <w:rStyle w:val="Hyperlink"/>
            <w:noProof/>
            <w:lang w:val="en-US"/>
          </w:rPr>
          <w:t xml:space="preserve"> Lingkungan Perancangan Perangkat Lunak</w:t>
        </w:r>
        <w:r w:rsidR="00B04BD4">
          <w:rPr>
            <w:noProof/>
            <w:webHidden/>
          </w:rPr>
          <w:tab/>
        </w:r>
        <w:r w:rsidR="00B04BD4">
          <w:rPr>
            <w:noProof/>
            <w:webHidden/>
          </w:rPr>
          <w:fldChar w:fldCharType="begin"/>
        </w:r>
        <w:r w:rsidR="00B04BD4">
          <w:rPr>
            <w:noProof/>
            <w:webHidden/>
          </w:rPr>
          <w:instrText xml:space="preserve"> PAGEREF _Toc452552705 \h </w:instrText>
        </w:r>
        <w:r w:rsidR="00B04BD4">
          <w:rPr>
            <w:noProof/>
            <w:webHidden/>
          </w:rPr>
        </w:r>
        <w:r w:rsidR="00B04BD4">
          <w:rPr>
            <w:noProof/>
            <w:webHidden/>
          </w:rPr>
          <w:fldChar w:fldCharType="separate"/>
        </w:r>
        <w:r w:rsidR="00437FDF">
          <w:rPr>
            <w:noProof/>
            <w:webHidden/>
          </w:rPr>
          <w:t>49</w:t>
        </w:r>
        <w:r w:rsidR="00B04BD4">
          <w:rPr>
            <w:noProof/>
            <w:webHidden/>
          </w:rPr>
          <w:fldChar w:fldCharType="end"/>
        </w:r>
      </w:hyperlink>
    </w:p>
    <w:p w14:paraId="7257E28E"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06" w:history="1">
        <w:r w:rsidR="00B04BD4" w:rsidRPr="00AB3674">
          <w:rPr>
            <w:rStyle w:val="Hyperlink"/>
            <w:noProof/>
          </w:rPr>
          <w:t>Tabel 5.1</w:t>
        </w:r>
        <w:r w:rsidR="00B04BD4" w:rsidRPr="00AB3674">
          <w:rPr>
            <w:rStyle w:val="Hyperlink"/>
            <w:noProof/>
            <w:lang w:val="en-US"/>
          </w:rPr>
          <w:t xml:space="preserve"> Lingkungan </w:t>
        </w:r>
        <w:r w:rsidR="00B04BD4" w:rsidRPr="00AB3674">
          <w:rPr>
            <w:rStyle w:val="Hyperlink"/>
            <w:noProof/>
          </w:rPr>
          <w:t>Uji Coba</w:t>
        </w:r>
        <w:r w:rsidR="00B04BD4" w:rsidRPr="00AB3674">
          <w:rPr>
            <w:rStyle w:val="Hyperlink"/>
            <w:noProof/>
            <w:lang w:val="en-US"/>
          </w:rPr>
          <w:t xml:space="preserve"> Perangkat Lunak</w:t>
        </w:r>
        <w:r w:rsidR="00B04BD4">
          <w:rPr>
            <w:noProof/>
            <w:webHidden/>
          </w:rPr>
          <w:tab/>
        </w:r>
        <w:r w:rsidR="00B04BD4">
          <w:rPr>
            <w:noProof/>
            <w:webHidden/>
          </w:rPr>
          <w:fldChar w:fldCharType="begin"/>
        </w:r>
        <w:r w:rsidR="00B04BD4">
          <w:rPr>
            <w:noProof/>
            <w:webHidden/>
          </w:rPr>
          <w:instrText xml:space="preserve"> PAGEREF _Toc452552706 \h </w:instrText>
        </w:r>
        <w:r w:rsidR="00B04BD4">
          <w:rPr>
            <w:noProof/>
            <w:webHidden/>
          </w:rPr>
        </w:r>
        <w:r w:rsidR="00B04BD4">
          <w:rPr>
            <w:noProof/>
            <w:webHidden/>
          </w:rPr>
          <w:fldChar w:fldCharType="separate"/>
        </w:r>
        <w:r w:rsidR="00437FDF">
          <w:rPr>
            <w:noProof/>
            <w:webHidden/>
          </w:rPr>
          <w:t>69</w:t>
        </w:r>
        <w:r w:rsidR="00B04BD4">
          <w:rPr>
            <w:noProof/>
            <w:webHidden/>
          </w:rPr>
          <w:fldChar w:fldCharType="end"/>
        </w:r>
      </w:hyperlink>
    </w:p>
    <w:p w14:paraId="309B62D7"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07" w:history="1">
        <w:r w:rsidR="00B04BD4" w:rsidRPr="00AB3674">
          <w:rPr>
            <w:rStyle w:val="Hyperlink"/>
            <w:noProof/>
          </w:rPr>
          <w:t>Tabel 5.2</w:t>
        </w:r>
        <w:r w:rsidR="00B04BD4" w:rsidRPr="00AB3674">
          <w:rPr>
            <w:rStyle w:val="Hyperlink"/>
            <w:noProof/>
            <w:lang w:val="en-US"/>
          </w:rPr>
          <w:t xml:space="preserve"> </w:t>
        </w:r>
        <w:r w:rsidR="00B04BD4" w:rsidRPr="00AB3674">
          <w:rPr>
            <w:rStyle w:val="Hyperlink"/>
            <w:noProof/>
          </w:rPr>
          <w:t>Sampel pada citra mata 001_1_1.bmp</w:t>
        </w:r>
        <w:r w:rsidR="00B04BD4">
          <w:rPr>
            <w:noProof/>
            <w:webHidden/>
          </w:rPr>
          <w:tab/>
        </w:r>
        <w:r w:rsidR="00B04BD4">
          <w:rPr>
            <w:noProof/>
            <w:webHidden/>
          </w:rPr>
          <w:fldChar w:fldCharType="begin"/>
        </w:r>
        <w:r w:rsidR="00B04BD4">
          <w:rPr>
            <w:noProof/>
            <w:webHidden/>
          </w:rPr>
          <w:instrText xml:space="preserve"> PAGEREF _Toc452552707 \h </w:instrText>
        </w:r>
        <w:r w:rsidR="00B04BD4">
          <w:rPr>
            <w:noProof/>
            <w:webHidden/>
          </w:rPr>
        </w:r>
        <w:r w:rsidR="00B04BD4">
          <w:rPr>
            <w:noProof/>
            <w:webHidden/>
          </w:rPr>
          <w:fldChar w:fldCharType="separate"/>
        </w:r>
        <w:r w:rsidR="00437FDF">
          <w:rPr>
            <w:noProof/>
            <w:webHidden/>
          </w:rPr>
          <w:t>70</w:t>
        </w:r>
        <w:r w:rsidR="00B04BD4">
          <w:rPr>
            <w:noProof/>
            <w:webHidden/>
          </w:rPr>
          <w:fldChar w:fldCharType="end"/>
        </w:r>
      </w:hyperlink>
    </w:p>
    <w:p w14:paraId="542B9251"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08" w:history="1">
        <w:r w:rsidR="00B04BD4" w:rsidRPr="00AB3674">
          <w:rPr>
            <w:rStyle w:val="Hyperlink"/>
            <w:noProof/>
          </w:rPr>
          <w:t>Tabel 5.3</w:t>
        </w:r>
        <w:r w:rsidR="00B04BD4" w:rsidRPr="00AB3674">
          <w:rPr>
            <w:rStyle w:val="Hyperlink"/>
            <w:noProof/>
            <w:lang w:val="en-US"/>
          </w:rPr>
          <w:t xml:space="preserve"> </w:t>
        </w:r>
        <w:r w:rsidR="00B04BD4" w:rsidRPr="00AB3674">
          <w:rPr>
            <w:rStyle w:val="Hyperlink"/>
            <w:noProof/>
          </w:rPr>
          <w:t>Sampel fitur pada citra mata 001_1_1.bmp</w:t>
        </w:r>
        <w:r w:rsidR="00B04BD4">
          <w:rPr>
            <w:noProof/>
            <w:webHidden/>
          </w:rPr>
          <w:tab/>
        </w:r>
        <w:r w:rsidR="00B04BD4">
          <w:rPr>
            <w:noProof/>
            <w:webHidden/>
          </w:rPr>
          <w:fldChar w:fldCharType="begin"/>
        </w:r>
        <w:r w:rsidR="00B04BD4">
          <w:rPr>
            <w:noProof/>
            <w:webHidden/>
          </w:rPr>
          <w:instrText xml:space="preserve"> PAGEREF _Toc452552708 \h </w:instrText>
        </w:r>
        <w:r w:rsidR="00B04BD4">
          <w:rPr>
            <w:noProof/>
            <w:webHidden/>
          </w:rPr>
        </w:r>
        <w:r w:rsidR="00B04BD4">
          <w:rPr>
            <w:noProof/>
            <w:webHidden/>
          </w:rPr>
          <w:fldChar w:fldCharType="separate"/>
        </w:r>
        <w:r w:rsidR="00437FDF">
          <w:rPr>
            <w:noProof/>
            <w:webHidden/>
          </w:rPr>
          <w:t>71</w:t>
        </w:r>
        <w:r w:rsidR="00B04BD4">
          <w:rPr>
            <w:noProof/>
            <w:webHidden/>
          </w:rPr>
          <w:fldChar w:fldCharType="end"/>
        </w:r>
      </w:hyperlink>
    </w:p>
    <w:p w14:paraId="269920D1"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09"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.4</w:t>
        </w:r>
        <w:r w:rsidR="00B04BD4" w:rsidRPr="00AB3674">
          <w:rPr>
            <w:rStyle w:val="Hyperlink"/>
            <w:noProof/>
            <w:lang w:val="en-US"/>
          </w:rPr>
          <w:t xml:space="preserve"> Hasil Uji Coba 1</w:t>
        </w:r>
        <w:r w:rsidR="00B04BD4">
          <w:rPr>
            <w:noProof/>
            <w:webHidden/>
          </w:rPr>
          <w:tab/>
        </w:r>
        <w:r w:rsidR="00B04BD4">
          <w:rPr>
            <w:noProof/>
            <w:webHidden/>
          </w:rPr>
          <w:fldChar w:fldCharType="begin"/>
        </w:r>
        <w:r w:rsidR="00B04BD4">
          <w:rPr>
            <w:noProof/>
            <w:webHidden/>
          </w:rPr>
          <w:instrText xml:space="preserve"> PAGEREF _Toc452552709 \h </w:instrText>
        </w:r>
        <w:r w:rsidR="00B04BD4">
          <w:rPr>
            <w:noProof/>
            <w:webHidden/>
          </w:rPr>
        </w:r>
        <w:r w:rsidR="00B04BD4">
          <w:rPr>
            <w:noProof/>
            <w:webHidden/>
          </w:rPr>
          <w:fldChar w:fldCharType="separate"/>
        </w:r>
        <w:r w:rsidR="00437FDF">
          <w:rPr>
            <w:noProof/>
            <w:webHidden/>
          </w:rPr>
          <w:t>73</w:t>
        </w:r>
        <w:r w:rsidR="00B04BD4">
          <w:rPr>
            <w:noProof/>
            <w:webHidden/>
          </w:rPr>
          <w:fldChar w:fldCharType="end"/>
        </w:r>
      </w:hyperlink>
    </w:p>
    <w:p w14:paraId="5B8CC146"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10"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.5</w:t>
        </w:r>
        <w:r w:rsidR="00B04BD4" w:rsidRPr="00AB3674">
          <w:rPr>
            <w:rStyle w:val="Hyperlink"/>
            <w:noProof/>
            <w:lang w:val="en-US"/>
          </w:rPr>
          <w:t xml:space="preserve"> Hasil Uji Coba 2</w:t>
        </w:r>
        <w:r w:rsidR="00B04BD4">
          <w:rPr>
            <w:noProof/>
            <w:webHidden/>
          </w:rPr>
          <w:tab/>
        </w:r>
        <w:r w:rsidR="00B04BD4">
          <w:rPr>
            <w:noProof/>
            <w:webHidden/>
          </w:rPr>
          <w:fldChar w:fldCharType="begin"/>
        </w:r>
        <w:r w:rsidR="00B04BD4">
          <w:rPr>
            <w:noProof/>
            <w:webHidden/>
          </w:rPr>
          <w:instrText xml:space="preserve"> PAGEREF _Toc452552710 \h </w:instrText>
        </w:r>
        <w:r w:rsidR="00B04BD4">
          <w:rPr>
            <w:noProof/>
            <w:webHidden/>
          </w:rPr>
        </w:r>
        <w:r w:rsidR="00B04BD4">
          <w:rPr>
            <w:noProof/>
            <w:webHidden/>
          </w:rPr>
          <w:fldChar w:fldCharType="separate"/>
        </w:r>
        <w:r w:rsidR="00437FDF">
          <w:rPr>
            <w:noProof/>
            <w:webHidden/>
          </w:rPr>
          <w:t>74</w:t>
        </w:r>
        <w:r w:rsidR="00B04BD4">
          <w:rPr>
            <w:noProof/>
            <w:webHidden/>
          </w:rPr>
          <w:fldChar w:fldCharType="end"/>
        </w:r>
      </w:hyperlink>
    </w:p>
    <w:p w14:paraId="41DF81FB"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11"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.6</w:t>
        </w:r>
        <w:r w:rsidR="00B04BD4" w:rsidRPr="00AB3674">
          <w:rPr>
            <w:rStyle w:val="Hyperlink"/>
            <w:noProof/>
            <w:lang w:val="en-US"/>
          </w:rPr>
          <w:t xml:space="preserve"> Hasil Uji Coba 3</w:t>
        </w:r>
        <w:r w:rsidR="00B04BD4">
          <w:rPr>
            <w:noProof/>
            <w:webHidden/>
          </w:rPr>
          <w:tab/>
        </w:r>
        <w:r w:rsidR="00B04BD4">
          <w:rPr>
            <w:noProof/>
            <w:webHidden/>
          </w:rPr>
          <w:fldChar w:fldCharType="begin"/>
        </w:r>
        <w:r w:rsidR="00B04BD4">
          <w:rPr>
            <w:noProof/>
            <w:webHidden/>
          </w:rPr>
          <w:instrText xml:space="preserve"> PAGEREF _Toc452552711 \h </w:instrText>
        </w:r>
        <w:r w:rsidR="00B04BD4">
          <w:rPr>
            <w:noProof/>
            <w:webHidden/>
          </w:rPr>
        </w:r>
        <w:r w:rsidR="00B04BD4">
          <w:rPr>
            <w:noProof/>
            <w:webHidden/>
          </w:rPr>
          <w:fldChar w:fldCharType="separate"/>
        </w:r>
        <w:r w:rsidR="00437FDF">
          <w:rPr>
            <w:noProof/>
            <w:webHidden/>
          </w:rPr>
          <w:t>75</w:t>
        </w:r>
        <w:r w:rsidR="00B04BD4">
          <w:rPr>
            <w:noProof/>
            <w:webHidden/>
          </w:rPr>
          <w:fldChar w:fldCharType="end"/>
        </w:r>
      </w:hyperlink>
    </w:p>
    <w:p w14:paraId="368A5513"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12"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.7</w:t>
        </w:r>
        <w:r w:rsidR="00B04BD4" w:rsidRPr="00AB3674">
          <w:rPr>
            <w:rStyle w:val="Hyperlink"/>
            <w:noProof/>
            <w:lang w:val="en-US"/>
          </w:rPr>
          <w:t xml:space="preserve"> Hasil Uji Coba 4</w:t>
        </w:r>
        <w:r w:rsidR="00B04BD4">
          <w:rPr>
            <w:noProof/>
            <w:webHidden/>
          </w:rPr>
          <w:tab/>
        </w:r>
        <w:r w:rsidR="00B04BD4">
          <w:rPr>
            <w:noProof/>
            <w:webHidden/>
          </w:rPr>
          <w:fldChar w:fldCharType="begin"/>
        </w:r>
        <w:r w:rsidR="00B04BD4">
          <w:rPr>
            <w:noProof/>
            <w:webHidden/>
          </w:rPr>
          <w:instrText xml:space="preserve"> PAGEREF _Toc452552712 \h </w:instrText>
        </w:r>
        <w:r w:rsidR="00B04BD4">
          <w:rPr>
            <w:noProof/>
            <w:webHidden/>
          </w:rPr>
        </w:r>
        <w:r w:rsidR="00B04BD4">
          <w:rPr>
            <w:noProof/>
            <w:webHidden/>
          </w:rPr>
          <w:fldChar w:fldCharType="separate"/>
        </w:r>
        <w:r w:rsidR="00437FDF">
          <w:rPr>
            <w:noProof/>
            <w:webHidden/>
          </w:rPr>
          <w:t>76</w:t>
        </w:r>
        <w:r w:rsidR="00B04BD4">
          <w:rPr>
            <w:noProof/>
            <w:webHidden/>
          </w:rPr>
          <w:fldChar w:fldCharType="end"/>
        </w:r>
      </w:hyperlink>
    </w:p>
    <w:p w14:paraId="73EE7A0A"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13"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.8</w:t>
        </w:r>
        <w:r w:rsidR="00B04BD4" w:rsidRPr="00AB3674">
          <w:rPr>
            <w:rStyle w:val="Hyperlink"/>
            <w:noProof/>
            <w:lang w:val="en-US"/>
          </w:rPr>
          <w:t xml:space="preserve"> Hasil Uji Coba 5</w:t>
        </w:r>
        <w:r w:rsidR="00B04BD4">
          <w:rPr>
            <w:noProof/>
            <w:webHidden/>
          </w:rPr>
          <w:tab/>
        </w:r>
        <w:r w:rsidR="00B04BD4">
          <w:rPr>
            <w:noProof/>
            <w:webHidden/>
          </w:rPr>
          <w:fldChar w:fldCharType="begin"/>
        </w:r>
        <w:r w:rsidR="00B04BD4">
          <w:rPr>
            <w:noProof/>
            <w:webHidden/>
          </w:rPr>
          <w:instrText xml:space="preserve"> PAGEREF _Toc452552713 \h </w:instrText>
        </w:r>
        <w:r w:rsidR="00B04BD4">
          <w:rPr>
            <w:noProof/>
            <w:webHidden/>
          </w:rPr>
        </w:r>
        <w:r w:rsidR="00B04BD4">
          <w:rPr>
            <w:noProof/>
            <w:webHidden/>
          </w:rPr>
          <w:fldChar w:fldCharType="separate"/>
        </w:r>
        <w:r w:rsidR="00437FDF">
          <w:rPr>
            <w:noProof/>
            <w:webHidden/>
          </w:rPr>
          <w:t>76</w:t>
        </w:r>
        <w:r w:rsidR="00B04BD4">
          <w:rPr>
            <w:noProof/>
            <w:webHidden/>
          </w:rPr>
          <w:fldChar w:fldCharType="end"/>
        </w:r>
      </w:hyperlink>
    </w:p>
    <w:p w14:paraId="1ECCBE0E"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14"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.9</w:t>
        </w:r>
        <w:r w:rsidR="00B04BD4" w:rsidRPr="00AB3674">
          <w:rPr>
            <w:rStyle w:val="Hyperlink"/>
            <w:noProof/>
            <w:lang w:val="en-US"/>
          </w:rPr>
          <w:t xml:space="preserve"> Hasil Uji Coba 6</w:t>
        </w:r>
        <w:r w:rsidR="00B04BD4">
          <w:rPr>
            <w:noProof/>
            <w:webHidden/>
          </w:rPr>
          <w:tab/>
        </w:r>
        <w:r w:rsidR="00B04BD4">
          <w:rPr>
            <w:noProof/>
            <w:webHidden/>
          </w:rPr>
          <w:fldChar w:fldCharType="begin"/>
        </w:r>
        <w:r w:rsidR="00B04BD4">
          <w:rPr>
            <w:noProof/>
            <w:webHidden/>
          </w:rPr>
          <w:instrText xml:space="preserve"> PAGEREF _Toc452552714 \h </w:instrText>
        </w:r>
        <w:r w:rsidR="00B04BD4">
          <w:rPr>
            <w:noProof/>
            <w:webHidden/>
          </w:rPr>
        </w:r>
        <w:r w:rsidR="00B04BD4">
          <w:rPr>
            <w:noProof/>
            <w:webHidden/>
          </w:rPr>
          <w:fldChar w:fldCharType="separate"/>
        </w:r>
        <w:r w:rsidR="00437FDF">
          <w:rPr>
            <w:noProof/>
            <w:webHidden/>
          </w:rPr>
          <w:t>77</w:t>
        </w:r>
        <w:r w:rsidR="00B04BD4">
          <w:rPr>
            <w:noProof/>
            <w:webHidden/>
          </w:rPr>
          <w:fldChar w:fldCharType="end"/>
        </w:r>
      </w:hyperlink>
    </w:p>
    <w:p w14:paraId="2FA3F2A2"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15"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.10</w:t>
        </w:r>
        <w:r w:rsidR="00B04BD4" w:rsidRPr="00AB3674">
          <w:rPr>
            <w:rStyle w:val="Hyperlink"/>
            <w:noProof/>
            <w:lang w:val="en-US"/>
          </w:rPr>
          <w:t xml:space="preserve"> Hasil Uji Coba 7</w:t>
        </w:r>
        <w:r w:rsidR="00B04BD4">
          <w:rPr>
            <w:noProof/>
            <w:webHidden/>
          </w:rPr>
          <w:tab/>
        </w:r>
        <w:r w:rsidR="00B04BD4">
          <w:rPr>
            <w:noProof/>
            <w:webHidden/>
          </w:rPr>
          <w:fldChar w:fldCharType="begin"/>
        </w:r>
        <w:r w:rsidR="00B04BD4">
          <w:rPr>
            <w:noProof/>
            <w:webHidden/>
          </w:rPr>
          <w:instrText xml:space="preserve"> PAGEREF _Toc452552715 \h </w:instrText>
        </w:r>
        <w:r w:rsidR="00B04BD4">
          <w:rPr>
            <w:noProof/>
            <w:webHidden/>
          </w:rPr>
        </w:r>
        <w:r w:rsidR="00B04BD4">
          <w:rPr>
            <w:noProof/>
            <w:webHidden/>
          </w:rPr>
          <w:fldChar w:fldCharType="separate"/>
        </w:r>
        <w:r w:rsidR="00437FDF">
          <w:rPr>
            <w:noProof/>
            <w:webHidden/>
          </w:rPr>
          <w:t>78</w:t>
        </w:r>
        <w:r w:rsidR="00B04BD4">
          <w:rPr>
            <w:noProof/>
            <w:webHidden/>
          </w:rPr>
          <w:fldChar w:fldCharType="end"/>
        </w:r>
      </w:hyperlink>
    </w:p>
    <w:p w14:paraId="3F9FF8A2"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16"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.11</w:t>
        </w:r>
        <w:r w:rsidR="00B04BD4" w:rsidRPr="00AB3674">
          <w:rPr>
            <w:rStyle w:val="Hyperlink"/>
            <w:noProof/>
            <w:lang w:val="en-US"/>
          </w:rPr>
          <w:t xml:space="preserve"> Hasil Uji Coba 8</w:t>
        </w:r>
        <w:r w:rsidR="00B04BD4">
          <w:rPr>
            <w:noProof/>
            <w:webHidden/>
          </w:rPr>
          <w:tab/>
        </w:r>
        <w:r w:rsidR="00B04BD4">
          <w:rPr>
            <w:noProof/>
            <w:webHidden/>
          </w:rPr>
          <w:fldChar w:fldCharType="begin"/>
        </w:r>
        <w:r w:rsidR="00B04BD4">
          <w:rPr>
            <w:noProof/>
            <w:webHidden/>
          </w:rPr>
          <w:instrText xml:space="preserve"> PAGEREF _Toc452552716 \h </w:instrText>
        </w:r>
        <w:r w:rsidR="00B04BD4">
          <w:rPr>
            <w:noProof/>
            <w:webHidden/>
          </w:rPr>
        </w:r>
        <w:r w:rsidR="00B04BD4">
          <w:rPr>
            <w:noProof/>
            <w:webHidden/>
          </w:rPr>
          <w:fldChar w:fldCharType="separate"/>
        </w:r>
        <w:r w:rsidR="00437FDF">
          <w:rPr>
            <w:noProof/>
            <w:webHidden/>
          </w:rPr>
          <w:t>78</w:t>
        </w:r>
        <w:r w:rsidR="00B04BD4">
          <w:rPr>
            <w:noProof/>
            <w:webHidden/>
          </w:rPr>
          <w:fldChar w:fldCharType="end"/>
        </w:r>
      </w:hyperlink>
    </w:p>
    <w:p w14:paraId="77123923"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17"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.12</w:t>
        </w:r>
        <w:r w:rsidR="00B04BD4" w:rsidRPr="00AB3674">
          <w:rPr>
            <w:rStyle w:val="Hyperlink"/>
            <w:noProof/>
            <w:lang w:val="en-US"/>
          </w:rPr>
          <w:t xml:space="preserve"> </w:t>
        </w:r>
        <w:r w:rsidR="00B04BD4" w:rsidRPr="00AB3674">
          <w:rPr>
            <w:rStyle w:val="Hyperlink"/>
            <w:noProof/>
          </w:rPr>
          <w:t>Perbandingan Akurasi Metode Klasifikasi</w:t>
        </w:r>
        <w:r w:rsidR="00B04BD4">
          <w:rPr>
            <w:noProof/>
            <w:webHidden/>
          </w:rPr>
          <w:tab/>
        </w:r>
        <w:r w:rsidR="00B04BD4">
          <w:rPr>
            <w:noProof/>
            <w:webHidden/>
          </w:rPr>
          <w:fldChar w:fldCharType="begin"/>
        </w:r>
        <w:r w:rsidR="00B04BD4">
          <w:rPr>
            <w:noProof/>
            <w:webHidden/>
          </w:rPr>
          <w:instrText xml:space="preserve"> PAGEREF _Toc452552717 \h </w:instrText>
        </w:r>
        <w:r w:rsidR="00B04BD4">
          <w:rPr>
            <w:noProof/>
            <w:webHidden/>
          </w:rPr>
        </w:r>
        <w:r w:rsidR="00B04BD4">
          <w:rPr>
            <w:noProof/>
            <w:webHidden/>
          </w:rPr>
          <w:fldChar w:fldCharType="separate"/>
        </w:r>
        <w:r w:rsidR="00437FDF">
          <w:rPr>
            <w:noProof/>
            <w:webHidden/>
          </w:rPr>
          <w:t>80</w:t>
        </w:r>
        <w:r w:rsidR="00B04BD4">
          <w:rPr>
            <w:noProof/>
            <w:webHidden/>
          </w:rPr>
          <w:fldChar w:fldCharType="end"/>
        </w:r>
      </w:hyperlink>
    </w:p>
    <w:p w14:paraId="1126EF33"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18"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.1 Hasil Uji Coba Data Uji Citra Iris Fitur </w:t>
        </w:r>
        <w:r w:rsidR="00B04BD4" w:rsidRPr="00AB3674">
          <w:rPr>
            <w:rStyle w:val="Hyperlink"/>
            <w:i/>
            <w:noProof/>
          </w:rPr>
          <w:t>Wavelet Haar</w:t>
        </w:r>
        <w:r w:rsidR="00B04BD4" w:rsidRPr="00AB3674">
          <w:rPr>
            <w:rStyle w:val="Hyperlink"/>
            <w:noProof/>
          </w:rPr>
          <w:t xml:space="preserve"> Dekomposisi level 2 dan Klasifikasi SVM dengan</w:t>
        </w:r>
        <w:r w:rsidR="00B04BD4" w:rsidRPr="00AB3674">
          <w:rPr>
            <w:rStyle w:val="Hyperlink"/>
            <w:noProof/>
            <w:lang w:val="en-US"/>
          </w:rPr>
          <w:t xml:space="preserve">  </w:t>
        </w:r>
        <m:oMath>
          <m:r>
            <m:rPr>
              <m:sty m:val="bi"/>
            </m:rPr>
            <w:rPr>
              <w:rStyle w:val="Hyperlink"/>
              <w:rFonts w:ascii="Cambria Math" w:hAnsi="Cambria Math"/>
              <w:noProof/>
              <w:lang w:val="en-US"/>
            </w:rPr>
            <m:t>C</m:t>
          </m:r>
        </m:oMath>
        <w:r w:rsidR="00B04BD4" w:rsidRPr="00AB3674">
          <w:rPr>
            <w:rStyle w:val="Hyperlink"/>
            <w:noProof/>
            <w:lang w:val="en-US"/>
          </w:rPr>
          <w:t xml:space="preserve"> = 1 dan kernel RBF</w:t>
        </w:r>
        <w:r w:rsidR="00B04BD4">
          <w:rPr>
            <w:noProof/>
            <w:webHidden/>
          </w:rPr>
          <w:tab/>
        </w:r>
        <w:r w:rsidR="00B04BD4">
          <w:rPr>
            <w:noProof/>
            <w:webHidden/>
          </w:rPr>
          <w:fldChar w:fldCharType="begin"/>
        </w:r>
        <w:r w:rsidR="00B04BD4">
          <w:rPr>
            <w:noProof/>
            <w:webHidden/>
          </w:rPr>
          <w:instrText xml:space="preserve"> PAGEREF _Toc452552718 \h </w:instrText>
        </w:r>
        <w:r w:rsidR="00B04BD4">
          <w:rPr>
            <w:noProof/>
            <w:webHidden/>
          </w:rPr>
        </w:r>
        <w:r w:rsidR="00B04BD4">
          <w:rPr>
            <w:noProof/>
            <w:webHidden/>
          </w:rPr>
          <w:fldChar w:fldCharType="separate"/>
        </w:r>
        <w:r w:rsidR="00437FDF">
          <w:rPr>
            <w:noProof/>
            <w:webHidden/>
          </w:rPr>
          <w:t>85</w:t>
        </w:r>
        <w:r w:rsidR="00B04BD4">
          <w:rPr>
            <w:noProof/>
            <w:webHidden/>
          </w:rPr>
          <w:fldChar w:fldCharType="end"/>
        </w:r>
      </w:hyperlink>
    </w:p>
    <w:p w14:paraId="1DB33831"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19"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.2 Hasil Uji Coba Data Uji Citra Iris Fitur </w:t>
        </w:r>
        <w:r w:rsidR="00B04BD4" w:rsidRPr="00AB3674">
          <w:rPr>
            <w:rStyle w:val="Hyperlink"/>
            <w:i/>
            <w:noProof/>
          </w:rPr>
          <w:t>Wavelet Haar</w:t>
        </w:r>
        <w:r w:rsidR="00B04BD4" w:rsidRPr="00AB3674">
          <w:rPr>
            <w:rStyle w:val="Hyperlink"/>
            <w:noProof/>
          </w:rPr>
          <w:t xml:space="preserve"> Dekomposisi level 2 dan Klasifikasi SVM</w:t>
        </w:r>
        <w:r w:rsidR="00B04BD4" w:rsidRPr="00AB3674">
          <w:rPr>
            <w:rStyle w:val="Hyperlink"/>
            <w:noProof/>
            <w:lang w:val="en-US"/>
          </w:rPr>
          <w:t xml:space="preserve"> di </w:t>
        </w:r>
        <m:oMath>
          <m:r>
            <m:rPr>
              <m:sty m:val="bi"/>
            </m:rPr>
            <w:rPr>
              <w:rStyle w:val="Hyperlink"/>
              <w:rFonts w:ascii="Cambria Math" w:hAnsi="Cambria Math"/>
              <w:noProof/>
              <w:lang w:val="en-US"/>
            </w:rPr>
            <m:t>C</m:t>
          </m:r>
        </m:oMath>
        <w:r w:rsidR="00B04BD4" w:rsidRPr="00AB3674">
          <w:rPr>
            <w:rStyle w:val="Hyperlink"/>
            <w:noProof/>
            <w:lang w:val="en-US"/>
          </w:rPr>
          <w:t xml:space="preserve"> = 30 dan kernel RBF</w:t>
        </w:r>
        <w:r w:rsidR="00B04BD4">
          <w:rPr>
            <w:noProof/>
            <w:webHidden/>
          </w:rPr>
          <w:tab/>
        </w:r>
        <w:r w:rsidR="00B04BD4">
          <w:rPr>
            <w:noProof/>
            <w:webHidden/>
          </w:rPr>
          <w:fldChar w:fldCharType="begin"/>
        </w:r>
        <w:r w:rsidR="00B04BD4">
          <w:rPr>
            <w:noProof/>
            <w:webHidden/>
          </w:rPr>
          <w:instrText xml:space="preserve"> PAGEREF _Toc452552719 \h </w:instrText>
        </w:r>
        <w:r w:rsidR="00B04BD4">
          <w:rPr>
            <w:noProof/>
            <w:webHidden/>
          </w:rPr>
        </w:r>
        <w:r w:rsidR="00B04BD4">
          <w:rPr>
            <w:noProof/>
            <w:webHidden/>
          </w:rPr>
          <w:fldChar w:fldCharType="separate"/>
        </w:r>
        <w:r w:rsidR="00437FDF">
          <w:rPr>
            <w:noProof/>
            <w:webHidden/>
          </w:rPr>
          <w:t>89</w:t>
        </w:r>
        <w:r w:rsidR="00B04BD4">
          <w:rPr>
            <w:noProof/>
            <w:webHidden/>
          </w:rPr>
          <w:fldChar w:fldCharType="end"/>
        </w:r>
      </w:hyperlink>
    </w:p>
    <w:p w14:paraId="7F7F8045"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20"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.3 Hasil Uji Coba Data Uji Citra Iris Fitur </w:t>
        </w:r>
        <w:r w:rsidR="00B04BD4" w:rsidRPr="00AB3674">
          <w:rPr>
            <w:rStyle w:val="Hyperlink"/>
            <w:i/>
            <w:noProof/>
          </w:rPr>
          <w:t>Wavelet Haar</w:t>
        </w:r>
        <w:r w:rsidR="00B04BD4" w:rsidRPr="00AB3674">
          <w:rPr>
            <w:rStyle w:val="Hyperlink"/>
            <w:noProof/>
          </w:rPr>
          <w:t xml:space="preserve"> Dekomposisi level 2 dan Klasifikasi SVM</w:t>
        </w:r>
        <w:r w:rsidR="00B04BD4" w:rsidRPr="00AB3674">
          <w:rPr>
            <w:rStyle w:val="Hyperlink"/>
            <w:noProof/>
            <w:lang w:val="en-US"/>
          </w:rPr>
          <w:t xml:space="preserve"> </w:t>
        </w:r>
        <w:r w:rsidR="00B04BD4" w:rsidRPr="00AB3674">
          <w:rPr>
            <w:rStyle w:val="Hyperlink"/>
            <w:noProof/>
          </w:rPr>
          <w:t>pada</w:t>
        </w:r>
        <w:r w:rsidR="00B04BD4" w:rsidRPr="00AB3674">
          <w:rPr>
            <w:rStyle w:val="Hyperlink"/>
            <w:noProof/>
            <w:lang w:val="en-US"/>
          </w:rPr>
          <w:t xml:space="preserve"> </w:t>
        </w:r>
        <m:oMath>
          <m:r>
            <m:rPr>
              <m:sty m:val="bi"/>
            </m:rPr>
            <w:rPr>
              <w:rStyle w:val="Hyperlink"/>
              <w:rFonts w:ascii="Cambria Math" w:hAnsi="Cambria Math"/>
              <w:noProof/>
              <w:lang w:val="en-US"/>
            </w:rPr>
            <m:t>C</m:t>
          </m:r>
        </m:oMath>
        <w:r w:rsidR="00B04BD4" w:rsidRPr="00AB3674">
          <w:rPr>
            <w:rStyle w:val="Hyperlink"/>
            <w:noProof/>
            <w:lang w:val="en-US"/>
          </w:rPr>
          <w:t xml:space="preserve"> = 30 dan kernel RBF</w:t>
        </w:r>
        <w:r w:rsidR="00B04BD4">
          <w:rPr>
            <w:noProof/>
            <w:webHidden/>
          </w:rPr>
          <w:tab/>
        </w:r>
        <w:r w:rsidR="00B04BD4">
          <w:rPr>
            <w:noProof/>
            <w:webHidden/>
          </w:rPr>
          <w:fldChar w:fldCharType="begin"/>
        </w:r>
        <w:r w:rsidR="00B04BD4">
          <w:rPr>
            <w:noProof/>
            <w:webHidden/>
          </w:rPr>
          <w:instrText xml:space="preserve"> PAGEREF _Toc452552720 \h </w:instrText>
        </w:r>
        <w:r w:rsidR="00B04BD4">
          <w:rPr>
            <w:noProof/>
            <w:webHidden/>
          </w:rPr>
        </w:r>
        <w:r w:rsidR="00B04BD4">
          <w:rPr>
            <w:noProof/>
            <w:webHidden/>
          </w:rPr>
          <w:fldChar w:fldCharType="separate"/>
        </w:r>
        <w:r w:rsidR="00437FDF">
          <w:rPr>
            <w:noProof/>
            <w:webHidden/>
          </w:rPr>
          <w:t>93</w:t>
        </w:r>
        <w:r w:rsidR="00B04BD4">
          <w:rPr>
            <w:noProof/>
            <w:webHidden/>
          </w:rPr>
          <w:fldChar w:fldCharType="end"/>
        </w:r>
      </w:hyperlink>
    </w:p>
    <w:p w14:paraId="5968DA6A"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21"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.4 Hasil Uji Coba Data Uji Citra Iris Fitur </w:t>
        </w:r>
        <w:r w:rsidR="00B04BD4" w:rsidRPr="00AB3674">
          <w:rPr>
            <w:rStyle w:val="Hyperlink"/>
            <w:i/>
            <w:noProof/>
          </w:rPr>
          <w:t xml:space="preserve">Log-Gabor Filter </w:t>
        </w:r>
        <w:r w:rsidR="00B04BD4" w:rsidRPr="00AB3674">
          <w:rPr>
            <w:rStyle w:val="Hyperlink"/>
            <w:noProof/>
          </w:rPr>
          <w:t xml:space="preserve">standar deviasi 0.2 dan Pencocokan </w:t>
        </w:r>
        <w:r w:rsidR="00B04BD4" w:rsidRPr="00AB3674">
          <w:rPr>
            <w:rStyle w:val="Hyperlink"/>
            <w:i/>
            <w:noProof/>
          </w:rPr>
          <w:t>Hamming distance</w:t>
        </w:r>
        <w:r w:rsidR="00B04BD4">
          <w:rPr>
            <w:noProof/>
            <w:webHidden/>
          </w:rPr>
          <w:tab/>
        </w:r>
        <w:r w:rsidR="00B04BD4">
          <w:rPr>
            <w:noProof/>
            <w:webHidden/>
          </w:rPr>
          <w:fldChar w:fldCharType="begin"/>
        </w:r>
        <w:r w:rsidR="00B04BD4">
          <w:rPr>
            <w:noProof/>
            <w:webHidden/>
          </w:rPr>
          <w:instrText xml:space="preserve"> PAGEREF _Toc452552721 \h </w:instrText>
        </w:r>
        <w:r w:rsidR="00B04BD4">
          <w:rPr>
            <w:noProof/>
            <w:webHidden/>
          </w:rPr>
        </w:r>
        <w:r w:rsidR="00B04BD4">
          <w:rPr>
            <w:noProof/>
            <w:webHidden/>
          </w:rPr>
          <w:fldChar w:fldCharType="separate"/>
        </w:r>
        <w:r w:rsidR="00437FDF">
          <w:rPr>
            <w:noProof/>
            <w:webHidden/>
          </w:rPr>
          <w:t>97</w:t>
        </w:r>
        <w:r w:rsidR="00B04BD4">
          <w:rPr>
            <w:noProof/>
            <w:webHidden/>
          </w:rPr>
          <w:fldChar w:fldCharType="end"/>
        </w:r>
      </w:hyperlink>
    </w:p>
    <w:p w14:paraId="268FFE62"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22"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.5 Hasil Uji Coba Data Uji Citra Iris Fitur </w:t>
        </w:r>
        <w:r w:rsidR="00B04BD4" w:rsidRPr="00AB3674">
          <w:rPr>
            <w:rStyle w:val="Hyperlink"/>
            <w:i/>
            <w:noProof/>
          </w:rPr>
          <w:t>Wavelet Haar</w:t>
        </w:r>
        <w:r w:rsidR="00B04BD4" w:rsidRPr="00AB3674">
          <w:rPr>
            <w:rStyle w:val="Hyperlink"/>
            <w:noProof/>
          </w:rPr>
          <w:t xml:space="preserve"> Dekomposisi level 1 dan Pencocokan </w:t>
        </w:r>
        <w:r w:rsidR="00B04BD4" w:rsidRPr="00AB3674">
          <w:rPr>
            <w:rStyle w:val="Hyperlink"/>
            <w:i/>
            <w:noProof/>
          </w:rPr>
          <w:t>Hamming distance</w:t>
        </w:r>
        <w:r w:rsidR="00B04BD4">
          <w:rPr>
            <w:noProof/>
            <w:webHidden/>
          </w:rPr>
          <w:tab/>
        </w:r>
        <w:r w:rsidR="00B04BD4">
          <w:rPr>
            <w:noProof/>
            <w:webHidden/>
          </w:rPr>
          <w:fldChar w:fldCharType="begin"/>
        </w:r>
        <w:r w:rsidR="00B04BD4">
          <w:rPr>
            <w:noProof/>
            <w:webHidden/>
          </w:rPr>
          <w:instrText xml:space="preserve"> PAGEREF _Toc452552722 \h </w:instrText>
        </w:r>
        <w:r w:rsidR="00B04BD4">
          <w:rPr>
            <w:noProof/>
            <w:webHidden/>
          </w:rPr>
        </w:r>
        <w:r w:rsidR="00B04BD4">
          <w:rPr>
            <w:noProof/>
            <w:webHidden/>
          </w:rPr>
          <w:fldChar w:fldCharType="separate"/>
        </w:r>
        <w:r w:rsidR="00437FDF">
          <w:rPr>
            <w:noProof/>
            <w:webHidden/>
          </w:rPr>
          <w:t>101</w:t>
        </w:r>
        <w:r w:rsidR="00B04BD4">
          <w:rPr>
            <w:noProof/>
            <w:webHidden/>
          </w:rPr>
          <w:fldChar w:fldCharType="end"/>
        </w:r>
      </w:hyperlink>
    </w:p>
    <w:p w14:paraId="7D1EC253"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23"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.6 Hasil Uji Coba Data Uji Citra Iris Fitur </w:t>
        </w:r>
        <w:r w:rsidR="00B04BD4" w:rsidRPr="00AB3674">
          <w:rPr>
            <w:rStyle w:val="Hyperlink"/>
            <w:i/>
            <w:noProof/>
          </w:rPr>
          <w:t xml:space="preserve">Log-Gabor Filter </w:t>
        </w:r>
        <w:r w:rsidR="00B04BD4" w:rsidRPr="00AB3674">
          <w:rPr>
            <w:rStyle w:val="Hyperlink"/>
            <w:noProof/>
          </w:rPr>
          <w:t>standar deviasi 0.2 dan Klasifikasi SVM</w:t>
        </w:r>
        <w:r w:rsidR="00B04BD4" w:rsidRPr="00AB3674">
          <w:rPr>
            <w:rStyle w:val="Hyperlink"/>
            <w:noProof/>
            <w:lang w:val="en-US"/>
          </w:rPr>
          <w:t xml:space="preserve"> </w:t>
        </w:r>
        <w:r w:rsidR="00B04BD4" w:rsidRPr="00AB3674">
          <w:rPr>
            <w:rStyle w:val="Hyperlink"/>
            <w:noProof/>
          </w:rPr>
          <w:t>pada</w:t>
        </w:r>
        <w:r w:rsidR="00B04BD4" w:rsidRPr="00AB3674">
          <w:rPr>
            <w:rStyle w:val="Hyperlink"/>
            <w:noProof/>
            <w:lang w:val="en-US"/>
          </w:rPr>
          <w:t xml:space="preserve"> </w:t>
        </w:r>
        <m:oMath>
          <m:r>
            <m:rPr>
              <m:sty m:val="bi"/>
            </m:rPr>
            <w:rPr>
              <w:rStyle w:val="Hyperlink"/>
              <w:rFonts w:ascii="Cambria Math" w:hAnsi="Cambria Math"/>
              <w:noProof/>
              <w:lang w:val="en-US"/>
            </w:rPr>
            <m:t>C</m:t>
          </m:r>
        </m:oMath>
        <w:r w:rsidR="00B04BD4" w:rsidRPr="00AB3674">
          <w:rPr>
            <w:rStyle w:val="Hyperlink"/>
            <w:noProof/>
            <w:lang w:val="en-US"/>
          </w:rPr>
          <w:t xml:space="preserve"> = </w:t>
        </w:r>
        <w:r w:rsidR="00B04BD4" w:rsidRPr="00AB3674">
          <w:rPr>
            <w:rStyle w:val="Hyperlink"/>
            <w:noProof/>
          </w:rPr>
          <w:t>1</w:t>
        </w:r>
        <w:r w:rsidR="00B04BD4" w:rsidRPr="00AB3674">
          <w:rPr>
            <w:rStyle w:val="Hyperlink"/>
            <w:noProof/>
            <w:lang w:val="en-US"/>
          </w:rPr>
          <w:t xml:space="preserve"> dan kernel RBF</w:t>
        </w:r>
        <w:r w:rsidR="00B04BD4">
          <w:rPr>
            <w:noProof/>
            <w:webHidden/>
          </w:rPr>
          <w:tab/>
        </w:r>
        <w:r w:rsidR="00B04BD4">
          <w:rPr>
            <w:noProof/>
            <w:webHidden/>
          </w:rPr>
          <w:fldChar w:fldCharType="begin"/>
        </w:r>
        <w:r w:rsidR="00B04BD4">
          <w:rPr>
            <w:noProof/>
            <w:webHidden/>
          </w:rPr>
          <w:instrText xml:space="preserve"> PAGEREF _Toc452552723 \h </w:instrText>
        </w:r>
        <w:r w:rsidR="00B04BD4">
          <w:rPr>
            <w:noProof/>
            <w:webHidden/>
          </w:rPr>
        </w:r>
        <w:r w:rsidR="00B04BD4">
          <w:rPr>
            <w:noProof/>
            <w:webHidden/>
          </w:rPr>
          <w:fldChar w:fldCharType="separate"/>
        </w:r>
        <w:r w:rsidR="00437FDF">
          <w:rPr>
            <w:noProof/>
            <w:webHidden/>
          </w:rPr>
          <w:t>105</w:t>
        </w:r>
        <w:r w:rsidR="00B04BD4">
          <w:rPr>
            <w:noProof/>
            <w:webHidden/>
          </w:rPr>
          <w:fldChar w:fldCharType="end"/>
        </w:r>
      </w:hyperlink>
    </w:p>
    <w:p w14:paraId="4EB2E569" w14:textId="14BF840E" w:rsidR="00AD43E8" w:rsidRPr="00962831" w:rsidRDefault="009547E0" w:rsidP="00AD43E8">
      <w:pPr>
        <w:jc w:val="center"/>
        <w:rPr>
          <w:b/>
          <w:i/>
        </w:rPr>
        <w:sectPr w:rsidR="00AD43E8" w:rsidRPr="00962831" w:rsidSect="00F37DE1">
          <w:headerReference w:type="even" r:id="rId64"/>
          <w:footerReference w:type="even" r:id="rId65"/>
          <w:headerReference w:type="first" r:id="rId66"/>
          <w:footerReference w:type="first" r:id="rId67"/>
          <w:pgSz w:w="8392" w:h="11907" w:code="11"/>
          <w:pgMar w:top="1418" w:right="1134" w:bottom="1418" w:left="1418" w:header="720" w:footer="720" w:gutter="284"/>
          <w:pgNumType w:fmt="lowerRoman"/>
          <w:cols w:space="720"/>
          <w:titlePg/>
          <w:docGrid w:linePitch="360"/>
        </w:sectPr>
      </w:pPr>
      <w:r w:rsidRPr="00962831">
        <w:fldChar w:fldCharType="end"/>
      </w:r>
      <w:r w:rsidR="00F83CCB" w:rsidRPr="00962831">
        <w:rPr>
          <w:b/>
          <w:i/>
          <w:sz w:val="24"/>
          <w:szCs w:val="24"/>
        </w:rPr>
        <w:br w:type="page"/>
      </w:r>
      <w:r w:rsidR="00AD43E8" w:rsidRPr="00962831">
        <w:rPr>
          <w:b/>
          <w:i/>
        </w:rPr>
        <w:lastRenderedPageBreak/>
        <w:t>[</w:t>
      </w:r>
      <w:r w:rsidR="00AD43E8">
        <w:rPr>
          <w:b/>
          <w:i/>
        </w:rPr>
        <w:t>Halaman ini sengaja dikosongkan]</w:t>
      </w:r>
    </w:p>
    <w:p w14:paraId="18A952FE" w14:textId="77777777" w:rsidR="00373CD8" w:rsidRPr="00962831" w:rsidRDefault="00373CD8" w:rsidP="00090B9C">
      <w:pPr>
        <w:pStyle w:val="Heading1"/>
        <w:numPr>
          <w:ilvl w:val="0"/>
          <w:numId w:val="0"/>
        </w:numPr>
      </w:pPr>
      <w:bookmarkStart w:id="40" w:name="_Toc452223689"/>
      <w:r w:rsidRPr="00962831">
        <w:lastRenderedPageBreak/>
        <w:t xml:space="preserve">DAFTAR </w:t>
      </w:r>
      <w:r w:rsidR="00482E6B" w:rsidRPr="00962831">
        <w:t>KODE SUMBER</w:t>
      </w:r>
      <w:bookmarkEnd w:id="40"/>
    </w:p>
    <w:p w14:paraId="1079DCE4" w14:textId="77777777" w:rsidR="00B04BD4"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2552724"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w:t>
        </w:r>
        <w:r w:rsidR="00B04BD4" w:rsidRPr="00D150E4">
          <w:rPr>
            <w:rStyle w:val="Hyperlink"/>
            <w:noProof/>
            <w:lang w:val="en-US"/>
          </w:rPr>
          <w:t xml:space="preserve"> Implementasi Tahap </w:t>
        </w:r>
        <w:r w:rsidR="00B04BD4" w:rsidRPr="00D150E4">
          <w:rPr>
            <w:rStyle w:val="Hyperlink"/>
            <w:noProof/>
          </w:rPr>
          <w:t>Akuisisi Citra Mata</w:t>
        </w:r>
        <w:r w:rsidR="00B04BD4">
          <w:rPr>
            <w:noProof/>
            <w:webHidden/>
          </w:rPr>
          <w:tab/>
        </w:r>
        <w:r w:rsidR="00B04BD4">
          <w:rPr>
            <w:noProof/>
            <w:webHidden/>
          </w:rPr>
          <w:fldChar w:fldCharType="begin"/>
        </w:r>
        <w:r w:rsidR="00B04BD4">
          <w:rPr>
            <w:noProof/>
            <w:webHidden/>
          </w:rPr>
          <w:instrText xml:space="preserve"> PAGEREF _Toc452552724 \h </w:instrText>
        </w:r>
        <w:r w:rsidR="00B04BD4">
          <w:rPr>
            <w:noProof/>
            <w:webHidden/>
          </w:rPr>
        </w:r>
        <w:r w:rsidR="00B04BD4">
          <w:rPr>
            <w:noProof/>
            <w:webHidden/>
          </w:rPr>
          <w:fldChar w:fldCharType="separate"/>
        </w:r>
        <w:r w:rsidR="00437FDF">
          <w:rPr>
            <w:noProof/>
            <w:webHidden/>
          </w:rPr>
          <w:t>50</w:t>
        </w:r>
        <w:r w:rsidR="00B04BD4">
          <w:rPr>
            <w:noProof/>
            <w:webHidden/>
          </w:rPr>
          <w:fldChar w:fldCharType="end"/>
        </w:r>
      </w:hyperlink>
    </w:p>
    <w:p w14:paraId="2E1BCBBB"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25"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.2</w:t>
        </w:r>
        <w:r w:rsidR="00B04BD4" w:rsidRPr="00D150E4">
          <w:rPr>
            <w:rStyle w:val="Hyperlink"/>
            <w:noProof/>
            <w:lang w:val="en-US"/>
          </w:rPr>
          <w:t xml:space="preserve"> Implementasi </w:t>
        </w:r>
        <w:r w:rsidR="00B04BD4" w:rsidRPr="00D150E4">
          <w:rPr>
            <w:rStyle w:val="Hyperlink"/>
            <w:noProof/>
          </w:rPr>
          <w:t>Deteksi Tepi</w:t>
        </w:r>
        <w:r w:rsidR="00B04BD4">
          <w:rPr>
            <w:noProof/>
            <w:webHidden/>
          </w:rPr>
          <w:tab/>
        </w:r>
        <w:r w:rsidR="00B04BD4">
          <w:rPr>
            <w:noProof/>
            <w:webHidden/>
          </w:rPr>
          <w:fldChar w:fldCharType="begin"/>
        </w:r>
        <w:r w:rsidR="00B04BD4">
          <w:rPr>
            <w:noProof/>
            <w:webHidden/>
          </w:rPr>
          <w:instrText xml:space="preserve"> PAGEREF _Toc452552725 \h </w:instrText>
        </w:r>
        <w:r w:rsidR="00B04BD4">
          <w:rPr>
            <w:noProof/>
            <w:webHidden/>
          </w:rPr>
        </w:r>
        <w:r w:rsidR="00B04BD4">
          <w:rPr>
            <w:noProof/>
            <w:webHidden/>
          </w:rPr>
          <w:fldChar w:fldCharType="separate"/>
        </w:r>
        <w:r w:rsidR="00437FDF">
          <w:rPr>
            <w:noProof/>
            <w:webHidden/>
          </w:rPr>
          <w:t>51</w:t>
        </w:r>
        <w:r w:rsidR="00B04BD4">
          <w:rPr>
            <w:noProof/>
            <w:webHidden/>
          </w:rPr>
          <w:fldChar w:fldCharType="end"/>
        </w:r>
      </w:hyperlink>
    </w:p>
    <w:p w14:paraId="7B63818C"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26"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.3</w:t>
        </w:r>
        <w:r w:rsidR="00B04BD4" w:rsidRPr="00D150E4">
          <w:rPr>
            <w:rStyle w:val="Hyperlink"/>
            <w:noProof/>
            <w:lang w:val="en-US"/>
          </w:rPr>
          <w:t xml:space="preserve"> Implementasi </w:t>
        </w:r>
        <w:r w:rsidR="00B04BD4" w:rsidRPr="00D150E4">
          <w:rPr>
            <w:rStyle w:val="Hyperlink"/>
            <w:noProof/>
          </w:rPr>
          <w:t>Transformasi Hough pada Iris</w:t>
        </w:r>
        <w:r w:rsidR="00B04BD4">
          <w:rPr>
            <w:noProof/>
            <w:webHidden/>
          </w:rPr>
          <w:tab/>
        </w:r>
        <w:r w:rsidR="00B04BD4">
          <w:rPr>
            <w:noProof/>
            <w:webHidden/>
          </w:rPr>
          <w:fldChar w:fldCharType="begin"/>
        </w:r>
        <w:r w:rsidR="00B04BD4">
          <w:rPr>
            <w:noProof/>
            <w:webHidden/>
          </w:rPr>
          <w:instrText xml:space="preserve"> PAGEREF _Toc452552726 \h </w:instrText>
        </w:r>
        <w:r w:rsidR="00B04BD4">
          <w:rPr>
            <w:noProof/>
            <w:webHidden/>
          </w:rPr>
        </w:r>
        <w:r w:rsidR="00B04BD4">
          <w:rPr>
            <w:noProof/>
            <w:webHidden/>
          </w:rPr>
          <w:fldChar w:fldCharType="separate"/>
        </w:r>
        <w:r w:rsidR="00437FDF">
          <w:rPr>
            <w:noProof/>
            <w:webHidden/>
          </w:rPr>
          <w:t>52</w:t>
        </w:r>
        <w:r w:rsidR="00B04BD4">
          <w:rPr>
            <w:noProof/>
            <w:webHidden/>
          </w:rPr>
          <w:fldChar w:fldCharType="end"/>
        </w:r>
      </w:hyperlink>
    </w:p>
    <w:p w14:paraId="336DD60A"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27"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.4</w:t>
        </w:r>
        <w:r w:rsidR="00B04BD4" w:rsidRPr="00D150E4">
          <w:rPr>
            <w:rStyle w:val="Hyperlink"/>
            <w:noProof/>
            <w:lang w:val="en-US"/>
          </w:rPr>
          <w:t xml:space="preserve"> Implementasi </w:t>
        </w:r>
        <w:r w:rsidR="00B04BD4" w:rsidRPr="00D150E4">
          <w:rPr>
            <w:rStyle w:val="Hyperlink"/>
            <w:noProof/>
          </w:rPr>
          <w:t>Transformasi Hough pada Pupil</w:t>
        </w:r>
        <w:r w:rsidR="00B04BD4">
          <w:rPr>
            <w:noProof/>
            <w:webHidden/>
          </w:rPr>
          <w:tab/>
        </w:r>
        <w:r w:rsidR="00B04BD4">
          <w:rPr>
            <w:noProof/>
            <w:webHidden/>
          </w:rPr>
          <w:fldChar w:fldCharType="begin"/>
        </w:r>
        <w:r w:rsidR="00B04BD4">
          <w:rPr>
            <w:noProof/>
            <w:webHidden/>
          </w:rPr>
          <w:instrText xml:space="preserve"> PAGEREF _Toc452552727 \h </w:instrText>
        </w:r>
        <w:r w:rsidR="00B04BD4">
          <w:rPr>
            <w:noProof/>
            <w:webHidden/>
          </w:rPr>
        </w:r>
        <w:r w:rsidR="00B04BD4">
          <w:rPr>
            <w:noProof/>
            <w:webHidden/>
          </w:rPr>
          <w:fldChar w:fldCharType="separate"/>
        </w:r>
        <w:r w:rsidR="00437FDF">
          <w:rPr>
            <w:noProof/>
            <w:webHidden/>
          </w:rPr>
          <w:t>53</w:t>
        </w:r>
        <w:r w:rsidR="00B04BD4">
          <w:rPr>
            <w:noProof/>
            <w:webHidden/>
          </w:rPr>
          <w:fldChar w:fldCharType="end"/>
        </w:r>
      </w:hyperlink>
    </w:p>
    <w:p w14:paraId="17B912FB"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28"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.5</w:t>
        </w:r>
        <w:r w:rsidR="00B04BD4" w:rsidRPr="00D150E4">
          <w:rPr>
            <w:rStyle w:val="Hyperlink"/>
            <w:noProof/>
            <w:lang w:val="en-US"/>
          </w:rPr>
          <w:t xml:space="preserve"> Implementasi </w:t>
        </w:r>
        <w:r w:rsidR="00B04BD4" w:rsidRPr="00D150E4">
          <w:rPr>
            <w:rStyle w:val="Hyperlink"/>
            <w:noProof/>
          </w:rPr>
          <w:t>Penghilangan Kelopak Mata</w:t>
        </w:r>
        <w:r w:rsidR="00B04BD4">
          <w:rPr>
            <w:noProof/>
            <w:webHidden/>
          </w:rPr>
          <w:tab/>
        </w:r>
        <w:r w:rsidR="00B04BD4">
          <w:rPr>
            <w:noProof/>
            <w:webHidden/>
          </w:rPr>
          <w:fldChar w:fldCharType="begin"/>
        </w:r>
        <w:r w:rsidR="00B04BD4">
          <w:rPr>
            <w:noProof/>
            <w:webHidden/>
          </w:rPr>
          <w:instrText xml:space="preserve"> PAGEREF _Toc452552728 \h </w:instrText>
        </w:r>
        <w:r w:rsidR="00B04BD4">
          <w:rPr>
            <w:noProof/>
            <w:webHidden/>
          </w:rPr>
        </w:r>
        <w:r w:rsidR="00B04BD4">
          <w:rPr>
            <w:noProof/>
            <w:webHidden/>
          </w:rPr>
          <w:fldChar w:fldCharType="separate"/>
        </w:r>
        <w:r w:rsidR="00437FDF">
          <w:rPr>
            <w:noProof/>
            <w:webHidden/>
          </w:rPr>
          <w:t>54</w:t>
        </w:r>
        <w:r w:rsidR="00B04BD4">
          <w:rPr>
            <w:noProof/>
            <w:webHidden/>
          </w:rPr>
          <w:fldChar w:fldCharType="end"/>
        </w:r>
      </w:hyperlink>
    </w:p>
    <w:p w14:paraId="3219D664"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29"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.6</w:t>
        </w:r>
        <w:r w:rsidR="00B04BD4" w:rsidRPr="00D150E4">
          <w:rPr>
            <w:rStyle w:val="Hyperlink"/>
            <w:noProof/>
            <w:lang w:val="en-US"/>
          </w:rPr>
          <w:t xml:space="preserve"> Implementasi </w:t>
        </w:r>
        <w:r w:rsidR="00B04BD4" w:rsidRPr="00D150E4">
          <w:rPr>
            <w:rStyle w:val="Hyperlink"/>
            <w:i/>
            <w:noProof/>
          </w:rPr>
          <w:t>Thresholding</w:t>
        </w:r>
        <w:r w:rsidR="00B04BD4" w:rsidRPr="00D150E4">
          <w:rPr>
            <w:rStyle w:val="Hyperlink"/>
            <w:noProof/>
          </w:rPr>
          <w:t xml:space="preserve"> Bulu Mata</w:t>
        </w:r>
        <w:r w:rsidR="00B04BD4">
          <w:rPr>
            <w:noProof/>
            <w:webHidden/>
          </w:rPr>
          <w:tab/>
        </w:r>
        <w:r w:rsidR="00B04BD4">
          <w:rPr>
            <w:noProof/>
            <w:webHidden/>
          </w:rPr>
          <w:fldChar w:fldCharType="begin"/>
        </w:r>
        <w:r w:rsidR="00B04BD4">
          <w:rPr>
            <w:noProof/>
            <w:webHidden/>
          </w:rPr>
          <w:instrText xml:space="preserve"> PAGEREF _Toc452552729 \h </w:instrText>
        </w:r>
        <w:r w:rsidR="00B04BD4">
          <w:rPr>
            <w:noProof/>
            <w:webHidden/>
          </w:rPr>
        </w:r>
        <w:r w:rsidR="00B04BD4">
          <w:rPr>
            <w:noProof/>
            <w:webHidden/>
          </w:rPr>
          <w:fldChar w:fldCharType="separate"/>
        </w:r>
        <w:r w:rsidR="00437FDF">
          <w:rPr>
            <w:noProof/>
            <w:webHidden/>
          </w:rPr>
          <w:t>54</w:t>
        </w:r>
        <w:r w:rsidR="00B04BD4">
          <w:rPr>
            <w:noProof/>
            <w:webHidden/>
          </w:rPr>
          <w:fldChar w:fldCharType="end"/>
        </w:r>
      </w:hyperlink>
    </w:p>
    <w:p w14:paraId="24427E71"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30"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.7</w:t>
        </w:r>
        <w:r w:rsidR="00B04BD4" w:rsidRPr="00D150E4">
          <w:rPr>
            <w:rStyle w:val="Hyperlink"/>
            <w:noProof/>
            <w:lang w:val="en-US"/>
          </w:rPr>
          <w:t xml:space="preserve"> Implementasi </w:t>
        </w:r>
        <w:r w:rsidR="00B04BD4" w:rsidRPr="00D150E4">
          <w:rPr>
            <w:rStyle w:val="Hyperlink"/>
            <w:noProof/>
          </w:rPr>
          <w:t>Transformasi Polar</w:t>
        </w:r>
        <w:r w:rsidR="00B04BD4">
          <w:rPr>
            <w:noProof/>
            <w:webHidden/>
          </w:rPr>
          <w:tab/>
        </w:r>
        <w:r w:rsidR="00B04BD4">
          <w:rPr>
            <w:noProof/>
            <w:webHidden/>
          </w:rPr>
          <w:fldChar w:fldCharType="begin"/>
        </w:r>
        <w:r w:rsidR="00B04BD4">
          <w:rPr>
            <w:noProof/>
            <w:webHidden/>
          </w:rPr>
          <w:instrText xml:space="preserve"> PAGEREF _Toc452552730 \h </w:instrText>
        </w:r>
        <w:r w:rsidR="00B04BD4">
          <w:rPr>
            <w:noProof/>
            <w:webHidden/>
          </w:rPr>
        </w:r>
        <w:r w:rsidR="00B04BD4">
          <w:rPr>
            <w:noProof/>
            <w:webHidden/>
          </w:rPr>
          <w:fldChar w:fldCharType="separate"/>
        </w:r>
        <w:r w:rsidR="00437FDF">
          <w:rPr>
            <w:noProof/>
            <w:webHidden/>
          </w:rPr>
          <w:t>56</w:t>
        </w:r>
        <w:r w:rsidR="00B04BD4">
          <w:rPr>
            <w:noProof/>
            <w:webHidden/>
          </w:rPr>
          <w:fldChar w:fldCharType="end"/>
        </w:r>
      </w:hyperlink>
    </w:p>
    <w:p w14:paraId="25F96CCD"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31"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.8</w:t>
        </w:r>
        <w:r w:rsidR="00B04BD4" w:rsidRPr="00D150E4">
          <w:rPr>
            <w:rStyle w:val="Hyperlink"/>
            <w:noProof/>
            <w:lang w:val="en-US"/>
          </w:rPr>
          <w:t xml:space="preserve"> Implementasi </w:t>
        </w:r>
        <w:r w:rsidR="00B04BD4" w:rsidRPr="00D150E4">
          <w:rPr>
            <w:rStyle w:val="Hyperlink"/>
            <w:noProof/>
          </w:rPr>
          <w:t>Ekstraksi Fitur Wavelet Haar</w:t>
        </w:r>
        <w:r w:rsidR="00B04BD4">
          <w:rPr>
            <w:noProof/>
            <w:webHidden/>
          </w:rPr>
          <w:tab/>
        </w:r>
        <w:r w:rsidR="00B04BD4">
          <w:rPr>
            <w:noProof/>
            <w:webHidden/>
          </w:rPr>
          <w:fldChar w:fldCharType="begin"/>
        </w:r>
        <w:r w:rsidR="00B04BD4">
          <w:rPr>
            <w:noProof/>
            <w:webHidden/>
          </w:rPr>
          <w:instrText xml:space="preserve"> PAGEREF _Toc452552731 \h </w:instrText>
        </w:r>
        <w:r w:rsidR="00B04BD4">
          <w:rPr>
            <w:noProof/>
            <w:webHidden/>
          </w:rPr>
        </w:r>
        <w:r w:rsidR="00B04BD4">
          <w:rPr>
            <w:noProof/>
            <w:webHidden/>
          </w:rPr>
          <w:fldChar w:fldCharType="separate"/>
        </w:r>
        <w:r w:rsidR="00437FDF">
          <w:rPr>
            <w:noProof/>
            <w:webHidden/>
          </w:rPr>
          <w:t>57</w:t>
        </w:r>
        <w:r w:rsidR="00B04BD4">
          <w:rPr>
            <w:noProof/>
            <w:webHidden/>
          </w:rPr>
          <w:fldChar w:fldCharType="end"/>
        </w:r>
      </w:hyperlink>
    </w:p>
    <w:p w14:paraId="6CCFAD57"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32"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.9</w:t>
        </w:r>
        <w:r w:rsidR="00B04BD4" w:rsidRPr="00D150E4">
          <w:rPr>
            <w:rStyle w:val="Hyperlink"/>
            <w:noProof/>
            <w:lang w:val="en-US"/>
          </w:rPr>
          <w:t xml:space="preserve"> Implementasi </w:t>
        </w:r>
        <w:r w:rsidR="00B04BD4" w:rsidRPr="00D150E4">
          <w:rPr>
            <w:rStyle w:val="Hyperlink"/>
            <w:noProof/>
          </w:rPr>
          <w:t>Pembuatan Fitur Biner</w:t>
        </w:r>
        <w:r w:rsidR="00B04BD4">
          <w:rPr>
            <w:noProof/>
            <w:webHidden/>
          </w:rPr>
          <w:tab/>
        </w:r>
        <w:r w:rsidR="00B04BD4">
          <w:rPr>
            <w:noProof/>
            <w:webHidden/>
          </w:rPr>
          <w:fldChar w:fldCharType="begin"/>
        </w:r>
        <w:r w:rsidR="00B04BD4">
          <w:rPr>
            <w:noProof/>
            <w:webHidden/>
          </w:rPr>
          <w:instrText xml:space="preserve"> PAGEREF _Toc452552732 \h </w:instrText>
        </w:r>
        <w:r w:rsidR="00B04BD4">
          <w:rPr>
            <w:noProof/>
            <w:webHidden/>
          </w:rPr>
        </w:r>
        <w:r w:rsidR="00B04BD4">
          <w:rPr>
            <w:noProof/>
            <w:webHidden/>
          </w:rPr>
          <w:fldChar w:fldCharType="separate"/>
        </w:r>
        <w:r w:rsidR="00437FDF">
          <w:rPr>
            <w:noProof/>
            <w:webHidden/>
          </w:rPr>
          <w:t>58</w:t>
        </w:r>
        <w:r w:rsidR="00B04BD4">
          <w:rPr>
            <w:noProof/>
            <w:webHidden/>
          </w:rPr>
          <w:fldChar w:fldCharType="end"/>
        </w:r>
      </w:hyperlink>
    </w:p>
    <w:p w14:paraId="7639DDA2"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33"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.10</w:t>
        </w:r>
        <w:r w:rsidR="00B04BD4" w:rsidRPr="00D150E4">
          <w:rPr>
            <w:rStyle w:val="Hyperlink"/>
            <w:noProof/>
            <w:lang w:val="en-US"/>
          </w:rPr>
          <w:t xml:space="preserve"> Implementasi </w:t>
        </w:r>
        <w:r w:rsidR="00B04BD4" w:rsidRPr="00D150E4">
          <w:rPr>
            <w:rStyle w:val="Hyperlink"/>
            <w:noProof/>
          </w:rPr>
          <w:t>Pembuatan Filter Log-Gabor</w:t>
        </w:r>
        <w:r w:rsidR="00B04BD4">
          <w:rPr>
            <w:noProof/>
            <w:webHidden/>
          </w:rPr>
          <w:tab/>
        </w:r>
        <w:r w:rsidR="00B04BD4">
          <w:rPr>
            <w:noProof/>
            <w:webHidden/>
          </w:rPr>
          <w:fldChar w:fldCharType="begin"/>
        </w:r>
        <w:r w:rsidR="00B04BD4">
          <w:rPr>
            <w:noProof/>
            <w:webHidden/>
          </w:rPr>
          <w:instrText xml:space="preserve"> PAGEREF _Toc452552733 \h </w:instrText>
        </w:r>
        <w:r w:rsidR="00B04BD4">
          <w:rPr>
            <w:noProof/>
            <w:webHidden/>
          </w:rPr>
        </w:r>
        <w:r w:rsidR="00B04BD4">
          <w:rPr>
            <w:noProof/>
            <w:webHidden/>
          </w:rPr>
          <w:fldChar w:fldCharType="separate"/>
        </w:r>
        <w:r w:rsidR="00437FDF">
          <w:rPr>
            <w:noProof/>
            <w:webHidden/>
          </w:rPr>
          <w:t>59</w:t>
        </w:r>
        <w:r w:rsidR="00B04BD4">
          <w:rPr>
            <w:noProof/>
            <w:webHidden/>
          </w:rPr>
          <w:fldChar w:fldCharType="end"/>
        </w:r>
      </w:hyperlink>
    </w:p>
    <w:p w14:paraId="24F899F2"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34"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.11</w:t>
        </w:r>
        <w:r w:rsidR="00B04BD4" w:rsidRPr="00D150E4">
          <w:rPr>
            <w:rStyle w:val="Hyperlink"/>
            <w:noProof/>
            <w:lang w:val="en-US"/>
          </w:rPr>
          <w:t xml:space="preserve"> Implementasi </w:t>
        </w:r>
        <w:r w:rsidR="00B04BD4" w:rsidRPr="00D150E4">
          <w:rPr>
            <w:rStyle w:val="Hyperlink"/>
            <w:noProof/>
          </w:rPr>
          <w:t>Konvulsi Citra Iris dengan Filter Log-Gabor</w:t>
        </w:r>
        <w:r w:rsidR="00B04BD4">
          <w:rPr>
            <w:noProof/>
            <w:webHidden/>
          </w:rPr>
          <w:tab/>
        </w:r>
        <w:r w:rsidR="00B04BD4">
          <w:rPr>
            <w:noProof/>
            <w:webHidden/>
          </w:rPr>
          <w:fldChar w:fldCharType="begin"/>
        </w:r>
        <w:r w:rsidR="00B04BD4">
          <w:rPr>
            <w:noProof/>
            <w:webHidden/>
          </w:rPr>
          <w:instrText xml:space="preserve"> PAGEREF _Toc452552734 \h </w:instrText>
        </w:r>
        <w:r w:rsidR="00B04BD4">
          <w:rPr>
            <w:noProof/>
            <w:webHidden/>
          </w:rPr>
        </w:r>
        <w:r w:rsidR="00B04BD4">
          <w:rPr>
            <w:noProof/>
            <w:webHidden/>
          </w:rPr>
          <w:fldChar w:fldCharType="separate"/>
        </w:r>
        <w:r w:rsidR="00437FDF">
          <w:rPr>
            <w:noProof/>
            <w:webHidden/>
          </w:rPr>
          <w:t>59</w:t>
        </w:r>
        <w:r w:rsidR="00B04BD4">
          <w:rPr>
            <w:noProof/>
            <w:webHidden/>
          </w:rPr>
          <w:fldChar w:fldCharType="end"/>
        </w:r>
      </w:hyperlink>
    </w:p>
    <w:p w14:paraId="7036A9C2"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35"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.12</w:t>
        </w:r>
        <w:r w:rsidR="00B04BD4" w:rsidRPr="00D150E4">
          <w:rPr>
            <w:rStyle w:val="Hyperlink"/>
            <w:noProof/>
            <w:lang w:val="en-US"/>
          </w:rPr>
          <w:t xml:space="preserve"> Implementasi </w:t>
        </w:r>
        <w:r w:rsidR="00B04BD4" w:rsidRPr="00D150E4">
          <w:rPr>
            <w:rStyle w:val="Hyperlink"/>
            <w:noProof/>
          </w:rPr>
          <w:t>SVM Fitur Wavelet</w:t>
        </w:r>
        <w:r w:rsidR="00B04BD4">
          <w:rPr>
            <w:noProof/>
            <w:webHidden/>
          </w:rPr>
          <w:tab/>
        </w:r>
        <w:r w:rsidR="00B04BD4">
          <w:rPr>
            <w:noProof/>
            <w:webHidden/>
          </w:rPr>
          <w:fldChar w:fldCharType="begin"/>
        </w:r>
        <w:r w:rsidR="00B04BD4">
          <w:rPr>
            <w:noProof/>
            <w:webHidden/>
          </w:rPr>
          <w:instrText xml:space="preserve"> PAGEREF _Toc452552735 \h </w:instrText>
        </w:r>
        <w:r w:rsidR="00B04BD4">
          <w:rPr>
            <w:noProof/>
            <w:webHidden/>
          </w:rPr>
        </w:r>
        <w:r w:rsidR="00B04BD4">
          <w:rPr>
            <w:noProof/>
            <w:webHidden/>
          </w:rPr>
          <w:fldChar w:fldCharType="separate"/>
        </w:r>
        <w:r w:rsidR="00437FDF">
          <w:rPr>
            <w:noProof/>
            <w:webHidden/>
          </w:rPr>
          <w:t>61</w:t>
        </w:r>
        <w:r w:rsidR="00B04BD4">
          <w:rPr>
            <w:noProof/>
            <w:webHidden/>
          </w:rPr>
          <w:fldChar w:fldCharType="end"/>
        </w:r>
      </w:hyperlink>
    </w:p>
    <w:p w14:paraId="7C1B774D"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36"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.13</w:t>
        </w:r>
        <w:r w:rsidR="00B04BD4" w:rsidRPr="00D150E4">
          <w:rPr>
            <w:rStyle w:val="Hyperlink"/>
            <w:noProof/>
            <w:lang w:val="en-US"/>
          </w:rPr>
          <w:t xml:space="preserve"> Implementasi </w:t>
        </w:r>
        <w:r w:rsidR="00B04BD4" w:rsidRPr="00D150E4">
          <w:rPr>
            <w:rStyle w:val="Hyperlink"/>
            <w:noProof/>
          </w:rPr>
          <w:t>SVM Fitur Log-Gabor</w:t>
        </w:r>
        <w:r w:rsidR="00B04BD4">
          <w:rPr>
            <w:noProof/>
            <w:webHidden/>
          </w:rPr>
          <w:tab/>
        </w:r>
        <w:r w:rsidR="00B04BD4">
          <w:rPr>
            <w:noProof/>
            <w:webHidden/>
          </w:rPr>
          <w:fldChar w:fldCharType="begin"/>
        </w:r>
        <w:r w:rsidR="00B04BD4">
          <w:rPr>
            <w:noProof/>
            <w:webHidden/>
          </w:rPr>
          <w:instrText xml:space="preserve"> PAGEREF _Toc452552736 \h </w:instrText>
        </w:r>
        <w:r w:rsidR="00B04BD4">
          <w:rPr>
            <w:noProof/>
            <w:webHidden/>
          </w:rPr>
        </w:r>
        <w:r w:rsidR="00B04BD4">
          <w:rPr>
            <w:noProof/>
            <w:webHidden/>
          </w:rPr>
          <w:fldChar w:fldCharType="separate"/>
        </w:r>
        <w:r w:rsidR="00437FDF">
          <w:rPr>
            <w:noProof/>
            <w:webHidden/>
          </w:rPr>
          <w:t>62</w:t>
        </w:r>
        <w:r w:rsidR="00B04BD4">
          <w:rPr>
            <w:noProof/>
            <w:webHidden/>
          </w:rPr>
          <w:fldChar w:fldCharType="end"/>
        </w:r>
      </w:hyperlink>
    </w:p>
    <w:p w14:paraId="44BCC0AE"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37"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.14</w:t>
        </w:r>
        <w:r w:rsidR="00B04BD4" w:rsidRPr="00D150E4">
          <w:rPr>
            <w:rStyle w:val="Hyperlink"/>
            <w:noProof/>
            <w:lang w:val="en-US"/>
          </w:rPr>
          <w:t xml:space="preserve"> Implementasi </w:t>
        </w:r>
        <w:r w:rsidR="00B04BD4" w:rsidRPr="00D150E4">
          <w:rPr>
            <w:rStyle w:val="Hyperlink"/>
            <w:noProof/>
          </w:rPr>
          <w:t>Hamming Distance Fitur Log-Gabor</w:t>
        </w:r>
        <w:r w:rsidR="00B04BD4">
          <w:rPr>
            <w:noProof/>
            <w:webHidden/>
          </w:rPr>
          <w:tab/>
        </w:r>
        <w:r w:rsidR="00B04BD4">
          <w:rPr>
            <w:noProof/>
            <w:webHidden/>
          </w:rPr>
          <w:fldChar w:fldCharType="begin"/>
        </w:r>
        <w:r w:rsidR="00B04BD4">
          <w:rPr>
            <w:noProof/>
            <w:webHidden/>
          </w:rPr>
          <w:instrText xml:space="preserve"> PAGEREF _Toc452552737 \h </w:instrText>
        </w:r>
        <w:r w:rsidR="00B04BD4">
          <w:rPr>
            <w:noProof/>
            <w:webHidden/>
          </w:rPr>
        </w:r>
        <w:r w:rsidR="00B04BD4">
          <w:rPr>
            <w:noProof/>
            <w:webHidden/>
          </w:rPr>
          <w:fldChar w:fldCharType="separate"/>
        </w:r>
        <w:r w:rsidR="00437FDF">
          <w:rPr>
            <w:noProof/>
            <w:webHidden/>
          </w:rPr>
          <w:t>64</w:t>
        </w:r>
        <w:r w:rsidR="00B04BD4">
          <w:rPr>
            <w:noProof/>
            <w:webHidden/>
          </w:rPr>
          <w:fldChar w:fldCharType="end"/>
        </w:r>
      </w:hyperlink>
    </w:p>
    <w:p w14:paraId="1838A8DB"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38"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.15</w:t>
        </w:r>
        <w:r w:rsidR="00B04BD4" w:rsidRPr="00D150E4">
          <w:rPr>
            <w:rStyle w:val="Hyperlink"/>
            <w:noProof/>
            <w:lang w:val="en-US"/>
          </w:rPr>
          <w:t xml:space="preserve"> Implementasi </w:t>
        </w:r>
        <w:r w:rsidR="00B04BD4" w:rsidRPr="00D150E4">
          <w:rPr>
            <w:rStyle w:val="Hyperlink"/>
            <w:noProof/>
          </w:rPr>
          <w:t>Proses Normalisasi Data</w:t>
        </w:r>
        <w:r w:rsidR="00B04BD4">
          <w:rPr>
            <w:noProof/>
            <w:webHidden/>
          </w:rPr>
          <w:tab/>
        </w:r>
        <w:r w:rsidR="00B04BD4">
          <w:rPr>
            <w:noProof/>
            <w:webHidden/>
          </w:rPr>
          <w:fldChar w:fldCharType="begin"/>
        </w:r>
        <w:r w:rsidR="00B04BD4">
          <w:rPr>
            <w:noProof/>
            <w:webHidden/>
          </w:rPr>
          <w:instrText xml:space="preserve"> PAGEREF _Toc452552738 \h </w:instrText>
        </w:r>
        <w:r w:rsidR="00B04BD4">
          <w:rPr>
            <w:noProof/>
            <w:webHidden/>
          </w:rPr>
        </w:r>
        <w:r w:rsidR="00B04BD4">
          <w:rPr>
            <w:noProof/>
            <w:webHidden/>
          </w:rPr>
          <w:fldChar w:fldCharType="separate"/>
        </w:r>
        <w:r w:rsidR="00437FDF">
          <w:rPr>
            <w:noProof/>
            <w:webHidden/>
          </w:rPr>
          <w:t>65</w:t>
        </w:r>
        <w:r w:rsidR="00B04BD4">
          <w:rPr>
            <w:noProof/>
            <w:webHidden/>
          </w:rPr>
          <w:fldChar w:fldCharType="end"/>
        </w:r>
      </w:hyperlink>
    </w:p>
    <w:p w14:paraId="50B2A4A3" w14:textId="77777777" w:rsidR="00B04BD4" w:rsidRDefault="0016305D">
      <w:pPr>
        <w:pStyle w:val="TableofFigures"/>
        <w:tabs>
          <w:tab w:val="right" w:leader="dot" w:pos="5546"/>
        </w:tabs>
        <w:rPr>
          <w:rFonts w:asciiTheme="minorHAnsi" w:eastAsiaTheme="minorEastAsia" w:hAnsiTheme="minorHAnsi" w:cstheme="minorBidi"/>
          <w:noProof/>
          <w:lang w:eastAsia="id-ID"/>
        </w:rPr>
      </w:pPr>
      <w:hyperlink w:anchor="_Toc452552739"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.16</w:t>
        </w:r>
        <w:r w:rsidR="00B04BD4" w:rsidRPr="00D150E4">
          <w:rPr>
            <w:rStyle w:val="Hyperlink"/>
            <w:noProof/>
            <w:lang w:val="en-US"/>
          </w:rPr>
          <w:t xml:space="preserve"> Implementasi </w:t>
        </w:r>
        <w:r w:rsidR="00B04BD4" w:rsidRPr="00D150E4">
          <w:rPr>
            <w:rStyle w:val="Hyperlink"/>
            <w:noProof/>
          </w:rPr>
          <w:t>Hamming Distance Fitur Wavelet</w:t>
        </w:r>
        <w:r w:rsidR="00B04BD4">
          <w:rPr>
            <w:noProof/>
            <w:webHidden/>
          </w:rPr>
          <w:tab/>
        </w:r>
        <w:r w:rsidR="00B04BD4">
          <w:rPr>
            <w:noProof/>
            <w:webHidden/>
          </w:rPr>
          <w:fldChar w:fldCharType="begin"/>
        </w:r>
        <w:r w:rsidR="00B04BD4">
          <w:rPr>
            <w:noProof/>
            <w:webHidden/>
          </w:rPr>
          <w:instrText xml:space="preserve"> PAGEREF _Toc452552739 \h </w:instrText>
        </w:r>
        <w:r w:rsidR="00B04BD4">
          <w:rPr>
            <w:noProof/>
            <w:webHidden/>
          </w:rPr>
        </w:r>
        <w:r w:rsidR="00B04BD4">
          <w:rPr>
            <w:noProof/>
            <w:webHidden/>
          </w:rPr>
          <w:fldChar w:fldCharType="separate"/>
        </w:r>
        <w:r w:rsidR="00437FDF">
          <w:rPr>
            <w:noProof/>
            <w:webHidden/>
          </w:rPr>
          <w:t>66</w:t>
        </w:r>
        <w:r w:rsidR="00B04BD4">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8"/>
          <w:headerReference w:type="default" r:id="rId69"/>
          <w:footerReference w:type="even" r:id="rId70"/>
          <w:footerReference w:type="default" r:id="rId71"/>
          <w:headerReference w:type="first" r:id="rId72"/>
          <w:footerReference w:type="first" r:id="rId73"/>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52223690"/>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52223691"/>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77777777" w:rsidR="002D145E" w:rsidRDefault="002D145E" w:rsidP="00CC6F3C">
      <w:pPr>
        <w:ind w:firstLine="720"/>
      </w:pPr>
      <w:r>
        <w:t xml:space="preserve">Metode pengklasifikasian yang dapat digunakan adalah </w:t>
      </w:r>
      <w:r>
        <w:rPr>
          <w:i/>
        </w:rPr>
        <w:t>Support Vector Machines</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49" w:name="_Toc452223692"/>
      <w:r w:rsidRPr="00962831">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0" w:name="_Toc263602518"/>
      <w:bookmarkStart w:id="51" w:name="_Toc297322782"/>
      <w:bookmarkStart w:id="52" w:name="_Toc452223693"/>
      <w:r w:rsidRPr="00962831">
        <w:lastRenderedPageBreak/>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52223694"/>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452223695"/>
      <w:bookmarkStart w:id="57" w:name="_Toc263602520"/>
      <w:bookmarkStart w:id="58" w:name="_Toc297322784"/>
      <w:r w:rsidRPr="00962831">
        <w:t>Manfaat</w:t>
      </w:r>
      <w:bookmarkEnd w:id="56"/>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59" w:name="_Toc452223696"/>
      <w:r w:rsidRPr="00962831">
        <w:t>Metodologi</w:t>
      </w:r>
      <w:bookmarkEnd w:id="57"/>
      <w:bookmarkEnd w:id="58"/>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7777777"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untuk melakukan implementasi pengklasifikasian pada iris mata pada metode Support Vector Machines dan Hamming distance</w:t>
      </w:r>
      <w:r w:rsidRPr="006205CA">
        <w:rPr>
          <w:rFonts w:eastAsiaTheme="minorEastAsia"/>
          <w:noProof/>
        </w:rPr>
        <w:t>.</w:t>
      </w:r>
    </w:p>
    <w:p w14:paraId="7540E1F2" w14:textId="77777777" w:rsidR="002D145E" w:rsidRPr="006205CA" w:rsidRDefault="002D145E" w:rsidP="002D145E">
      <w:pPr>
        <w:ind w:left="360"/>
        <w:contextualSpacing/>
        <w:rPr>
          <w:rFonts w:eastAsiaTheme="minorEastAsia"/>
          <w:noProof/>
        </w:rPr>
      </w:pP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wavelet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0" w:name="_Toc452223697"/>
      <w:r>
        <w:lastRenderedPageBreak/>
        <w:t>Sistematika Penulisan</w:t>
      </w:r>
      <w:bookmarkEnd w:id="60"/>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4"/>
          <w:headerReference w:type="default" r:id="rId75"/>
          <w:footerReference w:type="even" r:id="rId76"/>
          <w:footerReference w:type="default" r:id="rId77"/>
          <w:headerReference w:type="first" r:id="rId78"/>
          <w:footerReference w:type="first" r:id="rId79"/>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52223698"/>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52223699"/>
      <w:r>
        <w:t>Anatomi Mata</w:t>
      </w:r>
      <w:bookmarkEnd w:id="62"/>
    </w:p>
    <w:p w14:paraId="1F90EB26" w14:textId="6655243F"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252DD1" w:rsidRPr="005C13D3">
        <w:t xml:space="preserve">Gambar </w:t>
      </w:r>
      <w:r w:rsidR="00252DD1" w:rsidRPr="005C13D3">
        <w:rPr>
          <w:lang w:val="en-US"/>
        </w:rPr>
        <w:t>2</w:t>
      </w:r>
      <w:r w:rsidR="00252DD1" w:rsidRPr="005C13D3">
        <w:t>.</w:t>
      </w:r>
      <w:r w:rsidR="00252DD1">
        <w:rPr>
          <w:noProof/>
        </w:rPr>
        <w:t>1</w:t>
      </w:r>
      <w:r w:rsidR="00252DD1" w:rsidRPr="005C13D3">
        <w:rPr>
          <w:lang w:val="en-US"/>
        </w:rPr>
        <w:t xml:space="preserve"> </w:t>
      </w:r>
      <w:r>
        <w:rPr>
          <w:highlight w:val="yellow"/>
        </w:rPr>
        <w:fldChar w:fldCharType="end"/>
      </w:r>
      <w:r>
        <w:t>dijelaskan sebagai berikut</w:t>
      </w:r>
      <w:sdt>
        <w:sdtPr>
          <w:id w:val="832949453"/>
          <w:citation/>
        </w:sdtPr>
        <w:sdtContent>
          <w:r>
            <w:fldChar w:fldCharType="begin"/>
          </w:r>
          <w:r>
            <w:instrText xml:space="preserve"> CITATION Mor09 \l 1057 </w:instrText>
          </w:r>
          <w:r>
            <w:fldChar w:fldCharType="separate"/>
          </w:r>
          <w:r>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80">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1361687"/>
      <w:bookmarkStart w:id="64" w:name="_Toc45255267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1</w:t>
      </w:r>
      <w:r>
        <w:rPr>
          <w:noProof/>
        </w:rPr>
        <w:fldChar w:fldCharType="end"/>
      </w:r>
      <w:r w:rsidRPr="005C13D3">
        <w:rPr>
          <w:lang w:val="en-US"/>
        </w:rPr>
        <w:t xml:space="preserve"> </w:t>
      </w:r>
      <w:r>
        <w:t>Anatomi Mata</w:t>
      </w:r>
      <w:bookmarkEnd w:id="63"/>
      <w:bookmarkEnd w:id="64"/>
    </w:p>
    <w:p w14:paraId="1EB99B9B" w14:textId="3FC14FEA" w:rsidR="002D145E" w:rsidRDefault="002D145E" w:rsidP="004B7E1D">
      <w:pPr>
        <w:pStyle w:val="Heading2"/>
      </w:pPr>
      <w:bookmarkStart w:id="65" w:name="_Toc452223700"/>
      <w:r>
        <w:lastRenderedPageBreak/>
        <w:t>Sistem Pengenalan Iris</w:t>
      </w:r>
      <w:bookmarkEnd w:id="65"/>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11279DFD"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Content>
          <w:r>
            <w:rPr>
              <w:i/>
            </w:rPr>
            <w:fldChar w:fldCharType="begin"/>
          </w:r>
          <w:r>
            <w:rPr>
              <w:i/>
            </w:rPr>
            <w:instrText xml:space="preserve"> CITATION Har10 \l 1057 </w:instrText>
          </w:r>
          <w:r>
            <w:rPr>
              <w:i/>
            </w:rPr>
            <w:fldChar w:fldCharType="separate"/>
          </w:r>
          <w:r>
            <w:rPr>
              <w:i/>
              <w:noProof/>
            </w:rPr>
            <w:t xml:space="preserve"> </w:t>
          </w:r>
          <w:r>
            <w:rPr>
              <w:noProof/>
            </w:rPr>
            <w:t>[1]</w:t>
          </w:r>
          <w:r>
            <w:rPr>
              <w:i/>
            </w:rPr>
            <w:fldChar w:fldCharType="end"/>
          </w:r>
        </w:sdtContent>
      </w:sdt>
      <w:r>
        <w:t xml:space="preserve">, </w:t>
      </w:r>
      <w:r>
        <w:rPr>
          <w:i/>
        </w:rPr>
        <w:t>Laplacian of Gaussian Filter</w:t>
      </w:r>
      <w:sdt>
        <w:sdtPr>
          <w:rPr>
            <w:i/>
          </w:rPr>
          <w:id w:val="876277047"/>
          <w:citation/>
        </w:sdtPr>
        <w:sdtContent>
          <w:r>
            <w:rPr>
              <w:i/>
            </w:rPr>
            <w:fldChar w:fldCharType="begin"/>
          </w:r>
          <w:r>
            <w:rPr>
              <w:i/>
            </w:rPr>
            <w:instrText xml:space="preserve"> CITATION Cho10 \l 1057 </w:instrText>
          </w:r>
          <w:r>
            <w:rPr>
              <w:i/>
            </w:rPr>
            <w:fldChar w:fldCharType="separate"/>
          </w:r>
          <w:r>
            <w:rPr>
              <w:i/>
              <w:noProof/>
            </w:rPr>
            <w:t xml:space="preserve"> </w:t>
          </w:r>
          <w:r>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A4165D">
        <w:rPr>
          <w:i/>
        </w:rPr>
        <w:t>Support Vector Machines</w:t>
      </w:r>
      <w:sdt>
        <w:sdtPr>
          <w:rPr>
            <w:i/>
          </w:rPr>
          <w:id w:val="-524249808"/>
          <w:citation/>
        </w:sdtPr>
        <w:sdtContent>
          <w:r w:rsidR="00A4165D">
            <w:rPr>
              <w:i/>
            </w:rPr>
            <w:fldChar w:fldCharType="begin"/>
          </w:r>
          <w:r w:rsidR="00A4165D">
            <w:rPr>
              <w:i/>
            </w:rPr>
            <w:instrText xml:space="preserve"> CITATION Has11 \l 1057 </w:instrText>
          </w:r>
          <w:r w:rsidR="00A4165D">
            <w:rPr>
              <w:i/>
            </w:rPr>
            <w:fldChar w:fldCharType="separate"/>
          </w:r>
          <w:r w:rsidR="00A4165D">
            <w:rPr>
              <w:i/>
              <w:noProof/>
            </w:rPr>
            <w:t xml:space="preserve"> </w:t>
          </w:r>
          <w:r w:rsidR="00A4165D">
            <w:rPr>
              <w:noProof/>
            </w:rPr>
            <w:t>[5]</w:t>
          </w:r>
          <w:r w:rsidR="00A4165D">
            <w:rPr>
              <w:i/>
            </w:rPr>
            <w:fldChar w:fldCharType="end"/>
          </w:r>
        </w:sdtContent>
      </w:sdt>
      <w:r w:rsidR="00A4165D">
        <w:t xml:space="preserve">, </w:t>
      </w:r>
      <w:r w:rsidR="00A4165D">
        <w:rPr>
          <w:i/>
        </w:rPr>
        <w:t>Hamming distance</w:t>
      </w:r>
      <w:sdt>
        <w:sdtPr>
          <w:rPr>
            <w:i/>
          </w:rPr>
          <w:id w:val="-2138795032"/>
          <w:citation/>
        </w:sdtPr>
        <w:sdtContent>
          <w:r w:rsidR="00A4165D">
            <w:rPr>
              <w:i/>
            </w:rPr>
            <w:fldChar w:fldCharType="begin"/>
          </w:r>
          <w:r w:rsidR="00A4165D">
            <w:rPr>
              <w:i/>
            </w:rPr>
            <w:instrText xml:space="preserve"> CITATION Rai13 \l 1057 </w:instrText>
          </w:r>
          <w:r w:rsidR="00A4165D">
            <w:rPr>
              <w:i/>
            </w:rPr>
            <w:fldChar w:fldCharType="separate"/>
          </w:r>
          <w:r w:rsidR="00A4165D">
            <w:rPr>
              <w:i/>
              <w:noProof/>
            </w:rPr>
            <w:t xml:space="preserve"> </w:t>
          </w:r>
          <w:r w:rsidR="00A4165D">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336E4FB4"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Content>
          <w:r>
            <w:fldChar w:fldCharType="begin"/>
          </w:r>
          <w:r>
            <w:instrText xml:space="preserve"> CITATION Chi03 \l 1057 </w:instrText>
          </w:r>
          <w:r>
            <w:fldChar w:fldCharType="separate"/>
          </w:r>
          <w:r>
            <w:rPr>
              <w:noProof/>
            </w:rPr>
            <w:t xml:space="preserve"> [7]</w:t>
          </w:r>
          <w:r>
            <w:fldChar w:fldCharType="end"/>
          </w:r>
        </w:sdtContent>
      </w:sdt>
      <w:r>
        <w:t xml:space="preserve">. Proses selanjutnya adalah praproses citra atau melakukan pengolahan awal pada citra mata yang bertujuan untuk mengambil karakteristik tekstur iris mata dan melakukan normalisasi iris untuk mengatasi kondisi citra mata yang bervariasi pada setiap orang. Tekstur iris yang sudah terambil akan diekstraksi citi atau fitur iris. Setiap fitur akan disimpan didalam sebuah database yang nantinya akan dibandingkan dengan fitur masukan dalam proses pencocokan iris. Proses tersebut mencocokan fitur masukan dengan seluruh fitur yang terdapat didalam database dan menghasikan bobot atau tingkat kemiripan. Nilai tingkat kemiripan yang paling tinggi adalah </w:t>
      </w:r>
      <w:r>
        <w:lastRenderedPageBreak/>
        <w:t>citra yang dikenali paling mirip dengan citra masukan.</w:t>
      </w:r>
      <w:r w:rsidR="00787CC4">
        <w:t xml:space="preserve"> menjelaskan pengenalan iris secara umum.</w:t>
      </w: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81">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6" w:name="_Ref451364464"/>
      <w:bookmarkStart w:id="67" w:name="_Toc45255267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2</w:t>
      </w:r>
      <w:r>
        <w:rPr>
          <w:noProof/>
        </w:rPr>
        <w:fldChar w:fldCharType="end"/>
      </w:r>
      <w:r w:rsidRPr="005C13D3">
        <w:rPr>
          <w:lang w:val="en-US"/>
        </w:rPr>
        <w:t xml:space="preserve"> </w:t>
      </w:r>
      <w:r>
        <w:t>Sistem Pengenalan I</w:t>
      </w:r>
      <w:r w:rsidRPr="00D34214">
        <w:t xml:space="preserve">ris secara </w:t>
      </w:r>
      <w:r>
        <w:t>U</w:t>
      </w:r>
      <w:r w:rsidRPr="00D34214">
        <w:t>mum</w:t>
      </w:r>
      <w:bookmarkEnd w:id="66"/>
      <w:bookmarkEnd w:id="67"/>
    </w:p>
    <w:p w14:paraId="6A16F6DA" w14:textId="6A244A04" w:rsidR="00787CC4" w:rsidRPr="00A4165D" w:rsidRDefault="00787CC4" w:rsidP="00787CC4"/>
    <w:p w14:paraId="1F5B4BFF" w14:textId="12AEB1E9" w:rsidR="00787CC4" w:rsidRDefault="00787CC4" w:rsidP="004B7E1D">
      <w:pPr>
        <w:pStyle w:val="Heading2"/>
      </w:pPr>
      <w:bookmarkStart w:id="68" w:name="_Toc452223701"/>
      <w:r>
        <w:t>Representasi Citra Digital</w:t>
      </w:r>
      <w:bookmarkEnd w:id="68"/>
    </w:p>
    <w:p w14:paraId="52EC0246" w14:textId="0F27B3BD" w:rsidR="00787CC4" w:rsidRDefault="00787CC4" w:rsidP="00787CC4">
      <w:pPr>
        <w:ind w:firstLine="720"/>
      </w:pPr>
      <w:r w:rsidRPr="00AD5D07">
        <w:t>Citra dapat didefinisikan sebagai f(x,y)</w:t>
      </w:r>
      <w:r>
        <w:t>, yaitu fungsi dua dimensi</w:t>
      </w:r>
      <w:r w:rsidRPr="00AD5D07">
        <w:t xml:space="preserve">, dengan x dan y menyatakan koordinat spasial dan </w:t>
      </w:r>
      <w:r>
        <w:t>nilai</w:t>
      </w:r>
      <w:r w:rsidRPr="00AD5D07">
        <w:t xml:space="preserve"> f pada sembarang titik (x,y) </w:t>
      </w:r>
      <w:r>
        <w:t>disebut dengan intensitas atau tingkat keabuan</w:t>
      </w:r>
      <w:r w:rsidRPr="00AD5D07">
        <w:t xml:space="preserve"> dari citra pada </w:t>
      </w:r>
      <w:r>
        <w:t>koordinat</w:t>
      </w:r>
      <w:r w:rsidRPr="00AD5D07">
        <w:t xml:space="preserve"> tersebut.</w:t>
      </w:r>
      <w:r>
        <w:t xml:space="preserve"> Jika nilai x,y dan nilai f adalah </w:t>
      </w:r>
      <w:r>
        <w:rPr>
          <w:i/>
        </w:rPr>
        <w:t>finite</w:t>
      </w:r>
      <w:r>
        <w:t>, bernilai diskrit atau terbatas, maka dapat disebut bahwa citra tersebut merupakan citra digital</w:t>
      </w:r>
      <w:sdt>
        <w:sdtPr>
          <w:id w:val="656337358"/>
          <w:citation/>
        </w:sdtPr>
        <w:sdtContent>
          <w:r>
            <w:fldChar w:fldCharType="begin"/>
          </w:r>
          <w:r>
            <w:instrText xml:space="preserve"> CITATION Gon02 \l 1057 </w:instrText>
          </w:r>
          <w:r>
            <w:fldChar w:fldCharType="separate"/>
          </w:r>
          <w:r>
            <w:rPr>
              <w:noProof/>
            </w:rPr>
            <w:t xml:space="preserve"> [8]</w:t>
          </w:r>
          <w:r>
            <w:fldChar w:fldCharType="end"/>
          </w:r>
        </w:sdtContent>
      </w:sdt>
      <w:r>
        <w:t>.</w:t>
      </w:r>
    </w:p>
    <w:p w14:paraId="778CD10E" w14:textId="237566A0" w:rsidR="00787CC4" w:rsidRDefault="00787CC4" w:rsidP="00787CC4">
      <w:pPr>
        <w:ind w:firstLine="720"/>
      </w:pPr>
      <w:r>
        <w:t>S</w:t>
      </w:r>
      <w:r w:rsidRPr="002C70D3">
        <w:t xml:space="preserve">ebuah citra digital f(x,y) </w:t>
      </w:r>
      <w:r>
        <w:t xml:space="preserve">dapat direpresentasikan </w:t>
      </w:r>
      <w:r w:rsidRPr="002C70D3">
        <w:t>sebagai sebuah matriks yang indeks baris dan kolomnya mengidentifikasikan sebuah titik pada citra</w:t>
      </w:r>
      <w:r>
        <w:t xml:space="preserve"> dan n</w:t>
      </w:r>
      <w:r w:rsidRPr="002C70D3">
        <w:t xml:space="preserve">ilai dari elemen matriks yang bersangkutan merupakan tingkat warna </w:t>
      </w:r>
      <w:r>
        <w:lastRenderedPageBreak/>
        <w:t>pada titik tersebut,</w:t>
      </w:r>
      <w:r w:rsidRPr="002C70D3">
        <w:t xml:space="preserve"> </w:t>
      </w:r>
      <w:r>
        <w:t xml:space="preserve">seperti yang ditunjukan pada </w:t>
      </w:r>
      <w:r>
        <w:fldChar w:fldCharType="begin"/>
      </w:r>
      <w:r>
        <w:instrText xml:space="preserve"> REF _Ref451364673 \h </w:instrText>
      </w:r>
      <w:r>
        <w:fldChar w:fldCharType="separate"/>
      </w:r>
      <w:r w:rsidR="00252DD1" w:rsidRPr="005C13D3">
        <w:t xml:space="preserve">Gambar </w:t>
      </w:r>
      <w:r w:rsidR="00252DD1" w:rsidRPr="005C13D3">
        <w:rPr>
          <w:lang w:val="en-US"/>
        </w:rPr>
        <w:t>2</w:t>
      </w:r>
      <w:r w:rsidR="00252DD1" w:rsidRPr="005C13D3">
        <w:t>.</w:t>
      </w:r>
      <w:r w:rsidR="00252DD1">
        <w:rPr>
          <w:noProof/>
        </w:rPr>
        <w:t>3</w:t>
      </w:r>
      <w:r>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82">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69" w:name="_Ref451364673"/>
      <w:bookmarkStart w:id="70" w:name="_Toc45255268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3</w:t>
      </w:r>
      <w:r>
        <w:rPr>
          <w:noProof/>
        </w:rPr>
        <w:fldChar w:fldCharType="end"/>
      </w:r>
      <w:r w:rsidRPr="005C13D3">
        <w:rPr>
          <w:lang w:val="en-US"/>
        </w:rPr>
        <w:t xml:space="preserve"> </w:t>
      </w:r>
      <w:r>
        <w:t>Representasi Citra Digital</w:t>
      </w:r>
      <w:bookmarkEnd w:id="69"/>
      <w:bookmarkEnd w:id="70"/>
    </w:p>
    <w:p w14:paraId="08426B27" w14:textId="77777777" w:rsidR="00787CC4" w:rsidRPr="00787CC4" w:rsidRDefault="00787CC4" w:rsidP="00787CC4"/>
    <w:p w14:paraId="18B86A81" w14:textId="0C1B3D72" w:rsidR="00787CC4" w:rsidRDefault="00787CC4" w:rsidP="004B7E1D">
      <w:pPr>
        <w:pStyle w:val="Heading2"/>
        <w:rPr>
          <w:i/>
        </w:rPr>
      </w:pPr>
      <w:bookmarkStart w:id="71" w:name="_Toc452223702"/>
      <w:r>
        <w:t>Detek</w:t>
      </w:r>
      <w:r>
        <w:rPr>
          <w:lang w:val="en-US"/>
        </w:rPr>
        <w:t>s</w:t>
      </w:r>
      <w:r>
        <w:t xml:space="preserve">i Tepi </w:t>
      </w:r>
      <w:r w:rsidRPr="00A0548D">
        <w:rPr>
          <w:i/>
        </w:rPr>
        <w:t>Canny</w:t>
      </w:r>
      <w:bookmarkEnd w:id="71"/>
    </w:p>
    <w:p w14:paraId="6259DE7D" w14:textId="77777777"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Content>
          <w:r>
            <w:fldChar w:fldCharType="begin"/>
          </w:r>
          <w:r>
            <w:instrText xml:space="preserve"> CITATION Fau11 \l 1057 </w:instrText>
          </w:r>
          <w:r>
            <w:fldChar w:fldCharType="separate"/>
          </w:r>
          <w:r>
            <w:rPr>
              <w:noProof/>
            </w:rPr>
            <w:t xml:space="preserve"> [9]</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Content>
          <w:r>
            <w:fldChar w:fldCharType="begin"/>
          </w:r>
          <w:r>
            <w:instrText xml:space="preserve"> CITATION Mas03 \l 1057 </w:instrText>
          </w:r>
          <w:r>
            <w:fldChar w:fldCharType="separate"/>
          </w:r>
          <w:r>
            <w:rPr>
              <w:noProof/>
            </w:rPr>
            <w:t xml:space="preserve"> [10]</w:t>
          </w:r>
          <w:r>
            <w:fldChar w:fldCharType="end"/>
          </w:r>
        </w:sdtContent>
      </w:sdt>
      <w:r>
        <w:t>.</w:t>
      </w:r>
    </w:p>
    <w:p w14:paraId="1F40D89A" w14:textId="477EB9E9"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persamaan 2.1.</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77777777" w:rsidR="00B827E9" w:rsidRDefault="00B827E9" w:rsidP="00B827E9">
      <w:pPr>
        <w:pStyle w:val="ListParagraph"/>
        <w:ind w:left="709"/>
      </w:pPr>
      <w:r>
        <w:t xml:space="preserve">selanjutnya mencari arah gradien dengan </w:t>
      </w:r>
      <w:r w:rsidRPr="006B25BE">
        <w:t>persamaan 2.2</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7777777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persamaan 2.3</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77777777" w:rsidR="0015415C" w:rsidRDefault="0015415C" w:rsidP="0015415C">
      <w:pPr>
        <w:pStyle w:val="ListParagraph"/>
        <w:ind w:left="709"/>
      </w:pPr>
      <w:r>
        <w:t xml:space="preserve">Kemudian mendapatkan hasil akir pengontrasan dengan </w:t>
      </w:r>
      <w:r w:rsidRPr="006B25BE">
        <w:t>persamaan 2.4</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29C155A5" w:rsidR="0015415C" w:rsidRDefault="0015415C" w:rsidP="0015415C">
      <w:pPr>
        <w:pStyle w:val="ListParagraph"/>
        <w:ind w:left="709"/>
      </w:pPr>
      <w:r>
        <w:t xml:space="preserve">Menggunakan 8-konektivitas piksel untuk mengetahui titik yang berdekatan dengan titik yang telah ditandai sebagai tepi. </w:t>
      </w:r>
      <w:r>
        <w:fldChar w:fldCharType="begin"/>
      </w:r>
      <w:r>
        <w:instrText xml:space="preserve"> REF _Ref451365169 \h </w:instrText>
      </w:r>
      <w:r>
        <w:fldChar w:fldCharType="separate"/>
      </w:r>
      <w:r w:rsidR="00252DD1" w:rsidRPr="005C13D3">
        <w:t xml:space="preserve">Gambar </w:t>
      </w:r>
      <w:r w:rsidR="00252DD1" w:rsidRPr="005C13D3">
        <w:rPr>
          <w:lang w:val="en-US"/>
        </w:rPr>
        <w:t>2</w:t>
      </w:r>
      <w:r w:rsidR="00252DD1" w:rsidRPr="005C13D3">
        <w:t>.</w:t>
      </w:r>
      <w:r w:rsidR="00252DD1">
        <w:rPr>
          <w:noProof/>
        </w:rPr>
        <w:t>4</w:t>
      </w:r>
      <w:r>
        <w:fldChar w:fldCharType="end"/>
      </w:r>
      <w:r>
        <w:t xml:space="preserve"> menunjukan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83">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2" w:name="_Ref451365169"/>
      <w:bookmarkStart w:id="73" w:name="_Toc45255268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4</w:t>
      </w:r>
      <w:r>
        <w:rPr>
          <w:noProof/>
        </w:rPr>
        <w:fldChar w:fldCharType="end"/>
      </w:r>
      <w:r w:rsidRPr="005C13D3">
        <w:rPr>
          <w:lang w:val="en-US"/>
        </w:rPr>
        <w:t xml:space="preserve"> </w:t>
      </w:r>
      <w:r>
        <w:t>Ilustrasi 8-konektivitas</w:t>
      </w:r>
      <w:bookmarkEnd w:id="72"/>
      <w:bookmarkEnd w:id="73"/>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4" w:name="_Toc452223703"/>
      <w:r>
        <w:t>Transformasi Hough</w:t>
      </w:r>
      <w:bookmarkEnd w:id="74"/>
    </w:p>
    <w:p w14:paraId="587F5CBC" w14:textId="7777777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 xml:space="preserve">batas tepi yang membentuk sebuah garis. Implementasi Transformasi </w:t>
      </w:r>
      <w:r>
        <w:lastRenderedPageBreak/>
        <w:t>Hough menjelaskan sebuah pemetaan pada ruang akumulator. Dalam hal ini, transformasi Hough membahas pada pencarian bentuk lingkaran atau biasa disebut Transformasi Hough lingkaran (</w:t>
      </w:r>
      <w:r w:rsidRPr="00EE4994">
        <w:rPr>
          <w:i/>
        </w:rPr>
        <w:t>Circular Hough Transform</w:t>
      </w:r>
      <w:r>
        <w:t xml:space="preserve">). Pencarian lingkaran ini menggunakan </w:t>
      </w:r>
      <w:r w:rsidRPr="006B25BE">
        <w:t>persamaan 2.5</w:t>
      </w:r>
      <w:r>
        <w:t xml:space="preserve"> untuk mencari titik pusat dan jaro-jari pada lingkaran iris dan lingkaran pupil.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16305D"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01FDBFD6"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p>
    <w:p w14:paraId="3BD4CF6F" w14:textId="126FD46F" w:rsidR="0015415C" w:rsidRDefault="0015415C" w:rsidP="0015415C">
      <w:pPr>
        <w:jc w:val="center"/>
      </w:pPr>
      <w:r>
        <w:rPr>
          <w:noProof/>
          <w:lang w:eastAsia="id-ID"/>
        </w:rPr>
        <w:drawing>
          <wp:inline distT="0" distB="0" distL="0" distR="0" wp14:anchorId="6735566D" wp14:editId="044184F8">
            <wp:extent cx="2918460" cy="13657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26310" cy="1369403"/>
                    </a:xfrm>
                    <a:prstGeom prst="rect">
                      <a:avLst/>
                    </a:prstGeom>
                  </pic:spPr>
                </pic:pic>
              </a:graphicData>
            </a:graphic>
          </wp:inline>
        </w:drawing>
      </w:r>
    </w:p>
    <w:p w14:paraId="6E26A0C6" w14:textId="3104069E" w:rsidR="0015415C" w:rsidRDefault="0015415C" w:rsidP="0015415C">
      <w:pPr>
        <w:spacing w:line="360" w:lineRule="auto"/>
        <w:jc w:val="center"/>
      </w:pPr>
      <w:bookmarkStart w:id="75" w:name="_Ref451365483"/>
      <w:bookmarkStart w:id="76" w:name="_Toc45255268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5</w:t>
      </w:r>
      <w:r>
        <w:rPr>
          <w:noProof/>
        </w:rPr>
        <w:fldChar w:fldCharType="end"/>
      </w:r>
      <w:r w:rsidRPr="005C13D3">
        <w:rPr>
          <w:lang w:val="en-US"/>
        </w:rPr>
        <w:t xml:space="preserve"> </w:t>
      </w:r>
      <w:r>
        <w:t>Ilustrasi Transformasi Hough Lingkaran</w:t>
      </w:r>
      <w:bookmarkEnd w:id="75"/>
      <w:bookmarkEnd w:id="76"/>
    </w:p>
    <w:p w14:paraId="0C5D46D1" w14:textId="4F8A8553"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titik tersebut diasumsikan sebagai titik pusat lingkaran. Pada </w:t>
      </w:r>
      <w:r>
        <w:lastRenderedPageBreak/>
        <w:fldChar w:fldCharType="begin"/>
      </w:r>
      <w:r>
        <w:instrText xml:space="preserve"> REF _Ref451365483 \h </w:instrText>
      </w:r>
      <w:r>
        <w:fldChar w:fldCharType="separate"/>
      </w:r>
      <w:r w:rsidR="00252DD1" w:rsidRPr="005C13D3">
        <w:t xml:space="preserve">Gambar </w:t>
      </w:r>
      <w:r w:rsidR="00252DD1" w:rsidRPr="005C13D3">
        <w:rPr>
          <w:lang w:val="en-US"/>
        </w:rPr>
        <w:t>2</w:t>
      </w:r>
      <w:r w:rsidR="00252DD1" w:rsidRPr="005C13D3">
        <w:t>.</w:t>
      </w:r>
      <w:r w:rsidR="00252DD1">
        <w:rPr>
          <w:noProof/>
        </w:rPr>
        <w:t>5</w:t>
      </w:r>
      <w:r>
        <w:fldChar w:fldCharType="end"/>
      </w:r>
      <w:r w:rsidR="003D024C">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77" w:name="_Toc452223704"/>
      <w:r>
        <w:t>Transformasi Polar</w:t>
      </w:r>
      <w:bookmarkEnd w:id="77"/>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Content>
          <w:r>
            <w:fldChar w:fldCharType="begin"/>
          </w:r>
          <w:r>
            <w:instrText xml:space="preserve"> CITATION Mas03 \l 1057 </w:instrText>
          </w:r>
          <w:r>
            <w:fldChar w:fldCharType="separate"/>
          </w:r>
          <w:r>
            <w:rPr>
              <w:noProof/>
            </w:rPr>
            <w:t xml:space="preserve"> [10]</w:t>
          </w:r>
          <w:r>
            <w:fldChar w:fldCharType="end"/>
          </w:r>
        </w:sdtContent>
      </w:sdt>
      <w:r>
        <w:t>.</w:t>
      </w:r>
    </w:p>
    <w:p w14:paraId="767469E8" w14:textId="1518AF99"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252DD1" w:rsidRPr="005C13D3">
        <w:t xml:space="preserve">Gambar </w:t>
      </w:r>
      <w:r w:rsidR="00252DD1" w:rsidRPr="005C13D3">
        <w:rPr>
          <w:lang w:val="en-US"/>
        </w:rPr>
        <w:t>2</w:t>
      </w:r>
      <w:r w:rsidR="00252DD1" w:rsidRPr="005C13D3">
        <w:t>.</w:t>
      </w:r>
      <w:r w:rsidR="00252DD1">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persamaan 2.7</w:t>
      </w:r>
      <w:r>
        <w:t xml:space="preserve"> dan </w:t>
      </w:r>
      <w:r w:rsidRPr="00311CDE">
        <w:t>persamaan 2.8</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16305D"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52DD1">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52DD1">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52DD1">
              <w:rPr>
                <w:noProof/>
                <w:sz w:val="22"/>
              </w:rPr>
              <w:t>8</w:t>
            </w:r>
            <w:r w:rsidRPr="00A575AC">
              <w:fldChar w:fldCharType="end"/>
            </w:r>
            <w:r w:rsidRPr="00A575AC">
              <w:rPr>
                <w:sz w:val="22"/>
              </w:rPr>
              <w:t>)</w:t>
            </w:r>
          </w:p>
        </w:tc>
      </w:tr>
    </w:tbl>
    <w:p w14:paraId="20E09458" w14:textId="77777777" w:rsidR="00A575AC" w:rsidRDefault="00A575AC" w:rsidP="00323A63"/>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5"/>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78" w:name="_Ref451365826"/>
      <w:bookmarkStart w:id="79" w:name="_Toc45255268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6</w:t>
      </w:r>
      <w:r>
        <w:rPr>
          <w:noProof/>
        </w:rPr>
        <w:fldChar w:fldCharType="end"/>
      </w:r>
      <w:bookmarkEnd w:id="78"/>
      <w:r w:rsidRPr="005C13D3">
        <w:rPr>
          <w:lang w:val="en-US"/>
        </w:rPr>
        <w:t xml:space="preserve"> </w:t>
      </w:r>
      <w:r w:rsidRPr="00A55EE1">
        <w:rPr>
          <w:i/>
        </w:rPr>
        <w:t>Daugman’s rubber sheet model</w:t>
      </w:r>
      <w:bookmarkEnd w:id="79"/>
    </w:p>
    <w:p w14:paraId="22494355" w14:textId="77777777" w:rsidR="00A575AC" w:rsidRDefault="00A575AC" w:rsidP="00A575AC">
      <w:pPr>
        <w:jc w:val="center"/>
      </w:pPr>
    </w:p>
    <w:p w14:paraId="6714608B" w14:textId="13C8B1EE" w:rsidR="00A575AC" w:rsidRDefault="00A575AC" w:rsidP="00A575AC">
      <w:r w:rsidRPr="00EA1454">
        <w:rPr>
          <w:i/>
        </w:rPr>
        <w:t>Rubber sheet model</w:t>
      </w:r>
      <w:r>
        <w:t xml:space="preserve"> 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0" w:name="_Toc452223705"/>
      <w:r>
        <w:t>Haar Wavelet</w:t>
      </w:r>
      <w:bookmarkEnd w:id="80"/>
    </w:p>
    <w:p w14:paraId="37832232" w14:textId="05BAC8E5" w:rsidR="00A575AC" w:rsidRDefault="00A575AC" w:rsidP="00A575AC">
      <w:pPr>
        <w:ind w:firstLine="720"/>
      </w:pPr>
      <w:r>
        <w:t>Wavelet adalah sebuah fungsi matematika mampu melakukan dekomposisi terhadap sebuah fungsi. Transformasi wavelet akan mengkonversi signal ke dalam sederetan gelombang singkat. Transformasi wavelet merupakan sebuah fungsi konversi yang dapat membagi data ke dalam komponen frekuensi yang berbeda-beda dan menganalis komponen tersebut dengan resolusi tertentu sesuai dengan skalanya. Wavelet telah banyak diaplikasikan dalam berbagai bidang, salah satunya adalah pengolahan citra</w:t>
      </w:r>
      <w:sdt>
        <w:sdtPr>
          <w:id w:val="476108710"/>
          <w:citation/>
        </w:sdtPr>
        <w:sdtContent>
          <w:r>
            <w:fldChar w:fldCharType="begin"/>
          </w:r>
          <w:r>
            <w:instrText xml:space="preserve"> CITATION Wic12 \l 1057 </w:instrText>
          </w:r>
          <w:r>
            <w:fldChar w:fldCharType="separate"/>
          </w:r>
          <w:r>
            <w:rPr>
              <w:noProof/>
            </w:rPr>
            <w:t xml:space="preserve"> [11]</w:t>
          </w:r>
          <w:r>
            <w:fldChar w:fldCharType="end"/>
          </w:r>
        </w:sdtContent>
      </w:sdt>
      <w:r>
        <w:t>.</w:t>
      </w:r>
      <w:r w:rsidRPr="00A575AC">
        <w:rPr>
          <w:lang w:val="en-US"/>
        </w:rPr>
        <w:t xml:space="preserve"> </w:t>
      </w:r>
      <w:r>
        <w:rPr>
          <w:lang w:val="en-US"/>
        </w:rPr>
        <w:t xml:space="preserve">Pada citra, transformasi </w:t>
      </w:r>
      <w:r w:rsidRPr="00D36F8C">
        <w:rPr>
          <w:i/>
          <w:lang w:val="en-US"/>
        </w:rPr>
        <w:t>wavelet</w:t>
      </w:r>
      <w:r>
        <w:rPr>
          <w:lang w:val="en-US"/>
        </w:rPr>
        <w:t xml:space="preserve"> adalah transformasi yang melakukan filter </w:t>
      </w:r>
      <w:r>
        <w:rPr>
          <w:lang w:val="en-US"/>
        </w:rPr>
        <w:lastRenderedPageBreak/>
        <w:t xml:space="preserve">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Persamaan 2.9</w:t>
      </w:r>
      <w:r>
        <w:t xml:space="preserve"> dan </w:t>
      </w:r>
      <w:r w:rsidRPr="00311CDE">
        <w:t>persamaan 2.10</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t xml:space="preserve"> secara berturut-turut.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16305D"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16305D"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16305D"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10</w:t>
            </w:r>
            <w:r>
              <w:fldChar w:fldCharType="end"/>
            </w:r>
            <w:r w:rsidRPr="0072581B">
              <w:t>)</w:t>
            </w:r>
          </w:p>
        </w:tc>
      </w:tr>
    </w:tbl>
    <w:p w14:paraId="117FD134" w14:textId="77777777" w:rsidR="00A575AC" w:rsidRDefault="00A575AC" w:rsidP="00A575AC">
      <w:pPr>
        <w:ind w:firstLine="720"/>
      </w:pPr>
    </w:p>
    <w:p w14:paraId="1C5390B4" w14:textId="3498C1DA"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252DD1" w:rsidRPr="005C13D3">
        <w:t xml:space="preserve">Gambar </w:t>
      </w:r>
      <w:r w:rsidR="00252DD1" w:rsidRPr="005C13D3">
        <w:rPr>
          <w:lang w:val="en-US"/>
        </w:rPr>
        <w:t>2</w:t>
      </w:r>
      <w:r w:rsidR="00252DD1" w:rsidRPr="005C13D3">
        <w:t>.</w:t>
      </w:r>
      <w:r w:rsidR="00252DD1">
        <w:rPr>
          <w:noProof/>
        </w:rPr>
        <w:t>7</w:t>
      </w:r>
      <w:r>
        <w:fldChar w:fldCharType="end"/>
      </w:r>
      <w:r>
        <w:t>.</w:t>
      </w:r>
    </w:p>
    <w:p w14:paraId="56F72651" w14:textId="4FD3F5CF" w:rsidR="00A575AC" w:rsidRDefault="00A575AC" w:rsidP="00A575AC">
      <w:pPr>
        <w:jc w:val="center"/>
      </w:pPr>
      <w:r>
        <w:rPr>
          <w:noProof/>
          <w:lang w:eastAsia="id-ID"/>
        </w:rPr>
        <w:drawing>
          <wp:inline distT="0" distB="0" distL="0" distR="0" wp14:anchorId="1189F911" wp14:editId="7524C61B">
            <wp:extent cx="3411193" cy="137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velet.JPG"/>
                    <pic:cNvPicPr/>
                  </pic:nvPicPr>
                  <pic:blipFill>
                    <a:blip r:embed="rId86">
                      <a:extLst>
                        <a:ext uri="{28A0092B-C50C-407E-A947-70E740481C1C}">
                          <a14:useLocalDpi xmlns:a14="http://schemas.microsoft.com/office/drawing/2010/main" val="0"/>
                        </a:ext>
                      </a:extLst>
                    </a:blip>
                    <a:stretch>
                      <a:fillRect/>
                    </a:stretch>
                  </pic:blipFill>
                  <pic:spPr>
                    <a:xfrm>
                      <a:off x="0" y="0"/>
                      <a:ext cx="3424973" cy="1377141"/>
                    </a:xfrm>
                    <a:prstGeom prst="rect">
                      <a:avLst/>
                    </a:prstGeom>
                  </pic:spPr>
                </pic:pic>
              </a:graphicData>
            </a:graphic>
          </wp:inline>
        </w:drawing>
      </w:r>
    </w:p>
    <w:p w14:paraId="6285D4EE" w14:textId="5DE30D03" w:rsidR="00A575AC" w:rsidRDefault="00A575AC" w:rsidP="00A575AC">
      <w:pPr>
        <w:spacing w:line="360" w:lineRule="auto"/>
        <w:jc w:val="center"/>
      </w:pPr>
      <w:bookmarkStart w:id="81" w:name="_Ref451365997"/>
      <w:bookmarkStart w:id="82" w:name="_Toc45255268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7</w:t>
      </w:r>
      <w:r>
        <w:rPr>
          <w:noProof/>
        </w:rPr>
        <w:fldChar w:fldCharType="end"/>
      </w:r>
      <w:bookmarkEnd w:id="81"/>
      <w:r w:rsidRPr="005C13D3">
        <w:rPr>
          <w:lang w:val="en-US"/>
        </w:rPr>
        <w:t xml:space="preserve"> </w:t>
      </w:r>
      <w:r w:rsidRPr="00A575AC">
        <w:t>Ilustrasi Dekomposisi</w:t>
      </w:r>
      <w:r>
        <w:rPr>
          <w:i/>
        </w:rPr>
        <w:t xml:space="preserve"> Wavelet</w:t>
      </w:r>
      <w:bookmarkEnd w:id="82"/>
    </w:p>
    <w:p w14:paraId="2238C509" w14:textId="1029A02A" w:rsidR="00A575AC" w:rsidRDefault="00A575AC" w:rsidP="00A575AC">
      <w:r>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252DD1" w:rsidRPr="005C13D3">
        <w:t xml:space="preserve">Gambar </w:t>
      </w:r>
      <w:r w:rsidR="00252DD1" w:rsidRPr="005C13D3">
        <w:rPr>
          <w:lang w:val="en-US"/>
        </w:rPr>
        <w:t>2</w:t>
      </w:r>
      <w:r w:rsidR="00252DD1" w:rsidRPr="005C13D3">
        <w:t>.</w:t>
      </w:r>
      <w:r w:rsidR="00252DD1">
        <w:rPr>
          <w:noProof/>
        </w:rPr>
        <w:t>8</w:t>
      </w:r>
      <w:r>
        <w:fldChar w:fldCharType="end"/>
      </w:r>
      <w:r>
        <w:t xml:space="preserve">. Untuk </w:t>
      </w:r>
      <w:r>
        <w:lastRenderedPageBreak/>
        <w:t>mendapatkan citra approksimasi dan citra diagonal dilakukan dengan filter terdahap baris&amp;kolom. Kemudian melakukan filter terhadap baris saja untuk mendapatkan citra horizontal, dan terakhir melakukan filter terhadap kolom saja untuk mendapatkan citra vertikal.</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3" w:name="_Ref451366140"/>
      <w:bookmarkStart w:id="84" w:name="_Toc45255268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8</w:t>
      </w:r>
      <w:r>
        <w:rPr>
          <w:noProof/>
        </w:rPr>
        <w:fldChar w:fldCharType="end"/>
      </w:r>
      <w:bookmarkEnd w:id="83"/>
      <w:r w:rsidRPr="005C13D3">
        <w:rPr>
          <w:lang w:val="en-US"/>
        </w:rPr>
        <w:t xml:space="preserve"> </w:t>
      </w:r>
      <w:r>
        <w:t xml:space="preserve">Filter pada </w:t>
      </w:r>
      <w:r>
        <w:rPr>
          <w:i/>
        </w:rPr>
        <w:t>Wavelet</w:t>
      </w:r>
      <w:bookmarkEnd w:id="84"/>
    </w:p>
    <w:p w14:paraId="58BA5B41" w14:textId="77777777" w:rsidR="00A575AC" w:rsidRPr="00A575AC" w:rsidRDefault="00A575AC" w:rsidP="00A575AC"/>
    <w:p w14:paraId="74E567FA" w14:textId="76B78333" w:rsidR="00A575AC" w:rsidRDefault="00A575AC" w:rsidP="004B7E1D">
      <w:pPr>
        <w:pStyle w:val="Heading2"/>
      </w:pPr>
      <w:bookmarkStart w:id="85" w:name="_Toc452223706"/>
      <w:r>
        <w:t>Log-Gabor Filter</w:t>
      </w:r>
      <w:bookmarkEnd w:id="85"/>
    </w:p>
    <w:p w14:paraId="1D7913F5" w14:textId="77777777" w:rsidR="00A575AC" w:rsidRDefault="00A575AC" w:rsidP="00A575AC">
      <w:pPr>
        <w:ind w:firstLine="720"/>
      </w:pPr>
      <w:r w:rsidRPr="006F52F0">
        <w:rPr>
          <w:i/>
        </w:rPr>
        <w:t>Log-Gabor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Content>
          <w:r>
            <w:fldChar w:fldCharType="begin"/>
          </w:r>
          <w:r>
            <w:instrText xml:space="preserve"> CITATION DFi87 \l 1057 </w:instrText>
          </w:r>
          <w:r>
            <w:fldChar w:fldCharType="separate"/>
          </w:r>
          <w:r>
            <w:rPr>
              <w:noProof/>
            </w:rPr>
            <w:t xml:space="preserve"> [12]</w:t>
          </w:r>
          <w:r>
            <w:fldChar w:fldCharType="end"/>
          </w:r>
        </w:sdtContent>
      </w:sdt>
      <w:r>
        <w:t xml:space="preserve">. Komponen DC adalah nilai hasil dari transformasi pada frekuensi awal. Komponen DC akan bernilai nol pada bobot berapapun jika menggunakan skala logaritmik yang </w:t>
      </w:r>
      <w:r>
        <w:lastRenderedPageBreak/>
        <w:t xml:space="preserve">terdapat pada rumus frekuensi log-Gabor filter pada </w:t>
      </w:r>
      <w:r w:rsidRPr="00311CDE">
        <w:t>persamaan 2.11</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16305D"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252DD1">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243A3523" w:rsidR="00A575AC" w:rsidRPr="009958BA" w:rsidRDefault="00A575AC" w:rsidP="00A575AC">
      <w:r>
        <w:t xml:space="preserve">dengan </w:t>
      </w:r>
      <w:r w:rsidRPr="009958BA">
        <w:t>f adalah nilai frekuensi, f0 adalah pusat frekuensi dengan nilai 1/λ dan σ adalah bobot filter</w:t>
      </w:r>
      <w:r>
        <w:t>. Berdasarkan penelitian Masek(2003) pada pengenalan citra iris mata,</w:t>
      </w:r>
      <w:r w:rsidRPr="009958BA">
        <w:t xml:space="preserve"> </w:t>
      </w:r>
      <w:r>
        <w:t xml:space="preserve">ditetapkan nilai λ sebesar 18, σ sebesar 0.5, dan interval f0 sebesar [0-0.5]. </w:t>
      </w:r>
    </w:p>
    <w:p w14:paraId="44903BEE" w14:textId="77777777" w:rsidR="00A575AC" w:rsidRDefault="00A575AC" w:rsidP="00A575AC">
      <w:pPr>
        <w:ind w:firstLine="720"/>
      </w:pPr>
      <w:r>
        <w:t xml:space="preserve">Proses log-Gabor filter ini membutuhkan sinyal dari transform Fourier yang berasal dari setiap baris citra hasil normalisasi iris, karena akan direpresentasikan pada domain frekuensi. Kemudian dilakukan konvulsi antara sinyal citra iris dengan filter log-Gabor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081DDF5A" w:rsidR="00A575AC" w:rsidRDefault="00A575AC" w:rsidP="004B7E1D">
      <w:pPr>
        <w:pStyle w:val="Heading2"/>
        <w:rPr>
          <w:lang w:val="en-US"/>
        </w:rPr>
      </w:pPr>
      <w:bookmarkStart w:id="86" w:name="_Toc452223707"/>
      <w:r>
        <w:rPr>
          <w:lang w:val="en-US"/>
        </w:rPr>
        <w:t>Support Vector Machines</w:t>
      </w:r>
      <w:bookmarkEnd w:id="86"/>
    </w:p>
    <w:p w14:paraId="506AD56C" w14:textId="77777777" w:rsidR="00A575AC" w:rsidRDefault="00A575AC" w:rsidP="00A575AC">
      <w:pPr>
        <w:ind w:firstLine="720"/>
        <w:rPr>
          <w:lang w:val="en-US"/>
        </w:rPr>
      </w:pPr>
      <w:r w:rsidRPr="00636114">
        <w:rPr>
          <w:i/>
          <w:lang w:val="en-US"/>
        </w:rPr>
        <w:t xml:space="preserve">Support vector machines </w:t>
      </w:r>
      <w:r w:rsidRPr="00636114">
        <w:rPr>
          <w:lang w:val="en-US"/>
        </w:rPr>
        <w:t xml:space="preserve">adalah metode klasifikasi yang </w:t>
      </w:r>
      <w:r>
        <w:t xml:space="preserve">hanya memfokuskan pada </w:t>
      </w:r>
      <w:r w:rsidRPr="00636114">
        <w:rPr>
          <w:lang w:val="en-US"/>
        </w:rPr>
        <w:t xml:space="preserve">klasifikasi dua kelas, yaitu kelas +1 dan -1. Pada metode klasifikasi </w:t>
      </w:r>
      <w:r w:rsidRPr="00636114">
        <w:rPr>
          <w:i/>
          <w:lang w:val="en-US"/>
        </w:rPr>
        <w:t>support vector machines</w:t>
      </w:r>
      <w:r w:rsidRPr="00636114">
        <w:rPr>
          <w:lang w:val="en-US"/>
        </w:rPr>
        <w:t>,</w:t>
      </w:r>
      <w:r>
        <w:t xml:space="preserve"> kedua kelas tersebut digambarkan ditaruh didalam sebuah bidang. Perlu untuk membagi bidang kedalam dua bagian dan masing-masing bagian merepresentasikan satu kelas. Dua kelas tersebut dipisahkan dengan sebuah</w:t>
      </w:r>
      <w:r w:rsidRPr="00636114">
        <w:rPr>
          <w:lang w:val="en-US"/>
        </w:rPr>
        <w:t xml:space="preserve"> </w:t>
      </w:r>
      <w:r w:rsidRPr="00636114">
        <w:rPr>
          <w:i/>
          <w:lang w:val="en-US"/>
        </w:rPr>
        <w:t>hyperplane</w:t>
      </w:r>
      <w:r w:rsidRPr="00636114">
        <w:rPr>
          <w:lang w:val="en-US"/>
        </w:rPr>
        <w:t xml:space="preserve">. </w:t>
      </w:r>
      <w:r w:rsidRPr="00636114">
        <w:rPr>
          <w:i/>
          <w:lang w:val="en-US"/>
        </w:rPr>
        <w:lastRenderedPageBreak/>
        <w:t xml:space="preserve">Hyperplane </w:t>
      </w:r>
      <w:r w:rsidRPr="00636114">
        <w:rPr>
          <w:lang w:val="en-US"/>
        </w:rPr>
        <w:t xml:space="preserve">adalah garis pemisah yang memisahkan dua kelas yang berbeda. </w:t>
      </w:r>
    </w:p>
    <w:p w14:paraId="7D0E34E2" w14:textId="5EAD9C91"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2.12</w:t>
      </w:r>
      <w:r w:rsidRPr="00636114">
        <w:rPr>
          <w:lang w:val="en-US"/>
        </w:rPr>
        <w:t>.</w:t>
      </w:r>
      <w:r>
        <w:t xml:space="preserve"> </w:t>
      </w:r>
      <w:r w:rsidRPr="0077189E">
        <w:t>Karena tujuan akhir</w:t>
      </w:r>
      <w:r>
        <w:t>nya</w:t>
      </w:r>
      <w:r w:rsidRPr="0077189E">
        <w:t xml:space="preserve"> </w:t>
      </w:r>
      <w:r>
        <w:t>adalah mencoba</w:t>
      </w:r>
      <w:r w:rsidRPr="0077189E">
        <w:t xml:space="preserve"> untuk menggunakan hyperplane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77189E">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 dan b yang optimal, dilakukan dengan </w:t>
      </w:r>
      <w:r w:rsidR="00311CDE">
        <w:rPr>
          <w:lang w:val="en-US"/>
        </w:rPr>
        <w:t>p</w:t>
      </w:r>
      <w:r w:rsidRPr="00311CDE">
        <w:rPr>
          <w:lang w:val="en-US"/>
        </w:rPr>
        <w:t xml:space="preserve">ersamaan </w:t>
      </w:r>
      <w:r w:rsidRPr="00311CDE">
        <w:t>2.13</w:t>
      </w:r>
      <w:r w:rsidRPr="00636114">
        <w:rPr>
          <w:lang w:val="en-US"/>
        </w:rPr>
        <w:t xml:space="preserve">. Ilustrasi </w:t>
      </w:r>
      <w:r w:rsidRPr="00636114">
        <w:rPr>
          <w:i/>
          <w:lang w:val="en-US"/>
        </w:rPr>
        <w:t xml:space="preserve">support vector machines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252DD1" w:rsidRPr="005C13D3">
        <w:t xml:space="preserve">Gambar </w:t>
      </w:r>
      <w:r w:rsidR="00252DD1" w:rsidRPr="005C13D3">
        <w:rPr>
          <w:lang w:val="en-US"/>
        </w:rPr>
        <w:t>2</w:t>
      </w:r>
      <w:r w:rsidR="00252DD1" w:rsidRPr="005C13D3">
        <w:t>.</w:t>
      </w:r>
      <w:r w:rsidR="00252DD1">
        <w:rPr>
          <w:noProof/>
        </w:rPr>
        <w:t>9</w:t>
      </w:r>
      <w:r w:rsidR="00970EF7">
        <w:rPr>
          <w:lang w:val="en-US"/>
        </w:rPr>
        <w:fldChar w:fldCharType="end"/>
      </w:r>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8">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3FB994C3" w:rsidR="00970EF7" w:rsidRDefault="00970EF7" w:rsidP="00970EF7">
      <w:pPr>
        <w:spacing w:line="360" w:lineRule="auto"/>
        <w:jc w:val="center"/>
        <w:rPr>
          <w:i/>
        </w:rPr>
      </w:pPr>
      <w:bookmarkStart w:id="87" w:name="_Ref451366394"/>
      <w:bookmarkStart w:id="88" w:name="_Toc45255268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9</w:t>
      </w:r>
      <w:r>
        <w:rPr>
          <w:noProof/>
        </w:rPr>
        <w:fldChar w:fldCharType="end"/>
      </w:r>
      <w:bookmarkEnd w:id="87"/>
      <w:r w:rsidRPr="005C13D3">
        <w:rPr>
          <w:lang w:val="en-US"/>
        </w:rPr>
        <w:t xml:space="preserve"> </w:t>
      </w:r>
      <w:r w:rsidRPr="00A575AC">
        <w:t xml:space="preserve">Ilustrasi </w:t>
      </w:r>
      <w:r>
        <w:rPr>
          <w:i/>
        </w:rPr>
        <w:t>Support Vector Machines</w:t>
      </w:r>
      <w:bookmarkEnd w:id="88"/>
    </w:p>
    <w:p w14:paraId="2EAC9B44" w14:textId="77777777" w:rsidR="00970EF7" w:rsidRP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16305D"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13</w:t>
            </w:r>
            <w:r>
              <w:fldChar w:fldCharType="end"/>
            </w:r>
            <w:r w:rsidRPr="0072581B">
              <w:t>)</w:t>
            </w:r>
          </w:p>
        </w:tc>
      </w:tr>
    </w:tbl>
    <w:p w14:paraId="0EDBA8E9" w14:textId="77777777" w:rsidR="00970EF7" w:rsidRDefault="00970EF7" w:rsidP="00970EF7"/>
    <w:p w14:paraId="1BEBB27D" w14:textId="2FC7813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 xml:space="preserve">batasan yang ditulis menggnakan </w:t>
      </w:r>
      <w:r w:rsidR="00311CDE">
        <w:rPr>
          <w:lang w:eastAsia="en-US"/>
        </w:rPr>
        <w:t>p</w:t>
      </w:r>
      <w:r w:rsidRPr="00311CDE">
        <w:rPr>
          <w:lang w:val="en-US"/>
        </w:rPr>
        <w:t>ersamaan</w:t>
      </w:r>
      <w:r w:rsidRPr="00311CDE">
        <w:t xml:space="preserve"> 2.14</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16305D"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14</w:t>
            </w:r>
            <w:r>
              <w:fldChar w:fldCharType="end"/>
            </w:r>
            <w:r w:rsidRPr="0072581B">
              <w:t>)</w:t>
            </w:r>
          </w:p>
        </w:tc>
      </w:tr>
    </w:tbl>
    <w:p w14:paraId="78CC9175" w14:textId="77777777" w:rsidR="00970EF7" w:rsidRDefault="00970EF7" w:rsidP="00970EF7">
      <w:pPr>
        <w:rPr>
          <w:lang w:val="en-US"/>
        </w:rPr>
      </w:pPr>
    </w:p>
    <w:p w14:paraId="5AF540CB" w14:textId="07646ADF" w:rsidR="00970EF7" w:rsidRDefault="00970EF7" w:rsidP="00970EF7">
      <w:pPr>
        <w:ind w:firstLine="720"/>
        <w:rPr>
          <w:lang w:val="en-US"/>
        </w:rPr>
      </w:pPr>
      <w:r>
        <w:rPr>
          <w:lang w:val="en-US"/>
        </w:rPr>
        <w:t xml:space="preserve">Persamaan </w:t>
      </w:r>
      <w:r>
        <w:t>2.13</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t>2.13</w:t>
      </w:r>
      <w:r>
        <w:rPr>
          <w:lang w:val="en-US"/>
        </w:rPr>
        <w:t xml:space="preserve"> berbentuk kuadrat</w:t>
      </w:r>
      <w:r>
        <w:t xml:space="preserve"> pada variabel </w:t>
      </w:r>
      <w:r>
        <w:rPr>
          <w:i/>
        </w:rPr>
        <w:t>w</w:t>
      </w:r>
      <w:r>
        <w:rPr>
          <w:lang w:val="en-US"/>
        </w:rPr>
        <w:t xml:space="preserve">. </w:t>
      </w:r>
      <w:r>
        <w:t>Oleh karena itu pengoptimasian pada persamaan 2.13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Pr="00311CDE">
        <w:t>2.15</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16305D"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15</w:t>
            </w:r>
            <w:r>
              <w:fldChar w:fldCharType="end"/>
            </w:r>
            <w:r w:rsidRPr="0072581B">
              <w:t>)</w:t>
            </w:r>
          </w:p>
        </w:tc>
      </w:tr>
    </w:tbl>
    <w:p w14:paraId="7D951F17" w14:textId="77777777" w:rsidR="00970EF7" w:rsidRDefault="00970EF7" w:rsidP="00970EF7">
      <w:pPr>
        <w:rPr>
          <w:lang w:val="en-US"/>
        </w:rPr>
      </w:pPr>
    </w:p>
    <w:p w14:paraId="5CD6B0C3" w14:textId="5759E502"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Pr="00311CDE">
        <w:t>2.16</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16305D"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30671088"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 xml:space="preserve">) seperti contohnya </w:t>
      </w:r>
      <w:r w:rsidRPr="00AD434C">
        <w:rPr>
          <w:i/>
        </w:rPr>
        <w:t>CVXOPT</w:t>
      </w:r>
      <w:r>
        <w:t xml:space="preserve"> untuk Python</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lastRenderedPageBreak/>
        <w:t xml:space="preserve">menjadi seperti </w:t>
      </w:r>
      <w:r w:rsidRPr="00311CDE">
        <w:t>persamaan 2.17</w:t>
      </w:r>
      <w:r>
        <w:t xml:space="preserve">. 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Pr="00311CDE">
        <w:t>2.18</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3DA644DD"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p>
    <w:p w14:paraId="2ECD5666" w14:textId="78D99921" w:rsidR="00970EF7" w:rsidRDefault="00970EF7" w:rsidP="00970EF7">
      <w:pPr>
        <w:jc w:val="center"/>
      </w:pPr>
      <w:r>
        <w:rPr>
          <w:noProof/>
          <w:lang w:eastAsia="id-ID"/>
        </w:rPr>
        <w:drawing>
          <wp:inline distT="0" distB="0" distL="0" distR="0" wp14:anchorId="4ED47A87" wp14:editId="7846B99B">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9">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89" w:name="_Ref451366567"/>
      <w:bookmarkStart w:id="90" w:name="_Toc45255268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10</w:t>
      </w:r>
      <w:r>
        <w:rPr>
          <w:noProof/>
        </w:rPr>
        <w:fldChar w:fldCharType="end"/>
      </w:r>
      <w:bookmarkEnd w:id="89"/>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0"/>
    </w:p>
    <w:p w14:paraId="1E531A9B" w14:textId="393CCA81"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Pr="00636114">
        <w:rPr>
          <w:i/>
          <w:lang w:val="en-US"/>
        </w:rPr>
        <w:t xml:space="preserve">support vector machines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252DD1" w:rsidRPr="005C13D3">
        <w:t xml:space="preserve">Gambar </w:t>
      </w:r>
      <w:r w:rsidR="00252DD1" w:rsidRPr="005C13D3">
        <w:rPr>
          <w:lang w:val="en-US"/>
        </w:rPr>
        <w:t>2</w:t>
      </w:r>
      <w:r w:rsidR="00252DD1" w:rsidRPr="005C13D3">
        <w:t>.</w:t>
      </w:r>
      <w:r w:rsidR="00252DD1">
        <w:rPr>
          <w:noProof/>
        </w:rPr>
        <w:t>10</w:t>
      </w:r>
      <w:r>
        <w:fldChar w:fldCharType="end"/>
      </w:r>
      <w:r>
        <w:t>.</w:t>
      </w:r>
    </w:p>
    <w:p w14:paraId="3BAC3D69" w14:textId="0719BBA2"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Pr>
          <w:i/>
        </w:rPr>
        <w:t>support vector machines</w:t>
      </w:r>
      <w:r>
        <w:t xml:space="preserve"> dirumuskan pada </w:t>
      </w:r>
      <w:r w:rsidRPr="00311CDE">
        <w:t>persamaan 2.19</w:t>
      </w:r>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252DD1">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Content>
          <w:r>
            <w:fldChar w:fldCharType="begin"/>
          </w:r>
          <w:r>
            <w:instrText xml:space="preserve"> CITATION Vap95 \l 1057 </w:instrText>
          </w:r>
          <w:r>
            <w:fldChar w:fldCharType="separate"/>
          </w:r>
          <w:r>
            <w:rPr>
              <w:noProof/>
            </w:rPr>
            <w:t xml:space="preserve"> [13]</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1" w:name="_Toc452223708"/>
      <w:r>
        <w:lastRenderedPageBreak/>
        <w:t>Hamming Distance</w:t>
      </w:r>
      <w:bookmarkEnd w:id="91"/>
    </w:p>
    <w:p w14:paraId="1985D991" w14:textId="353F7B78" w:rsidR="00625507" w:rsidRDefault="00625507" w:rsidP="00625507">
      <w:pPr>
        <w:ind w:firstLine="720"/>
      </w:pPr>
      <w:r>
        <w:rPr>
          <w:i/>
        </w:rPr>
        <w:t xml:space="preserve">Hamming distance </w:t>
      </w:r>
      <w:r>
        <w:t>adalah metode untuk melakukan pencocokan antara fitur-fitur iris mata yang sudah melalui proses ekstraksi fitur.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Content>
          <w:r>
            <w:fldChar w:fldCharType="begin"/>
          </w:r>
          <w:r>
            <w:instrText xml:space="preserve"> CITATION Stu09 \l 1057 </w:instrText>
          </w:r>
          <w:r>
            <w:fldChar w:fldCharType="separate"/>
          </w:r>
          <w:r>
            <w:rPr>
              <w:noProof/>
            </w:rPr>
            <w:t xml:space="preserve"> [13]</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252DD1">
        <w:t xml:space="preserve">Tabel </w:t>
      </w:r>
      <w:r w:rsidR="00252DD1">
        <w:rPr>
          <w:lang w:val="en-US"/>
        </w:rPr>
        <w:t>2</w:t>
      </w:r>
      <w:r w:rsidR="00252DD1">
        <w:t>.</w:t>
      </w:r>
      <w:r w:rsidR="00252DD1">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2" w:name="_Ref451771904"/>
      <w:bookmarkStart w:id="93" w:name="_Toc452552704"/>
      <w:r>
        <w:t xml:space="preserve">Tabel </w:t>
      </w:r>
      <w:r>
        <w:rPr>
          <w:lang w:val="en-US"/>
        </w:rPr>
        <w:t>2</w:t>
      </w:r>
      <w:r>
        <w:t>.</w:t>
      </w:r>
      <w:r>
        <w:fldChar w:fldCharType="begin"/>
      </w:r>
      <w:r>
        <w:instrText xml:space="preserve"> SEQ Tabel \* ARABIC \s 1 </w:instrText>
      </w:r>
      <w:r>
        <w:fldChar w:fldCharType="separate"/>
      </w:r>
      <w:r w:rsidR="00252DD1">
        <w:rPr>
          <w:noProof/>
        </w:rPr>
        <w:t>1</w:t>
      </w:r>
      <w:r>
        <w:rPr>
          <w:noProof/>
        </w:rPr>
        <w:fldChar w:fldCharType="end"/>
      </w:r>
      <w:bookmarkEnd w:id="92"/>
      <w:r>
        <w:rPr>
          <w:lang w:val="en-US"/>
        </w:rPr>
        <w:t xml:space="preserve"> </w:t>
      </w:r>
      <w:r>
        <w:t>Operasi XOR</w:t>
      </w:r>
      <w:bookmarkEnd w:id="93"/>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77777777"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persamaan 2.20</w:t>
      </w:r>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252DD1">
              <w:rPr>
                <w:noProof/>
              </w:rPr>
              <w:t>20</w:t>
            </w:r>
            <w:r w:rsidRPr="00F36D0A">
              <w:fldChar w:fldCharType="end"/>
            </w:r>
            <w:r w:rsidRPr="00F36D0A">
              <w:t>)</w:t>
            </w:r>
          </w:p>
        </w:tc>
      </w:tr>
    </w:tbl>
    <w:p w14:paraId="3D3E312E" w14:textId="77777777" w:rsidR="00625507" w:rsidRDefault="00625507" w:rsidP="00625507"/>
    <w:p w14:paraId="168F1944" w14:textId="77777777" w:rsidR="00387658" w:rsidRDefault="00387658" w:rsidP="00625507"/>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3BE8AFF4" w14:textId="77777777" w:rsidR="00625507" w:rsidRDefault="00625507" w:rsidP="00625507">
      <w:pPr>
        <w:ind w:firstLine="720"/>
      </w:pPr>
    </w:p>
    <w:p w14:paraId="6E0A2260" w14:textId="68B2FB4E"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0,0. Sebaliknya jika dua bit vektor iris berasal dari iris yang sama, jarak </w:t>
      </w:r>
      <w:r w:rsidRPr="008327C4">
        <w:rPr>
          <w:i/>
        </w:rPr>
        <w:t>Hamming</w:t>
      </w:r>
      <w:r>
        <w:t xml:space="preserve"> akan mendekati nilai 0,0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4" w:name="_Toc452223709"/>
      <w:r>
        <w:t>Bahasa Pemograman Matlab 8.3</w:t>
      </w:r>
      <w:bookmarkEnd w:id="94"/>
    </w:p>
    <w:p w14:paraId="43F61F75" w14:textId="77777777" w:rsidR="00625507" w:rsidRDefault="00625507" w:rsidP="00625507">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lastRenderedPageBreak/>
        <w:t>Development Environment</w:t>
      </w:r>
      <w:r>
        <w:t xml:space="preserve">. </w:t>
      </w:r>
      <w:r>
        <w:rPr>
          <w:i/>
        </w:rPr>
        <w:t xml:space="preserve">Tool </w:t>
      </w:r>
      <w:r>
        <w:t xml:space="preserve">dan fasilitas yang membantu penggunaan fungsi dan file Matlab. Sebagian 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95" w:name="_Toc452223710"/>
      <w:r w:rsidR="00E07F80" w:rsidRPr="00F348AC">
        <w:t xml:space="preserve">DESAIN </w:t>
      </w:r>
      <w:r w:rsidR="00033D6A" w:rsidRPr="00F348AC">
        <w:t>PERANGKAT LUNAK</w:t>
      </w:r>
      <w:bookmarkEnd w:id="95"/>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96" w:name="_Toc379144524"/>
      <w:bookmarkStart w:id="97" w:name="_Toc407442676"/>
      <w:bookmarkStart w:id="98" w:name="_Toc408211576"/>
      <w:bookmarkStart w:id="99" w:name="_Toc408211641"/>
      <w:bookmarkStart w:id="100" w:name="_Toc408211706"/>
      <w:bookmarkStart w:id="101" w:name="_Toc408304517"/>
      <w:bookmarkStart w:id="102" w:name="_Toc409207785"/>
      <w:bookmarkStart w:id="103" w:name="_Toc409550542"/>
      <w:bookmarkStart w:id="104" w:name="_Toc409550616"/>
      <w:bookmarkStart w:id="105" w:name="_Toc416699990"/>
      <w:bookmarkStart w:id="106" w:name="_Toc417385689"/>
      <w:bookmarkStart w:id="107" w:name="_Toc417388424"/>
      <w:bookmarkStart w:id="108" w:name="_Toc417388466"/>
      <w:bookmarkStart w:id="109" w:name="_Toc417388510"/>
      <w:bookmarkStart w:id="110" w:name="_Toc417388554"/>
      <w:bookmarkStart w:id="111" w:name="_Toc417388596"/>
      <w:bookmarkStart w:id="112" w:name="_Toc417388687"/>
      <w:bookmarkStart w:id="113" w:name="_Toc417388734"/>
      <w:bookmarkStart w:id="114" w:name="_Toc417388778"/>
      <w:bookmarkStart w:id="115" w:name="_Toc417388828"/>
      <w:bookmarkStart w:id="116" w:name="_Toc417388872"/>
      <w:bookmarkStart w:id="117" w:name="_Toc420877520"/>
      <w:bookmarkStart w:id="118" w:name="_Toc420877564"/>
      <w:bookmarkStart w:id="119" w:name="_Toc420877607"/>
      <w:bookmarkStart w:id="120" w:name="_Toc420877652"/>
      <w:bookmarkStart w:id="121" w:name="_Toc420877695"/>
      <w:bookmarkStart w:id="122" w:name="_Toc420877933"/>
      <w:bookmarkStart w:id="123" w:name="_Toc420877976"/>
      <w:bookmarkStart w:id="124" w:name="_Toc420878806"/>
      <w:bookmarkStart w:id="125" w:name="_Toc420886636"/>
      <w:bookmarkStart w:id="126" w:name="_Toc420893593"/>
      <w:bookmarkStart w:id="127" w:name="_Toc420918013"/>
      <w:bookmarkStart w:id="128" w:name="_Toc420928085"/>
      <w:bookmarkStart w:id="129" w:name="_Toc421008999"/>
      <w:bookmarkStart w:id="130" w:name="_Toc421020278"/>
      <w:bookmarkStart w:id="131" w:name="_Toc421053054"/>
      <w:bookmarkStart w:id="132" w:name="_Toc421054233"/>
      <w:bookmarkStart w:id="133" w:name="_Toc421090962"/>
      <w:bookmarkStart w:id="134" w:name="_Toc421093359"/>
      <w:bookmarkStart w:id="135" w:name="_Toc42109436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36" w:name="_Toc452223711"/>
      <w:r>
        <w:t xml:space="preserve">Perancangan </w:t>
      </w:r>
      <w:r w:rsidR="004E2A55" w:rsidRPr="00F348AC">
        <w:t>D</w:t>
      </w:r>
      <w:r w:rsidR="004E2A55" w:rsidRPr="00F348AC">
        <w:rPr>
          <w:lang w:val="en-US"/>
        </w:rPr>
        <w:t>ata</w:t>
      </w:r>
      <w:bookmarkEnd w:id="136"/>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37" w:name="_Toc452223712"/>
      <w:r w:rsidRPr="00F348AC">
        <w:t>D</w:t>
      </w:r>
      <w:r w:rsidRPr="00F348AC">
        <w:rPr>
          <w:lang w:val="en-US"/>
        </w:rPr>
        <w:t xml:space="preserve">ata </w:t>
      </w:r>
      <w:r w:rsidR="00373AAA">
        <w:rPr>
          <w:lang w:val="en-US"/>
        </w:rPr>
        <w:t>Masukan</w:t>
      </w:r>
      <w:bookmarkEnd w:id="137"/>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252DD1" w:rsidRPr="00F348AC">
        <w:t xml:space="preserve">Gambar </w:t>
      </w:r>
      <w:r w:rsidR="00252DD1">
        <w:rPr>
          <w:lang w:val="en-US"/>
        </w:rPr>
        <w:t>3</w:t>
      </w:r>
      <w:r w:rsidR="00252DD1">
        <w:t>.</w:t>
      </w:r>
      <w:r w:rsidR="00252DD1">
        <w:rPr>
          <w:noProof/>
        </w:rPr>
        <w:t>1</w:t>
      </w:r>
      <w:r w:rsidR="00252DD1" w:rsidRPr="00F348AC">
        <w:rPr>
          <w:lang w:val="en-US"/>
        </w:rPr>
        <w:t xml:space="preserve"> </w:t>
      </w:r>
      <w:r w:rsidR="00252DD1">
        <w:rPr>
          <w:lang w:val="en-US"/>
        </w:rPr>
        <w:t>C</w:t>
      </w:r>
      <w:r w:rsidR="00252DD1">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90">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38" w:name="_Ref451422466"/>
      <w:bookmarkStart w:id="139" w:name="_Toc452552688"/>
      <w:r w:rsidRPr="00F348AC">
        <w:t xml:space="preserve">Gambar </w:t>
      </w:r>
      <w:r>
        <w:rPr>
          <w:lang w:val="en-US"/>
        </w:rPr>
        <w:t>3</w:t>
      </w:r>
      <w:r>
        <w:t>.</w:t>
      </w:r>
      <w:r>
        <w:fldChar w:fldCharType="begin"/>
      </w:r>
      <w:r>
        <w:instrText xml:space="preserve"> SEQ Gambar \* ARABIC \s 1 </w:instrText>
      </w:r>
      <w:r>
        <w:fldChar w:fldCharType="separate"/>
      </w:r>
      <w:r w:rsidR="00252DD1">
        <w:rPr>
          <w:noProof/>
        </w:rPr>
        <w:t>1</w:t>
      </w:r>
      <w:r>
        <w:rPr>
          <w:noProof/>
        </w:rPr>
        <w:fldChar w:fldCharType="end"/>
      </w:r>
      <w:r w:rsidRPr="00F348AC">
        <w:rPr>
          <w:lang w:val="en-US"/>
        </w:rPr>
        <w:t xml:space="preserve"> </w:t>
      </w:r>
      <w:r>
        <w:rPr>
          <w:lang w:val="en-US"/>
        </w:rPr>
        <w:t>C</w:t>
      </w:r>
      <w:r>
        <w:t>itra Mata CASIA</w:t>
      </w:r>
      <w:bookmarkEnd w:id="138"/>
      <w:bookmarkEnd w:id="139"/>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0" w:name="_Toc452223713"/>
      <w:r w:rsidRPr="00F348AC">
        <w:lastRenderedPageBreak/>
        <w:t>D</w:t>
      </w:r>
      <w:r w:rsidRPr="00F348AC">
        <w:rPr>
          <w:lang w:val="en-US"/>
        </w:rPr>
        <w:t xml:space="preserve">ata </w:t>
      </w:r>
      <w:r>
        <w:rPr>
          <w:lang w:val="en-US"/>
        </w:rPr>
        <w:t>P</w:t>
      </w:r>
      <w:r w:rsidR="00F55AB3">
        <w:t>roses</w:t>
      </w:r>
      <w:bookmarkEnd w:id="140"/>
    </w:p>
    <w:p w14:paraId="6B205AD6" w14:textId="77777777" w:rsidR="00F55AB3" w:rsidRPr="002D0E38" w:rsidRDefault="00F55AB3" w:rsidP="00F55AB3">
      <w:pPr>
        <w:ind w:firstLine="720"/>
      </w:pPr>
      <w:r>
        <w:t xml:space="preserve">Pemrosesan akan dilakukan dengan menggunakan data masukan yang berupa citra mata grayscale bertipe bitmap. Data citra mata ini akan dikonversi kedalam tipe data double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Data latih dan data uji ini nanti akan diproses sampai menjadikan vektor fitur citra iris. Data vektor fitur juga disimpan dalam tipe data double.</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1" w:name="_Toc452223714"/>
      <w:r w:rsidRPr="00F348AC">
        <w:t>D</w:t>
      </w:r>
      <w:r>
        <w:rPr>
          <w:lang w:val="en-US"/>
        </w:rPr>
        <w:t>ata Keluaran</w:t>
      </w:r>
      <w:bookmarkEnd w:id="141"/>
    </w:p>
    <w:p w14:paraId="4B1244BC" w14:textId="77777777"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Pr>
          <w:i/>
          <w:lang w:eastAsia="en-US"/>
        </w:rPr>
        <w:t>support vector machines</w:t>
      </w:r>
      <w:r>
        <w:rPr>
          <w:lang w:eastAsia="en-US"/>
        </w:rPr>
        <w:t xml:space="preserve"> dan klasifikasi </w:t>
      </w:r>
      <w:r>
        <w:rPr>
          <w:i/>
          <w:lang w:eastAsia="en-US"/>
        </w:rPr>
        <w:t xml:space="preserve">Hamming distance </w:t>
      </w:r>
      <w:r>
        <w:rPr>
          <w:lang w:eastAsia="en-US"/>
        </w:rPr>
        <w:t>secara terpisah. Hasil dari proses klasifikasi tersebut adalah nama kelas pada masing-masing data uji dan akurasinya.</w:t>
      </w:r>
    </w:p>
    <w:p w14:paraId="0976677B" w14:textId="4C57E31D" w:rsidR="006401C5" w:rsidRPr="00F348AC" w:rsidRDefault="00C27C6A" w:rsidP="006401C5">
      <w:pPr>
        <w:pStyle w:val="Heading2"/>
      </w:pPr>
      <w:bookmarkStart w:id="142" w:name="_Toc452223715"/>
      <w:r w:rsidRPr="00F348AC">
        <w:t>Desain Umum</w:t>
      </w:r>
      <w:r w:rsidR="00F55AB3">
        <w:t xml:space="preserve"> Sistem</w:t>
      </w:r>
      <w:bookmarkEnd w:id="142"/>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xml:space="preserve">. Setelah mendapatkan sebuah citra mata, citra mata </w:t>
      </w:r>
      <w:r>
        <w:lastRenderedPageBreak/>
        <w:t>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3A07E2C9"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berkorelasi, yaitu </w:t>
      </w:r>
      <w:r w:rsidRPr="00004422">
        <w:rPr>
          <w:i/>
        </w:rPr>
        <w:t>wavelet haar</w:t>
      </w:r>
      <w:r>
        <w:t xml:space="preserve"> dan </w:t>
      </w:r>
      <w:r w:rsidRPr="00004422">
        <w:rPr>
          <w:i/>
        </w:rPr>
        <w:t>log-Gabor filters</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3019BF48"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252DD1" w:rsidRPr="00F348AC">
        <w:t xml:space="preserve">Gambar </w:t>
      </w:r>
      <w:r w:rsidR="00252DD1">
        <w:rPr>
          <w:lang w:val="en-US"/>
        </w:rPr>
        <w:t>3</w:t>
      </w:r>
      <w:r w:rsidR="00252DD1">
        <w:t>.</w:t>
      </w:r>
      <w:r w:rsidR="00252DD1">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w:t>
      </w:r>
      <w:r w:rsidR="000055EF">
        <w:lastRenderedPageBreak/>
        <w:t xml:space="preserve">terdiri dari dua metode, </w:t>
      </w:r>
      <w:r w:rsidR="000055EF" w:rsidRPr="000055EF">
        <w:rPr>
          <w:i/>
        </w:rPr>
        <w:t>wavelet haar</w:t>
      </w:r>
      <w:r w:rsidR="000055EF">
        <w:rPr>
          <w:i/>
        </w:rPr>
        <w:t xml:space="preserve"> </w:t>
      </w:r>
      <w:r w:rsidR="000055EF">
        <w:t xml:space="preserve">dan </w:t>
      </w:r>
      <w:r w:rsidR="000055EF" w:rsidRPr="00BB655B">
        <w:rPr>
          <w:i/>
        </w:rPr>
        <w:t>log-Gabor filters</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3" w:name="_Ref451422662"/>
      <w:bookmarkStart w:id="144" w:name="_Toc452552689"/>
      <w:r w:rsidRPr="00F348AC">
        <w:t xml:space="preserve">Gambar </w:t>
      </w:r>
      <w:r>
        <w:rPr>
          <w:lang w:val="en-US"/>
        </w:rPr>
        <w:t>3</w:t>
      </w:r>
      <w:r>
        <w:t>.</w:t>
      </w:r>
      <w:r>
        <w:fldChar w:fldCharType="begin"/>
      </w:r>
      <w:r>
        <w:instrText xml:space="preserve"> SEQ Gambar \* ARABIC \s 1 </w:instrText>
      </w:r>
      <w:r>
        <w:fldChar w:fldCharType="separate"/>
      </w:r>
      <w:r w:rsidR="00252DD1">
        <w:rPr>
          <w:noProof/>
        </w:rPr>
        <w:t>2</w:t>
      </w:r>
      <w:r>
        <w:rPr>
          <w:noProof/>
        </w:rPr>
        <w:fldChar w:fldCharType="end"/>
      </w:r>
      <w:bookmarkEnd w:id="143"/>
      <w:r w:rsidRPr="00F348AC">
        <w:rPr>
          <w:lang w:val="en-US"/>
        </w:rPr>
        <w:t xml:space="preserve"> </w:t>
      </w:r>
      <w:r>
        <w:t>Diagram Alir Rancangan Sistem</w:t>
      </w:r>
      <w:bookmarkEnd w:id="144"/>
    </w:p>
    <w:p w14:paraId="0325E8C0" w14:textId="77777777" w:rsidR="00F55AB3" w:rsidRDefault="00F55AB3" w:rsidP="00F55AB3">
      <w:r>
        <w:t>Masing-masing proses ini akan dijelaskan lebih detail pada bagian selanjutnya dari subbab berikutnya.</w:t>
      </w:r>
    </w:p>
    <w:p w14:paraId="37E4CFA3" w14:textId="2AC6384A" w:rsidR="00F55AB3" w:rsidRDefault="00F55AB3" w:rsidP="00E45932">
      <w:pPr>
        <w:pStyle w:val="Heading2"/>
        <w:spacing w:before="320"/>
      </w:pPr>
      <w:bookmarkStart w:id="145" w:name="_Toc452223716"/>
      <w:r>
        <w:t>Akuisisi Citra Mata</w:t>
      </w:r>
      <w:bookmarkEnd w:id="145"/>
    </w:p>
    <w:p w14:paraId="22CAF05C" w14:textId="784A07A5"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3</w:t>
      </w:r>
      <w:r w:rsidR="00A35FB4">
        <w:rPr>
          <w:highlight w:val="yellow"/>
        </w:rPr>
        <w:fldChar w:fldCharType="end"/>
      </w:r>
      <w:r>
        <w:t>.</w:t>
      </w:r>
    </w:p>
    <w:p w14:paraId="691D5B67" w14:textId="77777777" w:rsidR="00F55AB3" w:rsidRDefault="00F55AB3" w:rsidP="00F55AB3"/>
    <w:p w14:paraId="26486D9D" w14:textId="356C7589" w:rsidR="00F55AB3" w:rsidRDefault="00F55AB3" w:rsidP="00F55AB3">
      <w:pPr>
        <w:jc w:val="center"/>
      </w:pPr>
      <w:r>
        <w:rPr>
          <w:noProof/>
          <w:lang w:eastAsia="id-ID"/>
        </w:rPr>
        <w:lastRenderedPageBreak/>
        <w:drawing>
          <wp:inline distT="0" distB="0" distL="0" distR="0" wp14:anchorId="1CE5CEAE" wp14:editId="3736AEBF">
            <wp:extent cx="1626982" cy="36237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kuisisicitra.JPG"/>
                    <pic:cNvPicPr/>
                  </pic:nvPicPr>
                  <pic:blipFill>
                    <a:blip r:embed="rId92">
                      <a:extLst>
                        <a:ext uri="{28A0092B-C50C-407E-A947-70E740481C1C}">
                          <a14:useLocalDpi xmlns:a14="http://schemas.microsoft.com/office/drawing/2010/main" val="0"/>
                        </a:ext>
                      </a:extLst>
                    </a:blip>
                    <a:stretch>
                      <a:fillRect/>
                    </a:stretch>
                  </pic:blipFill>
                  <pic:spPr>
                    <a:xfrm>
                      <a:off x="0" y="0"/>
                      <a:ext cx="1632858" cy="3636822"/>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46" w:name="_Ref451424307"/>
      <w:bookmarkStart w:id="147" w:name="_Toc452552690"/>
      <w:r w:rsidRPr="00F348AC">
        <w:t xml:space="preserve">Gambar </w:t>
      </w:r>
      <w:r>
        <w:rPr>
          <w:lang w:val="en-US"/>
        </w:rPr>
        <w:t>3</w:t>
      </w:r>
      <w:r>
        <w:t>.</w:t>
      </w:r>
      <w:r>
        <w:fldChar w:fldCharType="begin"/>
      </w:r>
      <w:r>
        <w:instrText xml:space="preserve"> SEQ Gambar \* ARABIC \s 1 </w:instrText>
      </w:r>
      <w:r>
        <w:fldChar w:fldCharType="separate"/>
      </w:r>
      <w:r w:rsidR="00252DD1">
        <w:rPr>
          <w:noProof/>
        </w:rPr>
        <w:t>3</w:t>
      </w:r>
      <w:r>
        <w:rPr>
          <w:noProof/>
        </w:rPr>
        <w:fldChar w:fldCharType="end"/>
      </w:r>
      <w:bookmarkEnd w:id="146"/>
      <w:r w:rsidRPr="00F348AC">
        <w:rPr>
          <w:lang w:val="en-US"/>
        </w:rPr>
        <w:t xml:space="preserve"> </w:t>
      </w:r>
      <w:r w:rsidR="005F6DE0">
        <w:t>Diagram Alir Akuisisi Citra Mata</w:t>
      </w:r>
      <w:bookmarkEnd w:id="147"/>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43A1E8CA" w14:textId="77777777" w:rsidR="00F55AB3" w:rsidRDefault="00F55AB3" w:rsidP="005F6DE0"/>
    <w:p w14:paraId="524268A2" w14:textId="2E558B3A" w:rsidR="00F55AB3" w:rsidRPr="00F55AB3" w:rsidRDefault="00F55AB3" w:rsidP="00F55AB3">
      <w:pPr>
        <w:ind w:left="720"/>
      </w:pPr>
    </w:p>
    <w:p w14:paraId="202EB5E5" w14:textId="45DAA9E8" w:rsidR="00A84737" w:rsidRDefault="00A84737" w:rsidP="00E45932">
      <w:pPr>
        <w:pStyle w:val="Heading2"/>
        <w:spacing w:before="320"/>
        <w:rPr>
          <w:lang w:val="en-US"/>
        </w:rPr>
      </w:pPr>
      <w:bookmarkStart w:id="148" w:name="_Toc452223717"/>
      <w:r>
        <w:lastRenderedPageBreak/>
        <w:t xml:space="preserve">Perancangan </w:t>
      </w:r>
      <w:r w:rsidRPr="00F348AC">
        <w:rPr>
          <w:lang w:val="en-US"/>
        </w:rPr>
        <w:t>Preprocessing</w:t>
      </w:r>
      <w:bookmarkEnd w:id="148"/>
    </w:p>
    <w:p w14:paraId="7E02B35A" w14:textId="0B100C50"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P</w:t>
      </w:r>
      <w:r w:rsidRPr="00F348AC">
        <w:rPr>
          <w:i/>
          <w:lang w:val="en-US"/>
        </w:rPr>
        <w:t xml:space="preserve">reprocessing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Pr="00F348AC">
        <w:rPr>
          <w:i/>
          <w:lang w:val="en-US"/>
        </w:rPr>
        <w:t xml:space="preserve">Preprocessing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Pr>
          <w:i/>
          <w:lang w:val="en-US"/>
        </w:rPr>
        <w:t>preprocessing</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08322B1B" w:rsidR="00A84737" w:rsidRDefault="00A84737" w:rsidP="00A84737">
      <w:pPr>
        <w:jc w:val="center"/>
        <w:rPr>
          <w:lang w:val="en-US"/>
        </w:rPr>
      </w:pPr>
      <w:r>
        <w:rPr>
          <w:noProof/>
          <w:lang w:eastAsia="id-ID"/>
        </w:rPr>
        <w:drawing>
          <wp:inline distT="0" distB="0" distL="0" distR="0" wp14:anchorId="07AC7118" wp14:editId="4E52237C">
            <wp:extent cx="1219200" cy="340284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aproses.JPG"/>
                    <pic:cNvPicPr/>
                  </pic:nvPicPr>
                  <pic:blipFill>
                    <a:blip r:embed="rId93">
                      <a:extLst>
                        <a:ext uri="{28A0092B-C50C-407E-A947-70E740481C1C}">
                          <a14:useLocalDpi xmlns:a14="http://schemas.microsoft.com/office/drawing/2010/main" val="0"/>
                        </a:ext>
                      </a:extLst>
                    </a:blip>
                    <a:stretch>
                      <a:fillRect/>
                    </a:stretch>
                  </pic:blipFill>
                  <pic:spPr>
                    <a:xfrm>
                      <a:off x="0" y="0"/>
                      <a:ext cx="1227465" cy="3425912"/>
                    </a:xfrm>
                    <a:prstGeom prst="rect">
                      <a:avLst/>
                    </a:prstGeom>
                  </pic:spPr>
                </pic:pic>
              </a:graphicData>
            </a:graphic>
          </wp:inline>
        </w:drawing>
      </w:r>
    </w:p>
    <w:p w14:paraId="034FD0EB" w14:textId="4A8A3AC1" w:rsidR="00A84737" w:rsidRDefault="00A84737" w:rsidP="00A84737">
      <w:pPr>
        <w:spacing w:line="360" w:lineRule="auto"/>
        <w:jc w:val="center"/>
        <w:rPr>
          <w:lang w:val="en-US"/>
        </w:rPr>
      </w:pPr>
      <w:bookmarkStart w:id="149" w:name="_Ref451424319"/>
      <w:bookmarkStart w:id="150" w:name="_Toc452552691"/>
      <w:r w:rsidRPr="00F348AC">
        <w:t xml:space="preserve">Gambar </w:t>
      </w:r>
      <w:r>
        <w:rPr>
          <w:lang w:val="en-US"/>
        </w:rPr>
        <w:t>3</w:t>
      </w:r>
      <w:r>
        <w:t>.</w:t>
      </w:r>
      <w:r>
        <w:fldChar w:fldCharType="begin"/>
      </w:r>
      <w:r>
        <w:instrText xml:space="preserve"> SEQ Gambar \* ARABIC \s 1 </w:instrText>
      </w:r>
      <w:r>
        <w:fldChar w:fldCharType="separate"/>
      </w:r>
      <w:r w:rsidR="00252DD1">
        <w:rPr>
          <w:noProof/>
        </w:rPr>
        <w:t>4</w:t>
      </w:r>
      <w:r>
        <w:rPr>
          <w:noProof/>
        </w:rPr>
        <w:fldChar w:fldCharType="end"/>
      </w:r>
      <w:bookmarkEnd w:id="149"/>
      <w:r w:rsidRPr="00F348AC">
        <w:rPr>
          <w:lang w:val="en-US"/>
        </w:rPr>
        <w:t xml:space="preserve"> </w:t>
      </w:r>
      <w:r w:rsidR="005B64B9">
        <w:t xml:space="preserve">Diagram Alir </w:t>
      </w:r>
      <w:r w:rsidR="005B64B9" w:rsidRPr="00E31A4B">
        <w:rPr>
          <w:i/>
        </w:rPr>
        <w:t>Preprocessing</w:t>
      </w:r>
      <w:bookmarkEnd w:id="150"/>
    </w:p>
    <w:p w14:paraId="5B4599DA" w14:textId="50FB1075" w:rsidR="00A84737" w:rsidRDefault="00A84737" w:rsidP="00A84737">
      <w:pPr>
        <w:ind w:firstLine="720"/>
      </w:pPr>
      <w:r>
        <w:t xml:space="preserve">Tahap pertama yaitu deteksi tepi pada citra mata. Kemudian mendeteksi batas antara pupil dan iris untuk </w:t>
      </w:r>
      <w:r>
        <w:lastRenderedPageBreak/>
        <w:t xml:space="preserve">mendapatkan citra iris. Setelah itu dipisahkan bagian bulu dan kelopak mata yang merupakan </w:t>
      </w:r>
      <w:r>
        <w:rPr>
          <w:i/>
        </w:rPr>
        <w:t>noise</w:t>
      </w:r>
      <w:r>
        <w:t xml:space="preserve"> pada daerah iris. Hasil akhir dari tahap ini adalah citra iris yang akan dinormalisasi. Masing-masing tahap akan dijelaskan lebih lanjutpada subbab ini.</w:t>
      </w:r>
    </w:p>
    <w:p w14:paraId="7AEA7662" w14:textId="5C38A65A" w:rsidR="005B64B9" w:rsidRDefault="005B64B9" w:rsidP="005B64B9">
      <w:pPr>
        <w:pStyle w:val="Heading3"/>
      </w:pPr>
      <w:bookmarkStart w:id="151" w:name="_Toc452223718"/>
      <w:r>
        <w:t>Deteksi Tepi</w:t>
      </w:r>
      <w:bookmarkEnd w:id="151"/>
    </w:p>
    <w:p w14:paraId="190A5B92" w14:textId="331DEE14"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 xml:space="preserve">brighness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5</w:t>
      </w:r>
      <w:r w:rsidR="00A35FB4">
        <w:rPr>
          <w:highlight w:val="yellow"/>
        </w:rPr>
        <w:fldChar w:fldCharType="end"/>
      </w:r>
      <w:r>
        <w:t>.</w:t>
      </w:r>
    </w:p>
    <w:p w14:paraId="5A2A83DA" w14:textId="77777777" w:rsidR="005B64B9" w:rsidRDefault="005B64B9" w:rsidP="005B64B9"/>
    <w:p w14:paraId="2C112939" w14:textId="791601B2" w:rsidR="005B64B9" w:rsidRDefault="005B64B9" w:rsidP="005B64B9">
      <w:pPr>
        <w:jc w:val="center"/>
      </w:pPr>
      <w:r>
        <w:rPr>
          <w:noProof/>
          <w:lang w:eastAsia="id-ID"/>
        </w:rPr>
        <w:drawing>
          <wp:inline distT="0" distB="0" distL="0" distR="0" wp14:anchorId="5C4BF376" wp14:editId="68C7E1FD">
            <wp:extent cx="1769155" cy="2870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teksiTepi.JPG"/>
                    <pic:cNvPicPr/>
                  </pic:nvPicPr>
                  <pic:blipFill>
                    <a:blip r:embed="rId94">
                      <a:extLst>
                        <a:ext uri="{28A0092B-C50C-407E-A947-70E740481C1C}">
                          <a14:useLocalDpi xmlns:a14="http://schemas.microsoft.com/office/drawing/2010/main" val="0"/>
                        </a:ext>
                      </a:extLst>
                    </a:blip>
                    <a:stretch>
                      <a:fillRect/>
                    </a:stretch>
                  </pic:blipFill>
                  <pic:spPr>
                    <a:xfrm>
                      <a:off x="0" y="0"/>
                      <a:ext cx="1779544" cy="2887055"/>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2" w:name="_Ref451424331"/>
      <w:bookmarkStart w:id="153" w:name="_Toc452552692"/>
      <w:r w:rsidRPr="00F348AC">
        <w:t xml:space="preserve">Gambar </w:t>
      </w:r>
      <w:r>
        <w:rPr>
          <w:lang w:val="en-US"/>
        </w:rPr>
        <w:t>3</w:t>
      </w:r>
      <w:r>
        <w:t>.</w:t>
      </w:r>
      <w:r>
        <w:fldChar w:fldCharType="begin"/>
      </w:r>
      <w:r>
        <w:instrText xml:space="preserve"> SEQ Gambar \* ARABIC \s 1 </w:instrText>
      </w:r>
      <w:r>
        <w:fldChar w:fldCharType="separate"/>
      </w:r>
      <w:r w:rsidR="00252DD1">
        <w:rPr>
          <w:noProof/>
        </w:rPr>
        <w:t>5</w:t>
      </w:r>
      <w:r>
        <w:rPr>
          <w:noProof/>
        </w:rPr>
        <w:fldChar w:fldCharType="end"/>
      </w:r>
      <w:bookmarkEnd w:id="152"/>
      <w:r w:rsidRPr="00F348AC">
        <w:rPr>
          <w:lang w:val="en-US"/>
        </w:rPr>
        <w:t xml:space="preserve"> </w:t>
      </w:r>
      <w:r>
        <w:t>Diagram Alir Proses Deteksi Tepi</w:t>
      </w:r>
      <w:bookmarkEnd w:id="153"/>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54" w:name="_Toc452223719"/>
      <w:r w:rsidRPr="00F348AC">
        <w:rPr>
          <w:lang w:val="en-US"/>
        </w:rPr>
        <w:t xml:space="preserve">Deteksi </w:t>
      </w:r>
      <w:r>
        <w:rPr>
          <w:lang w:val="en-US"/>
        </w:rPr>
        <w:t>Batas Pupil dan Iris</w:t>
      </w:r>
      <w:bookmarkEnd w:id="154"/>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5">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55" w:name="_Ref451424360"/>
      <w:bookmarkStart w:id="156" w:name="_Toc452552693"/>
      <w:r w:rsidRPr="00F348AC">
        <w:t xml:space="preserve">Gambar </w:t>
      </w:r>
      <w:r>
        <w:rPr>
          <w:lang w:val="en-US"/>
        </w:rPr>
        <w:t>3</w:t>
      </w:r>
      <w:r>
        <w:t>.</w:t>
      </w:r>
      <w:r>
        <w:fldChar w:fldCharType="begin"/>
      </w:r>
      <w:r>
        <w:instrText xml:space="preserve"> SEQ Gambar \* ARABIC \s 1 </w:instrText>
      </w:r>
      <w:r>
        <w:fldChar w:fldCharType="separate"/>
      </w:r>
      <w:r w:rsidR="00252DD1">
        <w:rPr>
          <w:noProof/>
        </w:rPr>
        <w:t>6</w:t>
      </w:r>
      <w:r>
        <w:rPr>
          <w:noProof/>
        </w:rPr>
        <w:fldChar w:fldCharType="end"/>
      </w:r>
      <w:bookmarkEnd w:id="155"/>
      <w:r w:rsidRPr="00F348AC">
        <w:rPr>
          <w:lang w:val="en-US"/>
        </w:rPr>
        <w:t xml:space="preserve"> </w:t>
      </w:r>
      <w:r>
        <w:t>Diagram Alir Proses Deteksi Batas Pupil dan Iris</w:t>
      </w:r>
      <w:bookmarkEnd w:id="156"/>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252DD1" w:rsidRPr="00F348AC">
        <w:t xml:space="preserve">Gambar </w:t>
      </w:r>
      <w:r w:rsidR="00252DD1">
        <w:rPr>
          <w:lang w:val="en-US"/>
        </w:rPr>
        <w:t>3</w:t>
      </w:r>
      <w:r w:rsidR="00252DD1">
        <w:t>.</w:t>
      </w:r>
      <w:r w:rsidR="00252DD1">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57" w:name="_Toc452223720"/>
      <w:r>
        <w:rPr>
          <w:lang w:val="en-US"/>
        </w:rPr>
        <w:t>Pemisahan Bulu dan Kelopak Mata</w:t>
      </w:r>
      <w:bookmarkEnd w:id="157"/>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252DD1" w:rsidRPr="00F348AC">
        <w:t xml:space="preserve">Gambar </w:t>
      </w:r>
      <w:r w:rsidR="00252DD1">
        <w:rPr>
          <w:lang w:val="en-US"/>
        </w:rPr>
        <w:t>3</w:t>
      </w:r>
      <w:r w:rsidR="00252DD1">
        <w:t>.</w:t>
      </w:r>
      <w:r w:rsidR="00252DD1">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09D33B5E" w:rsidR="005B64B9" w:rsidRDefault="005B64B9" w:rsidP="005B64B9">
      <w:pPr>
        <w:jc w:val="center"/>
        <w:rPr>
          <w:lang w:val="en-US"/>
        </w:rPr>
      </w:pPr>
      <w:r>
        <w:rPr>
          <w:noProof/>
          <w:lang w:eastAsia="id-ID"/>
        </w:rPr>
        <w:drawing>
          <wp:inline distT="0" distB="0" distL="0" distR="0" wp14:anchorId="0799345B" wp14:editId="34FFE514">
            <wp:extent cx="1638300" cy="363723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misahanBuluKelopak.JPG"/>
                    <pic:cNvPicPr/>
                  </pic:nvPicPr>
                  <pic:blipFill>
                    <a:blip r:embed="rId96">
                      <a:extLst>
                        <a:ext uri="{28A0092B-C50C-407E-A947-70E740481C1C}">
                          <a14:useLocalDpi xmlns:a14="http://schemas.microsoft.com/office/drawing/2010/main" val="0"/>
                        </a:ext>
                      </a:extLst>
                    </a:blip>
                    <a:stretch>
                      <a:fillRect/>
                    </a:stretch>
                  </pic:blipFill>
                  <pic:spPr>
                    <a:xfrm>
                      <a:off x="0" y="0"/>
                      <a:ext cx="1665356" cy="3697303"/>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58" w:name="_Ref451424378"/>
      <w:bookmarkStart w:id="159" w:name="_Toc452552694"/>
      <w:r w:rsidRPr="00F348AC">
        <w:t xml:space="preserve">Gambar </w:t>
      </w:r>
      <w:r>
        <w:rPr>
          <w:lang w:val="en-US"/>
        </w:rPr>
        <w:t>3</w:t>
      </w:r>
      <w:r>
        <w:t>.</w:t>
      </w:r>
      <w:r>
        <w:fldChar w:fldCharType="begin"/>
      </w:r>
      <w:r>
        <w:instrText xml:space="preserve"> SEQ Gambar \* ARABIC \s 1 </w:instrText>
      </w:r>
      <w:r>
        <w:fldChar w:fldCharType="separate"/>
      </w:r>
      <w:r w:rsidR="00252DD1">
        <w:rPr>
          <w:noProof/>
        </w:rPr>
        <w:t>7</w:t>
      </w:r>
      <w:r>
        <w:rPr>
          <w:noProof/>
        </w:rPr>
        <w:fldChar w:fldCharType="end"/>
      </w:r>
      <w:bookmarkEnd w:id="158"/>
      <w:r w:rsidRPr="00F348AC">
        <w:rPr>
          <w:lang w:val="en-US"/>
        </w:rPr>
        <w:t xml:space="preserve"> </w:t>
      </w:r>
      <w:r>
        <w:t>Diagram Alir Pemisahan Bulu dan Kelopak Mata</w:t>
      </w:r>
      <w:bookmarkEnd w:id="159"/>
    </w:p>
    <w:p w14:paraId="6D749C6C" w14:textId="2DA1D18C" w:rsidR="001A7301" w:rsidRDefault="001A7301" w:rsidP="00E45932">
      <w:pPr>
        <w:pStyle w:val="Heading2"/>
        <w:spacing w:before="320"/>
      </w:pPr>
      <w:bookmarkStart w:id="160" w:name="_Toc452223721"/>
      <w:r>
        <w:lastRenderedPageBreak/>
        <w:t>Normalisasi Iris</w:t>
      </w:r>
      <w:bookmarkEnd w:id="160"/>
    </w:p>
    <w:p w14:paraId="060313EB" w14:textId="114D5E89"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ditujunkan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8</w:t>
      </w:r>
      <w:r w:rsidR="00A35FB4">
        <w:rPr>
          <w:highlight w:val="yellow"/>
        </w:rPr>
        <w:fldChar w:fldCharType="end"/>
      </w:r>
      <w:r>
        <w:t>.</w:t>
      </w:r>
    </w:p>
    <w:p w14:paraId="4160B369" w14:textId="1D487169" w:rsidR="001A7301" w:rsidRDefault="001A7301" w:rsidP="001A7301">
      <w:pPr>
        <w:jc w:val="center"/>
      </w:pPr>
      <w:r>
        <w:rPr>
          <w:noProof/>
          <w:lang w:eastAsia="id-ID"/>
        </w:rPr>
        <w:drawing>
          <wp:inline distT="0" distB="0" distL="0" distR="0" wp14:anchorId="7F33836F" wp14:editId="790D66EB">
            <wp:extent cx="1552575" cy="3476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rmalisasii.JPG"/>
                    <pic:cNvPicPr/>
                  </pic:nvPicPr>
                  <pic:blipFill>
                    <a:blip r:embed="rId97">
                      <a:extLst>
                        <a:ext uri="{28A0092B-C50C-407E-A947-70E740481C1C}">
                          <a14:useLocalDpi xmlns:a14="http://schemas.microsoft.com/office/drawing/2010/main" val="0"/>
                        </a:ext>
                      </a:extLst>
                    </a:blip>
                    <a:stretch>
                      <a:fillRect/>
                    </a:stretch>
                  </pic:blipFill>
                  <pic:spPr>
                    <a:xfrm>
                      <a:off x="0" y="0"/>
                      <a:ext cx="1567332" cy="3509259"/>
                    </a:xfrm>
                    <a:prstGeom prst="rect">
                      <a:avLst/>
                    </a:prstGeom>
                  </pic:spPr>
                </pic:pic>
              </a:graphicData>
            </a:graphic>
          </wp:inline>
        </w:drawing>
      </w:r>
    </w:p>
    <w:p w14:paraId="1E3A8419" w14:textId="77777777" w:rsidR="001A7301" w:rsidRDefault="001A7301" w:rsidP="001A7301">
      <w:pPr>
        <w:pStyle w:val="Caption"/>
      </w:pPr>
      <w:bookmarkStart w:id="161" w:name="_Ref451424391"/>
      <w:bookmarkStart w:id="162" w:name="_Toc452552695"/>
      <w:r w:rsidRPr="00F348AC">
        <w:t xml:space="preserve">Gambar </w:t>
      </w:r>
      <w:r>
        <w:rPr>
          <w:lang w:val="en-US"/>
        </w:rPr>
        <w:t>3</w:t>
      </w:r>
      <w:r>
        <w:t>.</w:t>
      </w:r>
      <w:r>
        <w:fldChar w:fldCharType="begin"/>
      </w:r>
      <w:r>
        <w:instrText xml:space="preserve"> SEQ Gambar \* ARABIC \s 1 </w:instrText>
      </w:r>
      <w:r>
        <w:fldChar w:fldCharType="separate"/>
      </w:r>
      <w:r w:rsidR="00252DD1">
        <w:rPr>
          <w:noProof/>
        </w:rPr>
        <w:t>8</w:t>
      </w:r>
      <w:r>
        <w:rPr>
          <w:noProof/>
        </w:rPr>
        <w:fldChar w:fldCharType="end"/>
      </w:r>
      <w:bookmarkEnd w:id="161"/>
      <w:r w:rsidRPr="00F348AC">
        <w:rPr>
          <w:lang w:val="en-US"/>
        </w:rPr>
        <w:t xml:space="preserve"> </w:t>
      </w:r>
      <w:r>
        <w:t>Diagram Alir Normalisasi Iris</w:t>
      </w:r>
      <w:bookmarkEnd w:id="162"/>
    </w:p>
    <w:p w14:paraId="26BD9939" w14:textId="26D6EC78" w:rsidR="001A7301" w:rsidRDefault="001A7301" w:rsidP="001A7301">
      <w:pPr>
        <w:spacing w:line="360" w:lineRule="auto"/>
        <w:jc w:val="center"/>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3" w:name="_Toc452223722"/>
      <w:r>
        <w:t>Perancangan Ekstraksi Fitur</w:t>
      </w:r>
      <w:bookmarkEnd w:id="163"/>
    </w:p>
    <w:p w14:paraId="58301EBF" w14:textId="2541323E" w:rsidR="001A7301" w:rsidRDefault="001A7301" w:rsidP="001A7301">
      <w:pPr>
        <w:ind w:firstLine="720"/>
      </w:pPr>
      <w:r>
        <w:t>Ekstraksi fitur iris merupakan ciri khas penting pada citra iris ternormalisasi. Masukannya adalah hasil dari tahap normalisasi. Terdapat dua metode ekstraksi fitur yang dipakai. Kedua ekstraksi fitur ini tidak berkaitan satu sama lain. Metode ekstraksi fitur yang dipakai adalah wavelet haar dan log-Gabor filters. Ekstraksi fitur yang dipakai wavelet haar adalah koefisien aproksimasi dari hasil dekomposisi pada tingkat-tingkat tertentu. Sedangakan ekstraksi fitur log-Gabor filters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64" w:name="_Toc452223723"/>
      <w:r>
        <w:t xml:space="preserve">Fitur Koefisien </w:t>
      </w:r>
      <w:r>
        <w:rPr>
          <w:lang w:val="en-US"/>
        </w:rPr>
        <w:t>Wavelet Haar</w:t>
      </w:r>
      <w:bookmarkEnd w:id="164"/>
    </w:p>
    <w:p w14:paraId="0D47ED69" w14:textId="552E2060" w:rsidR="001A7301" w:rsidRDefault="001A7301" w:rsidP="001A7301">
      <w:pPr>
        <w:ind w:firstLine="720"/>
      </w:pPr>
      <w:r>
        <w:t xml:space="preserve">Ektraksi fitur dimulai dengan dengan melakukan transformasi wavelet haar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9</w:t>
      </w:r>
      <w:r w:rsidR="00A35FB4">
        <w:rPr>
          <w:highlight w:val="yellow"/>
        </w:rPr>
        <w:fldChar w:fldCharType="end"/>
      </w:r>
      <w:r>
        <w:t>.</w:t>
      </w:r>
    </w:p>
    <w:p w14:paraId="0D9CD0CE" w14:textId="77777777" w:rsidR="001A7301" w:rsidRDefault="001A7301" w:rsidP="001A7301"/>
    <w:tbl>
      <w:tblPr>
        <w:tblStyle w:val="TableGrid"/>
        <w:tblW w:w="5958" w:type="dxa"/>
        <w:tblLayout w:type="fixed"/>
        <w:tblLook w:val="04A0" w:firstRow="1" w:lastRow="0" w:firstColumn="1" w:lastColumn="0" w:noHBand="0" w:noVBand="1"/>
      </w:tblPr>
      <w:tblGrid>
        <w:gridCol w:w="648"/>
        <w:gridCol w:w="1528"/>
        <w:gridCol w:w="3782"/>
      </w:tblGrid>
      <w:tr w:rsidR="001A7301" w:rsidRPr="00201593" w14:paraId="1DE1AF59" w14:textId="77777777" w:rsidTr="00C2429A">
        <w:tc>
          <w:tcPr>
            <w:tcW w:w="2176" w:type="dxa"/>
            <w:gridSpan w:val="2"/>
          </w:tcPr>
          <w:p w14:paraId="1F0EA40B" w14:textId="77777777" w:rsidR="001A7301" w:rsidRPr="00201593" w:rsidRDefault="001A7301" w:rsidP="00C2429A">
            <w:pPr>
              <w:rPr>
                <w:rFonts w:ascii="Courier New" w:hAnsi="Courier New" w:cs="Courier New"/>
              </w:rPr>
            </w:pPr>
            <w:r>
              <w:rPr>
                <w:rFonts w:ascii="Courier New" w:hAnsi="Courier New" w:cs="Courier New"/>
              </w:rPr>
              <w:t>Masukan</w:t>
            </w:r>
          </w:p>
        </w:tc>
        <w:tc>
          <w:tcPr>
            <w:tcW w:w="3782" w:type="dxa"/>
          </w:tcPr>
          <w:p w14:paraId="0FB7EBE7" w14:textId="77777777" w:rsidR="001A7301" w:rsidRPr="00201593" w:rsidRDefault="001A7301" w:rsidP="00C2429A">
            <w:pPr>
              <w:rPr>
                <w:rFonts w:ascii="Courier New" w:hAnsi="Courier New" w:cs="Courier New"/>
              </w:rPr>
            </w:pPr>
            <w:r>
              <w:rPr>
                <w:rFonts w:ascii="Courier New" w:hAnsi="Courier New" w:cs="Courier New"/>
              </w:rPr>
              <w:t>Citra iris hasil normalisasi</w:t>
            </w:r>
          </w:p>
        </w:tc>
      </w:tr>
      <w:tr w:rsidR="001A7301" w:rsidRPr="00201593" w14:paraId="2E7732CF" w14:textId="77777777" w:rsidTr="00C2429A">
        <w:tc>
          <w:tcPr>
            <w:tcW w:w="2176" w:type="dxa"/>
            <w:gridSpan w:val="2"/>
          </w:tcPr>
          <w:p w14:paraId="7610A62C" w14:textId="77777777" w:rsidR="001A7301" w:rsidRPr="00201593" w:rsidRDefault="001A7301" w:rsidP="00C2429A">
            <w:pPr>
              <w:rPr>
                <w:rFonts w:ascii="Courier New" w:hAnsi="Courier New" w:cs="Courier New"/>
              </w:rPr>
            </w:pPr>
            <w:r>
              <w:rPr>
                <w:rFonts w:ascii="Courier New" w:hAnsi="Courier New" w:cs="Courier New"/>
              </w:rPr>
              <w:t>Keluaran</w:t>
            </w:r>
          </w:p>
        </w:tc>
        <w:tc>
          <w:tcPr>
            <w:tcW w:w="3782" w:type="dxa"/>
          </w:tcPr>
          <w:p w14:paraId="77C3D2B4" w14:textId="77777777" w:rsidR="001A7301" w:rsidRPr="00201593" w:rsidRDefault="001A7301" w:rsidP="00C2429A">
            <w:pPr>
              <w:jc w:val="left"/>
              <w:rPr>
                <w:rFonts w:ascii="Courier New" w:hAnsi="Courier New" w:cs="Courier New"/>
              </w:rPr>
            </w:pPr>
            <w:r>
              <w:rPr>
                <w:rFonts w:ascii="Courier New" w:hAnsi="Courier New" w:cs="Courier New"/>
              </w:rPr>
              <w:t>Vektor fitur koefisien aproksimasi dekomposisi tingkat 3</w:t>
            </w:r>
          </w:p>
        </w:tc>
      </w:tr>
      <w:tr w:rsidR="001A7301" w:rsidRPr="00201593" w14:paraId="44D55E13" w14:textId="77777777" w:rsidTr="00C2429A">
        <w:tc>
          <w:tcPr>
            <w:tcW w:w="648" w:type="dxa"/>
            <w:tcBorders>
              <w:right w:val="nil"/>
            </w:tcBorders>
          </w:tcPr>
          <w:p w14:paraId="2DE50CF0" w14:textId="77777777" w:rsidR="001A7301" w:rsidRDefault="001A7301" w:rsidP="00C2429A">
            <w:pPr>
              <w:rPr>
                <w:rFonts w:ascii="Courier New" w:hAnsi="Courier New" w:cs="Courier New"/>
              </w:rPr>
            </w:pPr>
            <w:r>
              <w:rPr>
                <w:rFonts w:ascii="Courier New" w:hAnsi="Courier New" w:cs="Courier New"/>
              </w:rPr>
              <w:t>1.</w:t>
            </w:r>
          </w:p>
          <w:p w14:paraId="472E0F94" w14:textId="77777777" w:rsidR="001A7301" w:rsidRDefault="001A7301" w:rsidP="00C2429A">
            <w:pPr>
              <w:rPr>
                <w:rFonts w:ascii="Courier New" w:hAnsi="Courier New" w:cs="Courier New"/>
              </w:rPr>
            </w:pPr>
            <w:r>
              <w:rPr>
                <w:rFonts w:ascii="Courier New" w:hAnsi="Courier New" w:cs="Courier New"/>
              </w:rPr>
              <w:t>2.</w:t>
            </w:r>
          </w:p>
          <w:p w14:paraId="4D188A0A" w14:textId="77777777" w:rsidR="001A7301" w:rsidRDefault="001A7301" w:rsidP="00C2429A">
            <w:pPr>
              <w:rPr>
                <w:rFonts w:ascii="Courier New" w:hAnsi="Courier New" w:cs="Courier New"/>
              </w:rPr>
            </w:pPr>
            <w:r>
              <w:rPr>
                <w:rFonts w:ascii="Courier New" w:hAnsi="Courier New" w:cs="Courier New"/>
              </w:rPr>
              <w:t>3.</w:t>
            </w:r>
          </w:p>
          <w:p w14:paraId="41748357" w14:textId="77777777" w:rsidR="001A7301" w:rsidRDefault="001A7301" w:rsidP="00C2429A">
            <w:pPr>
              <w:rPr>
                <w:rFonts w:ascii="Courier New" w:hAnsi="Courier New" w:cs="Courier New"/>
              </w:rPr>
            </w:pPr>
            <w:r>
              <w:rPr>
                <w:rFonts w:ascii="Courier New" w:hAnsi="Courier New" w:cs="Courier New"/>
              </w:rPr>
              <w:t>4.</w:t>
            </w:r>
          </w:p>
          <w:p w14:paraId="2DDF750D" w14:textId="77777777" w:rsidR="001A7301" w:rsidRDefault="001A7301" w:rsidP="00C2429A">
            <w:pPr>
              <w:rPr>
                <w:rFonts w:ascii="Courier New" w:hAnsi="Courier New" w:cs="Courier New"/>
              </w:rPr>
            </w:pPr>
            <w:r>
              <w:rPr>
                <w:rFonts w:ascii="Courier New" w:hAnsi="Courier New" w:cs="Courier New"/>
              </w:rPr>
              <w:t>5.</w:t>
            </w:r>
          </w:p>
          <w:p w14:paraId="709A4265" w14:textId="77777777" w:rsidR="001A7301" w:rsidRDefault="001A7301" w:rsidP="00C2429A">
            <w:pPr>
              <w:rPr>
                <w:rFonts w:ascii="Courier New" w:hAnsi="Courier New" w:cs="Courier New"/>
              </w:rPr>
            </w:pPr>
            <w:r>
              <w:rPr>
                <w:rFonts w:ascii="Courier New" w:hAnsi="Courier New" w:cs="Courier New"/>
              </w:rPr>
              <w:t>6.</w:t>
            </w:r>
          </w:p>
          <w:p w14:paraId="68F21240" w14:textId="77777777" w:rsidR="001A7301" w:rsidRPr="00201593" w:rsidRDefault="001A7301" w:rsidP="00C2429A">
            <w:pPr>
              <w:rPr>
                <w:rFonts w:ascii="Courier New" w:hAnsi="Courier New" w:cs="Courier New"/>
              </w:rPr>
            </w:pPr>
            <w:r>
              <w:rPr>
                <w:rFonts w:ascii="Courier New" w:hAnsi="Courier New" w:cs="Courier New"/>
              </w:rPr>
              <w:t>7.</w:t>
            </w:r>
          </w:p>
        </w:tc>
        <w:tc>
          <w:tcPr>
            <w:tcW w:w="5310" w:type="dxa"/>
            <w:gridSpan w:val="2"/>
            <w:tcBorders>
              <w:left w:val="nil"/>
            </w:tcBorders>
          </w:tcPr>
          <w:p w14:paraId="29B3214E" w14:textId="77777777" w:rsidR="001A7301" w:rsidRDefault="001A7301" w:rsidP="00C2429A">
            <w:pPr>
              <w:keepNext/>
              <w:ind w:left="-115"/>
              <w:jc w:val="left"/>
              <w:rPr>
                <w:rFonts w:ascii="Courier New" w:hAnsi="Courier New" w:cs="Courier New"/>
              </w:rPr>
            </w:pPr>
            <w:r>
              <w:rPr>
                <w:rFonts w:ascii="Courier New" w:hAnsi="Courier New" w:cs="Courier New"/>
              </w:rPr>
              <w:t xml:space="preserve">wname </w:t>
            </w:r>
            <w:r w:rsidRPr="00835A3B">
              <w:rPr>
                <w:rFonts w:ascii="Courier New" w:hAnsi="Courier New" w:cs="Courier New"/>
              </w:rPr>
              <w:sym w:font="Wingdings" w:char="F0DF"/>
            </w:r>
            <w:r w:rsidRPr="00835A3B">
              <w:rPr>
                <w:rFonts w:ascii="Courier New" w:hAnsi="Courier New" w:cs="Courier New"/>
              </w:rPr>
              <w:t xml:space="preserve"> </w:t>
            </w:r>
            <w:r>
              <w:rPr>
                <w:rFonts w:ascii="Courier New" w:hAnsi="Courier New" w:cs="Courier New"/>
              </w:rPr>
              <w:t xml:space="preserve">“haar“ </w:t>
            </w:r>
            <w:r w:rsidRPr="00835A3B">
              <w:rPr>
                <w:rFonts w:ascii="Courier New" w:hAnsi="Courier New" w:cs="Courier New"/>
              </w:rPr>
              <w:t>(</w:t>
            </w:r>
            <w:r>
              <w:rPr>
                <w:rFonts w:ascii="Courier New" w:hAnsi="Courier New" w:cs="Courier New"/>
              </w:rPr>
              <w:t>nama wavelet</w:t>
            </w:r>
            <w:r w:rsidRPr="00835A3B">
              <w:rPr>
                <w:rFonts w:ascii="Courier New" w:hAnsi="Courier New" w:cs="Courier New"/>
              </w:rPr>
              <w:t>)</w:t>
            </w:r>
          </w:p>
          <w:p w14:paraId="58117112" w14:textId="77777777" w:rsidR="001A7301" w:rsidRPr="00835A3B" w:rsidRDefault="001A7301" w:rsidP="00C2429A">
            <w:pPr>
              <w:keepNext/>
              <w:ind w:left="-115"/>
              <w:jc w:val="left"/>
              <w:rPr>
                <w:rFonts w:ascii="Courier New" w:hAnsi="Courier New" w:cs="Courier New"/>
              </w:rPr>
            </w:pPr>
          </w:p>
          <w:p w14:paraId="302BA12C" w14:textId="77777777" w:rsidR="001A7301" w:rsidRDefault="001A7301" w:rsidP="00C2429A">
            <w:pPr>
              <w:keepNext/>
              <w:ind w:left="-115"/>
              <w:jc w:val="left"/>
              <w:rPr>
                <w:rFonts w:ascii="Courier New" w:hAnsi="Courier New" w:cs="Courier New"/>
              </w:rPr>
            </w:pPr>
            <w:r>
              <w:rPr>
                <w:rFonts w:ascii="Courier New" w:hAnsi="Courier New" w:cs="Courier New"/>
              </w:rPr>
              <w:t>for i=1 to 3  (contoh jika direduksi lvl 3)</w:t>
            </w:r>
          </w:p>
          <w:p w14:paraId="14D2E277" w14:textId="77777777" w:rsidR="001A7301" w:rsidRDefault="001A7301" w:rsidP="00C2429A">
            <w:pPr>
              <w:keepNext/>
              <w:ind w:left="-115"/>
              <w:jc w:val="left"/>
              <w:rPr>
                <w:rFonts w:ascii="Courier New" w:hAnsi="Courier New" w:cs="Courier New"/>
              </w:rPr>
            </w:pPr>
            <w:r>
              <w:rPr>
                <w:rFonts w:ascii="Courier New" w:hAnsi="Courier New" w:cs="Courier New"/>
              </w:rPr>
              <w:t>[cA,~,~,~] = dwt2(citraNorm,wname)</w:t>
            </w:r>
          </w:p>
          <w:p w14:paraId="79469BA9" w14:textId="77777777" w:rsidR="001A7301" w:rsidRDefault="001A7301" w:rsidP="00C2429A">
            <w:pPr>
              <w:keepNext/>
              <w:ind w:left="-115"/>
              <w:jc w:val="left"/>
              <w:rPr>
                <w:rFonts w:ascii="Courier New" w:hAnsi="Courier New" w:cs="Courier New"/>
              </w:rPr>
            </w:pPr>
            <w:r>
              <w:rPr>
                <w:rFonts w:ascii="Courier New" w:hAnsi="Courier New" w:cs="Courier New"/>
              </w:rPr>
              <w:t xml:space="preserve">citraNormalisasi </w:t>
            </w:r>
            <w:r w:rsidRPr="00835A3B">
              <w:rPr>
                <w:rFonts w:ascii="Courier New" w:hAnsi="Courier New" w:cs="Courier New"/>
              </w:rPr>
              <w:sym w:font="Wingdings" w:char="F0DF"/>
            </w:r>
            <w:r>
              <w:rPr>
                <w:rFonts w:ascii="Courier New" w:hAnsi="Courier New" w:cs="Courier New"/>
              </w:rPr>
              <w:t xml:space="preserve"> cA</w:t>
            </w:r>
          </w:p>
          <w:p w14:paraId="24CE9796" w14:textId="77777777" w:rsidR="001A7301" w:rsidRDefault="001A7301" w:rsidP="00C2429A">
            <w:pPr>
              <w:keepNext/>
              <w:ind w:left="-115"/>
              <w:jc w:val="left"/>
              <w:rPr>
                <w:rFonts w:ascii="Courier New" w:hAnsi="Courier New" w:cs="Courier New"/>
              </w:rPr>
            </w:pPr>
            <w:r>
              <w:rPr>
                <w:rFonts w:ascii="Courier New" w:hAnsi="Courier New" w:cs="Courier New"/>
              </w:rPr>
              <w:t>end</w:t>
            </w:r>
          </w:p>
          <w:p w14:paraId="249A0C44" w14:textId="77777777" w:rsidR="001A7301" w:rsidRPr="00274452" w:rsidRDefault="001A7301" w:rsidP="00C2429A">
            <w:pPr>
              <w:keepNext/>
              <w:ind w:left="-115"/>
              <w:jc w:val="left"/>
              <w:rPr>
                <w:rFonts w:ascii="Courier New" w:hAnsi="Courier New" w:cs="Courier New"/>
              </w:rPr>
            </w:pPr>
            <w:r>
              <w:rPr>
                <w:rFonts w:ascii="Courier New" w:hAnsi="Courier New" w:cs="Courier New"/>
              </w:rPr>
              <w:t>return cA</w:t>
            </w:r>
          </w:p>
        </w:tc>
      </w:tr>
    </w:tbl>
    <w:p w14:paraId="79B6F15D" w14:textId="56934F34" w:rsidR="001A7301" w:rsidRDefault="001A7301" w:rsidP="001A7301">
      <w:pPr>
        <w:pStyle w:val="Caption"/>
      </w:pPr>
      <w:bookmarkStart w:id="165" w:name="_Ref451424409"/>
      <w:bookmarkStart w:id="166" w:name="_Toc452552696"/>
      <w:r w:rsidRPr="00F348AC">
        <w:t xml:space="preserve">Gambar </w:t>
      </w:r>
      <w:r>
        <w:rPr>
          <w:lang w:val="en-US"/>
        </w:rPr>
        <w:t>3</w:t>
      </w:r>
      <w:r>
        <w:t>.</w:t>
      </w:r>
      <w:r>
        <w:fldChar w:fldCharType="begin"/>
      </w:r>
      <w:r>
        <w:instrText xml:space="preserve"> SEQ Gambar \* ARABIC \s 1 </w:instrText>
      </w:r>
      <w:r>
        <w:fldChar w:fldCharType="separate"/>
      </w:r>
      <w:r w:rsidR="00252DD1">
        <w:rPr>
          <w:noProof/>
        </w:rPr>
        <w:t>9</w:t>
      </w:r>
      <w:r>
        <w:rPr>
          <w:noProof/>
        </w:rPr>
        <w:fldChar w:fldCharType="end"/>
      </w:r>
      <w:bookmarkEnd w:id="165"/>
      <w:r w:rsidRPr="00F348AC">
        <w:rPr>
          <w:lang w:val="en-US"/>
        </w:rPr>
        <w:t xml:space="preserve"> </w:t>
      </w:r>
      <w:r>
        <w:rPr>
          <w:i/>
        </w:rPr>
        <w:t xml:space="preserve">Pseudocode </w:t>
      </w:r>
      <w:r>
        <w:t>Dekomposisi Wavelet</w:t>
      </w:r>
      <w:bookmarkEnd w:id="166"/>
    </w:p>
    <w:p w14:paraId="5682646B" w14:textId="77777777" w:rsidR="001A7301" w:rsidRPr="00F348AC" w:rsidRDefault="001A7301" w:rsidP="001A7301">
      <w:pPr>
        <w:ind w:firstLine="720"/>
        <w:rPr>
          <w:lang w:val="en-US"/>
        </w:rPr>
      </w:pPr>
      <w:r>
        <w:t>Keluaran dari tahap ini adalah vektor fitur dengan dimensi 8x64 piksel. Koefisien aproksimasi diambil karena berisi informasi yang jelas dibandingankan koefisien detail. Vektor fitur tersebut merupakan representasi dari citra iris yang dibentuk dengan transformasi wavelet yang akan digunakan sebagai masukan untuk tahap klasifikasi.</w:t>
      </w:r>
    </w:p>
    <w:p w14:paraId="513135EF" w14:textId="04A8803C" w:rsidR="001A7301" w:rsidRDefault="001A7301" w:rsidP="001A7301">
      <w:pPr>
        <w:pStyle w:val="Heading3"/>
        <w:rPr>
          <w:lang w:val="en-US"/>
        </w:rPr>
      </w:pPr>
      <w:bookmarkStart w:id="167" w:name="_Toc452223724"/>
      <w:r>
        <w:rPr>
          <w:lang w:val="en-US"/>
        </w:rPr>
        <w:t xml:space="preserve">Fitur </w:t>
      </w:r>
      <w:r w:rsidR="00C66CA1">
        <w:t>Log-Gabor Filter</w:t>
      </w:r>
      <w:bookmarkEnd w:id="167"/>
    </w:p>
    <w:p w14:paraId="397C8E82" w14:textId="2F314A1D"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dari hasil proses pemisahan bulu dan kelopak mata. Pada dasar</w:t>
      </w:r>
      <w:r w:rsidR="0016305D">
        <w:tab/>
      </w:r>
      <w:r>
        <w:t xml:space="preserve">nya ekstraksi fitur ini akan mengubah fitur-fitur iris pada citra normalisasi kedalam bentuk bit biner dengan dimensi yang sama, yakni 64x512. Untuk itu digunakan ekstraksi fitur log-Gabor filters sebagai suatu batu loncatan untuk memperoleh bilangan biner tersebut. </w:t>
      </w:r>
      <w:r w:rsidR="00A35FB4">
        <w:fldChar w:fldCharType="begin"/>
      </w:r>
      <w:r w:rsidR="00A35FB4">
        <w:instrText xml:space="preserve"> REF _Ref451424422 \h </w:instrText>
      </w:r>
      <w:r w:rsidR="00A35FB4">
        <w:fldChar w:fldCharType="separate"/>
      </w:r>
      <w:r w:rsidR="00252DD1" w:rsidRPr="00F348AC">
        <w:t xml:space="preserve">Gambar </w:t>
      </w:r>
      <w:r w:rsidR="00252DD1">
        <w:rPr>
          <w:lang w:val="en-US"/>
        </w:rPr>
        <w:t>3</w:t>
      </w:r>
      <w:r w:rsidR="00252DD1">
        <w:t>.</w:t>
      </w:r>
      <w:r w:rsidR="00252DD1">
        <w:rPr>
          <w:noProof/>
        </w:rPr>
        <w:t>10</w:t>
      </w:r>
      <w:r w:rsidR="00A35FB4">
        <w:fldChar w:fldCharType="end"/>
      </w:r>
      <w:r w:rsidR="00A35FB4">
        <w:t xml:space="preserve"> </w:t>
      </w:r>
      <w:r>
        <w:t>menunjukan diagram alir dari ekstraksi fitur ini.</w:t>
      </w:r>
    </w:p>
    <w:p w14:paraId="4C1F6E1B" w14:textId="1591D2E2" w:rsidR="001A7301" w:rsidRDefault="001A7301" w:rsidP="001A7301">
      <w:pPr>
        <w:ind w:firstLine="720"/>
        <w:rPr>
          <w:lang w:val="en-US"/>
        </w:rPr>
      </w:pPr>
      <w:r>
        <w:t xml:space="preserve"> Proses ekstraksi fitur ini pada dasarnya menjadikan citra iris menjadi bilang biner seperti yang dijelaskan pada subbab 2.8. Setiap baris pada citra yang telah dinormalisasi, yaitu sebanyakak 512 piksel dilakukan proses fft untuk </w:t>
      </w:r>
      <w:r>
        <w:lastRenderedPageBreak/>
        <w:t xml:space="preserve">mempresentasikan citra pada domain frekuensi. Kemudian setelah dilakukan proses fft, nilai tersebut akan dikonvulsi dengan filter log-Gabor. Hasil konvulsi akan dilakukan proses ifft untuk mengembalikan representasi citra ke dalam domain spasial menggunakan ifft.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Pada citra </w:t>
      </w:r>
      <w:r w:rsidRPr="00D25462">
        <w:rPr>
          <w:i/>
        </w:rPr>
        <w:t>noise</w:t>
      </w:r>
      <w:r>
        <w:t xml:space="preserve"> dari hasil normalisasi juga akan diubah kedalam bentuk biner dengan melakukan proses kuantisasi yang sama.</w:t>
      </w:r>
    </w:p>
    <w:p w14:paraId="7E29FE14" w14:textId="1591D2E2" w:rsidR="001A7301" w:rsidRDefault="001A7301" w:rsidP="001A7301">
      <w:pPr>
        <w:jc w:val="center"/>
        <w:rPr>
          <w:lang w:val="en-US"/>
        </w:rPr>
      </w:pPr>
      <w:r>
        <w:rPr>
          <w:noProof/>
          <w:lang w:eastAsia="id-ID"/>
        </w:rPr>
        <w:drawing>
          <wp:inline distT="0" distB="0" distL="0" distR="0" wp14:anchorId="245AE22B" wp14:editId="143064F2">
            <wp:extent cx="1448432" cy="3752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abor.JPG"/>
                    <pic:cNvPicPr/>
                  </pic:nvPicPr>
                  <pic:blipFill>
                    <a:blip r:embed="rId98">
                      <a:extLst>
                        <a:ext uri="{28A0092B-C50C-407E-A947-70E740481C1C}">
                          <a14:useLocalDpi xmlns:a14="http://schemas.microsoft.com/office/drawing/2010/main" val="0"/>
                        </a:ext>
                      </a:extLst>
                    </a:blip>
                    <a:stretch>
                      <a:fillRect/>
                    </a:stretch>
                  </pic:blipFill>
                  <pic:spPr>
                    <a:xfrm>
                      <a:off x="0" y="0"/>
                      <a:ext cx="1467500" cy="3802256"/>
                    </a:xfrm>
                    <a:prstGeom prst="rect">
                      <a:avLst/>
                    </a:prstGeom>
                  </pic:spPr>
                </pic:pic>
              </a:graphicData>
            </a:graphic>
          </wp:inline>
        </w:drawing>
      </w:r>
    </w:p>
    <w:p w14:paraId="4158C09D" w14:textId="04385DCA" w:rsidR="001A7301" w:rsidRDefault="001A7301" w:rsidP="001A7301">
      <w:pPr>
        <w:pStyle w:val="Caption"/>
      </w:pPr>
      <w:bookmarkStart w:id="168" w:name="_Ref451424422"/>
      <w:bookmarkStart w:id="169" w:name="_Toc452552697"/>
      <w:r w:rsidRPr="00F348AC">
        <w:t xml:space="preserve">Gambar </w:t>
      </w:r>
      <w:r>
        <w:rPr>
          <w:lang w:val="en-US"/>
        </w:rPr>
        <w:t>3</w:t>
      </w:r>
      <w:r>
        <w:t>.</w:t>
      </w:r>
      <w:r>
        <w:fldChar w:fldCharType="begin"/>
      </w:r>
      <w:r>
        <w:instrText xml:space="preserve"> SEQ Gambar \* ARABIC \s 1 </w:instrText>
      </w:r>
      <w:r>
        <w:fldChar w:fldCharType="separate"/>
      </w:r>
      <w:r w:rsidR="00252DD1">
        <w:rPr>
          <w:noProof/>
        </w:rPr>
        <w:t>10</w:t>
      </w:r>
      <w:r>
        <w:rPr>
          <w:noProof/>
        </w:rPr>
        <w:fldChar w:fldCharType="end"/>
      </w:r>
      <w:bookmarkEnd w:id="168"/>
      <w:r w:rsidRPr="00F348AC">
        <w:rPr>
          <w:lang w:val="en-US"/>
        </w:rPr>
        <w:t xml:space="preserve"> </w:t>
      </w:r>
      <w:r>
        <w:t>Diagram Alir Pembuatan Fitur Biner</w:t>
      </w:r>
      <w:bookmarkEnd w:id="169"/>
    </w:p>
    <w:p w14:paraId="2C053A74" w14:textId="77777777" w:rsidR="001A7301" w:rsidRPr="001A7301" w:rsidRDefault="001A7301" w:rsidP="001A7301"/>
    <w:p w14:paraId="733D771B" w14:textId="3156E9D0" w:rsidR="000164C4" w:rsidRDefault="000164C4" w:rsidP="00E45932">
      <w:pPr>
        <w:pStyle w:val="Heading2"/>
        <w:spacing w:before="320"/>
      </w:pPr>
      <w:bookmarkStart w:id="170" w:name="_Toc452223725"/>
      <w:r>
        <w:lastRenderedPageBreak/>
        <w:t>Perancangan Klasifikasi</w:t>
      </w:r>
      <w:bookmarkEnd w:id="170"/>
    </w:p>
    <w:p w14:paraId="1A65D91E" w14:textId="24FEB9D8"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Pr="00F348AC">
        <w:rPr>
          <w:i/>
          <w:lang w:val="en-US"/>
        </w:rPr>
        <w:t>support vector machines</w:t>
      </w:r>
      <w:r>
        <w:rPr>
          <w:i/>
        </w:rPr>
        <w:t xml:space="preserve"> </w:t>
      </w:r>
      <w:r>
        <w:t xml:space="preserve">dan metode klasifikasi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DAA4DE2" w:rsidR="000164C4" w:rsidRDefault="000164C4" w:rsidP="000164C4">
      <w:pPr>
        <w:pStyle w:val="Heading3"/>
      </w:pPr>
      <w:bookmarkStart w:id="171" w:name="_Toc452223726"/>
      <w:r>
        <w:t>Klasifikasi Support Vector Machines</w:t>
      </w:r>
      <w:r w:rsidR="00322AC3">
        <w:t xml:space="preserve"> Fitur Wavelet</w:t>
      </w:r>
      <w:bookmarkEnd w:id="171"/>
    </w:p>
    <w:p w14:paraId="37EA143C" w14:textId="71699799" w:rsidR="00A35FB4" w:rsidRDefault="00A35FB4" w:rsidP="00A35FB4">
      <w:pPr>
        <w:ind w:firstLine="720"/>
      </w:pPr>
      <w:r>
        <w:t xml:space="preserve">Pada </w:t>
      </w:r>
      <w:r w:rsidR="002B3272">
        <w:t xml:space="preserve">subbab ini dijelaskan </w:t>
      </w:r>
      <w:r>
        <w:t xml:space="preserve">klasifikasi dengan menggunakan metode </w:t>
      </w:r>
      <w:r w:rsidRPr="00E2516B">
        <w:rPr>
          <w:i/>
        </w:rPr>
        <w:t>support vector machines</w:t>
      </w:r>
      <w:r>
        <w:t xml:space="preserve"> (svm), vektor fitur yang didapatkan adalah hasil dari ekstraksi fitur </w:t>
      </w:r>
      <w:r w:rsidRPr="00E2516B">
        <w:rPr>
          <w:i/>
        </w:rPr>
        <w:t>wavelet haar</w:t>
      </w:r>
      <w:r>
        <w:t xml:space="preserve">. Sebelum masuk ke dalam proses klasifikasi, data uji dan data latih diproses terlebih dahulu menjadi vektor fitur. Dengan menggunakan svm, data latih akan dilakukan pembuatan model pada tiap-tiap kelas. Setelah itu data uji akan diprediksi menggunakan svm termasuk kelas manakah data uji tersebut. </w:t>
      </w:r>
      <w:r>
        <w:fldChar w:fldCharType="begin"/>
      </w:r>
      <w:r>
        <w:instrText xml:space="preserve"> REF _Ref451424501 \h </w:instrText>
      </w:r>
      <w:r>
        <w:fldChar w:fldCharType="separate"/>
      </w:r>
      <w:r w:rsidR="00252DD1" w:rsidRPr="00F348AC">
        <w:t xml:space="preserve">Gambar </w:t>
      </w:r>
      <w:r w:rsidR="00252DD1">
        <w:rPr>
          <w:lang w:val="en-US"/>
        </w:rPr>
        <w:t>3</w:t>
      </w:r>
      <w:r w:rsidR="00252DD1">
        <w:t>.</w:t>
      </w:r>
      <w:r w:rsidR="00252DD1">
        <w:rPr>
          <w:noProof/>
        </w:rPr>
        <w:t>11</w:t>
      </w:r>
      <w:r>
        <w:fldChar w:fldCharType="end"/>
      </w:r>
      <w:r>
        <w:t xml:space="preserve"> menunjukan diagram alir tahap klasifikasi dengan menggunakan svm.</w:t>
      </w:r>
    </w:p>
    <w:p w14:paraId="23592241" w14:textId="77777777" w:rsidR="000164C4" w:rsidRDefault="000164C4" w:rsidP="000164C4"/>
    <w:p w14:paraId="2A170708" w14:textId="32FC5FA3" w:rsidR="00A35FB4" w:rsidRDefault="00A35FB4" w:rsidP="00A35FB4">
      <w:pPr>
        <w:jc w:val="center"/>
      </w:pPr>
      <w:r>
        <w:rPr>
          <w:noProof/>
          <w:lang w:eastAsia="id-ID"/>
        </w:rPr>
        <w:lastRenderedPageBreak/>
        <w:drawing>
          <wp:inline distT="0" distB="0" distL="0" distR="0" wp14:anchorId="16EDC0B1" wp14:editId="3A05FCED">
            <wp:extent cx="3260574" cy="3181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lasifikasiSVM.JPG"/>
                    <pic:cNvPicPr/>
                  </pic:nvPicPr>
                  <pic:blipFill>
                    <a:blip r:embed="rId99">
                      <a:extLst>
                        <a:ext uri="{28A0092B-C50C-407E-A947-70E740481C1C}">
                          <a14:useLocalDpi xmlns:a14="http://schemas.microsoft.com/office/drawing/2010/main" val="0"/>
                        </a:ext>
                      </a:extLst>
                    </a:blip>
                    <a:stretch>
                      <a:fillRect/>
                    </a:stretch>
                  </pic:blipFill>
                  <pic:spPr>
                    <a:xfrm>
                      <a:off x="0" y="0"/>
                      <a:ext cx="3274346" cy="3194787"/>
                    </a:xfrm>
                    <a:prstGeom prst="rect">
                      <a:avLst/>
                    </a:prstGeom>
                  </pic:spPr>
                </pic:pic>
              </a:graphicData>
            </a:graphic>
          </wp:inline>
        </w:drawing>
      </w:r>
    </w:p>
    <w:p w14:paraId="3B24A32B" w14:textId="61994F2D" w:rsidR="00A35FB4" w:rsidRDefault="00A35FB4" w:rsidP="00FB1000">
      <w:pPr>
        <w:pStyle w:val="Caption"/>
        <w:spacing w:line="360" w:lineRule="auto"/>
      </w:pPr>
      <w:bookmarkStart w:id="172" w:name="_Ref451424501"/>
      <w:bookmarkStart w:id="173" w:name="_Toc452552698"/>
      <w:r w:rsidRPr="00F348AC">
        <w:t xml:space="preserve">Gambar </w:t>
      </w:r>
      <w:r>
        <w:rPr>
          <w:lang w:val="en-US"/>
        </w:rPr>
        <w:t>3</w:t>
      </w:r>
      <w:r>
        <w:t>.</w:t>
      </w:r>
      <w:r>
        <w:fldChar w:fldCharType="begin"/>
      </w:r>
      <w:r>
        <w:instrText xml:space="preserve"> SEQ Gambar \* ARABIC \s 1 </w:instrText>
      </w:r>
      <w:r>
        <w:fldChar w:fldCharType="separate"/>
      </w:r>
      <w:r w:rsidR="00252DD1">
        <w:rPr>
          <w:noProof/>
        </w:rPr>
        <w:t>11</w:t>
      </w:r>
      <w:r>
        <w:rPr>
          <w:noProof/>
        </w:rPr>
        <w:fldChar w:fldCharType="end"/>
      </w:r>
      <w:bookmarkEnd w:id="172"/>
      <w:r w:rsidRPr="00F348AC">
        <w:rPr>
          <w:lang w:val="en-US"/>
        </w:rPr>
        <w:t xml:space="preserve"> </w:t>
      </w:r>
      <w:r>
        <w:t>Diagram Alir Klasifikasi SVM</w:t>
      </w:r>
      <w:r w:rsidR="00C11F8B">
        <w:t xml:space="preserve"> Fitur Wavelet</w:t>
      </w:r>
      <w:bookmarkEnd w:id="173"/>
    </w:p>
    <w:p w14:paraId="5D61EC59" w14:textId="033CC253" w:rsidR="002B3272" w:rsidRDefault="00C11F8B" w:rsidP="002B3272">
      <w:pPr>
        <w:pStyle w:val="Heading3"/>
      </w:pPr>
      <w:bookmarkStart w:id="174" w:name="_Toc452223727"/>
      <w:r>
        <w:t>Klasifikasi Sup</w:t>
      </w:r>
      <w:r w:rsidR="002B3272">
        <w:t>ort Vector Machines Fitur Log-Gabor</w:t>
      </w:r>
      <w:bookmarkEnd w:id="174"/>
    </w:p>
    <w:p w14:paraId="3BF17753" w14:textId="77777777" w:rsidR="00C11F8B" w:rsidRDefault="002B3272" w:rsidP="002B3272">
      <w:pPr>
        <w:ind w:firstLine="720"/>
      </w:pPr>
      <w:r>
        <w:t xml:space="preserve">Pada subbab ini dijelaskan klasifikasi dengan menggunakan metode </w:t>
      </w:r>
      <w:r w:rsidRPr="00E2516B">
        <w:rPr>
          <w:i/>
        </w:rPr>
        <w:t>support vector machines</w:t>
      </w:r>
      <w:r>
        <w:t xml:space="preserve"> (svm)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65AE6D5" w:rsidR="002B3272" w:rsidRDefault="002B3272" w:rsidP="002B3272">
      <w:pPr>
        <w:ind w:firstLine="720"/>
      </w:pPr>
      <w:r>
        <w:t>Sebelum masuk ke dalam proses klasifikasi, data uji dan data latih diproses terlebih dahulu menjadi vektor fitur. Dengan menggunakan svm, data latih akan dilakukan</w:t>
      </w:r>
      <w:r w:rsidR="00C11F8B">
        <w:t xml:space="preserve"> pembuatan model pada tiap-tiap kelas. Setelah itu data uji akan </w:t>
      </w:r>
      <w:r w:rsidR="00C11F8B">
        <w:lastRenderedPageBreak/>
        <w:t xml:space="preserve">diprediksi menggunakan svm termasuk kelas manakah data uji tersebut. </w:t>
      </w:r>
      <w:r w:rsidR="00C11F8B">
        <w:fldChar w:fldCharType="begin"/>
      </w:r>
      <w:r w:rsidR="00C11F8B">
        <w:instrText xml:space="preserve"> REF _Ref451777680 \h </w:instrText>
      </w:r>
      <w:r w:rsidR="00C11F8B">
        <w:fldChar w:fldCharType="separate"/>
      </w:r>
      <w:r w:rsidR="00252DD1" w:rsidRPr="00F348AC">
        <w:t xml:space="preserve">Gambar </w:t>
      </w:r>
      <w:r w:rsidR="00252DD1">
        <w:rPr>
          <w:lang w:val="en-US"/>
        </w:rPr>
        <w:t>3</w:t>
      </w:r>
      <w:r w:rsidR="00252DD1">
        <w:t>.</w:t>
      </w:r>
      <w:r w:rsidR="00252DD1">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56A5F964" w:rsidR="00C11F8B" w:rsidRDefault="00C11F8B" w:rsidP="00C11F8B">
      <w:pPr>
        <w:jc w:val="center"/>
      </w:pPr>
      <w:r>
        <w:rPr>
          <w:noProof/>
          <w:lang w:eastAsia="id-ID"/>
        </w:rPr>
        <w:drawing>
          <wp:inline distT="0" distB="0" distL="0" distR="0" wp14:anchorId="385D5C67" wp14:editId="2521589F">
            <wp:extent cx="352806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asifikasiSVM2.JPG"/>
                    <pic:cNvPicPr/>
                  </pic:nvPicPr>
                  <pic:blipFill>
                    <a:blip r:embed="rId100">
                      <a:extLst>
                        <a:ext uri="{28A0092B-C50C-407E-A947-70E740481C1C}">
                          <a14:useLocalDpi xmlns:a14="http://schemas.microsoft.com/office/drawing/2010/main" val="0"/>
                        </a:ext>
                      </a:extLst>
                    </a:blip>
                    <a:stretch>
                      <a:fillRect/>
                    </a:stretch>
                  </pic:blipFill>
                  <pic:spPr>
                    <a:xfrm>
                      <a:off x="0" y="0"/>
                      <a:ext cx="3528060" cy="3371215"/>
                    </a:xfrm>
                    <a:prstGeom prst="rect">
                      <a:avLst/>
                    </a:prstGeom>
                  </pic:spPr>
                </pic:pic>
              </a:graphicData>
            </a:graphic>
          </wp:inline>
        </w:drawing>
      </w:r>
    </w:p>
    <w:p w14:paraId="5190AD10" w14:textId="51F93CAB" w:rsidR="00C11F8B" w:rsidRDefault="00C11F8B" w:rsidP="00FB1000">
      <w:pPr>
        <w:pStyle w:val="Caption"/>
        <w:spacing w:line="360" w:lineRule="auto"/>
      </w:pPr>
      <w:bookmarkStart w:id="175" w:name="_Ref451777680"/>
      <w:bookmarkStart w:id="176" w:name="_Toc452552699"/>
      <w:r w:rsidRPr="00F348AC">
        <w:t xml:space="preserve">Gambar </w:t>
      </w:r>
      <w:r>
        <w:rPr>
          <w:lang w:val="en-US"/>
        </w:rPr>
        <w:t>3</w:t>
      </w:r>
      <w:r>
        <w:t>.</w:t>
      </w:r>
      <w:r>
        <w:fldChar w:fldCharType="begin"/>
      </w:r>
      <w:r>
        <w:instrText xml:space="preserve"> SEQ Gambar \* ARABIC \s 1 </w:instrText>
      </w:r>
      <w:r>
        <w:fldChar w:fldCharType="separate"/>
      </w:r>
      <w:r w:rsidR="00252DD1">
        <w:rPr>
          <w:noProof/>
        </w:rPr>
        <w:t>12</w:t>
      </w:r>
      <w:r>
        <w:rPr>
          <w:noProof/>
        </w:rPr>
        <w:fldChar w:fldCharType="end"/>
      </w:r>
      <w:bookmarkEnd w:id="175"/>
      <w:r w:rsidRPr="00F348AC">
        <w:rPr>
          <w:lang w:val="en-US"/>
        </w:rPr>
        <w:t xml:space="preserve"> </w:t>
      </w:r>
      <w:r>
        <w:t xml:space="preserve">Diagram Alir Klasifikasi </w:t>
      </w:r>
      <w:r w:rsidRPr="00C11F8B">
        <w:t>SVM</w:t>
      </w:r>
      <w:r>
        <w:t xml:space="preserve"> Fitur Log-Gabor</w:t>
      </w:r>
      <w:bookmarkEnd w:id="176"/>
    </w:p>
    <w:p w14:paraId="5C979AA3" w14:textId="292D5CD0" w:rsidR="000164C4" w:rsidRDefault="000164C4" w:rsidP="000164C4">
      <w:pPr>
        <w:pStyle w:val="Heading3"/>
      </w:pPr>
      <w:bookmarkStart w:id="177" w:name="_Toc452223728"/>
      <w:r>
        <w:t>Klasifikasi Hamming Distance</w:t>
      </w:r>
      <w:r w:rsidR="00FB1000">
        <w:t xml:space="preserve"> Fitur Log-Gabor</w:t>
      </w:r>
      <w:bookmarkEnd w:id="177"/>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252DD1" w:rsidRPr="00F348AC">
        <w:t xml:space="preserve">Gambar </w:t>
      </w:r>
      <w:r w:rsidR="00252DD1">
        <w:rPr>
          <w:lang w:val="en-US"/>
        </w:rPr>
        <w:t>3</w:t>
      </w:r>
      <w:r w:rsidR="00252DD1">
        <w:t>.</w:t>
      </w:r>
      <w:r w:rsidR="00252DD1">
        <w:rPr>
          <w:noProof/>
        </w:rPr>
        <w:t>13</w:t>
      </w:r>
      <w:r>
        <w:fldChar w:fldCharType="end"/>
      </w:r>
      <w:r>
        <w:t>, prediksi kelas adalah yang mempunyai nilai paling kecil.</w:t>
      </w:r>
    </w:p>
    <w:p w14:paraId="52C33CB7" w14:textId="77777777" w:rsidR="00A35FB4" w:rsidRDefault="00A35FB4" w:rsidP="00A35FB4"/>
    <w:p w14:paraId="7A566A76" w14:textId="5B96A81A" w:rsidR="00A35FB4" w:rsidRDefault="00A35FB4" w:rsidP="00A35FB4">
      <w:pPr>
        <w:jc w:val="center"/>
      </w:pPr>
      <w:r>
        <w:rPr>
          <w:noProof/>
          <w:lang w:eastAsia="id-ID"/>
        </w:rPr>
        <w:drawing>
          <wp:inline distT="0" distB="0" distL="0" distR="0" wp14:anchorId="3DBBC5F0" wp14:editId="4E6F99F4">
            <wp:extent cx="3277353" cy="3552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ifikasiHam.JPG"/>
                    <pic:cNvPicPr/>
                  </pic:nvPicPr>
                  <pic:blipFill>
                    <a:blip r:embed="rId101">
                      <a:extLst>
                        <a:ext uri="{28A0092B-C50C-407E-A947-70E740481C1C}">
                          <a14:useLocalDpi xmlns:a14="http://schemas.microsoft.com/office/drawing/2010/main" val="0"/>
                        </a:ext>
                      </a:extLst>
                    </a:blip>
                    <a:stretch>
                      <a:fillRect/>
                    </a:stretch>
                  </pic:blipFill>
                  <pic:spPr>
                    <a:xfrm>
                      <a:off x="0" y="0"/>
                      <a:ext cx="3289297" cy="3565773"/>
                    </a:xfrm>
                    <a:prstGeom prst="rect">
                      <a:avLst/>
                    </a:prstGeom>
                  </pic:spPr>
                </pic:pic>
              </a:graphicData>
            </a:graphic>
          </wp:inline>
        </w:drawing>
      </w:r>
    </w:p>
    <w:p w14:paraId="11BCE4D8" w14:textId="1843BC00" w:rsidR="00A35FB4" w:rsidRDefault="00A35FB4" w:rsidP="00FB1000">
      <w:pPr>
        <w:pStyle w:val="Caption"/>
        <w:spacing w:line="360" w:lineRule="auto"/>
      </w:pPr>
      <w:bookmarkStart w:id="178" w:name="_Ref451424518"/>
      <w:bookmarkStart w:id="179" w:name="_Toc452552700"/>
      <w:r w:rsidRPr="00F348AC">
        <w:t xml:space="preserve">Gambar </w:t>
      </w:r>
      <w:r>
        <w:rPr>
          <w:lang w:val="en-US"/>
        </w:rPr>
        <w:t>3</w:t>
      </w:r>
      <w:r>
        <w:t>.</w:t>
      </w:r>
      <w:r>
        <w:fldChar w:fldCharType="begin"/>
      </w:r>
      <w:r>
        <w:instrText xml:space="preserve"> SEQ Gambar \* ARABIC \s 1 </w:instrText>
      </w:r>
      <w:r>
        <w:fldChar w:fldCharType="separate"/>
      </w:r>
      <w:r w:rsidR="00252DD1">
        <w:rPr>
          <w:noProof/>
        </w:rPr>
        <w:t>13</w:t>
      </w:r>
      <w:r>
        <w:rPr>
          <w:noProof/>
        </w:rPr>
        <w:fldChar w:fldCharType="end"/>
      </w:r>
      <w:bookmarkEnd w:id="178"/>
      <w:r w:rsidRPr="00F348AC">
        <w:rPr>
          <w:lang w:val="en-US"/>
        </w:rPr>
        <w:t xml:space="preserve"> </w:t>
      </w:r>
      <w:r>
        <w:t xml:space="preserve">Diagram Alir </w:t>
      </w:r>
      <w:r w:rsidRPr="00A35FB4">
        <w:rPr>
          <w:i/>
        </w:rPr>
        <w:t>Hamming</w:t>
      </w:r>
      <w:r w:rsidR="008255CD">
        <w:t xml:space="preserve"> Fitur Log-Gabor</w:t>
      </w:r>
      <w:bookmarkEnd w:id="179"/>
    </w:p>
    <w:p w14:paraId="61A3143E" w14:textId="6402984A" w:rsidR="00FB1000" w:rsidRDefault="00FB1000" w:rsidP="00FB1000">
      <w:pPr>
        <w:pStyle w:val="Heading3"/>
      </w:pPr>
      <w:bookmarkStart w:id="180" w:name="_Toc452223729"/>
      <w:r>
        <w:t xml:space="preserve">Klasifikasi Hamming Distance Fitur </w:t>
      </w:r>
      <w:r w:rsidR="009D511E">
        <w:t>Wavelet</w:t>
      </w:r>
      <w:bookmarkEnd w:id="180"/>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wavelet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 xml:space="preserve">proses menjadi fitur dalam bentuk biner. Setelah itu, dilakukan perhitungan </w:t>
      </w:r>
      <w:r w:rsidR="00FB1000">
        <w:lastRenderedPageBreak/>
        <w:t>Hamming. Diagram alir ditunjukan pada</w:t>
      </w:r>
      <w:r w:rsidR="008255CD">
        <w:t xml:space="preserve"> </w:t>
      </w:r>
      <w:r w:rsidR="008255CD">
        <w:fldChar w:fldCharType="begin"/>
      </w:r>
      <w:r w:rsidR="008255CD">
        <w:instrText xml:space="preserve"> REF _Ref451780176 \h </w:instrText>
      </w:r>
      <w:r w:rsidR="008255CD">
        <w:fldChar w:fldCharType="separate"/>
      </w:r>
      <w:r w:rsidR="00252DD1" w:rsidRPr="00F348AC">
        <w:t xml:space="preserve">Gambar </w:t>
      </w:r>
      <w:r w:rsidR="00252DD1">
        <w:rPr>
          <w:lang w:val="en-US"/>
        </w:rPr>
        <w:t>3</w:t>
      </w:r>
      <w:r w:rsidR="00252DD1">
        <w:t>.</w:t>
      </w:r>
      <w:r w:rsidR="00252DD1">
        <w:rPr>
          <w:noProof/>
        </w:rPr>
        <w:t>14</w:t>
      </w:r>
      <w:r w:rsidR="008255CD">
        <w:fldChar w:fldCharType="end"/>
      </w:r>
      <w:r>
        <w:t>, prediksi kelas adalah yang mempunyai nilai paling kecil.</w:t>
      </w:r>
    </w:p>
    <w:p w14:paraId="7250DF25" w14:textId="77777777" w:rsidR="00786DC8" w:rsidRDefault="00786DC8" w:rsidP="00786DC8"/>
    <w:p w14:paraId="238D8278" w14:textId="40799EF3" w:rsidR="00786DC8" w:rsidRDefault="00892641" w:rsidP="00892641">
      <w:pPr>
        <w:jc w:val="center"/>
      </w:pPr>
      <w:r>
        <w:rPr>
          <w:noProof/>
          <w:lang w:eastAsia="id-ID"/>
        </w:rPr>
        <w:drawing>
          <wp:inline distT="0" distB="0" distL="0" distR="0" wp14:anchorId="14D399C9" wp14:editId="749449E5">
            <wp:extent cx="2774964" cy="3495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asifikasiHam2.JPG"/>
                    <pic:cNvPicPr/>
                  </pic:nvPicPr>
                  <pic:blipFill>
                    <a:blip r:embed="rId102">
                      <a:extLst>
                        <a:ext uri="{28A0092B-C50C-407E-A947-70E740481C1C}">
                          <a14:useLocalDpi xmlns:a14="http://schemas.microsoft.com/office/drawing/2010/main" val="0"/>
                        </a:ext>
                      </a:extLst>
                    </a:blip>
                    <a:stretch>
                      <a:fillRect/>
                    </a:stretch>
                  </pic:blipFill>
                  <pic:spPr>
                    <a:xfrm>
                      <a:off x="0" y="0"/>
                      <a:ext cx="2782441" cy="3505094"/>
                    </a:xfrm>
                    <a:prstGeom prst="rect">
                      <a:avLst/>
                    </a:prstGeom>
                  </pic:spPr>
                </pic:pic>
              </a:graphicData>
            </a:graphic>
          </wp:inline>
        </w:drawing>
      </w:r>
    </w:p>
    <w:p w14:paraId="06D306BF" w14:textId="77777777" w:rsidR="00786DC8" w:rsidRDefault="00786DC8" w:rsidP="00786DC8"/>
    <w:p w14:paraId="17EFB7FD" w14:textId="3396DAA5" w:rsidR="008255CD" w:rsidRPr="008255CD" w:rsidRDefault="008255CD" w:rsidP="008255CD">
      <w:pPr>
        <w:pStyle w:val="Caption"/>
      </w:pPr>
      <w:bookmarkStart w:id="181" w:name="_Ref451780176"/>
      <w:bookmarkStart w:id="182" w:name="_Toc452552701"/>
      <w:r w:rsidRPr="00F348AC">
        <w:t xml:space="preserve">Gambar </w:t>
      </w:r>
      <w:r>
        <w:rPr>
          <w:lang w:val="en-US"/>
        </w:rPr>
        <w:t>3</w:t>
      </w:r>
      <w:r>
        <w:t>.</w:t>
      </w:r>
      <w:r>
        <w:fldChar w:fldCharType="begin"/>
      </w:r>
      <w:r>
        <w:instrText xml:space="preserve"> SEQ Gambar \* ARABIC \s 1 </w:instrText>
      </w:r>
      <w:r>
        <w:fldChar w:fldCharType="separate"/>
      </w:r>
      <w:r w:rsidR="00252DD1">
        <w:rPr>
          <w:noProof/>
        </w:rPr>
        <w:t>14</w:t>
      </w:r>
      <w:r>
        <w:rPr>
          <w:noProof/>
        </w:rPr>
        <w:fldChar w:fldCharType="end"/>
      </w:r>
      <w:bookmarkEnd w:id="181"/>
      <w:r w:rsidRPr="00F348AC">
        <w:rPr>
          <w:lang w:val="en-US"/>
        </w:rPr>
        <w:t xml:space="preserve"> </w:t>
      </w:r>
      <w:r>
        <w:t xml:space="preserve">Diagram Alir </w:t>
      </w:r>
      <w:r w:rsidRPr="008255CD">
        <w:rPr>
          <w:i/>
        </w:rPr>
        <w:t>Hamming</w:t>
      </w:r>
      <w:r>
        <w:rPr>
          <w:i/>
        </w:rPr>
        <w:t xml:space="preserve"> </w:t>
      </w:r>
      <w:r>
        <w:t>Fitur Wavelet</w:t>
      </w:r>
      <w:bookmarkEnd w:id="182"/>
    </w:p>
    <w:p w14:paraId="7DA838D4" w14:textId="65F05114" w:rsidR="00867807" w:rsidRDefault="00867807" w:rsidP="00867807">
      <w:pPr>
        <w:pStyle w:val="Heading2"/>
        <w:spacing w:before="320"/>
      </w:pPr>
      <w:bookmarkStart w:id="183" w:name="_Toc452223730"/>
      <w:r>
        <w:t>Perancangan Antarmuka</w:t>
      </w:r>
      <w:bookmarkEnd w:id="183"/>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252DD1" w:rsidRPr="00F348AC">
        <w:t xml:space="preserve">Gambar </w:t>
      </w:r>
      <w:r w:rsidR="00252DD1">
        <w:rPr>
          <w:lang w:val="en-US"/>
        </w:rPr>
        <w:t>3</w:t>
      </w:r>
      <w:r w:rsidR="00252DD1">
        <w:t>.</w:t>
      </w:r>
      <w:r w:rsidR="00252DD1">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103">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84" w:name="_Ref451780216"/>
      <w:bookmarkStart w:id="185" w:name="_Toc452552702"/>
      <w:r w:rsidRPr="00F348AC">
        <w:t xml:space="preserve">Gambar </w:t>
      </w:r>
      <w:r>
        <w:rPr>
          <w:lang w:val="en-US"/>
        </w:rPr>
        <w:t>3</w:t>
      </w:r>
      <w:r>
        <w:t>.</w:t>
      </w:r>
      <w:r>
        <w:fldChar w:fldCharType="begin"/>
      </w:r>
      <w:r>
        <w:instrText xml:space="preserve"> SEQ Gambar \* ARABIC \s 1 </w:instrText>
      </w:r>
      <w:r>
        <w:fldChar w:fldCharType="separate"/>
      </w:r>
      <w:r w:rsidR="00252DD1">
        <w:rPr>
          <w:noProof/>
        </w:rPr>
        <w:t>15</w:t>
      </w:r>
      <w:r>
        <w:rPr>
          <w:noProof/>
        </w:rPr>
        <w:fldChar w:fldCharType="end"/>
      </w:r>
      <w:bookmarkEnd w:id="184"/>
      <w:r w:rsidRPr="00F348AC">
        <w:rPr>
          <w:lang w:val="en-US"/>
        </w:rPr>
        <w:t xml:space="preserve"> </w:t>
      </w:r>
      <w:r>
        <w:t>Desain Antarmuka</w:t>
      </w:r>
      <w:bookmarkEnd w:id="185"/>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760ED3A" w14:textId="36749E76" w:rsidR="00001E34" w:rsidRPr="00001E34" w:rsidRDefault="00001E34" w:rsidP="00001E34">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86" w:name="_Toc452223731"/>
      <w:r w:rsidR="00F14D74" w:rsidRPr="00F348AC">
        <w:t>IMPLEMENTASI</w:t>
      </w:r>
      <w:bookmarkEnd w:id="186"/>
    </w:p>
    <w:p w14:paraId="6B5F222A" w14:textId="3DCBCB0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87" w:name="_Toc417388599"/>
      <w:bookmarkStart w:id="188" w:name="_Toc417388690"/>
      <w:bookmarkStart w:id="189" w:name="_Toc417388737"/>
      <w:bookmarkStart w:id="190" w:name="_Toc417388781"/>
      <w:bookmarkStart w:id="191" w:name="_Toc417388831"/>
      <w:bookmarkStart w:id="192" w:name="_Toc417388875"/>
      <w:bookmarkStart w:id="193" w:name="_Toc420877523"/>
      <w:bookmarkStart w:id="194" w:name="_Toc420877567"/>
      <w:bookmarkStart w:id="195" w:name="_Toc420877610"/>
      <w:bookmarkStart w:id="196" w:name="_Toc420877655"/>
      <w:bookmarkStart w:id="197" w:name="_Toc420877698"/>
      <w:bookmarkStart w:id="198" w:name="_Toc420877936"/>
      <w:bookmarkStart w:id="199" w:name="_Toc420877979"/>
      <w:bookmarkStart w:id="200" w:name="_Toc420878809"/>
      <w:bookmarkStart w:id="201" w:name="_Toc420886639"/>
      <w:bookmarkStart w:id="202" w:name="_Toc420893596"/>
      <w:bookmarkStart w:id="203" w:name="_Toc420918016"/>
      <w:bookmarkStart w:id="204" w:name="_Toc420928093"/>
      <w:bookmarkStart w:id="205" w:name="_Toc421009007"/>
      <w:bookmarkStart w:id="206" w:name="_Toc421020286"/>
      <w:bookmarkStart w:id="207" w:name="_Toc421053063"/>
      <w:bookmarkStart w:id="208" w:name="_Toc421054242"/>
      <w:bookmarkStart w:id="209" w:name="_Toc421090971"/>
      <w:bookmarkStart w:id="210" w:name="_Toc421093368"/>
      <w:bookmarkStart w:id="211" w:name="_Toc421094372"/>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5FD41D57" w14:textId="77777777" w:rsidR="00EA65FB" w:rsidRPr="00F348AC" w:rsidRDefault="00EA65FB" w:rsidP="00131B4E">
      <w:pPr>
        <w:pStyle w:val="Heading2"/>
      </w:pPr>
      <w:bookmarkStart w:id="212" w:name="_Toc452223732"/>
      <w:r w:rsidRPr="00F348AC">
        <w:t xml:space="preserve">Lingkungan </w:t>
      </w:r>
      <w:r w:rsidR="00F14D74" w:rsidRPr="00F348AC">
        <w:t>Implementasi</w:t>
      </w:r>
      <w:bookmarkEnd w:id="212"/>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252DD1" w:rsidRPr="00F348AC">
        <w:t xml:space="preserve">Tabel </w:t>
      </w:r>
      <w:r w:rsidR="00252DD1">
        <w:rPr>
          <w:lang w:val="en-US"/>
        </w:rPr>
        <w:t>4</w:t>
      </w:r>
      <w:r w:rsidR="00252DD1">
        <w:t>.</w:t>
      </w:r>
      <w:r w:rsidR="00252DD1">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3" w:name="_Ref439107309"/>
      <w:bookmarkStart w:id="214" w:name="_Toc452552705"/>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252DD1">
        <w:rPr>
          <w:noProof/>
        </w:rPr>
        <w:t>1</w:t>
      </w:r>
      <w:r w:rsidR="00F039AB">
        <w:rPr>
          <w:noProof/>
        </w:rPr>
        <w:fldChar w:fldCharType="end"/>
      </w:r>
      <w:bookmarkEnd w:id="213"/>
      <w:r w:rsidRPr="00F348AC">
        <w:rPr>
          <w:lang w:val="en-US"/>
        </w:rPr>
        <w:t xml:space="preserve"> Lingkungan Perancangan Perangkat Lunak</w:t>
      </w:r>
      <w:bookmarkEnd w:id="214"/>
    </w:p>
    <w:tbl>
      <w:tblPr>
        <w:tblStyle w:val="TableGrid"/>
        <w:tblW w:w="6055" w:type="dxa"/>
        <w:tblLook w:val="04A0" w:firstRow="1" w:lastRow="0" w:firstColumn="1" w:lastColumn="0" w:noHBand="0" w:noVBand="1"/>
      </w:tblPr>
      <w:tblGrid>
        <w:gridCol w:w="1526"/>
        <w:gridCol w:w="4529"/>
      </w:tblGrid>
      <w:tr w:rsidR="00C2429A" w:rsidRPr="00F348AC" w14:paraId="7A832E4C" w14:textId="77777777" w:rsidTr="00C2429A">
        <w:tc>
          <w:tcPr>
            <w:tcW w:w="1526" w:type="dxa"/>
          </w:tcPr>
          <w:p w14:paraId="385DD9E7" w14:textId="77777777" w:rsidR="00C2429A" w:rsidRPr="00F348AC" w:rsidRDefault="00C2429A" w:rsidP="00C2429A">
            <w:pPr>
              <w:tabs>
                <w:tab w:val="left" w:pos="90"/>
              </w:tabs>
              <w:rPr>
                <w:noProof/>
              </w:rPr>
            </w:pPr>
            <w:r w:rsidRPr="00300E50">
              <w:rPr>
                <w:noProof/>
                <w:sz w:val="22"/>
              </w:rPr>
              <w:t>Perangkat</w:t>
            </w:r>
          </w:p>
        </w:tc>
        <w:tc>
          <w:tcPr>
            <w:tcW w:w="4529" w:type="dxa"/>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C2429A">
        <w:tc>
          <w:tcPr>
            <w:tcW w:w="1526" w:type="dxa"/>
          </w:tcPr>
          <w:p w14:paraId="1594201C" w14:textId="77777777" w:rsidR="00C2429A" w:rsidRPr="00F348AC" w:rsidRDefault="00C2429A" w:rsidP="00C2429A">
            <w:pPr>
              <w:tabs>
                <w:tab w:val="left" w:pos="90"/>
              </w:tabs>
              <w:rPr>
                <w:noProof/>
              </w:rPr>
            </w:pPr>
            <w:r w:rsidRPr="00300E50">
              <w:rPr>
                <w:noProof/>
                <w:sz w:val="22"/>
              </w:rPr>
              <w:t>Perangkat keras</w:t>
            </w:r>
          </w:p>
        </w:tc>
        <w:tc>
          <w:tcPr>
            <w:tcW w:w="452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C2429A">
        <w:tc>
          <w:tcPr>
            <w:tcW w:w="1526" w:type="dxa"/>
          </w:tcPr>
          <w:p w14:paraId="26B8CC74" w14:textId="77777777" w:rsidR="00C2429A" w:rsidRPr="00F348AC" w:rsidRDefault="00C2429A" w:rsidP="00C2429A">
            <w:pPr>
              <w:tabs>
                <w:tab w:val="left" w:pos="90"/>
              </w:tabs>
              <w:rPr>
                <w:noProof/>
              </w:rPr>
            </w:pPr>
            <w:r w:rsidRPr="00300E50">
              <w:rPr>
                <w:noProof/>
                <w:sz w:val="22"/>
              </w:rPr>
              <w:t>Perangkat lunak</w:t>
            </w:r>
          </w:p>
        </w:tc>
        <w:tc>
          <w:tcPr>
            <w:tcW w:w="452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77777777" w:rsidR="00C2429A" w:rsidRPr="00F348AC"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15" w:name="_Toc452223733"/>
      <w:r w:rsidRPr="00F348AC">
        <w:rPr>
          <w:lang w:val="en-US"/>
        </w:rPr>
        <w:lastRenderedPageBreak/>
        <w:t>Implementasi</w:t>
      </w:r>
      <w:r w:rsidR="00C2429A">
        <w:t xml:space="preserve"> Akuisisi Citra Mata</w:t>
      </w:r>
      <w:bookmarkEnd w:id="215"/>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101A17">
        <w:t xml:space="preserve">Kode Sumber </w:t>
      </w:r>
      <w:r w:rsidR="00101A17">
        <w:rPr>
          <w:lang w:val="en-US"/>
        </w:rPr>
        <w:t>4</w:t>
      </w:r>
      <w:r w:rsidR="00101A17">
        <w:t>.</w:t>
      </w:r>
      <w:r w:rsidR="00101A17">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16" w:name="_Ref452551883"/>
      <w:bookmarkStart w:id="217" w:name="_Toc452552724"/>
      <w:r>
        <w:t xml:space="preserve">Kode Sumber </w:t>
      </w:r>
      <w:r>
        <w:rPr>
          <w:lang w:val="en-US"/>
        </w:rPr>
        <w:t>4</w:t>
      </w:r>
      <w:r>
        <w:t>.</w:t>
      </w:r>
      <w:r>
        <w:fldChar w:fldCharType="begin"/>
      </w:r>
      <w:r>
        <w:instrText xml:space="preserve"> SEQ Kode_Sumber \* ARABIC \s 1 </w:instrText>
      </w:r>
      <w:r>
        <w:fldChar w:fldCharType="separate"/>
      </w:r>
      <w:r w:rsidR="00252DD1">
        <w:rPr>
          <w:noProof/>
        </w:rPr>
        <w:t>1</w:t>
      </w:r>
      <w:r>
        <w:rPr>
          <w:noProof/>
        </w:rPr>
        <w:fldChar w:fldCharType="end"/>
      </w:r>
      <w:bookmarkEnd w:id="216"/>
      <w:r>
        <w:rPr>
          <w:lang w:val="en-US"/>
        </w:rPr>
        <w:t xml:space="preserve"> </w:t>
      </w:r>
      <w:r w:rsidRPr="00F348AC">
        <w:rPr>
          <w:lang w:val="en-US"/>
        </w:rPr>
        <w:t xml:space="preserve">Implementasi Tahap </w:t>
      </w:r>
      <w:r>
        <w:t>Akuisisi Citra Mata</w:t>
      </w:r>
      <w:bookmarkEnd w:id="217"/>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18" w:name="_Toc452223734"/>
      <w:r>
        <w:t>Implementasi Preprocessing</w:t>
      </w:r>
      <w:bookmarkEnd w:id="218"/>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19" w:name="_Toc452223735"/>
      <w:r>
        <w:lastRenderedPageBreak/>
        <w:t>Implementasi Deteksi Tepi</w:t>
      </w:r>
      <w:bookmarkEnd w:id="219"/>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101A17">
        <w:t xml:space="preserve">Kode Sumber </w:t>
      </w:r>
      <w:r w:rsidR="00101A17">
        <w:rPr>
          <w:lang w:val="en-US"/>
        </w:rPr>
        <w:t>4</w:t>
      </w:r>
      <w:r w:rsidR="00101A17">
        <w:t>.</w:t>
      </w:r>
      <w:r w:rsidR="00101A17">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0" w:name="_Ref441006424"/>
      <w:bookmarkStart w:id="221" w:name="_Toc452552725"/>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252DD1">
        <w:rPr>
          <w:noProof/>
        </w:rPr>
        <w:t>2</w:t>
      </w:r>
      <w:r w:rsidR="00F039AB">
        <w:rPr>
          <w:noProof/>
        </w:rPr>
        <w:fldChar w:fldCharType="end"/>
      </w:r>
      <w:bookmarkEnd w:id="220"/>
      <w:r>
        <w:rPr>
          <w:lang w:val="en-US"/>
        </w:rPr>
        <w:t xml:space="preserve"> </w:t>
      </w:r>
      <w:r w:rsidR="00851951">
        <w:rPr>
          <w:lang w:val="en-US"/>
        </w:rPr>
        <w:t>Implementasi</w:t>
      </w:r>
      <w:r w:rsidR="00A00C19" w:rsidRPr="00F348AC">
        <w:rPr>
          <w:lang w:val="en-US"/>
        </w:rPr>
        <w:t xml:space="preserve"> </w:t>
      </w:r>
      <w:r w:rsidR="00851951">
        <w:t>Deteksi Tepi</w:t>
      </w:r>
      <w:bookmarkEnd w:id="221"/>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2" w:name="_Toc452223736"/>
      <w:r w:rsidRPr="00F348AC">
        <w:rPr>
          <w:lang w:val="en-US"/>
        </w:rPr>
        <w:t xml:space="preserve">Implementasi </w:t>
      </w:r>
      <w:r w:rsidR="00851951">
        <w:t>Deteksi Batas Pupil dan Iris</w:t>
      </w:r>
      <w:bookmarkEnd w:id="222"/>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101A17">
        <w:t xml:space="preserve">Kode Sumber </w:t>
      </w:r>
      <w:r w:rsidR="00101A17">
        <w:rPr>
          <w:lang w:val="en-US"/>
        </w:rPr>
        <w:t>4</w:t>
      </w:r>
      <w:r w:rsidR="00101A17">
        <w:t>.</w:t>
      </w:r>
      <w:r w:rsidR="00101A17">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101A17">
        <w:t xml:space="preserve">Kode </w:t>
      </w:r>
      <w:r w:rsidR="00101A17">
        <w:lastRenderedPageBreak/>
        <w:t xml:space="preserve">Sumber </w:t>
      </w:r>
      <w:r w:rsidR="00101A17">
        <w:rPr>
          <w:lang w:val="en-US"/>
        </w:rPr>
        <w:t>4</w:t>
      </w:r>
      <w:r w:rsidR="00101A17">
        <w:t>.</w:t>
      </w:r>
      <w:r w:rsidR="00101A17">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3" w:name="_Ref452551918"/>
      <w:bookmarkStart w:id="224" w:name="_Toc452552726"/>
      <w:r>
        <w:t xml:space="preserve">Kode Sumber </w:t>
      </w:r>
      <w:r>
        <w:rPr>
          <w:lang w:val="en-US"/>
        </w:rPr>
        <w:t>4</w:t>
      </w:r>
      <w:r>
        <w:t>.</w:t>
      </w:r>
      <w:r>
        <w:fldChar w:fldCharType="begin"/>
      </w:r>
      <w:r>
        <w:instrText xml:space="preserve"> SEQ Kode_Sumber \* ARABIC \s 1 </w:instrText>
      </w:r>
      <w:r>
        <w:fldChar w:fldCharType="separate"/>
      </w:r>
      <w:r w:rsidR="00252DD1">
        <w:rPr>
          <w:noProof/>
        </w:rPr>
        <w:t>3</w:t>
      </w:r>
      <w:r>
        <w:rPr>
          <w:noProof/>
        </w:rPr>
        <w:fldChar w:fldCharType="end"/>
      </w:r>
      <w:bookmarkEnd w:id="223"/>
      <w:r>
        <w:rPr>
          <w:lang w:val="en-US"/>
        </w:rPr>
        <w:t xml:space="preserve"> Implementasi</w:t>
      </w:r>
      <w:r w:rsidRPr="00F348AC">
        <w:rPr>
          <w:lang w:val="en-US"/>
        </w:rPr>
        <w:t xml:space="preserve"> </w:t>
      </w:r>
      <w:r>
        <w:t>Transformasi Hough pada Iris</w:t>
      </w:r>
      <w:bookmarkEnd w:id="224"/>
    </w:p>
    <w:p w14:paraId="2CE88E69" w14:textId="42DA1CF1" w:rsidR="00851951" w:rsidRDefault="00101A17" w:rsidP="00851951">
      <w:pPr>
        <w:ind w:firstLine="720"/>
      </w:pPr>
      <w:r>
        <w:fldChar w:fldCharType="begin"/>
      </w:r>
      <w:r>
        <w:instrText xml:space="preserve"> REF _Ref452551918 \h </w:instrText>
      </w:r>
      <w:r>
        <w:fldChar w:fldCharType="separate"/>
      </w:r>
      <w:r>
        <w:t xml:space="preserve">Kode Sumber </w:t>
      </w:r>
      <w:r>
        <w:rPr>
          <w:lang w:val="en-US"/>
        </w:rPr>
        <w:t>4</w:t>
      </w:r>
      <w:r>
        <w:t>.</w:t>
      </w:r>
      <w:r>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101A17">
        <w:t xml:space="preserve">Kode Sumber </w:t>
      </w:r>
      <w:r w:rsidR="00101A17">
        <w:rPr>
          <w:lang w:val="en-US"/>
        </w:rPr>
        <w:t>4</w:t>
      </w:r>
      <w:r w:rsidR="00101A17">
        <w:t>.</w:t>
      </w:r>
      <w:r w:rsidR="00101A17">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25" w:name="_Ref452551931"/>
      <w:bookmarkStart w:id="226" w:name="_Toc452552727"/>
      <w:r>
        <w:t xml:space="preserve">Kode Sumber </w:t>
      </w:r>
      <w:r>
        <w:rPr>
          <w:lang w:val="en-US"/>
        </w:rPr>
        <w:t>4</w:t>
      </w:r>
      <w:r>
        <w:t>.</w:t>
      </w:r>
      <w:r>
        <w:fldChar w:fldCharType="begin"/>
      </w:r>
      <w:r>
        <w:instrText xml:space="preserve"> SEQ Kode_Sumber \* ARABIC \s 1 </w:instrText>
      </w:r>
      <w:r>
        <w:fldChar w:fldCharType="separate"/>
      </w:r>
      <w:r w:rsidR="00252DD1">
        <w:rPr>
          <w:noProof/>
        </w:rPr>
        <w:t>4</w:t>
      </w:r>
      <w:r>
        <w:rPr>
          <w:noProof/>
        </w:rPr>
        <w:fldChar w:fldCharType="end"/>
      </w:r>
      <w:bookmarkEnd w:id="225"/>
      <w:r>
        <w:rPr>
          <w:lang w:val="en-US"/>
        </w:rPr>
        <w:t xml:space="preserve"> Implementasi</w:t>
      </w:r>
      <w:r w:rsidRPr="00F348AC">
        <w:rPr>
          <w:lang w:val="en-US"/>
        </w:rPr>
        <w:t xml:space="preserve"> </w:t>
      </w:r>
      <w:r>
        <w:t>Transformasi Hough pada Pupil</w:t>
      </w:r>
      <w:bookmarkEnd w:id="226"/>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27" w:name="_Toc452223737"/>
      <w:r w:rsidRPr="00F348AC">
        <w:rPr>
          <w:lang w:val="en-US"/>
        </w:rPr>
        <w:t xml:space="preserve">Implementasi </w:t>
      </w:r>
      <w:r>
        <w:t>Pemisahan Bulu dan Kelopak Mata</w:t>
      </w:r>
      <w:bookmarkEnd w:id="227"/>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101A17">
        <w:t xml:space="preserve">Kode Sumber </w:t>
      </w:r>
      <w:r w:rsidR="00101A17">
        <w:rPr>
          <w:lang w:val="en-US"/>
        </w:rPr>
        <w:t>4</w:t>
      </w:r>
      <w:r w:rsidR="00101A17">
        <w:t>.</w:t>
      </w:r>
      <w:r w:rsidR="00101A17">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28" w:name="_Ref452551972"/>
      <w:bookmarkStart w:id="229" w:name="_Toc452552728"/>
      <w:r>
        <w:t xml:space="preserve">Kode Sumber </w:t>
      </w:r>
      <w:r>
        <w:rPr>
          <w:lang w:val="en-US"/>
        </w:rPr>
        <w:t>4</w:t>
      </w:r>
      <w:r>
        <w:t>.</w:t>
      </w:r>
      <w:r>
        <w:fldChar w:fldCharType="begin"/>
      </w:r>
      <w:r>
        <w:instrText xml:space="preserve"> SEQ Kode_Sumber \* ARABIC \s 1 </w:instrText>
      </w:r>
      <w:r>
        <w:fldChar w:fldCharType="separate"/>
      </w:r>
      <w:r w:rsidR="00252DD1">
        <w:rPr>
          <w:noProof/>
        </w:rPr>
        <w:t>5</w:t>
      </w:r>
      <w:r>
        <w:rPr>
          <w:noProof/>
        </w:rPr>
        <w:fldChar w:fldCharType="end"/>
      </w:r>
      <w:bookmarkEnd w:id="228"/>
      <w:r>
        <w:rPr>
          <w:lang w:val="en-US"/>
        </w:rPr>
        <w:t xml:space="preserve"> Implementasi</w:t>
      </w:r>
      <w:r w:rsidRPr="00F348AC">
        <w:rPr>
          <w:lang w:val="en-US"/>
        </w:rPr>
        <w:t xml:space="preserve"> </w:t>
      </w:r>
      <w:r>
        <w:t>Penghilangan Kelopak Mata</w:t>
      </w:r>
      <w:bookmarkEnd w:id="229"/>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101A17">
        <w:t xml:space="preserve">Kode Sumber </w:t>
      </w:r>
      <w:r w:rsidR="00101A17">
        <w:rPr>
          <w:lang w:val="en-US"/>
        </w:rPr>
        <w:t>4</w:t>
      </w:r>
      <w:r w:rsidR="00101A17">
        <w:t>.</w:t>
      </w:r>
      <w:r w:rsidR="00101A17">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0" w:name="_Ref452551985"/>
      <w:bookmarkStart w:id="231" w:name="_Toc452552729"/>
      <w:r>
        <w:t xml:space="preserve">Kode Sumber </w:t>
      </w:r>
      <w:r>
        <w:rPr>
          <w:lang w:val="en-US"/>
        </w:rPr>
        <w:t>4</w:t>
      </w:r>
      <w:r>
        <w:t>.</w:t>
      </w:r>
      <w:r>
        <w:fldChar w:fldCharType="begin"/>
      </w:r>
      <w:r>
        <w:instrText xml:space="preserve"> SEQ Kode_Sumber \* ARABIC \s 1 </w:instrText>
      </w:r>
      <w:r>
        <w:fldChar w:fldCharType="separate"/>
      </w:r>
      <w:r w:rsidR="00252DD1">
        <w:rPr>
          <w:noProof/>
        </w:rPr>
        <w:t>6</w:t>
      </w:r>
      <w:r>
        <w:rPr>
          <w:noProof/>
        </w:rPr>
        <w:fldChar w:fldCharType="end"/>
      </w:r>
      <w:bookmarkEnd w:id="230"/>
      <w:r>
        <w:rPr>
          <w:lang w:val="en-US"/>
        </w:rPr>
        <w:t xml:space="preserve"> Implementasi</w:t>
      </w:r>
      <w:r w:rsidRPr="00F348AC">
        <w:rPr>
          <w:lang w:val="en-US"/>
        </w:rPr>
        <w:t xml:space="preserve"> </w:t>
      </w:r>
      <w:r w:rsidRPr="00F40A05">
        <w:rPr>
          <w:i/>
        </w:rPr>
        <w:t>Thresholding</w:t>
      </w:r>
      <w:r>
        <w:t xml:space="preserve"> Bulu Mata</w:t>
      </w:r>
      <w:bookmarkEnd w:id="231"/>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2" w:name="_Toc452223738"/>
      <w:r>
        <w:t>Implementasi Normalisasi Iris</w:t>
      </w:r>
      <w:bookmarkEnd w:id="232"/>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101A17">
        <w:t xml:space="preserve">Kode Sumber </w:t>
      </w:r>
      <w:r w:rsidR="00101A17">
        <w:rPr>
          <w:lang w:val="en-US"/>
        </w:rPr>
        <w:t>4</w:t>
      </w:r>
      <w:r w:rsidR="00101A17">
        <w:t>.</w:t>
      </w:r>
      <w:r w:rsidR="00101A17">
        <w:rPr>
          <w:noProof/>
        </w:rPr>
        <w:t>7</w:t>
      </w:r>
      <w:r w:rsidR="00101A17">
        <w:rPr>
          <w:highlight w:val="yellow"/>
        </w:rPr>
        <w:fldChar w:fldCharType="end"/>
      </w:r>
      <w:r>
        <w:t>.</w:t>
      </w:r>
    </w:p>
    <w:p w14:paraId="1EAD4F90" w14:textId="77777777" w:rsidR="00F06AD8"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p>
    <w:p w14:paraId="57A98DAF" w14:textId="77777777" w:rsidR="00F06AD8" w:rsidRDefault="00F06AD8" w:rsidP="00F40A05">
      <w:pPr>
        <w:ind w:firstLine="720"/>
      </w:pPr>
    </w:p>
    <w:p w14:paraId="79D20ABF" w14:textId="77777777" w:rsidR="00F06AD8" w:rsidRDefault="00F06AD8" w:rsidP="00F40A05">
      <w:pPr>
        <w:ind w:firstLine="720"/>
      </w:pPr>
    </w:p>
    <w:p w14:paraId="09F32D83" w14:textId="77777777" w:rsidR="00F06AD8" w:rsidRDefault="00F06AD8" w:rsidP="00F40A05">
      <w:pPr>
        <w:ind w:firstLine="720"/>
      </w:pPr>
    </w:p>
    <w:p w14:paraId="5125B243" w14:textId="77777777" w:rsidR="00F06AD8" w:rsidRDefault="00F06AD8" w:rsidP="00F40A05">
      <w:pPr>
        <w:ind w:firstLine="720"/>
      </w:pPr>
    </w:p>
    <w:p w14:paraId="690F4C48" w14:textId="77777777" w:rsidR="00F06AD8" w:rsidRDefault="00F06AD8" w:rsidP="00F40A05">
      <w:pPr>
        <w:ind w:firstLine="720"/>
      </w:pPr>
    </w:p>
    <w:p w14:paraId="74CF8A84" w14:textId="77777777" w:rsidR="00F40A05" w:rsidRDefault="00F40A05"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CA135A">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231"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33" w:name="_Ref452552006"/>
      <w:bookmarkStart w:id="234" w:name="_Toc452552730"/>
      <w:r>
        <w:t xml:space="preserve">Kode Sumber </w:t>
      </w:r>
      <w:r>
        <w:rPr>
          <w:lang w:val="en-US"/>
        </w:rPr>
        <w:t>4</w:t>
      </w:r>
      <w:r>
        <w:t>.</w:t>
      </w:r>
      <w:r>
        <w:fldChar w:fldCharType="begin"/>
      </w:r>
      <w:r>
        <w:instrText xml:space="preserve"> SEQ Kode_Sumber \* ARABIC \s 1 </w:instrText>
      </w:r>
      <w:r>
        <w:fldChar w:fldCharType="separate"/>
      </w:r>
      <w:r w:rsidR="00252DD1">
        <w:rPr>
          <w:noProof/>
        </w:rPr>
        <w:t>7</w:t>
      </w:r>
      <w:r>
        <w:rPr>
          <w:noProof/>
        </w:rPr>
        <w:fldChar w:fldCharType="end"/>
      </w:r>
      <w:bookmarkEnd w:id="233"/>
      <w:r>
        <w:rPr>
          <w:lang w:val="en-US"/>
        </w:rPr>
        <w:t xml:space="preserve"> Implementasi</w:t>
      </w:r>
      <w:r w:rsidRPr="00F348AC">
        <w:rPr>
          <w:lang w:val="en-US"/>
        </w:rPr>
        <w:t xml:space="preserve"> </w:t>
      </w:r>
      <w:r>
        <w:t>Transformasi Polar</w:t>
      </w:r>
      <w:bookmarkEnd w:id="234"/>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35" w:name="_Toc452223739"/>
      <w:r>
        <w:t>Implementasi Ekstraksi Fitur</w:t>
      </w:r>
      <w:bookmarkEnd w:id="235"/>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bookmarkStart w:id="236" w:name="_Toc452223740"/>
      <w:r w:rsidRPr="00F348AC">
        <w:rPr>
          <w:lang w:val="en-US"/>
        </w:rPr>
        <w:lastRenderedPageBreak/>
        <w:t xml:space="preserve">Implementasi </w:t>
      </w:r>
      <w:r>
        <w:t>Fitur Koefisien Wavelet Haar</w:t>
      </w:r>
      <w:bookmarkEnd w:id="236"/>
    </w:p>
    <w:p w14:paraId="45DD80FA" w14:textId="71E183A2"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penggunaan wavelet haar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101A17" w:rsidRPr="00F348AC">
        <w:t xml:space="preserve">Kode Sumber </w:t>
      </w:r>
      <w:r w:rsidR="00101A17">
        <w:rPr>
          <w:lang w:val="en-US"/>
        </w:rPr>
        <w:t>4</w:t>
      </w:r>
      <w:r w:rsidR="00101A17">
        <w:t>.</w:t>
      </w:r>
      <w:r w:rsidR="00101A17">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37" w:name="_Ref452552031"/>
      <w:bookmarkStart w:id="238" w:name="_Toc452552731"/>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8</w:t>
      </w:r>
      <w:r>
        <w:rPr>
          <w:noProof/>
        </w:rPr>
        <w:fldChar w:fldCharType="end"/>
      </w:r>
      <w:bookmarkEnd w:id="237"/>
      <w:r w:rsidRPr="00F348AC">
        <w:rPr>
          <w:lang w:val="en-US"/>
        </w:rPr>
        <w:t xml:space="preserve"> Implementasi </w:t>
      </w:r>
      <w:r w:rsidR="001F3C76">
        <w:t>Ekstraksi Fitur Wavelet Haar</w:t>
      </w:r>
      <w:bookmarkEnd w:id="238"/>
    </w:p>
    <w:p w14:paraId="281AA48B" w14:textId="74B64765" w:rsidR="00F40A05" w:rsidRDefault="00F40A05" w:rsidP="00F40A05">
      <w:pPr>
        <w:ind w:firstLine="720"/>
      </w:pPr>
      <w:r>
        <w:t xml:space="preserve">Inisialisasi penggunaan jenis wavelet ditunjukan pada baris 2, yang menunjukan bahwa proses dekomposisi wavelet ini menggunakan wavelet Haar. Diinisialisasikan juga ukuran untuk hasil dari dekomposisi wavelet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xml:space="preserve">. Hasil dekomposisi yang diambil adalah nilai koefisien aproksimasi yang ditunjukan pada baris 7. </w:t>
      </w:r>
    </w:p>
    <w:p w14:paraId="4004C8EE" w14:textId="4D926B21" w:rsidR="00AA6413" w:rsidRPr="00F348AC" w:rsidRDefault="00AA6413" w:rsidP="00AA6413">
      <w:pPr>
        <w:pStyle w:val="Heading3"/>
        <w:rPr>
          <w:lang w:val="en-US"/>
        </w:rPr>
      </w:pPr>
      <w:bookmarkStart w:id="239" w:name="_Toc452223741"/>
      <w:r w:rsidRPr="00F348AC">
        <w:rPr>
          <w:lang w:val="en-US"/>
        </w:rPr>
        <w:t xml:space="preserve">Implementasi </w:t>
      </w:r>
      <w:r w:rsidR="001F3C76">
        <w:t xml:space="preserve">Fitur </w:t>
      </w:r>
      <w:r w:rsidR="009D511E">
        <w:t>Log-Gabor Filter</w:t>
      </w:r>
      <w:bookmarkEnd w:id="239"/>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101A17" w:rsidRPr="00F348AC">
        <w:t xml:space="preserve">Kode Sumber </w:t>
      </w:r>
      <w:r w:rsidR="00101A17">
        <w:rPr>
          <w:lang w:val="en-US"/>
        </w:rPr>
        <w:t>4</w:t>
      </w:r>
      <w:r w:rsidR="00101A17">
        <w:t>.</w:t>
      </w:r>
      <w:r w:rsidR="00101A17">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0" w:name="_Ref452552044"/>
      <w:bookmarkStart w:id="241" w:name="_Toc452552732"/>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9</w:t>
      </w:r>
      <w:r>
        <w:rPr>
          <w:noProof/>
        </w:rPr>
        <w:fldChar w:fldCharType="end"/>
      </w:r>
      <w:bookmarkEnd w:id="240"/>
      <w:r w:rsidRPr="00F348AC">
        <w:rPr>
          <w:lang w:val="en-US"/>
        </w:rPr>
        <w:t xml:space="preserve"> Implementasi </w:t>
      </w:r>
      <w:r>
        <w:t>Pembuatan Fitur Biner</w:t>
      </w:r>
      <w:bookmarkEnd w:id="241"/>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Pr="00F348AC">
        <w:t xml:space="preserve">Kode Sumber </w:t>
      </w:r>
      <w:r>
        <w:rPr>
          <w:lang w:val="en-US"/>
        </w:rPr>
        <w:t>4</w:t>
      </w:r>
      <w:r>
        <w:t>.</w:t>
      </w:r>
      <w:r>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Pr="00F348AC">
        <w:t xml:space="preserve">Kode Sumber </w:t>
      </w:r>
      <w:r>
        <w:rPr>
          <w:lang w:val="en-US"/>
        </w:rPr>
        <w:t>4</w:t>
      </w:r>
      <w:r>
        <w:t>.</w:t>
      </w:r>
      <w:r>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2" w:name="_Ref452552079"/>
      <w:bookmarkStart w:id="243" w:name="_Toc452552733"/>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10</w:t>
      </w:r>
      <w:r>
        <w:rPr>
          <w:noProof/>
        </w:rPr>
        <w:fldChar w:fldCharType="end"/>
      </w:r>
      <w:bookmarkEnd w:id="242"/>
      <w:r w:rsidRPr="00F348AC">
        <w:rPr>
          <w:lang w:val="en-US"/>
        </w:rPr>
        <w:t xml:space="preserve"> Implementasi </w:t>
      </w:r>
      <w:r>
        <w:t>Pembuatan Filter Log-Gabor</w:t>
      </w:r>
      <w:bookmarkEnd w:id="243"/>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101A17" w:rsidRPr="00F348AC">
        <w:t xml:space="preserve">Kode Sumber </w:t>
      </w:r>
      <w:r w:rsidR="00101A17">
        <w:rPr>
          <w:lang w:val="en-US"/>
        </w:rPr>
        <w:t>4</w:t>
      </w:r>
      <w:r w:rsidR="00101A17">
        <w:t>.</w:t>
      </w:r>
      <w:r w:rsidR="00101A17">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44" w:name="_Ref452552106"/>
      <w:bookmarkStart w:id="245" w:name="_Toc452552734"/>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11</w:t>
      </w:r>
      <w:r>
        <w:rPr>
          <w:noProof/>
        </w:rPr>
        <w:fldChar w:fldCharType="end"/>
      </w:r>
      <w:bookmarkEnd w:id="244"/>
      <w:r w:rsidRPr="00F348AC">
        <w:rPr>
          <w:lang w:val="en-US"/>
        </w:rPr>
        <w:t xml:space="preserve"> Implementasi </w:t>
      </w:r>
      <w:r>
        <w:t>Konvulsi Citra Iris dengan Filter Log-Gabor</w:t>
      </w:r>
      <w:bookmarkEnd w:id="245"/>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Pr="00F348AC">
        <w:t xml:space="preserve">Kode Sumber </w:t>
      </w:r>
      <w:r>
        <w:rPr>
          <w:lang w:val="en-US"/>
        </w:rPr>
        <w:t>4</w:t>
      </w:r>
      <w:r>
        <w:t>.</w:t>
      </w:r>
      <w:r>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Pr="00F348AC">
        <w:t xml:space="preserve">Kode Sumber </w:t>
      </w:r>
      <w:r>
        <w:rPr>
          <w:lang w:val="en-US"/>
        </w:rPr>
        <w:t>4</w:t>
      </w:r>
      <w:r>
        <w:t>.</w:t>
      </w:r>
      <w:r>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46" w:name="_Toc452223742"/>
      <w:r w:rsidRPr="00F348AC">
        <w:rPr>
          <w:lang w:val="en-US"/>
        </w:rPr>
        <w:t xml:space="preserve">Implementasi </w:t>
      </w:r>
      <w:r w:rsidR="00067D5F">
        <w:t>Klasifikasi</w:t>
      </w:r>
      <w:bookmarkEnd w:id="246"/>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47" w:name="_Toc452223743"/>
      <w:r>
        <w:t>Implementasi Support Vector Machine</w:t>
      </w:r>
      <w:r w:rsidR="00F21952">
        <w:t xml:space="preserve"> Fitur Wavelet</w:t>
      </w:r>
      <w:bookmarkEnd w:id="247"/>
    </w:p>
    <w:p w14:paraId="68D5CEE7" w14:textId="36F62D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Pr="00F348AC">
        <w:t xml:space="preserve">Kode Sumber </w:t>
      </w:r>
      <w:r>
        <w:rPr>
          <w:lang w:val="en-US"/>
        </w:rPr>
        <w:t>4</w:t>
      </w:r>
      <w:r>
        <w:t>.</w:t>
      </w:r>
      <w:r>
        <w:rPr>
          <w:noProof/>
        </w:rPr>
        <w:t>12</w:t>
      </w:r>
      <w:r>
        <w:rPr>
          <w:highlight w:val="yellow"/>
        </w:rPr>
        <w:fldChar w:fldCharType="end"/>
      </w:r>
      <w:r>
        <w:t xml:space="preserve"> </w:t>
      </w:r>
      <w:r w:rsidR="008D2561">
        <w:t xml:space="preserve">merupakan implementasi klasifikasi </w:t>
      </w:r>
      <w:r w:rsidR="008D2561" w:rsidRPr="00FF5501">
        <w:rPr>
          <w:i/>
        </w:rPr>
        <w:t>support vector machines</w:t>
      </w:r>
      <w:r w:rsidR="008D2561">
        <w:t xml:space="preserve">. Sebelum masuk kedalam proses klasifikasi, data citra </w:t>
      </w:r>
      <w:r w:rsidR="009B7D5F">
        <w:t>iris</w:t>
      </w:r>
      <w:r w:rsidR="008D2561">
        <w:t xml:space="preserve"> sudah dilakukan ekstraksi fitur dan dibagi menjadi data latih &amp; data uji menggunakan wavelet Haar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77777777"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31145D">
              <w:rPr>
                <w:rFonts w:ascii="Courier New" w:eastAsiaTheme="minorHAnsi" w:hAnsi="Courier New" w:cs="Courier New"/>
                <w:sz w:val="18"/>
                <w:lang w:eastAsia="en-US"/>
              </w:rPr>
              <w:t xml:space="preserve">  </w:t>
            </w:r>
            <w:r w:rsidRPr="0031145D">
              <w:rPr>
                <w:rFonts w:ascii="Consolas" w:eastAsiaTheme="minorHAnsi" w:hAnsi="Consolas" w:cs="Consolas"/>
                <w:sz w:val="18"/>
                <w:lang w:eastAsia="en-US"/>
              </w:rPr>
              <w:t xml:space="preserve">model{k} = svmtrain(double(trainLabel==k),...  </w:t>
            </w:r>
          </w:p>
          <w:p w14:paraId="75136BDD" w14:textId="77777777"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31145D">
              <w:rPr>
                <w:rFonts w:ascii="Consolas" w:eastAsiaTheme="minorHAnsi" w:hAnsi="Consolas" w:cs="Consolas"/>
                <w:sz w:val="18"/>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2C1A8C">
              <w:rPr>
                <w:rFonts w:ascii="Courier New" w:hAnsi="Courier New" w:cs="Courier New"/>
                <w:sz w:val="18"/>
                <w:szCs w:val="18"/>
              </w:rPr>
              <w:t xml:space="preserve">  </w:t>
            </w:r>
            <w:r w:rsidRPr="002C1A8C">
              <w:rPr>
                <w:rFonts w:ascii="Consolas" w:eastAsiaTheme="minorHAnsi" w:hAnsi="Consolas" w:cs="Consolas"/>
                <w:sz w:val="18"/>
                <w:lang w:eastAsia="en-US"/>
              </w:rPr>
              <w:t>[~,~,p] = svmpredict(</w:t>
            </w:r>
            <w:r w:rsidR="00F06DB3">
              <w:rPr>
                <w:rFonts w:ascii="Consolas" w:eastAsiaTheme="minorHAnsi" w:hAnsi="Consolas" w:cs="Consolas"/>
                <w:sz w:val="18"/>
                <w:lang w:eastAsia="en-US"/>
              </w:rPr>
              <w:t>~</w:t>
            </w:r>
            <w:r w:rsidRPr="002C1A8C">
              <w:rPr>
                <w:rFonts w:ascii="Consolas" w:eastAsiaTheme="minorHAnsi" w:hAnsi="Consolas" w:cs="Consolas"/>
                <w:sz w:val="18"/>
                <w:lang w:eastAsia="en-US"/>
              </w:rPr>
              <w:t xml:space="preserve">, </w:t>
            </w:r>
            <w:r>
              <w:rPr>
                <w:rFonts w:ascii="Consolas" w:eastAsiaTheme="minorHAnsi" w:hAnsi="Consolas" w:cs="Consolas"/>
                <w:sz w:val="18"/>
                <w:lang w:eastAsia="en-US"/>
              </w:rPr>
              <w:t>H</w:t>
            </w:r>
            <w:r w:rsidRPr="002C1A8C">
              <w:rPr>
                <w:rFonts w:ascii="Consolas" w:eastAsiaTheme="minorHAnsi" w:hAnsi="Consolas" w:cs="Consolas"/>
                <w:sz w:val="18"/>
                <w:lang w:eastAsia="en-US"/>
              </w:rPr>
              <w:t>asil</w:t>
            </w:r>
            <w:r>
              <w:rPr>
                <w:rFonts w:ascii="Consolas" w:eastAsiaTheme="minorHAnsi" w:hAnsi="Consolas" w:cs="Consolas"/>
                <w:sz w:val="18"/>
                <w:lang w:eastAsia="en-US"/>
              </w:rPr>
              <w:t>Wavelet</w:t>
            </w:r>
            <w:r w:rsidRPr="002C1A8C">
              <w:rPr>
                <w:rFonts w:ascii="Consolas" w:eastAsiaTheme="minorHAnsi" w:hAnsi="Consolas" w:cs="Consolas"/>
                <w:sz w:val="18"/>
                <w:lang w:eastAsia="en-US"/>
              </w:rPr>
              <w:t>, ...</w:t>
            </w:r>
          </w:p>
          <w:p w14:paraId="0B0ECC8D" w14:textId="77777777" w:rsidR="008D2561" w:rsidRPr="0031145D" w:rsidRDefault="008D2561" w:rsidP="00CA135A">
            <w:pPr>
              <w:autoSpaceDE w:val="0"/>
              <w:autoSpaceDN w:val="0"/>
              <w:adjustRightInd w:val="0"/>
              <w:jc w:val="left"/>
              <w:rPr>
                <w:rFonts w:ascii="Consolas" w:eastAsiaTheme="minorHAnsi" w:hAnsi="Consolas" w:cs="Consolas"/>
                <w:sz w:val="22"/>
                <w:szCs w:val="24"/>
                <w:lang w:eastAsia="en-US"/>
              </w:rPr>
            </w:pPr>
            <w:r w:rsidRPr="0031145D">
              <w:rPr>
                <w:rFonts w:ascii="Consolas" w:eastAsiaTheme="minorHAnsi" w:hAnsi="Consolas" w:cs="Consolas"/>
                <w:sz w:val="18"/>
                <w:lang w:eastAsia="en-US"/>
              </w:rPr>
              <w:t xml:space="preserve">  model{k}, '-b 1 -q');</w:t>
            </w:r>
          </w:p>
          <w:p w14:paraId="51C9F618"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75F6BF5" w:rsidR="008D2561" w:rsidRPr="001F3C76" w:rsidRDefault="008D2561" w:rsidP="008D2561">
      <w:pPr>
        <w:pStyle w:val="Caption"/>
        <w:rPr>
          <w:i/>
        </w:rPr>
      </w:pPr>
      <w:bookmarkStart w:id="248" w:name="_Ref452552130"/>
      <w:bookmarkStart w:id="249" w:name="_Toc452552735"/>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12</w:t>
      </w:r>
      <w:r>
        <w:rPr>
          <w:noProof/>
        </w:rPr>
        <w:fldChar w:fldCharType="end"/>
      </w:r>
      <w:bookmarkEnd w:id="248"/>
      <w:r w:rsidRPr="00F348AC">
        <w:rPr>
          <w:lang w:val="en-US"/>
        </w:rPr>
        <w:t xml:space="preserve"> Implementasi </w:t>
      </w:r>
      <w:r>
        <w:t>SVM</w:t>
      </w:r>
      <w:r w:rsidR="001B376D">
        <w:t xml:space="preserve"> Fitur Wavelet</w:t>
      </w:r>
      <w:bookmarkEnd w:id="249"/>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0" w:name="_Toc452223744"/>
      <w:r>
        <w:lastRenderedPageBreak/>
        <w:t>Implementasi Suport Vector Machin Fitur Log-Gabor</w:t>
      </w:r>
      <w:bookmarkEnd w:id="250"/>
    </w:p>
    <w:p w14:paraId="2531DA9F" w14:textId="5A4BAA80"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Pr="00F348AC">
        <w:t xml:space="preserve">Kode Sumber </w:t>
      </w:r>
      <w:r>
        <w:rPr>
          <w:lang w:val="en-US"/>
        </w:rPr>
        <w:t>4</w:t>
      </w:r>
      <w:r>
        <w:t>.</w:t>
      </w:r>
      <w:r>
        <w:rPr>
          <w:noProof/>
        </w:rPr>
        <w:t>13</w:t>
      </w:r>
      <w:r>
        <w:rPr>
          <w:highlight w:val="yellow"/>
        </w:rPr>
        <w:fldChar w:fldCharType="end"/>
      </w:r>
      <w:r>
        <w:t xml:space="preserve"> </w:t>
      </w:r>
      <w:r w:rsidR="00F21952">
        <w:t xml:space="preserve">merupakan implementasi klasifikasi </w:t>
      </w:r>
      <w:r w:rsidR="00F21952" w:rsidRPr="00FF5501">
        <w:rPr>
          <w:i/>
        </w:rPr>
        <w:t>support vector machines</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77777777" w:rsidR="00F21952" w:rsidRPr="0031145D" w:rsidRDefault="00F21952" w:rsidP="00043947">
            <w:pPr>
              <w:autoSpaceDE w:val="0"/>
              <w:autoSpaceDN w:val="0"/>
              <w:adjustRightInd w:val="0"/>
              <w:jc w:val="left"/>
              <w:rPr>
                <w:rFonts w:ascii="Consolas" w:eastAsiaTheme="minorHAnsi" w:hAnsi="Consolas" w:cs="Consolas"/>
                <w:sz w:val="18"/>
                <w:lang w:eastAsia="en-US"/>
              </w:rPr>
            </w:pPr>
            <w:r w:rsidRPr="0031145D">
              <w:rPr>
                <w:rFonts w:ascii="Courier New" w:eastAsiaTheme="minorHAnsi" w:hAnsi="Courier New" w:cs="Courier New"/>
                <w:sz w:val="18"/>
                <w:lang w:eastAsia="en-US"/>
              </w:rPr>
              <w:t xml:space="preserve">  </w:t>
            </w:r>
            <w:r w:rsidRPr="0031145D">
              <w:rPr>
                <w:rFonts w:ascii="Consolas" w:eastAsiaTheme="minorHAnsi" w:hAnsi="Consolas" w:cs="Consolas"/>
                <w:sz w:val="18"/>
                <w:lang w:eastAsia="en-US"/>
              </w:rPr>
              <w:t xml:space="preserve">model{k} = svmtrain(double(trainLabel==k),...  </w:t>
            </w:r>
          </w:p>
          <w:p w14:paraId="79A77120" w14:textId="77777777" w:rsidR="00F21952" w:rsidRPr="0031145D" w:rsidRDefault="00F21952" w:rsidP="00043947">
            <w:pPr>
              <w:autoSpaceDE w:val="0"/>
              <w:autoSpaceDN w:val="0"/>
              <w:adjustRightInd w:val="0"/>
              <w:jc w:val="left"/>
              <w:rPr>
                <w:rFonts w:ascii="Consolas" w:eastAsiaTheme="minorHAnsi" w:hAnsi="Consolas" w:cs="Consolas"/>
                <w:sz w:val="18"/>
                <w:lang w:eastAsia="en-US"/>
              </w:rPr>
            </w:pPr>
            <w:r w:rsidRPr="0031145D">
              <w:rPr>
                <w:rFonts w:ascii="Consolas" w:eastAsiaTheme="minorHAnsi" w:hAnsi="Consolas" w:cs="Consolas"/>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31145D" w:rsidRDefault="00F06DB3" w:rsidP="00F06DB3">
            <w:pPr>
              <w:autoSpaceDE w:val="0"/>
              <w:autoSpaceDN w:val="0"/>
              <w:adjustRightInd w:val="0"/>
              <w:jc w:val="left"/>
              <w:rPr>
                <w:rFonts w:ascii="Consolas" w:eastAsiaTheme="minorHAnsi" w:hAnsi="Consolas" w:cs="Consolas"/>
                <w:sz w:val="18"/>
                <w:lang w:eastAsia="en-US"/>
              </w:rPr>
            </w:pPr>
            <w:r w:rsidRPr="002C1A8C">
              <w:rPr>
                <w:rFonts w:ascii="Courier New" w:hAnsi="Courier New" w:cs="Courier New"/>
                <w:sz w:val="18"/>
                <w:szCs w:val="18"/>
              </w:rPr>
              <w:t xml:space="preserve">  </w:t>
            </w:r>
            <w:r w:rsidRPr="002C1A8C">
              <w:rPr>
                <w:rFonts w:ascii="Consolas" w:eastAsiaTheme="minorHAnsi" w:hAnsi="Consolas" w:cs="Consolas"/>
                <w:sz w:val="18"/>
                <w:lang w:eastAsia="en-US"/>
              </w:rPr>
              <w:t>[~,~,p] = svmpredict(</w:t>
            </w:r>
            <w:r>
              <w:rPr>
                <w:rFonts w:ascii="Consolas" w:eastAsiaTheme="minorHAnsi" w:hAnsi="Consolas" w:cs="Consolas"/>
                <w:sz w:val="18"/>
                <w:lang w:eastAsia="en-US"/>
              </w:rPr>
              <w:t>~</w:t>
            </w:r>
            <w:r w:rsidRPr="002C1A8C">
              <w:rPr>
                <w:rFonts w:ascii="Consolas" w:eastAsiaTheme="minorHAnsi" w:hAnsi="Consolas" w:cs="Consolas"/>
                <w:sz w:val="18"/>
                <w:lang w:eastAsia="en-US"/>
              </w:rPr>
              <w:t xml:space="preserve">, </w:t>
            </w:r>
            <w:r w:rsidR="001B376D">
              <w:rPr>
                <w:rFonts w:ascii="Consolas" w:eastAsiaTheme="minorHAnsi" w:hAnsi="Consolas" w:cs="Consolas"/>
                <w:sz w:val="18"/>
                <w:lang w:eastAsia="en-US"/>
              </w:rPr>
              <w:t>templateTest</w:t>
            </w:r>
            <w:r w:rsidRPr="002C1A8C">
              <w:rPr>
                <w:rFonts w:ascii="Consolas" w:eastAsiaTheme="minorHAnsi" w:hAnsi="Consolas" w:cs="Consolas"/>
                <w:sz w:val="18"/>
                <w:lang w:eastAsia="en-US"/>
              </w:rPr>
              <w:t>, ...</w:t>
            </w:r>
          </w:p>
          <w:p w14:paraId="01C9AA35" w14:textId="77777777" w:rsidR="00F06DB3" w:rsidRPr="0031145D" w:rsidRDefault="00F06DB3" w:rsidP="00F06DB3">
            <w:pPr>
              <w:autoSpaceDE w:val="0"/>
              <w:autoSpaceDN w:val="0"/>
              <w:adjustRightInd w:val="0"/>
              <w:jc w:val="left"/>
              <w:rPr>
                <w:rFonts w:ascii="Consolas" w:eastAsiaTheme="minorHAnsi" w:hAnsi="Consolas" w:cs="Consolas"/>
                <w:sz w:val="22"/>
                <w:szCs w:val="24"/>
                <w:lang w:eastAsia="en-US"/>
              </w:rPr>
            </w:pPr>
            <w:r w:rsidRPr="0031145D">
              <w:rPr>
                <w:rFonts w:ascii="Consolas" w:eastAsiaTheme="minorHAnsi" w:hAnsi="Consolas" w:cs="Consolas"/>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CA5D308" w:rsidR="00F21952" w:rsidRPr="001F3C76" w:rsidRDefault="00F21952" w:rsidP="00F21952">
      <w:pPr>
        <w:pStyle w:val="Caption"/>
        <w:rPr>
          <w:i/>
        </w:rPr>
      </w:pPr>
      <w:bookmarkStart w:id="251" w:name="_Ref452552149"/>
      <w:bookmarkStart w:id="252" w:name="_Toc452552736"/>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13</w:t>
      </w:r>
      <w:r>
        <w:rPr>
          <w:noProof/>
        </w:rPr>
        <w:fldChar w:fldCharType="end"/>
      </w:r>
      <w:bookmarkEnd w:id="251"/>
      <w:r w:rsidRPr="00F348AC">
        <w:rPr>
          <w:lang w:val="en-US"/>
        </w:rPr>
        <w:t xml:space="preserve"> Implementasi </w:t>
      </w:r>
      <w:r>
        <w:t>SVM</w:t>
      </w:r>
      <w:r w:rsidR="001B376D">
        <w:t xml:space="preserve"> Fitur Log-Gabor</w:t>
      </w:r>
      <w:bookmarkEnd w:id="252"/>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53" w:name="_Toc452223745"/>
      <w:r>
        <w:t>Implementasi Hamming Distance</w:t>
      </w:r>
      <w:r w:rsidR="00F21952">
        <w:t xml:space="preserve"> Fitur Log-Gabor</w:t>
      </w:r>
      <w:bookmarkEnd w:id="253"/>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Pr="00F348AC">
        <w:t xml:space="preserve">Kode Sumber </w:t>
      </w:r>
      <w:r>
        <w:rPr>
          <w:lang w:val="en-US"/>
        </w:rPr>
        <w:t>4</w:t>
      </w:r>
      <w:r>
        <w:t>.</w:t>
      </w:r>
      <w:r>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77777777" w:rsidR="008D2561" w:rsidRPr="009D25B4" w:rsidRDefault="008D2561" w:rsidP="00CA135A">
            <w:pPr>
              <w:autoSpaceDE w:val="0"/>
              <w:autoSpaceDN w:val="0"/>
              <w:adjustRightInd w:val="0"/>
              <w:jc w:val="left"/>
              <w:rPr>
                <w:rFonts w:ascii="Consolas" w:hAnsi="Consolas" w:cs="Consolas"/>
                <w:sz w:val="18"/>
                <w:szCs w:val="18"/>
              </w:rPr>
            </w:pPr>
            <w:r w:rsidRPr="009D25B4">
              <w:rPr>
                <w:rFonts w:ascii="Consolas" w:hAnsi="Consolas" w:cs="Consolas"/>
                <w:sz w:val="18"/>
                <w:szCs w:val="18"/>
              </w:rPr>
              <w:t>avg</w:t>
            </w:r>
            <w:r>
              <w:rPr>
                <w:rFonts w:ascii="Consolas" w:hAnsi="Consolas" w:cs="Consolas"/>
                <w:sz w:val="18"/>
                <w:szCs w:val="18"/>
              </w:rPr>
              <w:t xml:space="preserve"> </w:t>
            </w:r>
            <w:r w:rsidRPr="009D25B4">
              <w:rPr>
                <w:rFonts w:ascii="Consolas" w:hAnsi="Consolas" w:cs="Consolas"/>
                <w:sz w:val="18"/>
                <w:szCs w:val="18"/>
              </w:rPr>
              <w:t>=</w:t>
            </w:r>
            <w:r>
              <w:rPr>
                <w:rFonts w:ascii="Consolas" w:hAnsi="Consolas" w:cs="Consolas"/>
                <w:sz w:val="18"/>
                <w:szCs w:val="18"/>
              </w:rPr>
              <w:t xml:space="preserve"> </w:t>
            </w:r>
            <w:r w:rsidRPr="009D25B4">
              <w:rPr>
                <w:rFonts w:ascii="Consolas" w:hAnsi="Consolas" w:cs="Consolas"/>
                <w:sz w:val="18"/>
                <w:szCs w:val="18"/>
              </w:rPr>
              <w:t>distance1+distance2+ 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54" w:name="_Ref452552164"/>
      <w:bookmarkStart w:id="255" w:name="_Toc452552737"/>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14</w:t>
      </w:r>
      <w:r>
        <w:rPr>
          <w:noProof/>
        </w:rPr>
        <w:fldChar w:fldCharType="end"/>
      </w:r>
      <w:bookmarkEnd w:id="254"/>
      <w:r w:rsidRPr="00F348AC">
        <w:rPr>
          <w:lang w:val="en-US"/>
        </w:rPr>
        <w:t xml:space="preserve"> Implementasi </w:t>
      </w:r>
      <w:r>
        <w:t>Hamming Distance</w:t>
      </w:r>
      <w:r w:rsidR="001B376D">
        <w:t xml:space="preserve"> Fitur Log-Gabor</w:t>
      </w:r>
      <w:bookmarkEnd w:id="255"/>
    </w:p>
    <w:p w14:paraId="3290B9E4" w14:textId="44969341" w:rsidR="001B376D" w:rsidRDefault="001B376D" w:rsidP="001B376D">
      <w:pPr>
        <w:pStyle w:val="Heading3"/>
        <w:rPr>
          <w:lang w:val="en-US"/>
        </w:rPr>
      </w:pPr>
      <w:bookmarkStart w:id="256" w:name="_Toc452223746"/>
      <w:r>
        <w:t xml:space="preserve">Implementasi Hamming Distance Fitur </w:t>
      </w:r>
      <w:r w:rsidR="00043947">
        <w:t>Wavelet</w:t>
      </w:r>
      <w:bookmarkEnd w:id="256"/>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101A17" w:rsidRPr="00F348AC">
        <w:t xml:space="preserve">Kode Sumber </w:t>
      </w:r>
      <w:r w:rsidR="00101A17">
        <w:rPr>
          <w:lang w:val="en-US"/>
        </w:rPr>
        <w:t>4</w:t>
      </w:r>
      <w:r w:rsidR="00101A17">
        <w:t>.</w:t>
      </w:r>
      <w:r w:rsidR="00101A17">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1309C3BC" w14:textId="35D201C3" w:rsidR="0053596B" w:rsidRPr="004944FA" w:rsidRDefault="0053596B" w:rsidP="006570FD">
            <w:pPr>
              <w:rPr>
                <w:rFonts w:ascii="Courier New" w:hAnsi="Courier New" w:cs="Courier New"/>
                <w:sz w:val="18"/>
                <w:szCs w:val="18"/>
              </w:rPr>
            </w:pPr>
            <w:r>
              <w:rPr>
                <w:rFonts w:ascii="Courier New" w:hAnsi="Courier New" w:cs="Courier New"/>
                <w:sz w:val="18"/>
                <w:szCs w:val="18"/>
              </w:rPr>
              <w:t>13.</w:t>
            </w:r>
          </w:p>
        </w:tc>
        <w:tc>
          <w:tcPr>
            <w:tcW w:w="5005" w:type="dxa"/>
          </w:tcPr>
          <w:p w14:paraId="78A6C142" w14:textId="048D5DF3"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normalisasi hasil wavelet seluruh citra</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6E0CA0AD" w:rsidR="00722756" w:rsidRPr="00722756" w:rsidRDefault="00722756" w:rsidP="00722756">
            <w:pPr>
              <w:autoSpaceDE w:val="0"/>
              <w:autoSpaceDN w:val="0"/>
              <w:adjustRightInd w:val="0"/>
              <w:jc w:val="left"/>
              <w:rPr>
                <w:rFonts w:ascii="Consolas" w:eastAsiaTheme="minorHAnsi" w:hAnsi="Consolas" w:cs="Consolas"/>
                <w:sz w:val="18"/>
                <w:lang w:eastAsia="en-US"/>
              </w:rPr>
            </w:pPr>
            <w:r w:rsidRPr="00722756">
              <w:rPr>
                <w:rFonts w:ascii="Courier New" w:eastAsiaTheme="minorHAnsi" w:hAnsi="Courier New" w:cs="Courier New"/>
                <w:sz w:val="18"/>
                <w:lang w:eastAsia="en-US"/>
              </w:rPr>
              <w:t xml:space="preserve">    </w:t>
            </w:r>
            <w:r w:rsidRPr="00722756">
              <w:rPr>
                <w:rFonts w:ascii="Consolas" w:eastAsiaTheme="minorHAnsi" w:hAnsi="Consolas" w:cs="Consolas"/>
                <w:sz w:val="18"/>
                <w:lang w:eastAsia="en-US"/>
              </w:rPr>
              <w:t xml:space="preserve">( AllCitra(:,i) - min(AllCitra (:,i))) ./   </w:t>
            </w:r>
          </w:p>
          <w:p w14:paraId="1397BEE8" w14:textId="757D0D92" w:rsidR="00722756" w:rsidRPr="00722756" w:rsidRDefault="00722756" w:rsidP="00722756">
            <w:pPr>
              <w:autoSpaceDE w:val="0"/>
              <w:autoSpaceDN w:val="0"/>
              <w:adjustRightInd w:val="0"/>
              <w:jc w:val="left"/>
              <w:rPr>
                <w:rFonts w:ascii="Consolas" w:eastAsiaTheme="minorHAnsi" w:hAnsi="Consolas" w:cs="Consolas"/>
                <w:sz w:val="22"/>
                <w:szCs w:val="24"/>
                <w:lang w:eastAsia="en-US"/>
              </w:rPr>
            </w:pPr>
            <w:r w:rsidRPr="00722756">
              <w:rPr>
                <w:rFonts w:ascii="Courier New" w:eastAsiaTheme="minorHAnsi" w:hAnsi="Courier New" w:cs="Courier New"/>
                <w:sz w:val="18"/>
                <w:lang w:eastAsia="en-US"/>
              </w:rPr>
              <w:t xml:space="preserve">    </w:t>
            </w:r>
            <w:r w:rsidRPr="00722756">
              <w:rPr>
                <w:rFonts w:ascii="Consolas" w:eastAsiaTheme="minorHAnsi" w:hAnsi="Consolas" w:cs="Consolas"/>
                <w:sz w:val="18"/>
                <w:lang w:eastAsia="en-US"/>
              </w:rPr>
              <w:t>( max(AllCitra(:,i) - 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57" w:name="_Ref452552223"/>
      <w:bookmarkStart w:id="258" w:name="_Toc452552738"/>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15</w:t>
      </w:r>
      <w:r>
        <w:rPr>
          <w:noProof/>
        </w:rPr>
        <w:fldChar w:fldCharType="end"/>
      </w:r>
      <w:bookmarkEnd w:id="257"/>
      <w:r w:rsidRPr="00F348AC">
        <w:rPr>
          <w:lang w:val="en-US"/>
        </w:rPr>
        <w:t xml:space="preserve"> Implementasi </w:t>
      </w:r>
      <w:r w:rsidR="00101A17">
        <w:t>Proses N</w:t>
      </w:r>
      <w:r w:rsidR="0053596B">
        <w:t xml:space="preserve">ormalisasi </w:t>
      </w:r>
      <w:r w:rsidR="00101A17">
        <w:t>D</w:t>
      </w:r>
      <w:r w:rsidR="0053596B">
        <w:t>ata</w:t>
      </w:r>
      <w:bookmarkEnd w:id="258"/>
    </w:p>
    <w:p w14:paraId="07AD5672" w14:textId="2B12EAD4" w:rsidR="001B376D" w:rsidRDefault="00722756" w:rsidP="0053596B">
      <w:pPr>
        <w:ind w:firstLine="709"/>
      </w:pPr>
      <w:r>
        <w:t>Proses normalisasi tersebut dilakukan dengan tujuan untuk mengubah nilai pada seluruh elemen matrik hasil dekomposisi wavelet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101A17" w:rsidRPr="00F348AC">
        <w:t xml:space="preserve">Kode Sumber </w:t>
      </w:r>
      <w:r w:rsidR="00101A17">
        <w:rPr>
          <w:lang w:val="en-US"/>
        </w:rPr>
        <w:t>4</w:t>
      </w:r>
      <w:r w:rsidR="00101A17">
        <w:t>.</w:t>
      </w:r>
      <w:r w:rsidR="00101A17">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101A17" w:rsidRPr="00F348AC">
        <w:t xml:space="preserve">Kode Sumber </w:t>
      </w:r>
      <w:r w:rsidR="00101A17">
        <w:rPr>
          <w:lang w:val="en-US"/>
        </w:rPr>
        <w:t>4</w:t>
      </w:r>
      <w:r w:rsidR="00101A17">
        <w:t>.</w:t>
      </w:r>
      <w:r w:rsidR="00101A17">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wavelet Haar.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7777777" w:rsidR="001B376D" w:rsidRPr="009D25B4" w:rsidRDefault="001B376D" w:rsidP="00043947">
            <w:pPr>
              <w:autoSpaceDE w:val="0"/>
              <w:autoSpaceDN w:val="0"/>
              <w:adjustRightInd w:val="0"/>
              <w:jc w:val="left"/>
              <w:rPr>
                <w:rFonts w:ascii="Consolas" w:hAnsi="Consolas" w:cs="Consolas"/>
                <w:sz w:val="18"/>
                <w:szCs w:val="18"/>
              </w:rPr>
            </w:pPr>
            <w:r w:rsidRPr="009D25B4">
              <w:rPr>
                <w:rFonts w:ascii="Consolas" w:hAnsi="Consolas" w:cs="Consolas"/>
                <w:sz w:val="18"/>
                <w:szCs w:val="18"/>
              </w:rPr>
              <w:t>avg</w:t>
            </w:r>
            <w:r>
              <w:rPr>
                <w:rFonts w:ascii="Consolas" w:hAnsi="Consolas" w:cs="Consolas"/>
                <w:sz w:val="18"/>
                <w:szCs w:val="18"/>
              </w:rPr>
              <w:t xml:space="preserve"> </w:t>
            </w:r>
            <w:r w:rsidRPr="009D25B4">
              <w:rPr>
                <w:rFonts w:ascii="Consolas" w:hAnsi="Consolas" w:cs="Consolas"/>
                <w:sz w:val="18"/>
                <w:szCs w:val="18"/>
              </w:rPr>
              <w:t>=</w:t>
            </w:r>
            <w:r>
              <w:rPr>
                <w:rFonts w:ascii="Consolas" w:hAnsi="Consolas" w:cs="Consolas"/>
                <w:sz w:val="18"/>
                <w:szCs w:val="18"/>
              </w:rPr>
              <w:t xml:space="preserve"> </w:t>
            </w:r>
            <w:r w:rsidRPr="009D25B4">
              <w:rPr>
                <w:rFonts w:ascii="Consolas" w:hAnsi="Consolas" w:cs="Consolas"/>
                <w:sz w:val="18"/>
                <w:szCs w:val="18"/>
              </w:rPr>
              <w:t>distance1+distance2+ 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59" w:name="_Ref452552250"/>
      <w:bookmarkStart w:id="260" w:name="_Toc452552739"/>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16</w:t>
      </w:r>
      <w:r>
        <w:rPr>
          <w:noProof/>
        </w:rPr>
        <w:fldChar w:fldCharType="end"/>
      </w:r>
      <w:bookmarkEnd w:id="259"/>
      <w:r w:rsidRPr="00F348AC">
        <w:rPr>
          <w:lang w:val="en-US"/>
        </w:rPr>
        <w:t xml:space="preserve"> Implementasi </w:t>
      </w:r>
      <w:r>
        <w:t>Hamming Distance Fitur Wavelet</w:t>
      </w:r>
      <w:bookmarkEnd w:id="260"/>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1" w:name="_Toc452223747"/>
      <w:r w:rsidRPr="00F348AC">
        <w:rPr>
          <w:lang w:val="en-US"/>
        </w:rPr>
        <w:t xml:space="preserve">Implementasi </w:t>
      </w:r>
      <w:r>
        <w:t>Antarmuka</w:t>
      </w:r>
      <w:bookmarkEnd w:id="261"/>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252DD1" w:rsidRPr="00F348AC">
        <w:t xml:space="preserve">Gambar </w:t>
      </w:r>
      <w:r w:rsidR="00252DD1">
        <w:rPr>
          <w:lang w:val="en-US"/>
        </w:rPr>
        <w:t>4</w:t>
      </w:r>
      <w:r w:rsidR="00252DD1">
        <w:t>.</w:t>
      </w:r>
      <w:r w:rsidR="00252DD1">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2" w:name="_Ref451794088"/>
      <w:bookmarkStart w:id="263" w:name="_Toc452552703"/>
      <w:r w:rsidRPr="00F348AC">
        <w:t xml:space="preserve">Gambar </w:t>
      </w:r>
      <w:r>
        <w:rPr>
          <w:lang w:val="en-US"/>
        </w:rPr>
        <w:t>4</w:t>
      </w:r>
      <w:r>
        <w:t>.</w:t>
      </w:r>
      <w:r>
        <w:fldChar w:fldCharType="begin"/>
      </w:r>
      <w:r>
        <w:instrText xml:space="preserve"> SEQ Gambar \* ARABIC \s 1 </w:instrText>
      </w:r>
      <w:r>
        <w:fldChar w:fldCharType="separate"/>
      </w:r>
      <w:r w:rsidR="00252DD1">
        <w:rPr>
          <w:noProof/>
        </w:rPr>
        <w:t>1</w:t>
      </w:r>
      <w:r>
        <w:rPr>
          <w:noProof/>
        </w:rPr>
        <w:fldChar w:fldCharType="end"/>
      </w:r>
      <w:bookmarkEnd w:id="262"/>
      <w:r w:rsidRPr="00F348AC">
        <w:rPr>
          <w:lang w:val="en-US"/>
        </w:rPr>
        <w:t xml:space="preserve"> </w:t>
      </w:r>
      <w:r>
        <w:t>Implementasi Antarmuka</w:t>
      </w:r>
      <w:bookmarkEnd w:id="263"/>
    </w:p>
    <w:p w14:paraId="770860D4" w14:textId="77777777" w:rsidR="00322F4F" w:rsidRPr="00322F4F" w:rsidRDefault="00322F4F" w:rsidP="00322F4F"/>
    <w:p w14:paraId="7AEBF49F" w14:textId="63AA9DA2"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64" w:name="_Toc378184525"/>
      <w:r w:rsidRPr="00962831">
        <w:br w:type="page"/>
      </w:r>
    </w:p>
    <w:bookmarkEnd w:id="264"/>
    <w:p w14:paraId="276DB16D" w14:textId="77777777" w:rsidR="00B92C5C" w:rsidRPr="00962831" w:rsidRDefault="00B92C5C" w:rsidP="00BB693C">
      <w:pPr>
        <w:pStyle w:val="Heading1"/>
      </w:pPr>
      <w:r w:rsidRPr="00962831">
        <w:lastRenderedPageBreak/>
        <w:br/>
      </w:r>
      <w:bookmarkStart w:id="265" w:name="_Toc452223748"/>
      <w:r w:rsidR="00F14D74" w:rsidRPr="00962831">
        <w:t xml:space="preserve">UJI COBA </w:t>
      </w:r>
      <w:r w:rsidR="000B71F2" w:rsidRPr="00962831">
        <w:t>DAN</w:t>
      </w:r>
      <w:r w:rsidR="00F14D74" w:rsidRPr="00962831">
        <w:t xml:space="preserve"> EVALUASI</w:t>
      </w:r>
      <w:bookmarkEnd w:id="265"/>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66" w:name="_Toc379144543"/>
      <w:bookmarkStart w:id="267" w:name="_Toc407442703"/>
      <w:bookmarkStart w:id="268" w:name="_Toc408211602"/>
      <w:bookmarkStart w:id="269" w:name="_Toc408211667"/>
      <w:bookmarkStart w:id="270" w:name="_Toc408211732"/>
      <w:bookmarkStart w:id="271" w:name="_Toc408304543"/>
      <w:bookmarkStart w:id="272" w:name="_Toc409207811"/>
      <w:bookmarkStart w:id="273" w:name="_Toc409550568"/>
      <w:bookmarkStart w:id="274" w:name="_Toc409550642"/>
      <w:bookmarkStart w:id="275" w:name="_Toc416700016"/>
      <w:bookmarkStart w:id="276" w:name="_Toc417385715"/>
      <w:bookmarkStart w:id="277" w:name="_Toc417388430"/>
      <w:bookmarkStart w:id="278" w:name="_Toc417388472"/>
      <w:bookmarkStart w:id="279" w:name="_Toc417388516"/>
      <w:bookmarkStart w:id="280" w:name="_Toc417388560"/>
      <w:bookmarkStart w:id="281" w:name="_Toc417388603"/>
      <w:bookmarkStart w:id="282" w:name="_Toc417388694"/>
      <w:bookmarkStart w:id="283" w:name="_Toc417388741"/>
      <w:bookmarkStart w:id="284" w:name="_Toc417388785"/>
      <w:bookmarkStart w:id="285" w:name="_Toc417388835"/>
      <w:bookmarkStart w:id="286" w:name="_Toc417388879"/>
      <w:bookmarkStart w:id="287" w:name="_Toc420877527"/>
      <w:bookmarkStart w:id="288" w:name="_Toc420877571"/>
      <w:bookmarkStart w:id="289" w:name="_Toc420877614"/>
      <w:bookmarkStart w:id="290" w:name="_Toc420877659"/>
      <w:bookmarkStart w:id="291" w:name="_Toc420877702"/>
      <w:bookmarkStart w:id="292" w:name="_Toc420877940"/>
      <w:bookmarkStart w:id="293" w:name="_Toc420877983"/>
      <w:bookmarkStart w:id="294" w:name="_Toc420878813"/>
      <w:bookmarkStart w:id="295" w:name="_Toc420886643"/>
      <w:bookmarkStart w:id="296" w:name="_Toc420893600"/>
      <w:bookmarkStart w:id="297" w:name="_Toc420918020"/>
      <w:bookmarkStart w:id="298" w:name="_Toc420928097"/>
      <w:bookmarkStart w:id="299" w:name="_Toc421009011"/>
      <w:bookmarkStart w:id="300" w:name="_Toc421020290"/>
      <w:bookmarkStart w:id="301" w:name="_Toc421053073"/>
      <w:bookmarkStart w:id="302" w:name="_Toc421054252"/>
      <w:bookmarkStart w:id="303" w:name="_Toc421090981"/>
      <w:bookmarkStart w:id="304" w:name="_Toc421093378"/>
      <w:bookmarkStart w:id="305" w:name="_Toc421094382"/>
      <w:bookmarkStart w:id="306" w:name="_Toc421123097"/>
      <w:bookmarkStart w:id="307" w:name="_Toc421123365"/>
      <w:bookmarkStart w:id="308" w:name="_Toc422156643"/>
      <w:bookmarkStart w:id="309" w:name="_Toc422157040"/>
      <w:bookmarkStart w:id="310" w:name="_Toc422157787"/>
      <w:bookmarkStart w:id="311" w:name="_Toc422157844"/>
      <w:bookmarkStart w:id="312" w:name="_Toc422157901"/>
      <w:bookmarkStart w:id="313" w:name="_Toc422160645"/>
      <w:bookmarkStart w:id="314" w:name="_Toc452223749"/>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r w:rsidRPr="00962831">
        <w:t>Lingkungan Uji Coba</w:t>
      </w:r>
      <w:bookmarkEnd w:id="314"/>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252DD1" w:rsidRPr="00F348AC">
        <w:t xml:space="preserve">Tabel </w:t>
      </w:r>
      <w:r w:rsidR="00252DD1">
        <w:t>5.</w:t>
      </w:r>
      <w:r w:rsidR="00252DD1">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15" w:name="_Ref451854458"/>
      <w:bookmarkStart w:id="316" w:name="_Toc452552706"/>
      <w:r w:rsidRPr="00F348AC">
        <w:t xml:space="preserve">Tabel </w:t>
      </w:r>
      <w:r>
        <w:t>5.</w:t>
      </w:r>
      <w:r>
        <w:fldChar w:fldCharType="begin"/>
      </w:r>
      <w:r>
        <w:instrText xml:space="preserve"> SEQ Tabel \* ARABIC \s 1 </w:instrText>
      </w:r>
      <w:r>
        <w:fldChar w:fldCharType="separate"/>
      </w:r>
      <w:r w:rsidR="00252DD1">
        <w:rPr>
          <w:noProof/>
        </w:rPr>
        <w:t>1</w:t>
      </w:r>
      <w:r>
        <w:rPr>
          <w:noProof/>
        </w:rPr>
        <w:fldChar w:fldCharType="end"/>
      </w:r>
      <w:bookmarkEnd w:id="315"/>
      <w:r w:rsidRPr="00F348AC">
        <w:rPr>
          <w:lang w:val="en-US"/>
        </w:rPr>
        <w:t xml:space="preserve"> Lingkungan </w:t>
      </w:r>
      <w:r>
        <w:t>Uji Coba</w:t>
      </w:r>
      <w:r w:rsidRPr="00F348AC">
        <w:rPr>
          <w:lang w:val="en-US"/>
        </w:rPr>
        <w:t xml:space="preserve"> Perangkat Lunak</w:t>
      </w:r>
      <w:bookmarkEnd w:id="316"/>
    </w:p>
    <w:tbl>
      <w:tblPr>
        <w:tblStyle w:val="TableGrid"/>
        <w:tblW w:w="6055" w:type="dxa"/>
        <w:tblLook w:val="04A0" w:firstRow="1" w:lastRow="0" w:firstColumn="1" w:lastColumn="0" w:noHBand="0" w:noVBand="1"/>
      </w:tblPr>
      <w:tblGrid>
        <w:gridCol w:w="1526"/>
        <w:gridCol w:w="4529"/>
      </w:tblGrid>
      <w:tr w:rsidR="006570FD" w:rsidRPr="00F348AC" w14:paraId="0171B082" w14:textId="77777777" w:rsidTr="006570FD">
        <w:tc>
          <w:tcPr>
            <w:tcW w:w="1526" w:type="dxa"/>
          </w:tcPr>
          <w:p w14:paraId="7FDBC865" w14:textId="77777777" w:rsidR="006570FD" w:rsidRPr="00F348AC" w:rsidRDefault="006570FD" w:rsidP="006570FD">
            <w:pPr>
              <w:tabs>
                <w:tab w:val="left" w:pos="90"/>
              </w:tabs>
              <w:rPr>
                <w:noProof/>
              </w:rPr>
            </w:pPr>
            <w:r w:rsidRPr="00300E50">
              <w:rPr>
                <w:noProof/>
                <w:sz w:val="22"/>
              </w:rPr>
              <w:t>Perangkat</w:t>
            </w:r>
          </w:p>
        </w:tc>
        <w:tc>
          <w:tcPr>
            <w:tcW w:w="4529" w:type="dxa"/>
          </w:tcPr>
          <w:p w14:paraId="2DA3D6BC" w14:textId="77777777" w:rsidR="006570FD" w:rsidRPr="00F348AC" w:rsidRDefault="006570FD" w:rsidP="006570FD">
            <w:pPr>
              <w:tabs>
                <w:tab w:val="left" w:pos="90"/>
              </w:tabs>
              <w:rPr>
                <w:noProof/>
              </w:rPr>
            </w:pPr>
            <w:r w:rsidRPr="00300E50">
              <w:rPr>
                <w:noProof/>
                <w:sz w:val="22"/>
              </w:rPr>
              <w:t>Spesifikasi</w:t>
            </w:r>
          </w:p>
        </w:tc>
      </w:tr>
      <w:tr w:rsidR="006570FD" w:rsidRPr="00F348AC" w14:paraId="2B1C3EBE" w14:textId="77777777" w:rsidTr="006570FD">
        <w:tc>
          <w:tcPr>
            <w:tcW w:w="1526" w:type="dxa"/>
          </w:tcPr>
          <w:p w14:paraId="018D2646" w14:textId="77777777" w:rsidR="006570FD" w:rsidRPr="00F348AC" w:rsidRDefault="006570FD" w:rsidP="006570FD">
            <w:pPr>
              <w:tabs>
                <w:tab w:val="left" w:pos="90"/>
              </w:tabs>
              <w:rPr>
                <w:noProof/>
              </w:rPr>
            </w:pPr>
            <w:r w:rsidRPr="00300E50">
              <w:rPr>
                <w:noProof/>
                <w:sz w:val="22"/>
              </w:rPr>
              <w:t>Perangkat keras</w:t>
            </w:r>
          </w:p>
        </w:tc>
        <w:tc>
          <w:tcPr>
            <w:tcW w:w="4529" w:type="dxa"/>
          </w:tcPr>
          <w:p w14:paraId="1F020401" w14:textId="77777777" w:rsidR="006570FD" w:rsidRPr="00300E50" w:rsidRDefault="006570FD" w:rsidP="006570FD">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2B605EA9" w14:textId="77777777" w:rsidR="006570FD" w:rsidRPr="00F348AC" w:rsidRDefault="006570FD" w:rsidP="006570FD">
            <w:pPr>
              <w:tabs>
                <w:tab w:val="left" w:pos="90"/>
              </w:tabs>
              <w:ind w:left="459" w:hanging="459"/>
              <w:rPr>
                <w:noProof/>
              </w:rPr>
            </w:pPr>
            <w:r w:rsidRPr="00300E50">
              <w:rPr>
                <w:noProof/>
                <w:sz w:val="22"/>
              </w:rPr>
              <w:t>Memori: 4.00 GB</w:t>
            </w:r>
          </w:p>
        </w:tc>
      </w:tr>
      <w:tr w:rsidR="006570FD" w:rsidRPr="00F348AC" w14:paraId="365EC6F7" w14:textId="77777777" w:rsidTr="006570FD">
        <w:tc>
          <w:tcPr>
            <w:tcW w:w="1526" w:type="dxa"/>
          </w:tcPr>
          <w:p w14:paraId="759FC9D6" w14:textId="77777777" w:rsidR="006570FD" w:rsidRPr="00F348AC" w:rsidRDefault="006570FD" w:rsidP="006570FD">
            <w:pPr>
              <w:tabs>
                <w:tab w:val="left" w:pos="90"/>
              </w:tabs>
              <w:rPr>
                <w:noProof/>
              </w:rPr>
            </w:pPr>
            <w:r w:rsidRPr="00300E50">
              <w:rPr>
                <w:noProof/>
                <w:sz w:val="22"/>
              </w:rPr>
              <w:t>Perangkat lunak</w:t>
            </w:r>
          </w:p>
        </w:tc>
        <w:tc>
          <w:tcPr>
            <w:tcW w:w="4529" w:type="dxa"/>
          </w:tcPr>
          <w:p w14:paraId="0E0F11E4" w14:textId="77777777" w:rsidR="006570FD" w:rsidRPr="00300E50" w:rsidRDefault="006570FD" w:rsidP="006570FD">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32E0C5A" w14:textId="77777777" w:rsidR="006570FD" w:rsidRPr="00300E50" w:rsidRDefault="006570FD" w:rsidP="006570FD">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489CBF32" w14:textId="77777777" w:rsidR="006570FD" w:rsidRPr="00300E50" w:rsidRDefault="006570FD" w:rsidP="006570FD">
            <w:pPr>
              <w:tabs>
                <w:tab w:val="left" w:pos="90"/>
              </w:tabs>
              <w:ind w:left="459" w:hanging="459"/>
              <w:jc w:val="left"/>
              <w:rPr>
                <w:noProof/>
                <w:sz w:val="22"/>
              </w:rPr>
            </w:pPr>
            <w:r w:rsidRPr="00300E50">
              <w:rPr>
                <w:noProof/>
                <w:sz w:val="22"/>
              </w:rPr>
              <w:t xml:space="preserve">Perangkat Pembantu: </w:t>
            </w:r>
          </w:p>
          <w:p w14:paraId="405FCD96" w14:textId="77777777" w:rsidR="006570FD" w:rsidRPr="00F348AC" w:rsidRDefault="006570FD" w:rsidP="006570FD">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17" w:name="_Toc452223750"/>
      <w:r>
        <w:rPr>
          <w:lang w:val="en-US"/>
        </w:rPr>
        <w:t>Data Uji Coba</w:t>
      </w:r>
      <w:bookmarkEnd w:id="317"/>
    </w:p>
    <w:p w14:paraId="690DB313" w14:textId="5C2BFAFC" w:rsidR="00430729" w:rsidRDefault="00430729" w:rsidP="00430729">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sebanyak 3 mata dan sesi kedua sebanyak 4 mata. Berikut contoh format nama file citra pada database CASIA :</w:t>
      </w:r>
    </w:p>
    <w:p w14:paraId="1E488531" w14:textId="591022C4" w:rsidR="00C8305E" w:rsidRDefault="00C8305E" w:rsidP="00C8305E">
      <w:pPr>
        <w:jc w:val="center"/>
        <w:rPr>
          <w:lang w:eastAsia="en-US"/>
        </w:rPr>
      </w:pPr>
      <w:r>
        <w:rPr>
          <w:noProof/>
          <w:lang w:eastAsia="id-ID"/>
        </w:rPr>
        <w:lastRenderedPageBreak/>
        <w:drawing>
          <wp:inline distT="0" distB="0" distL="0" distR="0" wp14:anchorId="5B1299B6" wp14:editId="35CA6FB8">
            <wp:extent cx="962025" cy="3536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72954" cy="357704"/>
                    </a:xfrm>
                    <a:prstGeom prst="rect">
                      <a:avLst/>
                    </a:prstGeom>
                  </pic:spPr>
                </pic:pic>
              </a:graphicData>
            </a:graphic>
          </wp:inline>
        </w:drawing>
      </w:r>
    </w:p>
    <w:p w14:paraId="7AD776C9" w14:textId="5652B524" w:rsidR="00C8305E" w:rsidRDefault="00C8305E" w:rsidP="00C8305E">
      <w:pPr>
        <w:rPr>
          <w:lang w:eastAsia="en-US"/>
        </w:rPr>
      </w:pPr>
      <w:r>
        <w:rPr>
          <w:lang w:eastAsia="en-US"/>
        </w:rPr>
        <w:tab/>
        <w:t>Pada format file diatas, 001 me</w:t>
      </w:r>
      <w:r w:rsidR="004B29C2">
        <w:rPr>
          <w:lang w:eastAsia="en-US"/>
        </w:rPr>
        <w:t xml:space="preserve">nunjukan mata/kelas orang pertama, </w:t>
      </w:r>
      <w:r>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18" w:name="_Toc452223751"/>
      <w:r>
        <w:t>Preprocessing</w:t>
      </w:r>
      <w:bookmarkEnd w:id="318"/>
    </w:p>
    <w:p w14:paraId="132C1CEF" w14:textId="4225A876" w:rsidR="002A06C2" w:rsidRDefault="00D2071B" w:rsidP="002A06C2">
      <w:pPr>
        <w:ind w:firstLine="720"/>
      </w:pPr>
      <w:r>
        <w:t>Pada tahap preprocessing, citra mata akan diolah u</w:t>
      </w:r>
      <w:r w:rsidR="004D2F09">
        <w:t>ntuk mendapatkan bagian irisnya, contoh seperti pada</w:t>
      </w:r>
      <w:r w:rsidR="00787888">
        <w:t xml:space="preserve"> </w:t>
      </w:r>
      <w:r w:rsidR="00787888">
        <w:rPr>
          <w:highlight w:val="yellow"/>
        </w:rPr>
        <w:fldChar w:fldCharType="begin"/>
      </w:r>
      <w:r w:rsidR="00787888">
        <w:instrText xml:space="preserve"> REF _Ref452551188 \h </w:instrText>
      </w:r>
      <w:r w:rsidR="00787888">
        <w:rPr>
          <w:highlight w:val="yellow"/>
        </w:rPr>
      </w:r>
      <w:r w:rsidR="00787888">
        <w:rPr>
          <w:highlight w:val="yellow"/>
        </w:rPr>
        <w:fldChar w:fldCharType="separate"/>
      </w:r>
      <w:r w:rsidR="00787888" w:rsidRPr="00F348AC">
        <w:t xml:space="preserve">Tabel </w:t>
      </w:r>
      <w:r w:rsidR="00787888">
        <w:t>5.</w:t>
      </w:r>
      <w:r w:rsidR="00787888">
        <w:rPr>
          <w:noProof/>
        </w:rPr>
        <w:t>2</w:t>
      </w:r>
      <w:r w:rsidR="00787888">
        <w:rPr>
          <w:highlight w:val="yellow"/>
        </w:rPr>
        <w:fldChar w:fldCharType="end"/>
      </w:r>
      <w:r w:rsidR="004D2F09">
        <w:t>.</w:t>
      </w:r>
    </w:p>
    <w:p w14:paraId="0959375D" w14:textId="77777777" w:rsidR="00590D40" w:rsidRDefault="00590D40" w:rsidP="002A06C2">
      <w:pPr>
        <w:ind w:firstLine="720"/>
      </w:pPr>
    </w:p>
    <w:p w14:paraId="2731119C" w14:textId="364341FD" w:rsidR="002A06C2" w:rsidRPr="002A06C2" w:rsidRDefault="002A06C2" w:rsidP="002A06C2">
      <w:pPr>
        <w:pStyle w:val="Caption"/>
      </w:pPr>
      <w:bookmarkStart w:id="319" w:name="_Ref452551188"/>
      <w:bookmarkStart w:id="320" w:name="_Toc452552707"/>
      <w:r w:rsidRPr="00F348AC">
        <w:t xml:space="preserve">Tabel </w:t>
      </w:r>
      <w:r>
        <w:t>5.</w:t>
      </w:r>
      <w:r>
        <w:fldChar w:fldCharType="begin"/>
      </w:r>
      <w:r>
        <w:instrText xml:space="preserve"> SEQ Tabel \* ARABIC \s 1 </w:instrText>
      </w:r>
      <w:r>
        <w:fldChar w:fldCharType="separate"/>
      </w:r>
      <w:r w:rsidR="00252DD1">
        <w:rPr>
          <w:noProof/>
        </w:rPr>
        <w:t>2</w:t>
      </w:r>
      <w:r>
        <w:rPr>
          <w:noProof/>
        </w:rPr>
        <w:fldChar w:fldCharType="end"/>
      </w:r>
      <w:bookmarkEnd w:id="319"/>
      <w:r w:rsidRPr="00F348AC">
        <w:rPr>
          <w:lang w:val="en-US"/>
        </w:rPr>
        <w:t xml:space="preserve"> </w:t>
      </w:r>
      <w:r>
        <w:t>Sampel pada citra mata 001_1_1.bmp</w:t>
      </w:r>
      <w:bookmarkEnd w:id="320"/>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10">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2BE2AE2F" w14:textId="77777777" w:rsidR="007B7F0C" w:rsidRDefault="007B7F0C" w:rsidP="007B7F0C"/>
    <w:p w14:paraId="46FF80B9" w14:textId="04F7801B" w:rsidR="00D2071B" w:rsidRPr="005E5424" w:rsidRDefault="00787888" w:rsidP="00D2071B">
      <w:pPr>
        <w:ind w:firstLine="720"/>
      </w:pPr>
      <w:r>
        <w:rPr>
          <w:highlight w:val="yellow"/>
        </w:rPr>
        <w:lastRenderedPageBreak/>
        <w:fldChar w:fldCharType="begin"/>
      </w:r>
      <w:r>
        <w:instrText xml:space="preserve"> REF _Ref452551188 \h </w:instrText>
      </w:r>
      <w:r>
        <w:rPr>
          <w:highlight w:val="yellow"/>
        </w:rPr>
      </w:r>
      <w:r>
        <w:rPr>
          <w:highlight w:val="yellow"/>
        </w:rPr>
        <w:fldChar w:fldCharType="separate"/>
      </w:r>
      <w:r w:rsidRPr="00F348AC">
        <w:t xml:space="preserve">Tabel </w:t>
      </w:r>
      <w:r>
        <w:t>5.</w:t>
      </w:r>
      <w:r>
        <w:rPr>
          <w:noProof/>
        </w:rPr>
        <w:t>2</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1" w:name="_Toc452223752"/>
      <w:r>
        <w:t>Ekstraksi Fitur</w:t>
      </w:r>
      <w:bookmarkEnd w:id="321"/>
    </w:p>
    <w:p w14:paraId="07CF9534" w14:textId="78CECEAF" w:rsidR="006F226A" w:rsidRDefault="006F226A" w:rsidP="005E4106">
      <w:pPr>
        <w:ind w:firstLine="720"/>
      </w:pPr>
      <w:r>
        <w:rPr>
          <w:lang w:val="en-US"/>
        </w:rPr>
        <w:t xml:space="preserve">Pada </w:t>
      </w:r>
      <w:r w:rsidR="00590D40">
        <w:t>tahap ekstraksi fitur, citra normalisasi akan diproses menggunakan dua buah metode, yakni wavelet Haar dan log-Gabor fitler.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787888" w:rsidRPr="00F348AC">
        <w:t xml:space="preserve">Tabel </w:t>
      </w:r>
      <w:r w:rsidR="00787888">
        <w:t>5.</w:t>
      </w:r>
      <w:r w:rsidR="00787888">
        <w:rPr>
          <w:noProof/>
        </w:rPr>
        <w:t>3</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2" w:name="_Ref452551216"/>
      <w:bookmarkStart w:id="323" w:name="_Toc452552708"/>
      <w:r w:rsidRPr="00F348AC">
        <w:t xml:space="preserve">Tabel </w:t>
      </w:r>
      <w:r>
        <w:t>5.</w:t>
      </w:r>
      <w:r>
        <w:fldChar w:fldCharType="begin"/>
      </w:r>
      <w:r>
        <w:instrText xml:space="preserve"> SEQ Tabel \* ARABIC \s 1 </w:instrText>
      </w:r>
      <w:r>
        <w:fldChar w:fldCharType="separate"/>
      </w:r>
      <w:r w:rsidR="00252DD1">
        <w:rPr>
          <w:noProof/>
        </w:rPr>
        <w:t>3</w:t>
      </w:r>
      <w:r>
        <w:rPr>
          <w:noProof/>
        </w:rPr>
        <w:fldChar w:fldCharType="end"/>
      </w:r>
      <w:bookmarkEnd w:id="322"/>
      <w:r w:rsidRPr="00F348AC">
        <w:rPr>
          <w:lang w:val="en-US"/>
        </w:rPr>
        <w:t xml:space="preserve"> </w:t>
      </w:r>
      <w:r>
        <w:t>Sampel fitur pada citra mata 001_1_1.bmp</w:t>
      </w:r>
      <w:bookmarkEnd w:id="323"/>
    </w:p>
    <w:tbl>
      <w:tblPr>
        <w:tblStyle w:val="TableGrid"/>
        <w:tblW w:w="0" w:type="auto"/>
        <w:tblLook w:val="04A0" w:firstRow="1" w:lastRow="0" w:firstColumn="1" w:lastColumn="0" w:noHBand="0" w:noVBand="1"/>
      </w:tblPr>
      <w:tblGrid>
        <w:gridCol w:w="2773"/>
        <w:gridCol w:w="2773"/>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66DF2F05">
                  <wp:extent cx="1381125" cy="209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383402" cy="209895"/>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06144293">
                  <wp:extent cx="1440000" cy="184276"/>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440000" cy="184276"/>
                          </a:xfrm>
                          <a:prstGeom prst="rect">
                            <a:avLst/>
                          </a:prstGeom>
                        </pic:spPr>
                      </pic:pic>
                    </a:graphicData>
                  </a:graphic>
                </wp:inline>
              </w:drawing>
            </w:r>
          </w:p>
          <w:p w14:paraId="1DA0D8F9" w14:textId="5F693F02" w:rsidR="00590D40" w:rsidRPr="00A84E37" w:rsidRDefault="00590D40" w:rsidP="00590D40">
            <w:pPr>
              <w:jc w:val="center"/>
            </w:pPr>
            <w:r w:rsidRPr="00A84E37">
              <w:rPr>
                <w:b/>
              </w:rPr>
              <w:t>(</w:t>
            </w:r>
            <w:r>
              <w:rPr>
                <w:b/>
              </w:rPr>
              <w:t>b</w:t>
            </w:r>
            <w:r w:rsidRPr="00A84E37">
              <w:rPr>
                <w:b/>
              </w:rPr>
              <w:t xml:space="preserve">) </w:t>
            </w:r>
            <w:r>
              <w:rPr>
                <w:b/>
              </w:rPr>
              <w:t xml:space="preserve">Fitur </w:t>
            </w:r>
            <w:r w:rsidRPr="00590D40">
              <w:rPr>
                <w:b/>
                <w:i/>
              </w:rPr>
              <w:t>log-Gabor fitler</w:t>
            </w:r>
          </w:p>
        </w:tc>
      </w:tr>
    </w:tbl>
    <w:p w14:paraId="3E1BC14E" w14:textId="77777777" w:rsidR="00590D40" w:rsidRDefault="00590D40" w:rsidP="00590D40"/>
    <w:p w14:paraId="49D3A441" w14:textId="3B4E83B9"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Pr="00F348AC">
        <w:t xml:space="preserve">Tabel </w:t>
      </w:r>
      <w:r>
        <w:t>5.</w:t>
      </w:r>
      <w:r>
        <w:rPr>
          <w:noProof/>
        </w:rPr>
        <w:t>3</w:t>
      </w:r>
      <w:r>
        <w:rPr>
          <w:highlight w:val="yellow"/>
        </w:rPr>
        <w:fldChar w:fldCharType="end"/>
      </w:r>
      <w:r>
        <w:t xml:space="preserve"> </w:t>
      </w:r>
      <w:r w:rsidR="00120C22">
        <w:t>merupakan sampel gambar dari hasil ekstraksi fitur citra iris normalisasi. Gambar (a) merupakan fitur wavelet Haar pada dekomposisi level 2, sedangkan gambar (b) merupakan fitur log-Gabor filter.</w:t>
      </w:r>
    </w:p>
    <w:p w14:paraId="47420122" w14:textId="3ACBAA71" w:rsidR="00900868" w:rsidRPr="00900868" w:rsidRDefault="00900868" w:rsidP="00900868">
      <w:pPr>
        <w:pStyle w:val="Heading2"/>
        <w:rPr>
          <w:lang w:val="en-US"/>
        </w:rPr>
      </w:pPr>
      <w:bookmarkStart w:id="324" w:name="_Toc452223753"/>
      <w:r>
        <w:rPr>
          <w:lang w:val="en-US"/>
        </w:rPr>
        <w:t>Skenario Uji Coba</w:t>
      </w:r>
      <w:bookmarkEnd w:id="324"/>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796510A"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0C339F" w:rsidRPr="000C339F">
        <w:rPr>
          <w:i/>
        </w:rPr>
        <w:t>Wavelet Haar</w:t>
      </w:r>
      <w:r w:rsidR="000C339F">
        <w:t xml:space="preserve"> dan </w:t>
      </w:r>
      <w:r w:rsidR="000C339F" w:rsidRPr="00C26836">
        <w:t xml:space="preserve">klasifikasi </w:t>
      </w:r>
      <w:r w:rsidR="000C339F" w:rsidRPr="000C339F">
        <w:rPr>
          <w:i/>
        </w:rPr>
        <w:t>Support Vector Machines</w:t>
      </w:r>
      <w:r w:rsidR="00C26836">
        <w:t xml:space="preserve"> berdasarkan level dekomposisi wavelet</w:t>
      </w:r>
      <w:r w:rsidR="00160AE2">
        <w:rPr>
          <w:lang w:val="en-US"/>
        </w:rPr>
        <w:t>.</w:t>
      </w:r>
      <w:r w:rsidR="00C26836">
        <w:t xml:space="preserve"> Level dekomposisi yang diujikan adalah 1, 2, 3, dan 4. </w:t>
      </w:r>
    </w:p>
    <w:p w14:paraId="7CD2FC6E" w14:textId="055D003D"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356F18F7"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C26836" w:rsidRPr="000C339F">
        <w:rPr>
          <w:i/>
        </w:rPr>
        <w:t>Wavelet Haar</w:t>
      </w:r>
      <w:r w:rsidR="00C26836">
        <w:t xml:space="preserve"> dan </w:t>
      </w:r>
      <w:r w:rsidR="00C26836" w:rsidRPr="000C339F">
        <w:rPr>
          <w:i/>
        </w:rPr>
        <w:t>klasifikasi Support Vector Machines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FCD4EBE"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5415EE42"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metode </w:t>
      </w:r>
      <w:r w:rsidRPr="007972DF">
        <w:rPr>
          <w:i/>
        </w:rPr>
        <w:t>Hamming distance</w:t>
      </w:r>
      <w:r>
        <w:t xml:space="preserve"> berdasarkan level dekomposisi wavelet</w:t>
      </w:r>
      <w:r>
        <w:rPr>
          <w:lang w:val="en-US"/>
        </w:rPr>
        <w:t>.</w:t>
      </w:r>
      <w:r>
        <w:t xml:space="preserve"> Level dekomposisi yang diujikan adalah 1, 2, 3, dan 4.</w:t>
      </w:r>
    </w:p>
    <w:p w14:paraId="2D78FE2A" w14:textId="5336C820"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w:t>
      </w:r>
      <w:r w:rsidRPr="0014630F">
        <w:t xml:space="preserve"> </w:t>
      </w:r>
      <w:r w:rsidRPr="00C26836">
        <w:t>klasifikasi</w:t>
      </w:r>
      <w:r w:rsidRPr="000C339F">
        <w:rPr>
          <w:i/>
        </w:rPr>
        <w:t xml:space="preserve"> Support Vector Machines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067D446"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CC7D7B4" w14:textId="33997123"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0C339F">
        <w:rPr>
          <w:i/>
        </w:rPr>
        <w:t>klasifikasi Support Vector Machines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4C045C5F" w14:textId="47AB274F" w:rsidR="00CC3B7D" w:rsidRPr="00CC3B7D" w:rsidRDefault="00CC3B7D" w:rsidP="00CC3B7D">
      <w:pPr>
        <w:spacing w:before="240"/>
        <w:ind w:firstLine="720"/>
      </w:pPr>
      <w:r>
        <w:t>Perhitungan akurasi dilakukan dengan cara menghitung jumlah data uji yang benar sesuai dengan label kelas sesungguhnya kemudian dibagi dengan total data uji.</w:t>
      </w:r>
    </w:p>
    <w:p w14:paraId="026FAE10" w14:textId="023D4A10" w:rsidR="00C80435" w:rsidRDefault="00C80435" w:rsidP="00C80435">
      <w:pPr>
        <w:pStyle w:val="Heading3"/>
        <w:rPr>
          <w:lang w:val="en-US"/>
        </w:rPr>
      </w:pPr>
      <w:bookmarkStart w:id="325" w:name="_Ref440398660"/>
      <w:bookmarkStart w:id="326" w:name="_Toc452223754"/>
      <w:r>
        <w:rPr>
          <w:lang w:val="en-US"/>
        </w:rPr>
        <w:t>Skenario Uji Coba</w:t>
      </w:r>
      <w:r w:rsidR="00743E2A">
        <w:rPr>
          <w:lang w:val="en-US"/>
        </w:rPr>
        <w:t xml:space="preserve"> 1</w:t>
      </w:r>
      <w:bookmarkEnd w:id="325"/>
      <w:bookmarkEnd w:id="326"/>
    </w:p>
    <w:p w14:paraId="7D0725D8" w14:textId="610A839C"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C23363" w:rsidRPr="008A1405">
        <w:rPr>
          <w:i/>
        </w:rPr>
        <w:t>svm</w:t>
      </w:r>
      <w:r w:rsidR="00C23363">
        <w:t xml:space="preserve"> 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0880D50B" w14:textId="6E166A26" w:rsidR="008C6E0C" w:rsidRDefault="004C7B65" w:rsidP="00743E2A">
      <w:pPr>
        <w:ind w:firstLine="720"/>
        <w:rPr>
          <w:lang w:val="en-US"/>
        </w:rPr>
      </w:pPr>
      <w:r w:rsidRPr="003157DE">
        <w:t>Setiap level akan menghasilkan jumlah fitur yang berbeda.</w:t>
      </w:r>
      <w:r>
        <w:t xml:space="preserve"> </w:t>
      </w:r>
      <w:r w:rsidR="00C23363">
        <w:t xml:space="preserve">Jumlah fitur </w:t>
      </w:r>
      <w:r>
        <w:t>pada</w:t>
      </w:r>
      <w:r w:rsidR="00C23363">
        <w:t xml:space="preserve"> level 1</w:t>
      </w:r>
      <w:r w:rsidR="008C6E0C" w:rsidRPr="003157DE">
        <w:t xml:space="preserve"> menghasilkan </w:t>
      </w:r>
      <w:r w:rsidR="00C23363">
        <w:t>8192 fitur, level 2</w:t>
      </w:r>
      <w:r w:rsidR="008C6E0C" w:rsidRPr="003157DE">
        <w:t xml:space="preserve"> akan menghasilkan </w:t>
      </w:r>
      <w:r w:rsidR="00C23363">
        <w:t>2048 fitur, level 3</w:t>
      </w:r>
      <w:r w:rsidR="008C6E0C" w:rsidRPr="003157DE">
        <w:t xml:space="preserve"> menghasilkan </w:t>
      </w:r>
      <w:r w:rsidR="00C23363">
        <w:t>512 fitur dan level 4</w:t>
      </w:r>
      <w:r w:rsidR="008C6E0C" w:rsidRPr="003157DE">
        <w:t xml:space="preserve"> menghasilkan </w:t>
      </w:r>
      <w:r w:rsidR="00C23363">
        <w:t>128</w:t>
      </w:r>
      <w:r w:rsidR="008C6E0C" w:rsidRPr="003157DE">
        <w:t xml:space="preserve"> fitur. Pada skenario 1, jenis </w:t>
      </w:r>
      <w:r w:rsidR="00C23363">
        <w:rPr>
          <w:i/>
        </w:rPr>
        <w:t>wavelet</w:t>
      </w:r>
      <w:r w:rsidR="008C6E0C" w:rsidRPr="003157DE">
        <w:t xml:space="preserve"> yang digunakan adalah </w:t>
      </w:r>
      <w:r w:rsidR="00C23363">
        <w:t>haar</w:t>
      </w:r>
      <w:r w:rsidR="008A1405">
        <w:t xml:space="preserve">, sedangkan </w:t>
      </w:r>
      <w:r w:rsidR="008A1405">
        <w:rPr>
          <w:lang w:val="en-US"/>
        </w:rPr>
        <w:t xml:space="preserve">parameter nilai </w:t>
      </w:r>
      <m:oMath>
        <m:r>
          <w:rPr>
            <w:rFonts w:ascii="Cambria Math" w:hAnsi="Cambria Math"/>
            <w:lang w:val="en-US"/>
          </w:rPr>
          <m:t>C</m:t>
        </m:r>
      </m:oMath>
      <w:r w:rsidR="008A1405">
        <w:rPr>
          <w:lang w:val="en-US"/>
        </w:rPr>
        <w:t xml:space="preserve"> </w:t>
      </w:r>
      <w:r w:rsidR="008A1405">
        <w:t>adalah</w:t>
      </w:r>
      <w:r w:rsidR="008A1405">
        <w:rPr>
          <w:lang w:val="en-US"/>
        </w:rPr>
        <w:t xml:space="preserve"> 1 menggunakan kernel RBF</w:t>
      </w:r>
      <w:r w:rsidR="008C6E0C" w:rsidRPr="003157DE">
        <w:t xml:space="preserve">. Hasil performa dan </w:t>
      </w:r>
      <w:r w:rsidR="008A1405">
        <w:t>waktu eksekusi masing-masing dekomposisi</w:t>
      </w:r>
      <w:r w:rsidR="008C6E0C" w:rsidRPr="003157DE">
        <w:t xml:space="preserve"> dapat dilihat pada</w:t>
      </w:r>
      <w:r w:rsidR="00787888">
        <w:t xml:space="preserve"> </w:t>
      </w:r>
      <w:r w:rsidR="00787888">
        <w:rPr>
          <w:highlight w:val="yellow"/>
        </w:rPr>
        <w:fldChar w:fldCharType="begin"/>
      </w:r>
      <w:r w:rsidR="00787888">
        <w:instrText xml:space="preserve"> REF _Ref452551257 \h </w:instrText>
      </w:r>
      <w:r w:rsidR="00787888">
        <w:rPr>
          <w:highlight w:val="yellow"/>
        </w:rPr>
      </w:r>
      <w:r w:rsidR="00787888">
        <w:rPr>
          <w:highlight w:val="yellow"/>
        </w:rPr>
        <w:fldChar w:fldCharType="separate"/>
      </w:r>
      <w:r w:rsidR="00787888">
        <w:t xml:space="preserve">Tabel </w:t>
      </w:r>
      <w:r w:rsidR="00787888">
        <w:rPr>
          <w:lang w:val="en-US"/>
        </w:rPr>
        <w:t>5</w:t>
      </w:r>
      <w:r w:rsidR="00787888">
        <w:t>.</w:t>
      </w:r>
      <w:r w:rsidR="00787888">
        <w:rPr>
          <w:noProof/>
        </w:rPr>
        <w:t>4</w:t>
      </w:r>
      <w:r w:rsidR="00787888">
        <w:rPr>
          <w:highlight w:val="yellow"/>
        </w:rPr>
        <w:fldChar w:fldCharType="end"/>
      </w:r>
      <w:r w:rsidR="008C6E0C" w:rsidRPr="003157DE">
        <w:t>.</w:t>
      </w:r>
    </w:p>
    <w:p w14:paraId="39FD5640" w14:textId="77777777" w:rsidR="0012189C" w:rsidRDefault="0012189C" w:rsidP="00743E2A">
      <w:pPr>
        <w:ind w:firstLine="720"/>
        <w:rPr>
          <w:lang w:val="en-US"/>
        </w:rPr>
      </w:pPr>
    </w:p>
    <w:p w14:paraId="70489D88" w14:textId="7D0775AA" w:rsidR="008C1ACA" w:rsidRDefault="0012189C" w:rsidP="005C13D3">
      <w:pPr>
        <w:pStyle w:val="Caption"/>
        <w:rPr>
          <w:lang w:val="en-US"/>
        </w:rPr>
      </w:pPr>
      <w:bookmarkStart w:id="327" w:name="_Ref452551257"/>
      <w:bookmarkStart w:id="328" w:name="_Toc452552709"/>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252DD1">
        <w:rPr>
          <w:noProof/>
        </w:rPr>
        <w:t>4</w:t>
      </w:r>
      <w:r w:rsidR="00F039AB">
        <w:rPr>
          <w:noProof/>
        </w:rPr>
        <w:fldChar w:fldCharType="end"/>
      </w:r>
      <w:bookmarkEnd w:id="327"/>
      <w:r w:rsidRPr="00F348AC">
        <w:rPr>
          <w:lang w:val="en-US"/>
        </w:rPr>
        <w:t xml:space="preserve"> </w:t>
      </w:r>
      <w:r>
        <w:rPr>
          <w:lang w:val="en-US"/>
        </w:rPr>
        <w:t>Hasil Uji Coba 1</w:t>
      </w:r>
      <w:bookmarkEnd w:id="328"/>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532D86B7" w:rsidR="008A1405" w:rsidRPr="008A1405" w:rsidRDefault="008A1405" w:rsidP="00FC052F">
            <w:pPr>
              <w:jc w:val="center"/>
              <w:rPr>
                <w:sz w:val="22"/>
                <w:szCs w:val="22"/>
              </w:rPr>
            </w:pPr>
            <w:r w:rsidRPr="008A1405">
              <w:rPr>
                <w:sz w:val="22"/>
                <w:szCs w:val="22"/>
              </w:rPr>
              <w:t>Level dekompsisi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2D0A5A">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2D0A5A">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2D0A5A">
            <w:pPr>
              <w:jc w:val="center"/>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2D0A5A">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2D0A5A">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2D0A5A">
            <w:pPr>
              <w:jc w:val="center"/>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2D0A5A">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8A1405">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44592999" w:rsidR="008A1405" w:rsidRPr="005650E1" w:rsidRDefault="008A1405" w:rsidP="002D0A5A">
            <w:pPr>
              <w:jc w:val="center"/>
              <w:rPr>
                <w:sz w:val="22"/>
                <w:szCs w:val="22"/>
                <w:lang w:val="en-US"/>
              </w:rPr>
            </w:pPr>
            <w:r>
              <w:rPr>
                <w:sz w:val="22"/>
                <w:szCs w:val="22"/>
              </w:rPr>
              <w:t>8.6</w:t>
            </w:r>
          </w:p>
        </w:tc>
      </w:tr>
      <w:tr w:rsidR="008A1405" w14:paraId="7A9021CE" w14:textId="77777777" w:rsidTr="008A1405">
        <w:trPr>
          <w:jc w:val="center"/>
        </w:trPr>
        <w:tc>
          <w:tcPr>
            <w:tcW w:w="1386" w:type="dxa"/>
            <w:vAlign w:val="center"/>
          </w:tcPr>
          <w:p w14:paraId="648F3717" w14:textId="23856903" w:rsidR="008A1405" w:rsidRPr="008A1405" w:rsidRDefault="008A1405" w:rsidP="002D0A5A">
            <w:pPr>
              <w:jc w:val="center"/>
              <w:rPr>
                <w:sz w:val="22"/>
                <w:szCs w:val="22"/>
              </w:rPr>
            </w:pPr>
            <w:r>
              <w:rPr>
                <w:sz w:val="22"/>
                <w:szCs w:val="22"/>
              </w:rPr>
              <w:t>4</w:t>
            </w:r>
          </w:p>
        </w:tc>
        <w:tc>
          <w:tcPr>
            <w:tcW w:w="1386" w:type="dxa"/>
            <w:vAlign w:val="bottom"/>
          </w:tcPr>
          <w:p w14:paraId="65414804" w14:textId="4D2C58B9" w:rsidR="008A1405" w:rsidRPr="005650E1" w:rsidRDefault="008A1405" w:rsidP="002D0A5A">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2D0A5A">
            <w:pPr>
              <w:jc w:val="center"/>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9F35E2D" w14:textId="33C4D9F0" w:rsidR="00E74CDE" w:rsidRPr="00E74CDE" w:rsidRDefault="00E74CDE" w:rsidP="00975271">
      <w:pPr>
        <w:ind w:firstLine="720"/>
      </w:pPr>
      <w:r>
        <w:lastRenderedPageBreak/>
        <w:t>Berdasarkan hasil performa yang</w:t>
      </w:r>
      <w:r w:rsidR="00AB14EC">
        <w:rPr>
          <w:lang w:val="en-US"/>
        </w:rPr>
        <w:t xml:space="preserve"> di</w:t>
      </w:r>
      <w:r>
        <w:t>perlihatkan diatas</w:t>
      </w:r>
      <w:r w:rsidR="00AB14EC">
        <w:rPr>
          <w:lang w:val="en-US"/>
        </w:rPr>
        <w:t xml:space="preserve">, </w:t>
      </w:r>
      <w:r>
        <w:t xml:space="preserve">dekomposisi wavelet haar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29" w:name="_Ref440398638"/>
      <w:bookmarkStart w:id="330" w:name="_Toc452223755"/>
      <w:r>
        <w:rPr>
          <w:lang w:val="en-US"/>
        </w:rPr>
        <w:t>Skenario Uji Coba 2</w:t>
      </w:r>
      <w:bookmarkEnd w:id="329"/>
      <w:bookmarkEnd w:id="330"/>
    </w:p>
    <w:p w14:paraId="174FA346" w14:textId="0DD9ABD3" w:rsidR="002F57EE" w:rsidRDefault="00BF0167" w:rsidP="003F1B44">
      <w:pPr>
        <w:ind w:firstLine="720"/>
        <w:rPr>
          <w:lang w:val="en-US"/>
        </w:rPr>
      </w:pPr>
      <w:r>
        <w:rPr>
          <w:lang w:val="en-US"/>
        </w:rPr>
        <w:t>S</w:t>
      </w:r>
      <w:r w:rsidR="00F80919">
        <w:rPr>
          <w:lang w:val="en-US"/>
        </w:rPr>
        <w:t>kenario uji coba 2 dilakukan dengan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5EFC712B" w:rsidR="003F1B44" w:rsidRPr="00F961EF" w:rsidRDefault="003F1B44" w:rsidP="005C13D3">
      <w:pPr>
        <w:pStyle w:val="Caption"/>
        <w:rPr>
          <w:lang w:val="en-US"/>
        </w:rPr>
      </w:pPr>
      <w:bookmarkStart w:id="331" w:name="_Toc452552710"/>
      <w:r>
        <w:t xml:space="preserve">Tabel </w:t>
      </w:r>
      <w:r>
        <w:rPr>
          <w:lang w:val="en-US"/>
        </w:rPr>
        <w:t>5</w:t>
      </w:r>
      <w:r>
        <w:t>.</w:t>
      </w:r>
      <w:r w:rsidR="00F039AB">
        <w:fldChar w:fldCharType="begin"/>
      </w:r>
      <w:r w:rsidR="00F039AB">
        <w:instrText xml:space="preserve"> SEQ Tabel \* ARABIC \s 1 </w:instrText>
      </w:r>
      <w:r w:rsidR="00F039AB">
        <w:fldChar w:fldCharType="separate"/>
      </w:r>
      <w:r w:rsidR="00252DD1">
        <w:rPr>
          <w:noProof/>
        </w:rPr>
        <w:t>5</w:t>
      </w:r>
      <w:r w:rsidR="00F039AB">
        <w:rPr>
          <w:noProof/>
        </w:rPr>
        <w:fldChar w:fldCharType="end"/>
      </w:r>
      <w:r>
        <w:rPr>
          <w:lang w:val="en-US"/>
        </w:rPr>
        <w:t xml:space="preserve"> Hasil Uji Coba 2</w:t>
      </w:r>
      <w:bookmarkEnd w:id="331"/>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43A908E5" w:rsidR="00E03646" w:rsidRPr="00C84896" w:rsidRDefault="00EC0499" w:rsidP="00E03646">
      <w:pPr>
        <w:ind w:firstLine="720"/>
      </w:pPr>
      <w:r>
        <w:rPr>
          <w:lang w:val="en-US"/>
        </w:rPr>
        <w:t>Hasil uji coba 2</w:t>
      </w:r>
      <w:r w:rsidR="001F7685">
        <w:rPr>
          <w:lang w:val="en-US"/>
        </w:rPr>
        <w:t xml:space="preserve"> hasil terbaik didapatkan ketika </w:t>
      </w:r>
      <w:r w:rsidR="001A0959">
        <w:rPr>
          <w:lang w:val="en-US"/>
        </w:rPr>
        <w:t>nilai</w:t>
      </w:r>
      <w:r>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32" w:name="_Ref440398995"/>
      <w:bookmarkStart w:id="333" w:name="_Ref440399015"/>
      <w:bookmarkStart w:id="334" w:name="_Toc452223756"/>
      <w:r>
        <w:rPr>
          <w:lang w:val="en-US"/>
        </w:rPr>
        <w:lastRenderedPageBreak/>
        <w:t>Skenario Uji Coba 3</w:t>
      </w:r>
      <w:bookmarkEnd w:id="332"/>
      <w:bookmarkEnd w:id="333"/>
      <w:bookmarkEnd w:id="334"/>
    </w:p>
    <w:p w14:paraId="08732D78" w14:textId="4BFA477F"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8944FC" w:rsidRPr="008944FC">
        <w:rPr>
          <w:i/>
        </w:rPr>
        <w:t>svm</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4F12CAF7" w:rsidR="003906D2" w:rsidRDefault="00E06ECE" w:rsidP="005C13D3">
      <w:pPr>
        <w:pStyle w:val="Caption"/>
        <w:rPr>
          <w:lang w:val="en-US"/>
        </w:rPr>
      </w:pPr>
      <w:bookmarkStart w:id="335" w:name="_Toc452552711"/>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252DD1">
        <w:rPr>
          <w:noProof/>
        </w:rPr>
        <w:t>6</w:t>
      </w:r>
      <w:r w:rsidR="00F039AB">
        <w:rPr>
          <w:noProof/>
        </w:rPr>
        <w:fldChar w:fldCharType="end"/>
      </w:r>
      <w:r>
        <w:rPr>
          <w:lang w:val="en-US"/>
        </w:rPr>
        <w:t xml:space="preserve"> Hasil Uji Coba 3</w:t>
      </w:r>
      <w:bookmarkEnd w:id="335"/>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6AF03BB5" w:rsidR="00E03646" w:rsidRDefault="00BC2743" w:rsidP="005750E1">
      <w:pPr>
        <w:ind w:firstLine="720"/>
        <w:rPr>
          <w:lang w:val="en-US"/>
        </w:rPr>
      </w:pPr>
      <w:r>
        <w:t>Berdasarkan 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36" w:name="_Toc452223757"/>
      <w:r>
        <w:rPr>
          <w:lang w:val="en-US"/>
        </w:rPr>
        <w:t>Skenario Uji Coba 4</w:t>
      </w:r>
      <w:bookmarkEnd w:id="336"/>
    </w:p>
    <w:p w14:paraId="170A0424" w14:textId="746CF072"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mengitung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rsidR="00787888">
        <w:t xml:space="preserve"> </w:t>
      </w:r>
      <w:r w:rsidR="00787888">
        <w:rPr>
          <w:highlight w:val="yellow"/>
        </w:rPr>
        <w:fldChar w:fldCharType="begin"/>
      </w:r>
      <w:r w:rsidR="00787888">
        <w:instrText xml:space="preserve"> REF _Ref452551291 \h </w:instrText>
      </w:r>
      <w:r w:rsidR="00787888">
        <w:rPr>
          <w:highlight w:val="yellow"/>
        </w:rPr>
      </w:r>
      <w:r w:rsidR="00787888">
        <w:rPr>
          <w:highlight w:val="yellow"/>
        </w:rPr>
        <w:fldChar w:fldCharType="separate"/>
      </w:r>
      <w:r w:rsidR="00787888">
        <w:t xml:space="preserve">Tabel </w:t>
      </w:r>
      <w:r w:rsidR="00787888">
        <w:rPr>
          <w:lang w:val="en-US"/>
        </w:rPr>
        <w:t>5</w:t>
      </w:r>
      <w:r w:rsidR="00787888">
        <w:t>.</w:t>
      </w:r>
      <w:r w:rsidR="00787888">
        <w:rPr>
          <w:noProof/>
        </w:rPr>
        <w:t>7</w:t>
      </w:r>
      <w:r w:rsidR="00787888">
        <w:rPr>
          <w:highlight w:val="yellow"/>
        </w:rPr>
        <w:fldChar w:fldCharType="end"/>
      </w:r>
      <w:r w:rsidR="00A65D98">
        <w:rPr>
          <w:lang w:val="en-US"/>
        </w:rPr>
        <w:t>.</w:t>
      </w:r>
    </w:p>
    <w:p w14:paraId="0C3029E4" w14:textId="0C0FE4D8" w:rsidR="001B15D3" w:rsidRDefault="001C6872" w:rsidP="00A65D98">
      <w:pPr>
        <w:ind w:firstLine="720"/>
        <w:rPr>
          <w:lang w:val="en-US"/>
        </w:rPr>
      </w:pPr>
      <w:r w:rsidRPr="003157DE">
        <w:t>Berdasarkan hasil yang ditunjukkan oleh</w:t>
      </w:r>
      <w:r w:rsidR="00787888">
        <w:t xml:space="preserve"> </w:t>
      </w:r>
      <w:r w:rsidR="00787888">
        <w:fldChar w:fldCharType="begin"/>
      </w:r>
      <w:r w:rsidR="00787888">
        <w:instrText xml:space="preserve"> REF _Ref452551291 \h </w:instrText>
      </w:r>
      <w:r w:rsidR="00787888">
        <w:fldChar w:fldCharType="separate"/>
      </w:r>
      <w:r w:rsidR="00787888">
        <w:t xml:space="preserve">Tabel </w:t>
      </w:r>
      <w:r w:rsidR="00787888">
        <w:rPr>
          <w:lang w:val="en-US"/>
        </w:rPr>
        <w:t>5</w:t>
      </w:r>
      <w:r w:rsidR="00787888">
        <w:t>.</w:t>
      </w:r>
      <w:r w:rsidR="00787888">
        <w:rPr>
          <w:noProof/>
        </w:rPr>
        <w:t>7</w:t>
      </w:r>
      <w:r w:rsidR="00787888">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2DF1619B" w14:textId="391DF245" w:rsidR="00A65D98" w:rsidRDefault="001B15D3" w:rsidP="005C13D3">
      <w:pPr>
        <w:pStyle w:val="Caption"/>
        <w:rPr>
          <w:lang w:val="en-US"/>
        </w:rPr>
      </w:pPr>
      <w:bookmarkStart w:id="337" w:name="_Ref452551291"/>
      <w:bookmarkStart w:id="338" w:name="_Toc452552712"/>
      <w:r>
        <w:lastRenderedPageBreak/>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252DD1">
        <w:rPr>
          <w:noProof/>
        </w:rPr>
        <w:t>7</w:t>
      </w:r>
      <w:r w:rsidR="00F039AB">
        <w:rPr>
          <w:noProof/>
        </w:rPr>
        <w:fldChar w:fldCharType="end"/>
      </w:r>
      <w:bookmarkEnd w:id="337"/>
      <w:r>
        <w:rPr>
          <w:lang w:val="en-US"/>
        </w:rPr>
        <w:t xml:space="preserve"> Hasil Uji Coba 4</w:t>
      </w:r>
      <w:bookmarkEnd w:id="338"/>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1A0BFF7B" w:rsidR="00AC10D5" w:rsidRPr="008A1405" w:rsidRDefault="00AC10D5" w:rsidP="00E91ADB">
            <w:pPr>
              <w:jc w:val="center"/>
              <w:rPr>
                <w:sz w:val="22"/>
                <w:szCs w:val="22"/>
              </w:rPr>
            </w:pPr>
            <w:r>
              <w:rPr>
                <w:sz w:val="22"/>
                <w:szCs w:val="22"/>
              </w:rPr>
              <w:t>standar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339" w:name="_Ref440396213"/>
      <w:bookmarkStart w:id="340" w:name="_Ref440396219"/>
      <w:bookmarkStart w:id="341" w:name="_Ref440396435"/>
      <w:bookmarkStart w:id="342" w:name="_Toc452223758"/>
      <w:r>
        <w:rPr>
          <w:lang w:val="en-US"/>
        </w:rPr>
        <w:t>S</w:t>
      </w:r>
      <w:r w:rsidR="00045EF2">
        <w:rPr>
          <w:lang w:val="en-US"/>
        </w:rPr>
        <w:t>kenario Uji Coba 5</w:t>
      </w:r>
      <w:bookmarkEnd w:id="339"/>
      <w:bookmarkEnd w:id="340"/>
      <w:bookmarkEnd w:id="341"/>
      <w:bookmarkEnd w:id="342"/>
    </w:p>
    <w:p w14:paraId="7A1CBB46" w14:textId="5A715CE7"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p>
    <w:p w14:paraId="6ECB063C" w14:textId="77777777" w:rsidR="008C1647" w:rsidRDefault="008C1647" w:rsidP="00890806">
      <w:pPr>
        <w:ind w:firstLine="720"/>
        <w:rPr>
          <w:lang w:val="en-US"/>
        </w:rPr>
      </w:pPr>
    </w:p>
    <w:p w14:paraId="17218107" w14:textId="1E1CB15F" w:rsidR="00890806" w:rsidRDefault="003D7450" w:rsidP="005C13D3">
      <w:pPr>
        <w:pStyle w:val="Caption"/>
        <w:rPr>
          <w:lang w:val="en-US"/>
        </w:rPr>
      </w:pPr>
      <w:bookmarkStart w:id="343" w:name="_Toc452552713"/>
      <w:r>
        <w:t xml:space="preserve">Tabel </w:t>
      </w:r>
      <w:r>
        <w:rPr>
          <w:lang w:val="en-US"/>
        </w:rPr>
        <w:t>5</w:t>
      </w:r>
      <w:r>
        <w:t>.</w:t>
      </w:r>
      <w:r w:rsidR="00F039AB">
        <w:fldChar w:fldCharType="begin"/>
      </w:r>
      <w:r w:rsidR="00F039AB">
        <w:instrText xml:space="preserve"> SEQ Tabel \* ARABIC \s 1 </w:instrText>
      </w:r>
      <w:r w:rsidR="00F039AB">
        <w:fldChar w:fldCharType="separate"/>
      </w:r>
      <w:r w:rsidR="00252DD1">
        <w:rPr>
          <w:noProof/>
        </w:rPr>
        <w:t>8</w:t>
      </w:r>
      <w:r w:rsidR="00F039AB">
        <w:rPr>
          <w:noProof/>
        </w:rPr>
        <w:fldChar w:fldCharType="end"/>
      </w:r>
      <w:r>
        <w:rPr>
          <w:lang w:val="en-US"/>
        </w:rPr>
        <w:t xml:space="preserve"> Hasil Uji Coba 5</w:t>
      </w:r>
      <w:bookmarkEnd w:id="343"/>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E91ADB">
            <w:pPr>
              <w:jc w:val="center"/>
              <w:rPr>
                <w:sz w:val="22"/>
                <w:szCs w:val="22"/>
                <w:vertAlign w:val="superscript"/>
              </w:rPr>
            </w:pPr>
            <w:r>
              <w:rPr>
                <w:sz w:val="22"/>
                <w:szCs w:val="22"/>
              </w:rPr>
              <w:t>1</w:t>
            </w:r>
          </w:p>
        </w:tc>
        <w:tc>
          <w:tcPr>
            <w:tcW w:w="1386" w:type="dxa"/>
            <w:vAlign w:val="bottom"/>
          </w:tcPr>
          <w:p w14:paraId="46D81539" w14:textId="2B3AE594" w:rsidR="008C1647" w:rsidRPr="008C1647" w:rsidRDefault="008C1647" w:rsidP="00E91ADB">
            <w:pPr>
              <w:jc w:val="center"/>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8C1647">
            <w:pPr>
              <w:jc w:val="center"/>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E91ADB">
            <w:pPr>
              <w:jc w:val="center"/>
              <w:rPr>
                <w:sz w:val="22"/>
                <w:szCs w:val="22"/>
                <w:vertAlign w:val="superscript"/>
              </w:rPr>
            </w:pPr>
            <w:r>
              <w:rPr>
                <w:sz w:val="22"/>
                <w:szCs w:val="22"/>
              </w:rPr>
              <w:t>2</w:t>
            </w:r>
          </w:p>
        </w:tc>
        <w:tc>
          <w:tcPr>
            <w:tcW w:w="1386" w:type="dxa"/>
            <w:vAlign w:val="bottom"/>
          </w:tcPr>
          <w:p w14:paraId="4BEB7503" w14:textId="1B907D42" w:rsidR="008C1647" w:rsidRPr="008C1647" w:rsidRDefault="008C1647" w:rsidP="00E91ADB">
            <w:pPr>
              <w:jc w:val="center"/>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E91ADB">
            <w:pPr>
              <w:jc w:val="center"/>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E91ADB">
            <w:pPr>
              <w:jc w:val="center"/>
              <w:rPr>
                <w:sz w:val="22"/>
                <w:szCs w:val="22"/>
                <w:vertAlign w:val="superscript"/>
              </w:rPr>
            </w:pPr>
            <w:r>
              <w:rPr>
                <w:sz w:val="22"/>
                <w:szCs w:val="22"/>
              </w:rPr>
              <w:t>3</w:t>
            </w:r>
          </w:p>
        </w:tc>
        <w:tc>
          <w:tcPr>
            <w:tcW w:w="1386" w:type="dxa"/>
            <w:vAlign w:val="bottom"/>
          </w:tcPr>
          <w:p w14:paraId="60E74C08" w14:textId="6360B251" w:rsidR="008C1647" w:rsidRPr="005650E1" w:rsidRDefault="008C1647" w:rsidP="00E91ADB">
            <w:pPr>
              <w:jc w:val="center"/>
              <w:rPr>
                <w:sz w:val="22"/>
                <w:szCs w:val="22"/>
                <w:lang w:val="en-US"/>
              </w:rPr>
            </w:pPr>
            <w:r>
              <w:rPr>
                <w:sz w:val="22"/>
                <w:szCs w:val="22"/>
              </w:rPr>
              <w:t>75.00</w:t>
            </w:r>
          </w:p>
        </w:tc>
        <w:tc>
          <w:tcPr>
            <w:tcW w:w="1387" w:type="dxa"/>
            <w:vAlign w:val="bottom"/>
          </w:tcPr>
          <w:p w14:paraId="245CB2DD" w14:textId="7B7CBAE2" w:rsidR="008C1647" w:rsidRPr="005650E1" w:rsidRDefault="008C1647" w:rsidP="00E91ADB">
            <w:pPr>
              <w:jc w:val="center"/>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E91ADB">
            <w:pPr>
              <w:jc w:val="center"/>
              <w:rPr>
                <w:sz w:val="22"/>
                <w:szCs w:val="22"/>
              </w:rPr>
            </w:pPr>
            <w:r>
              <w:rPr>
                <w:sz w:val="22"/>
                <w:szCs w:val="22"/>
              </w:rPr>
              <w:t>4</w:t>
            </w:r>
          </w:p>
        </w:tc>
        <w:tc>
          <w:tcPr>
            <w:tcW w:w="1386" w:type="dxa"/>
            <w:vAlign w:val="bottom"/>
          </w:tcPr>
          <w:p w14:paraId="367D0AB4" w14:textId="62030261" w:rsidR="008C1647" w:rsidRPr="005650E1" w:rsidRDefault="008C1647" w:rsidP="00E91ADB">
            <w:pPr>
              <w:jc w:val="center"/>
              <w:rPr>
                <w:sz w:val="22"/>
                <w:szCs w:val="22"/>
                <w:lang w:val="en-US"/>
              </w:rPr>
            </w:pPr>
            <w:r>
              <w:rPr>
                <w:sz w:val="22"/>
                <w:szCs w:val="22"/>
              </w:rPr>
              <w:t>64.81</w:t>
            </w:r>
          </w:p>
        </w:tc>
        <w:tc>
          <w:tcPr>
            <w:tcW w:w="1387" w:type="dxa"/>
            <w:vAlign w:val="bottom"/>
          </w:tcPr>
          <w:p w14:paraId="76107E71" w14:textId="3D39D5C7" w:rsidR="008C1647" w:rsidRPr="005650E1" w:rsidRDefault="008C1647" w:rsidP="00E91ADB">
            <w:pPr>
              <w:jc w:val="center"/>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Pr="00525BA2" w:rsidRDefault="008C1647" w:rsidP="008C1647">
      <w:pPr>
        <w:ind w:firstLine="720"/>
      </w:pPr>
      <w:r>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056CD1D4" w14:textId="3D6F239F" w:rsidR="00C12E1C" w:rsidRDefault="00C12E1C" w:rsidP="00C12E1C">
      <w:pPr>
        <w:pStyle w:val="Heading3"/>
        <w:rPr>
          <w:lang w:val="en-US"/>
        </w:rPr>
      </w:pPr>
      <w:bookmarkStart w:id="344" w:name="_Ref440396225"/>
      <w:bookmarkStart w:id="345" w:name="_Ref440398928"/>
      <w:bookmarkStart w:id="346" w:name="_Toc452223759"/>
      <w:r>
        <w:rPr>
          <w:lang w:val="en-US"/>
        </w:rPr>
        <w:t>Skenario Uji Coba 6</w:t>
      </w:r>
      <w:bookmarkEnd w:id="344"/>
      <w:bookmarkEnd w:id="345"/>
      <w:bookmarkEnd w:id="346"/>
    </w:p>
    <w:p w14:paraId="65CAB8C3" w14:textId="24D76C0B" w:rsidR="001E1607" w:rsidRDefault="008741A4" w:rsidP="00C12E1C">
      <w:pPr>
        <w:ind w:firstLine="720"/>
      </w:pPr>
      <w:r w:rsidRPr="003157DE">
        <w:t xml:space="preserve">Pada </w:t>
      </w:r>
      <w:r>
        <w:t>skenario uji coba 6</w:t>
      </w:r>
      <w:r w:rsidRPr="003157DE">
        <w:t xml:space="preserve"> akan dilakukan percobaan </w:t>
      </w:r>
      <w:r>
        <w:t xml:space="preserve">untuk mengitung akurasi dan waktu eksekusi menggunakan </w:t>
      </w:r>
      <w:r>
        <w:lastRenderedPageBreak/>
        <w:t xml:space="preserve">fitur </w:t>
      </w:r>
      <w:r>
        <w:rPr>
          <w:i/>
        </w:rPr>
        <w:t>l</w:t>
      </w:r>
      <w:r w:rsidRPr="00FB625C">
        <w:rPr>
          <w:i/>
        </w:rPr>
        <w:t>og-Gabor</w:t>
      </w:r>
      <w:r>
        <w:rPr>
          <w:i/>
        </w:rPr>
        <w:t xml:space="preserve"> filter</w:t>
      </w:r>
      <w:r w:rsidRPr="003157DE">
        <w:t xml:space="preserve"> </w:t>
      </w:r>
      <w:r>
        <w:t xml:space="preserve">dan klasifikasi </w:t>
      </w:r>
      <w:r w:rsidRPr="008741A4">
        <w:rPr>
          <w:i/>
        </w:rPr>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rsidR="00787888">
        <w:t xml:space="preserve"> </w:t>
      </w:r>
      <w:r w:rsidR="00787888">
        <w:rPr>
          <w:highlight w:val="yellow"/>
        </w:rPr>
        <w:fldChar w:fldCharType="begin"/>
      </w:r>
      <w:r w:rsidR="00787888">
        <w:instrText xml:space="preserve"> REF _Ref452551320 \h </w:instrText>
      </w:r>
      <w:r w:rsidR="00787888">
        <w:rPr>
          <w:highlight w:val="yellow"/>
        </w:rPr>
      </w:r>
      <w:r w:rsidR="00787888">
        <w:rPr>
          <w:highlight w:val="yellow"/>
        </w:rPr>
        <w:fldChar w:fldCharType="separate"/>
      </w:r>
      <w:r w:rsidR="00787888">
        <w:t xml:space="preserve">Tabel </w:t>
      </w:r>
      <w:r w:rsidR="00787888">
        <w:rPr>
          <w:lang w:val="en-US"/>
        </w:rPr>
        <w:t>5</w:t>
      </w:r>
      <w:r w:rsidR="00787888">
        <w:t>.</w:t>
      </w:r>
      <w:r w:rsidR="00787888">
        <w:rPr>
          <w:noProof/>
        </w:rPr>
        <w:t>9</w:t>
      </w:r>
      <w:r w:rsidR="00787888">
        <w:rPr>
          <w:highlight w:val="yellow"/>
        </w:rPr>
        <w:fldChar w:fldCharType="end"/>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4848679A" w:rsidR="002336AE" w:rsidRDefault="003D7450" w:rsidP="005C13D3">
      <w:pPr>
        <w:pStyle w:val="Caption"/>
        <w:rPr>
          <w:lang w:val="en-US"/>
        </w:rPr>
      </w:pPr>
      <w:bookmarkStart w:id="347" w:name="_Ref452551320"/>
      <w:bookmarkStart w:id="348" w:name="_Toc452552714"/>
      <w:r>
        <w:t xml:space="preserve">Tabel </w:t>
      </w:r>
      <w:r>
        <w:rPr>
          <w:lang w:val="en-US"/>
        </w:rPr>
        <w:t>5</w:t>
      </w:r>
      <w:r>
        <w:t>.</w:t>
      </w:r>
      <w:r w:rsidR="00F039AB">
        <w:fldChar w:fldCharType="begin"/>
      </w:r>
      <w:r w:rsidR="00F039AB">
        <w:instrText xml:space="preserve"> SEQ Tabel \* ARABIC \s 1 </w:instrText>
      </w:r>
      <w:r w:rsidR="00F039AB">
        <w:fldChar w:fldCharType="separate"/>
      </w:r>
      <w:r w:rsidR="00252DD1">
        <w:rPr>
          <w:noProof/>
        </w:rPr>
        <w:t>9</w:t>
      </w:r>
      <w:r w:rsidR="00F039AB">
        <w:rPr>
          <w:noProof/>
        </w:rPr>
        <w:fldChar w:fldCharType="end"/>
      </w:r>
      <w:bookmarkEnd w:id="347"/>
      <w:r>
        <w:rPr>
          <w:lang w:val="en-US"/>
        </w:rPr>
        <w:t xml:space="preserve"> Hasil Uji Coba 6</w:t>
      </w:r>
      <w:bookmarkEnd w:id="348"/>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77777777" w:rsidR="008741A4" w:rsidRPr="008A1405" w:rsidRDefault="008741A4" w:rsidP="00E91ADB">
            <w:pPr>
              <w:jc w:val="center"/>
              <w:rPr>
                <w:sz w:val="22"/>
                <w:szCs w:val="22"/>
              </w:rPr>
            </w:pPr>
            <w:r>
              <w:rPr>
                <w:sz w:val="22"/>
                <w:szCs w:val="22"/>
              </w:rPr>
              <w:t>standar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2CAEBFCA" w:rsidR="008741A4" w:rsidRDefault="008741A4" w:rsidP="008741A4">
      <w:pPr>
        <w:ind w:firstLine="720"/>
        <w:rPr>
          <w:lang w:val="en-US"/>
        </w:rPr>
      </w:pPr>
      <w:r w:rsidRPr="003157DE">
        <w:t xml:space="preserve">Berdasarkan hasil yang ditunjukkan oleh </w:t>
      </w:r>
      <w:r w:rsidR="00787888">
        <w:fldChar w:fldCharType="begin"/>
      </w:r>
      <w:r w:rsidR="00787888">
        <w:instrText xml:space="preserve"> REF _Ref452551320 \h </w:instrText>
      </w:r>
      <w:r w:rsidR="00787888">
        <w:fldChar w:fldCharType="separate"/>
      </w:r>
      <w:r w:rsidR="00787888">
        <w:t xml:space="preserve">Tabel </w:t>
      </w:r>
      <w:r w:rsidR="00787888">
        <w:rPr>
          <w:lang w:val="en-US"/>
        </w:rPr>
        <w:t>5</w:t>
      </w:r>
      <w:r w:rsidR="00787888">
        <w:t>.</w:t>
      </w:r>
      <w:r w:rsidR="00787888">
        <w:rPr>
          <w:noProof/>
        </w:rPr>
        <w:t>9</w:t>
      </w:r>
      <w:r w:rsidR="00787888">
        <w:fldChar w:fldCharType="end"/>
      </w:r>
      <w:r w:rsidR="00787888">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bookmarkStart w:id="349" w:name="_Toc452223760"/>
      <w:r>
        <w:rPr>
          <w:lang w:val="en-US"/>
        </w:rPr>
        <w:t>Skenario Uji Coba 7</w:t>
      </w:r>
      <w:bookmarkEnd w:id="349"/>
    </w:p>
    <w:p w14:paraId="381FFAD8" w14:textId="6075EF5F" w:rsidR="00E91ADB" w:rsidRDefault="00E91ADB" w:rsidP="008741A4">
      <w:pPr>
        <w:ind w:firstLine="720"/>
      </w:pPr>
      <w:r>
        <w:rPr>
          <w:lang w:val="en-US"/>
        </w:rPr>
        <w:t>Skenario uji coba 7 dilakukan dengan menghitung nilai</w:t>
      </w:r>
      <w:r>
        <w:t xml:space="preserve"> akurasi pada </w:t>
      </w:r>
      <w:r>
        <w:rPr>
          <w:lang w:val="en-US"/>
        </w:rPr>
        <w:t xml:space="preserve">variasi nilai </w:t>
      </w:r>
      <m:oMath>
        <m:r>
          <w:rPr>
            <w:rFonts w:ascii="Cambria Math" w:hAnsi="Cambria Math"/>
            <w:lang w:val="en-US"/>
          </w:rPr>
          <m:t>C</m:t>
        </m:r>
      </m:oMath>
      <w:r>
        <w:rPr>
          <w:lang w:val="en-US"/>
        </w:rPr>
        <w:t xml:space="preserve"> pada klasifikasi</w:t>
      </w:r>
      <w:r>
        <w:t xml:space="preserve"> </w:t>
      </w:r>
      <w:r>
        <w:rPr>
          <w:i/>
        </w:rPr>
        <w:t>sv</w:t>
      </w:r>
      <w:r w:rsidR="0066348B">
        <w:rPr>
          <w:i/>
        </w:rPr>
        <w:t>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4E3B8D8C" w:rsidR="00E91ADB" w:rsidRDefault="001C6872" w:rsidP="008741A4">
      <w:pPr>
        <w:ind w:firstLine="720"/>
        <w:rPr>
          <w:lang w:val="en-US"/>
        </w:rPr>
      </w:pPr>
      <w:r w:rsidRPr="003157DE">
        <w:t>Berdasarkan hasil yang ditunjukkan oleh</w:t>
      </w:r>
      <w:r w:rsidR="00787888">
        <w:t xml:space="preserve"> </w:t>
      </w:r>
      <w:r w:rsidR="00787888">
        <w:rPr>
          <w:highlight w:val="yellow"/>
        </w:rPr>
        <w:fldChar w:fldCharType="begin"/>
      </w:r>
      <w:r w:rsidR="00787888">
        <w:instrText xml:space="preserve"> REF _Ref452551355 \h </w:instrText>
      </w:r>
      <w:r w:rsidR="00787888">
        <w:rPr>
          <w:highlight w:val="yellow"/>
        </w:rPr>
      </w:r>
      <w:r w:rsidR="00787888">
        <w:rPr>
          <w:highlight w:val="yellow"/>
        </w:rPr>
        <w:fldChar w:fldCharType="separate"/>
      </w:r>
      <w:r w:rsidR="00787888">
        <w:t xml:space="preserve">Tabel </w:t>
      </w:r>
      <w:r w:rsidR="00787888">
        <w:rPr>
          <w:lang w:val="en-US"/>
        </w:rPr>
        <w:t>5</w:t>
      </w:r>
      <w:r w:rsidR="00787888">
        <w:t>.</w:t>
      </w:r>
      <w:r w:rsidR="00787888">
        <w:rPr>
          <w:noProof/>
        </w:rPr>
        <w:t>10</w:t>
      </w:r>
      <w:r w:rsidR="00787888">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r>
        <w:rPr>
          <w:lang w:val="en-US"/>
        </w:rPr>
        <w:t xml:space="preserve">Hasil </w:t>
      </w:r>
      <w:r>
        <w:t>setiap data uji dengan parameter terbaik tersebut</w:t>
      </w:r>
      <w:r>
        <w:rPr>
          <w:lang w:val="en-US"/>
        </w:rPr>
        <w:t xml:space="preserve"> terdapat pada </w:t>
      </w:r>
      <w:r w:rsidRPr="00CA08C7">
        <w:rPr>
          <w:lang w:val="en-US"/>
        </w:rPr>
        <w:t>lampiran.</w:t>
      </w:r>
    </w:p>
    <w:p w14:paraId="5C991ADE" w14:textId="77777777" w:rsidR="001C6872" w:rsidRPr="00E91ADB" w:rsidRDefault="001C6872" w:rsidP="008741A4">
      <w:pPr>
        <w:ind w:firstLine="720"/>
      </w:pPr>
    </w:p>
    <w:p w14:paraId="16B3CCD7" w14:textId="343A3A12" w:rsidR="008741A4" w:rsidRDefault="008741A4" w:rsidP="008741A4">
      <w:pPr>
        <w:pStyle w:val="Caption"/>
        <w:rPr>
          <w:lang w:val="en-US"/>
        </w:rPr>
      </w:pPr>
      <w:bookmarkStart w:id="350" w:name="_Ref452551355"/>
      <w:bookmarkStart w:id="351" w:name="_Toc452552715"/>
      <w:r>
        <w:lastRenderedPageBreak/>
        <w:t xml:space="preserve">Tabel </w:t>
      </w:r>
      <w:r>
        <w:rPr>
          <w:lang w:val="en-US"/>
        </w:rPr>
        <w:t>5</w:t>
      </w:r>
      <w:r>
        <w:t>.</w:t>
      </w:r>
      <w:r>
        <w:fldChar w:fldCharType="begin"/>
      </w:r>
      <w:r>
        <w:instrText xml:space="preserve"> SEQ Tabel \* ARABIC \s 1 </w:instrText>
      </w:r>
      <w:r>
        <w:fldChar w:fldCharType="separate"/>
      </w:r>
      <w:r w:rsidR="00252DD1">
        <w:rPr>
          <w:noProof/>
        </w:rPr>
        <w:t>10</w:t>
      </w:r>
      <w:r>
        <w:rPr>
          <w:noProof/>
        </w:rPr>
        <w:fldChar w:fldCharType="end"/>
      </w:r>
      <w:bookmarkEnd w:id="350"/>
      <w:r w:rsidR="00E91ADB">
        <w:rPr>
          <w:lang w:val="en-US"/>
        </w:rPr>
        <w:t xml:space="preserve"> Hasil Uji Coba 7</w:t>
      </w:r>
      <w:bookmarkEnd w:id="351"/>
    </w:p>
    <w:tbl>
      <w:tblPr>
        <w:tblStyle w:val="TableGrid"/>
        <w:tblW w:w="0" w:type="auto"/>
        <w:jc w:val="center"/>
        <w:tblLook w:val="04A0" w:firstRow="1" w:lastRow="0" w:firstColumn="1" w:lastColumn="0" w:noHBand="0" w:noVBand="1"/>
      </w:tblPr>
      <w:tblGrid>
        <w:gridCol w:w="1241"/>
        <w:gridCol w:w="1311"/>
        <w:gridCol w:w="1418"/>
      </w:tblGrid>
      <w:tr w:rsidR="00E91ADB" w:rsidRPr="00E91ADB" w14:paraId="036E72C0" w14:textId="77777777" w:rsidTr="00E91ADB">
        <w:trPr>
          <w:jc w:val="center"/>
        </w:trPr>
        <w:tc>
          <w:tcPr>
            <w:tcW w:w="1241" w:type="dxa"/>
            <w:vAlign w:val="center"/>
          </w:tcPr>
          <w:p w14:paraId="38008137" w14:textId="6F59ABC2" w:rsidR="00E91ADB" w:rsidRPr="00E91ADB" w:rsidRDefault="00E91ADB" w:rsidP="00E91ADB">
            <w:pPr>
              <w:jc w:val="center"/>
              <w:rPr>
                <w:sz w:val="22"/>
                <w:szCs w:val="22"/>
              </w:rPr>
            </w:pPr>
            <w:r w:rsidRPr="00E91ADB">
              <w:rPr>
                <w:sz w:val="22"/>
                <w:szCs w:val="22"/>
              </w:rPr>
              <w:t>standar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E91ADB">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E91ADB">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E91ADB">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E91ADB">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E91ADB">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bookmarkStart w:id="352" w:name="_Toc452223761"/>
      <w:r>
        <w:rPr>
          <w:lang w:val="en-US"/>
        </w:rPr>
        <w:t>Skenario Uji Coba 8</w:t>
      </w:r>
      <w:bookmarkEnd w:id="352"/>
    </w:p>
    <w:p w14:paraId="732D9AEA" w14:textId="2C175113" w:rsidR="00E91ADB" w:rsidRDefault="00E91ADB" w:rsidP="008741A4">
      <w:pPr>
        <w:ind w:firstLine="720"/>
        <w:rPr>
          <w:lang w:val="en-US"/>
        </w:rPr>
      </w:pPr>
      <w:r>
        <w:rPr>
          <w:lang w:val="en-US"/>
        </w:rPr>
        <w:t xml:space="preserve">Pada skenario uji 8 </w:t>
      </w:r>
      <w:r>
        <w:t xml:space="preserve">merupakan </w:t>
      </w:r>
      <w:r>
        <w:rPr>
          <w:lang w:val="en-US"/>
        </w:rPr>
        <w:t xml:space="preserve">uji coba </w:t>
      </w:r>
      <w:r>
        <w:t xml:space="preserve">menggunakan </w:t>
      </w:r>
      <w:r>
        <w:rPr>
          <w:lang w:val="en-US"/>
        </w:rPr>
        <w:t xml:space="preserve">variasi kernel </w:t>
      </w:r>
      <w:r w:rsidRPr="008944FC">
        <w:rPr>
          <w:i/>
        </w:rPr>
        <w:t>svm</w:t>
      </w:r>
      <w:r>
        <w:rPr>
          <w:lang w:val="en-US"/>
        </w:rPr>
        <w:t xml:space="preserve">. Variasi kernel yang digunakan yaitu </w:t>
      </w:r>
      <w:r>
        <w:t xml:space="preserve">linear, </w:t>
      </w:r>
      <w:r>
        <w:rPr>
          <w:i/>
          <w:lang w:val="en-US"/>
        </w:rPr>
        <w:t>polynomial 2, polynomial 3</w:t>
      </w:r>
      <w:r>
        <w:rPr>
          <w:lang w:val="en-US"/>
        </w:rPr>
        <w:t xml:space="preserve">, dan RBF. </w:t>
      </w:r>
      <w:r>
        <w:t xml:space="preserve">Fitur yang digunakan adalah hasil </w:t>
      </w:r>
      <w:r w:rsidRPr="00E91ADB">
        <w:rPr>
          <w:i/>
        </w:rPr>
        <w:t>log-Gabor filter</w:t>
      </w:r>
      <w:r>
        <w:t xml:space="preserve"> pada saat standar deviasi 0.2 </w:t>
      </w:r>
      <w:r>
        <w:rPr>
          <w:lang w:val="en-US"/>
        </w:rPr>
        <w:t xml:space="preserve">dan nilai </w:t>
      </w:r>
      <m:oMath>
        <m:r>
          <w:rPr>
            <w:rFonts w:ascii="Cambria Math" w:hAnsi="Cambria Math"/>
            <w:lang w:val="en-US"/>
          </w:rPr>
          <m:t>C</m:t>
        </m:r>
      </m:oMath>
      <w:r>
        <w:rPr>
          <w:lang w:val="en-US"/>
        </w:rPr>
        <w:t xml:space="preserve"> diberikan </w:t>
      </w:r>
      <w:r>
        <w:t>adalah 1</w:t>
      </w:r>
      <w:r>
        <w:rPr>
          <w:lang w:val="en-US"/>
        </w:rPr>
        <w:t>.</w:t>
      </w:r>
      <w:r>
        <w:t xml:space="preserve"> </w:t>
      </w:r>
      <w:r w:rsidR="008741A4" w:rsidRPr="003157DE">
        <w:t xml:space="preserve">Hasil perhitungan </w:t>
      </w:r>
      <w:r>
        <w:t>akurasi</w:t>
      </w:r>
      <w:r w:rsidR="008741A4" w:rsidRPr="003157DE">
        <w:t xml:space="preserve"> </w:t>
      </w:r>
      <w:r>
        <w:t>pada tiap</w:t>
      </w:r>
      <w:r w:rsidR="008741A4" w:rsidRPr="003157DE">
        <w:t xml:space="preserve"> </w:t>
      </w:r>
      <w:r>
        <w:t>jenis kernel</w:t>
      </w:r>
      <w:r w:rsidR="008741A4" w:rsidRPr="003157DE">
        <w:t xml:space="preserve"> dapat dilihat pada</w:t>
      </w:r>
      <w:r w:rsidR="00787888">
        <w:t xml:space="preserve"> </w:t>
      </w:r>
      <w:r w:rsidR="00787888">
        <w:rPr>
          <w:highlight w:val="yellow"/>
        </w:rPr>
        <w:fldChar w:fldCharType="begin"/>
      </w:r>
      <w:r w:rsidR="00787888">
        <w:instrText xml:space="preserve"> REF _Ref452551421 \h </w:instrText>
      </w:r>
      <w:r w:rsidR="00787888">
        <w:rPr>
          <w:highlight w:val="yellow"/>
        </w:rPr>
      </w:r>
      <w:r w:rsidR="00787888">
        <w:rPr>
          <w:highlight w:val="yellow"/>
        </w:rPr>
        <w:fldChar w:fldCharType="separate"/>
      </w:r>
      <w:r w:rsidR="00787888">
        <w:t xml:space="preserve">Tabel </w:t>
      </w:r>
      <w:r w:rsidR="00787888">
        <w:rPr>
          <w:lang w:val="en-US"/>
        </w:rPr>
        <w:t>5</w:t>
      </w:r>
      <w:r w:rsidR="00787888">
        <w:t>.</w:t>
      </w:r>
      <w:r w:rsidR="00787888">
        <w:rPr>
          <w:noProof/>
        </w:rPr>
        <w:t>11</w:t>
      </w:r>
      <w:r w:rsidR="00787888">
        <w:rPr>
          <w:highlight w:val="yellow"/>
        </w:rPr>
        <w:fldChar w:fldCharType="end"/>
      </w:r>
      <w:r w:rsidR="008741A4">
        <w:rPr>
          <w:lang w:val="en-US"/>
        </w:rPr>
        <w:t>.</w:t>
      </w:r>
    </w:p>
    <w:p w14:paraId="09064F54" w14:textId="379D084E" w:rsidR="008741A4" w:rsidRDefault="008741A4" w:rsidP="008741A4">
      <w:pPr>
        <w:ind w:firstLine="720"/>
        <w:rPr>
          <w:lang w:val="en-US"/>
        </w:rPr>
      </w:pPr>
      <w:r>
        <w:rPr>
          <w:lang w:val="en-US"/>
        </w:rPr>
        <w:t xml:space="preserve"> </w:t>
      </w:r>
    </w:p>
    <w:p w14:paraId="521DFE57" w14:textId="297BF0B6" w:rsidR="008741A4" w:rsidRDefault="008741A4" w:rsidP="008741A4">
      <w:pPr>
        <w:pStyle w:val="Caption"/>
        <w:rPr>
          <w:lang w:val="en-US"/>
        </w:rPr>
      </w:pPr>
      <w:bookmarkStart w:id="353" w:name="_Ref452551421"/>
      <w:bookmarkStart w:id="354" w:name="_Toc452552716"/>
      <w:r>
        <w:t xml:space="preserve">Tabel </w:t>
      </w:r>
      <w:r>
        <w:rPr>
          <w:lang w:val="en-US"/>
        </w:rPr>
        <w:t>5</w:t>
      </w:r>
      <w:r>
        <w:t>.</w:t>
      </w:r>
      <w:r>
        <w:fldChar w:fldCharType="begin"/>
      </w:r>
      <w:r>
        <w:instrText xml:space="preserve"> SEQ Tabel \* ARABIC \s 1 </w:instrText>
      </w:r>
      <w:r>
        <w:fldChar w:fldCharType="separate"/>
      </w:r>
      <w:r w:rsidR="00252DD1">
        <w:rPr>
          <w:noProof/>
        </w:rPr>
        <w:t>11</w:t>
      </w:r>
      <w:r>
        <w:rPr>
          <w:noProof/>
        </w:rPr>
        <w:fldChar w:fldCharType="end"/>
      </w:r>
      <w:bookmarkEnd w:id="353"/>
      <w:r w:rsidR="00E91ADB">
        <w:rPr>
          <w:lang w:val="en-US"/>
        </w:rPr>
        <w:t xml:space="preserve"> Hasil Uji Coba 8</w:t>
      </w:r>
      <w:bookmarkEnd w:id="354"/>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12D59B96" w:rsidR="00E91ADB" w:rsidRPr="0028347D" w:rsidRDefault="00D325AC" w:rsidP="00E91ADB">
            <w:pPr>
              <w:jc w:val="center"/>
            </w:pPr>
            <w:r w:rsidRPr="00E91ADB">
              <w:rPr>
                <w:sz w:val="22"/>
                <w:szCs w:val="22"/>
              </w:rPr>
              <w:t>standar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3C75FC3B" w14:textId="77777777" w:rsidR="008741A4" w:rsidRDefault="008741A4" w:rsidP="00E91ADB">
      <w:pPr>
        <w:jc w:val="center"/>
      </w:pPr>
    </w:p>
    <w:p w14:paraId="31BB8542" w14:textId="3BF83875" w:rsidR="008741A4" w:rsidRDefault="008741A4" w:rsidP="008741A4">
      <w:pPr>
        <w:ind w:firstLine="720"/>
        <w:rPr>
          <w:lang w:val="en-US"/>
        </w:rPr>
      </w:pPr>
      <w:r w:rsidRPr="003157DE">
        <w:t>Berdasarkan hasil yang ditunjukkan oleh</w:t>
      </w:r>
      <w:r w:rsidR="00787888">
        <w:t xml:space="preserve"> </w:t>
      </w:r>
      <w:r w:rsidR="00787888">
        <w:rPr>
          <w:highlight w:val="yellow"/>
        </w:rPr>
        <w:fldChar w:fldCharType="begin"/>
      </w:r>
      <w:r w:rsidR="00787888">
        <w:instrText xml:space="preserve"> REF _Ref452551421 \h </w:instrText>
      </w:r>
      <w:r w:rsidR="00787888">
        <w:rPr>
          <w:highlight w:val="yellow"/>
        </w:rPr>
      </w:r>
      <w:r w:rsidR="00787888">
        <w:rPr>
          <w:highlight w:val="yellow"/>
        </w:rPr>
        <w:fldChar w:fldCharType="separate"/>
      </w:r>
      <w:r w:rsidR="00787888">
        <w:t xml:space="preserve">Tabel </w:t>
      </w:r>
      <w:r w:rsidR="00787888">
        <w:rPr>
          <w:lang w:val="en-US"/>
        </w:rPr>
        <w:t>5</w:t>
      </w:r>
      <w:r w:rsidR="00787888">
        <w:t>.</w:t>
      </w:r>
      <w:r w:rsidR="00787888">
        <w:rPr>
          <w:noProof/>
        </w:rPr>
        <w:t>11</w:t>
      </w:r>
      <w:r w:rsidR="00787888">
        <w:rPr>
          <w:highlight w:val="yellow"/>
        </w:rPr>
        <w:fldChar w:fldCharType="end"/>
      </w:r>
      <w:r w:rsidR="00D325AC">
        <w:t>,</w:t>
      </w:r>
      <w:r w:rsidRPr="003157DE">
        <w:t xml:space="preserve"> </w:t>
      </w:r>
      <w:r w:rsidR="00D325AC">
        <w:t>kernal RBF</w:t>
      </w:r>
      <w:r>
        <w:t xml:space="preserve"> </w:t>
      </w:r>
      <w:r w:rsidRPr="003157DE">
        <w:t xml:space="preserve">memiliki hasil akurasi paling tinggi yaitu </w:t>
      </w:r>
      <w:r>
        <w:t>89</w:t>
      </w:r>
      <w:r w:rsidRPr="003157DE">
        <w:t>.</w:t>
      </w:r>
      <w:r>
        <w:t>51</w:t>
      </w:r>
      <w:r w:rsidRPr="003157DE">
        <w:t>%</w:t>
      </w:r>
      <w:r w:rsidR="001C6872">
        <w:t xml:space="preserve">. </w:t>
      </w:r>
      <w:r w:rsidR="001C6872">
        <w:rPr>
          <w:lang w:val="en-US"/>
        </w:rPr>
        <w:t xml:space="preserve">Hasil </w:t>
      </w:r>
      <w:r w:rsidR="001C6872">
        <w:t>setiap data uji dengan parameter terbaik tersebut</w:t>
      </w:r>
      <w:r w:rsidR="001C6872">
        <w:rPr>
          <w:lang w:val="en-US"/>
        </w:rPr>
        <w:t xml:space="preserve"> terdapat pada </w:t>
      </w:r>
      <w:r w:rsidR="001C6872" w:rsidRPr="00CA08C7">
        <w:rPr>
          <w:lang w:val="en-US"/>
        </w:rPr>
        <w:t>lampiran</w:t>
      </w:r>
      <w:r w:rsidR="001C6872">
        <w:rPr>
          <w:lang w:val="en-US"/>
        </w:rPr>
        <w:t>.</w:t>
      </w:r>
    </w:p>
    <w:p w14:paraId="0D369E0E" w14:textId="77777777" w:rsidR="00787888" w:rsidRPr="008741A4" w:rsidRDefault="00787888" w:rsidP="008741A4">
      <w:pPr>
        <w:ind w:firstLine="720"/>
        <w:rPr>
          <w:lang w:val="en-US"/>
        </w:rPr>
      </w:pPr>
    </w:p>
    <w:p w14:paraId="7B801AA6" w14:textId="600317D5" w:rsidR="004B76F7" w:rsidRDefault="003F2D30" w:rsidP="004B76F7">
      <w:pPr>
        <w:pStyle w:val="Heading2"/>
        <w:rPr>
          <w:lang w:val="en-US"/>
        </w:rPr>
      </w:pPr>
      <w:bookmarkStart w:id="355" w:name="_Toc452223762"/>
      <w:r>
        <w:rPr>
          <w:lang w:val="en-US"/>
        </w:rPr>
        <w:lastRenderedPageBreak/>
        <w:t>Analisis Hasil Uji Coba</w:t>
      </w:r>
      <w:bookmarkEnd w:id="355"/>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9446166"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25058D" w:rsidRPr="0025058D">
        <w:rPr>
          <w:i/>
        </w:rPr>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7EAA8188"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Pr="003E74CF">
        <w:rPr>
          <w:i/>
        </w:rPr>
        <w:t>haar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Pr="003E74CF">
        <w:rPr>
          <w:i/>
        </w:rPr>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 xml:space="preserve">dengan menggunakan level dekomposisi wavelet haar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0DFBCC8"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w:t>
      </w:r>
      <w:r>
        <w:rPr>
          <w:i/>
        </w:rPr>
        <w:t>svm</w:t>
      </w:r>
      <w:r>
        <w:t xml:space="preserve">, dan variasi kernel </w:t>
      </w:r>
      <w:r>
        <w:rPr>
          <w:i/>
        </w:rPr>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787888">
        <w:t xml:space="preserve">Tabel </w:t>
      </w:r>
      <w:r w:rsidR="00787888">
        <w:rPr>
          <w:lang w:val="en-US"/>
        </w:rPr>
        <w:t>5</w:t>
      </w:r>
      <w:r w:rsidR="00787888">
        <w:t>.</w:t>
      </w:r>
      <w:r w:rsidR="00787888">
        <w:rPr>
          <w:noProof/>
        </w:rPr>
        <w:t>12</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56" w:name="_Ref452551593"/>
      <w:bookmarkStart w:id="357" w:name="_Toc452552717"/>
      <w:r>
        <w:t xml:space="preserve">Tabel </w:t>
      </w:r>
      <w:r>
        <w:rPr>
          <w:lang w:val="en-US"/>
        </w:rPr>
        <w:t>5</w:t>
      </w:r>
      <w:r>
        <w:t>.</w:t>
      </w:r>
      <w:r>
        <w:fldChar w:fldCharType="begin"/>
      </w:r>
      <w:r>
        <w:instrText xml:space="preserve"> SEQ Tabel \* ARABIC \s 1 </w:instrText>
      </w:r>
      <w:r>
        <w:fldChar w:fldCharType="separate"/>
      </w:r>
      <w:r w:rsidR="00252DD1">
        <w:rPr>
          <w:noProof/>
        </w:rPr>
        <w:t>12</w:t>
      </w:r>
      <w:r>
        <w:rPr>
          <w:noProof/>
        </w:rPr>
        <w:fldChar w:fldCharType="end"/>
      </w:r>
      <w:bookmarkEnd w:id="356"/>
      <w:r>
        <w:rPr>
          <w:lang w:val="en-US"/>
        </w:rPr>
        <w:t xml:space="preserve"> </w:t>
      </w:r>
      <w:r>
        <w:t xml:space="preserve">Perbandingan Akurasi </w:t>
      </w:r>
      <w:r w:rsidR="0068612B">
        <w:t xml:space="preserve">Metode </w:t>
      </w:r>
      <w:r>
        <w:t>Klasifikasi</w:t>
      </w:r>
      <w:bookmarkEnd w:id="357"/>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70E5CAB3"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787888">
        <w:t xml:space="preserve">Tabel </w:t>
      </w:r>
      <w:r w:rsidR="00787888">
        <w:rPr>
          <w:lang w:val="en-US"/>
        </w:rPr>
        <w:t>5</w:t>
      </w:r>
      <w:r w:rsidR="00787888">
        <w:t>.</w:t>
      </w:r>
      <w:r w:rsidR="00787888">
        <w:rPr>
          <w:noProof/>
        </w:rPr>
        <w:t>12</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Pr="00962831" w:rsidRDefault="008E082A">
      <w:pPr>
        <w:spacing w:after="200" w:line="276" w:lineRule="auto"/>
        <w:jc w:val="left"/>
      </w:pPr>
      <w:r w:rsidRPr="00962831">
        <w:br w:type="page"/>
      </w:r>
    </w:p>
    <w:p w14:paraId="62B81E7B" w14:textId="77777777" w:rsidR="0098724F" w:rsidRPr="00962831" w:rsidRDefault="00C74395" w:rsidP="00BB693C">
      <w:pPr>
        <w:pStyle w:val="Heading1"/>
      </w:pPr>
      <w:r w:rsidRPr="00962831">
        <w:lastRenderedPageBreak/>
        <w:br/>
      </w:r>
      <w:bookmarkStart w:id="358" w:name="_Toc452223763"/>
      <w:r w:rsidR="00893607" w:rsidRPr="00962831">
        <w:t xml:space="preserve">KESIMPULAN </w:t>
      </w:r>
      <w:r w:rsidR="00833EC5" w:rsidRPr="00962831">
        <w:t>DAN</w:t>
      </w:r>
      <w:r w:rsidR="00893607" w:rsidRPr="00962831">
        <w:t xml:space="preserve"> SARAN</w:t>
      </w:r>
      <w:bookmarkEnd w:id="358"/>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59" w:name="_Toc417388698"/>
      <w:bookmarkStart w:id="360" w:name="_Toc417388745"/>
      <w:bookmarkStart w:id="361" w:name="_Toc417388789"/>
      <w:bookmarkStart w:id="362" w:name="_Toc417388839"/>
      <w:bookmarkStart w:id="363" w:name="_Toc417388883"/>
      <w:bookmarkStart w:id="364" w:name="_Toc420877531"/>
      <w:bookmarkStart w:id="365" w:name="_Toc420877575"/>
      <w:bookmarkStart w:id="366" w:name="_Toc420877618"/>
      <w:bookmarkStart w:id="367" w:name="_Toc420877663"/>
      <w:bookmarkStart w:id="368" w:name="_Toc420877706"/>
      <w:bookmarkStart w:id="369" w:name="_Toc420877944"/>
      <w:bookmarkStart w:id="370" w:name="_Toc420877987"/>
      <w:bookmarkStart w:id="371" w:name="_Toc420878817"/>
      <w:bookmarkStart w:id="372" w:name="_Toc420886647"/>
      <w:bookmarkStart w:id="373" w:name="_Toc420893604"/>
      <w:bookmarkStart w:id="374" w:name="_Toc420918024"/>
      <w:bookmarkStart w:id="375" w:name="_Toc420928101"/>
      <w:bookmarkStart w:id="376" w:name="_Toc421009015"/>
      <w:bookmarkStart w:id="377" w:name="_Toc421020294"/>
      <w:bookmarkStart w:id="378" w:name="_Toc421053077"/>
      <w:bookmarkStart w:id="379" w:name="_Toc421054258"/>
      <w:bookmarkStart w:id="380" w:name="_Toc421090987"/>
      <w:bookmarkStart w:id="381" w:name="_Toc421093384"/>
      <w:bookmarkStart w:id="382" w:name="_Toc421094388"/>
      <w:bookmarkStart w:id="383" w:name="_Toc421123103"/>
      <w:bookmarkStart w:id="384" w:name="_Toc421123371"/>
      <w:bookmarkStart w:id="385" w:name="_Toc422156649"/>
      <w:bookmarkStart w:id="386" w:name="_Toc422157046"/>
      <w:bookmarkStart w:id="387" w:name="_Toc422157793"/>
      <w:bookmarkStart w:id="388" w:name="_Toc422157850"/>
      <w:bookmarkStart w:id="389" w:name="_Toc422157907"/>
      <w:bookmarkStart w:id="390" w:name="_Toc422160651"/>
      <w:bookmarkStart w:id="391" w:name="_Toc452223764"/>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r w:rsidRPr="00962831">
        <w:t>Kesimpulan</w:t>
      </w:r>
      <w:bookmarkEnd w:id="391"/>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475CD197" w:rsidR="00FB5FD3" w:rsidRPr="00580938" w:rsidRDefault="00B80C47" w:rsidP="0008754D">
      <w:pPr>
        <w:pStyle w:val="ListParagraph"/>
        <w:numPr>
          <w:ilvl w:val="0"/>
          <w:numId w:val="35"/>
        </w:numPr>
        <w:rPr>
          <w:lang w:val="en-US"/>
        </w:rPr>
      </w:pPr>
      <w:r>
        <w:t>Variasi kernel pada klasifikasi mempengaruhi hasil akurasi. Kernel terbaik yang</w:t>
      </w:r>
      <w:r w:rsidR="00580938">
        <w:t xml:space="preserve"> sudah diuji cobakan adalah RBF</w:t>
      </w:r>
    </w:p>
    <w:p w14:paraId="4D8FE81B" w14:textId="444F9366"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t xml:space="preserve">. </w:t>
      </w:r>
    </w:p>
    <w:p w14:paraId="08ED1E81" w14:textId="06069C05" w:rsidR="009B352C" w:rsidRPr="00962831" w:rsidRDefault="00893607" w:rsidP="0000785C">
      <w:pPr>
        <w:pStyle w:val="Heading2"/>
        <w:spacing w:before="240" w:after="200"/>
        <w:ind w:left="540" w:hanging="540"/>
      </w:pPr>
      <w:bookmarkStart w:id="392" w:name="_Toc452223765"/>
      <w:r w:rsidRPr="00962831">
        <w:lastRenderedPageBreak/>
        <w:t>Saran</w:t>
      </w:r>
      <w:bookmarkEnd w:id="392"/>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393" w:name="_Toc452223766"/>
      <w:r w:rsidRPr="00962831">
        <w:lastRenderedPageBreak/>
        <w:t xml:space="preserve">DAFTAR </w:t>
      </w:r>
      <w:r w:rsidR="00C948A4">
        <w:rPr>
          <w:lang w:val="en-US"/>
        </w:rPr>
        <w:t>PUSTAKA</w:t>
      </w:r>
      <w:bookmarkEnd w:id="393"/>
    </w:p>
    <w:p w14:paraId="7E8C1032" w14:textId="77777777" w:rsidR="00CB3F3D" w:rsidRDefault="00725214" w:rsidP="00124F42">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CB3F3D" w14:paraId="77C02488" w14:textId="77777777">
        <w:trPr>
          <w:divId w:val="1862619661"/>
          <w:tblCellSpacing w:w="15" w:type="dxa"/>
        </w:trPr>
        <w:tc>
          <w:tcPr>
            <w:tcW w:w="50" w:type="pct"/>
            <w:hideMark/>
          </w:tcPr>
          <w:p w14:paraId="6D53FFB2" w14:textId="77777777" w:rsidR="00CB3F3D" w:rsidRDefault="00CB3F3D">
            <w:pPr>
              <w:pStyle w:val="Bibliography"/>
              <w:rPr>
                <w:noProof/>
                <w:sz w:val="24"/>
                <w:szCs w:val="24"/>
                <w:lang w:val="en-US"/>
              </w:rPr>
            </w:pPr>
            <w:r>
              <w:rPr>
                <w:noProof/>
                <w:lang w:val="en-US"/>
              </w:rPr>
              <w:t xml:space="preserve">[1] </w:t>
            </w:r>
          </w:p>
        </w:tc>
        <w:tc>
          <w:tcPr>
            <w:tcW w:w="0" w:type="auto"/>
            <w:hideMark/>
          </w:tcPr>
          <w:p w14:paraId="4A8552A3" w14:textId="77777777" w:rsidR="00CB3F3D" w:rsidRDefault="00CB3F3D">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CB3F3D" w14:paraId="4A51B555" w14:textId="77777777">
        <w:trPr>
          <w:divId w:val="1862619661"/>
          <w:tblCellSpacing w:w="15" w:type="dxa"/>
        </w:trPr>
        <w:tc>
          <w:tcPr>
            <w:tcW w:w="50" w:type="pct"/>
            <w:hideMark/>
          </w:tcPr>
          <w:p w14:paraId="21467623" w14:textId="77777777" w:rsidR="00CB3F3D" w:rsidRDefault="00CB3F3D">
            <w:pPr>
              <w:pStyle w:val="Bibliography"/>
              <w:rPr>
                <w:noProof/>
                <w:lang w:val="en-US"/>
              </w:rPr>
            </w:pPr>
            <w:r>
              <w:rPr>
                <w:noProof/>
                <w:lang w:val="en-US"/>
              </w:rPr>
              <w:t xml:space="preserve">[2] </w:t>
            </w:r>
          </w:p>
        </w:tc>
        <w:tc>
          <w:tcPr>
            <w:tcW w:w="0" w:type="auto"/>
            <w:hideMark/>
          </w:tcPr>
          <w:p w14:paraId="272ED297" w14:textId="77777777" w:rsidR="00CB3F3D" w:rsidRDefault="00CB3F3D">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CB3F3D" w14:paraId="7E0AE982" w14:textId="77777777">
        <w:trPr>
          <w:divId w:val="1862619661"/>
          <w:tblCellSpacing w:w="15" w:type="dxa"/>
        </w:trPr>
        <w:tc>
          <w:tcPr>
            <w:tcW w:w="50" w:type="pct"/>
            <w:hideMark/>
          </w:tcPr>
          <w:p w14:paraId="3BA66CD9" w14:textId="77777777" w:rsidR="00CB3F3D" w:rsidRDefault="00CB3F3D">
            <w:pPr>
              <w:pStyle w:val="Bibliography"/>
              <w:rPr>
                <w:noProof/>
                <w:lang w:val="en-US"/>
              </w:rPr>
            </w:pPr>
            <w:r>
              <w:rPr>
                <w:noProof/>
                <w:lang w:val="en-US"/>
              </w:rPr>
              <w:t xml:space="preserve">[3] </w:t>
            </w:r>
          </w:p>
        </w:tc>
        <w:tc>
          <w:tcPr>
            <w:tcW w:w="0" w:type="auto"/>
            <w:hideMark/>
          </w:tcPr>
          <w:p w14:paraId="7AAA9B0B" w14:textId="77777777" w:rsidR="00CB3F3D" w:rsidRDefault="00CB3F3D">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CB3F3D" w14:paraId="44C547BA" w14:textId="77777777">
        <w:trPr>
          <w:divId w:val="1862619661"/>
          <w:tblCellSpacing w:w="15" w:type="dxa"/>
        </w:trPr>
        <w:tc>
          <w:tcPr>
            <w:tcW w:w="50" w:type="pct"/>
            <w:hideMark/>
          </w:tcPr>
          <w:p w14:paraId="03AD0B74" w14:textId="77777777" w:rsidR="00CB3F3D" w:rsidRDefault="00CB3F3D">
            <w:pPr>
              <w:pStyle w:val="Bibliography"/>
              <w:rPr>
                <w:noProof/>
                <w:lang w:val="en-US"/>
              </w:rPr>
            </w:pPr>
            <w:r>
              <w:rPr>
                <w:noProof/>
                <w:lang w:val="en-US"/>
              </w:rPr>
              <w:t xml:space="preserve">[4] </w:t>
            </w:r>
          </w:p>
        </w:tc>
        <w:tc>
          <w:tcPr>
            <w:tcW w:w="0" w:type="auto"/>
            <w:hideMark/>
          </w:tcPr>
          <w:p w14:paraId="209D11EC" w14:textId="77777777" w:rsidR="00CB3F3D" w:rsidRDefault="00CB3F3D">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CB3F3D" w14:paraId="37FF6C68" w14:textId="77777777">
        <w:trPr>
          <w:divId w:val="1862619661"/>
          <w:tblCellSpacing w:w="15" w:type="dxa"/>
        </w:trPr>
        <w:tc>
          <w:tcPr>
            <w:tcW w:w="50" w:type="pct"/>
            <w:hideMark/>
          </w:tcPr>
          <w:p w14:paraId="5F5D7EDD" w14:textId="77777777" w:rsidR="00CB3F3D" w:rsidRDefault="00CB3F3D">
            <w:pPr>
              <w:pStyle w:val="Bibliography"/>
              <w:rPr>
                <w:noProof/>
                <w:lang w:val="en-US"/>
              </w:rPr>
            </w:pPr>
            <w:r>
              <w:rPr>
                <w:noProof/>
                <w:lang w:val="en-US"/>
              </w:rPr>
              <w:t xml:space="preserve">[5] </w:t>
            </w:r>
          </w:p>
        </w:tc>
        <w:tc>
          <w:tcPr>
            <w:tcW w:w="0" w:type="auto"/>
            <w:hideMark/>
          </w:tcPr>
          <w:p w14:paraId="20D8CB64" w14:textId="77777777" w:rsidR="00CB3F3D" w:rsidRDefault="00CB3F3D">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CB3F3D" w14:paraId="0EFB4F23" w14:textId="77777777">
        <w:trPr>
          <w:divId w:val="1862619661"/>
          <w:tblCellSpacing w:w="15" w:type="dxa"/>
        </w:trPr>
        <w:tc>
          <w:tcPr>
            <w:tcW w:w="50" w:type="pct"/>
            <w:hideMark/>
          </w:tcPr>
          <w:p w14:paraId="5CEEAAA5" w14:textId="77777777" w:rsidR="00CB3F3D" w:rsidRDefault="00CB3F3D">
            <w:pPr>
              <w:pStyle w:val="Bibliography"/>
              <w:rPr>
                <w:noProof/>
                <w:lang w:val="en-US"/>
              </w:rPr>
            </w:pPr>
            <w:r>
              <w:rPr>
                <w:noProof/>
                <w:lang w:val="en-US"/>
              </w:rPr>
              <w:t xml:space="preserve">[6] </w:t>
            </w:r>
          </w:p>
        </w:tc>
        <w:tc>
          <w:tcPr>
            <w:tcW w:w="0" w:type="auto"/>
            <w:hideMark/>
          </w:tcPr>
          <w:p w14:paraId="4B15661D" w14:textId="77777777" w:rsidR="00CB3F3D" w:rsidRDefault="00CB3F3D">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CB3F3D" w14:paraId="043A356D" w14:textId="77777777">
        <w:trPr>
          <w:divId w:val="1862619661"/>
          <w:tblCellSpacing w:w="15" w:type="dxa"/>
        </w:trPr>
        <w:tc>
          <w:tcPr>
            <w:tcW w:w="50" w:type="pct"/>
            <w:hideMark/>
          </w:tcPr>
          <w:p w14:paraId="5A17BB12" w14:textId="77777777" w:rsidR="00CB3F3D" w:rsidRDefault="00CB3F3D">
            <w:pPr>
              <w:pStyle w:val="Bibliography"/>
              <w:rPr>
                <w:noProof/>
                <w:lang w:val="en-US"/>
              </w:rPr>
            </w:pPr>
            <w:r>
              <w:rPr>
                <w:noProof/>
                <w:lang w:val="en-US"/>
              </w:rPr>
              <w:t xml:space="preserve">[7] </w:t>
            </w:r>
          </w:p>
        </w:tc>
        <w:tc>
          <w:tcPr>
            <w:tcW w:w="0" w:type="auto"/>
            <w:hideMark/>
          </w:tcPr>
          <w:p w14:paraId="5B7074B5" w14:textId="77777777" w:rsidR="00CB3F3D" w:rsidRDefault="00CB3F3D">
            <w:pPr>
              <w:pStyle w:val="Bibliography"/>
              <w:rPr>
                <w:noProof/>
                <w:lang w:val="en-US"/>
              </w:rPr>
            </w:pPr>
            <w:r>
              <w:rPr>
                <w:noProof/>
                <w:lang w:val="en-US"/>
              </w:rPr>
              <w:t>"Chinese Academy of Sciences(CASIA)," National Laboratory of Pattern Recognition (NLPR), February 2003. [Online]. Available: http://biometrics.idealtest.org/.</w:t>
            </w:r>
          </w:p>
        </w:tc>
      </w:tr>
      <w:tr w:rsidR="00CB3F3D" w14:paraId="6F82300C" w14:textId="77777777">
        <w:trPr>
          <w:divId w:val="1862619661"/>
          <w:tblCellSpacing w:w="15" w:type="dxa"/>
        </w:trPr>
        <w:tc>
          <w:tcPr>
            <w:tcW w:w="50" w:type="pct"/>
            <w:hideMark/>
          </w:tcPr>
          <w:p w14:paraId="482038C4" w14:textId="77777777" w:rsidR="00CB3F3D" w:rsidRDefault="00CB3F3D">
            <w:pPr>
              <w:pStyle w:val="Bibliography"/>
              <w:rPr>
                <w:noProof/>
                <w:lang w:val="en-US"/>
              </w:rPr>
            </w:pPr>
            <w:r>
              <w:rPr>
                <w:noProof/>
                <w:lang w:val="en-US"/>
              </w:rPr>
              <w:t xml:space="preserve">[8] </w:t>
            </w:r>
          </w:p>
        </w:tc>
        <w:tc>
          <w:tcPr>
            <w:tcW w:w="0" w:type="auto"/>
            <w:hideMark/>
          </w:tcPr>
          <w:p w14:paraId="172E8A74" w14:textId="77777777" w:rsidR="00CB3F3D" w:rsidRDefault="00CB3F3D">
            <w:pPr>
              <w:pStyle w:val="Bibliography"/>
              <w:rPr>
                <w:noProof/>
                <w:lang w:val="en-US"/>
              </w:rPr>
            </w:pPr>
            <w:r>
              <w:rPr>
                <w:noProof/>
                <w:lang w:val="en-US"/>
              </w:rPr>
              <w:t xml:space="preserve">R. C. Gonzalez and R. E. Woods, Digital Image Processing, New Jersey: Prentice Hall, 2002. </w:t>
            </w:r>
          </w:p>
        </w:tc>
      </w:tr>
      <w:tr w:rsidR="00CB3F3D" w14:paraId="314CFD27" w14:textId="77777777">
        <w:trPr>
          <w:divId w:val="1862619661"/>
          <w:tblCellSpacing w:w="15" w:type="dxa"/>
        </w:trPr>
        <w:tc>
          <w:tcPr>
            <w:tcW w:w="50" w:type="pct"/>
            <w:hideMark/>
          </w:tcPr>
          <w:p w14:paraId="707A2721" w14:textId="77777777" w:rsidR="00CB3F3D" w:rsidRDefault="00CB3F3D">
            <w:pPr>
              <w:pStyle w:val="Bibliography"/>
              <w:rPr>
                <w:noProof/>
                <w:lang w:val="en-US"/>
              </w:rPr>
            </w:pPr>
            <w:r>
              <w:rPr>
                <w:noProof/>
                <w:lang w:val="en-US"/>
              </w:rPr>
              <w:t xml:space="preserve">[9] </w:t>
            </w:r>
          </w:p>
        </w:tc>
        <w:tc>
          <w:tcPr>
            <w:tcW w:w="0" w:type="auto"/>
            <w:hideMark/>
          </w:tcPr>
          <w:p w14:paraId="193C170D" w14:textId="77777777" w:rsidR="00CB3F3D" w:rsidRDefault="00CB3F3D">
            <w:pPr>
              <w:pStyle w:val="Bibliography"/>
              <w:rPr>
                <w:noProof/>
                <w:lang w:val="en-US"/>
              </w:rPr>
            </w:pPr>
            <w:r>
              <w:rPr>
                <w:noProof/>
                <w:lang w:val="en-US"/>
              </w:rPr>
              <w:t xml:space="preserve">M. R. Faundra, Aplikasi Filter Log-Gabor pada Sistem Pengenalan Iris Mata, Surabaya: Buku Tugas Akhir </w:t>
            </w:r>
            <w:r>
              <w:rPr>
                <w:noProof/>
                <w:lang w:val="en-US"/>
              </w:rPr>
              <w:lastRenderedPageBreak/>
              <w:t xml:space="preserve">Fakultas Matematika dan Ilmu Pengetahuan Alam ITS , 2011. </w:t>
            </w:r>
          </w:p>
        </w:tc>
      </w:tr>
      <w:tr w:rsidR="00CB3F3D" w14:paraId="248E2EB9" w14:textId="77777777">
        <w:trPr>
          <w:divId w:val="1862619661"/>
          <w:tblCellSpacing w:w="15" w:type="dxa"/>
        </w:trPr>
        <w:tc>
          <w:tcPr>
            <w:tcW w:w="50" w:type="pct"/>
            <w:hideMark/>
          </w:tcPr>
          <w:p w14:paraId="71989A2E" w14:textId="77777777" w:rsidR="00CB3F3D" w:rsidRDefault="00CB3F3D">
            <w:pPr>
              <w:pStyle w:val="Bibliography"/>
              <w:rPr>
                <w:noProof/>
                <w:lang w:val="en-US"/>
              </w:rPr>
            </w:pPr>
            <w:r>
              <w:rPr>
                <w:noProof/>
                <w:lang w:val="en-US"/>
              </w:rPr>
              <w:lastRenderedPageBreak/>
              <w:t xml:space="preserve">[10] </w:t>
            </w:r>
          </w:p>
        </w:tc>
        <w:tc>
          <w:tcPr>
            <w:tcW w:w="0" w:type="auto"/>
            <w:hideMark/>
          </w:tcPr>
          <w:p w14:paraId="065FCED3" w14:textId="77777777" w:rsidR="00CB3F3D" w:rsidRDefault="00CB3F3D">
            <w:pPr>
              <w:pStyle w:val="Bibliography"/>
              <w:rPr>
                <w:noProof/>
                <w:lang w:val="en-US"/>
              </w:rPr>
            </w:pPr>
            <w:r>
              <w:rPr>
                <w:noProof/>
                <w:lang w:val="en-US"/>
              </w:rPr>
              <w:t xml:space="preserve">L. Masek, Recognition of Human Iris Patterns for Biometric Identification, The University of Western Australia, 2003. </w:t>
            </w:r>
          </w:p>
        </w:tc>
      </w:tr>
      <w:tr w:rsidR="00CB3F3D" w14:paraId="5DBC5E29" w14:textId="77777777">
        <w:trPr>
          <w:divId w:val="1862619661"/>
          <w:tblCellSpacing w:w="15" w:type="dxa"/>
        </w:trPr>
        <w:tc>
          <w:tcPr>
            <w:tcW w:w="50" w:type="pct"/>
            <w:hideMark/>
          </w:tcPr>
          <w:p w14:paraId="7DA34047" w14:textId="77777777" w:rsidR="00CB3F3D" w:rsidRDefault="00CB3F3D">
            <w:pPr>
              <w:pStyle w:val="Bibliography"/>
              <w:rPr>
                <w:noProof/>
                <w:lang w:val="en-US"/>
              </w:rPr>
            </w:pPr>
            <w:r>
              <w:rPr>
                <w:noProof/>
                <w:lang w:val="en-US"/>
              </w:rPr>
              <w:t xml:space="preserve">[11] </w:t>
            </w:r>
          </w:p>
        </w:tc>
        <w:tc>
          <w:tcPr>
            <w:tcW w:w="0" w:type="auto"/>
            <w:hideMark/>
          </w:tcPr>
          <w:p w14:paraId="7AE5D229" w14:textId="77777777" w:rsidR="00CB3F3D" w:rsidRDefault="00CB3F3D">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CB3F3D" w14:paraId="24298B28" w14:textId="77777777">
        <w:trPr>
          <w:divId w:val="1862619661"/>
          <w:tblCellSpacing w:w="15" w:type="dxa"/>
        </w:trPr>
        <w:tc>
          <w:tcPr>
            <w:tcW w:w="50" w:type="pct"/>
            <w:hideMark/>
          </w:tcPr>
          <w:p w14:paraId="1E75410F" w14:textId="77777777" w:rsidR="00CB3F3D" w:rsidRDefault="00CB3F3D">
            <w:pPr>
              <w:pStyle w:val="Bibliography"/>
              <w:rPr>
                <w:noProof/>
                <w:lang w:val="en-US"/>
              </w:rPr>
            </w:pPr>
            <w:r>
              <w:rPr>
                <w:noProof/>
                <w:lang w:val="en-US"/>
              </w:rPr>
              <w:t xml:space="preserve">[12] </w:t>
            </w:r>
          </w:p>
        </w:tc>
        <w:tc>
          <w:tcPr>
            <w:tcW w:w="0" w:type="auto"/>
            <w:hideMark/>
          </w:tcPr>
          <w:p w14:paraId="134DA116" w14:textId="77777777" w:rsidR="00CB3F3D" w:rsidRDefault="00CB3F3D">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CB3F3D" w14:paraId="318FD1B0" w14:textId="77777777">
        <w:trPr>
          <w:divId w:val="1862619661"/>
          <w:tblCellSpacing w:w="15" w:type="dxa"/>
        </w:trPr>
        <w:tc>
          <w:tcPr>
            <w:tcW w:w="50" w:type="pct"/>
            <w:hideMark/>
          </w:tcPr>
          <w:p w14:paraId="68CC3FEA" w14:textId="77777777" w:rsidR="00CB3F3D" w:rsidRDefault="00CB3F3D">
            <w:pPr>
              <w:pStyle w:val="Bibliography"/>
              <w:rPr>
                <w:noProof/>
                <w:lang w:val="en-US"/>
              </w:rPr>
            </w:pPr>
            <w:r>
              <w:rPr>
                <w:noProof/>
                <w:lang w:val="en-US"/>
              </w:rPr>
              <w:t xml:space="preserve">[13] </w:t>
            </w:r>
          </w:p>
        </w:tc>
        <w:tc>
          <w:tcPr>
            <w:tcW w:w="0" w:type="auto"/>
            <w:hideMark/>
          </w:tcPr>
          <w:p w14:paraId="7EBCF1A9" w14:textId="77777777" w:rsidR="00CB3F3D" w:rsidRDefault="00CB3F3D">
            <w:pPr>
              <w:pStyle w:val="Bibliography"/>
              <w:rPr>
                <w:noProof/>
                <w:lang w:val="en-US"/>
              </w:rPr>
            </w:pPr>
            <w:r>
              <w:rPr>
                <w:noProof/>
                <w:lang w:val="en-US"/>
              </w:rPr>
              <w:t xml:space="preserve">V. Vapnik, The Nature of Statistical Learning Theory, NY: Springer-Verlag, 1995. </w:t>
            </w:r>
          </w:p>
        </w:tc>
      </w:tr>
      <w:tr w:rsidR="00CB3F3D" w14:paraId="6F3CCE63" w14:textId="77777777">
        <w:trPr>
          <w:divId w:val="1862619661"/>
          <w:tblCellSpacing w:w="15" w:type="dxa"/>
        </w:trPr>
        <w:tc>
          <w:tcPr>
            <w:tcW w:w="50" w:type="pct"/>
            <w:hideMark/>
          </w:tcPr>
          <w:p w14:paraId="756C18FD" w14:textId="77777777" w:rsidR="00CB3F3D" w:rsidRDefault="00CB3F3D">
            <w:pPr>
              <w:pStyle w:val="Bibliography"/>
              <w:rPr>
                <w:noProof/>
                <w:lang w:val="en-US"/>
              </w:rPr>
            </w:pPr>
            <w:r>
              <w:rPr>
                <w:noProof/>
                <w:lang w:val="en-US"/>
              </w:rPr>
              <w:t xml:space="preserve">[14] </w:t>
            </w:r>
          </w:p>
        </w:tc>
        <w:tc>
          <w:tcPr>
            <w:tcW w:w="0" w:type="auto"/>
            <w:hideMark/>
          </w:tcPr>
          <w:p w14:paraId="4F0789C3" w14:textId="77777777" w:rsidR="00CB3F3D" w:rsidRDefault="00CB3F3D">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bl>
    <w:p w14:paraId="0AC68FEC" w14:textId="77777777" w:rsidR="00CB3F3D" w:rsidRDefault="00CB3F3D">
      <w:pPr>
        <w:divId w:val="1862619661"/>
        <w:rPr>
          <w:noProof/>
        </w:rPr>
      </w:pPr>
    </w:p>
    <w:p w14:paraId="48E42036" w14:textId="5E564898" w:rsidR="00C46B3A" w:rsidRPr="00962831" w:rsidRDefault="00725214" w:rsidP="00124F42">
      <w:pPr>
        <w:jc w:val="center"/>
      </w:pPr>
      <w:r w:rsidRPr="00962831">
        <w:fldChar w:fldCharType="end"/>
      </w:r>
    </w:p>
    <w:p w14:paraId="0F3876F4" w14:textId="77777777" w:rsidR="008E0742" w:rsidRPr="00962831" w:rsidRDefault="008E0742" w:rsidP="008E0742">
      <w:pPr>
        <w:jc w:val="center"/>
        <w:sectPr w:rsidR="008E0742" w:rsidRPr="00962831" w:rsidSect="002971E5">
          <w:pgSz w:w="8392" w:h="11907" w:code="11"/>
          <w:pgMar w:top="1418" w:right="1134" w:bottom="1418" w:left="1418" w:header="709" w:footer="709" w:gutter="284"/>
          <w:cols w:space="708"/>
          <w:titlePg/>
          <w:docGrid w:linePitch="360"/>
        </w:sectPr>
      </w:pPr>
    </w:p>
    <w:p w14:paraId="2392CD3A" w14:textId="77777777" w:rsidR="00CA08C7" w:rsidRDefault="00CA08C7" w:rsidP="00276899">
      <w:pPr>
        <w:pStyle w:val="Heading1"/>
        <w:numPr>
          <w:ilvl w:val="0"/>
          <w:numId w:val="0"/>
        </w:numPr>
      </w:pPr>
      <w:bookmarkStart w:id="394" w:name="_Ref406659248"/>
      <w:bookmarkStart w:id="395" w:name="_Ref407054063"/>
    </w:p>
    <w:p w14:paraId="173F2012" w14:textId="77777777" w:rsidR="00CA08C7" w:rsidRDefault="00CA08C7" w:rsidP="00CA08C7">
      <w:pPr>
        <w:rPr>
          <w:lang w:eastAsia="en-US"/>
        </w:rPr>
      </w:pPr>
    </w:p>
    <w:p w14:paraId="6BBE1D8A" w14:textId="77777777" w:rsidR="00CA08C7" w:rsidRDefault="00CA08C7" w:rsidP="00CA08C7">
      <w:pPr>
        <w:rPr>
          <w:lang w:eastAsia="en-US"/>
        </w:rPr>
      </w:pPr>
    </w:p>
    <w:p w14:paraId="77803083" w14:textId="77777777" w:rsidR="00CA08C7" w:rsidRDefault="00CA08C7" w:rsidP="00CA08C7">
      <w:pPr>
        <w:rPr>
          <w:lang w:eastAsia="en-US"/>
        </w:rPr>
      </w:pPr>
    </w:p>
    <w:p w14:paraId="0BD21BB0" w14:textId="77777777" w:rsidR="00CA08C7" w:rsidRDefault="00CA08C7" w:rsidP="00CA08C7">
      <w:pPr>
        <w:rPr>
          <w:lang w:eastAsia="en-US"/>
        </w:rPr>
      </w:pPr>
    </w:p>
    <w:p w14:paraId="167CD96D" w14:textId="77777777" w:rsidR="00CA08C7" w:rsidRDefault="00CA08C7" w:rsidP="00CA08C7">
      <w:pPr>
        <w:rPr>
          <w:lang w:eastAsia="en-US"/>
        </w:rPr>
      </w:pPr>
    </w:p>
    <w:p w14:paraId="4EADDDB3" w14:textId="77777777" w:rsidR="00CA08C7" w:rsidRDefault="00CA08C7" w:rsidP="00CA08C7">
      <w:pPr>
        <w:rPr>
          <w:lang w:eastAsia="en-US"/>
        </w:rPr>
      </w:pPr>
    </w:p>
    <w:p w14:paraId="7F1EF138" w14:textId="77777777" w:rsidR="00CA08C7" w:rsidRDefault="00CA08C7" w:rsidP="00CA08C7">
      <w:pPr>
        <w:rPr>
          <w:lang w:eastAsia="en-US"/>
        </w:rPr>
      </w:pPr>
    </w:p>
    <w:p w14:paraId="6118DF56" w14:textId="77777777" w:rsidR="00CA08C7" w:rsidRDefault="00CA08C7" w:rsidP="00CA08C7">
      <w:pPr>
        <w:rPr>
          <w:lang w:eastAsia="en-US"/>
        </w:rPr>
      </w:pPr>
    </w:p>
    <w:p w14:paraId="123CD8F6" w14:textId="77777777" w:rsidR="00CA08C7" w:rsidRDefault="00CA08C7" w:rsidP="00CA08C7">
      <w:pPr>
        <w:rPr>
          <w:lang w:eastAsia="en-US"/>
        </w:rPr>
      </w:pPr>
    </w:p>
    <w:p w14:paraId="435C0C5D" w14:textId="77777777" w:rsidR="00CA08C7" w:rsidRDefault="00CA08C7" w:rsidP="00CA08C7">
      <w:pPr>
        <w:rPr>
          <w:lang w:eastAsia="en-US"/>
        </w:rPr>
      </w:pPr>
    </w:p>
    <w:p w14:paraId="3D533210" w14:textId="77777777" w:rsidR="00CA08C7" w:rsidRDefault="00CA08C7" w:rsidP="00CA08C7">
      <w:pPr>
        <w:rPr>
          <w:lang w:eastAsia="en-US"/>
        </w:rPr>
      </w:pPr>
    </w:p>
    <w:p w14:paraId="3BB46754" w14:textId="77777777" w:rsidR="00CA08C7" w:rsidRDefault="00CA08C7" w:rsidP="00CA08C7">
      <w:pPr>
        <w:rPr>
          <w:lang w:eastAsia="en-US"/>
        </w:rPr>
      </w:pPr>
    </w:p>
    <w:p w14:paraId="729C3942" w14:textId="49149370" w:rsidR="00976B0E" w:rsidRPr="00962831" w:rsidRDefault="00976B0E" w:rsidP="00976B0E">
      <w:pPr>
        <w:pStyle w:val="Heading1"/>
        <w:numPr>
          <w:ilvl w:val="0"/>
          <w:numId w:val="0"/>
        </w:numPr>
      </w:pPr>
      <w:bookmarkStart w:id="396" w:name="_Toc452223767"/>
      <w:bookmarkEnd w:id="394"/>
      <w:bookmarkEnd w:id="395"/>
      <w:r>
        <w:lastRenderedPageBreak/>
        <w:t>LAMPIRAN A</w:t>
      </w:r>
      <w:r w:rsidRPr="00962831">
        <w:br/>
      </w:r>
      <w:r>
        <w:t>TABEL UJI COBA</w:t>
      </w:r>
      <w:bookmarkEnd w:id="396"/>
    </w:p>
    <w:p w14:paraId="5D1CF23C" w14:textId="3B44ABE8" w:rsidR="00261858" w:rsidRPr="004731A6" w:rsidRDefault="00261858" w:rsidP="00261858">
      <w:pPr>
        <w:pStyle w:val="Caption"/>
        <w:rPr>
          <w:lang w:val="en-US"/>
        </w:rPr>
      </w:pPr>
      <w:bookmarkStart w:id="397" w:name="_Toc452552718"/>
      <w:r w:rsidRPr="00962831">
        <w:t xml:space="preserve">Tabel </w:t>
      </w:r>
      <w:r>
        <w:rPr>
          <w:lang w:val="en-US"/>
        </w:rPr>
        <w:t>A</w:t>
      </w:r>
      <w:r>
        <w:t>.</w:t>
      </w:r>
      <w:r>
        <w:fldChar w:fldCharType="begin"/>
      </w:r>
      <w:r>
        <w:instrText xml:space="preserve"> SEQ Tabel \* ARABIC \s 1 </w:instrText>
      </w:r>
      <w:r>
        <w:fldChar w:fldCharType="separate"/>
      </w:r>
      <w:r w:rsidR="00252DD1">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397"/>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77777777" w:rsidR="00A877F5" w:rsidRPr="00EF6649" w:rsidRDefault="00A877F5">
            <w:pPr>
              <w:jc w:val="right"/>
              <w:rPr>
                <w:b/>
                <w:color w:val="000000"/>
                <w:sz w:val="22"/>
                <w:szCs w:val="22"/>
              </w:rPr>
            </w:pPr>
            <w:r w:rsidRPr="00EF6649">
              <w:rPr>
                <w:b/>
                <w:color w:val="000000"/>
                <w:sz w:val="22"/>
                <w:szCs w:val="22"/>
              </w:rPr>
              <w:t>91,98%</w:t>
            </w:r>
          </w:p>
        </w:tc>
      </w:tr>
    </w:tbl>
    <w:p w14:paraId="1F2DFD85" w14:textId="77777777" w:rsidR="00A877F5" w:rsidRDefault="00A877F5" w:rsidP="005C13D3">
      <w:pPr>
        <w:pStyle w:val="Caption"/>
      </w:pPr>
      <w:bookmarkStart w:id="398" w:name="_Ref422142904"/>
      <w:bookmarkStart w:id="399" w:name="_Ref421055882"/>
    </w:p>
    <w:p w14:paraId="3B40815F" w14:textId="0A6FFE2C" w:rsidR="009D4217" w:rsidRPr="00261858" w:rsidRDefault="009D4217" w:rsidP="005C13D3">
      <w:pPr>
        <w:pStyle w:val="Caption"/>
      </w:pPr>
      <w:bookmarkStart w:id="400" w:name="_Toc452552719"/>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2</w:t>
      </w:r>
      <w:r w:rsidR="00F039AB">
        <w:rPr>
          <w:noProof/>
        </w:rPr>
        <w:fldChar w:fldCharType="end"/>
      </w:r>
      <w:bookmarkEnd w:id="398"/>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00"/>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399"/>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92,28%</w:t>
            </w:r>
          </w:p>
        </w:tc>
      </w:tr>
    </w:tbl>
    <w:p w14:paraId="6F4B7E2B" w14:textId="77777777" w:rsidR="0038072C" w:rsidRPr="00962831" w:rsidRDefault="0038072C" w:rsidP="009D4217">
      <w:pPr>
        <w:rPr>
          <w:lang w:eastAsia="en-US"/>
        </w:rPr>
      </w:pPr>
    </w:p>
    <w:p w14:paraId="554D8A76" w14:textId="10A1B6D9" w:rsidR="00143861" w:rsidRDefault="00F35DF0" w:rsidP="005C13D3">
      <w:pPr>
        <w:pStyle w:val="Caption"/>
        <w:rPr>
          <w:lang w:val="en-US"/>
        </w:rPr>
      </w:pPr>
      <w:bookmarkStart w:id="401" w:name="_Toc452552720"/>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01"/>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92,28%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02" w:name="_Toc452552721"/>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02"/>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77777777" w:rsidR="00CA08C7" w:rsidRPr="002A0EE4" w:rsidRDefault="00CA08C7" w:rsidP="00CA08C7">
            <w:pPr>
              <w:jc w:val="right"/>
              <w:rPr>
                <w:b/>
                <w:bCs/>
                <w:color w:val="000000"/>
                <w:lang w:eastAsia="id-ID"/>
              </w:rPr>
            </w:pPr>
            <w:r w:rsidRPr="002A0EE4">
              <w:rPr>
                <w:b/>
                <w:bCs/>
                <w:color w:val="000000"/>
                <w:lang w:eastAsia="id-ID"/>
              </w:rPr>
              <w:t>91,67%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03" w:name="_Toc452552722"/>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03"/>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77777777" w:rsidR="00CA08C7" w:rsidRPr="00C45BBF" w:rsidRDefault="00CA08C7" w:rsidP="00CA08C7">
            <w:pPr>
              <w:jc w:val="right"/>
              <w:rPr>
                <w:b/>
                <w:bCs/>
                <w:color w:val="000000"/>
                <w:lang w:eastAsia="id-ID"/>
              </w:rPr>
            </w:pPr>
            <w:r w:rsidRPr="00C45BBF">
              <w:rPr>
                <w:b/>
                <w:bCs/>
                <w:color w:val="000000"/>
                <w:lang w:eastAsia="id-ID"/>
              </w:rPr>
              <w:t>83,02%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3F4133BB" w:rsidR="00FB40C8" w:rsidRPr="00FB40C8" w:rsidRDefault="006B160F" w:rsidP="005C13D3">
      <w:pPr>
        <w:pStyle w:val="Caption"/>
        <w:rPr>
          <w:lang w:val="en-US"/>
        </w:rPr>
      </w:pPr>
      <w:bookmarkStart w:id="404" w:name="_Toc45255272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04"/>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77777777" w:rsidR="006962C4" w:rsidRPr="006962C4" w:rsidRDefault="006962C4" w:rsidP="006962C4">
            <w:pPr>
              <w:jc w:val="right"/>
              <w:rPr>
                <w:b/>
                <w:bCs/>
                <w:color w:val="000000"/>
                <w:lang w:eastAsia="id-ID"/>
              </w:rPr>
            </w:pPr>
            <w:r w:rsidRPr="006962C4">
              <w:rPr>
                <w:b/>
                <w:bCs/>
                <w:color w:val="000000"/>
                <w:lang w:eastAsia="id-ID"/>
              </w:rPr>
              <w:t>89,51%</w:t>
            </w:r>
          </w:p>
        </w:tc>
      </w:tr>
    </w:tbl>
    <w:p w14:paraId="7E971F85" w14:textId="77777777" w:rsidR="00E165D7" w:rsidRDefault="00E165D7">
      <w:pPr>
        <w:spacing w:after="200" w:line="276" w:lineRule="auto"/>
        <w:jc w:val="left"/>
        <w:rPr>
          <w:lang w:eastAsia="en-US"/>
        </w:rPr>
      </w:pPr>
    </w:p>
    <w:p w14:paraId="7BFDBF46" w14:textId="7029CC4F" w:rsidR="001B1C85" w:rsidRPr="0035425E" w:rsidRDefault="001B1C85" w:rsidP="0035425E">
      <w:pPr>
        <w:spacing w:after="200" w:line="276" w:lineRule="auto"/>
        <w:jc w:val="left"/>
        <w:rPr>
          <w:rFonts w:eastAsia="PMingLiU" w:cs="Arial"/>
          <w:b/>
          <w:bCs/>
          <w:kern w:val="32"/>
          <w:sz w:val="24"/>
          <w:szCs w:val="32"/>
          <w:lang w:eastAsia="en-US"/>
        </w:rPr>
      </w:pPr>
    </w:p>
    <w:p w14:paraId="17E4A5A2" w14:textId="78827C0B" w:rsidR="00976B0E" w:rsidRPr="00962831" w:rsidRDefault="00976B0E" w:rsidP="00976B0E">
      <w:pPr>
        <w:pStyle w:val="Heading1"/>
        <w:numPr>
          <w:ilvl w:val="0"/>
          <w:numId w:val="0"/>
        </w:numPr>
      </w:pPr>
      <w:bookmarkStart w:id="405" w:name="_Toc452223768"/>
      <w:r>
        <w:lastRenderedPageBreak/>
        <w:t>LAMPIRAN B</w:t>
      </w:r>
      <w:r w:rsidRPr="00962831">
        <w:br/>
      </w:r>
      <w:r>
        <w:t>SNAPSHOT PERANGKAT LUNAK</w:t>
      </w:r>
      <w:bookmarkEnd w:id="405"/>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2C0EB6B9">
            <wp:extent cx="3272896" cy="2232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272896" cy="2232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P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433483B6" w14:textId="77777777" w:rsidR="00416D1A" w:rsidRPr="00962831" w:rsidRDefault="004913DD" w:rsidP="00C42A19">
      <w:pPr>
        <w:pStyle w:val="Heading1"/>
        <w:numPr>
          <w:ilvl w:val="0"/>
          <w:numId w:val="0"/>
        </w:numPr>
      </w:pPr>
      <w:bookmarkStart w:id="406" w:name="_Toc452223769"/>
      <w:r w:rsidRPr="00962831">
        <w:lastRenderedPageBreak/>
        <w:t>BIODATA PENULIS</w:t>
      </w:r>
      <w:bookmarkEnd w:id="406"/>
    </w:p>
    <w:p w14:paraId="06C5DC54" w14:textId="77777777" w:rsidR="00652C90" w:rsidRPr="008963D9" w:rsidRDefault="00652C90" w:rsidP="00D021DC">
      <w:pPr>
        <w:pStyle w:val="judulbab"/>
        <w:jc w:val="both"/>
      </w:pPr>
    </w:p>
    <w:p w14:paraId="6FA2395C" w14:textId="634A1F69" w:rsidR="00652C90" w:rsidRPr="008963D9" w:rsidRDefault="00652C90" w:rsidP="00652C90">
      <w:pPr>
        <w:pStyle w:val="ListParagraph"/>
        <w:ind w:left="0"/>
        <w:rPr>
          <w:noProof/>
        </w:rPr>
      </w:pPr>
    </w:p>
    <w:p w14:paraId="0A14880A" w14:textId="02DC00CF" w:rsidR="00551A74" w:rsidRPr="00AD43E8" w:rsidRDefault="00AD43E8" w:rsidP="00D91DFD">
      <w:pPr>
        <w:pStyle w:val="ListParagraph"/>
        <w:ind w:left="0"/>
        <w:rPr>
          <w:noProof/>
        </w:rPr>
      </w:pPr>
      <w:r>
        <w:rPr>
          <w:noProof/>
        </w:rPr>
        <w:t>To Be Announced</w:t>
      </w:r>
      <w:bookmarkStart w:id="407" w:name="_GoBack"/>
      <w:bookmarkEnd w:id="407"/>
    </w:p>
    <w:sectPr w:rsidR="00551A74" w:rsidRPr="00AD43E8"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57BE5A" w14:textId="77777777" w:rsidR="0054348C" w:rsidRDefault="0054348C" w:rsidP="00E774EF">
      <w:r>
        <w:separator/>
      </w:r>
    </w:p>
  </w:endnote>
  <w:endnote w:type="continuationSeparator" w:id="0">
    <w:p w14:paraId="0139F824" w14:textId="77777777" w:rsidR="0054348C" w:rsidRDefault="0054348C"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16305D" w:rsidRDefault="0016305D"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16305D" w:rsidRDefault="0016305D">
    <w:pPr>
      <w:pStyle w:val="Footer"/>
      <w:jc w:val="center"/>
    </w:pPr>
    <w:r>
      <w:fldChar w:fldCharType="begin"/>
    </w:r>
    <w:r>
      <w:instrText xml:space="preserve"> PAGE   \* MERGEFORMAT </w:instrText>
    </w:r>
    <w:r>
      <w:fldChar w:fldCharType="separate"/>
    </w:r>
    <w:r w:rsidR="00437FDF">
      <w:rPr>
        <w:noProof/>
      </w:rPr>
      <w:t>iv</w:t>
    </w:r>
    <w:r>
      <w:rPr>
        <w:noProof/>
      </w:rPr>
      <w:fldChar w:fldCharType="end"/>
    </w:r>
  </w:p>
  <w:p w14:paraId="304C849D" w14:textId="77777777" w:rsidR="0016305D" w:rsidRDefault="0016305D"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16305D" w:rsidRDefault="0016305D">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16305D" w:rsidRDefault="0016305D"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16305D" w:rsidRDefault="0016305D" w:rsidP="002104C4">
    <w:pPr>
      <w:pStyle w:val="Footer"/>
      <w:tabs>
        <w:tab w:val="clear" w:pos="4320"/>
      </w:tabs>
      <w:jc w:val="center"/>
    </w:pPr>
    <w:r>
      <w:fldChar w:fldCharType="begin"/>
    </w:r>
    <w:r>
      <w:instrText xml:space="preserve"> PAGE   \* MERGEFORMAT </w:instrText>
    </w:r>
    <w:r>
      <w:fldChar w:fldCharType="separate"/>
    </w:r>
    <w:r w:rsidR="00437FDF">
      <w:rPr>
        <w:noProof/>
      </w:rPr>
      <w:t>iii</w:t>
    </w:r>
    <w:r>
      <w:rPr>
        <w:noProof/>
      </w:rPr>
      <w:fldChar w:fldCharType="end"/>
    </w:r>
  </w:p>
  <w:p w14:paraId="366CABA1" w14:textId="77777777" w:rsidR="0016305D" w:rsidRDefault="0016305D"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16305D" w:rsidRDefault="0016305D">
    <w:pPr>
      <w:pStyle w:val="Footer"/>
      <w:jc w:val="center"/>
    </w:pPr>
    <w:r>
      <w:fldChar w:fldCharType="begin"/>
    </w:r>
    <w:r>
      <w:instrText xml:space="preserve"> PAGE   \* MERGEFORMAT </w:instrText>
    </w:r>
    <w:r>
      <w:fldChar w:fldCharType="separate"/>
    </w:r>
    <w:r w:rsidR="00437FDF">
      <w:rPr>
        <w:noProof/>
      </w:rPr>
      <w:t>vi</w:t>
    </w:r>
    <w:r>
      <w:rPr>
        <w:noProof/>
      </w:rPr>
      <w:fldChar w:fldCharType="end"/>
    </w:r>
  </w:p>
  <w:p w14:paraId="6F9405DA" w14:textId="77777777" w:rsidR="0016305D" w:rsidRDefault="0016305D"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16305D" w:rsidRDefault="0016305D">
    <w:pPr>
      <w:pStyle w:val="Footer"/>
      <w:jc w:val="center"/>
    </w:pPr>
    <w:r>
      <w:fldChar w:fldCharType="begin"/>
    </w:r>
    <w:r>
      <w:instrText xml:space="preserve"> PAGE   \* MERGEFORMAT </w:instrText>
    </w:r>
    <w:r>
      <w:fldChar w:fldCharType="separate"/>
    </w:r>
    <w:r w:rsidR="00437FDF">
      <w:rPr>
        <w:noProof/>
      </w:rPr>
      <w:t>vii</w:t>
    </w:r>
    <w:r>
      <w:rPr>
        <w:noProof/>
      </w:rPr>
      <w:fldChar w:fldCharType="end"/>
    </w:r>
  </w:p>
  <w:p w14:paraId="44537032" w14:textId="77777777" w:rsidR="0016305D" w:rsidRDefault="0016305D"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16305D" w:rsidRDefault="0016305D">
    <w:pPr>
      <w:pStyle w:val="Footer"/>
      <w:jc w:val="center"/>
    </w:pPr>
    <w:r>
      <w:fldChar w:fldCharType="begin"/>
    </w:r>
    <w:r>
      <w:instrText xml:space="preserve"> PAGE   \* MERGEFORMAT </w:instrText>
    </w:r>
    <w:r>
      <w:fldChar w:fldCharType="separate"/>
    </w:r>
    <w:r w:rsidR="00437FDF">
      <w:rPr>
        <w:noProof/>
      </w:rPr>
      <w:t>v</w:t>
    </w:r>
    <w:r>
      <w:rPr>
        <w:noProof/>
      </w:rPr>
      <w:fldChar w:fldCharType="end"/>
    </w:r>
  </w:p>
  <w:p w14:paraId="0AF57C67" w14:textId="77777777" w:rsidR="0016305D" w:rsidRDefault="0016305D">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16305D" w:rsidRDefault="0016305D">
    <w:pPr>
      <w:pStyle w:val="Footer"/>
      <w:jc w:val="center"/>
    </w:pPr>
    <w:r>
      <w:fldChar w:fldCharType="begin"/>
    </w:r>
    <w:r>
      <w:instrText xml:space="preserve"> PAGE   \* MERGEFORMAT </w:instrText>
    </w:r>
    <w:r>
      <w:fldChar w:fldCharType="separate"/>
    </w:r>
    <w:r w:rsidR="00437FDF">
      <w:rPr>
        <w:noProof/>
      </w:rPr>
      <w:t>viii</w:t>
    </w:r>
    <w:r>
      <w:rPr>
        <w:noProof/>
      </w:rPr>
      <w:fldChar w:fldCharType="end"/>
    </w:r>
  </w:p>
  <w:p w14:paraId="312B30D4" w14:textId="77777777" w:rsidR="0016305D" w:rsidRDefault="0016305D"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16305D" w:rsidRDefault="0016305D">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16305D" w:rsidRDefault="0016305D">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16305D" w:rsidRDefault="0016305D">
    <w:pPr>
      <w:pStyle w:val="Footer"/>
      <w:jc w:val="center"/>
    </w:pPr>
    <w:r>
      <w:fldChar w:fldCharType="begin"/>
    </w:r>
    <w:r>
      <w:instrText xml:space="preserve"> PAGE   \* MERGEFORMAT </w:instrText>
    </w:r>
    <w:r>
      <w:fldChar w:fldCharType="separate"/>
    </w:r>
    <w:r w:rsidR="00437FDF">
      <w:rPr>
        <w:noProof/>
      </w:rPr>
      <w:t>x</w:t>
    </w:r>
    <w:r>
      <w:rPr>
        <w:noProof/>
      </w:rPr>
      <w:fldChar w:fldCharType="end"/>
    </w:r>
  </w:p>
  <w:p w14:paraId="57B2A175" w14:textId="77777777" w:rsidR="0016305D" w:rsidRDefault="0016305D"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16305D" w:rsidRDefault="0016305D">
    <w:pPr>
      <w:pStyle w:val="Footer"/>
      <w:jc w:val="center"/>
    </w:pPr>
    <w:r>
      <w:fldChar w:fldCharType="begin"/>
    </w:r>
    <w:r>
      <w:instrText xml:space="preserve"> PAGE   \* MERGEFORMAT </w:instrText>
    </w:r>
    <w:r>
      <w:fldChar w:fldCharType="separate"/>
    </w:r>
    <w:r w:rsidR="00437FDF">
      <w:rPr>
        <w:noProof/>
      </w:rPr>
      <w:t>ix</w:t>
    </w:r>
    <w:r>
      <w:rPr>
        <w:noProof/>
      </w:rPr>
      <w:fldChar w:fldCharType="end"/>
    </w:r>
  </w:p>
  <w:p w14:paraId="2321D381" w14:textId="77777777" w:rsidR="0016305D" w:rsidRDefault="001630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16305D" w:rsidRDefault="0016305D">
    <w:pPr>
      <w:pStyle w:val="Footer"/>
      <w:jc w:val="center"/>
    </w:pPr>
  </w:p>
  <w:p w14:paraId="5D73FABD" w14:textId="77777777" w:rsidR="0016305D" w:rsidRDefault="0016305D"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16305D" w:rsidRDefault="0016305D">
    <w:pPr>
      <w:pStyle w:val="Footer"/>
      <w:jc w:val="center"/>
    </w:pPr>
    <w:r>
      <w:fldChar w:fldCharType="begin"/>
    </w:r>
    <w:r>
      <w:instrText xml:space="preserve"> PAGE   \* MERGEFORMAT </w:instrText>
    </w:r>
    <w:r>
      <w:fldChar w:fldCharType="separate"/>
    </w:r>
    <w:r w:rsidR="00437FDF">
      <w:rPr>
        <w:noProof/>
      </w:rPr>
      <w:t>xiv</w:t>
    </w:r>
    <w:r>
      <w:rPr>
        <w:noProof/>
      </w:rPr>
      <w:fldChar w:fldCharType="end"/>
    </w:r>
  </w:p>
  <w:p w14:paraId="515EB459" w14:textId="77777777" w:rsidR="0016305D" w:rsidRDefault="0016305D"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16305D" w:rsidRDefault="0016305D">
    <w:pPr>
      <w:pStyle w:val="Footer"/>
      <w:jc w:val="center"/>
    </w:pPr>
    <w:r>
      <w:fldChar w:fldCharType="begin"/>
    </w:r>
    <w:r>
      <w:instrText xml:space="preserve"> PAGE   \* MERGEFORMAT </w:instrText>
    </w:r>
    <w:r>
      <w:fldChar w:fldCharType="separate"/>
    </w:r>
    <w:r w:rsidR="00437FDF">
      <w:rPr>
        <w:noProof/>
      </w:rPr>
      <w:t>xv</w:t>
    </w:r>
    <w:r>
      <w:rPr>
        <w:noProof/>
      </w:rPr>
      <w:fldChar w:fldCharType="end"/>
    </w:r>
  </w:p>
  <w:p w14:paraId="5DFFC6EA" w14:textId="77777777" w:rsidR="0016305D" w:rsidRDefault="0016305D"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16305D" w:rsidRDefault="0016305D">
    <w:pPr>
      <w:pStyle w:val="Footer"/>
      <w:jc w:val="center"/>
    </w:pPr>
    <w:r>
      <w:fldChar w:fldCharType="begin"/>
    </w:r>
    <w:r>
      <w:instrText xml:space="preserve"> PAGE   \* MERGEFORMAT </w:instrText>
    </w:r>
    <w:r>
      <w:fldChar w:fldCharType="separate"/>
    </w:r>
    <w:r w:rsidR="00437FDF">
      <w:rPr>
        <w:noProof/>
      </w:rPr>
      <w:t>xi</w:t>
    </w:r>
    <w:r>
      <w:rPr>
        <w:noProof/>
      </w:rPr>
      <w:fldChar w:fldCharType="end"/>
    </w:r>
  </w:p>
  <w:p w14:paraId="5316EF95" w14:textId="77777777" w:rsidR="0016305D" w:rsidRDefault="0016305D">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16305D" w:rsidRDefault="0016305D">
    <w:pPr>
      <w:pStyle w:val="Footer"/>
      <w:jc w:val="center"/>
    </w:pPr>
    <w:r>
      <w:fldChar w:fldCharType="begin"/>
    </w:r>
    <w:r>
      <w:instrText xml:space="preserve"> PAGE   \* MERGEFORMAT </w:instrText>
    </w:r>
    <w:r>
      <w:fldChar w:fldCharType="separate"/>
    </w:r>
    <w:r>
      <w:rPr>
        <w:noProof/>
      </w:rPr>
      <w:t>xviii</w:t>
    </w:r>
    <w:r>
      <w:rPr>
        <w:noProof/>
      </w:rPr>
      <w:fldChar w:fldCharType="end"/>
    </w:r>
  </w:p>
  <w:p w14:paraId="593E432E" w14:textId="77777777" w:rsidR="0016305D" w:rsidRDefault="0016305D"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16305D" w:rsidRDefault="0016305D">
    <w:pPr>
      <w:pStyle w:val="Footer"/>
      <w:jc w:val="center"/>
    </w:pPr>
    <w:r>
      <w:fldChar w:fldCharType="begin"/>
    </w:r>
    <w:r>
      <w:instrText xml:space="preserve"> PAGE   \* MERGEFORMAT </w:instrText>
    </w:r>
    <w:r>
      <w:fldChar w:fldCharType="separate"/>
    </w:r>
    <w:r w:rsidR="00437FDF">
      <w:rPr>
        <w:noProof/>
      </w:rPr>
      <w:t>xvii</w:t>
    </w:r>
    <w:r>
      <w:rPr>
        <w:noProof/>
      </w:rPr>
      <w:fldChar w:fldCharType="end"/>
    </w:r>
  </w:p>
  <w:p w14:paraId="08789AE6" w14:textId="77777777" w:rsidR="0016305D" w:rsidRDefault="0016305D"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16305D" w:rsidRDefault="0016305D">
    <w:pPr>
      <w:pStyle w:val="Footer"/>
      <w:jc w:val="center"/>
    </w:pPr>
    <w:r>
      <w:fldChar w:fldCharType="begin"/>
    </w:r>
    <w:r>
      <w:instrText xml:space="preserve"> PAGE   \* MERGEFORMAT </w:instrText>
    </w:r>
    <w:r>
      <w:fldChar w:fldCharType="separate"/>
    </w:r>
    <w:r w:rsidR="00437FDF">
      <w:rPr>
        <w:noProof/>
      </w:rPr>
      <w:t>xvi</w:t>
    </w:r>
    <w:r>
      <w:rPr>
        <w:noProof/>
      </w:rPr>
      <w:fldChar w:fldCharType="end"/>
    </w:r>
  </w:p>
  <w:p w14:paraId="78186478" w14:textId="77777777" w:rsidR="0016305D" w:rsidRDefault="0016305D">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C22F7" w14:textId="77777777" w:rsidR="0016305D" w:rsidRDefault="0016305D">
    <w:pPr>
      <w:pStyle w:val="Footer"/>
      <w:jc w:val="center"/>
    </w:pPr>
    <w:r>
      <w:fldChar w:fldCharType="begin"/>
    </w:r>
    <w:r>
      <w:instrText xml:space="preserve"> PAGE   \* MERGEFORMAT </w:instrText>
    </w:r>
    <w:r>
      <w:fldChar w:fldCharType="separate"/>
    </w:r>
    <w:r>
      <w:rPr>
        <w:noProof/>
      </w:rPr>
      <w:t>x</w:t>
    </w:r>
    <w:r>
      <w:rPr>
        <w:noProof/>
      </w:rPr>
      <w:fldChar w:fldCharType="end"/>
    </w:r>
  </w:p>
  <w:p w14:paraId="3436432F" w14:textId="77777777" w:rsidR="0016305D" w:rsidRDefault="0016305D"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6018A" w14:textId="77777777" w:rsidR="0016305D" w:rsidRDefault="0016305D">
    <w:pPr>
      <w:pStyle w:val="Footer"/>
      <w:jc w:val="center"/>
    </w:pPr>
    <w:r>
      <w:fldChar w:fldCharType="begin"/>
    </w:r>
    <w:r>
      <w:instrText xml:space="preserve"> PAGE   \* MERGEFORMAT </w:instrText>
    </w:r>
    <w:r>
      <w:fldChar w:fldCharType="separate"/>
    </w:r>
    <w:r w:rsidR="00437FDF">
      <w:rPr>
        <w:noProof/>
      </w:rPr>
      <w:t>xviii</w:t>
    </w:r>
    <w:r>
      <w:rPr>
        <w:noProof/>
      </w:rPr>
      <w:fldChar w:fldCharType="end"/>
    </w:r>
  </w:p>
  <w:p w14:paraId="7CF5D77B" w14:textId="77777777" w:rsidR="0016305D" w:rsidRDefault="0016305D">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16305D" w:rsidRDefault="0016305D">
    <w:pPr>
      <w:pStyle w:val="Footer"/>
      <w:jc w:val="center"/>
    </w:pPr>
    <w:r>
      <w:fldChar w:fldCharType="begin"/>
    </w:r>
    <w:r>
      <w:instrText xml:space="preserve"> PAGE   \* MERGEFORMAT </w:instrText>
    </w:r>
    <w:r>
      <w:fldChar w:fldCharType="separate"/>
    </w:r>
    <w:r w:rsidR="00437FDF">
      <w:rPr>
        <w:noProof/>
      </w:rPr>
      <w:t>xx</w:t>
    </w:r>
    <w:r>
      <w:rPr>
        <w:noProof/>
      </w:rPr>
      <w:fldChar w:fldCharType="end"/>
    </w:r>
  </w:p>
  <w:p w14:paraId="52F8CC46" w14:textId="77777777" w:rsidR="0016305D" w:rsidRDefault="0016305D"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16305D" w:rsidRDefault="0016305D">
    <w:pPr>
      <w:pStyle w:val="Footer"/>
      <w:jc w:val="center"/>
    </w:pPr>
    <w:r>
      <w:fldChar w:fldCharType="begin"/>
    </w:r>
    <w:r>
      <w:instrText xml:space="preserve"> PAGE   \* MERGEFORMAT </w:instrText>
    </w:r>
    <w:r>
      <w:fldChar w:fldCharType="separate"/>
    </w:r>
    <w:r w:rsidR="00437FDF">
      <w:rPr>
        <w:noProof/>
      </w:rPr>
      <w:t>xix</w:t>
    </w:r>
    <w:r>
      <w:rPr>
        <w:noProof/>
      </w:rPr>
      <w:fldChar w:fldCharType="end"/>
    </w:r>
  </w:p>
  <w:p w14:paraId="50B4A4D3" w14:textId="77777777" w:rsidR="0016305D" w:rsidRDefault="001630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16305D" w:rsidRDefault="0016305D">
    <w:pPr>
      <w:pStyle w:val="Footer"/>
      <w:jc w:val="center"/>
    </w:pPr>
    <w:r>
      <w:fldChar w:fldCharType="begin"/>
    </w:r>
    <w:r>
      <w:instrText xml:space="preserve"> PAGE   \* MERGEFORMAT </w:instrText>
    </w:r>
    <w:r>
      <w:fldChar w:fldCharType="separate"/>
    </w:r>
    <w:r w:rsidR="00437FDF">
      <w:rPr>
        <w:noProof/>
      </w:rPr>
      <w:t>i</w:t>
    </w:r>
    <w:r>
      <w:rPr>
        <w:noProof/>
      </w:rPr>
      <w:fldChar w:fldCharType="end"/>
    </w:r>
  </w:p>
  <w:p w14:paraId="6CA4C227" w14:textId="77777777" w:rsidR="0016305D" w:rsidRDefault="0016305D"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16305D" w:rsidRDefault="0016305D">
    <w:pPr>
      <w:pStyle w:val="Footer"/>
      <w:jc w:val="center"/>
    </w:pPr>
    <w:r>
      <w:fldChar w:fldCharType="begin"/>
    </w:r>
    <w:r>
      <w:instrText xml:space="preserve"> PAGE   \* MERGEFORMAT </w:instrText>
    </w:r>
    <w:r>
      <w:fldChar w:fldCharType="separate"/>
    </w:r>
    <w:r w:rsidR="00437FDF">
      <w:rPr>
        <w:noProof/>
      </w:rPr>
      <w:t>xxii</w:t>
    </w:r>
    <w:r>
      <w:rPr>
        <w:noProof/>
      </w:rPr>
      <w:fldChar w:fldCharType="end"/>
    </w:r>
  </w:p>
  <w:p w14:paraId="4D6E4E9E" w14:textId="77777777" w:rsidR="0016305D" w:rsidRDefault="0016305D" w:rsidP="002104C4">
    <w:pPr>
      <w:pStyle w:val="Footer"/>
      <w:ind w:right="360" w:firstLine="360"/>
      <w:jc w:val="cen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16305D" w:rsidRDefault="0016305D">
    <w:pPr>
      <w:pStyle w:val="Footer"/>
      <w:jc w:val="center"/>
    </w:pPr>
    <w:r>
      <w:fldChar w:fldCharType="begin"/>
    </w:r>
    <w:r>
      <w:instrText xml:space="preserve"> PAGE   \* MERGEFORMAT </w:instrText>
    </w:r>
    <w:r>
      <w:fldChar w:fldCharType="separate"/>
    </w:r>
    <w:r>
      <w:rPr>
        <w:noProof/>
      </w:rPr>
      <w:t>xxi</w:t>
    </w:r>
    <w:r>
      <w:rPr>
        <w:noProof/>
      </w:rPr>
      <w:fldChar w:fldCharType="end"/>
    </w:r>
  </w:p>
  <w:p w14:paraId="3A3F860C" w14:textId="77777777" w:rsidR="0016305D" w:rsidRDefault="0016305D" w:rsidP="002104C4">
    <w:pPr>
      <w:pStyle w:val="Footer"/>
      <w:ind w:right="36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16305D" w:rsidRDefault="0016305D">
    <w:pPr>
      <w:pStyle w:val="Footer"/>
      <w:jc w:val="center"/>
    </w:pPr>
    <w:r>
      <w:fldChar w:fldCharType="begin"/>
    </w:r>
    <w:r>
      <w:instrText xml:space="preserve"> PAGE   \* MERGEFORMAT </w:instrText>
    </w:r>
    <w:r>
      <w:fldChar w:fldCharType="separate"/>
    </w:r>
    <w:r w:rsidR="00437FDF">
      <w:rPr>
        <w:noProof/>
      </w:rPr>
      <w:t>xxi</w:t>
    </w:r>
    <w:r>
      <w:rPr>
        <w:noProof/>
      </w:rPr>
      <w:fldChar w:fldCharType="end"/>
    </w:r>
  </w:p>
  <w:p w14:paraId="1E789CFB" w14:textId="77777777" w:rsidR="0016305D" w:rsidRDefault="0016305D">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16305D" w:rsidRPr="00BC3CCB" w:rsidRDefault="0016305D" w:rsidP="00BC3CCB">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16305D" w:rsidRDefault="0016305D" w:rsidP="002971E5">
    <w:pPr>
      <w:pStyle w:val="Footer"/>
      <w:jc w:val="center"/>
    </w:pPr>
  </w:p>
  <w:p w14:paraId="38ECEAE5" w14:textId="77777777" w:rsidR="0016305D" w:rsidRDefault="0016305D" w:rsidP="002104C4">
    <w:pPr>
      <w:pStyle w:val="Footer"/>
      <w:ind w:right="36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186587305"/>
      <w:docPartObj>
        <w:docPartGallery w:val="Page Numbers (Bottom of Page)"/>
        <w:docPartUnique/>
      </w:docPartObj>
    </w:sdtPr>
    <w:sdtEndPr>
      <w:rPr>
        <w:noProof/>
      </w:rPr>
    </w:sdtEndPr>
    <w:sdtContent>
      <w:p w14:paraId="4665DC4E" w14:textId="77777777" w:rsidR="0016305D" w:rsidRPr="008F181C" w:rsidRDefault="0016305D"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437FDF">
          <w:rPr>
            <w:noProof/>
            <w:sz w:val="22"/>
            <w:szCs w:val="22"/>
          </w:rPr>
          <w:t>83</w:t>
        </w:r>
        <w:r w:rsidRPr="008F181C">
          <w:rPr>
            <w:noProof/>
            <w:sz w:val="22"/>
            <w:szCs w:val="22"/>
          </w:rPr>
          <w:fldChar w:fldCharType="end"/>
        </w:r>
      </w:p>
    </w:sdtContent>
  </w:sdt>
  <w:p w14:paraId="4CC16876" w14:textId="77777777" w:rsidR="0016305D" w:rsidRDefault="0016305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16305D" w:rsidRDefault="0016305D">
    <w:pPr>
      <w:pStyle w:val="Footer"/>
      <w:jc w:val="center"/>
    </w:pPr>
  </w:p>
  <w:p w14:paraId="568BC05A" w14:textId="77777777" w:rsidR="0016305D" w:rsidRDefault="0016305D"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16305D" w:rsidRDefault="0016305D">
    <w:pPr>
      <w:pStyle w:val="Footer"/>
      <w:jc w:val="center"/>
    </w:pPr>
  </w:p>
  <w:p w14:paraId="1FE8943C" w14:textId="77777777" w:rsidR="0016305D" w:rsidRDefault="0016305D"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16305D" w:rsidRDefault="0016305D">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16305D" w:rsidRDefault="0016305D"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16305D" w:rsidRDefault="0016305D">
    <w:pPr>
      <w:pStyle w:val="Footer"/>
      <w:jc w:val="center"/>
    </w:pPr>
    <w:r>
      <w:fldChar w:fldCharType="begin"/>
    </w:r>
    <w:r>
      <w:instrText xml:space="preserve"> PAGE   \* MERGEFORMAT </w:instrText>
    </w:r>
    <w:r>
      <w:fldChar w:fldCharType="separate"/>
    </w:r>
    <w:r w:rsidR="00437FDF">
      <w:rPr>
        <w:noProof/>
      </w:rPr>
      <w:t>ii</w:t>
    </w:r>
    <w:r>
      <w:rPr>
        <w:noProof/>
      </w:rPr>
      <w:fldChar w:fldCharType="end"/>
    </w:r>
  </w:p>
  <w:p w14:paraId="54BC989E" w14:textId="77777777" w:rsidR="0016305D" w:rsidRDefault="0016305D"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16305D" w:rsidRDefault="0016305D">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16305D" w:rsidRDefault="0016305D"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16305D" w:rsidRDefault="0016305D">
    <w:pPr>
      <w:pStyle w:val="Footer"/>
      <w:jc w:val="center"/>
    </w:pPr>
    <w:r>
      <w:fldChar w:fldCharType="begin"/>
    </w:r>
    <w:r>
      <w:instrText xml:space="preserve"> PAGE   \* MERGEFORMAT </w:instrText>
    </w:r>
    <w:r>
      <w:fldChar w:fldCharType="separate"/>
    </w:r>
    <w:r w:rsidR="00437FDF">
      <w:rPr>
        <w:noProof/>
      </w:rPr>
      <w:t>i</w:t>
    </w:r>
    <w:r>
      <w:rPr>
        <w:noProof/>
      </w:rPr>
      <w:fldChar w:fldCharType="end"/>
    </w:r>
  </w:p>
  <w:p w14:paraId="5CABF0F1" w14:textId="77777777" w:rsidR="0016305D" w:rsidRDefault="0016305D"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A4D12E" w14:textId="77777777" w:rsidR="0054348C" w:rsidRDefault="0054348C" w:rsidP="00E774EF">
      <w:r>
        <w:separator/>
      </w:r>
    </w:p>
  </w:footnote>
  <w:footnote w:type="continuationSeparator" w:id="0">
    <w:p w14:paraId="3CD8E434" w14:textId="77777777" w:rsidR="0054348C" w:rsidRDefault="0054348C"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16305D" w:rsidRDefault="0016305D" w:rsidP="002104C4">
    <w:pPr>
      <w:pStyle w:val="Header"/>
      <w:rPr>
        <w:rFonts w:eastAsia="Times New Roman"/>
        <w:lang w:eastAsia="ja-JP"/>
      </w:rPr>
    </w:pPr>
  </w:p>
  <w:p w14:paraId="0EA7AB6D" w14:textId="77777777" w:rsidR="0016305D" w:rsidRDefault="0016305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16305D" w:rsidRDefault="0016305D"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16305D" w:rsidRDefault="0016305D">
    <w:pPr>
      <w:pStyle w:val="Header"/>
      <w:jc w:val="right"/>
    </w:pPr>
  </w:p>
  <w:p w14:paraId="661C31B6" w14:textId="77777777" w:rsidR="0016305D" w:rsidRDefault="0016305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16305D" w:rsidRDefault="0016305D" w:rsidP="002104C4">
    <w:pPr>
      <w:pStyle w:val="Header"/>
      <w:tabs>
        <w:tab w:val="clear" w:pos="4320"/>
      </w:tabs>
      <w:ind w:right="28" w:firstLine="0"/>
      <w:jc w:val="center"/>
    </w:pPr>
  </w:p>
  <w:p w14:paraId="4F81A846" w14:textId="77777777" w:rsidR="0016305D" w:rsidRDefault="0016305D"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16305D" w:rsidRDefault="0016305D"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16305D" w:rsidRDefault="0016305D">
    <w:pPr>
      <w:pStyle w:val="Header"/>
      <w:jc w:val="right"/>
    </w:pPr>
  </w:p>
  <w:p w14:paraId="78932233" w14:textId="77777777" w:rsidR="0016305D" w:rsidRDefault="0016305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16305D" w:rsidRDefault="0016305D" w:rsidP="002104C4">
    <w:pPr>
      <w:pStyle w:val="Header"/>
      <w:tabs>
        <w:tab w:val="clear" w:pos="4320"/>
      </w:tabs>
      <w:ind w:right="28" w:firstLine="0"/>
      <w:jc w:val="center"/>
    </w:pPr>
  </w:p>
  <w:p w14:paraId="224F3C83" w14:textId="77777777" w:rsidR="0016305D" w:rsidRDefault="0016305D"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16305D" w:rsidRDefault="0016305D"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16305D" w:rsidRDefault="0016305D" w:rsidP="002104C4">
    <w:pPr>
      <w:pStyle w:val="Header"/>
      <w:tabs>
        <w:tab w:val="clear" w:pos="4320"/>
      </w:tabs>
      <w:ind w:right="28" w:firstLine="0"/>
      <w:jc w:val="center"/>
    </w:pPr>
  </w:p>
  <w:p w14:paraId="685EE5E0" w14:textId="77777777" w:rsidR="0016305D" w:rsidRDefault="0016305D"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16305D" w:rsidRDefault="0016305D"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16305D" w:rsidRDefault="0016305D" w:rsidP="002104C4">
    <w:pPr>
      <w:pStyle w:val="Header"/>
      <w:tabs>
        <w:tab w:val="clear" w:pos="4320"/>
      </w:tabs>
      <w:ind w:right="28" w:firstLine="0"/>
      <w:jc w:val="center"/>
    </w:pPr>
  </w:p>
  <w:p w14:paraId="29DF7391" w14:textId="77777777" w:rsidR="0016305D" w:rsidRDefault="0016305D"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16305D" w:rsidRDefault="0016305D">
    <w:pPr>
      <w:pStyle w:val="Header"/>
      <w:jc w:val="right"/>
    </w:pPr>
  </w:p>
  <w:p w14:paraId="35B5D40A" w14:textId="77777777" w:rsidR="0016305D" w:rsidRDefault="0016305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16305D" w:rsidRDefault="0016305D"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16305D" w:rsidRDefault="0016305D">
    <w:pPr>
      <w:pStyle w:val="Header"/>
      <w:jc w:val="right"/>
    </w:pPr>
  </w:p>
  <w:p w14:paraId="0CF4E9F5" w14:textId="77777777" w:rsidR="0016305D" w:rsidRDefault="0016305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16305D" w:rsidRDefault="0016305D" w:rsidP="002104C4">
    <w:pPr>
      <w:pStyle w:val="Header"/>
      <w:tabs>
        <w:tab w:val="clear" w:pos="4320"/>
      </w:tabs>
      <w:ind w:right="28" w:firstLine="0"/>
      <w:jc w:val="center"/>
    </w:pPr>
  </w:p>
  <w:p w14:paraId="69D55CA2" w14:textId="77777777" w:rsidR="0016305D" w:rsidRDefault="0016305D"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16305D" w:rsidRDefault="0016305D"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16305D" w:rsidRDefault="0016305D">
    <w:pPr>
      <w:pStyle w:val="Header"/>
      <w:jc w:val="right"/>
    </w:pPr>
  </w:p>
  <w:p w14:paraId="2EBAFD2B" w14:textId="77777777" w:rsidR="0016305D" w:rsidRDefault="0016305D">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16305D" w:rsidRDefault="0016305D" w:rsidP="002104C4">
    <w:pPr>
      <w:pStyle w:val="Header"/>
      <w:tabs>
        <w:tab w:val="clear" w:pos="4320"/>
      </w:tabs>
      <w:ind w:right="28" w:firstLine="0"/>
      <w:jc w:val="center"/>
    </w:pPr>
  </w:p>
  <w:p w14:paraId="772251A9" w14:textId="77777777" w:rsidR="0016305D" w:rsidRDefault="0016305D"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6720B" w14:textId="77777777" w:rsidR="0016305D" w:rsidRDefault="0016305D"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158F" w14:textId="77777777" w:rsidR="0016305D" w:rsidRDefault="0016305D" w:rsidP="002104C4">
    <w:pPr>
      <w:pStyle w:val="Header"/>
      <w:tabs>
        <w:tab w:val="clear" w:pos="4320"/>
      </w:tabs>
      <w:ind w:right="28" w:firstLine="0"/>
      <w:jc w:val="center"/>
    </w:pPr>
  </w:p>
  <w:p w14:paraId="5B30F0E1" w14:textId="77777777" w:rsidR="0016305D" w:rsidRDefault="0016305D"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16305D" w:rsidRDefault="0016305D"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16305D" w:rsidRDefault="0016305D" w:rsidP="002104C4">
    <w:pPr>
      <w:pStyle w:val="Header"/>
      <w:tabs>
        <w:tab w:val="clear" w:pos="4320"/>
      </w:tabs>
      <w:ind w:right="28" w:firstLine="0"/>
      <w:jc w:val="center"/>
    </w:pPr>
  </w:p>
  <w:p w14:paraId="2B72A8F5" w14:textId="77777777" w:rsidR="0016305D" w:rsidRDefault="0016305D"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16305D" w:rsidRDefault="0016305D" w:rsidP="002104C4">
    <w:pPr>
      <w:pStyle w:val="Header"/>
      <w:ind w:firstLine="0"/>
      <w:jc w:val="center"/>
    </w:pPr>
  </w:p>
  <w:p w14:paraId="446E343F" w14:textId="77777777" w:rsidR="0016305D" w:rsidRDefault="0016305D"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16305D" w:rsidRDefault="0016305D" w:rsidP="002104C4">
    <w:pPr>
      <w:pStyle w:val="Header"/>
      <w:ind w:right="-47"/>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16305D" w:rsidRDefault="0016305D">
    <w:pPr>
      <w:pStyle w:val="Header"/>
      <w:jc w:val="right"/>
    </w:pPr>
  </w:p>
  <w:p w14:paraId="0047704D" w14:textId="77777777" w:rsidR="0016305D" w:rsidRDefault="0016305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16305D" w:rsidRDefault="0016305D" w:rsidP="002104C4">
    <w:pPr>
      <w:pStyle w:val="Header"/>
      <w:tabs>
        <w:tab w:val="clear" w:pos="4320"/>
      </w:tabs>
      <w:ind w:right="28" w:firstLine="0"/>
      <w:jc w:val="center"/>
    </w:pPr>
  </w:p>
  <w:p w14:paraId="6759032F" w14:textId="77777777" w:rsidR="0016305D" w:rsidRDefault="0016305D" w:rsidP="002104C4">
    <w:pPr>
      <w:pStyle w:val="Header"/>
      <w:tabs>
        <w:tab w:val="clear" w:pos="4320"/>
      </w:tabs>
      <w:ind w:right="28"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659112"/>
      <w:docPartObj>
        <w:docPartGallery w:val="Page Numbers (Top of Page)"/>
        <w:docPartUnique/>
      </w:docPartObj>
    </w:sdtPr>
    <w:sdtEndPr>
      <w:rPr>
        <w:noProof/>
      </w:rPr>
    </w:sdtEndPr>
    <w:sdtContent>
      <w:p w14:paraId="4552BAA4" w14:textId="4B0A35FC" w:rsidR="0016305D" w:rsidRDefault="0016305D" w:rsidP="007A728E">
        <w:pPr>
          <w:pStyle w:val="Header"/>
          <w:ind w:firstLine="0"/>
        </w:pPr>
        <w:r>
          <w:fldChar w:fldCharType="begin"/>
        </w:r>
        <w:r>
          <w:instrText xml:space="preserve"> PAGE   \* MERGEFORMAT </w:instrText>
        </w:r>
        <w:r>
          <w:fldChar w:fldCharType="separate"/>
        </w:r>
        <w:r w:rsidR="00437FDF">
          <w:rPr>
            <w:noProof/>
          </w:rPr>
          <w:t>110</w:t>
        </w:r>
        <w:r>
          <w:rPr>
            <w:noProof/>
          </w:rPr>
          <w:fldChar w:fldCharType="end"/>
        </w:r>
      </w:p>
    </w:sdtContent>
  </w:sdt>
  <w:p w14:paraId="76030651" w14:textId="77777777" w:rsidR="0016305D" w:rsidRPr="00BC3CCB" w:rsidRDefault="0016305D" w:rsidP="00BC3CCB">
    <w:pPr>
      <w:pStyle w:val="Header"/>
      <w:ind w:firstLine="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29150"/>
      <w:docPartObj>
        <w:docPartGallery w:val="Page Numbers (Top of Page)"/>
        <w:docPartUnique/>
      </w:docPartObj>
    </w:sdtPr>
    <w:sdtEndPr>
      <w:rPr>
        <w:noProof/>
      </w:rPr>
    </w:sdtEndPr>
    <w:sdtContent>
      <w:p w14:paraId="595F8948" w14:textId="606D8CF2" w:rsidR="0016305D" w:rsidRDefault="0016305D" w:rsidP="007A728E">
        <w:pPr>
          <w:pStyle w:val="Header"/>
          <w:ind w:right="-24"/>
          <w:jc w:val="right"/>
        </w:pPr>
        <w:r>
          <w:fldChar w:fldCharType="begin"/>
        </w:r>
        <w:r>
          <w:instrText xml:space="preserve"> PAGE   \* MERGEFORMAT </w:instrText>
        </w:r>
        <w:r>
          <w:fldChar w:fldCharType="separate"/>
        </w:r>
        <w:r w:rsidR="00437FDF">
          <w:rPr>
            <w:noProof/>
          </w:rPr>
          <w:t>109</w:t>
        </w:r>
        <w:r>
          <w:rPr>
            <w:noProof/>
          </w:rPr>
          <w:fldChar w:fldCharType="end"/>
        </w:r>
      </w:p>
    </w:sdtContent>
  </w:sdt>
  <w:p w14:paraId="6B4F3F0E" w14:textId="77777777" w:rsidR="0016305D" w:rsidRPr="00FA5D60" w:rsidRDefault="0016305D" w:rsidP="00FA5D60">
    <w:pPr>
      <w:pStyle w:val="Header"/>
      <w:ind w:firstLine="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16305D" w:rsidRDefault="0016305D" w:rsidP="00AA7D7C">
    <w:pPr>
      <w:pStyle w:val="Header"/>
      <w:tabs>
        <w:tab w:val="clear" w:pos="4320"/>
        <w:tab w:val="left" w:pos="4447"/>
      </w:tabs>
      <w:ind w:right="28" w:firstLine="0"/>
    </w:pPr>
    <w:r>
      <w:tab/>
    </w:r>
  </w:p>
  <w:p w14:paraId="12307A10" w14:textId="77777777" w:rsidR="0016305D" w:rsidRDefault="0016305D"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16305D" w:rsidRDefault="0016305D">
    <w:pPr>
      <w:pStyle w:val="Header"/>
    </w:pPr>
  </w:p>
  <w:p w14:paraId="4B00CFAB" w14:textId="77777777" w:rsidR="0016305D" w:rsidRDefault="0016305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16305D" w:rsidRDefault="0016305D">
    <w:pPr>
      <w:pStyle w:val="Header"/>
      <w:jc w:val="right"/>
    </w:pPr>
  </w:p>
  <w:p w14:paraId="7824EEE9" w14:textId="77777777" w:rsidR="0016305D" w:rsidRDefault="0016305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16305D" w:rsidRDefault="0016305D" w:rsidP="00A11A0A">
    <w:pPr>
      <w:pStyle w:val="Header"/>
      <w:ind w:firstLine="0"/>
      <w:jc w:val="center"/>
    </w:pPr>
  </w:p>
  <w:p w14:paraId="36AE95B6" w14:textId="77777777" w:rsidR="0016305D" w:rsidRDefault="0016305D"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16305D" w:rsidRDefault="0016305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16305D" w:rsidRDefault="0016305D">
    <w:pPr>
      <w:pStyle w:val="Header"/>
      <w:jc w:val="right"/>
    </w:pPr>
  </w:p>
  <w:p w14:paraId="3B053666" w14:textId="77777777" w:rsidR="0016305D" w:rsidRDefault="0016305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16305D" w:rsidRDefault="0016305D" w:rsidP="002104C4">
    <w:pPr>
      <w:pStyle w:val="Header"/>
      <w:ind w:firstLine="0"/>
      <w:jc w:val="center"/>
    </w:pPr>
  </w:p>
  <w:p w14:paraId="290254E8" w14:textId="77777777" w:rsidR="0016305D" w:rsidRDefault="0016305D"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DDF"/>
    <w:rsid w:val="0028525B"/>
    <w:rsid w:val="00285694"/>
    <w:rsid w:val="00285DE2"/>
    <w:rsid w:val="00285DFE"/>
    <w:rsid w:val="00285E93"/>
    <w:rsid w:val="00285FDF"/>
    <w:rsid w:val="002865DE"/>
    <w:rsid w:val="00286636"/>
    <w:rsid w:val="002868DE"/>
    <w:rsid w:val="002868F1"/>
    <w:rsid w:val="0028694E"/>
    <w:rsid w:val="002870B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ACB"/>
    <w:rsid w:val="004D5E68"/>
    <w:rsid w:val="004D6253"/>
    <w:rsid w:val="004D64CC"/>
    <w:rsid w:val="004D6549"/>
    <w:rsid w:val="004D672D"/>
    <w:rsid w:val="004D678E"/>
    <w:rsid w:val="004D679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DE0"/>
    <w:rsid w:val="005F7285"/>
    <w:rsid w:val="005F761D"/>
    <w:rsid w:val="005F79FB"/>
    <w:rsid w:val="005F7B97"/>
    <w:rsid w:val="005F7EE5"/>
    <w:rsid w:val="006002E9"/>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6FE"/>
    <w:rsid w:val="00607944"/>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5E0"/>
    <w:rsid w:val="00674AE8"/>
    <w:rsid w:val="0067556D"/>
    <w:rsid w:val="00675FC3"/>
    <w:rsid w:val="00676024"/>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2011"/>
    <w:rsid w:val="009421E4"/>
    <w:rsid w:val="009421F8"/>
    <w:rsid w:val="009424E7"/>
    <w:rsid w:val="009425B6"/>
    <w:rsid w:val="009428BB"/>
    <w:rsid w:val="00942F47"/>
    <w:rsid w:val="009432EC"/>
    <w:rsid w:val="009433EF"/>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BBB"/>
    <w:rsid w:val="00AD2E94"/>
    <w:rsid w:val="00AD303F"/>
    <w:rsid w:val="00AD3178"/>
    <w:rsid w:val="00AD3463"/>
    <w:rsid w:val="00AD3B26"/>
    <w:rsid w:val="00AD3DD4"/>
    <w:rsid w:val="00AD3FBE"/>
    <w:rsid w:val="00AD3FC7"/>
    <w:rsid w:val="00AD41BF"/>
    <w:rsid w:val="00AD4288"/>
    <w:rsid w:val="00AD42D0"/>
    <w:rsid w:val="00AD43E8"/>
    <w:rsid w:val="00AD43FD"/>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380"/>
    <w:rsid w:val="00D434DA"/>
    <w:rsid w:val="00D435F7"/>
    <w:rsid w:val="00D438B3"/>
    <w:rsid w:val="00D438BD"/>
    <w:rsid w:val="00D43B61"/>
    <w:rsid w:val="00D43C28"/>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0.jpe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7.jpeg"/><Relationship Id="rId89" Type="http://schemas.openxmlformats.org/officeDocument/2006/relationships/image" Target="media/image12.jpg"/><Relationship Id="rId112" Type="http://schemas.openxmlformats.org/officeDocument/2006/relationships/image" Target="media/image35.jpeg"/><Relationship Id="rId16" Type="http://schemas.openxmlformats.org/officeDocument/2006/relationships/header" Target="header5.xml"/><Relationship Id="rId107" Type="http://schemas.openxmlformats.org/officeDocument/2006/relationships/image" Target="media/image30.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footer" Target="footer35.xml"/><Relationship Id="rId102" Type="http://schemas.openxmlformats.org/officeDocument/2006/relationships/image" Target="media/image25.JPG"/><Relationship Id="rId5" Type="http://schemas.openxmlformats.org/officeDocument/2006/relationships/webSettings" Target="webSettings.xml"/><Relationship Id="rId90" Type="http://schemas.openxmlformats.org/officeDocument/2006/relationships/image" Target="media/image13.JPG"/><Relationship Id="rId95" Type="http://schemas.openxmlformats.org/officeDocument/2006/relationships/image" Target="media/image18.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header" Target="header31.xml"/><Relationship Id="rId113" Type="http://schemas.openxmlformats.org/officeDocument/2006/relationships/image" Target="media/image36.jpeg"/><Relationship Id="rId118" Type="http://schemas.openxmlformats.org/officeDocument/2006/relationships/image" Target="media/image41.jpeg"/><Relationship Id="rId80" Type="http://schemas.openxmlformats.org/officeDocument/2006/relationships/image" Target="media/image3.JPG"/><Relationship Id="rId85" Type="http://schemas.openxmlformats.org/officeDocument/2006/relationships/image" Target="media/image8.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26.JPG"/><Relationship Id="rId108" Type="http://schemas.openxmlformats.org/officeDocument/2006/relationships/image" Target="media/image31.jpeg"/><Relationship Id="rId54" Type="http://schemas.openxmlformats.org/officeDocument/2006/relationships/header" Target="header23.xml"/><Relationship Id="rId70" Type="http://schemas.openxmlformats.org/officeDocument/2006/relationships/footer" Target="footer30.xml"/><Relationship Id="rId75" Type="http://schemas.openxmlformats.org/officeDocument/2006/relationships/header" Target="header34.xml"/><Relationship Id="rId91" Type="http://schemas.openxmlformats.org/officeDocument/2006/relationships/image" Target="media/image14.JPG"/><Relationship Id="rId96"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37.jpeg"/><Relationship Id="rId119" Type="http://schemas.openxmlformats.org/officeDocument/2006/relationships/image" Target="media/image42.jpeg"/><Relationship Id="rId44" Type="http://schemas.openxmlformats.org/officeDocument/2006/relationships/footer" Target="footer18.xml"/><Relationship Id="rId60" Type="http://schemas.openxmlformats.org/officeDocument/2006/relationships/header" Target="header26.xml"/><Relationship Id="rId65" Type="http://schemas.openxmlformats.org/officeDocument/2006/relationships/footer" Target="footer28.xml"/><Relationship Id="rId81" Type="http://schemas.openxmlformats.org/officeDocument/2006/relationships/image" Target="media/image4.JPG"/><Relationship Id="rId86"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2.jpe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footer" Target="footer33.xml"/><Relationship Id="rId97" Type="http://schemas.openxmlformats.org/officeDocument/2006/relationships/image" Target="media/image20.JPG"/><Relationship Id="rId104" Type="http://schemas.openxmlformats.org/officeDocument/2006/relationships/image" Target="media/image27.jpeg"/><Relationship Id="rId120" Type="http://schemas.openxmlformats.org/officeDocument/2006/relationships/image" Target="media/image43.jpeg"/><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image" Target="media/image15.JP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header" Target="header29.xml"/><Relationship Id="rId87" Type="http://schemas.openxmlformats.org/officeDocument/2006/relationships/image" Target="media/image10.png"/><Relationship Id="rId110" Type="http://schemas.openxmlformats.org/officeDocument/2006/relationships/image" Target="media/image33.JPG"/><Relationship Id="rId115" Type="http://schemas.openxmlformats.org/officeDocument/2006/relationships/image" Target="media/image38.jpeg"/><Relationship Id="rId61" Type="http://schemas.openxmlformats.org/officeDocument/2006/relationships/footer" Target="footer26.xml"/><Relationship Id="rId82" Type="http://schemas.openxmlformats.org/officeDocument/2006/relationships/image" Target="media/image5.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footer" Target="footer34.xml"/><Relationship Id="rId100" Type="http://schemas.openxmlformats.org/officeDocument/2006/relationships/image" Target="media/image23.JPG"/><Relationship Id="rId105"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header" Target="header32.xml"/><Relationship Id="rId93" Type="http://schemas.openxmlformats.org/officeDocument/2006/relationships/image" Target="media/image16.JPG"/><Relationship Id="rId98" Type="http://schemas.openxmlformats.org/officeDocument/2006/relationships/image" Target="media/image21.JP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39.jpe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6.jpg"/><Relationship Id="rId88" Type="http://schemas.openxmlformats.org/officeDocument/2006/relationships/image" Target="media/image11.JPG"/><Relationship Id="rId111" Type="http://schemas.openxmlformats.org/officeDocument/2006/relationships/image" Target="media/image34.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2.xml"/><Relationship Id="rId73" Type="http://schemas.openxmlformats.org/officeDocument/2006/relationships/footer" Target="footer32.xml"/><Relationship Id="rId78" Type="http://schemas.openxmlformats.org/officeDocument/2006/relationships/header" Target="header35.xml"/><Relationship Id="rId94" Type="http://schemas.openxmlformats.org/officeDocument/2006/relationships/image" Target="media/image17.JPG"/><Relationship Id="rId99" Type="http://schemas.openxmlformats.org/officeDocument/2006/relationships/image" Target="media/image22.JPG"/><Relationship Id="rId101" Type="http://schemas.openxmlformats.org/officeDocument/2006/relationships/image" Target="media/image24.JP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11</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12</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13</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14</b:RefOrder>
  </b:Source>
</b:Sources>
</file>

<file path=customXml/itemProps1.xml><?xml version="1.0" encoding="utf-8"?>
<ds:datastoreItem xmlns:ds="http://schemas.openxmlformats.org/officeDocument/2006/customXml" ds:itemID="{D901D955-6942-4522-8CE8-0A35F7A10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137</Pages>
  <Words>19863</Words>
  <Characters>113225</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622</cp:revision>
  <cp:lastPrinted>2016-01-22T14:40:00Z</cp:lastPrinted>
  <dcterms:created xsi:type="dcterms:W3CDTF">2016-01-09T17:54:00Z</dcterms:created>
  <dcterms:modified xsi:type="dcterms:W3CDTF">2016-06-02T04:46:00Z</dcterms:modified>
</cp:coreProperties>
</file>