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2F5912" w:rsidRPr="003B19CA" w:rsidRDefault="002F5912"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2F5912" w:rsidRPr="0064297E" w:rsidRDefault="002F5912" w:rsidP="00F6596B">
                            <w:pPr>
                              <w:rPr>
                                <w:rFonts w:ascii="Trebuchet MS" w:hAnsi="Trebuchet MS"/>
                                <w:b/>
                                <w:color w:val="FFFFFF"/>
                                <w:sz w:val="20"/>
                                <w:szCs w:val="20"/>
                              </w:rPr>
                            </w:pPr>
                          </w:p>
                          <w:p w14:paraId="49427481" w14:textId="77777777" w:rsidR="002F5912" w:rsidRPr="006C74D3" w:rsidRDefault="002F5912"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2F5912" w:rsidRPr="00BF47E6" w:rsidRDefault="002F5912" w:rsidP="00F6596B">
                            <w:pPr>
                              <w:contextualSpacing/>
                              <w:rPr>
                                <w:rFonts w:ascii="Trebuchet MS" w:hAnsi="Trebuchet MS"/>
                                <w:b/>
                                <w:color w:val="FFFFFF"/>
                                <w:sz w:val="32"/>
                                <w:szCs w:val="28"/>
                              </w:rPr>
                            </w:pPr>
                          </w:p>
                          <w:p w14:paraId="5E9D0821" w14:textId="77777777" w:rsidR="002F5912" w:rsidRPr="002552CA" w:rsidRDefault="002F5912"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2F5912" w:rsidRDefault="002F5912"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2F5912" w:rsidRPr="000545FF" w:rsidRDefault="002F5912" w:rsidP="00F6596B">
                            <w:pPr>
                              <w:contextualSpacing/>
                              <w:rPr>
                                <w:rFonts w:ascii="Trebuchet MS" w:hAnsi="Trebuchet MS"/>
                                <w:b/>
                                <w:color w:val="FFFFFF"/>
                                <w:sz w:val="20"/>
                                <w:szCs w:val="20"/>
                              </w:rPr>
                            </w:pPr>
                          </w:p>
                          <w:p w14:paraId="576E608D" w14:textId="77777777" w:rsidR="002F5912" w:rsidRPr="000545FF" w:rsidRDefault="002F5912"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2F5912" w:rsidRPr="00737F7B" w:rsidRDefault="002F5912"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2F5912" w:rsidRPr="000545FF" w:rsidRDefault="002F5912" w:rsidP="00F6596B">
                            <w:pPr>
                              <w:contextualSpacing/>
                              <w:rPr>
                                <w:rFonts w:ascii="Trebuchet MS" w:hAnsi="Trebuchet MS"/>
                                <w:b/>
                                <w:color w:val="FFFFFF"/>
                                <w:sz w:val="20"/>
                                <w:szCs w:val="20"/>
                              </w:rPr>
                            </w:pPr>
                          </w:p>
                          <w:p w14:paraId="7AC80E7B" w14:textId="77777777" w:rsidR="002F5912" w:rsidRPr="000545FF" w:rsidRDefault="002F5912"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2F5912" w:rsidRPr="00F7226B" w:rsidRDefault="002F5912"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2F5912" w:rsidRPr="000545FF" w:rsidRDefault="002F5912" w:rsidP="00F6596B">
                            <w:pPr>
                              <w:contextualSpacing/>
                              <w:rPr>
                                <w:rFonts w:ascii="Trebuchet MS" w:hAnsi="Trebuchet MS"/>
                                <w:b/>
                                <w:color w:val="FFFFFF"/>
                                <w:sz w:val="20"/>
                                <w:szCs w:val="20"/>
                                <w:lang w:val="sv-SE"/>
                              </w:rPr>
                            </w:pPr>
                          </w:p>
                          <w:p w14:paraId="4613B726"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2F5912" w:rsidRPr="00572FA3" w:rsidRDefault="002F5912"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2F5912" w:rsidRPr="00C824D2" w:rsidRDefault="002F5912"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2F5912" w:rsidRPr="003B19CA" w:rsidRDefault="002F5912"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2F5912" w:rsidRPr="0064297E" w:rsidRDefault="002F5912" w:rsidP="00F6596B">
                      <w:pPr>
                        <w:rPr>
                          <w:rFonts w:ascii="Trebuchet MS" w:hAnsi="Trebuchet MS"/>
                          <w:b/>
                          <w:color w:val="FFFFFF"/>
                          <w:sz w:val="20"/>
                          <w:szCs w:val="20"/>
                        </w:rPr>
                      </w:pPr>
                    </w:p>
                    <w:p w14:paraId="49427481" w14:textId="77777777" w:rsidR="002F5912" w:rsidRPr="006C74D3" w:rsidRDefault="002F5912"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2F5912" w:rsidRPr="00BF47E6" w:rsidRDefault="002F5912" w:rsidP="00F6596B">
                      <w:pPr>
                        <w:contextualSpacing/>
                        <w:rPr>
                          <w:rFonts w:ascii="Trebuchet MS" w:hAnsi="Trebuchet MS"/>
                          <w:b/>
                          <w:color w:val="FFFFFF"/>
                          <w:sz w:val="32"/>
                          <w:szCs w:val="28"/>
                        </w:rPr>
                      </w:pPr>
                    </w:p>
                    <w:p w14:paraId="5E9D0821" w14:textId="77777777" w:rsidR="002F5912" w:rsidRPr="002552CA" w:rsidRDefault="002F5912"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2F5912" w:rsidRDefault="002F5912"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2F5912" w:rsidRPr="000545FF" w:rsidRDefault="002F5912" w:rsidP="00F6596B">
                      <w:pPr>
                        <w:contextualSpacing/>
                        <w:rPr>
                          <w:rFonts w:ascii="Trebuchet MS" w:hAnsi="Trebuchet MS"/>
                          <w:b/>
                          <w:color w:val="FFFFFF"/>
                          <w:sz w:val="20"/>
                          <w:szCs w:val="20"/>
                        </w:rPr>
                      </w:pPr>
                    </w:p>
                    <w:p w14:paraId="576E608D" w14:textId="77777777" w:rsidR="002F5912" w:rsidRPr="000545FF" w:rsidRDefault="002F5912"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2F5912" w:rsidRPr="00737F7B" w:rsidRDefault="002F5912"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2F5912" w:rsidRPr="000545FF" w:rsidRDefault="002F5912" w:rsidP="00F6596B">
                      <w:pPr>
                        <w:contextualSpacing/>
                        <w:rPr>
                          <w:rFonts w:ascii="Trebuchet MS" w:hAnsi="Trebuchet MS"/>
                          <w:b/>
                          <w:color w:val="FFFFFF"/>
                          <w:sz w:val="20"/>
                          <w:szCs w:val="20"/>
                        </w:rPr>
                      </w:pPr>
                    </w:p>
                    <w:p w14:paraId="7AC80E7B" w14:textId="77777777" w:rsidR="002F5912" w:rsidRPr="000545FF" w:rsidRDefault="002F5912"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2F5912" w:rsidRPr="00F7226B" w:rsidRDefault="002F5912"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2F5912" w:rsidRPr="000545FF" w:rsidRDefault="002F5912" w:rsidP="00F6596B">
                      <w:pPr>
                        <w:contextualSpacing/>
                        <w:rPr>
                          <w:rFonts w:ascii="Trebuchet MS" w:hAnsi="Trebuchet MS"/>
                          <w:b/>
                          <w:color w:val="FFFFFF"/>
                          <w:sz w:val="20"/>
                          <w:szCs w:val="20"/>
                          <w:lang w:val="sv-SE"/>
                        </w:rPr>
                      </w:pPr>
                    </w:p>
                    <w:p w14:paraId="4613B726"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2F5912" w:rsidRPr="000545FF" w:rsidRDefault="002F5912"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2F5912" w:rsidRPr="00572FA3" w:rsidRDefault="002F5912"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2F5912" w:rsidRPr="00C824D2" w:rsidRDefault="002F5912"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2F5912" w:rsidRPr="008C0618" w:rsidRDefault="002F5912" w:rsidP="0023772B">
                            <w:pPr>
                              <w:rPr>
                                <w:rFonts w:ascii="Trebuchet MS" w:hAnsi="Trebuchet MS"/>
                                <w:b/>
                                <w:sz w:val="20"/>
                                <w:szCs w:val="20"/>
                              </w:rPr>
                            </w:pPr>
                          </w:p>
                          <w:p w14:paraId="7D76182E" w14:textId="77777777" w:rsidR="002F5912" w:rsidRPr="00E6064F" w:rsidRDefault="002F5912"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2F5912" w:rsidRPr="008C0618" w:rsidRDefault="002F5912" w:rsidP="0023772B">
                            <w:pPr>
                              <w:rPr>
                                <w:rFonts w:ascii="Trebuchet MS" w:hAnsi="Trebuchet MS"/>
                                <w:b/>
                                <w:sz w:val="20"/>
                                <w:szCs w:val="20"/>
                              </w:rPr>
                            </w:pPr>
                          </w:p>
                          <w:p w14:paraId="0002DF8E" w14:textId="77777777" w:rsidR="002F5912" w:rsidRPr="00DA1A60" w:rsidRDefault="002F5912"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2F5912" w:rsidRPr="008C0618" w:rsidRDefault="002F5912" w:rsidP="0023772B">
                            <w:pPr>
                              <w:rPr>
                                <w:rFonts w:ascii="Trebuchet MS" w:hAnsi="Trebuchet MS"/>
                                <w:b/>
                                <w:i/>
                                <w:sz w:val="20"/>
                                <w:szCs w:val="20"/>
                              </w:rPr>
                            </w:pPr>
                            <w:r>
                              <w:rPr>
                                <w:rFonts w:ascii="Trebuchet MS" w:hAnsi="Trebuchet MS"/>
                                <w:b/>
                                <w:sz w:val="20"/>
                                <w:szCs w:val="20"/>
                              </w:rPr>
                              <w:t>NRP 5112100153</w:t>
                            </w:r>
                          </w:p>
                          <w:p w14:paraId="0037C3E6" w14:textId="77777777" w:rsidR="002F5912" w:rsidRPr="008C0618" w:rsidRDefault="002F5912" w:rsidP="0023772B">
                            <w:pPr>
                              <w:rPr>
                                <w:rFonts w:ascii="Trebuchet MS" w:hAnsi="Trebuchet MS"/>
                                <w:b/>
                                <w:sz w:val="20"/>
                                <w:szCs w:val="20"/>
                              </w:rPr>
                            </w:pPr>
                          </w:p>
                          <w:p w14:paraId="76630BBD"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2F5912" w:rsidRPr="008C0618" w:rsidRDefault="002F5912"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2F5912" w:rsidRPr="008C0618" w:rsidRDefault="002F5912" w:rsidP="0023772B">
                            <w:pPr>
                              <w:rPr>
                                <w:rFonts w:ascii="Trebuchet MS" w:hAnsi="Trebuchet MS"/>
                                <w:b/>
                                <w:sz w:val="20"/>
                                <w:szCs w:val="20"/>
                              </w:rPr>
                            </w:pPr>
                          </w:p>
                          <w:p w14:paraId="49FA7D08"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2F5912" w:rsidRPr="008C0618" w:rsidRDefault="002F5912"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2F5912" w:rsidRPr="008C0618" w:rsidRDefault="002F5912" w:rsidP="0023772B">
                            <w:pPr>
                              <w:rPr>
                                <w:rFonts w:ascii="Trebuchet MS" w:hAnsi="Trebuchet MS"/>
                                <w:b/>
                                <w:sz w:val="20"/>
                                <w:szCs w:val="20"/>
                                <w:lang w:val="sv-SE"/>
                              </w:rPr>
                            </w:pPr>
                          </w:p>
                          <w:p w14:paraId="4F6D3607"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2F5912" w:rsidRPr="008C0618" w:rsidRDefault="002F5912" w:rsidP="0023772B">
                            <w:pPr>
                              <w:rPr>
                                <w:rFonts w:ascii="Trebuchet MS" w:hAnsi="Trebuchet MS"/>
                                <w:b/>
                                <w:sz w:val="20"/>
                                <w:szCs w:val="20"/>
                              </w:rPr>
                            </w:pPr>
                            <w:r>
                              <w:rPr>
                                <w:rFonts w:ascii="Trebuchet MS" w:hAnsi="Trebuchet MS"/>
                                <w:b/>
                                <w:sz w:val="20"/>
                                <w:szCs w:val="20"/>
                              </w:rPr>
                              <w:t>Surabaya 2016</w:t>
                            </w:r>
                          </w:p>
                          <w:p w14:paraId="507130DF" w14:textId="77777777" w:rsidR="002F5912" w:rsidRPr="008C0618" w:rsidRDefault="002F5912" w:rsidP="008C0618">
                            <w:pPr>
                              <w:rPr>
                                <w:rFonts w:ascii="Trebuchet MS" w:hAnsi="Trebuchet MS"/>
                                <w:b/>
                                <w:sz w:val="20"/>
                                <w:szCs w:val="20"/>
                              </w:rPr>
                            </w:pPr>
                          </w:p>
                          <w:p w14:paraId="216CBCF2" w14:textId="77777777" w:rsidR="002F5912" w:rsidRPr="0020126B" w:rsidRDefault="002F5912"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2F5912" w:rsidRPr="008C0618" w:rsidRDefault="002F5912" w:rsidP="0023772B">
                      <w:pPr>
                        <w:rPr>
                          <w:rFonts w:ascii="Trebuchet MS" w:hAnsi="Trebuchet MS"/>
                          <w:b/>
                          <w:sz w:val="20"/>
                          <w:szCs w:val="20"/>
                        </w:rPr>
                      </w:pPr>
                    </w:p>
                    <w:p w14:paraId="7D76182E" w14:textId="77777777" w:rsidR="002F5912" w:rsidRPr="00E6064F" w:rsidRDefault="002F5912"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2F5912" w:rsidRPr="008C0618" w:rsidRDefault="002F5912" w:rsidP="0023772B">
                      <w:pPr>
                        <w:rPr>
                          <w:rFonts w:ascii="Trebuchet MS" w:hAnsi="Trebuchet MS"/>
                          <w:b/>
                          <w:sz w:val="20"/>
                          <w:szCs w:val="20"/>
                        </w:rPr>
                      </w:pPr>
                    </w:p>
                    <w:p w14:paraId="0002DF8E" w14:textId="77777777" w:rsidR="002F5912" w:rsidRPr="00DA1A60" w:rsidRDefault="002F5912"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2F5912" w:rsidRPr="008C0618" w:rsidRDefault="002F5912" w:rsidP="0023772B">
                      <w:pPr>
                        <w:rPr>
                          <w:rFonts w:ascii="Trebuchet MS" w:hAnsi="Trebuchet MS"/>
                          <w:b/>
                          <w:i/>
                          <w:sz w:val="20"/>
                          <w:szCs w:val="20"/>
                        </w:rPr>
                      </w:pPr>
                      <w:r>
                        <w:rPr>
                          <w:rFonts w:ascii="Trebuchet MS" w:hAnsi="Trebuchet MS"/>
                          <w:b/>
                          <w:sz w:val="20"/>
                          <w:szCs w:val="20"/>
                        </w:rPr>
                        <w:t>NRP 5112100153</w:t>
                      </w:r>
                    </w:p>
                    <w:p w14:paraId="0037C3E6" w14:textId="77777777" w:rsidR="002F5912" w:rsidRPr="008C0618" w:rsidRDefault="002F5912" w:rsidP="0023772B">
                      <w:pPr>
                        <w:rPr>
                          <w:rFonts w:ascii="Trebuchet MS" w:hAnsi="Trebuchet MS"/>
                          <w:b/>
                          <w:sz w:val="20"/>
                          <w:szCs w:val="20"/>
                        </w:rPr>
                      </w:pPr>
                    </w:p>
                    <w:p w14:paraId="76630BBD"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2F5912" w:rsidRPr="008C0618" w:rsidRDefault="002F5912"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2F5912" w:rsidRPr="008C0618" w:rsidRDefault="002F5912" w:rsidP="0023772B">
                      <w:pPr>
                        <w:rPr>
                          <w:rFonts w:ascii="Trebuchet MS" w:hAnsi="Trebuchet MS"/>
                          <w:b/>
                          <w:sz w:val="20"/>
                          <w:szCs w:val="20"/>
                        </w:rPr>
                      </w:pPr>
                    </w:p>
                    <w:p w14:paraId="49FA7D08" w14:textId="77777777" w:rsidR="002F5912" w:rsidRPr="008C0618" w:rsidRDefault="002F5912"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2F5912" w:rsidRPr="008C0618" w:rsidRDefault="002F5912"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2F5912" w:rsidRPr="008C0618" w:rsidRDefault="002F5912" w:rsidP="0023772B">
                      <w:pPr>
                        <w:rPr>
                          <w:rFonts w:ascii="Trebuchet MS" w:hAnsi="Trebuchet MS"/>
                          <w:b/>
                          <w:sz w:val="20"/>
                          <w:szCs w:val="20"/>
                          <w:lang w:val="sv-SE"/>
                        </w:rPr>
                      </w:pPr>
                    </w:p>
                    <w:p w14:paraId="4F6D3607"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2F5912" w:rsidRPr="008C0618" w:rsidRDefault="002F5912"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2F5912" w:rsidRPr="008C0618" w:rsidRDefault="002F5912" w:rsidP="0023772B">
                      <w:pPr>
                        <w:rPr>
                          <w:rFonts w:ascii="Trebuchet MS" w:hAnsi="Trebuchet MS"/>
                          <w:b/>
                          <w:sz w:val="20"/>
                          <w:szCs w:val="20"/>
                        </w:rPr>
                      </w:pPr>
                      <w:r>
                        <w:rPr>
                          <w:rFonts w:ascii="Trebuchet MS" w:hAnsi="Trebuchet MS"/>
                          <w:b/>
                          <w:sz w:val="20"/>
                          <w:szCs w:val="20"/>
                        </w:rPr>
                        <w:t>Surabaya 2016</w:t>
                      </w:r>
                    </w:p>
                    <w:p w14:paraId="507130DF" w14:textId="77777777" w:rsidR="002F5912" w:rsidRPr="008C0618" w:rsidRDefault="002F5912" w:rsidP="008C0618">
                      <w:pPr>
                        <w:rPr>
                          <w:rFonts w:ascii="Trebuchet MS" w:hAnsi="Trebuchet MS"/>
                          <w:b/>
                          <w:sz w:val="20"/>
                          <w:szCs w:val="20"/>
                        </w:rPr>
                      </w:pPr>
                    </w:p>
                    <w:p w14:paraId="216CBCF2" w14:textId="77777777" w:rsidR="002F5912" w:rsidRPr="0020126B" w:rsidRDefault="002F5912"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2F5912" w:rsidRPr="003B19CA" w:rsidRDefault="002F5912"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2F5912" w:rsidRPr="00291B21" w:rsidRDefault="002F5912" w:rsidP="0023772B">
                            <w:pPr>
                              <w:rPr>
                                <w:rFonts w:ascii="Trebuchet MS" w:hAnsi="Trebuchet MS"/>
                                <w:b/>
                                <w:sz w:val="20"/>
                                <w:szCs w:val="20"/>
                              </w:rPr>
                            </w:pPr>
                          </w:p>
                          <w:p w14:paraId="40355781" w14:textId="77777777" w:rsidR="002F5912" w:rsidRPr="00291B21" w:rsidRDefault="002F5912" w:rsidP="0023772B">
                            <w:pPr>
                              <w:rPr>
                                <w:rFonts w:ascii="Trebuchet MS" w:hAnsi="Trebuchet MS"/>
                                <w:b/>
                                <w:sz w:val="20"/>
                                <w:szCs w:val="20"/>
                              </w:rPr>
                            </w:pPr>
                          </w:p>
                          <w:p w14:paraId="596AD265" w14:textId="77777777" w:rsidR="002F5912" w:rsidRPr="00E6064F" w:rsidRDefault="002F5912"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2F5912" w:rsidRPr="00291B21" w:rsidRDefault="002F5912" w:rsidP="0023772B">
                            <w:pPr>
                              <w:contextualSpacing/>
                              <w:rPr>
                                <w:rFonts w:ascii="Trebuchet MS" w:hAnsi="Trebuchet MS"/>
                                <w:b/>
                                <w:sz w:val="26"/>
                                <w:szCs w:val="26"/>
                              </w:rPr>
                            </w:pPr>
                          </w:p>
                          <w:p w14:paraId="5ACACA84" w14:textId="77777777" w:rsidR="002F5912" w:rsidRPr="00EB36BA" w:rsidRDefault="002F5912"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2F5912" w:rsidRPr="00EB36BA" w:rsidRDefault="002F5912"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2F5912" w:rsidRPr="00291B21" w:rsidRDefault="002F5912" w:rsidP="0023772B">
                            <w:pPr>
                              <w:contextualSpacing/>
                              <w:rPr>
                                <w:rFonts w:ascii="Trebuchet MS" w:hAnsi="Trebuchet MS"/>
                                <w:b/>
                                <w:sz w:val="20"/>
                                <w:szCs w:val="20"/>
                              </w:rPr>
                            </w:pPr>
                          </w:p>
                          <w:p w14:paraId="1A4D9BB0" w14:textId="77777777" w:rsidR="002F5912" w:rsidRPr="00291B21" w:rsidRDefault="002F5912"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2F5912" w:rsidRPr="008C0618" w:rsidRDefault="002F5912"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2F5912" w:rsidRPr="00291B21" w:rsidRDefault="002F5912" w:rsidP="0023772B">
                            <w:pPr>
                              <w:contextualSpacing/>
                              <w:rPr>
                                <w:rFonts w:ascii="Trebuchet MS" w:hAnsi="Trebuchet MS"/>
                                <w:b/>
                                <w:sz w:val="20"/>
                                <w:szCs w:val="20"/>
                              </w:rPr>
                            </w:pPr>
                          </w:p>
                          <w:p w14:paraId="0275E216" w14:textId="77777777" w:rsidR="002F5912" w:rsidRPr="008C0618" w:rsidRDefault="002F5912"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2F5912" w:rsidRPr="008C0618" w:rsidRDefault="002F5912"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2F5912" w:rsidRPr="00291B21" w:rsidRDefault="002F5912" w:rsidP="0023772B">
                            <w:pPr>
                              <w:contextualSpacing/>
                              <w:rPr>
                                <w:rFonts w:ascii="Trebuchet MS" w:hAnsi="Trebuchet MS"/>
                                <w:b/>
                                <w:sz w:val="20"/>
                                <w:szCs w:val="20"/>
                                <w:lang w:val="sv-SE"/>
                              </w:rPr>
                            </w:pPr>
                          </w:p>
                          <w:p w14:paraId="5031EC0B"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2F5912" w:rsidRPr="00291B21" w:rsidRDefault="002F5912" w:rsidP="0023772B">
                            <w:pPr>
                              <w:rPr>
                                <w:rFonts w:ascii="Trebuchet MS" w:hAnsi="Trebuchet MS"/>
                                <w:b/>
                                <w:sz w:val="20"/>
                                <w:szCs w:val="20"/>
                              </w:rPr>
                            </w:pPr>
                            <w:r>
                              <w:rPr>
                                <w:rFonts w:ascii="Trebuchet MS" w:hAnsi="Trebuchet MS"/>
                                <w:b/>
                                <w:sz w:val="20"/>
                                <w:szCs w:val="20"/>
                              </w:rPr>
                              <w:t>SURABAYA 2016</w:t>
                            </w:r>
                          </w:p>
                          <w:p w14:paraId="189F84FC" w14:textId="77777777" w:rsidR="002F5912" w:rsidRPr="00E10B39" w:rsidRDefault="002F5912" w:rsidP="008A394D">
                            <w:pPr>
                              <w:rPr>
                                <w:rFonts w:ascii="Trebuchet MS" w:hAnsi="Trebuchet MS"/>
                                <w:color w:val="000000" w:themeColor="text1"/>
                                <w:sz w:val="20"/>
                              </w:rPr>
                            </w:pPr>
                          </w:p>
                          <w:p w14:paraId="3ABD7D9B" w14:textId="77777777" w:rsidR="002F5912" w:rsidRPr="00E10B39" w:rsidRDefault="002F5912"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2F5912" w:rsidRPr="003B19CA" w:rsidRDefault="002F5912"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2F5912" w:rsidRPr="00291B21" w:rsidRDefault="002F5912" w:rsidP="0023772B">
                      <w:pPr>
                        <w:rPr>
                          <w:rFonts w:ascii="Trebuchet MS" w:hAnsi="Trebuchet MS"/>
                          <w:b/>
                          <w:sz w:val="20"/>
                          <w:szCs w:val="20"/>
                        </w:rPr>
                      </w:pPr>
                    </w:p>
                    <w:p w14:paraId="40355781" w14:textId="77777777" w:rsidR="002F5912" w:rsidRPr="00291B21" w:rsidRDefault="002F5912" w:rsidP="0023772B">
                      <w:pPr>
                        <w:rPr>
                          <w:rFonts w:ascii="Trebuchet MS" w:hAnsi="Trebuchet MS"/>
                          <w:b/>
                          <w:sz w:val="20"/>
                          <w:szCs w:val="20"/>
                        </w:rPr>
                      </w:pPr>
                    </w:p>
                    <w:p w14:paraId="596AD265" w14:textId="77777777" w:rsidR="002F5912" w:rsidRPr="00E6064F" w:rsidRDefault="002F5912"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2F5912" w:rsidRPr="00291B21" w:rsidRDefault="002F5912" w:rsidP="0023772B">
                      <w:pPr>
                        <w:contextualSpacing/>
                        <w:rPr>
                          <w:rFonts w:ascii="Trebuchet MS" w:hAnsi="Trebuchet MS"/>
                          <w:b/>
                          <w:sz w:val="26"/>
                          <w:szCs w:val="26"/>
                        </w:rPr>
                      </w:pPr>
                    </w:p>
                    <w:p w14:paraId="5ACACA84" w14:textId="77777777" w:rsidR="002F5912" w:rsidRPr="00EB36BA" w:rsidRDefault="002F5912"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2F5912" w:rsidRPr="00EB36BA" w:rsidRDefault="002F5912"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2F5912" w:rsidRPr="00291B21" w:rsidRDefault="002F5912" w:rsidP="0023772B">
                      <w:pPr>
                        <w:contextualSpacing/>
                        <w:rPr>
                          <w:rFonts w:ascii="Trebuchet MS" w:hAnsi="Trebuchet MS"/>
                          <w:b/>
                          <w:sz w:val="20"/>
                          <w:szCs w:val="20"/>
                        </w:rPr>
                      </w:pPr>
                    </w:p>
                    <w:p w14:paraId="1A4D9BB0" w14:textId="77777777" w:rsidR="002F5912" w:rsidRPr="00291B21" w:rsidRDefault="002F5912"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2F5912" w:rsidRPr="008C0618" w:rsidRDefault="002F5912"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2F5912" w:rsidRPr="00291B21" w:rsidRDefault="002F5912" w:rsidP="0023772B">
                      <w:pPr>
                        <w:contextualSpacing/>
                        <w:rPr>
                          <w:rFonts w:ascii="Trebuchet MS" w:hAnsi="Trebuchet MS"/>
                          <w:b/>
                          <w:sz w:val="20"/>
                          <w:szCs w:val="20"/>
                        </w:rPr>
                      </w:pPr>
                    </w:p>
                    <w:p w14:paraId="0275E216" w14:textId="77777777" w:rsidR="002F5912" w:rsidRPr="008C0618" w:rsidRDefault="002F5912"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2F5912" w:rsidRPr="008C0618" w:rsidRDefault="002F5912"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2F5912" w:rsidRPr="00291B21" w:rsidRDefault="002F5912" w:rsidP="0023772B">
                      <w:pPr>
                        <w:contextualSpacing/>
                        <w:rPr>
                          <w:rFonts w:ascii="Trebuchet MS" w:hAnsi="Trebuchet MS"/>
                          <w:b/>
                          <w:sz w:val="20"/>
                          <w:szCs w:val="20"/>
                          <w:lang w:val="sv-SE"/>
                        </w:rPr>
                      </w:pPr>
                    </w:p>
                    <w:p w14:paraId="5031EC0B"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2F5912" w:rsidRPr="00291B21" w:rsidRDefault="002F5912"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2F5912" w:rsidRPr="00291B21" w:rsidRDefault="002F5912" w:rsidP="0023772B">
                      <w:pPr>
                        <w:rPr>
                          <w:rFonts w:ascii="Trebuchet MS" w:hAnsi="Trebuchet MS"/>
                          <w:b/>
                          <w:sz w:val="20"/>
                          <w:szCs w:val="20"/>
                        </w:rPr>
                      </w:pPr>
                      <w:r>
                        <w:rPr>
                          <w:rFonts w:ascii="Trebuchet MS" w:hAnsi="Trebuchet MS"/>
                          <w:b/>
                          <w:sz w:val="20"/>
                          <w:szCs w:val="20"/>
                        </w:rPr>
                        <w:t>SURABAYA 2016</w:t>
                      </w:r>
                    </w:p>
                    <w:p w14:paraId="189F84FC" w14:textId="77777777" w:rsidR="002F5912" w:rsidRPr="00E10B39" w:rsidRDefault="002F5912" w:rsidP="008A394D">
                      <w:pPr>
                        <w:rPr>
                          <w:rFonts w:ascii="Trebuchet MS" w:hAnsi="Trebuchet MS"/>
                          <w:color w:val="000000" w:themeColor="text1"/>
                          <w:sz w:val="20"/>
                        </w:rPr>
                      </w:pPr>
                    </w:p>
                    <w:p w14:paraId="3ABD7D9B" w14:textId="77777777" w:rsidR="002F5912" w:rsidRPr="00E10B39" w:rsidRDefault="002F5912"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3081217"/>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BE5C168" w:rsidR="00EE59C2" w:rsidRPr="00962831" w:rsidRDefault="00281CC3" w:rsidP="00EE59C2">
      <w:pPr>
        <w:jc w:val="center"/>
        <w:rPr>
          <w:b/>
          <w:color w:val="000000"/>
        </w:rPr>
      </w:pPr>
      <w:r>
        <w:rPr>
          <w:b/>
          <w:color w:val="000000"/>
        </w:rPr>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3081218"/>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3BE9FE77" w:rsidR="0023772B" w:rsidRPr="00B410E5" w:rsidRDefault="00317A95" w:rsidP="0023772B">
      <w:pPr>
        <w:ind w:firstLine="720"/>
        <w:rPr>
          <w:i/>
          <w:lang w:eastAsia="en-US"/>
        </w:rPr>
      </w:pPr>
      <w:r>
        <w:rPr>
          <w:i/>
          <w:lang w:eastAsia="en-US"/>
        </w:rPr>
        <w:t>Pada</w:t>
      </w:r>
      <w:r w:rsidR="0023772B">
        <w:rPr>
          <w:i/>
          <w:lang w:val="en-US" w:eastAsia="en-US"/>
        </w:rPr>
        <w:t xml:space="preserve"> Tugas Akhir ini </w:t>
      </w:r>
      <w:r>
        <w:rPr>
          <w:i/>
          <w:lang w:eastAsia="en-US"/>
        </w:rPr>
        <w:t>di</w:t>
      </w:r>
      <w:r w:rsidR="0023772B">
        <w:rPr>
          <w:i/>
          <w:lang w:eastAsia="en-US"/>
        </w:rPr>
        <w:t>im</w:t>
      </w:r>
      <w:r w:rsidR="0023772B">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sidR="0023772B">
        <w:rPr>
          <w:i/>
          <w:lang w:eastAsia="en-US"/>
        </w:rPr>
        <w:t>ekstraksi fitur</w:t>
      </w:r>
      <w:r w:rsidR="00A11A0A">
        <w:rPr>
          <w:i/>
          <w:lang w:eastAsia="en-US"/>
        </w:rPr>
        <w:t>nya</w:t>
      </w:r>
      <w:r w:rsidR="0023772B">
        <w:rPr>
          <w:i/>
          <w:lang w:val="en-US" w:eastAsia="en-US"/>
        </w:rPr>
        <w:t>.</w:t>
      </w:r>
      <w:r w:rsidR="0023772B">
        <w:rPr>
          <w:i/>
          <w:lang w:eastAsia="en-US"/>
        </w:rPr>
        <w:t xml:space="preserve"> Sebelum dilakukan ekstraksi fitur, terlebih dahulu dilakukan praproses untuk identifikasi bagian iris mata dan melakukan proses normalisasi.</w:t>
      </w:r>
    </w:p>
    <w:p w14:paraId="73B76087" w14:textId="41645D87"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3081219"/>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F995263"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Before feature extraction, first performed preprocessing for part identification iris of the eye and the process of normalization.</w:t>
      </w:r>
    </w:p>
    <w:p w14:paraId="0D5AB587" w14:textId="512E1C8C"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317A95">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3081220"/>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3081221"/>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5A5158EB" w14:textId="77777777" w:rsidR="002F5912"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3081217" w:history="1">
            <w:r w:rsidR="002F5912" w:rsidRPr="006157C9">
              <w:rPr>
                <w:rStyle w:val="Hyperlink"/>
                <w:noProof/>
              </w:rPr>
              <w:t>LEMBAR PENGESAHAN</w:t>
            </w:r>
            <w:r w:rsidR="002F5912">
              <w:rPr>
                <w:noProof/>
                <w:webHidden/>
              </w:rPr>
              <w:tab/>
            </w:r>
            <w:r w:rsidR="002F5912">
              <w:rPr>
                <w:noProof/>
                <w:webHidden/>
              </w:rPr>
              <w:fldChar w:fldCharType="begin"/>
            </w:r>
            <w:r w:rsidR="002F5912">
              <w:rPr>
                <w:noProof/>
                <w:webHidden/>
              </w:rPr>
              <w:instrText xml:space="preserve"> PAGEREF _Toc453081217 \h </w:instrText>
            </w:r>
            <w:r w:rsidR="002F5912">
              <w:rPr>
                <w:noProof/>
                <w:webHidden/>
              </w:rPr>
            </w:r>
            <w:r w:rsidR="002F5912">
              <w:rPr>
                <w:noProof/>
                <w:webHidden/>
              </w:rPr>
              <w:fldChar w:fldCharType="separate"/>
            </w:r>
            <w:r w:rsidR="002F5912">
              <w:rPr>
                <w:noProof/>
                <w:webHidden/>
              </w:rPr>
              <w:t>v</w:t>
            </w:r>
            <w:r w:rsidR="002F5912">
              <w:rPr>
                <w:noProof/>
                <w:webHidden/>
              </w:rPr>
              <w:fldChar w:fldCharType="end"/>
            </w:r>
          </w:hyperlink>
        </w:p>
        <w:p w14:paraId="7DCD2694" w14:textId="77777777" w:rsidR="002F5912" w:rsidRDefault="002F5912">
          <w:pPr>
            <w:pStyle w:val="TOC1"/>
            <w:rPr>
              <w:rFonts w:asciiTheme="minorHAnsi" w:eastAsiaTheme="minorEastAsia" w:hAnsiTheme="minorHAnsi" w:cstheme="minorBidi"/>
              <w:noProof/>
              <w:lang w:eastAsia="id-ID"/>
            </w:rPr>
          </w:pPr>
          <w:hyperlink w:anchor="_Toc453081218" w:history="1">
            <w:r w:rsidRPr="006157C9">
              <w:rPr>
                <w:rStyle w:val="Hyperlink"/>
                <w:i/>
                <w:noProof/>
              </w:rPr>
              <w:t>Abstrak</w:t>
            </w:r>
            <w:r>
              <w:rPr>
                <w:noProof/>
                <w:webHidden/>
              </w:rPr>
              <w:tab/>
            </w:r>
            <w:r>
              <w:rPr>
                <w:noProof/>
                <w:webHidden/>
              </w:rPr>
              <w:fldChar w:fldCharType="begin"/>
            </w:r>
            <w:r>
              <w:rPr>
                <w:noProof/>
                <w:webHidden/>
              </w:rPr>
              <w:instrText xml:space="preserve"> PAGEREF _Toc453081218 \h </w:instrText>
            </w:r>
            <w:r>
              <w:rPr>
                <w:noProof/>
                <w:webHidden/>
              </w:rPr>
            </w:r>
            <w:r>
              <w:rPr>
                <w:noProof/>
                <w:webHidden/>
              </w:rPr>
              <w:fldChar w:fldCharType="separate"/>
            </w:r>
            <w:r>
              <w:rPr>
                <w:noProof/>
                <w:webHidden/>
              </w:rPr>
              <w:t>vii</w:t>
            </w:r>
            <w:r>
              <w:rPr>
                <w:noProof/>
                <w:webHidden/>
              </w:rPr>
              <w:fldChar w:fldCharType="end"/>
            </w:r>
          </w:hyperlink>
        </w:p>
        <w:p w14:paraId="424DFB98" w14:textId="77777777" w:rsidR="002F5912" w:rsidRDefault="002F5912">
          <w:pPr>
            <w:pStyle w:val="TOC1"/>
            <w:rPr>
              <w:rFonts w:asciiTheme="minorHAnsi" w:eastAsiaTheme="minorEastAsia" w:hAnsiTheme="minorHAnsi" w:cstheme="minorBidi"/>
              <w:noProof/>
              <w:lang w:eastAsia="id-ID"/>
            </w:rPr>
          </w:pPr>
          <w:hyperlink w:anchor="_Toc453081219" w:history="1">
            <w:r w:rsidRPr="006157C9">
              <w:rPr>
                <w:rStyle w:val="Hyperlink"/>
                <w:i/>
                <w:noProof/>
              </w:rPr>
              <w:t>Abstract</w:t>
            </w:r>
            <w:r>
              <w:rPr>
                <w:noProof/>
                <w:webHidden/>
              </w:rPr>
              <w:tab/>
            </w:r>
            <w:r>
              <w:rPr>
                <w:noProof/>
                <w:webHidden/>
              </w:rPr>
              <w:fldChar w:fldCharType="begin"/>
            </w:r>
            <w:r>
              <w:rPr>
                <w:noProof/>
                <w:webHidden/>
              </w:rPr>
              <w:instrText xml:space="preserve"> PAGEREF _Toc453081219 \h </w:instrText>
            </w:r>
            <w:r>
              <w:rPr>
                <w:noProof/>
                <w:webHidden/>
              </w:rPr>
            </w:r>
            <w:r>
              <w:rPr>
                <w:noProof/>
                <w:webHidden/>
              </w:rPr>
              <w:fldChar w:fldCharType="separate"/>
            </w:r>
            <w:r>
              <w:rPr>
                <w:noProof/>
                <w:webHidden/>
              </w:rPr>
              <w:t>ix</w:t>
            </w:r>
            <w:r>
              <w:rPr>
                <w:noProof/>
                <w:webHidden/>
              </w:rPr>
              <w:fldChar w:fldCharType="end"/>
            </w:r>
          </w:hyperlink>
        </w:p>
        <w:p w14:paraId="44B9CB90" w14:textId="77777777" w:rsidR="002F5912" w:rsidRDefault="002F5912">
          <w:pPr>
            <w:pStyle w:val="TOC1"/>
            <w:rPr>
              <w:rFonts w:asciiTheme="minorHAnsi" w:eastAsiaTheme="minorEastAsia" w:hAnsiTheme="minorHAnsi" w:cstheme="minorBidi"/>
              <w:noProof/>
              <w:lang w:eastAsia="id-ID"/>
            </w:rPr>
          </w:pPr>
          <w:hyperlink w:anchor="_Toc453081220" w:history="1">
            <w:r w:rsidRPr="006157C9">
              <w:rPr>
                <w:rStyle w:val="Hyperlink"/>
                <w:noProof/>
              </w:rPr>
              <w:t>KATA PENGANTAR</w:t>
            </w:r>
            <w:r>
              <w:rPr>
                <w:noProof/>
                <w:webHidden/>
              </w:rPr>
              <w:tab/>
            </w:r>
            <w:r>
              <w:rPr>
                <w:noProof/>
                <w:webHidden/>
              </w:rPr>
              <w:fldChar w:fldCharType="begin"/>
            </w:r>
            <w:r>
              <w:rPr>
                <w:noProof/>
                <w:webHidden/>
              </w:rPr>
              <w:instrText xml:space="preserve"> PAGEREF _Toc453081220 \h </w:instrText>
            </w:r>
            <w:r>
              <w:rPr>
                <w:noProof/>
                <w:webHidden/>
              </w:rPr>
            </w:r>
            <w:r>
              <w:rPr>
                <w:noProof/>
                <w:webHidden/>
              </w:rPr>
              <w:fldChar w:fldCharType="separate"/>
            </w:r>
            <w:r>
              <w:rPr>
                <w:noProof/>
                <w:webHidden/>
              </w:rPr>
              <w:t>xi</w:t>
            </w:r>
            <w:r>
              <w:rPr>
                <w:noProof/>
                <w:webHidden/>
              </w:rPr>
              <w:fldChar w:fldCharType="end"/>
            </w:r>
          </w:hyperlink>
        </w:p>
        <w:p w14:paraId="26C328E2" w14:textId="77777777" w:rsidR="002F5912" w:rsidRDefault="002F5912">
          <w:pPr>
            <w:pStyle w:val="TOC1"/>
            <w:rPr>
              <w:rFonts w:asciiTheme="minorHAnsi" w:eastAsiaTheme="minorEastAsia" w:hAnsiTheme="minorHAnsi" w:cstheme="minorBidi"/>
              <w:noProof/>
              <w:lang w:eastAsia="id-ID"/>
            </w:rPr>
          </w:pPr>
          <w:hyperlink w:anchor="_Toc453081221" w:history="1">
            <w:r w:rsidRPr="006157C9">
              <w:rPr>
                <w:rStyle w:val="Hyperlink"/>
                <w:noProof/>
              </w:rPr>
              <w:t>DAFTAR ISI</w:t>
            </w:r>
            <w:r>
              <w:rPr>
                <w:noProof/>
                <w:webHidden/>
              </w:rPr>
              <w:tab/>
            </w:r>
            <w:r>
              <w:rPr>
                <w:noProof/>
                <w:webHidden/>
              </w:rPr>
              <w:fldChar w:fldCharType="begin"/>
            </w:r>
            <w:r>
              <w:rPr>
                <w:noProof/>
                <w:webHidden/>
              </w:rPr>
              <w:instrText xml:space="preserve"> PAGEREF _Toc453081221 \h </w:instrText>
            </w:r>
            <w:r>
              <w:rPr>
                <w:noProof/>
                <w:webHidden/>
              </w:rPr>
            </w:r>
            <w:r>
              <w:rPr>
                <w:noProof/>
                <w:webHidden/>
              </w:rPr>
              <w:fldChar w:fldCharType="separate"/>
            </w:r>
            <w:r>
              <w:rPr>
                <w:noProof/>
                <w:webHidden/>
              </w:rPr>
              <w:t>xiii</w:t>
            </w:r>
            <w:r>
              <w:rPr>
                <w:noProof/>
                <w:webHidden/>
              </w:rPr>
              <w:fldChar w:fldCharType="end"/>
            </w:r>
          </w:hyperlink>
        </w:p>
        <w:p w14:paraId="28042A37" w14:textId="77777777" w:rsidR="002F5912" w:rsidRDefault="002F5912">
          <w:pPr>
            <w:pStyle w:val="TOC1"/>
            <w:rPr>
              <w:rFonts w:asciiTheme="minorHAnsi" w:eastAsiaTheme="minorEastAsia" w:hAnsiTheme="minorHAnsi" w:cstheme="minorBidi"/>
              <w:noProof/>
              <w:lang w:eastAsia="id-ID"/>
            </w:rPr>
          </w:pPr>
          <w:hyperlink w:anchor="_Toc453081222" w:history="1">
            <w:r w:rsidRPr="006157C9">
              <w:rPr>
                <w:rStyle w:val="Hyperlink"/>
                <w:noProof/>
              </w:rPr>
              <w:t>DAFTAR GAMBAR</w:t>
            </w:r>
            <w:r>
              <w:rPr>
                <w:noProof/>
                <w:webHidden/>
              </w:rPr>
              <w:tab/>
            </w:r>
            <w:r>
              <w:rPr>
                <w:noProof/>
                <w:webHidden/>
              </w:rPr>
              <w:fldChar w:fldCharType="begin"/>
            </w:r>
            <w:r>
              <w:rPr>
                <w:noProof/>
                <w:webHidden/>
              </w:rPr>
              <w:instrText xml:space="preserve"> PAGEREF _Toc453081222 \h </w:instrText>
            </w:r>
            <w:r>
              <w:rPr>
                <w:noProof/>
                <w:webHidden/>
              </w:rPr>
            </w:r>
            <w:r>
              <w:rPr>
                <w:noProof/>
                <w:webHidden/>
              </w:rPr>
              <w:fldChar w:fldCharType="separate"/>
            </w:r>
            <w:r>
              <w:rPr>
                <w:noProof/>
                <w:webHidden/>
              </w:rPr>
              <w:t>xvii</w:t>
            </w:r>
            <w:r>
              <w:rPr>
                <w:noProof/>
                <w:webHidden/>
              </w:rPr>
              <w:fldChar w:fldCharType="end"/>
            </w:r>
          </w:hyperlink>
        </w:p>
        <w:p w14:paraId="42D437BA" w14:textId="77777777" w:rsidR="002F5912" w:rsidRDefault="002F5912">
          <w:pPr>
            <w:pStyle w:val="TOC1"/>
            <w:rPr>
              <w:rFonts w:asciiTheme="minorHAnsi" w:eastAsiaTheme="minorEastAsia" w:hAnsiTheme="minorHAnsi" w:cstheme="minorBidi"/>
              <w:noProof/>
              <w:lang w:eastAsia="id-ID"/>
            </w:rPr>
          </w:pPr>
          <w:hyperlink w:anchor="_Toc453081223" w:history="1">
            <w:r w:rsidRPr="006157C9">
              <w:rPr>
                <w:rStyle w:val="Hyperlink"/>
                <w:noProof/>
              </w:rPr>
              <w:t>DAFTAR TABEL</w:t>
            </w:r>
            <w:r>
              <w:rPr>
                <w:noProof/>
                <w:webHidden/>
              </w:rPr>
              <w:tab/>
            </w:r>
            <w:r>
              <w:rPr>
                <w:noProof/>
                <w:webHidden/>
              </w:rPr>
              <w:fldChar w:fldCharType="begin"/>
            </w:r>
            <w:r>
              <w:rPr>
                <w:noProof/>
                <w:webHidden/>
              </w:rPr>
              <w:instrText xml:space="preserve"> PAGEREF _Toc453081223 \h </w:instrText>
            </w:r>
            <w:r>
              <w:rPr>
                <w:noProof/>
                <w:webHidden/>
              </w:rPr>
            </w:r>
            <w:r>
              <w:rPr>
                <w:noProof/>
                <w:webHidden/>
              </w:rPr>
              <w:fldChar w:fldCharType="separate"/>
            </w:r>
            <w:r>
              <w:rPr>
                <w:noProof/>
                <w:webHidden/>
              </w:rPr>
              <w:t>xix</w:t>
            </w:r>
            <w:r>
              <w:rPr>
                <w:noProof/>
                <w:webHidden/>
              </w:rPr>
              <w:fldChar w:fldCharType="end"/>
            </w:r>
          </w:hyperlink>
        </w:p>
        <w:p w14:paraId="626AB9CD" w14:textId="77777777" w:rsidR="002F5912" w:rsidRDefault="002F5912">
          <w:pPr>
            <w:pStyle w:val="TOC1"/>
            <w:rPr>
              <w:rFonts w:asciiTheme="minorHAnsi" w:eastAsiaTheme="minorEastAsia" w:hAnsiTheme="minorHAnsi" w:cstheme="minorBidi"/>
              <w:noProof/>
              <w:lang w:eastAsia="id-ID"/>
            </w:rPr>
          </w:pPr>
          <w:hyperlink w:anchor="_Toc453081224" w:history="1">
            <w:r w:rsidRPr="006157C9">
              <w:rPr>
                <w:rStyle w:val="Hyperlink"/>
                <w:noProof/>
              </w:rPr>
              <w:t>DAFTAR KODE SUMBER</w:t>
            </w:r>
            <w:r>
              <w:rPr>
                <w:noProof/>
                <w:webHidden/>
              </w:rPr>
              <w:tab/>
            </w:r>
            <w:r>
              <w:rPr>
                <w:noProof/>
                <w:webHidden/>
              </w:rPr>
              <w:fldChar w:fldCharType="begin"/>
            </w:r>
            <w:r>
              <w:rPr>
                <w:noProof/>
                <w:webHidden/>
              </w:rPr>
              <w:instrText xml:space="preserve"> PAGEREF _Toc453081224 \h </w:instrText>
            </w:r>
            <w:r>
              <w:rPr>
                <w:noProof/>
                <w:webHidden/>
              </w:rPr>
            </w:r>
            <w:r>
              <w:rPr>
                <w:noProof/>
                <w:webHidden/>
              </w:rPr>
              <w:fldChar w:fldCharType="separate"/>
            </w:r>
            <w:r>
              <w:rPr>
                <w:noProof/>
                <w:webHidden/>
              </w:rPr>
              <w:t>xxi</w:t>
            </w:r>
            <w:r>
              <w:rPr>
                <w:noProof/>
                <w:webHidden/>
              </w:rPr>
              <w:fldChar w:fldCharType="end"/>
            </w:r>
          </w:hyperlink>
        </w:p>
        <w:p w14:paraId="3366E882" w14:textId="77777777" w:rsidR="002F5912" w:rsidRDefault="002F5912">
          <w:pPr>
            <w:pStyle w:val="TOC1"/>
            <w:rPr>
              <w:rFonts w:asciiTheme="minorHAnsi" w:eastAsiaTheme="minorEastAsia" w:hAnsiTheme="minorHAnsi" w:cstheme="minorBidi"/>
              <w:noProof/>
              <w:lang w:eastAsia="id-ID"/>
            </w:rPr>
          </w:pPr>
          <w:hyperlink w:anchor="_Toc453081225" w:history="1">
            <w:r w:rsidRPr="006157C9">
              <w:rPr>
                <w:rStyle w:val="Hyperlink"/>
                <w:noProof/>
              </w:rPr>
              <w:t>BAB I PENDAHULUAN</w:t>
            </w:r>
            <w:r>
              <w:rPr>
                <w:noProof/>
                <w:webHidden/>
              </w:rPr>
              <w:tab/>
            </w:r>
            <w:r>
              <w:rPr>
                <w:noProof/>
                <w:webHidden/>
              </w:rPr>
              <w:fldChar w:fldCharType="begin"/>
            </w:r>
            <w:r>
              <w:rPr>
                <w:noProof/>
                <w:webHidden/>
              </w:rPr>
              <w:instrText xml:space="preserve"> PAGEREF _Toc453081225 \h </w:instrText>
            </w:r>
            <w:r>
              <w:rPr>
                <w:noProof/>
                <w:webHidden/>
              </w:rPr>
            </w:r>
            <w:r>
              <w:rPr>
                <w:noProof/>
                <w:webHidden/>
              </w:rPr>
              <w:fldChar w:fldCharType="separate"/>
            </w:r>
            <w:r>
              <w:rPr>
                <w:noProof/>
                <w:webHidden/>
              </w:rPr>
              <w:t>1</w:t>
            </w:r>
            <w:r>
              <w:rPr>
                <w:noProof/>
                <w:webHidden/>
              </w:rPr>
              <w:fldChar w:fldCharType="end"/>
            </w:r>
          </w:hyperlink>
        </w:p>
        <w:p w14:paraId="0DF28072" w14:textId="77777777" w:rsidR="002F5912" w:rsidRDefault="002F5912">
          <w:pPr>
            <w:pStyle w:val="TOC2"/>
            <w:rPr>
              <w:rFonts w:asciiTheme="minorHAnsi" w:eastAsiaTheme="minorEastAsia" w:hAnsiTheme="minorHAnsi" w:cstheme="minorBidi"/>
              <w:noProof/>
              <w:lang w:eastAsia="id-ID"/>
            </w:rPr>
          </w:pPr>
          <w:hyperlink w:anchor="_Toc453081226" w:history="1">
            <w:r w:rsidRPr="006157C9">
              <w:rPr>
                <w:rStyle w:val="Hyperlink"/>
                <w:noProof/>
              </w:rPr>
              <w:t>1.1 Latar Belakang</w:t>
            </w:r>
            <w:r>
              <w:rPr>
                <w:noProof/>
                <w:webHidden/>
              </w:rPr>
              <w:tab/>
            </w:r>
            <w:r>
              <w:rPr>
                <w:noProof/>
                <w:webHidden/>
              </w:rPr>
              <w:fldChar w:fldCharType="begin"/>
            </w:r>
            <w:r>
              <w:rPr>
                <w:noProof/>
                <w:webHidden/>
              </w:rPr>
              <w:instrText xml:space="preserve"> PAGEREF _Toc453081226 \h </w:instrText>
            </w:r>
            <w:r>
              <w:rPr>
                <w:noProof/>
                <w:webHidden/>
              </w:rPr>
            </w:r>
            <w:r>
              <w:rPr>
                <w:noProof/>
                <w:webHidden/>
              </w:rPr>
              <w:fldChar w:fldCharType="separate"/>
            </w:r>
            <w:r>
              <w:rPr>
                <w:noProof/>
                <w:webHidden/>
              </w:rPr>
              <w:t>1</w:t>
            </w:r>
            <w:r>
              <w:rPr>
                <w:noProof/>
                <w:webHidden/>
              </w:rPr>
              <w:fldChar w:fldCharType="end"/>
            </w:r>
          </w:hyperlink>
        </w:p>
        <w:p w14:paraId="2B365840" w14:textId="77777777" w:rsidR="002F5912" w:rsidRDefault="002F5912">
          <w:pPr>
            <w:pStyle w:val="TOC2"/>
            <w:rPr>
              <w:rFonts w:asciiTheme="minorHAnsi" w:eastAsiaTheme="minorEastAsia" w:hAnsiTheme="minorHAnsi" w:cstheme="minorBidi"/>
              <w:noProof/>
              <w:lang w:eastAsia="id-ID"/>
            </w:rPr>
          </w:pPr>
          <w:hyperlink w:anchor="_Toc453081227" w:history="1">
            <w:r w:rsidRPr="006157C9">
              <w:rPr>
                <w:rStyle w:val="Hyperlink"/>
                <w:noProof/>
              </w:rPr>
              <w:t>1.2 Rumusan Masalah</w:t>
            </w:r>
            <w:r>
              <w:rPr>
                <w:noProof/>
                <w:webHidden/>
              </w:rPr>
              <w:tab/>
            </w:r>
            <w:r>
              <w:rPr>
                <w:noProof/>
                <w:webHidden/>
              </w:rPr>
              <w:fldChar w:fldCharType="begin"/>
            </w:r>
            <w:r>
              <w:rPr>
                <w:noProof/>
                <w:webHidden/>
              </w:rPr>
              <w:instrText xml:space="preserve"> PAGEREF _Toc453081227 \h </w:instrText>
            </w:r>
            <w:r>
              <w:rPr>
                <w:noProof/>
                <w:webHidden/>
              </w:rPr>
            </w:r>
            <w:r>
              <w:rPr>
                <w:noProof/>
                <w:webHidden/>
              </w:rPr>
              <w:fldChar w:fldCharType="separate"/>
            </w:r>
            <w:r>
              <w:rPr>
                <w:noProof/>
                <w:webHidden/>
              </w:rPr>
              <w:t>2</w:t>
            </w:r>
            <w:r>
              <w:rPr>
                <w:noProof/>
                <w:webHidden/>
              </w:rPr>
              <w:fldChar w:fldCharType="end"/>
            </w:r>
          </w:hyperlink>
        </w:p>
        <w:p w14:paraId="5EE469FD" w14:textId="77777777" w:rsidR="002F5912" w:rsidRDefault="002F5912">
          <w:pPr>
            <w:pStyle w:val="TOC2"/>
            <w:rPr>
              <w:rFonts w:asciiTheme="minorHAnsi" w:eastAsiaTheme="minorEastAsia" w:hAnsiTheme="minorHAnsi" w:cstheme="minorBidi"/>
              <w:noProof/>
              <w:lang w:eastAsia="id-ID"/>
            </w:rPr>
          </w:pPr>
          <w:hyperlink w:anchor="_Toc453081228" w:history="1">
            <w:r w:rsidRPr="006157C9">
              <w:rPr>
                <w:rStyle w:val="Hyperlink"/>
                <w:noProof/>
              </w:rPr>
              <w:t>1.3 Batasan Masalah</w:t>
            </w:r>
            <w:r>
              <w:rPr>
                <w:noProof/>
                <w:webHidden/>
              </w:rPr>
              <w:tab/>
            </w:r>
            <w:r>
              <w:rPr>
                <w:noProof/>
                <w:webHidden/>
              </w:rPr>
              <w:fldChar w:fldCharType="begin"/>
            </w:r>
            <w:r>
              <w:rPr>
                <w:noProof/>
                <w:webHidden/>
              </w:rPr>
              <w:instrText xml:space="preserve"> PAGEREF _Toc453081228 \h </w:instrText>
            </w:r>
            <w:r>
              <w:rPr>
                <w:noProof/>
                <w:webHidden/>
              </w:rPr>
            </w:r>
            <w:r>
              <w:rPr>
                <w:noProof/>
                <w:webHidden/>
              </w:rPr>
              <w:fldChar w:fldCharType="separate"/>
            </w:r>
            <w:r>
              <w:rPr>
                <w:noProof/>
                <w:webHidden/>
              </w:rPr>
              <w:t>3</w:t>
            </w:r>
            <w:r>
              <w:rPr>
                <w:noProof/>
                <w:webHidden/>
              </w:rPr>
              <w:fldChar w:fldCharType="end"/>
            </w:r>
          </w:hyperlink>
        </w:p>
        <w:p w14:paraId="7BC2E779" w14:textId="77777777" w:rsidR="002F5912" w:rsidRDefault="002F5912">
          <w:pPr>
            <w:pStyle w:val="TOC2"/>
            <w:rPr>
              <w:rFonts w:asciiTheme="minorHAnsi" w:eastAsiaTheme="minorEastAsia" w:hAnsiTheme="minorHAnsi" w:cstheme="minorBidi"/>
              <w:noProof/>
              <w:lang w:eastAsia="id-ID"/>
            </w:rPr>
          </w:pPr>
          <w:hyperlink w:anchor="_Toc453081229" w:history="1">
            <w:r w:rsidRPr="006157C9">
              <w:rPr>
                <w:rStyle w:val="Hyperlink"/>
                <w:noProof/>
              </w:rPr>
              <w:t>1.4 Tujuan</w:t>
            </w:r>
            <w:r>
              <w:rPr>
                <w:noProof/>
                <w:webHidden/>
              </w:rPr>
              <w:tab/>
            </w:r>
            <w:r>
              <w:rPr>
                <w:noProof/>
                <w:webHidden/>
              </w:rPr>
              <w:fldChar w:fldCharType="begin"/>
            </w:r>
            <w:r>
              <w:rPr>
                <w:noProof/>
                <w:webHidden/>
              </w:rPr>
              <w:instrText xml:space="preserve"> PAGEREF _Toc453081229 \h </w:instrText>
            </w:r>
            <w:r>
              <w:rPr>
                <w:noProof/>
                <w:webHidden/>
              </w:rPr>
            </w:r>
            <w:r>
              <w:rPr>
                <w:noProof/>
                <w:webHidden/>
              </w:rPr>
              <w:fldChar w:fldCharType="separate"/>
            </w:r>
            <w:r>
              <w:rPr>
                <w:noProof/>
                <w:webHidden/>
              </w:rPr>
              <w:t>3</w:t>
            </w:r>
            <w:r>
              <w:rPr>
                <w:noProof/>
                <w:webHidden/>
              </w:rPr>
              <w:fldChar w:fldCharType="end"/>
            </w:r>
          </w:hyperlink>
        </w:p>
        <w:p w14:paraId="7F37019E" w14:textId="77777777" w:rsidR="002F5912" w:rsidRDefault="002F5912">
          <w:pPr>
            <w:pStyle w:val="TOC2"/>
            <w:rPr>
              <w:rFonts w:asciiTheme="minorHAnsi" w:eastAsiaTheme="minorEastAsia" w:hAnsiTheme="minorHAnsi" w:cstheme="minorBidi"/>
              <w:noProof/>
              <w:lang w:eastAsia="id-ID"/>
            </w:rPr>
          </w:pPr>
          <w:hyperlink w:anchor="_Toc453081230" w:history="1">
            <w:r w:rsidRPr="006157C9">
              <w:rPr>
                <w:rStyle w:val="Hyperlink"/>
                <w:noProof/>
              </w:rPr>
              <w:t>1.5 Manfaat</w:t>
            </w:r>
            <w:r>
              <w:rPr>
                <w:noProof/>
                <w:webHidden/>
              </w:rPr>
              <w:tab/>
            </w:r>
            <w:r>
              <w:rPr>
                <w:noProof/>
                <w:webHidden/>
              </w:rPr>
              <w:fldChar w:fldCharType="begin"/>
            </w:r>
            <w:r>
              <w:rPr>
                <w:noProof/>
                <w:webHidden/>
              </w:rPr>
              <w:instrText xml:space="preserve"> PAGEREF _Toc453081230 \h </w:instrText>
            </w:r>
            <w:r>
              <w:rPr>
                <w:noProof/>
                <w:webHidden/>
              </w:rPr>
            </w:r>
            <w:r>
              <w:rPr>
                <w:noProof/>
                <w:webHidden/>
              </w:rPr>
              <w:fldChar w:fldCharType="separate"/>
            </w:r>
            <w:r>
              <w:rPr>
                <w:noProof/>
                <w:webHidden/>
              </w:rPr>
              <w:t>3</w:t>
            </w:r>
            <w:r>
              <w:rPr>
                <w:noProof/>
                <w:webHidden/>
              </w:rPr>
              <w:fldChar w:fldCharType="end"/>
            </w:r>
          </w:hyperlink>
        </w:p>
        <w:p w14:paraId="7C46038E" w14:textId="77777777" w:rsidR="002F5912" w:rsidRDefault="002F5912">
          <w:pPr>
            <w:pStyle w:val="TOC2"/>
            <w:rPr>
              <w:rFonts w:asciiTheme="minorHAnsi" w:eastAsiaTheme="minorEastAsia" w:hAnsiTheme="minorHAnsi" w:cstheme="minorBidi"/>
              <w:noProof/>
              <w:lang w:eastAsia="id-ID"/>
            </w:rPr>
          </w:pPr>
          <w:hyperlink w:anchor="_Toc453081231" w:history="1">
            <w:r w:rsidRPr="006157C9">
              <w:rPr>
                <w:rStyle w:val="Hyperlink"/>
                <w:noProof/>
              </w:rPr>
              <w:t>1.6 Metodologi</w:t>
            </w:r>
            <w:r>
              <w:rPr>
                <w:noProof/>
                <w:webHidden/>
              </w:rPr>
              <w:tab/>
            </w:r>
            <w:r>
              <w:rPr>
                <w:noProof/>
                <w:webHidden/>
              </w:rPr>
              <w:fldChar w:fldCharType="begin"/>
            </w:r>
            <w:r>
              <w:rPr>
                <w:noProof/>
                <w:webHidden/>
              </w:rPr>
              <w:instrText xml:space="preserve"> PAGEREF _Toc453081231 \h </w:instrText>
            </w:r>
            <w:r>
              <w:rPr>
                <w:noProof/>
                <w:webHidden/>
              </w:rPr>
            </w:r>
            <w:r>
              <w:rPr>
                <w:noProof/>
                <w:webHidden/>
              </w:rPr>
              <w:fldChar w:fldCharType="separate"/>
            </w:r>
            <w:r>
              <w:rPr>
                <w:noProof/>
                <w:webHidden/>
              </w:rPr>
              <w:t>3</w:t>
            </w:r>
            <w:r>
              <w:rPr>
                <w:noProof/>
                <w:webHidden/>
              </w:rPr>
              <w:fldChar w:fldCharType="end"/>
            </w:r>
          </w:hyperlink>
        </w:p>
        <w:p w14:paraId="250353DA" w14:textId="77777777" w:rsidR="002F5912" w:rsidRDefault="002F5912">
          <w:pPr>
            <w:pStyle w:val="TOC2"/>
            <w:rPr>
              <w:rFonts w:asciiTheme="minorHAnsi" w:eastAsiaTheme="minorEastAsia" w:hAnsiTheme="minorHAnsi" w:cstheme="minorBidi"/>
              <w:noProof/>
              <w:lang w:eastAsia="id-ID"/>
            </w:rPr>
          </w:pPr>
          <w:hyperlink w:anchor="_Toc453081232" w:history="1">
            <w:r w:rsidRPr="006157C9">
              <w:rPr>
                <w:rStyle w:val="Hyperlink"/>
                <w:noProof/>
              </w:rPr>
              <w:t>1.7 Sistematika Penulisan</w:t>
            </w:r>
            <w:r>
              <w:rPr>
                <w:noProof/>
                <w:webHidden/>
              </w:rPr>
              <w:tab/>
            </w:r>
            <w:r>
              <w:rPr>
                <w:noProof/>
                <w:webHidden/>
              </w:rPr>
              <w:fldChar w:fldCharType="begin"/>
            </w:r>
            <w:r>
              <w:rPr>
                <w:noProof/>
                <w:webHidden/>
              </w:rPr>
              <w:instrText xml:space="preserve"> PAGEREF _Toc453081232 \h </w:instrText>
            </w:r>
            <w:r>
              <w:rPr>
                <w:noProof/>
                <w:webHidden/>
              </w:rPr>
            </w:r>
            <w:r>
              <w:rPr>
                <w:noProof/>
                <w:webHidden/>
              </w:rPr>
              <w:fldChar w:fldCharType="separate"/>
            </w:r>
            <w:r>
              <w:rPr>
                <w:noProof/>
                <w:webHidden/>
              </w:rPr>
              <w:t>5</w:t>
            </w:r>
            <w:r>
              <w:rPr>
                <w:noProof/>
                <w:webHidden/>
              </w:rPr>
              <w:fldChar w:fldCharType="end"/>
            </w:r>
          </w:hyperlink>
        </w:p>
        <w:p w14:paraId="0BB49004" w14:textId="77777777" w:rsidR="002F5912" w:rsidRDefault="002F5912">
          <w:pPr>
            <w:pStyle w:val="TOC1"/>
            <w:rPr>
              <w:rFonts w:asciiTheme="minorHAnsi" w:eastAsiaTheme="minorEastAsia" w:hAnsiTheme="minorHAnsi" w:cstheme="minorBidi"/>
              <w:noProof/>
              <w:lang w:eastAsia="id-ID"/>
            </w:rPr>
          </w:pPr>
          <w:hyperlink w:anchor="_Toc453081233" w:history="1">
            <w:r w:rsidRPr="006157C9">
              <w:rPr>
                <w:rStyle w:val="Hyperlink"/>
                <w:noProof/>
              </w:rPr>
              <w:t>BAB II TINJAUAN PUSTAKA</w:t>
            </w:r>
            <w:r>
              <w:rPr>
                <w:noProof/>
                <w:webHidden/>
              </w:rPr>
              <w:tab/>
            </w:r>
            <w:r>
              <w:rPr>
                <w:noProof/>
                <w:webHidden/>
              </w:rPr>
              <w:fldChar w:fldCharType="begin"/>
            </w:r>
            <w:r>
              <w:rPr>
                <w:noProof/>
                <w:webHidden/>
              </w:rPr>
              <w:instrText xml:space="preserve"> PAGEREF _Toc453081233 \h </w:instrText>
            </w:r>
            <w:r>
              <w:rPr>
                <w:noProof/>
                <w:webHidden/>
              </w:rPr>
            </w:r>
            <w:r>
              <w:rPr>
                <w:noProof/>
                <w:webHidden/>
              </w:rPr>
              <w:fldChar w:fldCharType="separate"/>
            </w:r>
            <w:r>
              <w:rPr>
                <w:noProof/>
                <w:webHidden/>
              </w:rPr>
              <w:t>7</w:t>
            </w:r>
            <w:r>
              <w:rPr>
                <w:noProof/>
                <w:webHidden/>
              </w:rPr>
              <w:fldChar w:fldCharType="end"/>
            </w:r>
          </w:hyperlink>
        </w:p>
        <w:p w14:paraId="29059750" w14:textId="77777777" w:rsidR="002F5912" w:rsidRDefault="002F5912">
          <w:pPr>
            <w:pStyle w:val="TOC2"/>
            <w:rPr>
              <w:rFonts w:asciiTheme="minorHAnsi" w:eastAsiaTheme="minorEastAsia" w:hAnsiTheme="minorHAnsi" w:cstheme="minorBidi"/>
              <w:noProof/>
              <w:lang w:eastAsia="id-ID"/>
            </w:rPr>
          </w:pPr>
          <w:hyperlink w:anchor="_Toc453081234" w:history="1">
            <w:r w:rsidRPr="006157C9">
              <w:rPr>
                <w:rStyle w:val="Hyperlink"/>
                <w:noProof/>
              </w:rPr>
              <w:t>2.1 Anatomi Mata</w:t>
            </w:r>
            <w:r>
              <w:rPr>
                <w:noProof/>
                <w:webHidden/>
              </w:rPr>
              <w:tab/>
            </w:r>
            <w:r>
              <w:rPr>
                <w:noProof/>
                <w:webHidden/>
              </w:rPr>
              <w:fldChar w:fldCharType="begin"/>
            </w:r>
            <w:r>
              <w:rPr>
                <w:noProof/>
                <w:webHidden/>
              </w:rPr>
              <w:instrText xml:space="preserve"> PAGEREF _Toc453081234 \h </w:instrText>
            </w:r>
            <w:r>
              <w:rPr>
                <w:noProof/>
                <w:webHidden/>
              </w:rPr>
            </w:r>
            <w:r>
              <w:rPr>
                <w:noProof/>
                <w:webHidden/>
              </w:rPr>
              <w:fldChar w:fldCharType="separate"/>
            </w:r>
            <w:r>
              <w:rPr>
                <w:noProof/>
                <w:webHidden/>
              </w:rPr>
              <w:t>7</w:t>
            </w:r>
            <w:r>
              <w:rPr>
                <w:noProof/>
                <w:webHidden/>
              </w:rPr>
              <w:fldChar w:fldCharType="end"/>
            </w:r>
          </w:hyperlink>
        </w:p>
        <w:p w14:paraId="568A91D5" w14:textId="77777777" w:rsidR="002F5912" w:rsidRDefault="002F5912">
          <w:pPr>
            <w:pStyle w:val="TOC2"/>
            <w:rPr>
              <w:rFonts w:asciiTheme="minorHAnsi" w:eastAsiaTheme="minorEastAsia" w:hAnsiTheme="minorHAnsi" w:cstheme="minorBidi"/>
              <w:noProof/>
              <w:lang w:eastAsia="id-ID"/>
            </w:rPr>
          </w:pPr>
          <w:hyperlink w:anchor="_Toc453081235" w:history="1">
            <w:r w:rsidRPr="006157C9">
              <w:rPr>
                <w:rStyle w:val="Hyperlink"/>
                <w:noProof/>
              </w:rPr>
              <w:t>2.2 Sistem Pengenalan Iris</w:t>
            </w:r>
            <w:r>
              <w:rPr>
                <w:noProof/>
                <w:webHidden/>
              </w:rPr>
              <w:tab/>
            </w:r>
            <w:r>
              <w:rPr>
                <w:noProof/>
                <w:webHidden/>
              </w:rPr>
              <w:fldChar w:fldCharType="begin"/>
            </w:r>
            <w:r>
              <w:rPr>
                <w:noProof/>
                <w:webHidden/>
              </w:rPr>
              <w:instrText xml:space="preserve"> PAGEREF _Toc453081235 \h </w:instrText>
            </w:r>
            <w:r>
              <w:rPr>
                <w:noProof/>
                <w:webHidden/>
              </w:rPr>
            </w:r>
            <w:r>
              <w:rPr>
                <w:noProof/>
                <w:webHidden/>
              </w:rPr>
              <w:fldChar w:fldCharType="separate"/>
            </w:r>
            <w:r>
              <w:rPr>
                <w:noProof/>
                <w:webHidden/>
              </w:rPr>
              <w:t>8</w:t>
            </w:r>
            <w:r>
              <w:rPr>
                <w:noProof/>
                <w:webHidden/>
              </w:rPr>
              <w:fldChar w:fldCharType="end"/>
            </w:r>
          </w:hyperlink>
        </w:p>
        <w:p w14:paraId="1D0973F2" w14:textId="77777777" w:rsidR="002F5912" w:rsidRDefault="002F5912">
          <w:pPr>
            <w:pStyle w:val="TOC2"/>
            <w:rPr>
              <w:rFonts w:asciiTheme="minorHAnsi" w:eastAsiaTheme="minorEastAsia" w:hAnsiTheme="minorHAnsi" w:cstheme="minorBidi"/>
              <w:noProof/>
              <w:lang w:eastAsia="id-ID"/>
            </w:rPr>
          </w:pPr>
          <w:hyperlink w:anchor="_Toc453081236" w:history="1">
            <w:r w:rsidRPr="006157C9">
              <w:rPr>
                <w:rStyle w:val="Hyperlink"/>
                <w:noProof/>
              </w:rPr>
              <w:t>2.3 Representasi Citra Digital</w:t>
            </w:r>
            <w:r>
              <w:rPr>
                <w:noProof/>
                <w:webHidden/>
              </w:rPr>
              <w:tab/>
            </w:r>
            <w:r>
              <w:rPr>
                <w:noProof/>
                <w:webHidden/>
              </w:rPr>
              <w:fldChar w:fldCharType="begin"/>
            </w:r>
            <w:r>
              <w:rPr>
                <w:noProof/>
                <w:webHidden/>
              </w:rPr>
              <w:instrText xml:space="preserve"> PAGEREF _Toc453081236 \h </w:instrText>
            </w:r>
            <w:r>
              <w:rPr>
                <w:noProof/>
                <w:webHidden/>
              </w:rPr>
            </w:r>
            <w:r>
              <w:rPr>
                <w:noProof/>
                <w:webHidden/>
              </w:rPr>
              <w:fldChar w:fldCharType="separate"/>
            </w:r>
            <w:r>
              <w:rPr>
                <w:noProof/>
                <w:webHidden/>
              </w:rPr>
              <w:t>9</w:t>
            </w:r>
            <w:r>
              <w:rPr>
                <w:noProof/>
                <w:webHidden/>
              </w:rPr>
              <w:fldChar w:fldCharType="end"/>
            </w:r>
          </w:hyperlink>
        </w:p>
        <w:p w14:paraId="0EB1BD0B" w14:textId="77777777" w:rsidR="002F5912" w:rsidRDefault="002F5912">
          <w:pPr>
            <w:pStyle w:val="TOC2"/>
            <w:rPr>
              <w:rFonts w:asciiTheme="minorHAnsi" w:eastAsiaTheme="minorEastAsia" w:hAnsiTheme="minorHAnsi" w:cstheme="minorBidi"/>
              <w:noProof/>
              <w:lang w:eastAsia="id-ID"/>
            </w:rPr>
          </w:pPr>
          <w:hyperlink w:anchor="_Toc453081237" w:history="1">
            <w:r w:rsidRPr="006157C9">
              <w:rPr>
                <w:rStyle w:val="Hyperlink"/>
                <w:noProof/>
              </w:rPr>
              <w:t>2.4 Detek</w:t>
            </w:r>
            <w:r w:rsidRPr="006157C9">
              <w:rPr>
                <w:rStyle w:val="Hyperlink"/>
                <w:noProof/>
                <w:lang w:val="en-US"/>
              </w:rPr>
              <w:t>s</w:t>
            </w:r>
            <w:r w:rsidRPr="006157C9">
              <w:rPr>
                <w:rStyle w:val="Hyperlink"/>
                <w:noProof/>
              </w:rPr>
              <w:t xml:space="preserve">i Tepi </w:t>
            </w:r>
            <w:r w:rsidRPr="006157C9">
              <w:rPr>
                <w:rStyle w:val="Hyperlink"/>
                <w:i/>
                <w:noProof/>
              </w:rPr>
              <w:t>Canny</w:t>
            </w:r>
            <w:r>
              <w:rPr>
                <w:noProof/>
                <w:webHidden/>
              </w:rPr>
              <w:tab/>
            </w:r>
            <w:r>
              <w:rPr>
                <w:noProof/>
                <w:webHidden/>
              </w:rPr>
              <w:fldChar w:fldCharType="begin"/>
            </w:r>
            <w:r>
              <w:rPr>
                <w:noProof/>
                <w:webHidden/>
              </w:rPr>
              <w:instrText xml:space="preserve"> PAGEREF _Toc453081237 \h </w:instrText>
            </w:r>
            <w:r>
              <w:rPr>
                <w:noProof/>
                <w:webHidden/>
              </w:rPr>
            </w:r>
            <w:r>
              <w:rPr>
                <w:noProof/>
                <w:webHidden/>
              </w:rPr>
              <w:fldChar w:fldCharType="separate"/>
            </w:r>
            <w:r>
              <w:rPr>
                <w:noProof/>
                <w:webHidden/>
              </w:rPr>
              <w:t>10</w:t>
            </w:r>
            <w:r>
              <w:rPr>
                <w:noProof/>
                <w:webHidden/>
              </w:rPr>
              <w:fldChar w:fldCharType="end"/>
            </w:r>
          </w:hyperlink>
        </w:p>
        <w:p w14:paraId="53AE1654" w14:textId="77777777" w:rsidR="002F5912" w:rsidRDefault="002F5912">
          <w:pPr>
            <w:pStyle w:val="TOC2"/>
            <w:rPr>
              <w:rFonts w:asciiTheme="minorHAnsi" w:eastAsiaTheme="minorEastAsia" w:hAnsiTheme="minorHAnsi" w:cstheme="minorBidi"/>
              <w:noProof/>
              <w:lang w:eastAsia="id-ID"/>
            </w:rPr>
          </w:pPr>
          <w:hyperlink w:anchor="_Toc453081238" w:history="1">
            <w:r w:rsidRPr="006157C9">
              <w:rPr>
                <w:rStyle w:val="Hyperlink"/>
                <w:noProof/>
              </w:rPr>
              <w:t>2.5 Transformasi Hough</w:t>
            </w:r>
            <w:r>
              <w:rPr>
                <w:noProof/>
                <w:webHidden/>
              </w:rPr>
              <w:tab/>
            </w:r>
            <w:r>
              <w:rPr>
                <w:noProof/>
                <w:webHidden/>
              </w:rPr>
              <w:fldChar w:fldCharType="begin"/>
            </w:r>
            <w:r>
              <w:rPr>
                <w:noProof/>
                <w:webHidden/>
              </w:rPr>
              <w:instrText xml:space="preserve"> PAGEREF _Toc453081238 \h </w:instrText>
            </w:r>
            <w:r>
              <w:rPr>
                <w:noProof/>
                <w:webHidden/>
              </w:rPr>
            </w:r>
            <w:r>
              <w:rPr>
                <w:noProof/>
                <w:webHidden/>
              </w:rPr>
              <w:fldChar w:fldCharType="separate"/>
            </w:r>
            <w:r>
              <w:rPr>
                <w:noProof/>
                <w:webHidden/>
              </w:rPr>
              <w:t>13</w:t>
            </w:r>
            <w:r>
              <w:rPr>
                <w:noProof/>
                <w:webHidden/>
              </w:rPr>
              <w:fldChar w:fldCharType="end"/>
            </w:r>
          </w:hyperlink>
        </w:p>
        <w:p w14:paraId="589B6B5B" w14:textId="77777777" w:rsidR="002F5912" w:rsidRDefault="002F5912">
          <w:pPr>
            <w:pStyle w:val="TOC2"/>
            <w:rPr>
              <w:rFonts w:asciiTheme="minorHAnsi" w:eastAsiaTheme="minorEastAsia" w:hAnsiTheme="minorHAnsi" w:cstheme="minorBidi"/>
              <w:noProof/>
              <w:lang w:eastAsia="id-ID"/>
            </w:rPr>
          </w:pPr>
          <w:hyperlink w:anchor="_Toc453081239" w:history="1">
            <w:r w:rsidRPr="006157C9">
              <w:rPr>
                <w:rStyle w:val="Hyperlink"/>
                <w:noProof/>
              </w:rPr>
              <w:t>2.6 Transformasi Polar</w:t>
            </w:r>
            <w:r>
              <w:rPr>
                <w:noProof/>
                <w:webHidden/>
              </w:rPr>
              <w:tab/>
            </w:r>
            <w:r>
              <w:rPr>
                <w:noProof/>
                <w:webHidden/>
              </w:rPr>
              <w:fldChar w:fldCharType="begin"/>
            </w:r>
            <w:r>
              <w:rPr>
                <w:noProof/>
                <w:webHidden/>
              </w:rPr>
              <w:instrText xml:space="preserve"> PAGEREF _Toc453081239 \h </w:instrText>
            </w:r>
            <w:r>
              <w:rPr>
                <w:noProof/>
                <w:webHidden/>
              </w:rPr>
            </w:r>
            <w:r>
              <w:rPr>
                <w:noProof/>
                <w:webHidden/>
              </w:rPr>
              <w:fldChar w:fldCharType="separate"/>
            </w:r>
            <w:r>
              <w:rPr>
                <w:noProof/>
                <w:webHidden/>
              </w:rPr>
              <w:t>15</w:t>
            </w:r>
            <w:r>
              <w:rPr>
                <w:noProof/>
                <w:webHidden/>
              </w:rPr>
              <w:fldChar w:fldCharType="end"/>
            </w:r>
          </w:hyperlink>
        </w:p>
        <w:p w14:paraId="5D726FE7" w14:textId="77777777" w:rsidR="002F5912" w:rsidRDefault="002F5912">
          <w:pPr>
            <w:pStyle w:val="TOC2"/>
            <w:rPr>
              <w:rFonts w:asciiTheme="minorHAnsi" w:eastAsiaTheme="minorEastAsia" w:hAnsiTheme="minorHAnsi" w:cstheme="minorBidi"/>
              <w:noProof/>
              <w:lang w:eastAsia="id-ID"/>
            </w:rPr>
          </w:pPr>
          <w:hyperlink w:anchor="_Toc453081240" w:history="1">
            <w:r w:rsidRPr="006157C9">
              <w:rPr>
                <w:rStyle w:val="Hyperlink"/>
                <w:noProof/>
              </w:rPr>
              <w:t>2.7 Haar Wavelet</w:t>
            </w:r>
            <w:r>
              <w:rPr>
                <w:noProof/>
                <w:webHidden/>
              </w:rPr>
              <w:tab/>
            </w:r>
            <w:r>
              <w:rPr>
                <w:noProof/>
                <w:webHidden/>
              </w:rPr>
              <w:fldChar w:fldCharType="begin"/>
            </w:r>
            <w:r>
              <w:rPr>
                <w:noProof/>
                <w:webHidden/>
              </w:rPr>
              <w:instrText xml:space="preserve"> PAGEREF _Toc453081240 \h </w:instrText>
            </w:r>
            <w:r>
              <w:rPr>
                <w:noProof/>
                <w:webHidden/>
              </w:rPr>
            </w:r>
            <w:r>
              <w:rPr>
                <w:noProof/>
                <w:webHidden/>
              </w:rPr>
              <w:fldChar w:fldCharType="separate"/>
            </w:r>
            <w:r>
              <w:rPr>
                <w:noProof/>
                <w:webHidden/>
              </w:rPr>
              <w:t>16</w:t>
            </w:r>
            <w:r>
              <w:rPr>
                <w:noProof/>
                <w:webHidden/>
              </w:rPr>
              <w:fldChar w:fldCharType="end"/>
            </w:r>
          </w:hyperlink>
        </w:p>
        <w:p w14:paraId="0A3BD5B3" w14:textId="77777777" w:rsidR="002F5912" w:rsidRDefault="002F5912">
          <w:pPr>
            <w:pStyle w:val="TOC2"/>
            <w:rPr>
              <w:rFonts w:asciiTheme="minorHAnsi" w:eastAsiaTheme="minorEastAsia" w:hAnsiTheme="minorHAnsi" w:cstheme="minorBidi"/>
              <w:noProof/>
              <w:lang w:eastAsia="id-ID"/>
            </w:rPr>
          </w:pPr>
          <w:hyperlink w:anchor="_Toc453081241" w:history="1">
            <w:r w:rsidRPr="006157C9">
              <w:rPr>
                <w:rStyle w:val="Hyperlink"/>
                <w:noProof/>
              </w:rPr>
              <w:t>2.8 Log-Gabor Filter</w:t>
            </w:r>
            <w:r>
              <w:rPr>
                <w:noProof/>
                <w:webHidden/>
              </w:rPr>
              <w:tab/>
            </w:r>
            <w:r>
              <w:rPr>
                <w:noProof/>
                <w:webHidden/>
              </w:rPr>
              <w:fldChar w:fldCharType="begin"/>
            </w:r>
            <w:r>
              <w:rPr>
                <w:noProof/>
                <w:webHidden/>
              </w:rPr>
              <w:instrText xml:space="preserve"> PAGEREF _Toc453081241 \h </w:instrText>
            </w:r>
            <w:r>
              <w:rPr>
                <w:noProof/>
                <w:webHidden/>
              </w:rPr>
            </w:r>
            <w:r>
              <w:rPr>
                <w:noProof/>
                <w:webHidden/>
              </w:rPr>
              <w:fldChar w:fldCharType="separate"/>
            </w:r>
            <w:r>
              <w:rPr>
                <w:noProof/>
                <w:webHidden/>
              </w:rPr>
              <w:t>18</w:t>
            </w:r>
            <w:r>
              <w:rPr>
                <w:noProof/>
                <w:webHidden/>
              </w:rPr>
              <w:fldChar w:fldCharType="end"/>
            </w:r>
          </w:hyperlink>
        </w:p>
        <w:p w14:paraId="3481F345" w14:textId="77777777" w:rsidR="002F5912" w:rsidRDefault="002F5912">
          <w:pPr>
            <w:pStyle w:val="TOC2"/>
            <w:rPr>
              <w:rFonts w:asciiTheme="minorHAnsi" w:eastAsiaTheme="minorEastAsia" w:hAnsiTheme="minorHAnsi" w:cstheme="minorBidi"/>
              <w:noProof/>
              <w:lang w:eastAsia="id-ID"/>
            </w:rPr>
          </w:pPr>
          <w:hyperlink w:anchor="_Toc453081242" w:history="1">
            <w:r w:rsidRPr="006157C9">
              <w:rPr>
                <w:rStyle w:val="Hyperlink"/>
                <w:noProof/>
                <w:lang w:val="en-US"/>
              </w:rPr>
              <w:t>2.9 Support Vector Machine</w:t>
            </w:r>
            <w:r>
              <w:rPr>
                <w:noProof/>
                <w:webHidden/>
              </w:rPr>
              <w:tab/>
            </w:r>
            <w:r>
              <w:rPr>
                <w:noProof/>
                <w:webHidden/>
              </w:rPr>
              <w:fldChar w:fldCharType="begin"/>
            </w:r>
            <w:r>
              <w:rPr>
                <w:noProof/>
                <w:webHidden/>
              </w:rPr>
              <w:instrText xml:space="preserve"> PAGEREF _Toc453081242 \h </w:instrText>
            </w:r>
            <w:r>
              <w:rPr>
                <w:noProof/>
                <w:webHidden/>
              </w:rPr>
            </w:r>
            <w:r>
              <w:rPr>
                <w:noProof/>
                <w:webHidden/>
              </w:rPr>
              <w:fldChar w:fldCharType="separate"/>
            </w:r>
            <w:r>
              <w:rPr>
                <w:noProof/>
                <w:webHidden/>
              </w:rPr>
              <w:t>19</w:t>
            </w:r>
            <w:r>
              <w:rPr>
                <w:noProof/>
                <w:webHidden/>
              </w:rPr>
              <w:fldChar w:fldCharType="end"/>
            </w:r>
          </w:hyperlink>
        </w:p>
        <w:p w14:paraId="785E5D3A" w14:textId="77777777" w:rsidR="002F5912" w:rsidRDefault="002F5912">
          <w:pPr>
            <w:pStyle w:val="TOC2"/>
            <w:rPr>
              <w:rFonts w:asciiTheme="minorHAnsi" w:eastAsiaTheme="minorEastAsia" w:hAnsiTheme="minorHAnsi" w:cstheme="minorBidi"/>
              <w:noProof/>
              <w:lang w:eastAsia="id-ID"/>
            </w:rPr>
          </w:pPr>
          <w:hyperlink w:anchor="_Toc453081243" w:history="1">
            <w:r w:rsidRPr="006157C9">
              <w:rPr>
                <w:rStyle w:val="Hyperlink"/>
                <w:noProof/>
              </w:rPr>
              <w:t>2.10 Hamming Distance</w:t>
            </w:r>
            <w:r>
              <w:rPr>
                <w:noProof/>
                <w:webHidden/>
              </w:rPr>
              <w:tab/>
            </w:r>
            <w:r>
              <w:rPr>
                <w:noProof/>
                <w:webHidden/>
              </w:rPr>
              <w:fldChar w:fldCharType="begin"/>
            </w:r>
            <w:r>
              <w:rPr>
                <w:noProof/>
                <w:webHidden/>
              </w:rPr>
              <w:instrText xml:space="preserve"> PAGEREF _Toc453081243 \h </w:instrText>
            </w:r>
            <w:r>
              <w:rPr>
                <w:noProof/>
                <w:webHidden/>
              </w:rPr>
            </w:r>
            <w:r>
              <w:rPr>
                <w:noProof/>
                <w:webHidden/>
              </w:rPr>
              <w:fldChar w:fldCharType="separate"/>
            </w:r>
            <w:r>
              <w:rPr>
                <w:noProof/>
                <w:webHidden/>
              </w:rPr>
              <w:t>23</w:t>
            </w:r>
            <w:r>
              <w:rPr>
                <w:noProof/>
                <w:webHidden/>
              </w:rPr>
              <w:fldChar w:fldCharType="end"/>
            </w:r>
          </w:hyperlink>
        </w:p>
        <w:p w14:paraId="572B7EFE" w14:textId="77777777" w:rsidR="002F5912" w:rsidRDefault="002F5912">
          <w:pPr>
            <w:pStyle w:val="TOC2"/>
            <w:rPr>
              <w:rFonts w:asciiTheme="minorHAnsi" w:eastAsiaTheme="minorEastAsia" w:hAnsiTheme="minorHAnsi" w:cstheme="minorBidi"/>
              <w:noProof/>
              <w:lang w:eastAsia="id-ID"/>
            </w:rPr>
          </w:pPr>
          <w:hyperlink w:anchor="_Toc453081244" w:history="1">
            <w:r w:rsidRPr="006157C9">
              <w:rPr>
                <w:rStyle w:val="Hyperlink"/>
                <w:noProof/>
              </w:rPr>
              <w:t>2.11 Bahasa Pemograman Matlab 8.3</w:t>
            </w:r>
            <w:r>
              <w:rPr>
                <w:noProof/>
                <w:webHidden/>
              </w:rPr>
              <w:tab/>
            </w:r>
            <w:r>
              <w:rPr>
                <w:noProof/>
                <w:webHidden/>
              </w:rPr>
              <w:fldChar w:fldCharType="begin"/>
            </w:r>
            <w:r>
              <w:rPr>
                <w:noProof/>
                <w:webHidden/>
              </w:rPr>
              <w:instrText xml:space="preserve"> PAGEREF _Toc453081244 \h </w:instrText>
            </w:r>
            <w:r>
              <w:rPr>
                <w:noProof/>
                <w:webHidden/>
              </w:rPr>
            </w:r>
            <w:r>
              <w:rPr>
                <w:noProof/>
                <w:webHidden/>
              </w:rPr>
              <w:fldChar w:fldCharType="separate"/>
            </w:r>
            <w:r>
              <w:rPr>
                <w:noProof/>
                <w:webHidden/>
              </w:rPr>
              <w:t>25</w:t>
            </w:r>
            <w:r>
              <w:rPr>
                <w:noProof/>
                <w:webHidden/>
              </w:rPr>
              <w:fldChar w:fldCharType="end"/>
            </w:r>
          </w:hyperlink>
        </w:p>
        <w:p w14:paraId="3AB3B91B" w14:textId="77777777" w:rsidR="002F5912" w:rsidRDefault="002F5912">
          <w:pPr>
            <w:pStyle w:val="TOC1"/>
            <w:rPr>
              <w:rFonts w:asciiTheme="minorHAnsi" w:eastAsiaTheme="minorEastAsia" w:hAnsiTheme="minorHAnsi" w:cstheme="minorBidi"/>
              <w:noProof/>
              <w:lang w:eastAsia="id-ID"/>
            </w:rPr>
          </w:pPr>
          <w:hyperlink w:anchor="_Toc453081245" w:history="1">
            <w:r w:rsidRPr="006157C9">
              <w:rPr>
                <w:rStyle w:val="Hyperlink"/>
                <w:noProof/>
              </w:rPr>
              <w:t>BAB III DESAIN PERANGKAT LUNAK</w:t>
            </w:r>
            <w:r>
              <w:rPr>
                <w:noProof/>
                <w:webHidden/>
              </w:rPr>
              <w:tab/>
            </w:r>
            <w:r>
              <w:rPr>
                <w:noProof/>
                <w:webHidden/>
              </w:rPr>
              <w:fldChar w:fldCharType="begin"/>
            </w:r>
            <w:r>
              <w:rPr>
                <w:noProof/>
                <w:webHidden/>
              </w:rPr>
              <w:instrText xml:space="preserve"> PAGEREF _Toc453081245 \h </w:instrText>
            </w:r>
            <w:r>
              <w:rPr>
                <w:noProof/>
                <w:webHidden/>
              </w:rPr>
            </w:r>
            <w:r>
              <w:rPr>
                <w:noProof/>
                <w:webHidden/>
              </w:rPr>
              <w:fldChar w:fldCharType="separate"/>
            </w:r>
            <w:r>
              <w:rPr>
                <w:noProof/>
                <w:webHidden/>
              </w:rPr>
              <w:t>27</w:t>
            </w:r>
            <w:r>
              <w:rPr>
                <w:noProof/>
                <w:webHidden/>
              </w:rPr>
              <w:fldChar w:fldCharType="end"/>
            </w:r>
          </w:hyperlink>
        </w:p>
        <w:p w14:paraId="1BD10AB1" w14:textId="77777777" w:rsidR="002F5912" w:rsidRDefault="002F5912">
          <w:pPr>
            <w:pStyle w:val="TOC2"/>
            <w:rPr>
              <w:rFonts w:asciiTheme="minorHAnsi" w:eastAsiaTheme="minorEastAsia" w:hAnsiTheme="minorHAnsi" w:cstheme="minorBidi"/>
              <w:noProof/>
              <w:lang w:eastAsia="id-ID"/>
            </w:rPr>
          </w:pPr>
          <w:hyperlink w:anchor="_Toc453081246" w:history="1">
            <w:r w:rsidRPr="006157C9">
              <w:rPr>
                <w:rStyle w:val="Hyperlink"/>
                <w:noProof/>
              </w:rPr>
              <w:t>3.1 Perancangan D</w:t>
            </w:r>
            <w:r w:rsidRPr="006157C9">
              <w:rPr>
                <w:rStyle w:val="Hyperlink"/>
                <w:noProof/>
                <w:lang w:val="en-US"/>
              </w:rPr>
              <w:t>ata</w:t>
            </w:r>
            <w:r>
              <w:rPr>
                <w:noProof/>
                <w:webHidden/>
              </w:rPr>
              <w:tab/>
            </w:r>
            <w:r>
              <w:rPr>
                <w:noProof/>
                <w:webHidden/>
              </w:rPr>
              <w:fldChar w:fldCharType="begin"/>
            </w:r>
            <w:r>
              <w:rPr>
                <w:noProof/>
                <w:webHidden/>
              </w:rPr>
              <w:instrText xml:space="preserve"> PAGEREF _Toc453081246 \h </w:instrText>
            </w:r>
            <w:r>
              <w:rPr>
                <w:noProof/>
                <w:webHidden/>
              </w:rPr>
            </w:r>
            <w:r>
              <w:rPr>
                <w:noProof/>
                <w:webHidden/>
              </w:rPr>
              <w:fldChar w:fldCharType="separate"/>
            </w:r>
            <w:r>
              <w:rPr>
                <w:noProof/>
                <w:webHidden/>
              </w:rPr>
              <w:t>27</w:t>
            </w:r>
            <w:r>
              <w:rPr>
                <w:noProof/>
                <w:webHidden/>
              </w:rPr>
              <w:fldChar w:fldCharType="end"/>
            </w:r>
          </w:hyperlink>
        </w:p>
        <w:p w14:paraId="3D93DF86" w14:textId="77777777" w:rsidR="002F5912" w:rsidRDefault="002F5912">
          <w:pPr>
            <w:pStyle w:val="TOC3"/>
            <w:rPr>
              <w:rFonts w:asciiTheme="minorHAnsi" w:eastAsiaTheme="minorEastAsia" w:hAnsiTheme="minorHAnsi" w:cstheme="minorBidi"/>
              <w:noProof/>
              <w:lang w:eastAsia="id-ID"/>
            </w:rPr>
          </w:pPr>
          <w:hyperlink w:anchor="_Toc453081247" w:history="1">
            <w:r w:rsidRPr="006157C9">
              <w:rPr>
                <w:rStyle w:val="Hyperlink"/>
                <w:noProof/>
              </w:rPr>
              <w:t>3.1.1 D</w:t>
            </w:r>
            <w:r w:rsidRPr="006157C9">
              <w:rPr>
                <w:rStyle w:val="Hyperlink"/>
                <w:noProof/>
                <w:lang w:val="en-US"/>
              </w:rPr>
              <w:t>ata Masukan</w:t>
            </w:r>
            <w:r>
              <w:rPr>
                <w:noProof/>
                <w:webHidden/>
              </w:rPr>
              <w:tab/>
            </w:r>
            <w:r>
              <w:rPr>
                <w:noProof/>
                <w:webHidden/>
              </w:rPr>
              <w:fldChar w:fldCharType="begin"/>
            </w:r>
            <w:r>
              <w:rPr>
                <w:noProof/>
                <w:webHidden/>
              </w:rPr>
              <w:instrText xml:space="preserve"> PAGEREF _Toc453081247 \h </w:instrText>
            </w:r>
            <w:r>
              <w:rPr>
                <w:noProof/>
                <w:webHidden/>
              </w:rPr>
            </w:r>
            <w:r>
              <w:rPr>
                <w:noProof/>
                <w:webHidden/>
              </w:rPr>
              <w:fldChar w:fldCharType="separate"/>
            </w:r>
            <w:r>
              <w:rPr>
                <w:noProof/>
                <w:webHidden/>
              </w:rPr>
              <w:t>27</w:t>
            </w:r>
            <w:r>
              <w:rPr>
                <w:noProof/>
                <w:webHidden/>
              </w:rPr>
              <w:fldChar w:fldCharType="end"/>
            </w:r>
          </w:hyperlink>
        </w:p>
        <w:p w14:paraId="6CF2EC7F" w14:textId="77777777" w:rsidR="002F5912" w:rsidRDefault="002F5912">
          <w:pPr>
            <w:pStyle w:val="TOC3"/>
            <w:rPr>
              <w:rFonts w:asciiTheme="minorHAnsi" w:eastAsiaTheme="minorEastAsia" w:hAnsiTheme="minorHAnsi" w:cstheme="minorBidi"/>
              <w:noProof/>
              <w:lang w:eastAsia="id-ID"/>
            </w:rPr>
          </w:pPr>
          <w:hyperlink w:anchor="_Toc453081248" w:history="1">
            <w:r w:rsidRPr="006157C9">
              <w:rPr>
                <w:rStyle w:val="Hyperlink"/>
                <w:noProof/>
                <w:lang w:val="en-US"/>
              </w:rPr>
              <w:t>3.1.2</w:t>
            </w:r>
            <w:r w:rsidRPr="006157C9">
              <w:rPr>
                <w:rStyle w:val="Hyperlink"/>
                <w:noProof/>
              </w:rPr>
              <w:t xml:space="preserve"> D</w:t>
            </w:r>
            <w:r w:rsidRPr="006157C9">
              <w:rPr>
                <w:rStyle w:val="Hyperlink"/>
                <w:noProof/>
                <w:lang w:val="en-US"/>
              </w:rPr>
              <w:t>ata P</w:t>
            </w:r>
            <w:r w:rsidRPr="006157C9">
              <w:rPr>
                <w:rStyle w:val="Hyperlink"/>
                <w:noProof/>
              </w:rPr>
              <w:t>roses</w:t>
            </w:r>
            <w:r>
              <w:rPr>
                <w:noProof/>
                <w:webHidden/>
              </w:rPr>
              <w:tab/>
            </w:r>
            <w:r>
              <w:rPr>
                <w:noProof/>
                <w:webHidden/>
              </w:rPr>
              <w:fldChar w:fldCharType="begin"/>
            </w:r>
            <w:r>
              <w:rPr>
                <w:noProof/>
                <w:webHidden/>
              </w:rPr>
              <w:instrText xml:space="preserve"> PAGEREF _Toc453081248 \h </w:instrText>
            </w:r>
            <w:r>
              <w:rPr>
                <w:noProof/>
                <w:webHidden/>
              </w:rPr>
            </w:r>
            <w:r>
              <w:rPr>
                <w:noProof/>
                <w:webHidden/>
              </w:rPr>
              <w:fldChar w:fldCharType="separate"/>
            </w:r>
            <w:r>
              <w:rPr>
                <w:noProof/>
                <w:webHidden/>
              </w:rPr>
              <w:t>29</w:t>
            </w:r>
            <w:r>
              <w:rPr>
                <w:noProof/>
                <w:webHidden/>
              </w:rPr>
              <w:fldChar w:fldCharType="end"/>
            </w:r>
          </w:hyperlink>
        </w:p>
        <w:p w14:paraId="3E67B5A7" w14:textId="77777777" w:rsidR="002F5912" w:rsidRDefault="002F5912">
          <w:pPr>
            <w:pStyle w:val="TOC3"/>
            <w:rPr>
              <w:rFonts w:asciiTheme="minorHAnsi" w:eastAsiaTheme="minorEastAsia" w:hAnsiTheme="minorHAnsi" w:cstheme="minorBidi"/>
              <w:noProof/>
              <w:lang w:eastAsia="id-ID"/>
            </w:rPr>
          </w:pPr>
          <w:hyperlink w:anchor="_Toc453081249" w:history="1">
            <w:r w:rsidRPr="006157C9">
              <w:rPr>
                <w:rStyle w:val="Hyperlink"/>
                <w:noProof/>
              </w:rPr>
              <w:t>3.1.3 D</w:t>
            </w:r>
            <w:r w:rsidRPr="006157C9">
              <w:rPr>
                <w:rStyle w:val="Hyperlink"/>
                <w:noProof/>
                <w:lang w:val="en-US"/>
              </w:rPr>
              <w:t>ata Keluaran</w:t>
            </w:r>
            <w:r>
              <w:rPr>
                <w:noProof/>
                <w:webHidden/>
              </w:rPr>
              <w:tab/>
            </w:r>
            <w:r>
              <w:rPr>
                <w:noProof/>
                <w:webHidden/>
              </w:rPr>
              <w:fldChar w:fldCharType="begin"/>
            </w:r>
            <w:r>
              <w:rPr>
                <w:noProof/>
                <w:webHidden/>
              </w:rPr>
              <w:instrText xml:space="preserve"> PAGEREF _Toc453081249 \h </w:instrText>
            </w:r>
            <w:r>
              <w:rPr>
                <w:noProof/>
                <w:webHidden/>
              </w:rPr>
            </w:r>
            <w:r>
              <w:rPr>
                <w:noProof/>
                <w:webHidden/>
              </w:rPr>
              <w:fldChar w:fldCharType="separate"/>
            </w:r>
            <w:r>
              <w:rPr>
                <w:noProof/>
                <w:webHidden/>
              </w:rPr>
              <w:t>29</w:t>
            </w:r>
            <w:r>
              <w:rPr>
                <w:noProof/>
                <w:webHidden/>
              </w:rPr>
              <w:fldChar w:fldCharType="end"/>
            </w:r>
          </w:hyperlink>
        </w:p>
        <w:p w14:paraId="2BB0A8B4" w14:textId="77777777" w:rsidR="002F5912" w:rsidRDefault="002F5912">
          <w:pPr>
            <w:pStyle w:val="TOC2"/>
            <w:rPr>
              <w:rFonts w:asciiTheme="minorHAnsi" w:eastAsiaTheme="minorEastAsia" w:hAnsiTheme="minorHAnsi" w:cstheme="minorBidi"/>
              <w:noProof/>
              <w:lang w:eastAsia="id-ID"/>
            </w:rPr>
          </w:pPr>
          <w:hyperlink w:anchor="_Toc453081250" w:history="1">
            <w:r w:rsidRPr="006157C9">
              <w:rPr>
                <w:rStyle w:val="Hyperlink"/>
                <w:noProof/>
              </w:rPr>
              <w:t>3.2 Desain Umum Sistem</w:t>
            </w:r>
            <w:r>
              <w:rPr>
                <w:noProof/>
                <w:webHidden/>
              </w:rPr>
              <w:tab/>
            </w:r>
            <w:r>
              <w:rPr>
                <w:noProof/>
                <w:webHidden/>
              </w:rPr>
              <w:fldChar w:fldCharType="begin"/>
            </w:r>
            <w:r>
              <w:rPr>
                <w:noProof/>
                <w:webHidden/>
              </w:rPr>
              <w:instrText xml:space="preserve"> PAGEREF _Toc453081250 \h </w:instrText>
            </w:r>
            <w:r>
              <w:rPr>
                <w:noProof/>
                <w:webHidden/>
              </w:rPr>
            </w:r>
            <w:r>
              <w:rPr>
                <w:noProof/>
                <w:webHidden/>
              </w:rPr>
              <w:fldChar w:fldCharType="separate"/>
            </w:r>
            <w:r>
              <w:rPr>
                <w:noProof/>
                <w:webHidden/>
              </w:rPr>
              <w:t>30</w:t>
            </w:r>
            <w:r>
              <w:rPr>
                <w:noProof/>
                <w:webHidden/>
              </w:rPr>
              <w:fldChar w:fldCharType="end"/>
            </w:r>
          </w:hyperlink>
        </w:p>
        <w:p w14:paraId="3344BD7C" w14:textId="77777777" w:rsidR="002F5912" w:rsidRDefault="002F5912">
          <w:pPr>
            <w:pStyle w:val="TOC2"/>
            <w:rPr>
              <w:rFonts w:asciiTheme="minorHAnsi" w:eastAsiaTheme="minorEastAsia" w:hAnsiTheme="minorHAnsi" w:cstheme="minorBidi"/>
              <w:noProof/>
              <w:lang w:eastAsia="id-ID"/>
            </w:rPr>
          </w:pPr>
          <w:hyperlink w:anchor="_Toc453081251" w:history="1">
            <w:r w:rsidRPr="006157C9">
              <w:rPr>
                <w:rStyle w:val="Hyperlink"/>
                <w:noProof/>
              </w:rPr>
              <w:t>3.3 Akuisisi Citra Mata</w:t>
            </w:r>
            <w:r>
              <w:rPr>
                <w:noProof/>
                <w:webHidden/>
              </w:rPr>
              <w:tab/>
            </w:r>
            <w:r>
              <w:rPr>
                <w:noProof/>
                <w:webHidden/>
              </w:rPr>
              <w:fldChar w:fldCharType="begin"/>
            </w:r>
            <w:r>
              <w:rPr>
                <w:noProof/>
                <w:webHidden/>
              </w:rPr>
              <w:instrText xml:space="preserve"> PAGEREF _Toc453081251 \h </w:instrText>
            </w:r>
            <w:r>
              <w:rPr>
                <w:noProof/>
                <w:webHidden/>
              </w:rPr>
            </w:r>
            <w:r>
              <w:rPr>
                <w:noProof/>
                <w:webHidden/>
              </w:rPr>
              <w:fldChar w:fldCharType="separate"/>
            </w:r>
            <w:r>
              <w:rPr>
                <w:noProof/>
                <w:webHidden/>
              </w:rPr>
              <w:t>32</w:t>
            </w:r>
            <w:r>
              <w:rPr>
                <w:noProof/>
                <w:webHidden/>
              </w:rPr>
              <w:fldChar w:fldCharType="end"/>
            </w:r>
          </w:hyperlink>
        </w:p>
        <w:p w14:paraId="6F260B72" w14:textId="77777777" w:rsidR="002F5912" w:rsidRDefault="002F5912">
          <w:pPr>
            <w:pStyle w:val="TOC2"/>
            <w:rPr>
              <w:rFonts w:asciiTheme="minorHAnsi" w:eastAsiaTheme="minorEastAsia" w:hAnsiTheme="minorHAnsi" w:cstheme="minorBidi"/>
              <w:noProof/>
              <w:lang w:eastAsia="id-ID"/>
            </w:rPr>
          </w:pPr>
          <w:hyperlink w:anchor="_Toc453081252" w:history="1">
            <w:r w:rsidRPr="006157C9">
              <w:rPr>
                <w:rStyle w:val="Hyperlink"/>
                <w:noProof/>
                <w:lang w:val="en-US"/>
              </w:rPr>
              <w:t>3.4</w:t>
            </w:r>
            <w:r w:rsidRPr="006157C9">
              <w:rPr>
                <w:rStyle w:val="Hyperlink"/>
                <w:noProof/>
              </w:rPr>
              <w:t xml:space="preserve"> Perancangan Praproses</w:t>
            </w:r>
            <w:r>
              <w:rPr>
                <w:noProof/>
                <w:webHidden/>
              </w:rPr>
              <w:tab/>
            </w:r>
            <w:r>
              <w:rPr>
                <w:noProof/>
                <w:webHidden/>
              </w:rPr>
              <w:fldChar w:fldCharType="begin"/>
            </w:r>
            <w:r>
              <w:rPr>
                <w:noProof/>
                <w:webHidden/>
              </w:rPr>
              <w:instrText xml:space="preserve"> PAGEREF _Toc453081252 \h </w:instrText>
            </w:r>
            <w:r>
              <w:rPr>
                <w:noProof/>
                <w:webHidden/>
              </w:rPr>
            </w:r>
            <w:r>
              <w:rPr>
                <w:noProof/>
                <w:webHidden/>
              </w:rPr>
              <w:fldChar w:fldCharType="separate"/>
            </w:r>
            <w:r>
              <w:rPr>
                <w:noProof/>
                <w:webHidden/>
              </w:rPr>
              <w:t>33</w:t>
            </w:r>
            <w:r>
              <w:rPr>
                <w:noProof/>
                <w:webHidden/>
              </w:rPr>
              <w:fldChar w:fldCharType="end"/>
            </w:r>
          </w:hyperlink>
        </w:p>
        <w:p w14:paraId="2192069B" w14:textId="77777777" w:rsidR="002F5912" w:rsidRDefault="002F5912">
          <w:pPr>
            <w:pStyle w:val="TOC3"/>
            <w:rPr>
              <w:rFonts w:asciiTheme="minorHAnsi" w:eastAsiaTheme="minorEastAsia" w:hAnsiTheme="minorHAnsi" w:cstheme="minorBidi"/>
              <w:noProof/>
              <w:lang w:eastAsia="id-ID"/>
            </w:rPr>
          </w:pPr>
          <w:hyperlink w:anchor="_Toc453081253" w:history="1">
            <w:r w:rsidRPr="006157C9">
              <w:rPr>
                <w:rStyle w:val="Hyperlink"/>
                <w:noProof/>
              </w:rPr>
              <w:t>3.4.1 Deteksi Tepi</w:t>
            </w:r>
            <w:r>
              <w:rPr>
                <w:noProof/>
                <w:webHidden/>
              </w:rPr>
              <w:tab/>
            </w:r>
            <w:r>
              <w:rPr>
                <w:noProof/>
                <w:webHidden/>
              </w:rPr>
              <w:fldChar w:fldCharType="begin"/>
            </w:r>
            <w:r>
              <w:rPr>
                <w:noProof/>
                <w:webHidden/>
              </w:rPr>
              <w:instrText xml:space="preserve"> PAGEREF _Toc453081253 \h </w:instrText>
            </w:r>
            <w:r>
              <w:rPr>
                <w:noProof/>
                <w:webHidden/>
              </w:rPr>
            </w:r>
            <w:r>
              <w:rPr>
                <w:noProof/>
                <w:webHidden/>
              </w:rPr>
              <w:fldChar w:fldCharType="separate"/>
            </w:r>
            <w:r>
              <w:rPr>
                <w:noProof/>
                <w:webHidden/>
              </w:rPr>
              <w:t>34</w:t>
            </w:r>
            <w:r>
              <w:rPr>
                <w:noProof/>
                <w:webHidden/>
              </w:rPr>
              <w:fldChar w:fldCharType="end"/>
            </w:r>
          </w:hyperlink>
        </w:p>
        <w:p w14:paraId="7A143B40" w14:textId="77777777" w:rsidR="002F5912" w:rsidRDefault="002F5912">
          <w:pPr>
            <w:pStyle w:val="TOC3"/>
            <w:rPr>
              <w:rFonts w:asciiTheme="minorHAnsi" w:eastAsiaTheme="minorEastAsia" w:hAnsiTheme="minorHAnsi" w:cstheme="minorBidi"/>
              <w:noProof/>
              <w:lang w:eastAsia="id-ID"/>
            </w:rPr>
          </w:pPr>
          <w:hyperlink w:anchor="_Toc453081254" w:history="1">
            <w:r w:rsidRPr="006157C9">
              <w:rPr>
                <w:rStyle w:val="Hyperlink"/>
                <w:noProof/>
                <w:lang w:val="en-US"/>
              </w:rPr>
              <w:t>3.4.2 Deteksi Batas Pupil dan Iris</w:t>
            </w:r>
            <w:r>
              <w:rPr>
                <w:noProof/>
                <w:webHidden/>
              </w:rPr>
              <w:tab/>
            </w:r>
            <w:r>
              <w:rPr>
                <w:noProof/>
                <w:webHidden/>
              </w:rPr>
              <w:fldChar w:fldCharType="begin"/>
            </w:r>
            <w:r>
              <w:rPr>
                <w:noProof/>
                <w:webHidden/>
              </w:rPr>
              <w:instrText xml:space="preserve"> PAGEREF _Toc453081254 \h </w:instrText>
            </w:r>
            <w:r>
              <w:rPr>
                <w:noProof/>
                <w:webHidden/>
              </w:rPr>
            </w:r>
            <w:r>
              <w:rPr>
                <w:noProof/>
                <w:webHidden/>
              </w:rPr>
              <w:fldChar w:fldCharType="separate"/>
            </w:r>
            <w:r>
              <w:rPr>
                <w:noProof/>
                <w:webHidden/>
              </w:rPr>
              <w:t>35</w:t>
            </w:r>
            <w:r>
              <w:rPr>
                <w:noProof/>
                <w:webHidden/>
              </w:rPr>
              <w:fldChar w:fldCharType="end"/>
            </w:r>
          </w:hyperlink>
        </w:p>
        <w:p w14:paraId="7532095F" w14:textId="77777777" w:rsidR="002F5912" w:rsidRDefault="002F5912">
          <w:pPr>
            <w:pStyle w:val="TOC3"/>
            <w:rPr>
              <w:rFonts w:asciiTheme="minorHAnsi" w:eastAsiaTheme="minorEastAsia" w:hAnsiTheme="minorHAnsi" w:cstheme="minorBidi"/>
              <w:noProof/>
              <w:lang w:eastAsia="id-ID"/>
            </w:rPr>
          </w:pPr>
          <w:hyperlink w:anchor="_Toc453081255" w:history="1">
            <w:r w:rsidRPr="006157C9">
              <w:rPr>
                <w:rStyle w:val="Hyperlink"/>
                <w:noProof/>
                <w:lang w:val="en-US"/>
              </w:rPr>
              <w:t>3.4.3 Pemisahan Bulu dan Kelopak Mata</w:t>
            </w:r>
            <w:r>
              <w:rPr>
                <w:noProof/>
                <w:webHidden/>
              </w:rPr>
              <w:tab/>
            </w:r>
            <w:r>
              <w:rPr>
                <w:noProof/>
                <w:webHidden/>
              </w:rPr>
              <w:fldChar w:fldCharType="begin"/>
            </w:r>
            <w:r>
              <w:rPr>
                <w:noProof/>
                <w:webHidden/>
              </w:rPr>
              <w:instrText xml:space="preserve"> PAGEREF _Toc453081255 \h </w:instrText>
            </w:r>
            <w:r>
              <w:rPr>
                <w:noProof/>
                <w:webHidden/>
              </w:rPr>
            </w:r>
            <w:r>
              <w:rPr>
                <w:noProof/>
                <w:webHidden/>
              </w:rPr>
              <w:fldChar w:fldCharType="separate"/>
            </w:r>
            <w:r>
              <w:rPr>
                <w:noProof/>
                <w:webHidden/>
              </w:rPr>
              <w:t>37</w:t>
            </w:r>
            <w:r>
              <w:rPr>
                <w:noProof/>
                <w:webHidden/>
              </w:rPr>
              <w:fldChar w:fldCharType="end"/>
            </w:r>
          </w:hyperlink>
        </w:p>
        <w:p w14:paraId="1B9E7CEC" w14:textId="77777777" w:rsidR="002F5912" w:rsidRDefault="002F5912">
          <w:pPr>
            <w:pStyle w:val="TOC2"/>
            <w:rPr>
              <w:rFonts w:asciiTheme="minorHAnsi" w:eastAsiaTheme="minorEastAsia" w:hAnsiTheme="minorHAnsi" w:cstheme="minorBidi"/>
              <w:noProof/>
              <w:lang w:eastAsia="id-ID"/>
            </w:rPr>
          </w:pPr>
          <w:hyperlink w:anchor="_Toc453081256" w:history="1">
            <w:r w:rsidRPr="006157C9">
              <w:rPr>
                <w:rStyle w:val="Hyperlink"/>
                <w:noProof/>
              </w:rPr>
              <w:t>3.5 Normalisasi Iris</w:t>
            </w:r>
            <w:r>
              <w:rPr>
                <w:noProof/>
                <w:webHidden/>
              </w:rPr>
              <w:tab/>
            </w:r>
            <w:r>
              <w:rPr>
                <w:noProof/>
                <w:webHidden/>
              </w:rPr>
              <w:fldChar w:fldCharType="begin"/>
            </w:r>
            <w:r>
              <w:rPr>
                <w:noProof/>
                <w:webHidden/>
              </w:rPr>
              <w:instrText xml:space="preserve"> PAGEREF _Toc453081256 \h </w:instrText>
            </w:r>
            <w:r>
              <w:rPr>
                <w:noProof/>
                <w:webHidden/>
              </w:rPr>
            </w:r>
            <w:r>
              <w:rPr>
                <w:noProof/>
                <w:webHidden/>
              </w:rPr>
              <w:fldChar w:fldCharType="separate"/>
            </w:r>
            <w:r>
              <w:rPr>
                <w:noProof/>
                <w:webHidden/>
              </w:rPr>
              <w:t>39</w:t>
            </w:r>
            <w:r>
              <w:rPr>
                <w:noProof/>
                <w:webHidden/>
              </w:rPr>
              <w:fldChar w:fldCharType="end"/>
            </w:r>
          </w:hyperlink>
        </w:p>
        <w:p w14:paraId="2A2B2381" w14:textId="77777777" w:rsidR="002F5912" w:rsidRDefault="002F5912">
          <w:pPr>
            <w:pStyle w:val="TOC2"/>
            <w:rPr>
              <w:rFonts w:asciiTheme="minorHAnsi" w:eastAsiaTheme="minorEastAsia" w:hAnsiTheme="minorHAnsi" w:cstheme="minorBidi"/>
              <w:noProof/>
              <w:lang w:eastAsia="id-ID"/>
            </w:rPr>
          </w:pPr>
          <w:hyperlink w:anchor="_Toc453081257" w:history="1">
            <w:r w:rsidRPr="006157C9">
              <w:rPr>
                <w:rStyle w:val="Hyperlink"/>
                <w:noProof/>
              </w:rPr>
              <w:t>3.6 Perancangan Ekstraksi Fitur</w:t>
            </w:r>
            <w:r>
              <w:rPr>
                <w:noProof/>
                <w:webHidden/>
              </w:rPr>
              <w:tab/>
            </w:r>
            <w:r>
              <w:rPr>
                <w:noProof/>
                <w:webHidden/>
              </w:rPr>
              <w:fldChar w:fldCharType="begin"/>
            </w:r>
            <w:r>
              <w:rPr>
                <w:noProof/>
                <w:webHidden/>
              </w:rPr>
              <w:instrText xml:space="preserve"> PAGEREF _Toc453081257 \h </w:instrText>
            </w:r>
            <w:r>
              <w:rPr>
                <w:noProof/>
                <w:webHidden/>
              </w:rPr>
            </w:r>
            <w:r>
              <w:rPr>
                <w:noProof/>
                <w:webHidden/>
              </w:rPr>
              <w:fldChar w:fldCharType="separate"/>
            </w:r>
            <w:r>
              <w:rPr>
                <w:noProof/>
                <w:webHidden/>
              </w:rPr>
              <w:t>40</w:t>
            </w:r>
            <w:r>
              <w:rPr>
                <w:noProof/>
                <w:webHidden/>
              </w:rPr>
              <w:fldChar w:fldCharType="end"/>
            </w:r>
          </w:hyperlink>
        </w:p>
        <w:p w14:paraId="53FDE76D" w14:textId="77777777" w:rsidR="002F5912" w:rsidRDefault="002F5912">
          <w:pPr>
            <w:pStyle w:val="TOC3"/>
            <w:rPr>
              <w:rFonts w:asciiTheme="minorHAnsi" w:eastAsiaTheme="minorEastAsia" w:hAnsiTheme="minorHAnsi" w:cstheme="minorBidi"/>
              <w:noProof/>
              <w:lang w:eastAsia="id-ID"/>
            </w:rPr>
          </w:pPr>
          <w:hyperlink w:anchor="_Toc453081258" w:history="1">
            <w:r w:rsidRPr="006157C9">
              <w:rPr>
                <w:rStyle w:val="Hyperlink"/>
                <w:noProof/>
                <w:lang w:val="en-US"/>
              </w:rPr>
              <w:t>3.6.1</w:t>
            </w:r>
            <w:r w:rsidRPr="006157C9">
              <w:rPr>
                <w:rStyle w:val="Hyperlink"/>
                <w:noProof/>
              </w:rPr>
              <w:t xml:space="preserve"> Fitur Koefisien </w:t>
            </w:r>
            <w:r w:rsidRPr="006157C9">
              <w:rPr>
                <w:rStyle w:val="Hyperlink"/>
                <w:noProof/>
                <w:lang w:val="en-US"/>
              </w:rPr>
              <w:t>Wavelet Haar</w:t>
            </w:r>
            <w:r>
              <w:rPr>
                <w:noProof/>
                <w:webHidden/>
              </w:rPr>
              <w:tab/>
            </w:r>
            <w:r>
              <w:rPr>
                <w:noProof/>
                <w:webHidden/>
              </w:rPr>
              <w:fldChar w:fldCharType="begin"/>
            </w:r>
            <w:r>
              <w:rPr>
                <w:noProof/>
                <w:webHidden/>
              </w:rPr>
              <w:instrText xml:space="preserve"> PAGEREF _Toc453081258 \h </w:instrText>
            </w:r>
            <w:r>
              <w:rPr>
                <w:noProof/>
                <w:webHidden/>
              </w:rPr>
            </w:r>
            <w:r>
              <w:rPr>
                <w:noProof/>
                <w:webHidden/>
              </w:rPr>
              <w:fldChar w:fldCharType="separate"/>
            </w:r>
            <w:r>
              <w:rPr>
                <w:noProof/>
                <w:webHidden/>
              </w:rPr>
              <w:t>40</w:t>
            </w:r>
            <w:r>
              <w:rPr>
                <w:noProof/>
                <w:webHidden/>
              </w:rPr>
              <w:fldChar w:fldCharType="end"/>
            </w:r>
          </w:hyperlink>
        </w:p>
        <w:p w14:paraId="4EA41916" w14:textId="77777777" w:rsidR="002F5912" w:rsidRDefault="002F5912">
          <w:pPr>
            <w:pStyle w:val="TOC3"/>
            <w:rPr>
              <w:rFonts w:asciiTheme="minorHAnsi" w:eastAsiaTheme="minorEastAsia" w:hAnsiTheme="minorHAnsi" w:cstheme="minorBidi"/>
              <w:noProof/>
              <w:lang w:eastAsia="id-ID"/>
            </w:rPr>
          </w:pPr>
          <w:hyperlink w:anchor="_Toc453081259" w:history="1">
            <w:r w:rsidRPr="006157C9">
              <w:rPr>
                <w:rStyle w:val="Hyperlink"/>
                <w:noProof/>
                <w:lang w:val="en-US"/>
              </w:rPr>
              <w:t xml:space="preserve">3.6.2 Fitur </w:t>
            </w:r>
            <w:r w:rsidRPr="006157C9">
              <w:rPr>
                <w:rStyle w:val="Hyperlink"/>
                <w:noProof/>
              </w:rPr>
              <w:t>Log-Gabor Filter</w:t>
            </w:r>
            <w:r>
              <w:rPr>
                <w:noProof/>
                <w:webHidden/>
              </w:rPr>
              <w:tab/>
            </w:r>
            <w:r>
              <w:rPr>
                <w:noProof/>
                <w:webHidden/>
              </w:rPr>
              <w:fldChar w:fldCharType="begin"/>
            </w:r>
            <w:r>
              <w:rPr>
                <w:noProof/>
                <w:webHidden/>
              </w:rPr>
              <w:instrText xml:space="preserve"> PAGEREF _Toc453081259 \h </w:instrText>
            </w:r>
            <w:r>
              <w:rPr>
                <w:noProof/>
                <w:webHidden/>
              </w:rPr>
            </w:r>
            <w:r>
              <w:rPr>
                <w:noProof/>
                <w:webHidden/>
              </w:rPr>
              <w:fldChar w:fldCharType="separate"/>
            </w:r>
            <w:r>
              <w:rPr>
                <w:noProof/>
                <w:webHidden/>
              </w:rPr>
              <w:t>41</w:t>
            </w:r>
            <w:r>
              <w:rPr>
                <w:noProof/>
                <w:webHidden/>
              </w:rPr>
              <w:fldChar w:fldCharType="end"/>
            </w:r>
          </w:hyperlink>
        </w:p>
        <w:p w14:paraId="08634EB1" w14:textId="77777777" w:rsidR="002F5912" w:rsidRDefault="002F5912">
          <w:pPr>
            <w:pStyle w:val="TOC2"/>
            <w:rPr>
              <w:rFonts w:asciiTheme="minorHAnsi" w:eastAsiaTheme="minorEastAsia" w:hAnsiTheme="minorHAnsi" w:cstheme="minorBidi"/>
              <w:noProof/>
              <w:lang w:eastAsia="id-ID"/>
            </w:rPr>
          </w:pPr>
          <w:hyperlink w:anchor="_Toc453081260" w:history="1">
            <w:r w:rsidRPr="006157C9">
              <w:rPr>
                <w:rStyle w:val="Hyperlink"/>
                <w:noProof/>
              </w:rPr>
              <w:t>3.7 Perancangan Klasifikasi</w:t>
            </w:r>
            <w:r>
              <w:rPr>
                <w:noProof/>
                <w:webHidden/>
              </w:rPr>
              <w:tab/>
            </w:r>
            <w:r>
              <w:rPr>
                <w:noProof/>
                <w:webHidden/>
              </w:rPr>
              <w:fldChar w:fldCharType="begin"/>
            </w:r>
            <w:r>
              <w:rPr>
                <w:noProof/>
                <w:webHidden/>
              </w:rPr>
              <w:instrText xml:space="preserve"> PAGEREF _Toc453081260 \h </w:instrText>
            </w:r>
            <w:r>
              <w:rPr>
                <w:noProof/>
                <w:webHidden/>
              </w:rPr>
            </w:r>
            <w:r>
              <w:rPr>
                <w:noProof/>
                <w:webHidden/>
              </w:rPr>
              <w:fldChar w:fldCharType="separate"/>
            </w:r>
            <w:r>
              <w:rPr>
                <w:noProof/>
                <w:webHidden/>
              </w:rPr>
              <w:t>43</w:t>
            </w:r>
            <w:r>
              <w:rPr>
                <w:noProof/>
                <w:webHidden/>
              </w:rPr>
              <w:fldChar w:fldCharType="end"/>
            </w:r>
          </w:hyperlink>
        </w:p>
        <w:p w14:paraId="64CE8CC7" w14:textId="77777777" w:rsidR="002F5912" w:rsidRDefault="002F5912">
          <w:pPr>
            <w:pStyle w:val="TOC3"/>
            <w:rPr>
              <w:rFonts w:asciiTheme="minorHAnsi" w:eastAsiaTheme="minorEastAsia" w:hAnsiTheme="minorHAnsi" w:cstheme="minorBidi"/>
              <w:noProof/>
              <w:lang w:eastAsia="id-ID"/>
            </w:rPr>
          </w:pPr>
          <w:hyperlink w:anchor="_Toc453081261" w:history="1">
            <w:r w:rsidRPr="006157C9">
              <w:rPr>
                <w:rStyle w:val="Hyperlink"/>
                <w:noProof/>
              </w:rPr>
              <w:t>3.7.1 Klasifikasi Support Vector Machines Fitur Wavelet</w:t>
            </w:r>
            <w:r>
              <w:rPr>
                <w:noProof/>
                <w:webHidden/>
              </w:rPr>
              <w:tab/>
            </w:r>
            <w:r>
              <w:rPr>
                <w:noProof/>
                <w:webHidden/>
              </w:rPr>
              <w:fldChar w:fldCharType="begin"/>
            </w:r>
            <w:r>
              <w:rPr>
                <w:noProof/>
                <w:webHidden/>
              </w:rPr>
              <w:instrText xml:space="preserve"> PAGEREF _Toc453081261 \h </w:instrText>
            </w:r>
            <w:r>
              <w:rPr>
                <w:noProof/>
                <w:webHidden/>
              </w:rPr>
            </w:r>
            <w:r>
              <w:rPr>
                <w:noProof/>
                <w:webHidden/>
              </w:rPr>
              <w:fldChar w:fldCharType="separate"/>
            </w:r>
            <w:r>
              <w:rPr>
                <w:noProof/>
                <w:webHidden/>
              </w:rPr>
              <w:t>43</w:t>
            </w:r>
            <w:r>
              <w:rPr>
                <w:noProof/>
                <w:webHidden/>
              </w:rPr>
              <w:fldChar w:fldCharType="end"/>
            </w:r>
          </w:hyperlink>
        </w:p>
        <w:p w14:paraId="62FB9C23" w14:textId="77777777" w:rsidR="002F5912" w:rsidRDefault="002F5912">
          <w:pPr>
            <w:pStyle w:val="TOC3"/>
            <w:rPr>
              <w:rFonts w:asciiTheme="minorHAnsi" w:eastAsiaTheme="minorEastAsia" w:hAnsiTheme="minorHAnsi" w:cstheme="minorBidi"/>
              <w:noProof/>
              <w:lang w:eastAsia="id-ID"/>
            </w:rPr>
          </w:pPr>
          <w:hyperlink w:anchor="_Toc453081262" w:history="1">
            <w:r w:rsidRPr="006157C9">
              <w:rPr>
                <w:rStyle w:val="Hyperlink"/>
                <w:noProof/>
              </w:rPr>
              <w:t>3.7.2 Klasifikasi Suport Vector Machines Fitur Log-Gabor</w:t>
            </w:r>
            <w:r>
              <w:rPr>
                <w:noProof/>
                <w:webHidden/>
              </w:rPr>
              <w:tab/>
            </w:r>
            <w:r>
              <w:rPr>
                <w:noProof/>
                <w:webHidden/>
              </w:rPr>
              <w:fldChar w:fldCharType="begin"/>
            </w:r>
            <w:r>
              <w:rPr>
                <w:noProof/>
                <w:webHidden/>
              </w:rPr>
              <w:instrText xml:space="preserve"> PAGEREF _Toc453081262 \h </w:instrText>
            </w:r>
            <w:r>
              <w:rPr>
                <w:noProof/>
                <w:webHidden/>
              </w:rPr>
            </w:r>
            <w:r>
              <w:rPr>
                <w:noProof/>
                <w:webHidden/>
              </w:rPr>
              <w:fldChar w:fldCharType="separate"/>
            </w:r>
            <w:r>
              <w:rPr>
                <w:noProof/>
                <w:webHidden/>
              </w:rPr>
              <w:t>44</w:t>
            </w:r>
            <w:r>
              <w:rPr>
                <w:noProof/>
                <w:webHidden/>
              </w:rPr>
              <w:fldChar w:fldCharType="end"/>
            </w:r>
          </w:hyperlink>
        </w:p>
        <w:p w14:paraId="69A1CF7E" w14:textId="77777777" w:rsidR="002F5912" w:rsidRDefault="002F5912">
          <w:pPr>
            <w:pStyle w:val="TOC3"/>
            <w:rPr>
              <w:rFonts w:asciiTheme="minorHAnsi" w:eastAsiaTheme="minorEastAsia" w:hAnsiTheme="minorHAnsi" w:cstheme="minorBidi"/>
              <w:noProof/>
              <w:lang w:eastAsia="id-ID"/>
            </w:rPr>
          </w:pPr>
          <w:hyperlink w:anchor="_Toc453081263" w:history="1">
            <w:r w:rsidRPr="006157C9">
              <w:rPr>
                <w:rStyle w:val="Hyperlink"/>
                <w:noProof/>
              </w:rPr>
              <w:t>3.7.3 Klasifikasi Hamming Distance Fitur Log-Gabor</w:t>
            </w:r>
            <w:r>
              <w:rPr>
                <w:noProof/>
                <w:webHidden/>
              </w:rPr>
              <w:tab/>
            </w:r>
            <w:r>
              <w:rPr>
                <w:noProof/>
                <w:webHidden/>
              </w:rPr>
              <w:fldChar w:fldCharType="begin"/>
            </w:r>
            <w:r>
              <w:rPr>
                <w:noProof/>
                <w:webHidden/>
              </w:rPr>
              <w:instrText xml:space="preserve"> PAGEREF _Toc453081263 \h </w:instrText>
            </w:r>
            <w:r>
              <w:rPr>
                <w:noProof/>
                <w:webHidden/>
              </w:rPr>
            </w:r>
            <w:r>
              <w:rPr>
                <w:noProof/>
                <w:webHidden/>
              </w:rPr>
              <w:fldChar w:fldCharType="separate"/>
            </w:r>
            <w:r>
              <w:rPr>
                <w:noProof/>
                <w:webHidden/>
              </w:rPr>
              <w:t>45</w:t>
            </w:r>
            <w:r>
              <w:rPr>
                <w:noProof/>
                <w:webHidden/>
              </w:rPr>
              <w:fldChar w:fldCharType="end"/>
            </w:r>
          </w:hyperlink>
        </w:p>
        <w:p w14:paraId="7FA1FA5F" w14:textId="77777777" w:rsidR="002F5912" w:rsidRDefault="002F5912">
          <w:pPr>
            <w:pStyle w:val="TOC3"/>
            <w:rPr>
              <w:rFonts w:asciiTheme="minorHAnsi" w:eastAsiaTheme="minorEastAsia" w:hAnsiTheme="minorHAnsi" w:cstheme="minorBidi"/>
              <w:noProof/>
              <w:lang w:eastAsia="id-ID"/>
            </w:rPr>
          </w:pPr>
          <w:hyperlink w:anchor="_Toc453081264" w:history="1">
            <w:r w:rsidRPr="006157C9">
              <w:rPr>
                <w:rStyle w:val="Hyperlink"/>
                <w:noProof/>
              </w:rPr>
              <w:t>3.7.4 Klasifikasi Hamming Distance Fitur Wavelet</w:t>
            </w:r>
            <w:r>
              <w:rPr>
                <w:noProof/>
                <w:webHidden/>
              </w:rPr>
              <w:tab/>
            </w:r>
            <w:r>
              <w:rPr>
                <w:noProof/>
                <w:webHidden/>
              </w:rPr>
              <w:fldChar w:fldCharType="begin"/>
            </w:r>
            <w:r>
              <w:rPr>
                <w:noProof/>
                <w:webHidden/>
              </w:rPr>
              <w:instrText xml:space="preserve"> PAGEREF _Toc453081264 \h </w:instrText>
            </w:r>
            <w:r>
              <w:rPr>
                <w:noProof/>
                <w:webHidden/>
              </w:rPr>
            </w:r>
            <w:r>
              <w:rPr>
                <w:noProof/>
                <w:webHidden/>
              </w:rPr>
              <w:fldChar w:fldCharType="separate"/>
            </w:r>
            <w:r>
              <w:rPr>
                <w:noProof/>
                <w:webHidden/>
              </w:rPr>
              <w:t>46</w:t>
            </w:r>
            <w:r>
              <w:rPr>
                <w:noProof/>
                <w:webHidden/>
              </w:rPr>
              <w:fldChar w:fldCharType="end"/>
            </w:r>
          </w:hyperlink>
        </w:p>
        <w:p w14:paraId="040F1A68" w14:textId="77777777" w:rsidR="002F5912" w:rsidRDefault="002F5912">
          <w:pPr>
            <w:pStyle w:val="TOC2"/>
            <w:rPr>
              <w:rFonts w:asciiTheme="minorHAnsi" w:eastAsiaTheme="minorEastAsia" w:hAnsiTheme="minorHAnsi" w:cstheme="minorBidi"/>
              <w:noProof/>
              <w:lang w:eastAsia="id-ID"/>
            </w:rPr>
          </w:pPr>
          <w:hyperlink w:anchor="_Toc453081265" w:history="1">
            <w:r w:rsidRPr="006157C9">
              <w:rPr>
                <w:rStyle w:val="Hyperlink"/>
                <w:noProof/>
              </w:rPr>
              <w:t>3.8 Perancangan Antarmuka</w:t>
            </w:r>
            <w:r>
              <w:rPr>
                <w:noProof/>
                <w:webHidden/>
              </w:rPr>
              <w:tab/>
            </w:r>
            <w:r>
              <w:rPr>
                <w:noProof/>
                <w:webHidden/>
              </w:rPr>
              <w:fldChar w:fldCharType="begin"/>
            </w:r>
            <w:r>
              <w:rPr>
                <w:noProof/>
                <w:webHidden/>
              </w:rPr>
              <w:instrText xml:space="preserve"> PAGEREF _Toc453081265 \h </w:instrText>
            </w:r>
            <w:r>
              <w:rPr>
                <w:noProof/>
                <w:webHidden/>
              </w:rPr>
            </w:r>
            <w:r>
              <w:rPr>
                <w:noProof/>
                <w:webHidden/>
              </w:rPr>
              <w:fldChar w:fldCharType="separate"/>
            </w:r>
            <w:r>
              <w:rPr>
                <w:noProof/>
                <w:webHidden/>
              </w:rPr>
              <w:t>47</w:t>
            </w:r>
            <w:r>
              <w:rPr>
                <w:noProof/>
                <w:webHidden/>
              </w:rPr>
              <w:fldChar w:fldCharType="end"/>
            </w:r>
          </w:hyperlink>
        </w:p>
        <w:p w14:paraId="5274C00D" w14:textId="77777777" w:rsidR="002F5912" w:rsidRDefault="002F5912">
          <w:pPr>
            <w:pStyle w:val="TOC1"/>
            <w:rPr>
              <w:rFonts w:asciiTheme="minorHAnsi" w:eastAsiaTheme="minorEastAsia" w:hAnsiTheme="minorHAnsi" w:cstheme="minorBidi"/>
              <w:noProof/>
              <w:lang w:eastAsia="id-ID"/>
            </w:rPr>
          </w:pPr>
          <w:hyperlink w:anchor="_Toc453081266" w:history="1">
            <w:r w:rsidRPr="006157C9">
              <w:rPr>
                <w:rStyle w:val="Hyperlink"/>
                <w:noProof/>
              </w:rPr>
              <w:t>BAB IV IMPLEMENTASI</w:t>
            </w:r>
            <w:r>
              <w:rPr>
                <w:noProof/>
                <w:webHidden/>
              </w:rPr>
              <w:tab/>
            </w:r>
            <w:r>
              <w:rPr>
                <w:noProof/>
                <w:webHidden/>
              </w:rPr>
              <w:fldChar w:fldCharType="begin"/>
            </w:r>
            <w:r>
              <w:rPr>
                <w:noProof/>
                <w:webHidden/>
              </w:rPr>
              <w:instrText xml:space="preserve"> PAGEREF _Toc453081266 \h </w:instrText>
            </w:r>
            <w:r>
              <w:rPr>
                <w:noProof/>
                <w:webHidden/>
              </w:rPr>
            </w:r>
            <w:r>
              <w:rPr>
                <w:noProof/>
                <w:webHidden/>
              </w:rPr>
              <w:fldChar w:fldCharType="separate"/>
            </w:r>
            <w:r>
              <w:rPr>
                <w:noProof/>
                <w:webHidden/>
              </w:rPr>
              <w:t>49</w:t>
            </w:r>
            <w:r>
              <w:rPr>
                <w:noProof/>
                <w:webHidden/>
              </w:rPr>
              <w:fldChar w:fldCharType="end"/>
            </w:r>
          </w:hyperlink>
        </w:p>
        <w:p w14:paraId="63F89C5F" w14:textId="77777777" w:rsidR="002F5912" w:rsidRDefault="002F5912">
          <w:pPr>
            <w:pStyle w:val="TOC2"/>
            <w:rPr>
              <w:rFonts w:asciiTheme="minorHAnsi" w:eastAsiaTheme="minorEastAsia" w:hAnsiTheme="minorHAnsi" w:cstheme="minorBidi"/>
              <w:noProof/>
              <w:lang w:eastAsia="id-ID"/>
            </w:rPr>
          </w:pPr>
          <w:hyperlink w:anchor="_Toc453081267" w:history="1">
            <w:r w:rsidRPr="006157C9">
              <w:rPr>
                <w:rStyle w:val="Hyperlink"/>
                <w:noProof/>
              </w:rPr>
              <w:t>4.1 Lingkungan Implementasi</w:t>
            </w:r>
            <w:r>
              <w:rPr>
                <w:noProof/>
                <w:webHidden/>
              </w:rPr>
              <w:tab/>
            </w:r>
            <w:r>
              <w:rPr>
                <w:noProof/>
                <w:webHidden/>
              </w:rPr>
              <w:fldChar w:fldCharType="begin"/>
            </w:r>
            <w:r>
              <w:rPr>
                <w:noProof/>
                <w:webHidden/>
              </w:rPr>
              <w:instrText xml:space="preserve"> PAGEREF _Toc453081267 \h </w:instrText>
            </w:r>
            <w:r>
              <w:rPr>
                <w:noProof/>
                <w:webHidden/>
              </w:rPr>
            </w:r>
            <w:r>
              <w:rPr>
                <w:noProof/>
                <w:webHidden/>
              </w:rPr>
              <w:fldChar w:fldCharType="separate"/>
            </w:r>
            <w:r>
              <w:rPr>
                <w:noProof/>
                <w:webHidden/>
              </w:rPr>
              <w:t>49</w:t>
            </w:r>
            <w:r>
              <w:rPr>
                <w:noProof/>
                <w:webHidden/>
              </w:rPr>
              <w:fldChar w:fldCharType="end"/>
            </w:r>
          </w:hyperlink>
        </w:p>
        <w:p w14:paraId="5393C6B2" w14:textId="77777777" w:rsidR="002F5912" w:rsidRDefault="002F5912">
          <w:pPr>
            <w:pStyle w:val="TOC2"/>
            <w:rPr>
              <w:rFonts w:asciiTheme="minorHAnsi" w:eastAsiaTheme="minorEastAsia" w:hAnsiTheme="minorHAnsi" w:cstheme="minorBidi"/>
              <w:noProof/>
              <w:lang w:eastAsia="id-ID"/>
            </w:rPr>
          </w:pPr>
          <w:hyperlink w:anchor="_Toc453081268" w:history="1">
            <w:r w:rsidRPr="006157C9">
              <w:rPr>
                <w:rStyle w:val="Hyperlink"/>
                <w:noProof/>
                <w:lang w:val="en-US"/>
              </w:rPr>
              <w:t>4.2 Implementasi</w:t>
            </w:r>
            <w:r w:rsidRPr="006157C9">
              <w:rPr>
                <w:rStyle w:val="Hyperlink"/>
                <w:noProof/>
              </w:rPr>
              <w:t xml:space="preserve"> Akuisisi Citra Mata</w:t>
            </w:r>
            <w:r>
              <w:rPr>
                <w:noProof/>
                <w:webHidden/>
              </w:rPr>
              <w:tab/>
            </w:r>
            <w:r>
              <w:rPr>
                <w:noProof/>
                <w:webHidden/>
              </w:rPr>
              <w:fldChar w:fldCharType="begin"/>
            </w:r>
            <w:r>
              <w:rPr>
                <w:noProof/>
                <w:webHidden/>
              </w:rPr>
              <w:instrText xml:space="preserve"> PAGEREF _Toc453081268 \h </w:instrText>
            </w:r>
            <w:r>
              <w:rPr>
                <w:noProof/>
                <w:webHidden/>
              </w:rPr>
            </w:r>
            <w:r>
              <w:rPr>
                <w:noProof/>
                <w:webHidden/>
              </w:rPr>
              <w:fldChar w:fldCharType="separate"/>
            </w:r>
            <w:r>
              <w:rPr>
                <w:noProof/>
                <w:webHidden/>
              </w:rPr>
              <w:t>50</w:t>
            </w:r>
            <w:r>
              <w:rPr>
                <w:noProof/>
                <w:webHidden/>
              </w:rPr>
              <w:fldChar w:fldCharType="end"/>
            </w:r>
          </w:hyperlink>
        </w:p>
        <w:p w14:paraId="673A80DD" w14:textId="77777777" w:rsidR="002F5912" w:rsidRDefault="002F5912">
          <w:pPr>
            <w:pStyle w:val="TOC2"/>
            <w:rPr>
              <w:rFonts w:asciiTheme="minorHAnsi" w:eastAsiaTheme="minorEastAsia" w:hAnsiTheme="minorHAnsi" w:cstheme="minorBidi"/>
              <w:noProof/>
              <w:lang w:eastAsia="id-ID"/>
            </w:rPr>
          </w:pPr>
          <w:hyperlink w:anchor="_Toc453081269" w:history="1">
            <w:r w:rsidRPr="006157C9">
              <w:rPr>
                <w:rStyle w:val="Hyperlink"/>
                <w:noProof/>
              </w:rPr>
              <w:t>4.3 Implementasi Preprocessing</w:t>
            </w:r>
            <w:r>
              <w:rPr>
                <w:noProof/>
                <w:webHidden/>
              </w:rPr>
              <w:tab/>
            </w:r>
            <w:r>
              <w:rPr>
                <w:noProof/>
                <w:webHidden/>
              </w:rPr>
              <w:fldChar w:fldCharType="begin"/>
            </w:r>
            <w:r>
              <w:rPr>
                <w:noProof/>
                <w:webHidden/>
              </w:rPr>
              <w:instrText xml:space="preserve"> PAGEREF _Toc453081269 \h </w:instrText>
            </w:r>
            <w:r>
              <w:rPr>
                <w:noProof/>
                <w:webHidden/>
              </w:rPr>
            </w:r>
            <w:r>
              <w:rPr>
                <w:noProof/>
                <w:webHidden/>
              </w:rPr>
              <w:fldChar w:fldCharType="separate"/>
            </w:r>
            <w:r>
              <w:rPr>
                <w:noProof/>
                <w:webHidden/>
              </w:rPr>
              <w:t>50</w:t>
            </w:r>
            <w:r>
              <w:rPr>
                <w:noProof/>
                <w:webHidden/>
              </w:rPr>
              <w:fldChar w:fldCharType="end"/>
            </w:r>
          </w:hyperlink>
        </w:p>
        <w:p w14:paraId="4A6E9532" w14:textId="77777777" w:rsidR="002F5912" w:rsidRDefault="002F5912">
          <w:pPr>
            <w:pStyle w:val="TOC3"/>
            <w:rPr>
              <w:rFonts w:asciiTheme="minorHAnsi" w:eastAsiaTheme="minorEastAsia" w:hAnsiTheme="minorHAnsi" w:cstheme="minorBidi"/>
              <w:noProof/>
              <w:lang w:eastAsia="id-ID"/>
            </w:rPr>
          </w:pPr>
          <w:hyperlink w:anchor="_Toc453081270" w:history="1">
            <w:r w:rsidRPr="006157C9">
              <w:rPr>
                <w:rStyle w:val="Hyperlink"/>
                <w:noProof/>
                <w:lang w:val="en-US"/>
              </w:rPr>
              <w:t>4.3.1</w:t>
            </w:r>
            <w:r w:rsidRPr="006157C9">
              <w:rPr>
                <w:rStyle w:val="Hyperlink"/>
                <w:noProof/>
              </w:rPr>
              <w:t xml:space="preserve"> Implementasi Deteksi Tepi</w:t>
            </w:r>
            <w:r>
              <w:rPr>
                <w:noProof/>
                <w:webHidden/>
              </w:rPr>
              <w:tab/>
            </w:r>
            <w:r>
              <w:rPr>
                <w:noProof/>
                <w:webHidden/>
              </w:rPr>
              <w:fldChar w:fldCharType="begin"/>
            </w:r>
            <w:r>
              <w:rPr>
                <w:noProof/>
                <w:webHidden/>
              </w:rPr>
              <w:instrText xml:space="preserve"> PAGEREF _Toc453081270 \h </w:instrText>
            </w:r>
            <w:r>
              <w:rPr>
                <w:noProof/>
                <w:webHidden/>
              </w:rPr>
            </w:r>
            <w:r>
              <w:rPr>
                <w:noProof/>
                <w:webHidden/>
              </w:rPr>
              <w:fldChar w:fldCharType="separate"/>
            </w:r>
            <w:r>
              <w:rPr>
                <w:noProof/>
                <w:webHidden/>
              </w:rPr>
              <w:t>51</w:t>
            </w:r>
            <w:r>
              <w:rPr>
                <w:noProof/>
                <w:webHidden/>
              </w:rPr>
              <w:fldChar w:fldCharType="end"/>
            </w:r>
          </w:hyperlink>
        </w:p>
        <w:p w14:paraId="0F5E831F" w14:textId="77777777" w:rsidR="002F5912" w:rsidRDefault="002F5912">
          <w:pPr>
            <w:pStyle w:val="TOC3"/>
            <w:rPr>
              <w:rFonts w:asciiTheme="minorHAnsi" w:eastAsiaTheme="minorEastAsia" w:hAnsiTheme="minorHAnsi" w:cstheme="minorBidi"/>
              <w:noProof/>
              <w:lang w:eastAsia="id-ID"/>
            </w:rPr>
          </w:pPr>
          <w:hyperlink w:anchor="_Toc453081271" w:history="1">
            <w:r w:rsidRPr="006157C9">
              <w:rPr>
                <w:rStyle w:val="Hyperlink"/>
                <w:noProof/>
                <w:lang w:val="en-US"/>
              </w:rPr>
              <w:t xml:space="preserve">4.3.2 Implementasi </w:t>
            </w:r>
            <w:r w:rsidRPr="006157C9">
              <w:rPr>
                <w:rStyle w:val="Hyperlink"/>
                <w:noProof/>
              </w:rPr>
              <w:t>Deteksi Batas Pupil dan Iris</w:t>
            </w:r>
            <w:r>
              <w:rPr>
                <w:noProof/>
                <w:webHidden/>
              </w:rPr>
              <w:tab/>
            </w:r>
            <w:r>
              <w:rPr>
                <w:noProof/>
                <w:webHidden/>
              </w:rPr>
              <w:fldChar w:fldCharType="begin"/>
            </w:r>
            <w:r>
              <w:rPr>
                <w:noProof/>
                <w:webHidden/>
              </w:rPr>
              <w:instrText xml:space="preserve"> PAGEREF _Toc453081271 \h </w:instrText>
            </w:r>
            <w:r>
              <w:rPr>
                <w:noProof/>
                <w:webHidden/>
              </w:rPr>
            </w:r>
            <w:r>
              <w:rPr>
                <w:noProof/>
                <w:webHidden/>
              </w:rPr>
              <w:fldChar w:fldCharType="separate"/>
            </w:r>
            <w:r>
              <w:rPr>
                <w:noProof/>
                <w:webHidden/>
              </w:rPr>
              <w:t>51</w:t>
            </w:r>
            <w:r>
              <w:rPr>
                <w:noProof/>
                <w:webHidden/>
              </w:rPr>
              <w:fldChar w:fldCharType="end"/>
            </w:r>
          </w:hyperlink>
        </w:p>
        <w:p w14:paraId="37D8FB94" w14:textId="77777777" w:rsidR="002F5912" w:rsidRDefault="002F5912">
          <w:pPr>
            <w:pStyle w:val="TOC3"/>
            <w:rPr>
              <w:rFonts w:asciiTheme="minorHAnsi" w:eastAsiaTheme="minorEastAsia" w:hAnsiTheme="minorHAnsi" w:cstheme="minorBidi"/>
              <w:noProof/>
              <w:lang w:eastAsia="id-ID"/>
            </w:rPr>
          </w:pPr>
          <w:hyperlink w:anchor="_Toc453081272" w:history="1">
            <w:r w:rsidRPr="006157C9">
              <w:rPr>
                <w:rStyle w:val="Hyperlink"/>
                <w:noProof/>
                <w:lang w:val="en-US"/>
              </w:rPr>
              <w:t xml:space="preserve">4.3.3 Implementasi </w:t>
            </w:r>
            <w:r w:rsidRPr="006157C9">
              <w:rPr>
                <w:rStyle w:val="Hyperlink"/>
                <w:noProof/>
              </w:rPr>
              <w:t>Pemisahan Bulu dan Kelopak Mata</w:t>
            </w:r>
            <w:r>
              <w:rPr>
                <w:noProof/>
                <w:webHidden/>
              </w:rPr>
              <w:tab/>
            </w:r>
            <w:r>
              <w:rPr>
                <w:noProof/>
                <w:webHidden/>
              </w:rPr>
              <w:fldChar w:fldCharType="begin"/>
            </w:r>
            <w:r>
              <w:rPr>
                <w:noProof/>
                <w:webHidden/>
              </w:rPr>
              <w:instrText xml:space="preserve"> PAGEREF _Toc453081272 \h </w:instrText>
            </w:r>
            <w:r>
              <w:rPr>
                <w:noProof/>
                <w:webHidden/>
              </w:rPr>
            </w:r>
            <w:r>
              <w:rPr>
                <w:noProof/>
                <w:webHidden/>
              </w:rPr>
              <w:fldChar w:fldCharType="separate"/>
            </w:r>
            <w:r>
              <w:rPr>
                <w:noProof/>
                <w:webHidden/>
              </w:rPr>
              <w:t>53</w:t>
            </w:r>
            <w:r>
              <w:rPr>
                <w:noProof/>
                <w:webHidden/>
              </w:rPr>
              <w:fldChar w:fldCharType="end"/>
            </w:r>
          </w:hyperlink>
        </w:p>
        <w:p w14:paraId="1A3822E7" w14:textId="77777777" w:rsidR="002F5912" w:rsidRDefault="002F5912">
          <w:pPr>
            <w:pStyle w:val="TOC2"/>
            <w:rPr>
              <w:rFonts w:asciiTheme="minorHAnsi" w:eastAsiaTheme="minorEastAsia" w:hAnsiTheme="minorHAnsi" w:cstheme="minorBidi"/>
              <w:noProof/>
              <w:lang w:eastAsia="id-ID"/>
            </w:rPr>
          </w:pPr>
          <w:hyperlink w:anchor="_Toc453081273" w:history="1">
            <w:r w:rsidRPr="006157C9">
              <w:rPr>
                <w:rStyle w:val="Hyperlink"/>
                <w:noProof/>
                <w:lang w:val="en-US"/>
              </w:rPr>
              <w:t>4.4</w:t>
            </w:r>
            <w:r w:rsidRPr="006157C9">
              <w:rPr>
                <w:rStyle w:val="Hyperlink"/>
                <w:noProof/>
              </w:rPr>
              <w:t xml:space="preserve"> Implementasi Normalisasi Iris</w:t>
            </w:r>
            <w:r>
              <w:rPr>
                <w:noProof/>
                <w:webHidden/>
              </w:rPr>
              <w:tab/>
            </w:r>
            <w:r>
              <w:rPr>
                <w:noProof/>
                <w:webHidden/>
              </w:rPr>
              <w:fldChar w:fldCharType="begin"/>
            </w:r>
            <w:r>
              <w:rPr>
                <w:noProof/>
                <w:webHidden/>
              </w:rPr>
              <w:instrText xml:space="preserve"> PAGEREF _Toc453081273 \h </w:instrText>
            </w:r>
            <w:r>
              <w:rPr>
                <w:noProof/>
                <w:webHidden/>
              </w:rPr>
            </w:r>
            <w:r>
              <w:rPr>
                <w:noProof/>
                <w:webHidden/>
              </w:rPr>
              <w:fldChar w:fldCharType="separate"/>
            </w:r>
            <w:r>
              <w:rPr>
                <w:noProof/>
                <w:webHidden/>
              </w:rPr>
              <w:t>55</w:t>
            </w:r>
            <w:r>
              <w:rPr>
                <w:noProof/>
                <w:webHidden/>
              </w:rPr>
              <w:fldChar w:fldCharType="end"/>
            </w:r>
          </w:hyperlink>
        </w:p>
        <w:p w14:paraId="769FABFD" w14:textId="77777777" w:rsidR="002F5912" w:rsidRDefault="002F5912">
          <w:pPr>
            <w:pStyle w:val="TOC2"/>
            <w:rPr>
              <w:rFonts w:asciiTheme="minorHAnsi" w:eastAsiaTheme="minorEastAsia" w:hAnsiTheme="minorHAnsi" w:cstheme="minorBidi"/>
              <w:noProof/>
              <w:lang w:eastAsia="id-ID"/>
            </w:rPr>
          </w:pPr>
          <w:hyperlink w:anchor="_Toc453081274" w:history="1">
            <w:r w:rsidRPr="006157C9">
              <w:rPr>
                <w:rStyle w:val="Hyperlink"/>
                <w:noProof/>
                <w:lang w:val="en-US"/>
              </w:rPr>
              <w:t>4.5</w:t>
            </w:r>
            <w:r w:rsidRPr="006157C9">
              <w:rPr>
                <w:rStyle w:val="Hyperlink"/>
                <w:noProof/>
              </w:rPr>
              <w:t xml:space="preserve"> Implementasi Ekstraksi Fitur</w:t>
            </w:r>
            <w:r>
              <w:rPr>
                <w:noProof/>
                <w:webHidden/>
              </w:rPr>
              <w:tab/>
            </w:r>
            <w:r>
              <w:rPr>
                <w:noProof/>
                <w:webHidden/>
              </w:rPr>
              <w:fldChar w:fldCharType="begin"/>
            </w:r>
            <w:r>
              <w:rPr>
                <w:noProof/>
                <w:webHidden/>
              </w:rPr>
              <w:instrText xml:space="preserve"> PAGEREF _Toc453081274 \h </w:instrText>
            </w:r>
            <w:r>
              <w:rPr>
                <w:noProof/>
                <w:webHidden/>
              </w:rPr>
            </w:r>
            <w:r>
              <w:rPr>
                <w:noProof/>
                <w:webHidden/>
              </w:rPr>
              <w:fldChar w:fldCharType="separate"/>
            </w:r>
            <w:r>
              <w:rPr>
                <w:noProof/>
                <w:webHidden/>
              </w:rPr>
              <w:t>56</w:t>
            </w:r>
            <w:r>
              <w:rPr>
                <w:noProof/>
                <w:webHidden/>
              </w:rPr>
              <w:fldChar w:fldCharType="end"/>
            </w:r>
          </w:hyperlink>
        </w:p>
        <w:p w14:paraId="66961254" w14:textId="77777777" w:rsidR="002F5912" w:rsidRDefault="002F5912">
          <w:pPr>
            <w:pStyle w:val="TOC3"/>
            <w:rPr>
              <w:rFonts w:asciiTheme="minorHAnsi" w:eastAsiaTheme="minorEastAsia" w:hAnsiTheme="minorHAnsi" w:cstheme="minorBidi"/>
              <w:noProof/>
              <w:lang w:eastAsia="id-ID"/>
            </w:rPr>
          </w:pPr>
          <w:hyperlink w:anchor="_Toc453081275" w:history="1">
            <w:r w:rsidRPr="006157C9">
              <w:rPr>
                <w:rStyle w:val="Hyperlink"/>
                <w:noProof/>
                <w:lang w:val="en-US"/>
              </w:rPr>
              <w:t xml:space="preserve">4.5.1 Implementasi </w:t>
            </w:r>
            <w:r w:rsidRPr="006157C9">
              <w:rPr>
                <w:rStyle w:val="Hyperlink"/>
                <w:noProof/>
              </w:rPr>
              <w:t>Fitur Koefisien Wavelet Haar</w:t>
            </w:r>
            <w:r>
              <w:rPr>
                <w:noProof/>
                <w:webHidden/>
              </w:rPr>
              <w:tab/>
            </w:r>
            <w:r>
              <w:rPr>
                <w:noProof/>
                <w:webHidden/>
              </w:rPr>
              <w:fldChar w:fldCharType="begin"/>
            </w:r>
            <w:r>
              <w:rPr>
                <w:noProof/>
                <w:webHidden/>
              </w:rPr>
              <w:instrText xml:space="preserve"> PAGEREF _Toc453081275 \h </w:instrText>
            </w:r>
            <w:r>
              <w:rPr>
                <w:noProof/>
                <w:webHidden/>
              </w:rPr>
            </w:r>
            <w:r>
              <w:rPr>
                <w:noProof/>
                <w:webHidden/>
              </w:rPr>
              <w:fldChar w:fldCharType="separate"/>
            </w:r>
            <w:r>
              <w:rPr>
                <w:noProof/>
                <w:webHidden/>
              </w:rPr>
              <w:t>57</w:t>
            </w:r>
            <w:r>
              <w:rPr>
                <w:noProof/>
                <w:webHidden/>
              </w:rPr>
              <w:fldChar w:fldCharType="end"/>
            </w:r>
          </w:hyperlink>
        </w:p>
        <w:p w14:paraId="2649FF74" w14:textId="77777777" w:rsidR="002F5912" w:rsidRDefault="002F5912">
          <w:pPr>
            <w:pStyle w:val="TOC3"/>
            <w:rPr>
              <w:rFonts w:asciiTheme="minorHAnsi" w:eastAsiaTheme="minorEastAsia" w:hAnsiTheme="minorHAnsi" w:cstheme="minorBidi"/>
              <w:noProof/>
              <w:lang w:eastAsia="id-ID"/>
            </w:rPr>
          </w:pPr>
          <w:hyperlink w:anchor="_Toc453081276" w:history="1">
            <w:r w:rsidRPr="006157C9">
              <w:rPr>
                <w:rStyle w:val="Hyperlink"/>
                <w:noProof/>
                <w:lang w:val="en-US"/>
              </w:rPr>
              <w:t xml:space="preserve">4.5.2 Implementasi </w:t>
            </w:r>
            <w:r w:rsidRPr="006157C9">
              <w:rPr>
                <w:rStyle w:val="Hyperlink"/>
                <w:noProof/>
              </w:rPr>
              <w:t>Fitur Log-Gabor Filter</w:t>
            </w:r>
            <w:r>
              <w:rPr>
                <w:noProof/>
                <w:webHidden/>
              </w:rPr>
              <w:tab/>
            </w:r>
            <w:r>
              <w:rPr>
                <w:noProof/>
                <w:webHidden/>
              </w:rPr>
              <w:fldChar w:fldCharType="begin"/>
            </w:r>
            <w:r>
              <w:rPr>
                <w:noProof/>
                <w:webHidden/>
              </w:rPr>
              <w:instrText xml:space="preserve"> PAGEREF _Toc453081276 \h </w:instrText>
            </w:r>
            <w:r>
              <w:rPr>
                <w:noProof/>
                <w:webHidden/>
              </w:rPr>
            </w:r>
            <w:r>
              <w:rPr>
                <w:noProof/>
                <w:webHidden/>
              </w:rPr>
              <w:fldChar w:fldCharType="separate"/>
            </w:r>
            <w:r>
              <w:rPr>
                <w:noProof/>
                <w:webHidden/>
              </w:rPr>
              <w:t>57</w:t>
            </w:r>
            <w:r>
              <w:rPr>
                <w:noProof/>
                <w:webHidden/>
              </w:rPr>
              <w:fldChar w:fldCharType="end"/>
            </w:r>
          </w:hyperlink>
        </w:p>
        <w:p w14:paraId="7FD9BDEF" w14:textId="77777777" w:rsidR="002F5912" w:rsidRDefault="002F5912">
          <w:pPr>
            <w:pStyle w:val="TOC2"/>
            <w:rPr>
              <w:rFonts w:asciiTheme="minorHAnsi" w:eastAsiaTheme="minorEastAsia" w:hAnsiTheme="minorHAnsi" w:cstheme="minorBidi"/>
              <w:noProof/>
              <w:lang w:eastAsia="id-ID"/>
            </w:rPr>
          </w:pPr>
          <w:hyperlink w:anchor="_Toc453081277" w:history="1">
            <w:r w:rsidRPr="006157C9">
              <w:rPr>
                <w:rStyle w:val="Hyperlink"/>
                <w:noProof/>
                <w:lang w:val="en-US"/>
              </w:rPr>
              <w:t xml:space="preserve">4.6 Implementasi </w:t>
            </w:r>
            <w:r w:rsidRPr="006157C9">
              <w:rPr>
                <w:rStyle w:val="Hyperlink"/>
                <w:noProof/>
              </w:rPr>
              <w:t>Klasifikasi</w:t>
            </w:r>
            <w:r>
              <w:rPr>
                <w:noProof/>
                <w:webHidden/>
              </w:rPr>
              <w:tab/>
            </w:r>
            <w:r>
              <w:rPr>
                <w:noProof/>
                <w:webHidden/>
              </w:rPr>
              <w:fldChar w:fldCharType="begin"/>
            </w:r>
            <w:r>
              <w:rPr>
                <w:noProof/>
                <w:webHidden/>
              </w:rPr>
              <w:instrText xml:space="preserve"> PAGEREF _Toc453081277 \h </w:instrText>
            </w:r>
            <w:r>
              <w:rPr>
                <w:noProof/>
                <w:webHidden/>
              </w:rPr>
            </w:r>
            <w:r>
              <w:rPr>
                <w:noProof/>
                <w:webHidden/>
              </w:rPr>
              <w:fldChar w:fldCharType="separate"/>
            </w:r>
            <w:r>
              <w:rPr>
                <w:noProof/>
                <w:webHidden/>
              </w:rPr>
              <w:t>60</w:t>
            </w:r>
            <w:r>
              <w:rPr>
                <w:noProof/>
                <w:webHidden/>
              </w:rPr>
              <w:fldChar w:fldCharType="end"/>
            </w:r>
          </w:hyperlink>
        </w:p>
        <w:p w14:paraId="5F586DE3" w14:textId="77777777" w:rsidR="002F5912" w:rsidRDefault="002F5912">
          <w:pPr>
            <w:pStyle w:val="TOC3"/>
            <w:rPr>
              <w:rFonts w:asciiTheme="minorHAnsi" w:eastAsiaTheme="minorEastAsia" w:hAnsiTheme="minorHAnsi" w:cstheme="minorBidi"/>
              <w:noProof/>
              <w:lang w:eastAsia="id-ID"/>
            </w:rPr>
          </w:pPr>
          <w:hyperlink w:anchor="_Toc453081278" w:history="1">
            <w:r w:rsidRPr="006157C9">
              <w:rPr>
                <w:rStyle w:val="Hyperlink"/>
                <w:noProof/>
              </w:rPr>
              <w:t>4.6.1 Implementasi Support Vector Machine Fitur Wavelet</w:t>
            </w:r>
            <w:r>
              <w:rPr>
                <w:noProof/>
                <w:webHidden/>
              </w:rPr>
              <w:tab/>
            </w:r>
            <w:r>
              <w:rPr>
                <w:noProof/>
                <w:webHidden/>
              </w:rPr>
              <w:fldChar w:fldCharType="begin"/>
            </w:r>
            <w:r>
              <w:rPr>
                <w:noProof/>
                <w:webHidden/>
              </w:rPr>
              <w:instrText xml:space="preserve"> PAGEREF _Toc453081278 \h </w:instrText>
            </w:r>
            <w:r>
              <w:rPr>
                <w:noProof/>
                <w:webHidden/>
              </w:rPr>
            </w:r>
            <w:r>
              <w:rPr>
                <w:noProof/>
                <w:webHidden/>
              </w:rPr>
              <w:fldChar w:fldCharType="separate"/>
            </w:r>
            <w:r>
              <w:rPr>
                <w:noProof/>
                <w:webHidden/>
              </w:rPr>
              <w:t>60</w:t>
            </w:r>
            <w:r>
              <w:rPr>
                <w:noProof/>
                <w:webHidden/>
              </w:rPr>
              <w:fldChar w:fldCharType="end"/>
            </w:r>
          </w:hyperlink>
        </w:p>
        <w:p w14:paraId="5E7C853D" w14:textId="77777777" w:rsidR="002F5912" w:rsidRDefault="002F5912">
          <w:pPr>
            <w:pStyle w:val="TOC3"/>
            <w:rPr>
              <w:rFonts w:asciiTheme="minorHAnsi" w:eastAsiaTheme="minorEastAsia" w:hAnsiTheme="minorHAnsi" w:cstheme="minorBidi"/>
              <w:noProof/>
              <w:lang w:eastAsia="id-ID"/>
            </w:rPr>
          </w:pPr>
          <w:hyperlink w:anchor="_Toc453081279" w:history="1">
            <w:r w:rsidRPr="006157C9">
              <w:rPr>
                <w:rStyle w:val="Hyperlink"/>
                <w:noProof/>
              </w:rPr>
              <w:t>4.6.2 Implementasi Suport Vector Machin Fitur Log-Gabor</w:t>
            </w:r>
            <w:r>
              <w:rPr>
                <w:noProof/>
                <w:webHidden/>
              </w:rPr>
              <w:tab/>
            </w:r>
            <w:r>
              <w:rPr>
                <w:noProof/>
                <w:webHidden/>
              </w:rPr>
              <w:fldChar w:fldCharType="begin"/>
            </w:r>
            <w:r>
              <w:rPr>
                <w:noProof/>
                <w:webHidden/>
              </w:rPr>
              <w:instrText xml:space="preserve"> PAGEREF _Toc453081279 \h </w:instrText>
            </w:r>
            <w:r>
              <w:rPr>
                <w:noProof/>
                <w:webHidden/>
              </w:rPr>
            </w:r>
            <w:r>
              <w:rPr>
                <w:noProof/>
                <w:webHidden/>
              </w:rPr>
              <w:fldChar w:fldCharType="separate"/>
            </w:r>
            <w:r>
              <w:rPr>
                <w:noProof/>
                <w:webHidden/>
              </w:rPr>
              <w:t>62</w:t>
            </w:r>
            <w:r>
              <w:rPr>
                <w:noProof/>
                <w:webHidden/>
              </w:rPr>
              <w:fldChar w:fldCharType="end"/>
            </w:r>
          </w:hyperlink>
        </w:p>
        <w:p w14:paraId="6A1064F3" w14:textId="77777777" w:rsidR="002F5912" w:rsidRDefault="002F5912">
          <w:pPr>
            <w:pStyle w:val="TOC3"/>
            <w:rPr>
              <w:rFonts w:asciiTheme="minorHAnsi" w:eastAsiaTheme="minorEastAsia" w:hAnsiTheme="minorHAnsi" w:cstheme="minorBidi"/>
              <w:noProof/>
              <w:lang w:eastAsia="id-ID"/>
            </w:rPr>
          </w:pPr>
          <w:hyperlink w:anchor="_Toc453081280" w:history="1">
            <w:r w:rsidRPr="006157C9">
              <w:rPr>
                <w:rStyle w:val="Hyperlink"/>
                <w:noProof/>
                <w:lang w:val="en-US"/>
              </w:rPr>
              <w:t>4.6.3</w:t>
            </w:r>
            <w:r w:rsidRPr="006157C9">
              <w:rPr>
                <w:rStyle w:val="Hyperlink"/>
                <w:noProof/>
              </w:rPr>
              <w:t xml:space="preserve"> Implementasi Hamming Distance Fitur Log-Gabor</w:t>
            </w:r>
            <w:r>
              <w:rPr>
                <w:noProof/>
                <w:webHidden/>
              </w:rPr>
              <w:tab/>
            </w:r>
            <w:r>
              <w:rPr>
                <w:noProof/>
                <w:webHidden/>
              </w:rPr>
              <w:fldChar w:fldCharType="begin"/>
            </w:r>
            <w:r>
              <w:rPr>
                <w:noProof/>
                <w:webHidden/>
              </w:rPr>
              <w:instrText xml:space="preserve"> PAGEREF _Toc453081280 \h </w:instrText>
            </w:r>
            <w:r>
              <w:rPr>
                <w:noProof/>
                <w:webHidden/>
              </w:rPr>
            </w:r>
            <w:r>
              <w:rPr>
                <w:noProof/>
                <w:webHidden/>
              </w:rPr>
              <w:fldChar w:fldCharType="separate"/>
            </w:r>
            <w:r>
              <w:rPr>
                <w:noProof/>
                <w:webHidden/>
              </w:rPr>
              <w:t>63</w:t>
            </w:r>
            <w:r>
              <w:rPr>
                <w:noProof/>
                <w:webHidden/>
              </w:rPr>
              <w:fldChar w:fldCharType="end"/>
            </w:r>
          </w:hyperlink>
        </w:p>
        <w:p w14:paraId="11FDBEC8" w14:textId="77777777" w:rsidR="002F5912" w:rsidRDefault="002F5912">
          <w:pPr>
            <w:pStyle w:val="TOC3"/>
            <w:rPr>
              <w:rFonts w:asciiTheme="minorHAnsi" w:eastAsiaTheme="minorEastAsia" w:hAnsiTheme="minorHAnsi" w:cstheme="minorBidi"/>
              <w:noProof/>
              <w:lang w:eastAsia="id-ID"/>
            </w:rPr>
          </w:pPr>
          <w:hyperlink w:anchor="_Toc453081281" w:history="1">
            <w:r w:rsidRPr="006157C9">
              <w:rPr>
                <w:rStyle w:val="Hyperlink"/>
                <w:noProof/>
                <w:lang w:val="en-US"/>
              </w:rPr>
              <w:t>4.6.4</w:t>
            </w:r>
            <w:r w:rsidRPr="006157C9">
              <w:rPr>
                <w:rStyle w:val="Hyperlink"/>
                <w:noProof/>
              </w:rPr>
              <w:t xml:space="preserve"> Implementasi Hamming Distance Fitur Wavelet</w:t>
            </w:r>
            <w:r>
              <w:rPr>
                <w:noProof/>
                <w:webHidden/>
              </w:rPr>
              <w:tab/>
            </w:r>
            <w:r>
              <w:rPr>
                <w:noProof/>
                <w:webHidden/>
              </w:rPr>
              <w:fldChar w:fldCharType="begin"/>
            </w:r>
            <w:r>
              <w:rPr>
                <w:noProof/>
                <w:webHidden/>
              </w:rPr>
              <w:instrText xml:space="preserve"> PAGEREF _Toc453081281 \h </w:instrText>
            </w:r>
            <w:r>
              <w:rPr>
                <w:noProof/>
                <w:webHidden/>
              </w:rPr>
            </w:r>
            <w:r>
              <w:rPr>
                <w:noProof/>
                <w:webHidden/>
              </w:rPr>
              <w:fldChar w:fldCharType="separate"/>
            </w:r>
            <w:r>
              <w:rPr>
                <w:noProof/>
                <w:webHidden/>
              </w:rPr>
              <w:t>64</w:t>
            </w:r>
            <w:r>
              <w:rPr>
                <w:noProof/>
                <w:webHidden/>
              </w:rPr>
              <w:fldChar w:fldCharType="end"/>
            </w:r>
          </w:hyperlink>
        </w:p>
        <w:p w14:paraId="4E8CC5D6" w14:textId="77777777" w:rsidR="002F5912" w:rsidRDefault="002F5912">
          <w:pPr>
            <w:pStyle w:val="TOC2"/>
            <w:rPr>
              <w:rFonts w:asciiTheme="minorHAnsi" w:eastAsiaTheme="minorEastAsia" w:hAnsiTheme="minorHAnsi" w:cstheme="minorBidi"/>
              <w:noProof/>
              <w:lang w:eastAsia="id-ID"/>
            </w:rPr>
          </w:pPr>
          <w:hyperlink w:anchor="_Toc453081282" w:history="1">
            <w:r w:rsidRPr="006157C9">
              <w:rPr>
                <w:rStyle w:val="Hyperlink"/>
                <w:noProof/>
                <w:lang w:val="en-US"/>
              </w:rPr>
              <w:t xml:space="preserve">4.7 Implementasi </w:t>
            </w:r>
            <w:r w:rsidRPr="006157C9">
              <w:rPr>
                <w:rStyle w:val="Hyperlink"/>
                <w:noProof/>
              </w:rPr>
              <w:t>Antarmuka</w:t>
            </w:r>
            <w:r>
              <w:rPr>
                <w:noProof/>
                <w:webHidden/>
              </w:rPr>
              <w:tab/>
            </w:r>
            <w:r>
              <w:rPr>
                <w:noProof/>
                <w:webHidden/>
              </w:rPr>
              <w:fldChar w:fldCharType="begin"/>
            </w:r>
            <w:r>
              <w:rPr>
                <w:noProof/>
                <w:webHidden/>
              </w:rPr>
              <w:instrText xml:space="preserve"> PAGEREF _Toc453081282 \h </w:instrText>
            </w:r>
            <w:r>
              <w:rPr>
                <w:noProof/>
                <w:webHidden/>
              </w:rPr>
            </w:r>
            <w:r>
              <w:rPr>
                <w:noProof/>
                <w:webHidden/>
              </w:rPr>
              <w:fldChar w:fldCharType="separate"/>
            </w:r>
            <w:r>
              <w:rPr>
                <w:noProof/>
                <w:webHidden/>
              </w:rPr>
              <w:t>67</w:t>
            </w:r>
            <w:r>
              <w:rPr>
                <w:noProof/>
                <w:webHidden/>
              </w:rPr>
              <w:fldChar w:fldCharType="end"/>
            </w:r>
          </w:hyperlink>
        </w:p>
        <w:p w14:paraId="098E9204" w14:textId="77777777" w:rsidR="002F5912" w:rsidRDefault="002F5912">
          <w:pPr>
            <w:pStyle w:val="TOC1"/>
            <w:rPr>
              <w:rFonts w:asciiTheme="minorHAnsi" w:eastAsiaTheme="minorEastAsia" w:hAnsiTheme="minorHAnsi" w:cstheme="minorBidi"/>
              <w:noProof/>
              <w:lang w:eastAsia="id-ID"/>
            </w:rPr>
          </w:pPr>
          <w:hyperlink w:anchor="_Toc453081283" w:history="1">
            <w:r w:rsidRPr="006157C9">
              <w:rPr>
                <w:rStyle w:val="Hyperlink"/>
                <w:noProof/>
              </w:rPr>
              <w:t>BAB V UJI COBA DAN EVALUASI</w:t>
            </w:r>
            <w:r>
              <w:rPr>
                <w:noProof/>
                <w:webHidden/>
              </w:rPr>
              <w:tab/>
            </w:r>
            <w:r>
              <w:rPr>
                <w:noProof/>
                <w:webHidden/>
              </w:rPr>
              <w:fldChar w:fldCharType="begin"/>
            </w:r>
            <w:r>
              <w:rPr>
                <w:noProof/>
                <w:webHidden/>
              </w:rPr>
              <w:instrText xml:space="preserve"> PAGEREF _Toc453081283 \h </w:instrText>
            </w:r>
            <w:r>
              <w:rPr>
                <w:noProof/>
                <w:webHidden/>
              </w:rPr>
            </w:r>
            <w:r>
              <w:rPr>
                <w:noProof/>
                <w:webHidden/>
              </w:rPr>
              <w:fldChar w:fldCharType="separate"/>
            </w:r>
            <w:r>
              <w:rPr>
                <w:noProof/>
                <w:webHidden/>
              </w:rPr>
              <w:t>69</w:t>
            </w:r>
            <w:r>
              <w:rPr>
                <w:noProof/>
                <w:webHidden/>
              </w:rPr>
              <w:fldChar w:fldCharType="end"/>
            </w:r>
          </w:hyperlink>
        </w:p>
        <w:p w14:paraId="3D844CD0" w14:textId="77777777" w:rsidR="002F5912" w:rsidRDefault="002F5912">
          <w:pPr>
            <w:pStyle w:val="TOC2"/>
            <w:rPr>
              <w:rFonts w:asciiTheme="minorHAnsi" w:eastAsiaTheme="minorEastAsia" w:hAnsiTheme="minorHAnsi" w:cstheme="minorBidi"/>
              <w:noProof/>
              <w:lang w:eastAsia="id-ID"/>
            </w:rPr>
          </w:pPr>
          <w:hyperlink w:anchor="_Toc453081284" w:history="1">
            <w:r w:rsidRPr="006157C9">
              <w:rPr>
                <w:rStyle w:val="Hyperlink"/>
                <w:noProof/>
              </w:rPr>
              <w:t>5.1 Lingkungan Uji Coba</w:t>
            </w:r>
            <w:r>
              <w:rPr>
                <w:noProof/>
                <w:webHidden/>
              </w:rPr>
              <w:tab/>
            </w:r>
            <w:r>
              <w:rPr>
                <w:noProof/>
                <w:webHidden/>
              </w:rPr>
              <w:fldChar w:fldCharType="begin"/>
            </w:r>
            <w:r>
              <w:rPr>
                <w:noProof/>
                <w:webHidden/>
              </w:rPr>
              <w:instrText xml:space="preserve"> PAGEREF _Toc453081284 \h </w:instrText>
            </w:r>
            <w:r>
              <w:rPr>
                <w:noProof/>
                <w:webHidden/>
              </w:rPr>
            </w:r>
            <w:r>
              <w:rPr>
                <w:noProof/>
                <w:webHidden/>
              </w:rPr>
              <w:fldChar w:fldCharType="separate"/>
            </w:r>
            <w:r>
              <w:rPr>
                <w:noProof/>
                <w:webHidden/>
              </w:rPr>
              <w:t>69</w:t>
            </w:r>
            <w:r>
              <w:rPr>
                <w:noProof/>
                <w:webHidden/>
              </w:rPr>
              <w:fldChar w:fldCharType="end"/>
            </w:r>
          </w:hyperlink>
        </w:p>
        <w:p w14:paraId="1783AB98" w14:textId="77777777" w:rsidR="002F5912" w:rsidRDefault="002F5912">
          <w:pPr>
            <w:pStyle w:val="TOC2"/>
            <w:rPr>
              <w:rFonts w:asciiTheme="minorHAnsi" w:eastAsiaTheme="minorEastAsia" w:hAnsiTheme="minorHAnsi" w:cstheme="minorBidi"/>
              <w:noProof/>
              <w:lang w:eastAsia="id-ID"/>
            </w:rPr>
          </w:pPr>
          <w:hyperlink w:anchor="_Toc453081285" w:history="1">
            <w:r w:rsidRPr="006157C9">
              <w:rPr>
                <w:rStyle w:val="Hyperlink"/>
                <w:noProof/>
              </w:rPr>
              <w:t>5.2</w:t>
            </w:r>
            <w:r w:rsidRPr="006157C9">
              <w:rPr>
                <w:rStyle w:val="Hyperlink"/>
                <w:noProof/>
                <w:lang w:val="en-US"/>
              </w:rPr>
              <w:t xml:space="preserve"> Data Uji Coba</w:t>
            </w:r>
            <w:r>
              <w:rPr>
                <w:noProof/>
                <w:webHidden/>
              </w:rPr>
              <w:tab/>
            </w:r>
            <w:r>
              <w:rPr>
                <w:noProof/>
                <w:webHidden/>
              </w:rPr>
              <w:fldChar w:fldCharType="begin"/>
            </w:r>
            <w:r>
              <w:rPr>
                <w:noProof/>
                <w:webHidden/>
              </w:rPr>
              <w:instrText xml:space="preserve"> PAGEREF _Toc453081285 \h </w:instrText>
            </w:r>
            <w:r>
              <w:rPr>
                <w:noProof/>
                <w:webHidden/>
              </w:rPr>
            </w:r>
            <w:r>
              <w:rPr>
                <w:noProof/>
                <w:webHidden/>
              </w:rPr>
              <w:fldChar w:fldCharType="separate"/>
            </w:r>
            <w:r>
              <w:rPr>
                <w:noProof/>
                <w:webHidden/>
              </w:rPr>
              <w:t>69</w:t>
            </w:r>
            <w:r>
              <w:rPr>
                <w:noProof/>
                <w:webHidden/>
              </w:rPr>
              <w:fldChar w:fldCharType="end"/>
            </w:r>
          </w:hyperlink>
        </w:p>
        <w:p w14:paraId="315AAC81" w14:textId="77777777" w:rsidR="002F5912" w:rsidRDefault="002F5912">
          <w:pPr>
            <w:pStyle w:val="TOC2"/>
            <w:rPr>
              <w:rFonts w:asciiTheme="minorHAnsi" w:eastAsiaTheme="minorEastAsia" w:hAnsiTheme="minorHAnsi" w:cstheme="minorBidi"/>
              <w:noProof/>
              <w:lang w:eastAsia="id-ID"/>
            </w:rPr>
          </w:pPr>
          <w:hyperlink w:anchor="_Toc453081286" w:history="1">
            <w:r w:rsidRPr="006157C9">
              <w:rPr>
                <w:rStyle w:val="Hyperlink"/>
                <w:noProof/>
              </w:rPr>
              <w:t>5.3 Preprocessing</w:t>
            </w:r>
            <w:r>
              <w:rPr>
                <w:noProof/>
                <w:webHidden/>
              </w:rPr>
              <w:tab/>
            </w:r>
            <w:r>
              <w:rPr>
                <w:noProof/>
                <w:webHidden/>
              </w:rPr>
              <w:fldChar w:fldCharType="begin"/>
            </w:r>
            <w:r>
              <w:rPr>
                <w:noProof/>
                <w:webHidden/>
              </w:rPr>
              <w:instrText xml:space="preserve"> PAGEREF _Toc453081286 \h </w:instrText>
            </w:r>
            <w:r>
              <w:rPr>
                <w:noProof/>
                <w:webHidden/>
              </w:rPr>
            </w:r>
            <w:r>
              <w:rPr>
                <w:noProof/>
                <w:webHidden/>
              </w:rPr>
              <w:fldChar w:fldCharType="separate"/>
            </w:r>
            <w:r>
              <w:rPr>
                <w:noProof/>
                <w:webHidden/>
              </w:rPr>
              <w:t>70</w:t>
            </w:r>
            <w:r>
              <w:rPr>
                <w:noProof/>
                <w:webHidden/>
              </w:rPr>
              <w:fldChar w:fldCharType="end"/>
            </w:r>
          </w:hyperlink>
        </w:p>
        <w:p w14:paraId="7E9892DF" w14:textId="77777777" w:rsidR="002F5912" w:rsidRDefault="002F5912">
          <w:pPr>
            <w:pStyle w:val="TOC2"/>
            <w:rPr>
              <w:rFonts w:asciiTheme="minorHAnsi" w:eastAsiaTheme="minorEastAsia" w:hAnsiTheme="minorHAnsi" w:cstheme="minorBidi"/>
              <w:noProof/>
              <w:lang w:eastAsia="id-ID"/>
            </w:rPr>
          </w:pPr>
          <w:hyperlink w:anchor="_Toc453081287" w:history="1">
            <w:r w:rsidRPr="006157C9">
              <w:rPr>
                <w:rStyle w:val="Hyperlink"/>
                <w:noProof/>
              </w:rPr>
              <w:t>5.4 Ekstraksi Fitur</w:t>
            </w:r>
            <w:r>
              <w:rPr>
                <w:noProof/>
                <w:webHidden/>
              </w:rPr>
              <w:tab/>
            </w:r>
            <w:r>
              <w:rPr>
                <w:noProof/>
                <w:webHidden/>
              </w:rPr>
              <w:fldChar w:fldCharType="begin"/>
            </w:r>
            <w:r>
              <w:rPr>
                <w:noProof/>
                <w:webHidden/>
              </w:rPr>
              <w:instrText xml:space="preserve"> PAGEREF _Toc453081287 \h </w:instrText>
            </w:r>
            <w:r>
              <w:rPr>
                <w:noProof/>
                <w:webHidden/>
              </w:rPr>
            </w:r>
            <w:r>
              <w:rPr>
                <w:noProof/>
                <w:webHidden/>
              </w:rPr>
              <w:fldChar w:fldCharType="separate"/>
            </w:r>
            <w:r>
              <w:rPr>
                <w:noProof/>
                <w:webHidden/>
              </w:rPr>
              <w:t>71</w:t>
            </w:r>
            <w:r>
              <w:rPr>
                <w:noProof/>
                <w:webHidden/>
              </w:rPr>
              <w:fldChar w:fldCharType="end"/>
            </w:r>
          </w:hyperlink>
        </w:p>
        <w:p w14:paraId="3E477630" w14:textId="77777777" w:rsidR="002F5912" w:rsidRDefault="002F5912">
          <w:pPr>
            <w:pStyle w:val="TOC2"/>
            <w:rPr>
              <w:rFonts w:asciiTheme="minorHAnsi" w:eastAsiaTheme="minorEastAsia" w:hAnsiTheme="minorHAnsi" w:cstheme="minorBidi"/>
              <w:noProof/>
              <w:lang w:eastAsia="id-ID"/>
            </w:rPr>
          </w:pPr>
          <w:hyperlink w:anchor="_Toc453081288" w:history="1">
            <w:r w:rsidRPr="006157C9">
              <w:rPr>
                <w:rStyle w:val="Hyperlink"/>
                <w:noProof/>
                <w:lang w:val="en-US"/>
              </w:rPr>
              <w:t>5.5 Skenario Uji Coba</w:t>
            </w:r>
            <w:r>
              <w:rPr>
                <w:noProof/>
                <w:webHidden/>
              </w:rPr>
              <w:tab/>
            </w:r>
            <w:r>
              <w:rPr>
                <w:noProof/>
                <w:webHidden/>
              </w:rPr>
              <w:fldChar w:fldCharType="begin"/>
            </w:r>
            <w:r>
              <w:rPr>
                <w:noProof/>
                <w:webHidden/>
              </w:rPr>
              <w:instrText xml:space="preserve"> PAGEREF _Toc453081288 \h </w:instrText>
            </w:r>
            <w:r>
              <w:rPr>
                <w:noProof/>
                <w:webHidden/>
              </w:rPr>
            </w:r>
            <w:r>
              <w:rPr>
                <w:noProof/>
                <w:webHidden/>
              </w:rPr>
              <w:fldChar w:fldCharType="separate"/>
            </w:r>
            <w:r>
              <w:rPr>
                <w:noProof/>
                <w:webHidden/>
              </w:rPr>
              <w:t>71</w:t>
            </w:r>
            <w:r>
              <w:rPr>
                <w:noProof/>
                <w:webHidden/>
              </w:rPr>
              <w:fldChar w:fldCharType="end"/>
            </w:r>
          </w:hyperlink>
        </w:p>
        <w:p w14:paraId="568DEEF8" w14:textId="77777777" w:rsidR="002F5912" w:rsidRDefault="002F5912">
          <w:pPr>
            <w:pStyle w:val="TOC3"/>
            <w:rPr>
              <w:rFonts w:asciiTheme="minorHAnsi" w:eastAsiaTheme="minorEastAsia" w:hAnsiTheme="minorHAnsi" w:cstheme="minorBidi"/>
              <w:noProof/>
              <w:lang w:eastAsia="id-ID"/>
            </w:rPr>
          </w:pPr>
          <w:hyperlink w:anchor="_Toc453081289" w:history="1">
            <w:r w:rsidRPr="006157C9">
              <w:rPr>
                <w:rStyle w:val="Hyperlink"/>
                <w:noProof/>
                <w:lang w:val="en-US"/>
              </w:rPr>
              <w:t>5.5.1 Skenario Uji Coba 1</w:t>
            </w:r>
            <w:r>
              <w:rPr>
                <w:noProof/>
                <w:webHidden/>
              </w:rPr>
              <w:tab/>
            </w:r>
            <w:r>
              <w:rPr>
                <w:noProof/>
                <w:webHidden/>
              </w:rPr>
              <w:fldChar w:fldCharType="begin"/>
            </w:r>
            <w:r>
              <w:rPr>
                <w:noProof/>
                <w:webHidden/>
              </w:rPr>
              <w:instrText xml:space="preserve"> PAGEREF _Toc453081289 \h </w:instrText>
            </w:r>
            <w:r>
              <w:rPr>
                <w:noProof/>
                <w:webHidden/>
              </w:rPr>
            </w:r>
            <w:r>
              <w:rPr>
                <w:noProof/>
                <w:webHidden/>
              </w:rPr>
              <w:fldChar w:fldCharType="separate"/>
            </w:r>
            <w:r>
              <w:rPr>
                <w:noProof/>
                <w:webHidden/>
              </w:rPr>
              <w:t>73</w:t>
            </w:r>
            <w:r>
              <w:rPr>
                <w:noProof/>
                <w:webHidden/>
              </w:rPr>
              <w:fldChar w:fldCharType="end"/>
            </w:r>
          </w:hyperlink>
        </w:p>
        <w:p w14:paraId="1E1590A3" w14:textId="77777777" w:rsidR="002F5912" w:rsidRDefault="002F5912">
          <w:pPr>
            <w:pStyle w:val="TOC3"/>
            <w:rPr>
              <w:rFonts w:asciiTheme="minorHAnsi" w:eastAsiaTheme="minorEastAsia" w:hAnsiTheme="minorHAnsi" w:cstheme="minorBidi"/>
              <w:noProof/>
              <w:lang w:eastAsia="id-ID"/>
            </w:rPr>
          </w:pPr>
          <w:hyperlink w:anchor="_Toc453081290" w:history="1">
            <w:r w:rsidRPr="006157C9">
              <w:rPr>
                <w:rStyle w:val="Hyperlink"/>
                <w:noProof/>
                <w:lang w:val="en-US"/>
              </w:rPr>
              <w:t>5.5.2 Skenario Uji Coba 2</w:t>
            </w:r>
            <w:r>
              <w:rPr>
                <w:noProof/>
                <w:webHidden/>
              </w:rPr>
              <w:tab/>
            </w:r>
            <w:r>
              <w:rPr>
                <w:noProof/>
                <w:webHidden/>
              </w:rPr>
              <w:fldChar w:fldCharType="begin"/>
            </w:r>
            <w:r>
              <w:rPr>
                <w:noProof/>
                <w:webHidden/>
              </w:rPr>
              <w:instrText xml:space="preserve"> PAGEREF _Toc453081290 \h </w:instrText>
            </w:r>
            <w:r>
              <w:rPr>
                <w:noProof/>
                <w:webHidden/>
              </w:rPr>
            </w:r>
            <w:r>
              <w:rPr>
                <w:noProof/>
                <w:webHidden/>
              </w:rPr>
              <w:fldChar w:fldCharType="separate"/>
            </w:r>
            <w:r>
              <w:rPr>
                <w:noProof/>
                <w:webHidden/>
              </w:rPr>
              <w:t>74</w:t>
            </w:r>
            <w:r>
              <w:rPr>
                <w:noProof/>
                <w:webHidden/>
              </w:rPr>
              <w:fldChar w:fldCharType="end"/>
            </w:r>
          </w:hyperlink>
        </w:p>
        <w:p w14:paraId="3C5A9050" w14:textId="77777777" w:rsidR="002F5912" w:rsidRDefault="002F5912">
          <w:pPr>
            <w:pStyle w:val="TOC3"/>
            <w:rPr>
              <w:rFonts w:asciiTheme="minorHAnsi" w:eastAsiaTheme="minorEastAsia" w:hAnsiTheme="minorHAnsi" w:cstheme="minorBidi"/>
              <w:noProof/>
              <w:lang w:eastAsia="id-ID"/>
            </w:rPr>
          </w:pPr>
          <w:hyperlink w:anchor="_Toc453081291" w:history="1">
            <w:r w:rsidRPr="006157C9">
              <w:rPr>
                <w:rStyle w:val="Hyperlink"/>
                <w:noProof/>
                <w:lang w:val="en-US"/>
              </w:rPr>
              <w:t>5.5.3 Skenario Uji Coba 3</w:t>
            </w:r>
            <w:r>
              <w:rPr>
                <w:noProof/>
                <w:webHidden/>
              </w:rPr>
              <w:tab/>
            </w:r>
            <w:r>
              <w:rPr>
                <w:noProof/>
                <w:webHidden/>
              </w:rPr>
              <w:fldChar w:fldCharType="begin"/>
            </w:r>
            <w:r>
              <w:rPr>
                <w:noProof/>
                <w:webHidden/>
              </w:rPr>
              <w:instrText xml:space="preserve"> PAGEREF _Toc453081291 \h </w:instrText>
            </w:r>
            <w:r>
              <w:rPr>
                <w:noProof/>
                <w:webHidden/>
              </w:rPr>
            </w:r>
            <w:r>
              <w:rPr>
                <w:noProof/>
                <w:webHidden/>
              </w:rPr>
              <w:fldChar w:fldCharType="separate"/>
            </w:r>
            <w:r>
              <w:rPr>
                <w:noProof/>
                <w:webHidden/>
              </w:rPr>
              <w:t>75</w:t>
            </w:r>
            <w:r>
              <w:rPr>
                <w:noProof/>
                <w:webHidden/>
              </w:rPr>
              <w:fldChar w:fldCharType="end"/>
            </w:r>
          </w:hyperlink>
        </w:p>
        <w:p w14:paraId="795F1165" w14:textId="77777777" w:rsidR="002F5912" w:rsidRDefault="002F5912">
          <w:pPr>
            <w:pStyle w:val="TOC3"/>
            <w:rPr>
              <w:rFonts w:asciiTheme="minorHAnsi" w:eastAsiaTheme="minorEastAsia" w:hAnsiTheme="minorHAnsi" w:cstheme="minorBidi"/>
              <w:noProof/>
              <w:lang w:eastAsia="id-ID"/>
            </w:rPr>
          </w:pPr>
          <w:hyperlink w:anchor="_Toc453081292" w:history="1">
            <w:r w:rsidRPr="006157C9">
              <w:rPr>
                <w:rStyle w:val="Hyperlink"/>
                <w:noProof/>
                <w:lang w:val="en-US"/>
              </w:rPr>
              <w:t>5.5.4 Skenario Uji Coba 4</w:t>
            </w:r>
            <w:r>
              <w:rPr>
                <w:noProof/>
                <w:webHidden/>
              </w:rPr>
              <w:tab/>
            </w:r>
            <w:r>
              <w:rPr>
                <w:noProof/>
                <w:webHidden/>
              </w:rPr>
              <w:fldChar w:fldCharType="begin"/>
            </w:r>
            <w:r>
              <w:rPr>
                <w:noProof/>
                <w:webHidden/>
              </w:rPr>
              <w:instrText xml:space="preserve"> PAGEREF _Toc453081292 \h </w:instrText>
            </w:r>
            <w:r>
              <w:rPr>
                <w:noProof/>
                <w:webHidden/>
              </w:rPr>
            </w:r>
            <w:r>
              <w:rPr>
                <w:noProof/>
                <w:webHidden/>
              </w:rPr>
              <w:fldChar w:fldCharType="separate"/>
            </w:r>
            <w:r>
              <w:rPr>
                <w:noProof/>
                <w:webHidden/>
              </w:rPr>
              <w:t>75</w:t>
            </w:r>
            <w:r>
              <w:rPr>
                <w:noProof/>
                <w:webHidden/>
              </w:rPr>
              <w:fldChar w:fldCharType="end"/>
            </w:r>
          </w:hyperlink>
        </w:p>
        <w:p w14:paraId="4F2B42B5" w14:textId="77777777" w:rsidR="002F5912" w:rsidRDefault="002F5912">
          <w:pPr>
            <w:pStyle w:val="TOC3"/>
            <w:rPr>
              <w:rFonts w:asciiTheme="minorHAnsi" w:eastAsiaTheme="minorEastAsia" w:hAnsiTheme="minorHAnsi" w:cstheme="minorBidi"/>
              <w:noProof/>
              <w:lang w:eastAsia="id-ID"/>
            </w:rPr>
          </w:pPr>
          <w:hyperlink w:anchor="_Toc453081293" w:history="1">
            <w:r w:rsidRPr="006157C9">
              <w:rPr>
                <w:rStyle w:val="Hyperlink"/>
                <w:noProof/>
                <w:lang w:val="en-US"/>
              </w:rPr>
              <w:t>5.5.5 Skenario Uji Coba 5</w:t>
            </w:r>
            <w:r>
              <w:rPr>
                <w:noProof/>
                <w:webHidden/>
              </w:rPr>
              <w:tab/>
            </w:r>
            <w:r>
              <w:rPr>
                <w:noProof/>
                <w:webHidden/>
              </w:rPr>
              <w:fldChar w:fldCharType="begin"/>
            </w:r>
            <w:r>
              <w:rPr>
                <w:noProof/>
                <w:webHidden/>
              </w:rPr>
              <w:instrText xml:space="preserve"> PAGEREF _Toc453081293 \h </w:instrText>
            </w:r>
            <w:r>
              <w:rPr>
                <w:noProof/>
                <w:webHidden/>
              </w:rPr>
            </w:r>
            <w:r>
              <w:rPr>
                <w:noProof/>
                <w:webHidden/>
              </w:rPr>
              <w:fldChar w:fldCharType="separate"/>
            </w:r>
            <w:r>
              <w:rPr>
                <w:noProof/>
                <w:webHidden/>
              </w:rPr>
              <w:t>76</w:t>
            </w:r>
            <w:r>
              <w:rPr>
                <w:noProof/>
                <w:webHidden/>
              </w:rPr>
              <w:fldChar w:fldCharType="end"/>
            </w:r>
          </w:hyperlink>
        </w:p>
        <w:p w14:paraId="49AAECB3" w14:textId="77777777" w:rsidR="002F5912" w:rsidRDefault="002F5912">
          <w:pPr>
            <w:pStyle w:val="TOC3"/>
            <w:rPr>
              <w:rFonts w:asciiTheme="minorHAnsi" w:eastAsiaTheme="minorEastAsia" w:hAnsiTheme="minorHAnsi" w:cstheme="minorBidi"/>
              <w:noProof/>
              <w:lang w:eastAsia="id-ID"/>
            </w:rPr>
          </w:pPr>
          <w:hyperlink w:anchor="_Toc453081294" w:history="1">
            <w:r w:rsidRPr="006157C9">
              <w:rPr>
                <w:rStyle w:val="Hyperlink"/>
                <w:noProof/>
                <w:lang w:val="en-US"/>
              </w:rPr>
              <w:t>5.5.6 Skenario Uji Coba 6</w:t>
            </w:r>
            <w:r>
              <w:rPr>
                <w:noProof/>
                <w:webHidden/>
              </w:rPr>
              <w:tab/>
            </w:r>
            <w:r>
              <w:rPr>
                <w:noProof/>
                <w:webHidden/>
              </w:rPr>
              <w:fldChar w:fldCharType="begin"/>
            </w:r>
            <w:r>
              <w:rPr>
                <w:noProof/>
                <w:webHidden/>
              </w:rPr>
              <w:instrText xml:space="preserve"> PAGEREF _Toc453081294 \h </w:instrText>
            </w:r>
            <w:r>
              <w:rPr>
                <w:noProof/>
                <w:webHidden/>
              </w:rPr>
            </w:r>
            <w:r>
              <w:rPr>
                <w:noProof/>
                <w:webHidden/>
              </w:rPr>
              <w:fldChar w:fldCharType="separate"/>
            </w:r>
            <w:r>
              <w:rPr>
                <w:noProof/>
                <w:webHidden/>
              </w:rPr>
              <w:t>77</w:t>
            </w:r>
            <w:r>
              <w:rPr>
                <w:noProof/>
                <w:webHidden/>
              </w:rPr>
              <w:fldChar w:fldCharType="end"/>
            </w:r>
          </w:hyperlink>
        </w:p>
        <w:p w14:paraId="3D476BCA" w14:textId="77777777" w:rsidR="002F5912" w:rsidRDefault="002F5912">
          <w:pPr>
            <w:pStyle w:val="TOC3"/>
            <w:rPr>
              <w:rFonts w:asciiTheme="minorHAnsi" w:eastAsiaTheme="minorEastAsia" w:hAnsiTheme="minorHAnsi" w:cstheme="minorBidi"/>
              <w:noProof/>
              <w:lang w:eastAsia="id-ID"/>
            </w:rPr>
          </w:pPr>
          <w:hyperlink w:anchor="_Toc453081295" w:history="1">
            <w:r w:rsidRPr="006157C9">
              <w:rPr>
                <w:rStyle w:val="Hyperlink"/>
                <w:noProof/>
                <w:lang w:val="en-US"/>
              </w:rPr>
              <w:t>5.5.7 Skenario Uji Coba 7</w:t>
            </w:r>
            <w:r>
              <w:rPr>
                <w:noProof/>
                <w:webHidden/>
              </w:rPr>
              <w:tab/>
            </w:r>
            <w:r>
              <w:rPr>
                <w:noProof/>
                <w:webHidden/>
              </w:rPr>
              <w:fldChar w:fldCharType="begin"/>
            </w:r>
            <w:r>
              <w:rPr>
                <w:noProof/>
                <w:webHidden/>
              </w:rPr>
              <w:instrText xml:space="preserve"> PAGEREF _Toc453081295 \h </w:instrText>
            </w:r>
            <w:r>
              <w:rPr>
                <w:noProof/>
                <w:webHidden/>
              </w:rPr>
            </w:r>
            <w:r>
              <w:rPr>
                <w:noProof/>
                <w:webHidden/>
              </w:rPr>
              <w:fldChar w:fldCharType="separate"/>
            </w:r>
            <w:r>
              <w:rPr>
                <w:noProof/>
                <w:webHidden/>
              </w:rPr>
              <w:t>77</w:t>
            </w:r>
            <w:r>
              <w:rPr>
                <w:noProof/>
                <w:webHidden/>
              </w:rPr>
              <w:fldChar w:fldCharType="end"/>
            </w:r>
          </w:hyperlink>
        </w:p>
        <w:p w14:paraId="77FEF946" w14:textId="77777777" w:rsidR="002F5912" w:rsidRDefault="002F5912">
          <w:pPr>
            <w:pStyle w:val="TOC3"/>
            <w:rPr>
              <w:rFonts w:asciiTheme="minorHAnsi" w:eastAsiaTheme="minorEastAsia" w:hAnsiTheme="minorHAnsi" w:cstheme="minorBidi"/>
              <w:noProof/>
              <w:lang w:eastAsia="id-ID"/>
            </w:rPr>
          </w:pPr>
          <w:hyperlink w:anchor="_Toc453081296" w:history="1">
            <w:r w:rsidRPr="006157C9">
              <w:rPr>
                <w:rStyle w:val="Hyperlink"/>
                <w:noProof/>
                <w:lang w:val="en-US"/>
              </w:rPr>
              <w:t>5.5.8 Skenario Uji Coba 8</w:t>
            </w:r>
            <w:r>
              <w:rPr>
                <w:noProof/>
                <w:webHidden/>
              </w:rPr>
              <w:tab/>
            </w:r>
            <w:r>
              <w:rPr>
                <w:noProof/>
                <w:webHidden/>
              </w:rPr>
              <w:fldChar w:fldCharType="begin"/>
            </w:r>
            <w:r>
              <w:rPr>
                <w:noProof/>
                <w:webHidden/>
              </w:rPr>
              <w:instrText xml:space="preserve"> PAGEREF _Toc453081296 \h </w:instrText>
            </w:r>
            <w:r>
              <w:rPr>
                <w:noProof/>
                <w:webHidden/>
              </w:rPr>
            </w:r>
            <w:r>
              <w:rPr>
                <w:noProof/>
                <w:webHidden/>
              </w:rPr>
              <w:fldChar w:fldCharType="separate"/>
            </w:r>
            <w:r>
              <w:rPr>
                <w:noProof/>
                <w:webHidden/>
              </w:rPr>
              <w:t>78</w:t>
            </w:r>
            <w:r>
              <w:rPr>
                <w:noProof/>
                <w:webHidden/>
              </w:rPr>
              <w:fldChar w:fldCharType="end"/>
            </w:r>
          </w:hyperlink>
        </w:p>
        <w:p w14:paraId="0BADEAEB" w14:textId="77777777" w:rsidR="002F5912" w:rsidRDefault="002F5912">
          <w:pPr>
            <w:pStyle w:val="TOC2"/>
            <w:rPr>
              <w:rFonts w:asciiTheme="minorHAnsi" w:eastAsiaTheme="minorEastAsia" w:hAnsiTheme="minorHAnsi" w:cstheme="minorBidi"/>
              <w:noProof/>
              <w:lang w:eastAsia="id-ID"/>
            </w:rPr>
          </w:pPr>
          <w:hyperlink w:anchor="_Toc453081297" w:history="1">
            <w:r w:rsidRPr="006157C9">
              <w:rPr>
                <w:rStyle w:val="Hyperlink"/>
                <w:noProof/>
                <w:lang w:val="en-US"/>
              </w:rPr>
              <w:t>5.6 Analisis Hasil Uji Coba</w:t>
            </w:r>
            <w:r>
              <w:rPr>
                <w:noProof/>
                <w:webHidden/>
              </w:rPr>
              <w:tab/>
            </w:r>
            <w:r>
              <w:rPr>
                <w:noProof/>
                <w:webHidden/>
              </w:rPr>
              <w:fldChar w:fldCharType="begin"/>
            </w:r>
            <w:r>
              <w:rPr>
                <w:noProof/>
                <w:webHidden/>
              </w:rPr>
              <w:instrText xml:space="preserve"> PAGEREF _Toc453081297 \h </w:instrText>
            </w:r>
            <w:r>
              <w:rPr>
                <w:noProof/>
                <w:webHidden/>
              </w:rPr>
            </w:r>
            <w:r>
              <w:rPr>
                <w:noProof/>
                <w:webHidden/>
              </w:rPr>
              <w:fldChar w:fldCharType="separate"/>
            </w:r>
            <w:r>
              <w:rPr>
                <w:noProof/>
                <w:webHidden/>
              </w:rPr>
              <w:t>79</w:t>
            </w:r>
            <w:r>
              <w:rPr>
                <w:noProof/>
                <w:webHidden/>
              </w:rPr>
              <w:fldChar w:fldCharType="end"/>
            </w:r>
          </w:hyperlink>
        </w:p>
        <w:p w14:paraId="2A19EFD8" w14:textId="77777777" w:rsidR="002F5912" w:rsidRDefault="002F5912">
          <w:pPr>
            <w:pStyle w:val="TOC1"/>
            <w:rPr>
              <w:rFonts w:asciiTheme="minorHAnsi" w:eastAsiaTheme="minorEastAsia" w:hAnsiTheme="minorHAnsi" w:cstheme="minorBidi"/>
              <w:noProof/>
              <w:lang w:eastAsia="id-ID"/>
            </w:rPr>
          </w:pPr>
          <w:hyperlink w:anchor="_Toc453081298" w:history="1">
            <w:r w:rsidRPr="006157C9">
              <w:rPr>
                <w:rStyle w:val="Hyperlink"/>
                <w:noProof/>
              </w:rPr>
              <w:t>BAB VI KESIMPULAN DAN SARAN</w:t>
            </w:r>
            <w:r>
              <w:rPr>
                <w:noProof/>
                <w:webHidden/>
              </w:rPr>
              <w:tab/>
            </w:r>
            <w:r>
              <w:rPr>
                <w:noProof/>
                <w:webHidden/>
              </w:rPr>
              <w:fldChar w:fldCharType="begin"/>
            </w:r>
            <w:r>
              <w:rPr>
                <w:noProof/>
                <w:webHidden/>
              </w:rPr>
              <w:instrText xml:space="preserve"> PAGEREF _Toc453081298 \h </w:instrText>
            </w:r>
            <w:r>
              <w:rPr>
                <w:noProof/>
                <w:webHidden/>
              </w:rPr>
            </w:r>
            <w:r>
              <w:rPr>
                <w:noProof/>
                <w:webHidden/>
              </w:rPr>
              <w:fldChar w:fldCharType="separate"/>
            </w:r>
            <w:r>
              <w:rPr>
                <w:noProof/>
                <w:webHidden/>
              </w:rPr>
              <w:t>81</w:t>
            </w:r>
            <w:r>
              <w:rPr>
                <w:noProof/>
                <w:webHidden/>
              </w:rPr>
              <w:fldChar w:fldCharType="end"/>
            </w:r>
          </w:hyperlink>
        </w:p>
        <w:p w14:paraId="40130D55" w14:textId="77777777" w:rsidR="002F5912" w:rsidRDefault="002F5912">
          <w:pPr>
            <w:pStyle w:val="TOC2"/>
            <w:rPr>
              <w:rFonts w:asciiTheme="minorHAnsi" w:eastAsiaTheme="minorEastAsia" w:hAnsiTheme="minorHAnsi" w:cstheme="minorBidi"/>
              <w:noProof/>
              <w:lang w:eastAsia="id-ID"/>
            </w:rPr>
          </w:pPr>
          <w:hyperlink w:anchor="_Toc453081299" w:history="1">
            <w:r w:rsidRPr="006157C9">
              <w:rPr>
                <w:rStyle w:val="Hyperlink"/>
                <w:noProof/>
              </w:rPr>
              <w:t>6.1 Kesimpulan</w:t>
            </w:r>
            <w:r>
              <w:rPr>
                <w:noProof/>
                <w:webHidden/>
              </w:rPr>
              <w:tab/>
            </w:r>
            <w:r>
              <w:rPr>
                <w:noProof/>
                <w:webHidden/>
              </w:rPr>
              <w:fldChar w:fldCharType="begin"/>
            </w:r>
            <w:r>
              <w:rPr>
                <w:noProof/>
                <w:webHidden/>
              </w:rPr>
              <w:instrText xml:space="preserve"> PAGEREF _Toc453081299 \h </w:instrText>
            </w:r>
            <w:r>
              <w:rPr>
                <w:noProof/>
                <w:webHidden/>
              </w:rPr>
            </w:r>
            <w:r>
              <w:rPr>
                <w:noProof/>
                <w:webHidden/>
              </w:rPr>
              <w:fldChar w:fldCharType="separate"/>
            </w:r>
            <w:r>
              <w:rPr>
                <w:noProof/>
                <w:webHidden/>
              </w:rPr>
              <w:t>81</w:t>
            </w:r>
            <w:r>
              <w:rPr>
                <w:noProof/>
                <w:webHidden/>
              </w:rPr>
              <w:fldChar w:fldCharType="end"/>
            </w:r>
          </w:hyperlink>
        </w:p>
        <w:p w14:paraId="35F343E1" w14:textId="77777777" w:rsidR="002F5912" w:rsidRDefault="002F5912">
          <w:pPr>
            <w:pStyle w:val="TOC2"/>
            <w:rPr>
              <w:rFonts w:asciiTheme="minorHAnsi" w:eastAsiaTheme="minorEastAsia" w:hAnsiTheme="minorHAnsi" w:cstheme="minorBidi"/>
              <w:noProof/>
              <w:lang w:eastAsia="id-ID"/>
            </w:rPr>
          </w:pPr>
          <w:hyperlink w:anchor="_Toc453081300" w:history="1">
            <w:r w:rsidRPr="006157C9">
              <w:rPr>
                <w:rStyle w:val="Hyperlink"/>
                <w:noProof/>
              </w:rPr>
              <w:t>6.2 Saran</w:t>
            </w:r>
            <w:r>
              <w:rPr>
                <w:noProof/>
                <w:webHidden/>
              </w:rPr>
              <w:tab/>
            </w:r>
            <w:r>
              <w:rPr>
                <w:noProof/>
                <w:webHidden/>
              </w:rPr>
              <w:fldChar w:fldCharType="begin"/>
            </w:r>
            <w:r>
              <w:rPr>
                <w:noProof/>
                <w:webHidden/>
              </w:rPr>
              <w:instrText xml:space="preserve"> PAGEREF _Toc453081300 \h </w:instrText>
            </w:r>
            <w:r>
              <w:rPr>
                <w:noProof/>
                <w:webHidden/>
              </w:rPr>
            </w:r>
            <w:r>
              <w:rPr>
                <w:noProof/>
                <w:webHidden/>
              </w:rPr>
              <w:fldChar w:fldCharType="separate"/>
            </w:r>
            <w:r>
              <w:rPr>
                <w:noProof/>
                <w:webHidden/>
              </w:rPr>
              <w:t>82</w:t>
            </w:r>
            <w:r>
              <w:rPr>
                <w:noProof/>
                <w:webHidden/>
              </w:rPr>
              <w:fldChar w:fldCharType="end"/>
            </w:r>
          </w:hyperlink>
        </w:p>
        <w:p w14:paraId="507FEBF3" w14:textId="77777777" w:rsidR="002F5912" w:rsidRDefault="002F5912">
          <w:pPr>
            <w:pStyle w:val="TOC1"/>
            <w:rPr>
              <w:rFonts w:asciiTheme="minorHAnsi" w:eastAsiaTheme="minorEastAsia" w:hAnsiTheme="minorHAnsi" w:cstheme="minorBidi"/>
              <w:noProof/>
              <w:lang w:eastAsia="id-ID"/>
            </w:rPr>
          </w:pPr>
          <w:hyperlink w:anchor="_Toc453081301" w:history="1">
            <w:r w:rsidRPr="006157C9">
              <w:rPr>
                <w:rStyle w:val="Hyperlink"/>
                <w:noProof/>
              </w:rPr>
              <w:t xml:space="preserve">DAFTAR </w:t>
            </w:r>
            <w:r w:rsidRPr="006157C9">
              <w:rPr>
                <w:rStyle w:val="Hyperlink"/>
                <w:noProof/>
                <w:lang w:val="en-US"/>
              </w:rPr>
              <w:t>PUSTAKA</w:t>
            </w:r>
            <w:r>
              <w:rPr>
                <w:noProof/>
                <w:webHidden/>
              </w:rPr>
              <w:tab/>
            </w:r>
            <w:r>
              <w:rPr>
                <w:noProof/>
                <w:webHidden/>
              </w:rPr>
              <w:fldChar w:fldCharType="begin"/>
            </w:r>
            <w:r>
              <w:rPr>
                <w:noProof/>
                <w:webHidden/>
              </w:rPr>
              <w:instrText xml:space="preserve"> PAGEREF _Toc453081301 \h </w:instrText>
            </w:r>
            <w:r>
              <w:rPr>
                <w:noProof/>
                <w:webHidden/>
              </w:rPr>
            </w:r>
            <w:r>
              <w:rPr>
                <w:noProof/>
                <w:webHidden/>
              </w:rPr>
              <w:fldChar w:fldCharType="separate"/>
            </w:r>
            <w:r>
              <w:rPr>
                <w:noProof/>
                <w:webHidden/>
              </w:rPr>
              <w:t>83</w:t>
            </w:r>
            <w:r>
              <w:rPr>
                <w:noProof/>
                <w:webHidden/>
              </w:rPr>
              <w:fldChar w:fldCharType="end"/>
            </w:r>
          </w:hyperlink>
        </w:p>
        <w:p w14:paraId="568BA19E" w14:textId="77777777" w:rsidR="002F5912" w:rsidRDefault="002F5912">
          <w:pPr>
            <w:pStyle w:val="TOC1"/>
            <w:rPr>
              <w:rFonts w:asciiTheme="minorHAnsi" w:eastAsiaTheme="minorEastAsia" w:hAnsiTheme="minorHAnsi" w:cstheme="minorBidi"/>
              <w:noProof/>
              <w:lang w:eastAsia="id-ID"/>
            </w:rPr>
          </w:pPr>
          <w:hyperlink w:anchor="_Toc453081302" w:history="1">
            <w:r w:rsidRPr="006157C9">
              <w:rPr>
                <w:rStyle w:val="Hyperlink"/>
                <w:noProof/>
              </w:rPr>
              <w:t>LAMPIRAN A TABEL UJI COBA</w:t>
            </w:r>
            <w:r>
              <w:rPr>
                <w:noProof/>
                <w:webHidden/>
              </w:rPr>
              <w:tab/>
            </w:r>
            <w:r>
              <w:rPr>
                <w:noProof/>
                <w:webHidden/>
              </w:rPr>
              <w:fldChar w:fldCharType="begin"/>
            </w:r>
            <w:r>
              <w:rPr>
                <w:noProof/>
                <w:webHidden/>
              </w:rPr>
              <w:instrText xml:space="preserve"> PAGEREF _Toc453081302 \h </w:instrText>
            </w:r>
            <w:r>
              <w:rPr>
                <w:noProof/>
                <w:webHidden/>
              </w:rPr>
            </w:r>
            <w:r>
              <w:rPr>
                <w:noProof/>
                <w:webHidden/>
              </w:rPr>
              <w:fldChar w:fldCharType="separate"/>
            </w:r>
            <w:r>
              <w:rPr>
                <w:noProof/>
                <w:webHidden/>
              </w:rPr>
              <w:t>85</w:t>
            </w:r>
            <w:r>
              <w:rPr>
                <w:noProof/>
                <w:webHidden/>
              </w:rPr>
              <w:fldChar w:fldCharType="end"/>
            </w:r>
          </w:hyperlink>
        </w:p>
        <w:p w14:paraId="45C40A28" w14:textId="77777777" w:rsidR="002F5912" w:rsidRDefault="002F5912">
          <w:pPr>
            <w:pStyle w:val="TOC1"/>
            <w:rPr>
              <w:rFonts w:asciiTheme="minorHAnsi" w:eastAsiaTheme="minorEastAsia" w:hAnsiTheme="minorHAnsi" w:cstheme="minorBidi"/>
              <w:noProof/>
              <w:lang w:eastAsia="id-ID"/>
            </w:rPr>
          </w:pPr>
          <w:hyperlink w:anchor="_Toc453081303" w:history="1">
            <w:r w:rsidRPr="006157C9">
              <w:rPr>
                <w:rStyle w:val="Hyperlink"/>
                <w:noProof/>
              </w:rPr>
              <w:t>LAMPIRAN B SNAPSHOT PERANGKAT LUNAK</w:t>
            </w:r>
            <w:r>
              <w:rPr>
                <w:noProof/>
                <w:webHidden/>
              </w:rPr>
              <w:tab/>
            </w:r>
            <w:r>
              <w:rPr>
                <w:noProof/>
                <w:webHidden/>
              </w:rPr>
              <w:fldChar w:fldCharType="begin"/>
            </w:r>
            <w:r>
              <w:rPr>
                <w:noProof/>
                <w:webHidden/>
              </w:rPr>
              <w:instrText xml:space="preserve"> PAGEREF _Toc453081303 \h </w:instrText>
            </w:r>
            <w:r>
              <w:rPr>
                <w:noProof/>
                <w:webHidden/>
              </w:rPr>
            </w:r>
            <w:r>
              <w:rPr>
                <w:noProof/>
                <w:webHidden/>
              </w:rPr>
              <w:fldChar w:fldCharType="separate"/>
            </w:r>
            <w:r>
              <w:rPr>
                <w:noProof/>
                <w:webHidden/>
              </w:rPr>
              <w:t>109</w:t>
            </w:r>
            <w:r>
              <w:rPr>
                <w:noProof/>
                <w:webHidden/>
              </w:rPr>
              <w:fldChar w:fldCharType="end"/>
            </w:r>
          </w:hyperlink>
        </w:p>
        <w:p w14:paraId="0CC67F9E" w14:textId="77777777" w:rsidR="002F5912" w:rsidRDefault="002F5912">
          <w:pPr>
            <w:pStyle w:val="TOC1"/>
            <w:rPr>
              <w:rFonts w:asciiTheme="minorHAnsi" w:eastAsiaTheme="minorEastAsia" w:hAnsiTheme="minorHAnsi" w:cstheme="minorBidi"/>
              <w:noProof/>
              <w:lang w:eastAsia="id-ID"/>
            </w:rPr>
          </w:pPr>
          <w:hyperlink w:anchor="_Toc453081304" w:history="1">
            <w:r w:rsidRPr="006157C9">
              <w:rPr>
                <w:rStyle w:val="Hyperlink"/>
                <w:noProof/>
              </w:rPr>
              <w:t>BIODATA PENULIS</w:t>
            </w:r>
            <w:r>
              <w:rPr>
                <w:noProof/>
                <w:webHidden/>
              </w:rPr>
              <w:tab/>
            </w:r>
            <w:r>
              <w:rPr>
                <w:noProof/>
                <w:webHidden/>
              </w:rPr>
              <w:fldChar w:fldCharType="begin"/>
            </w:r>
            <w:r>
              <w:rPr>
                <w:noProof/>
                <w:webHidden/>
              </w:rPr>
              <w:instrText xml:space="preserve"> PAGEREF _Toc453081304 \h </w:instrText>
            </w:r>
            <w:r>
              <w:rPr>
                <w:noProof/>
                <w:webHidden/>
              </w:rPr>
            </w:r>
            <w:r>
              <w:rPr>
                <w:noProof/>
                <w:webHidden/>
              </w:rPr>
              <w:fldChar w:fldCharType="separate"/>
            </w:r>
            <w:r>
              <w:rPr>
                <w:noProof/>
                <w:webHidden/>
              </w:rPr>
              <w:t>113</w:t>
            </w:r>
            <w:r>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05969599" w14:textId="77777777" w:rsidR="00C2475B" w:rsidRDefault="000D256C" w:rsidP="00837B2C">
      <w:pPr>
        <w:pStyle w:val="Heading1"/>
        <w:numPr>
          <w:ilvl w:val="0"/>
          <w:numId w:val="0"/>
        </w:numPr>
        <w:rPr>
          <w:noProof/>
        </w:rPr>
      </w:pPr>
      <w:bookmarkStart w:id="35" w:name="_Toc453081222"/>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7CF5BC5C"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59"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.1</w:t>
        </w:r>
        <w:r w:rsidR="00C2475B" w:rsidRPr="006E6CAE">
          <w:rPr>
            <w:rStyle w:val="Hyperlink"/>
            <w:noProof/>
            <w:lang w:val="en-US"/>
          </w:rPr>
          <w:t xml:space="preserve"> </w:t>
        </w:r>
        <w:r w:rsidR="00C2475B" w:rsidRPr="006E6CAE">
          <w:rPr>
            <w:rStyle w:val="Hyperlink"/>
            <w:noProof/>
          </w:rPr>
          <w:t>Anatomi Mata</w:t>
        </w:r>
        <w:r w:rsidR="00C2475B">
          <w:rPr>
            <w:noProof/>
            <w:webHidden/>
          </w:rPr>
          <w:tab/>
        </w:r>
        <w:r w:rsidR="00C2475B">
          <w:rPr>
            <w:noProof/>
            <w:webHidden/>
          </w:rPr>
          <w:fldChar w:fldCharType="begin"/>
        </w:r>
        <w:r w:rsidR="00C2475B">
          <w:rPr>
            <w:noProof/>
            <w:webHidden/>
          </w:rPr>
          <w:instrText xml:space="preserve"> PAGEREF _Toc453072059 \h </w:instrText>
        </w:r>
        <w:r w:rsidR="00C2475B">
          <w:rPr>
            <w:noProof/>
            <w:webHidden/>
          </w:rPr>
        </w:r>
        <w:r w:rsidR="00C2475B">
          <w:rPr>
            <w:noProof/>
            <w:webHidden/>
          </w:rPr>
          <w:fldChar w:fldCharType="separate"/>
        </w:r>
        <w:r>
          <w:rPr>
            <w:noProof/>
            <w:webHidden/>
          </w:rPr>
          <w:t>7</w:t>
        </w:r>
        <w:r w:rsidR="00C2475B">
          <w:rPr>
            <w:noProof/>
            <w:webHidden/>
          </w:rPr>
          <w:fldChar w:fldCharType="end"/>
        </w:r>
      </w:hyperlink>
    </w:p>
    <w:p w14:paraId="7A4814F2"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60"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.2</w:t>
        </w:r>
        <w:r w:rsidR="00C2475B" w:rsidRPr="006E6CAE">
          <w:rPr>
            <w:rStyle w:val="Hyperlink"/>
            <w:noProof/>
            <w:lang w:val="en-US"/>
          </w:rPr>
          <w:t xml:space="preserve"> </w:t>
        </w:r>
        <w:r w:rsidR="00C2475B" w:rsidRPr="006E6CAE">
          <w:rPr>
            <w:rStyle w:val="Hyperlink"/>
            <w:noProof/>
          </w:rPr>
          <w:t>Sistem Pengenalan Iris secara Umum</w:t>
        </w:r>
        <w:r w:rsidR="00C2475B">
          <w:rPr>
            <w:noProof/>
            <w:webHidden/>
          </w:rPr>
          <w:tab/>
        </w:r>
        <w:r w:rsidR="00C2475B">
          <w:rPr>
            <w:noProof/>
            <w:webHidden/>
          </w:rPr>
          <w:fldChar w:fldCharType="begin"/>
        </w:r>
        <w:r w:rsidR="00C2475B">
          <w:rPr>
            <w:noProof/>
            <w:webHidden/>
          </w:rPr>
          <w:instrText xml:space="preserve"> PAGEREF _Toc453072060 \h </w:instrText>
        </w:r>
        <w:r w:rsidR="00C2475B">
          <w:rPr>
            <w:noProof/>
            <w:webHidden/>
          </w:rPr>
        </w:r>
        <w:r w:rsidR="00C2475B">
          <w:rPr>
            <w:noProof/>
            <w:webHidden/>
          </w:rPr>
          <w:fldChar w:fldCharType="separate"/>
        </w:r>
        <w:r>
          <w:rPr>
            <w:noProof/>
            <w:webHidden/>
          </w:rPr>
          <w:t>9</w:t>
        </w:r>
        <w:r w:rsidR="00C2475B">
          <w:rPr>
            <w:noProof/>
            <w:webHidden/>
          </w:rPr>
          <w:fldChar w:fldCharType="end"/>
        </w:r>
      </w:hyperlink>
    </w:p>
    <w:p w14:paraId="3A588E1C"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61"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.3</w:t>
        </w:r>
        <w:r w:rsidR="00C2475B" w:rsidRPr="006E6CAE">
          <w:rPr>
            <w:rStyle w:val="Hyperlink"/>
            <w:noProof/>
            <w:lang w:val="en-US"/>
          </w:rPr>
          <w:t xml:space="preserve"> </w:t>
        </w:r>
        <w:r w:rsidR="00C2475B" w:rsidRPr="006E6CAE">
          <w:rPr>
            <w:rStyle w:val="Hyperlink"/>
            <w:noProof/>
          </w:rPr>
          <w:t>Representasi Citra Digital</w:t>
        </w:r>
        <w:r w:rsidR="00C2475B">
          <w:rPr>
            <w:noProof/>
            <w:webHidden/>
          </w:rPr>
          <w:tab/>
        </w:r>
        <w:r w:rsidR="00C2475B">
          <w:rPr>
            <w:noProof/>
            <w:webHidden/>
          </w:rPr>
          <w:fldChar w:fldCharType="begin"/>
        </w:r>
        <w:r w:rsidR="00C2475B">
          <w:rPr>
            <w:noProof/>
            <w:webHidden/>
          </w:rPr>
          <w:instrText xml:space="preserve"> PAGEREF _Toc453072061 \h </w:instrText>
        </w:r>
        <w:r w:rsidR="00C2475B">
          <w:rPr>
            <w:noProof/>
            <w:webHidden/>
          </w:rPr>
        </w:r>
        <w:r w:rsidR="00C2475B">
          <w:rPr>
            <w:noProof/>
            <w:webHidden/>
          </w:rPr>
          <w:fldChar w:fldCharType="separate"/>
        </w:r>
        <w:r>
          <w:rPr>
            <w:noProof/>
            <w:webHidden/>
          </w:rPr>
          <w:t>10</w:t>
        </w:r>
        <w:r w:rsidR="00C2475B">
          <w:rPr>
            <w:noProof/>
            <w:webHidden/>
          </w:rPr>
          <w:fldChar w:fldCharType="end"/>
        </w:r>
      </w:hyperlink>
    </w:p>
    <w:p w14:paraId="7250AE4C"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62"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.4</w:t>
        </w:r>
        <w:r w:rsidR="00C2475B" w:rsidRPr="006E6CAE">
          <w:rPr>
            <w:rStyle w:val="Hyperlink"/>
            <w:noProof/>
            <w:lang w:val="en-US"/>
          </w:rPr>
          <w:t xml:space="preserve"> </w:t>
        </w:r>
        <w:r w:rsidR="00C2475B" w:rsidRPr="006E6CAE">
          <w:rPr>
            <w:rStyle w:val="Hyperlink"/>
            <w:noProof/>
          </w:rPr>
          <w:t>Ilustrasi 8-konektivitas</w:t>
        </w:r>
        <w:r w:rsidR="00C2475B">
          <w:rPr>
            <w:noProof/>
            <w:webHidden/>
          </w:rPr>
          <w:tab/>
        </w:r>
        <w:r w:rsidR="00C2475B">
          <w:rPr>
            <w:noProof/>
            <w:webHidden/>
          </w:rPr>
          <w:fldChar w:fldCharType="begin"/>
        </w:r>
        <w:r w:rsidR="00C2475B">
          <w:rPr>
            <w:noProof/>
            <w:webHidden/>
          </w:rPr>
          <w:instrText xml:space="preserve"> PAGEREF _Toc453072062 \h </w:instrText>
        </w:r>
        <w:r w:rsidR="00C2475B">
          <w:rPr>
            <w:noProof/>
            <w:webHidden/>
          </w:rPr>
        </w:r>
        <w:r w:rsidR="00C2475B">
          <w:rPr>
            <w:noProof/>
            <w:webHidden/>
          </w:rPr>
          <w:fldChar w:fldCharType="separate"/>
        </w:r>
        <w:r>
          <w:rPr>
            <w:noProof/>
            <w:webHidden/>
          </w:rPr>
          <w:t>13</w:t>
        </w:r>
        <w:r w:rsidR="00C2475B">
          <w:rPr>
            <w:noProof/>
            <w:webHidden/>
          </w:rPr>
          <w:fldChar w:fldCharType="end"/>
        </w:r>
      </w:hyperlink>
    </w:p>
    <w:p w14:paraId="1C3B898E"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63"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.5</w:t>
        </w:r>
        <w:r w:rsidR="00C2475B" w:rsidRPr="006E6CAE">
          <w:rPr>
            <w:rStyle w:val="Hyperlink"/>
            <w:noProof/>
            <w:lang w:val="en-US"/>
          </w:rPr>
          <w:t xml:space="preserve"> </w:t>
        </w:r>
        <w:r w:rsidR="00C2475B" w:rsidRPr="006E6CAE">
          <w:rPr>
            <w:rStyle w:val="Hyperlink"/>
            <w:noProof/>
          </w:rPr>
          <w:t>Ilustrasi Transformasi Hough Lingkaran</w:t>
        </w:r>
        <w:r w:rsidR="00C2475B">
          <w:rPr>
            <w:noProof/>
            <w:webHidden/>
          </w:rPr>
          <w:tab/>
        </w:r>
        <w:r w:rsidR="00C2475B">
          <w:rPr>
            <w:noProof/>
            <w:webHidden/>
          </w:rPr>
          <w:fldChar w:fldCharType="begin"/>
        </w:r>
        <w:r w:rsidR="00C2475B">
          <w:rPr>
            <w:noProof/>
            <w:webHidden/>
          </w:rPr>
          <w:instrText xml:space="preserve"> PAGEREF _Toc453072063 \h </w:instrText>
        </w:r>
        <w:r w:rsidR="00C2475B">
          <w:rPr>
            <w:noProof/>
            <w:webHidden/>
          </w:rPr>
        </w:r>
        <w:r w:rsidR="00C2475B">
          <w:rPr>
            <w:noProof/>
            <w:webHidden/>
          </w:rPr>
          <w:fldChar w:fldCharType="separate"/>
        </w:r>
        <w:r>
          <w:rPr>
            <w:noProof/>
            <w:webHidden/>
          </w:rPr>
          <w:t>14</w:t>
        </w:r>
        <w:r w:rsidR="00C2475B">
          <w:rPr>
            <w:noProof/>
            <w:webHidden/>
          </w:rPr>
          <w:fldChar w:fldCharType="end"/>
        </w:r>
      </w:hyperlink>
    </w:p>
    <w:p w14:paraId="3318CE73"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64"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.6</w:t>
        </w:r>
        <w:r w:rsidR="00C2475B" w:rsidRPr="006E6CAE">
          <w:rPr>
            <w:rStyle w:val="Hyperlink"/>
            <w:noProof/>
            <w:lang w:val="en-US"/>
          </w:rPr>
          <w:t xml:space="preserve"> </w:t>
        </w:r>
        <w:r w:rsidR="00C2475B" w:rsidRPr="006E6CAE">
          <w:rPr>
            <w:rStyle w:val="Hyperlink"/>
            <w:i/>
            <w:noProof/>
          </w:rPr>
          <w:t>Daugman’s rubber sheet model</w:t>
        </w:r>
        <w:r w:rsidR="00C2475B">
          <w:rPr>
            <w:noProof/>
            <w:webHidden/>
          </w:rPr>
          <w:tab/>
        </w:r>
        <w:r w:rsidR="00C2475B">
          <w:rPr>
            <w:noProof/>
            <w:webHidden/>
          </w:rPr>
          <w:fldChar w:fldCharType="begin"/>
        </w:r>
        <w:r w:rsidR="00C2475B">
          <w:rPr>
            <w:noProof/>
            <w:webHidden/>
          </w:rPr>
          <w:instrText xml:space="preserve"> PAGEREF _Toc453072064 \h </w:instrText>
        </w:r>
        <w:r w:rsidR="00C2475B">
          <w:rPr>
            <w:noProof/>
            <w:webHidden/>
          </w:rPr>
        </w:r>
        <w:r w:rsidR="00C2475B">
          <w:rPr>
            <w:noProof/>
            <w:webHidden/>
          </w:rPr>
          <w:fldChar w:fldCharType="separate"/>
        </w:r>
        <w:r>
          <w:rPr>
            <w:noProof/>
            <w:webHidden/>
          </w:rPr>
          <w:t>16</w:t>
        </w:r>
        <w:r w:rsidR="00C2475B">
          <w:rPr>
            <w:noProof/>
            <w:webHidden/>
          </w:rPr>
          <w:fldChar w:fldCharType="end"/>
        </w:r>
      </w:hyperlink>
    </w:p>
    <w:p w14:paraId="59B4DEA7"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65"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.7</w:t>
        </w:r>
        <w:r w:rsidR="00C2475B" w:rsidRPr="006E6CAE">
          <w:rPr>
            <w:rStyle w:val="Hyperlink"/>
            <w:noProof/>
            <w:lang w:val="en-US"/>
          </w:rPr>
          <w:t xml:space="preserve"> </w:t>
        </w:r>
        <w:r w:rsidR="00C2475B" w:rsidRPr="006E6CAE">
          <w:rPr>
            <w:rStyle w:val="Hyperlink"/>
            <w:noProof/>
          </w:rPr>
          <w:t>Ilustrasi Dekomposisi</w:t>
        </w:r>
        <w:r w:rsidR="00C2475B" w:rsidRPr="006E6CAE">
          <w:rPr>
            <w:rStyle w:val="Hyperlink"/>
            <w:i/>
            <w:noProof/>
          </w:rPr>
          <w:t xml:space="preserve"> Wavelet</w:t>
        </w:r>
        <w:r w:rsidR="00C2475B">
          <w:rPr>
            <w:noProof/>
            <w:webHidden/>
          </w:rPr>
          <w:tab/>
        </w:r>
        <w:r w:rsidR="00C2475B">
          <w:rPr>
            <w:noProof/>
            <w:webHidden/>
          </w:rPr>
          <w:fldChar w:fldCharType="begin"/>
        </w:r>
        <w:r w:rsidR="00C2475B">
          <w:rPr>
            <w:noProof/>
            <w:webHidden/>
          </w:rPr>
          <w:instrText xml:space="preserve"> PAGEREF _Toc453072065 \h </w:instrText>
        </w:r>
        <w:r w:rsidR="00C2475B">
          <w:rPr>
            <w:noProof/>
            <w:webHidden/>
          </w:rPr>
        </w:r>
        <w:r w:rsidR="00C2475B">
          <w:rPr>
            <w:noProof/>
            <w:webHidden/>
          </w:rPr>
          <w:fldChar w:fldCharType="separate"/>
        </w:r>
        <w:r>
          <w:rPr>
            <w:noProof/>
            <w:webHidden/>
          </w:rPr>
          <w:t>17</w:t>
        </w:r>
        <w:r w:rsidR="00C2475B">
          <w:rPr>
            <w:noProof/>
            <w:webHidden/>
          </w:rPr>
          <w:fldChar w:fldCharType="end"/>
        </w:r>
      </w:hyperlink>
    </w:p>
    <w:p w14:paraId="0ACE9472"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66"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.8</w:t>
        </w:r>
        <w:r w:rsidR="00C2475B" w:rsidRPr="006E6CAE">
          <w:rPr>
            <w:rStyle w:val="Hyperlink"/>
            <w:noProof/>
            <w:lang w:val="en-US"/>
          </w:rPr>
          <w:t xml:space="preserve"> </w:t>
        </w:r>
        <w:r w:rsidR="00C2475B" w:rsidRPr="006E6CAE">
          <w:rPr>
            <w:rStyle w:val="Hyperlink"/>
            <w:noProof/>
          </w:rPr>
          <w:t xml:space="preserve">Filter pada </w:t>
        </w:r>
        <w:r w:rsidR="00C2475B" w:rsidRPr="006E6CAE">
          <w:rPr>
            <w:rStyle w:val="Hyperlink"/>
            <w:i/>
            <w:noProof/>
          </w:rPr>
          <w:t>Wavelet</w:t>
        </w:r>
        <w:r w:rsidR="00C2475B">
          <w:rPr>
            <w:noProof/>
            <w:webHidden/>
          </w:rPr>
          <w:tab/>
        </w:r>
        <w:r w:rsidR="00C2475B">
          <w:rPr>
            <w:noProof/>
            <w:webHidden/>
          </w:rPr>
          <w:fldChar w:fldCharType="begin"/>
        </w:r>
        <w:r w:rsidR="00C2475B">
          <w:rPr>
            <w:noProof/>
            <w:webHidden/>
          </w:rPr>
          <w:instrText xml:space="preserve"> PAGEREF _Toc453072066 \h </w:instrText>
        </w:r>
        <w:r w:rsidR="00C2475B">
          <w:rPr>
            <w:noProof/>
            <w:webHidden/>
          </w:rPr>
        </w:r>
        <w:r w:rsidR="00C2475B">
          <w:rPr>
            <w:noProof/>
            <w:webHidden/>
          </w:rPr>
          <w:fldChar w:fldCharType="separate"/>
        </w:r>
        <w:r>
          <w:rPr>
            <w:noProof/>
            <w:webHidden/>
          </w:rPr>
          <w:t>18</w:t>
        </w:r>
        <w:r w:rsidR="00C2475B">
          <w:rPr>
            <w:noProof/>
            <w:webHidden/>
          </w:rPr>
          <w:fldChar w:fldCharType="end"/>
        </w:r>
      </w:hyperlink>
    </w:p>
    <w:p w14:paraId="3221A2D8"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67"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.9</w:t>
        </w:r>
        <w:r w:rsidR="00C2475B" w:rsidRPr="006E6CAE">
          <w:rPr>
            <w:rStyle w:val="Hyperlink"/>
            <w:noProof/>
            <w:lang w:val="en-US"/>
          </w:rPr>
          <w:t xml:space="preserve"> </w:t>
        </w:r>
        <w:r w:rsidR="00C2475B" w:rsidRPr="006E6CAE">
          <w:rPr>
            <w:rStyle w:val="Hyperlink"/>
            <w:noProof/>
          </w:rPr>
          <w:t xml:space="preserve">Ilustrasi </w:t>
        </w:r>
        <w:r w:rsidR="00C2475B" w:rsidRPr="006E6CAE">
          <w:rPr>
            <w:rStyle w:val="Hyperlink"/>
            <w:i/>
            <w:noProof/>
          </w:rPr>
          <w:t>Support Vector Machine</w:t>
        </w:r>
        <w:r w:rsidR="00C2475B">
          <w:rPr>
            <w:noProof/>
            <w:webHidden/>
          </w:rPr>
          <w:tab/>
        </w:r>
        <w:r w:rsidR="00C2475B">
          <w:rPr>
            <w:noProof/>
            <w:webHidden/>
          </w:rPr>
          <w:fldChar w:fldCharType="begin"/>
        </w:r>
        <w:r w:rsidR="00C2475B">
          <w:rPr>
            <w:noProof/>
            <w:webHidden/>
          </w:rPr>
          <w:instrText xml:space="preserve"> PAGEREF _Toc453072067 \h </w:instrText>
        </w:r>
        <w:r w:rsidR="00C2475B">
          <w:rPr>
            <w:noProof/>
            <w:webHidden/>
          </w:rPr>
        </w:r>
        <w:r w:rsidR="00C2475B">
          <w:rPr>
            <w:noProof/>
            <w:webHidden/>
          </w:rPr>
          <w:fldChar w:fldCharType="separate"/>
        </w:r>
        <w:r>
          <w:rPr>
            <w:noProof/>
            <w:webHidden/>
          </w:rPr>
          <w:t>20</w:t>
        </w:r>
        <w:r w:rsidR="00C2475B">
          <w:rPr>
            <w:noProof/>
            <w:webHidden/>
          </w:rPr>
          <w:fldChar w:fldCharType="end"/>
        </w:r>
      </w:hyperlink>
    </w:p>
    <w:p w14:paraId="4F71129B"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68" w:history="1">
        <w:r w:rsidR="00C2475B" w:rsidRPr="006E6CAE">
          <w:rPr>
            <w:rStyle w:val="Hyperlink"/>
            <w:noProof/>
          </w:rPr>
          <w:t xml:space="preserve">Gambar </w:t>
        </w:r>
        <w:r w:rsidR="00C2475B" w:rsidRPr="006E6CAE">
          <w:rPr>
            <w:rStyle w:val="Hyperlink"/>
            <w:noProof/>
            <w:lang w:val="en-US"/>
          </w:rPr>
          <w:t>2</w:t>
        </w:r>
        <w:r w:rsidR="00C2475B" w:rsidRPr="006E6CAE">
          <w:rPr>
            <w:rStyle w:val="Hyperlink"/>
            <w:noProof/>
          </w:rPr>
          <w:t>.10</w:t>
        </w:r>
        <w:r w:rsidR="00C2475B" w:rsidRPr="006E6CAE">
          <w:rPr>
            <w:rStyle w:val="Hyperlink"/>
            <w:noProof/>
            <w:lang w:val="en-US"/>
          </w:rPr>
          <w:t xml:space="preserve"> </w:t>
        </w:r>
        <w:r w:rsidR="00C2475B" w:rsidRPr="006E6CAE">
          <w:rPr>
            <w:rStyle w:val="Hyperlink"/>
            <w:noProof/>
          </w:rPr>
          <w:t xml:space="preserve">Ilustrasi Pembuatan Model </w:t>
        </w:r>
        <w:r w:rsidR="00C2475B" w:rsidRPr="006E6CAE">
          <w:rPr>
            <w:rStyle w:val="Hyperlink"/>
            <w:i/>
            <w:noProof/>
          </w:rPr>
          <w:t xml:space="preserve">SVM </w:t>
        </w:r>
        <w:r w:rsidR="00C2475B" w:rsidRPr="006E6CAE">
          <w:rPr>
            <w:rStyle w:val="Hyperlink"/>
            <w:noProof/>
          </w:rPr>
          <w:t>Multi Kelas</w:t>
        </w:r>
        <w:r w:rsidR="00C2475B">
          <w:rPr>
            <w:noProof/>
            <w:webHidden/>
          </w:rPr>
          <w:tab/>
        </w:r>
        <w:r w:rsidR="00C2475B">
          <w:rPr>
            <w:noProof/>
            <w:webHidden/>
          </w:rPr>
          <w:fldChar w:fldCharType="begin"/>
        </w:r>
        <w:r w:rsidR="00C2475B">
          <w:rPr>
            <w:noProof/>
            <w:webHidden/>
          </w:rPr>
          <w:instrText xml:space="preserve"> PAGEREF _Toc453072068 \h </w:instrText>
        </w:r>
        <w:r w:rsidR="00C2475B">
          <w:rPr>
            <w:noProof/>
            <w:webHidden/>
          </w:rPr>
        </w:r>
        <w:r w:rsidR="00C2475B">
          <w:rPr>
            <w:noProof/>
            <w:webHidden/>
          </w:rPr>
          <w:fldChar w:fldCharType="separate"/>
        </w:r>
        <w:r>
          <w:rPr>
            <w:noProof/>
            <w:webHidden/>
          </w:rPr>
          <w:t>22</w:t>
        </w:r>
        <w:r w:rsidR="00C2475B">
          <w:rPr>
            <w:noProof/>
            <w:webHidden/>
          </w:rPr>
          <w:fldChar w:fldCharType="end"/>
        </w:r>
      </w:hyperlink>
    </w:p>
    <w:p w14:paraId="3FE3B1DB"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69"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w:t>
        </w:r>
        <w:r w:rsidR="00C2475B" w:rsidRPr="006E6CAE">
          <w:rPr>
            <w:rStyle w:val="Hyperlink"/>
            <w:noProof/>
            <w:lang w:val="en-US"/>
          </w:rPr>
          <w:t xml:space="preserve"> C</w:t>
        </w:r>
        <w:r w:rsidR="00C2475B" w:rsidRPr="006E6CAE">
          <w:rPr>
            <w:rStyle w:val="Hyperlink"/>
            <w:noProof/>
          </w:rPr>
          <w:t>itra Mata CASIA</w:t>
        </w:r>
        <w:r w:rsidR="00C2475B">
          <w:rPr>
            <w:noProof/>
            <w:webHidden/>
          </w:rPr>
          <w:tab/>
        </w:r>
        <w:r w:rsidR="00C2475B">
          <w:rPr>
            <w:noProof/>
            <w:webHidden/>
          </w:rPr>
          <w:fldChar w:fldCharType="begin"/>
        </w:r>
        <w:r w:rsidR="00C2475B">
          <w:rPr>
            <w:noProof/>
            <w:webHidden/>
          </w:rPr>
          <w:instrText xml:space="preserve"> PAGEREF _Toc453072069 \h </w:instrText>
        </w:r>
        <w:r w:rsidR="00C2475B">
          <w:rPr>
            <w:noProof/>
            <w:webHidden/>
          </w:rPr>
        </w:r>
        <w:r w:rsidR="00C2475B">
          <w:rPr>
            <w:noProof/>
            <w:webHidden/>
          </w:rPr>
          <w:fldChar w:fldCharType="separate"/>
        </w:r>
        <w:r>
          <w:rPr>
            <w:noProof/>
            <w:webHidden/>
          </w:rPr>
          <w:t>28</w:t>
        </w:r>
        <w:r w:rsidR="00C2475B">
          <w:rPr>
            <w:noProof/>
            <w:webHidden/>
          </w:rPr>
          <w:fldChar w:fldCharType="end"/>
        </w:r>
      </w:hyperlink>
    </w:p>
    <w:p w14:paraId="1D2AE777"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70"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.2</w:t>
        </w:r>
        <w:r w:rsidR="00C2475B" w:rsidRPr="006E6CAE">
          <w:rPr>
            <w:rStyle w:val="Hyperlink"/>
            <w:noProof/>
            <w:lang w:val="en-US"/>
          </w:rPr>
          <w:t xml:space="preserve"> </w:t>
        </w:r>
        <w:r w:rsidR="00C2475B" w:rsidRPr="006E6CAE">
          <w:rPr>
            <w:rStyle w:val="Hyperlink"/>
            <w:noProof/>
          </w:rPr>
          <w:t>Diagram Alir Rancangan Sistem</w:t>
        </w:r>
        <w:r w:rsidR="00C2475B">
          <w:rPr>
            <w:noProof/>
            <w:webHidden/>
          </w:rPr>
          <w:tab/>
        </w:r>
        <w:r w:rsidR="00C2475B">
          <w:rPr>
            <w:noProof/>
            <w:webHidden/>
          </w:rPr>
          <w:fldChar w:fldCharType="begin"/>
        </w:r>
        <w:r w:rsidR="00C2475B">
          <w:rPr>
            <w:noProof/>
            <w:webHidden/>
          </w:rPr>
          <w:instrText xml:space="preserve"> PAGEREF _Toc453072070 \h </w:instrText>
        </w:r>
        <w:r w:rsidR="00C2475B">
          <w:rPr>
            <w:noProof/>
            <w:webHidden/>
          </w:rPr>
        </w:r>
        <w:r w:rsidR="00C2475B">
          <w:rPr>
            <w:noProof/>
            <w:webHidden/>
          </w:rPr>
          <w:fldChar w:fldCharType="separate"/>
        </w:r>
        <w:r>
          <w:rPr>
            <w:noProof/>
            <w:webHidden/>
          </w:rPr>
          <w:t>31</w:t>
        </w:r>
        <w:r w:rsidR="00C2475B">
          <w:rPr>
            <w:noProof/>
            <w:webHidden/>
          </w:rPr>
          <w:fldChar w:fldCharType="end"/>
        </w:r>
      </w:hyperlink>
    </w:p>
    <w:p w14:paraId="11FE8FF5"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71"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.3</w:t>
        </w:r>
        <w:r w:rsidR="00C2475B" w:rsidRPr="006E6CAE">
          <w:rPr>
            <w:rStyle w:val="Hyperlink"/>
            <w:noProof/>
            <w:lang w:val="en-US"/>
          </w:rPr>
          <w:t xml:space="preserve"> </w:t>
        </w:r>
        <w:r w:rsidR="00C2475B" w:rsidRPr="006E6CAE">
          <w:rPr>
            <w:rStyle w:val="Hyperlink"/>
            <w:noProof/>
          </w:rPr>
          <w:t>Diagram Alir Akuisisi Citra Mata</w:t>
        </w:r>
        <w:r w:rsidR="00C2475B">
          <w:rPr>
            <w:noProof/>
            <w:webHidden/>
          </w:rPr>
          <w:tab/>
        </w:r>
        <w:r w:rsidR="00C2475B">
          <w:rPr>
            <w:noProof/>
            <w:webHidden/>
          </w:rPr>
          <w:fldChar w:fldCharType="begin"/>
        </w:r>
        <w:r w:rsidR="00C2475B">
          <w:rPr>
            <w:noProof/>
            <w:webHidden/>
          </w:rPr>
          <w:instrText xml:space="preserve"> PAGEREF _Toc453072071 \h </w:instrText>
        </w:r>
        <w:r w:rsidR="00C2475B">
          <w:rPr>
            <w:noProof/>
            <w:webHidden/>
          </w:rPr>
        </w:r>
        <w:r w:rsidR="00C2475B">
          <w:rPr>
            <w:noProof/>
            <w:webHidden/>
          </w:rPr>
          <w:fldChar w:fldCharType="separate"/>
        </w:r>
        <w:r>
          <w:rPr>
            <w:noProof/>
            <w:webHidden/>
          </w:rPr>
          <w:t>32</w:t>
        </w:r>
        <w:r w:rsidR="00C2475B">
          <w:rPr>
            <w:noProof/>
            <w:webHidden/>
          </w:rPr>
          <w:fldChar w:fldCharType="end"/>
        </w:r>
      </w:hyperlink>
    </w:p>
    <w:p w14:paraId="6DE567AB"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72"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.4</w:t>
        </w:r>
        <w:r w:rsidR="00C2475B" w:rsidRPr="006E6CAE">
          <w:rPr>
            <w:rStyle w:val="Hyperlink"/>
            <w:noProof/>
            <w:lang w:val="en-US"/>
          </w:rPr>
          <w:t xml:space="preserve"> </w:t>
        </w:r>
        <w:r w:rsidR="00C2475B" w:rsidRPr="006E6CAE">
          <w:rPr>
            <w:rStyle w:val="Hyperlink"/>
            <w:noProof/>
          </w:rPr>
          <w:t>Diagram Alir Praproses</w:t>
        </w:r>
        <w:r w:rsidR="00C2475B">
          <w:rPr>
            <w:noProof/>
            <w:webHidden/>
          </w:rPr>
          <w:tab/>
        </w:r>
        <w:r w:rsidR="00C2475B">
          <w:rPr>
            <w:noProof/>
            <w:webHidden/>
          </w:rPr>
          <w:fldChar w:fldCharType="begin"/>
        </w:r>
        <w:r w:rsidR="00C2475B">
          <w:rPr>
            <w:noProof/>
            <w:webHidden/>
          </w:rPr>
          <w:instrText xml:space="preserve"> PAGEREF _Toc453072072 \h </w:instrText>
        </w:r>
        <w:r w:rsidR="00C2475B">
          <w:rPr>
            <w:noProof/>
            <w:webHidden/>
          </w:rPr>
        </w:r>
        <w:r w:rsidR="00C2475B">
          <w:rPr>
            <w:noProof/>
            <w:webHidden/>
          </w:rPr>
          <w:fldChar w:fldCharType="separate"/>
        </w:r>
        <w:r>
          <w:rPr>
            <w:noProof/>
            <w:webHidden/>
          </w:rPr>
          <w:t>33</w:t>
        </w:r>
        <w:r w:rsidR="00C2475B">
          <w:rPr>
            <w:noProof/>
            <w:webHidden/>
          </w:rPr>
          <w:fldChar w:fldCharType="end"/>
        </w:r>
      </w:hyperlink>
    </w:p>
    <w:p w14:paraId="14C6F7C5"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73"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.5</w:t>
        </w:r>
        <w:r w:rsidR="00C2475B" w:rsidRPr="006E6CAE">
          <w:rPr>
            <w:rStyle w:val="Hyperlink"/>
            <w:noProof/>
            <w:lang w:val="en-US"/>
          </w:rPr>
          <w:t xml:space="preserve"> </w:t>
        </w:r>
        <w:r w:rsidR="00C2475B" w:rsidRPr="006E6CAE">
          <w:rPr>
            <w:rStyle w:val="Hyperlink"/>
            <w:noProof/>
          </w:rPr>
          <w:t>Diagram Alir Proses Deteksi Tepi</w:t>
        </w:r>
        <w:r w:rsidR="00C2475B">
          <w:rPr>
            <w:noProof/>
            <w:webHidden/>
          </w:rPr>
          <w:tab/>
        </w:r>
        <w:r w:rsidR="00C2475B">
          <w:rPr>
            <w:noProof/>
            <w:webHidden/>
          </w:rPr>
          <w:fldChar w:fldCharType="begin"/>
        </w:r>
        <w:r w:rsidR="00C2475B">
          <w:rPr>
            <w:noProof/>
            <w:webHidden/>
          </w:rPr>
          <w:instrText xml:space="preserve"> PAGEREF _Toc453072073 \h </w:instrText>
        </w:r>
        <w:r w:rsidR="00C2475B">
          <w:rPr>
            <w:noProof/>
            <w:webHidden/>
          </w:rPr>
        </w:r>
        <w:r w:rsidR="00C2475B">
          <w:rPr>
            <w:noProof/>
            <w:webHidden/>
          </w:rPr>
          <w:fldChar w:fldCharType="separate"/>
        </w:r>
        <w:r>
          <w:rPr>
            <w:noProof/>
            <w:webHidden/>
          </w:rPr>
          <w:t>34</w:t>
        </w:r>
        <w:r w:rsidR="00C2475B">
          <w:rPr>
            <w:noProof/>
            <w:webHidden/>
          </w:rPr>
          <w:fldChar w:fldCharType="end"/>
        </w:r>
      </w:hyperlink>
    </w:p>
    <w:p w14:paraId="301C02BB"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74"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.6</w:t>
        </w:r>
        <w:r w:rsidR="00C2475B" w:rsidRPr="006E6CAE">
          <w:rPr>
            <w:rStyle w:val="Hyperlink"/>
            <w:noProof/>
            <w:lang w:val="en-US"/>
          </w:rPr>
          <w:t xml:space="preserve"> </w:t>
        </w:r>
        <w:r w:rsidR="00C2475B" w:rsidRPr="006E6CAE">
          <w:rPr>
            <w:rStyle w:val="Hyperlink"/>
            <w:noProof/>
          </w:rPr>
          <w:t>Diagram Alir Proses Deteksi Batas Pupil dan Iris</w:t>
        </w:r>
        <w:r w:rsidR="00C2475B">
          <w:rPr>
            <w:noProof/>
            <w:webHidden/>
          </w:rPr>
          <w:tab/>
        </w:r>
        <w:r w:rsidR="00C2475B">
          <w:rPr>
            <w:noProof/>
            <w:webHidden/>
          </w:rPr>
          <w:fldChar w:fldCharType="begin"/>
        </w:r>
        <w:r w:rsidR="00C2475B">
          <w:rPr>
            <w:noProof/>
            <w:webHidden/>
          </w:rPr>
          <w:instrText xml:space="preserve"> PAGEREF _Toc453072074 \h </w:instrText>
        </w:r>
        <w:r w:rsidR="00C2475B">
          <w:rPr>
            <w:noProof/>
            <w:webHidden/>
          </w:rPr>
        </w:r>
        <w:r w:rsidR="00C2475B">
          <w:rPr>
            <w:noProof/>
            <w:webHidden/>
          </w:rPr>
          <w:fldChar w:fldCharType="separate"/>
        </w:r>
        <w:r>
          <w:rPr>
            <w:noProof/>
            <w:webHidden/>
          </w:rPr>
          <w:t>36</w:t>
        </w:r>
        <w:r w:rsidR="00C2475B">
          <w:rPr>
            <w:noProof/>
            <w:webHidden/>
          </w:rPr>
          <w:fldChar w:fldCharType="end"/>
        </w:r>
      </w:hyperlink>
    </w:p>
    <w:p w14:paraId="3DA18252"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75"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.7</w:t>
        </w:r>
        <w:r w:rsidR="00C2475B" w:rsidRPr="006E6CAE">
          <w:rPr>
            <w:rStyle w:val="Hyperlink"/>
            <w:noProof/>
            <w:lang w:val="en-US"/>
          </w:rPr>
          <w:t xml:space="preserve"> </w:t>
        </w:r>
        <w:r w:rsidR="00C2475B" w:rsidRPr="006E6CAE">
          <w:rPr>
            <w:rStyle w:val="Hyperlink"/>
            <w:noProof/>
          </w:rPr>
          <w:t>Diagram Alir Pemisahan Bulu dan Kelopak Mata</w:t>
        </w:r>
        <w:r w:rsidR="00C2475B">
          <w:rPr>
            <w:noProof/>
            <w:webHidden/>
          </w:rPr>
          <w:tab/>
        </w:r>
        <w:r w:rsidR="00C2475B">
          <w:rPr>
            <w:noProof/>
            <w:webHidden/>
          </w:rPr>
          <w:fldChar w:fldCharType="begin"/>
        </w:r>
        <w:r w:rsidR="00C2475B">
          <w:rPr>
            <w:noProof/>
            <w:webHidden/>
          </w:rPr>
          <w:instrText xml:space="preserve"> PAGEREF _Toc453072075 \h </w:instrText>
        </w:r>
        <w:r w:rsidR="00C2475B">
          <w:rPr>
            <w:noProof/>
            <w:webHidden/>
          </w:rPr>
        </w:r>
        <w:r w:rsidR="00C2475B">
          <w:rPr>
            <w:noProof/>
            <w:webHidden/>
          </w:rPr>
          <w:fldChar w:fldCharType="separate"/>
        </w:r>
        <w:r>
          <w:rPr>
            <w:noProof/>
            <w:webHidden/>
          </w:rPr>
          <w:t>38</w:t>
        </w:r>
        <w:r w:rsidR="00C2475B">
          <w:rPr>
            <w:noProof/>
            <w:webHidden/>
          </w:rPr>
          <w:fldChar w:fldCharType="end"/>
        </w:r>
      </w:hyperlink>
    </w:p>
    <w:p w14:paraId="78115B14"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76"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.8</w:t>
        </w:r>
        <w:r w:rsidR="00C2475B" w:rsidRPr="006E6CAE">
          <w:rPr>
            <w:rStyle w:val="Hyperlink"/>
            <w:noProof/>
            <w:lang w:val="en-US"/>
          </w:rPr>
          <w:t xml:space="preserve"> </w:t>
        </w:r>
        <w:r w:rsidR="00C2475B" w:rsidRPr="006E6CAE">
          <w:rPr>
            <w:rStyle w:val="Hyperlink"/>
            <w:noProof/>
          </w:rPr>
          <w:t>Diagram Alir Normalisasi Iris</w:t>
        </w:r>
        <w:r w:rsidR="00C2475B">
          <w:rPr>
            <w:noProof/>
            <w:webHidden/>
          </w:rPr>
          <w:tab/>
        </w:r>
        <w:r w:rsidR="00C2475B">
          <w:rPr>
            <w:noProof/>
            <w:webHidden/>
          </w:rPr>
          <w:fldChar w:fldCharType="begin"/>
        </w:r>
        <w:r w:rsidR="00C2475B">
          <w:rPr>
            <w:noProof/>
            <w:webHidden/>
          </w:rPr>
          <w:instrText xml:space="preserve"> PAGEREF _Toc453072076 \h </w:instrText>
        </w:r>
        <w:r w:rsidR="00C2475B">
          <w:rPr>
            <w:noProof/>
            <w:webHidden/>
          </w:rPr>
        </w:r>
        <w:r w:rsidR="00C2475B">
          <w:rPr>
            <w:noProof/>
            <w:webHidden/>
          </w:rPr>
          <w:fldChar w:fldCharType="separate"/>
        </w:r>
        <w:r>
          <w:rPr>
            <w:noProof/>
            <w:webHidden/>
          </w:rPr>
          <w:t>39</w:t>
        </w:r>
        <w:r w:rsidR="00C2475B">
          <w:rPr>
            <w:noProof/>
            <w:webHidden/>
          </w:rPr>
          <w:fldChar w:fldCharType="end"/>
        </w:r>
      </w:hyperlink>
    </w:p>
    <w:p w14:paraId="4CDFFF8F"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77"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.9</w:t>
        </w:r>
        <w:r w:rsidR="00C2475B" w:rsidRPr="006E6CAE">
          <w:rPr>
            <w:rStyle w:val="Hyperlink"/>
            <w:noProof/>
            <w:lang w:val="en-US"/>
          </w:rPr>
          <w:t xml:space="preserve"> </w:t>
        </w:r>
        <w:r w:rsidR="00C2475B" w:rsidRPr="006E6CAE">
          <w:rPr>
            <w:rStyle w:val="Hyperlink"/>
            <w:i/>
            <w:noProof/>
          </w:rPr>
          <w:t xml:space="preserve">Pseudocode </w:t>
        </w:r>
        <w:r w:rsidR="00C2475B" w:rsidRPr="006E6CAE">
          <w:rPr>
            <w:rStyle w:val="Hyperlink"/>
            <w:noProof/>
          </w:rPr>
          <w:t>Dekomposisi Wavelet</w:t>
        </w:r>
        <w:r w:rsidR="00C2475B">
          <w:rPr>
            <w:noProof/>
            <w:webHidden/>
          </w:rPr>
          <w:tab/>
        </w:r>
        <w:r w:rsidR="00C2475B">
          <w:rPr>
            <w:noProof/>
            <w:webHidden/>
          </w:rPr>
          <w:fldChar w:fldCharType="begin"/>
        </w:r>
        <w:r w:rsidR="00C2475B">
          <w:rPr>
            <w:noProof/>
            <w:webHidden/>
          </w:rPr>
          <w:instrText xml:space="preserve"> PAGEREF _Toc453072077 \h </w:instrText>
        </w:r>
        <w:r w:rsidR="00C2475B">
          <w:rPr>
            <w:noProof/>
            <w:webHidden/>
          </w:rPr>
        </w:r>
        <w:r w:rsidR="00C2475B">
          <w:rPr>
            <w:noProof/>
            <w:webHidden/>
          </w:rPr>
          <w:fldChar w:fldCharType="separate"/>
        </w:r>
        <w:r>
          <w:rPr>
            <w:noProof/>
            <w:webHidden/>
          </w:rPr>
          <w:t>41</w:t>
        </w:r>
        <w:r w:rsidR="00C2475B">
          <w:rPr>
            <w:noProof/>
            <w:webHidden/>
          </w:rPr>
          <w:fldChar w:fldCharType="end"/>
        </w:r>
      </w:hyperlink>
    </w:p>
    <w:p w14:paraId="485BDD00"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78"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.10</w:t>
        </w:r>
        <w:r w:rsidR="00C2475B" w:rsidRPr="006E6CAE">
          <w:rPr>
            <w:rStyle w:val="Hyperlink"/>
            <w:noProof/>
            <w:lang w:val="en-US"/>
          </w:rPr>
          <w:t xml:space="preserve"> </w:t>
        </w:r>
        <w:r w:rsidR="00C2475B" w:rsidRPr="006E6CAE">
          <w:rPr>
            <w:rStyle w:val="Hyperlink"/>
            <w:noProof/>
          </w:rPr>
          <w:t>Diagram Alir Pembuatan Fitur Biner</w:t>
        </w:r>
        <w:r w:rsidR="00C2475B">
          <w:rPr>
            <w:noProof/>
            <w:webHidden/>
          </w:rPr>
          <w:tab/>
        </w:r>
        <w:r w:rsidR="00C2475B">
          <w:rPr>
            <w:noProof/>
            <w:webHidden/>
          </w:rPr>
          <w:fldChar w:fldCharType="begin"/>
        </w:r>
        <w:r w:rsidR="00C2475B">
          <w:rPr>
            <w:noProof/>
            <w:webHidden/>
          </w:rPr>
          <w:instrText xml:space="preserve"> PAGEREF _Toc453072078 \h </w:instrText>
        </w:r>
        <w:r w:rsidR="00C2475B">
          <w:rPr>
            <w:noProof/>
            <w:webHidden/>
          </w:rPr>
        </w:r>
        <w:r w:rsidR="00C2475B">
          <w:rPr>
            <w:noProof/>
            <w:webHidden/>
          </w:rPr>
          <w:fldChar w:fldCharType="separate"/>
        </w:r>
        <w:r>
          <w:rPr>
            <w:noProof/>
            <w:webHidden/>
          </w:rPr>
          <w:t>42</w:t>
        </w:r>
        <w:r w:rsidR="00C2475B">
          <w:rPr>
            <w:noProof/>
            <w:webHidden/>
          </w:rPr>
          <w:fldChar w:fldCharType="end"/>
        </w:r>
      </w:hyperlink>
    </w:p>
    <w:p w14:paraId="073A30DB"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79"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.11</w:t>
        </w:r>
        <w:r w:rsidR="00C2475B" w:rsidRPr="006E6CAE">
          <w:rPr>
            <w:rStyle w:val="Hyperlink"/>
            <w:noProof/>
            <w:lang w:val="en-US"/>
          </w:rPr>
          <w:t xml:space="preserve"> </w:t>
        </w:r>
        <w:r w:rsidR="00C2475B" w:rsidRPr="006E6CAE">
          <w:rPr>
            <w:rStyle w:val="Hyperlink"/>
            <w:noProof/>
          </w:rPr>
          <w:t xml:space="preserve">Diagram Alir Klasifikasi SVM menggunakan Fitur </w:t>
        </w:r>
        <w:r w:rsidR="00C2475B" w:rsidRPr="006E6CAE">
          <w:rPr>
            <w:rStyle w:val="Hyperlink"/>
            <w:i/>
            <w:noProof/>
          </w:rPr>
          <w:t>Wavelet Haar</w:t>
        </w:r>
        <w:r w:rsidR="00C2475B">
          <w:rPr>
            <w:noProof/>
            <w:webHidden/>
          </w:rPr>
          <w:tab/>
        </w:r>
        <w:r w:rsidR="00C2475B">
          <w:rPr>
            <w:noProof/>
            <w:webHidden/>
          </w:rPr>
          <w:fldChar w:fldCharType="begin"/>
        </w:r>
        <w:r w:rsidR="00C2475B">
          <w:rPr>
            <w:noProof/>
            <w:webHidden/>
          </w:rPr>
          <w:instrText xml:space="preserve"> PAGEREF _Toc453072079 \h </w:instrText>
        </w:r>
        <w:r w:rsidR="00C2475B">
          <w:rPr>
            <w:noProof/>
            <w:webHidden/>
          </w:rPr>
        </w:r>
        <w:r w:rsidR="00C2475B">
          <w:rPr>
            <w:noProof/>
            <w:webHidden/>
          </w:rPr>
          <w:fldChar w:fldCharType="separate"/>
        </w:r>
        <w:r>
          <w:rPr>
            <w:noProof/>
            <w:webHidden/>
          </w:rPr>
          <w:t>44</w:t>
        </w:r>
        <w:r w:rsidR="00C2475B">
          <w:rPr>
            <w:noProof/>
            <w:webHidden/>
          </w:rPr>
          <w:fldChar w:fldCharType="end"/>
        </w:r>
      </w:hyperlink>
    </w:p>
    <w:p w14:paraId="5E70EB98"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80"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.12</w:t>
        </w:r>
        <w:r w:rsidR="00C2475B" w:rsidRPr="006E6CAE">
          <w:rPr>
            <w:rStyle w:val="Hyperlink"/>
            <w:noProof/>
            <w:lang w:val="en-US"/>
          </w:rPr>
          <w:t xml:space="preserve"> </w:t>
        </w:r>
        <w:r w:rsidR="00C2475B" w:rsidRPr="006E6CAE">
          <w:rPr>
            <w:rStyle w:val="Hyperlink"/>
            <w:noProof/>
          </w:rPr>
          <w:t xml:space="preserve">Diagram Alir Klasifikasi SVM menggunakan Fitur </w:t>
        </w:r>
        <w:r w:rsidR="00C2475B" w:rsidRPr="006E6CAE">
          <w:rPr>
            <w:rStyle w:val="Hyperlink"/>
            <w:i/>
            <w:noProof/>
          </w:rPr>
          <w:t>Log-Gabor</w:t>
        </w:r>
        <w:r w:rsidR="00C2475B">
          <w:rPr>
            <w:noProof/>
            <w:webHidden/>
          </w:rPr>
          <w:tab/>
        </w:r>
        <w:r w:rsidR="00C2475B">
          <w:rPr>
            <w:noProof/>
            <w:webHidden/>
          </w:rPr>
          <w:fldChar w:fldCharType="begin"/>
        </w:r>
        <w:r w:rsidR="00C2475B">
          <w:rPr>
            <w:noProof/>
            <w:webHidden/>
          </w:rPr>
          <w:instrText xml:space="preserve"> PAGEREF _Toc453072080 \h </w:instrText>
        </w:r>
        <w:r w:rsidR="00C2475B">
          <w:rPr>
            <w:noProof/>
            <w:webHidden/>
          </w:rPr>
        </w:r>
        <w:r w:rsidR="00C2475B">
          <w:rPr>
            <w:noProof/>
            <w:webHidden/>
          </w:rPr>
          <w:fldChar w:fldCharType="separate"/>
        </w:r>
        <w:r>
          <w:rPr>
            <w:noProof/>
            <w:webHidden/>
          </w:rPr>
          <w:t>45</w:t>
        </w:r>
        <w:r w:rsidR="00C2475B">
          <w:rPr>
            <w:noProof/>
            <w:webHidden/>
          </w:rPr>
          <w:fldChar w:fldCharType="end"/>
        </w:r>
      </w:hyperlink>
    </w:p>
    <w:p w14:paraId="2D0AFC3D"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81"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.13</w:t>
        </w:r>
        <w:r w:rsidR="00C2475B" w:rsidRPr="006E6CAE">
          <w:rPr>
            <w:rStyle w:val="Hyperlink"/>
            <w:noProof/>
            <w:lang w:val="en-US"/>
          </w:rPr>
          <w:t xml:space="preserve"> </w:t>
        </w:r>
        <w:r w:rsidR="00C2475B" w:rsidRPr="006E6CAE">
          <w:rPr>
            <w:rStyle w:val="Hyperlink"/>
            <w:noProof/>
          </w:rPr>
          <w:t xml:space="preserve">Diagram Alir </w:t>
        </w:r>
        <w:r w:rsidR="00C2475B" w:rsidRPr="006E6CAE">
          <w:rPr>
            <w:rStyle w:val="Hyperlink"/>
            <w:i/>
            <w:noProof/>
          </w:rPr>
          <w:t xml:space="preserve">Hamming distance </w:t>
        </w:r>
        <w:r w:rsidR="00C2475B" w:rsidRPr="006E6CAE">
          <w:rPr>
            <w:rStyle w:val="Hyperlink"/>
            <w:noProof/>
          </w:rPr>
          <w:t xml:space="preserve">menggunakan Fitur </w:t>
        </w:r>
        <w:r w:rsidR="00C2475B" w:rsidRPr="006E6CAE">
          <w:rPr>
            <w:rStyle w:val="Hyperlink"/>
            <w:i/>
            <w:noProof/>
          </w:rPr>
          <w:t>Log-Gabor</w:t>
        </w:r>
        <w:r w:rsidR="00C2475B">
          <w:rPr>
            <w:noProof/>
            <w:webHidden/>
          </w:rPr>
          <w:tab/>
        </w:r>
        <w:r w:rsidR="00C2475B">
          <w:rPr>
            <w:noProof/>
            <w:webHidden/>
          </w:rPr>
          <w:fldChar w:fldCharType="begin"/>
        </w:r>
        <w:r w:rsidR="00C2475B">
          <w:rPr>
            <w:noProof/>
            <w:webHidden/>
          </w:rPr>
          <w:instrText xml:space="preserve"> PAGEREF _Toc453072081 \h </w:instrText>
        </w:r>
        <w:r w:rsidR="00C2475B">
          <w:rPr>
            <w:noProof/>
            <w:webHidden/>
          </w:rPr>
        </w:r>
        <w:r w:rsidR="00C2475B">
          <w:rPr>
            <w:noProof/>
            <w:webHidden/>
          </w:rPr>
          <w:fldChar w:fldCharType="separate"/>
        </w:r>
        <w:r>
          <w:rPr>
            <w:noProof/>
            <w:webHidden/>
          </w:rPr>
          <w:t>46</w:t>
        </w:r>
        <w:r w:rsidR="00C2475B">
          <w:rPr>
            <w:noProof/>
            <w:webHidden/>
          </w:rPr>
          <w:fldChar w:fldCharType="end"/>
        </w:r>
      </w:hyperlink>
    </w:p>
    <w:p w14:paraId="197B77B8"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82"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.14</w:t>
        </w:r>
        <w:r w:rsidR="00C2475B" w:rsidRPr="006E6CAE">
          <w:rPr>
            <w:rStyle w:val="Hyperlink"/>
            <w:noProof/>
            <w:lang w:val="en-US"/>
          </w:rPr>
          <w:t xml:space="preserve"> </w:t>
        </w:r>
        <w:r w:rsidR="00C2475B" w:rsidRPr="006E6CAE">
          <w:rPr>
            <w:rStyle w:val="Hyperlink"/>
            <w:noProof/>
          </w:rPr>
          <w:t xml:space="preserve">Diagram Alir </w:t>
        </w:r>
        <w:r w:rsidR="00C2475B" w:rsidRPr="006E6CAE">
          <w:rPr>
            <w:rStyle w:val="Hyperlink"/>
            <w:i/>
            <w:noProof/>
          </w:rPr>
          <w:t xml:space="preserve">Hamming distance </w:t>
        </w:r>
        <w:r w:rsidR="00C2475B" w:rsidRPr="006E6CAE">
          <w:rPr>
            <w:rStyle w:val="Hyperlink"/>
            <w:noProof/>
          </w:rPr>
          <w:t>menggunakan Fitur Wavelet</w:t>
        </w:r>
        <w:r w:rsidR="00C2475B">
          <w:rPr>
            <w:noProof/>
            <w:webHidden/>
          </w:rPr>
          <w:tab/>
        </w:r>
        <w:r w:rsidR="00C2475B">
          <w:rPr>
            <w:noProof/>
            <w:webHidden/>
          </w:rPr>
          <w:fldChar w:fldCharType="begin"/>
        </w:r>
        <w:r w:rsidR="00C2475B">
          <w:rPr>
            <w:noProof/>
            <w:webHidden/>
          </w:rPr>
          <w:instrText xml:space="preserve"> PAGEREF _Toc453072082 \h </w:instrText>
        </w:r>
        <w:r w:rsidR="00C2475B">
          <w:rPr>
            <w:noProof/>
            <w:webHidden/>
          </w:rPr>
        </w:r>
        <w:r w:rsidR="00C2475B">
          <w:rPr>
            <w:noProof/>
            <w:webHidden/>
          </w:rPr>
          <w:fldChar w:fldCharType="separate"/>
        </w:r>
        <w:r>
          <w:rPr>
            <w:noProof/>
            <w:webHidden/>
          </w:rPr>
          <w:t>47</w:t>
        </w:r>
        <w:r w:rsidR="00C2475B">
          <w:rPr>
            <w:noProof/>
            <w:webHidden/>
          </w:rPr>
          <w:fldChar w:fldCharType="end"/>
        </w:r>
      </w:hyperlink>
    </w:p>
    <w:p w14:paraId="30AC933B"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83" w:history="1">
        <w:r w:rsidR="00C2475B" w:rsidRPr="006E6CAE">
          <w:rPr>
            <w:rStyle w:val="Hyperlink"/>
            <w:noProof/>
          </w:rPr>
          <w:t xml:space="preserve">Gambar </w:t>
        </w:r>
        <w:r w:rsidR="00C2475B" w:rsidRPr="006E6CAE">
          <w:rPr>
            <w:rStyle w:val="Hyperlink"/>
            <w:noProof/>
            <w:lang w:val="en-US"/>
          </w:rPr>
          <w:t>3</w:t>
        </w:r>
        <w:r w:rsidR="00C2475B" w:rsidRPr="006E6CAE">
          <w:rPr>
            <w:rStyle w:val="Hyperlink"/>
            <w:noProof/>
          </w:rPr>
          <w:t>.15</w:t>
        </w:r>
        <w:r w:rsidR="00C2475B" w:rsidRPr="006E6CAE">
          <w:rPr>
            <w:rStyle w:val="Hyperlink"/>
            <w:noProof/>
            <w:lang w:val="en-US"/>
          </w:rPr>
          <w:t xml:space="preserve"> </w:t>
        </w:r>
        <w:r w:rsidR="00C2475B" w:rsidRPr="006E6CAE">
          <w:rPr>
            <w:rStyle w:val="Hyperlink"/>
            <w:noProof/>
          </w:rPr>
          <w:t>Desain Antarmuka</w:t>
        </w:r>
        <w:r w:rsidR="00C2475B">
          <w:rPr>
            <w:noProof/>
            <w:webHidden/>
          </w:rPr>
          <w:tab/>
        </w:r>
        <w:r w:rsidR="00C2475B">
          <w:rPr>
            <w:noProof/>
            <w:webHidden/>
          </w:rPr>
          <w:fldChar w:fldCharType="begin"/>
        </w:r>
        <w:r w:rsidR="00C2475B">
          <w:rPr>
            <w:noProof/>
            <w:webHidden/>
          </w:rPr>
          <w:instrText xml:space="preserve"> PAGEREF _Toc453072083 \h </w:instrText>
        </w:r>
        <w:r w:rsidR="00C2475B">
          <w:rPr>
            <w:noProof/>
            <w:webHidden/>
          </w:rPr>
        </w:r>
        <w:r w:rsidR="00C2475B">
          <w:rPr>
            <w:noProof/>
            <w:webHidden/>
          </w:rPr>
          <w:fldChar w:fldCharType="separate"/>
        </w:r>
        <w:r>
          <w:rPr>
            <w:noProof/>
            <w:webHidden/>
          </w:rPr>
          <w:t>48</w:t>
        </w:r>
        <w:r w:rsidR="00C2475B">
          <w:rPr>
            <w:noProof/>
            <w:webHidden/>
          </w:rPr>
          <w:fldChar w:fldCharType="end"/>
        </w:r>
      </w:hyperlink>
    </w:p>
    <w:p w14:paraId="6798F98D"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84" w:history="1">
        <w:r w:rsidR="00C2475B" w:rsidRPr="006E6CAE">
          <w:rPr>
            <w:rStyle w:val="Hyperlink"/>
            <w:noProof/>
          </w:rPr>
          <w:t xml:space="preserve">Gambar </w:t>
        </w:r>
        <w:r w:rsidR="00C2475B" w:rsidRPr="006E6CAE">
          <w:rPr>
            <w:rStyle w:val="Hyperlink"/>
            <w:noProof/>
            <w:lang w:val="en-US"/>
          </w:rPr>
          <w:t>4</w:t>
        </w:r>
        <w:r w:rsidR="00C2475B" w:rsidRPr="006E6CAE">
          <w:rPr>
            <w:rStyle w:val="Hyperlink"/>
            <w:noProof/>
          </w:rPr>
          <w:t>.1</w:t>
        </w:r>
        <w:r w:rsidR="00C2475B" w:rsidRPr="006E6CAE">
          <w:rPr>
            <w:rStyle w:val="Hyperlink"/>
            <w:noProof/>
            <w:lang w:val="en-US"/>
          </w:rPr>
          <w:t xml:space="preserve"> </w:t>
        </w:r>
        <w:r w:rsidR="00C2475B" w:rsidRPr="006E6CAE">
          <w:rPr>
            <w:rStyle w:val="Hyperlink"/>
            <w:noProof/>
          </w:rPr>
          <w:t>Implementasi Antarmuka</w:t>
        </w:r>
        <w:r w:rsidR="00C2475B">
          <w:rPr>
            <w:noProof/>
            <w:webHidden/>
          </w:rPr>
          <w:tab/>
        </w:r>
        <w:r w:rsidR="00C2475B">
          <w:rPr>
            <w:noProof/>
            <w:webHidden/>
          </w:rPr>
          <w:fldChar w:fldCharType="begin"/>
        </w:r>
        <w:r w:rsidR="00C2475B">
          <w:rPr>
            <w:noProof/>
            <w:webHidden/>
          </w:rPr>
          <w:instrText xml:space="preserve"> PAGEREF _Toc453072084 \h </w:instrText>
        </w:r>
        <w:r w:rsidR="00C2475B">
          <w:rPr>
            <w:noProof/>
            <w:webHidden/>
          </w:rPr>
        </w:r>
        <w:r w:rsidR="00C2475B">
          <w:rPr>
            <w:noProof/>
            <w:webHidden/>
          </w:rPr>
          <w:fldChar w:fldCharType="separate"/>
        </w:r>
        <w:r>
          <w:rPr>
            <w:noProof/>
            <w:webHidden/>
          </w:rPr>
          <w:t>67</w:t>
        </w:r>
        <w:r w:rsidR="00C2475B">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57DD88D0" w14:textId="15065E0B" w:rsidR="00C35489" w:rsidRPr="00962831" w:rsidRDefault="00C35489" w:rsidP="00CD1FCC">
      <w:pPr>
        <w:jc w:val="center"/>
        <w:rPr>
          <w:b/>
          <w:i/>
        </w:rPr>
        <w:sectPr w:rsidR="00C35489"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bookmarkStart w:id="36" w:name="_Toc236585576"/>
      <w:bookmarkStart w:id="37" w:name="_Toc263602514"/>
      <w:bookmarkStart w:id="38" w:name="_Toc297322778"/>
      <w:r w:rsidRPr="00962831">
        <w:rPr>
          <w:b/>
          <w:i/>
        </w:rPr>
        <w:lastRenderedPageBreak/>
        <w:t>[Halaman ini sengaja dikosongkan]</w:t>
      </w:r>
    </w:p>
    <w:p w14:paraId="0D84A5AC" w14:textId="528D4956" w:rsidR="003F2BBF" w:rsidRPr="00962831" w:rsidRDefault="000D256C" w:rsidP="002F1AED">
      <w:pPr>
        <w:pStyle w:val="Heading1"/>
        <w:numPr>
          <w:ilvl w:val="0"/>
          <w:numId w:val="0"/>
        </w:numPr>
      </w:pPr>
      <w:bookmarkStart w:id="39" w:name="_Toc453081223"/>
      <w:r w:rsidRPr="00962831">
        <w:lastRenderedPageBreak/>
        <w:t>DAFTAR TABEL</w:t>
      </w:r>
      <w:bookmarkEnd w:id="36"/>
      <w:bookmarkEnd w:id="37"/>
      <w:bookmarkEnd w:id="38"/>
      <w:bookmarkEnd w:id="39"/>
    </w:p>
    <w:p w14:paraId="23C3898D" w14:textId="77777777" w:rsidR="00D4326A"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3072580" w:history="1">
        <w:r w:rsidR="00D4326A" w:rsidRPr="00221EA3">
          <w:rPr>
            <w:rStyle w:val="Hyperlink"/>
            <w:noProof/>
          </w:rPr>
          <w:t xml:space="preserve">Tabel </w:t>
        </w:r>
        <w:r w:rsidR="00D4326A" w:rsidRPr="00221EA3">
          <w:rPr>
            <w:rStyle w:val="Hyperlink"/>
            <w:noProof/>
            <w:lang w:val="en-US"/>
          </w:rPr>
          <w:t>2</w:t>
        </w:r>
        <w:r w:rsidR="00D4326A" w:rsidRPr="00221EA3">
          <w:rPr>
            <w:rStyle w:val="Hyperlink"/>
            <w:noProof/>
          </w:rPr>
          <w:t>.1</w:t>
        </w:r>
        <w:r w:rsidR="00D4326A" w:rsidRPr="00221EA3">
          <w:rPr>
            <w:rStyle w:val="Hyperlink"/>
            <w:noProof/>
            <w:lang w:val="en-US"/>
          </w:rPr>
          <w:t xml:space="preserve"> </w:t>
        </w:r>
        <w:r w:rsidR="00D4326A" w:rsidRPr="00221EA3">
          <w:rPr>
            <w:rStyle w:val="Hyperlink"/>
            <w:noProof/>
          </w:rPr>
          <w:t>Operasi XOR</w:t>
        </w:r>
        <w:r w:rsidR="00D4326A">
          <w:rPr>
            <w:noProof/>
            <w:webHidden/>
          </w:rPr>
          <w:tab/>
        </w:r>
        <w:r w:rsidR="00D4326A">
          <w:rPr>
            <w:noProof/>
            <w:webHidden/>
          </w:rPr>
          <w:fldChar w:fldCharType="begin"/>
        </w:r>
        <w:r w:rsidR="00D4326A">
          <w:rPr>
            <w:noProof/>
            <w:webHidden/>
          </w:rPr>
          <w:instrText xml:space="preserve"> PAGEREF _Toc453072580 \h </w:instrText>
        </w:r>
        <w:r w:rsidR="00D4326A">
          <w:rPr>
            <w:noProof/>
            <w:webHidden/>
          </w:rPr>
        </w:r>
        <w:r w:rsidR="00D4326A">
          <w:rPr>
            <w:noProof/>
            <w:webHidden/>
          </w:rPr>
          <w:fldChar w:fldCharType="separate"/>
        </w:r>
        <w:r w:rsidR="002F5912">
          <w:rPr>
            <w:noProof/>
            <w:webHidden/>
          </w:rPr>
          <w:t>24</w:t>
        </w:r>
        <w:r w:rsidR="00D4326A">
          <w:rPr>
            <w:noProof/>
            <w:webHidden/>
          </w:rPr>
          <w:fldChar w:fldCharType="end"/>
        </w:r>
      </w:hyperlink>
    </w:p>
    <w:p w14:paraId="1F809F8C"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81" w:history="1">
        <w:r w:rsidR="00D4326A" w:rsidRPr="00221EA3">
          <w:rPr>
            <w:rStyle w:val="Hyperlink"/>
            <w:noProof/>
          </w:rPr>
          <w:t xml:space="preserve">Tabel </w:t>
        </w:r>
        <w:r w:rsidR="00D4326A" w:rsidRPr="00221EA3">
          <w:rPr>
            <w:rStyle w:val="Hyperlink"/>
            <w:noProof/>
            <w:lang w:val="en-US"/>
          </w:rPr>
          <w:t>3</w:t>
        </w:r>
        <w:r w:rsidR="00D4326A" w:rsidRPr="00221EA3">
          <w:rPr>
            <w:rStyle w:val="Hyperlink"/>
            <w:noProof/>
          </w:rPr>
          <w:t>.1</w:t>
        </w:r>
        <w:r w:rsidR="00D4326A" w:rsidRPr="00221EA3">
          <w:rPr>
            <w:rStyle w:val="Hyperlink"/>
            <w:noProof/>
            <w:lang w:val="en-US"/>
          </w:rPr>
          <w:t xml:space="preserve"> </w:t>
        </w:r>
        <w:r w:rsidR="00D4326A" w:rsidRPr="00221EA3">
          <w:rPr>
            <w:rStyle w:val="Hyperlink"/>
            <w:noProof/>
          </w:rPr>
          <w:t>Data Proses</w:t>
        </w:r>
        <w:r w:rsidR="00D4326A">
          <w:rPr>
            <w:noProof/>
            <w:webHidden/>
          </w:rPr>
          <w:tab/>
        </w:r>
        <w:r w:rsidR="00D4326A">
          <w:rPr>
            <w:noProof/>
            <w:webHidden/>
          </w:rPr>
          <w:fldChar w:fldCharType="begin"/>
        </w:r>
        <w:r w:rsidR="00D4326A">
          <w:rPr>
            <w:noProof/>
            <w:webHidden/>
          </w:rPr>
          <w:instrText xml:space="preserve"> PAGEREF _Toc453072581 \h </w:instrText>
        </w:r>
        <w:r w:rsidR="00D4326A">
          <w:rPr>
            <w:noProof/>
            <w:webHidden/>
          </w:rPr>
        </w:r>
        <w:r w:rsidR="00D4326A">
          <w:rPr>
            <w:noProof/>
            <w:webHidden/>
          </w:rPr>
          <w:fldChar w:fldCharType="separate"/>
        </w:r>
        <w:r>
          <w:rPr>
            <w:noProof/>
            <w:webHidden/>
          </w:rPr>
          <w:t>29</w:t>
        </w:r>
        <w:r w:rsidR="00D4326A">
          <w:rPr>
            <w:noProof/>
            <w:webHidden/>
          </w:rPr>
          <w:fldChar w:fldCharType="end"/>
        </w:r>
      </w:hyperlink>
    </w:p>
    <w:p w14:paraId="24756F9D"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82" w:history="1">
        <w:r w:rsidR="00D4326A" w:rsidRPr="00221EA3">
          <w:rPr>
            <w:rStyle w:val="Hyperlink"/>
            <w:noProof/>
          </w:rPr>
          <w:t xml:space="preserve">Tabel </w:t>
        </w:r>
        <w:r w:rsidR="00D4326A" w:rsidRPr="00221EA3">
          <w:rPr>
            <w:rStyle w:val="Hyperlink"/>
            <w:noProof/>
            <w:lang w:val="en-US"/>
          </w:rPr>
          <w:t>4</w:t>
        </w:r>
        <w:r w:rsidR="00D4326A" w:rsidRPr="00221EA3">
          <w:rPr>
            <w:rStyle w:val="Hyperlink"/>
            <w:noProof/>
          </w:rPr>
          <w:t>.1</w:t>
        </w:r>
        <w:r w:rsidR="00D4326A" w:rsidRPr="00221EA3">
          <w:rPr>
            <w:rStyle w:val="Hyperlink"/>
            <w:noProof/>
            <w:lang w:val="en-US"/>
          </w:rPr>
          <w:t xml:space="preserve"> Lingkungan Perancangan Perangkat Lunak</w:t>
        </w:r>
        <w:r w:rsidR="00D4326A">
          <w:rPr>
            <w:noProof/>
            <w:webHidden/>
          </w:rPr>
          <w:tab/>
        </w:r>
        <w:r w:rsidR="00D4326A">
          <w:rPr>
            <w:noProof/>
            <w:webHidden/>
          </w:rPr>
          <w:fldChar w:fldCharType="begin"/>
        </w:r>
        <w:r w:rsidR="00D4326A">
          <w:rPr>
            <w:noProof/>
            <w:webHidden/>
          </w:rPr>
          <w:instrText xml:space="preserve"> PAGEREF _Toc453072582 \h </w:instrText>
        </w:r>
        <w:r w:rsidR="00D4326A">
          <w:rPr>
            <w:noProof/>
            <w:webHidden/>
          </w:rPr>
        </w:r>
        <w:r w:rsidR="00D4326A">
          <w:rPr>
            <w:noProof/>
            <w:webHidden/>
          </w:rPr>
          <w:fldChar w:fldCharType="separate"/>
        </w:r>
        <w:r>
          <w:rPr>
            <w:noProof/>
            <w:webHidden/>
          </w:rPr>
          <w:t>49</w:t>
        </w:r>
        <w:r w:rsidR="00D4326A">
          <w:rPr>
            <w:noProof/>
            <w:webHidden/>
          </w:rPr>
          <w:fldChar w:fldCharType="end"/>
        </w:r>
      </w:hyperlink>
    </w:p>
    <w:p w14:paraId="4847A4E3"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83" w:history="1">
        <w:r w:rsidR="00D4326A" w:rsidRPr="00221EA3">
          <w:rPr>
            <w:rStyle w:val="Hyperlink"/>
            <w:noProof/>
          </w:rPr>
          <w:t>Tabel 5.1</w:t>
        </w:r>
        <w:r w:rsidR="00D4326A" w:rsidRPr="00221EA3">
          <w:rPr>
            <w:rStyle w:val="Hyperlink"/>
            <w:noProof/>
            <w:lang w:val="en-US"/>
          </w:rPr>
          <w:t xml:space="preserve"> Lingkungan </w:t>
        </w:r>
        <w:r w:rsidR="00D4326A" w:rsidRPr="00221EA3">
          <w:rPr>
            <w:rStyle w:val="Hyperlink"/>
            <w:noProof/>
          </w:rPr>
          <w:t>Uji Coba</w:t>
        </w:r>
        <w:r w:rsidR="00D4326A" w:rsidRPr="00221EA3">
          <w:rPr>
            <w:rStyle w:val="Hyperlink"/>
            <w:noProof/>
            <w:lang w:val="en-US"/>
          </w:rPr>
          <w:t xml:space="preserve"> Perangkat Lunak</w:t>
        </w:r>
        <w:r w:rsidR="00D4326A">
          <w:rPr>
            <w:noProof/>
            <w:webHidden/>
          </w:rPr>
          <w:tab/>
        </w:r>
        <w:r w:rsidR="00D4326A">
          <w:rPr>
            <w:noProof/>
            <w:webHidden/>
          </w:rPr>
          <w:fldChar w:fldCharType="begin"/>
        </w:r>
        <w:r w:rsidR="00D4326A">
          <w:rPr>
            <w:noProof/>
            <w:webHidden/>
          </w:rPr>
          <w:instrText xml:space="preserve"> PAGEREF _Toc453072583 \h </w:instrText>
        </w:r>
        <w:r w:rsidR="00D4326A">
          <w:rPr>
            <w:noProof/>
            <w:webHidden/>
          </w:rPr>
        </w:r>
        <w:r w:rsidR="00D4326A">
          <w:rPr>
            <w:noProof/>
            <w:webHidden/>
          </w:rPr>
          <w:fldChar w:fldCharType="separate"/>
        </w:r>
        <w:r>
          <w:rPr>
            <w:noProof/>
            <w:webHidden/>
          </w:rPr>
          <w:t>69</w:t>
        </w:r>
        <w:r w:rsidR="00D4326A">
          <w:rPr>
            <w:noProof/>
            <w:webHidden/>
          </w:rPr>
          <w:fldChar w:fldCharType="end"/>
        </w:r>
      </w:hyperlink>
    </w:p>
    <w:p w14:paraId="7F8D83E9"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84" w:history="1">
        <w:r w:rsidR="00D4326A" w:rsidRPr="00221EA3">
          <w:rPr>
            <w:rStyle w:val="Hyperlink"/>
            <w:noProof/>
          </w:rPr>
          <w:t>Tabel 5.2</w:t>
        </w:r>
        <w:r w:rsidR="00D4326A" w:rsidRPr="00221EA3">
          <w:rPr>
            <w:rStyle w:val="Hyperlink"/>
            <w:noProof/>
            <w:lang w:val="en-US"/>
          </w:rPr>
          <w:t xml:space="preserve"> </w:t>
        </w:r>
        <w:r w:rsidR="00D4326A" w:rsidRPr="00221EA3">
          <w:rPr>
            <w:rStyle w:val="Hyperlink"/>
            <w:noProof/>
          </w:rPr>
          <w:t>Sampel hasil praproses pada citra mata 001_1_1.bmp</w:t>
        </w:r>
        <w:r w:rsidR="00D4326A">
          <w:rPr>
            <w:noProof/>
            <w:webHidden/>
          </w:rPr>
          <w:tab/>
        </w:r>
        <w:r w:rsidR="00D4326A">
          <w:rPr>
            <w:noProof/>
            <w:webHidden/>
          </w:rPr>
          <w:fldChar w:fldCharType="begin"/>
        </w:r>
        <w:r w:rsidR="00D4326A">
          <w:rPr>
            <w:noProof/>
            <w:webHidden/>
          </w:rPr>
          <w:instrText xml:space="preserve"> PAGEREF _Toc453072584 \h </w:instrText>
        </w:r>
        <w:r w:rsidR="00D4326A">
          <w:rPr>
            <w:noProof/>
            <w:webHidden/>
          </w:rPr>
        </w:r>
        <w:r w:rsidR="00D4326A">
          <w:rPr>
            <w:noProof/>
            <w:webHidden/>
          </w:rPr>
          <w:fldChar w:fldCharType="separate"/>
        </w:r>
        <w:r>
          <w:rPr>
            <w:noProof/>
            <w:webHidden/>
          </w:rPr>
          <w:t>70</w:t>
        </w:r>
        <w:r w:rsidR="00D4326A">
          <w:rPr>
            <w:noProof/>
            <w:webHidden/>
          </w:rPr>
          <w:fldChar w:fldCharType="end"/>
        </w:r>
      </w:hyperlink>
    </w:p>
    <w:p w14:paraId="730A6D9D"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85" w:history="1">
        <w:r w:rsidR="00D4326A" w:rsidRPr="00221EA3">
          <w:rPr>
            <w:rStyle w:val="Hyperlink"/>
            <w:noProof/>
          </w:rPr>
          <w:t>Tabel 5.3</w:t>
        </w:r>
        <w:r w:rsidR="00D4326A" w:rsidRPr="00221EA3">
          <w:rPr>
            <w:rStyle w:val="Hyperlink"/>
            <w:noProof/>
            <w:lang w:val="en-US"/>
          </w:rPr>
          <w:t xml:space="preserve"> </w:t>
        </w:r>
        <w:r w:rsidR="00D4326A" w:rsidRPr="00221EA3">
          <w:rPr>
            <w:rStyle w:val="Hyperlink"/>
            <w:noProof/>
          </w:rPr>
          <w:t>Sampel fitur pada citra mata 001_1_1.bmp</w:t>
        </w:r>
        <w:r w:rsidR="00D4326A">
          <w:rPr>
            <w:noProof/>
            <w:webHidden/>
          </w:rPr>
          <w:tab/>
        </w:r>
        <w:r w:rsidR="00D4326A">
          <w:rPr>
            <w:noProof/>
            <w:webHidden/>
          </w:rPr>
          <w:fldChar w:fldCharType="begin"/>
        </w:r>
        <w:r w:rsidR="00D4326A">
          <w:rPr>
            <w:noProof/>
            <w:webHidden/>
          </w:rPr>
          <w:instrText xml:space="preserve"> PAGEREF _Toc453072585 \h </w:instrText>
        </w:r>
        <w:r w:rsidR="00D4326A">
          <w:rPr>
            <w:noProof/>
            <w:webHidden/>
          </w:rPr>
        </w:r>
        <w:r w:rsidR="00D4326A">
          <w:rPr>
            <w:noProof/>
            <w:webHidden/>
          </w:rPr>
          <w:fldChar w:fldCharType="separate"/>
        </w:r>
        <w:r>
          <w:rPr>
            <w:noProof/>
            <w:webHidden/>
          </w:rPr>
          <w:t>71</w:t>
        </w:r>
        <w:r w:rsidR="00D4326A">
          <w:rPr>
            <w:noProof/>
            <w:webHidden/>
          </w:rPr>
          <w:fldChar w:fldCharType="end"/>
        </w:r>
      </w:hyperlink>
    </w:p>
    <w:p w14:paraId="721C167E"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86"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.4</w:t>
        </w:r>
        <w:r w:rsidR="00D4326A" w:rsidRPr="00221EA3">
          <w:rPr>
            <w:rStyle w:val="Hyperlink"/>
            <w:noProof/>
            <w:lang w:val="en-US"/>
          </w:rPr>
          <w:t xml:space="preserve"> </w:t>
        </w:r>
        <w:r w:rsidR="00D4326A" w:rsidRPr="00221EA3">
          <w:rPr>
            <w:rStyle w:val="Hyperlink"/>
            <w:noProof/>
          </w:rPr>
          <w:t>Hasil Uji Coba 1</w:t>
        </w:r>
        <w:r w:rsidR="00D4326A">
          <w:rPr>
            <w:noProof/>
            <w:webHidden/>
          </w:rPr>
          <w:tab/>
        </w:r>
        <w:r w:rsidR="00D4326A">
          <w:rPr>
            <w:noProof/>
            <w:webHidden/>
          </w:rPr>
          <w:fldChar w:fldCharType="begin"/>
        </w:r>
        <w:r w:rsidR="00D4326A">
          <w:rPr>
            <w:noProof/>
            <w:webHidden/>
          </w:rPr>
          <w:instrText xml:space="preserve"> PAGEREF _Toc453072586 \h </w:instrText>
        </w:r>
        <w:r w:rsidR="00D4326A">
          <w:rPr>
            <w:noProof/>
            <w:webHidden/>
          </w:rPr>
        </w:r>
        <w:r w:rsidR="00D4326A">
          <w:rPr>
            <w:noProof/>
            <w:webHidden/>
          </w:rPr>
          <w:fldChar w:fldCharType="separate"/>
        </w:r>
        <w:r>
          <w:rPr>
            <w:noProof/>
            <w:webHidden/>
          </w:rPr>
          <w:t>73</w:t>
        </w:r>
        <w:r w:rsidR="00D4326A">
          <w:rPr>
            <w:noProof/>
            <w:webHidden/>
          </w:rPr>
          <w:fldChar w:fldCharType="end"/>
        </w:r>
      </w:hyperlink>
    </w:p>
    <w:p w14:paraId="3A97E6B8"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87"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.5</w:t>
        </w:r>
        <w:r w:rsidR="00D4326A" w:rsidRPr="00221EA3">
          <w:rPr>
            <w:rStyle w:val="Hyperlink"/>
            <w:noProof/>
            <w:lang w:val="en-US"/>
          </w:rPr>
          <w:t xml:space="preserve"> </w:t>
        </w:r>
        <w:r w:rsidR="00D4326A" w:rsidRPr="00221EA3">
          <w:rPr>
            <w:rStyle w:val="Hyperlink"/>
            <w:noProof/>
          </w:rPr>
          <w:t>Hasil Uji Coba 2</w:t>
        </w:r>
        <w:r w:rsidR="00D4326A">
          <w:rPr>
            <w:noProof/>
            <w:webHidden/>
          </w:rPr>
          <w:tab/>
        </w:r>
        <w:r w:rsidR="00D4326A">
          <w:rPr>
            <w:noProof/>
            <w:webHidden/>
          </w:rPr>
          <w:fldChar w:fldCharType="begin"/>
        </w:r>
        <w:r w:rsidR="00D4326A">
          <w:rPr>
            <w:noProof/>
            <w:webHidden/>
          </w:rPr>
          <w:instrText xml:space="preserve"> PAGEREF _Toc453072587 \h </w:instrText>
        </w:r>
        <w:r w:rsidR="00D4326A">
          <w:rPr>
            <w:noProof/>
            <w:webHidden/>
          </w:rPr>
        </w:r>
        <w:r w:rsidR="00D4326A">
          <w:rPr>
            <w:noProof/>
            <w:webHidden/>
          </w:rPr>
          <w:fldChar w:fldCharType="separate"/>
        </w:r>
        <w:r>
          <w:rPr>
            <w:noProof/>
            <w:webHidden/>
          </w:rPr>
          <w:t>74</w:t>
        </w:r>
        <w:r w:rsidR="00D4326A">
          <w:rPr>
            <w:noProof/>
            <w:webHidden/>
          </w:rPr>
          <w:fldChar w:fldCharType="end"/>
        </w:r>
      </w:hyperlink>
    </w:p>
    <w:p w14:paraId="707AFFED"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88"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.6</w:t>
        </w:r>
        <w:r w:rsidR="00D4326A" w:rsidRPr="00221EA3">
          <w:rPr>
            <w:rStyle w:val="Hyperlink"/>
            <w:noProof/>
            <w:lang w:val="en-US"/>
          </w:rPr>
          <w:t xml:space="preserve"> </w:t>
        </w:r>
        <w:r w:rsidR="00D4326A" w:rsidRPr="00221EA3">
          <w:rPr>
            <w:rStyle w:val="Hyperlink"/>
            <w:noProof/>
          </w:rPr>
          <w:t>Hasil Uji Coba 3</w:t>
        </w:r>
        <w:r w:rsidR="00D4326A">
          <w:rPr>
            <w:noProof/>
            <w:webHidden/>
          </w:rPr>
          <w:tab/>
        </w:r>
        <w:r w:rsidR="00D4326A">
          <w:rPr>
            <w:noProof/>
            <w:webHidden/>
          </w:rPr>
          <w:fldChar w:fldCharType="begin"/>
        </w:r>
        <w:r w:rsidR="00D4326A">
          <w:rPr>
            <w:noProof/>
            <w:webHidden/>
          </w:rPr>
          <w:instrText xml:space="preserve"> PAGEREF _Toc453072588 \h </w:instrText>
        </w:r>
        <w:r w:rsidR="00D4326A">
          <w:rPr>
            <w:noProof/>
            <w:webHidden/>
          </w:rPr>
        </w:r>
        <w:r w:rsidR="00D4326A">
          <w:rPr>
            <w:noProof/>
            <w:webHidden/>
          </w:rPr>
          <w:fldChar w:fldCharType="separate"/>
        </w:r>
        <w:r>
          <w:rPr>
            <w:noProof/>
            <w:webHidden/>
          </w:rPr>
          <w:t>75</w:t>
        </w:r>
        <w:r w:rsidR="00D4326A">
          <w:rPr>
            <w:noProof/>
            <w:webHidden/>
          </w:rPr>
          <w:fldChar w:fldCharType="end"/>
        </w:r>
      </w:hyperlink>
    </w:p>
    <w:p w14:paraId="39B91432"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89"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.7</w:t>
        </w:r>
        <w:r w:rsidR="00D4326A" w:rsidRPr="00221EA3">
          <w:rPr>
            <w:rStyle w:val="Hyperlink"/>
            <w:noProof/>
            <w:lang w:val="en-US"/>
          </w:rPr>
          <w:t xml:space="preserve"> </w:t>
        </w:r>
        <w:r w:rsidR="00D4326A" w:rsidRPr="00221EA3">
          <w:rPr>
            <w:rStyle w:val="Hyperlink"/>
            <w:noProof/>
          </w:rPr>
          <w:t>Hasil Uji Coba 4</w:t>
        </w:r>
        <w:r w:rsidR="00D4326A">
          <w:rPr>
            <w:noProof/>
            <w:webHidden/>
          </w:rPr>
          <w:tab/>
        </w:r>
        <w:r w:rsidR="00D4326A">
          <w:rPr>
            <w:noProof/>
            <w:webHidden/>
          </w:rPr>
          <w:fldChar w:fldCharType="begin"/>
        </w:r>
        <w:r w:rsidR="00D4326A">
          <w:rPr>
            <w:noProof/>
            <w:webHidden/>
          </w:rPr>
          <w:instrText xml:space="preserve"> PAGEREF _Toc453072589 \h </w:instrText>
        </w:r>
        <w:r w:rsidR="00D4326A">
          <w:rPr>
            <w:noProof/>
            <w:webHidden/>
          </w:rPr>
        </w:r>
        <w:r w:rsidR="00D4326A">
          <w:rPr>
            <w:noProof/>
            <w:webHidden/>
          </w:rPr>
          <w:fldChar w:fldCharType="separate"/>
        </w:r>
        <w:r>
          <w:rPr>
            <w:noProof/>
            <w:webHidden/>
          </w:rPr>
          <w:t>76</w:t>
        </w:r>
        <w:r w:rsidR="00D4326A">
          <w:rPr>
            <w:noProof/>
            <w:webHidden/>
          </w:rPr>
          <w:fldChar w:fldCharType="end"/>
        </w:r>
      </w:hyperlink>
    </w:p>
    <w:p w14:paraId="0C4887A0"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90"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.8</w:t>
        </w:r>
        <w:r w:rsidR="00D4326A" w:rsidRPr="00221EA3">
          <w:rPr>
            <w:rStyle w:val="Hyperlink"/>
            <w:noProof/>
            <w:lang w:val="en-US"/>
          </w:rPr>
          <w:t xml:space="preserve"> </w:t>
        </w:r>
        <w:r w:rsidR="00D4326A" w:rsidRPr="00221EA3">
          <w:rPr>
            <w:rStyle w:val="Hyperlink"/>
            <w:noProof/>
          </w:rPr>
          <w:t>Hasil Uji Coba 5</w:t>
        </w:r>
        <w:r w:rsidR="00D4326A">
          <w:rPr>
            <w:noProof/>
            <w:webHidden/>
          </w:rPr>
          <w:tab/>
        </w:r>
        <w:r w:rsidR="00D4326A">
          <w:rPr>
            <w:noProof/>
            <w:webHidden/>
          </w:rPr>
          <w:fldChar w:fldCharType="begin"/>
        </w:r>
        <w:r w:rsidR="00D4326A">
          <w:rPr>
            <w:noProof/>
            <w:webHidden/>
          </w:rPr>
          <w:instrText xml:space="preserve"> PAGEREF _Toc453072590 \h </w:instrText>
        </w:r>
        <w:r w:rsidR="00D4326A">
          <w:rPr>
            <w:noProof/>
            <w:webHidden/>
          </w:rPr>
        </w:r>
        <w:r w:rsidR="00D4326A">
          <w:rPr>
            <w:noProof/>
            <w:webHidden/>
          </w:rPr>
          <w:fldChar w:fldCharType="separate"/>
        </w:r>
        <w:r>
          <w:rPr>
            <w:noProof/>
            <w:webHidden/>
          </w:rPr>
          <w:t>76</w:t>
        </w:r>
        <w:r w:rsidR="00D4326A">
          <w:rPr>
            <w:noProof/>
            <w:webHidden/>
          </w:rPr>
          <w:fldChar w:fldCharType="end"/>
        </w:r>
      </w:hyperlink>
    </w:p>
    <w:p w14:paraId="5587C736"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91"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.9</w:t>
        </w:r>
        <w:r w:rsidR="00D4326A" w:rsidRPr="00221EA3">
          <w:rPr>
            <w:rStyle w:val="Hyperlink"/>
            <w:noProof/>
            <w:lang w:val="en-US"/>
          </w:rPr>
          <w:t xml:space="preserve"> </w:t>
        </w:r>
        <w:r w:rsidR="00D4326A" w:rsidRPr="00221EA3">
          <w:rPr>
            <w:rStyle w:val="Hyperlink"/>
            <w:noProof/>
          </w:rPr>
          <w:t>Hasil Uji Coba 6</w:t>
        </w:r>
        <w:r w:rsidR="00D4326A">
          <w:rPr>
            <w:noProof/>
            <w:webHidden/>
          </w:rPr>
          <w:tab/>
        </w:r>
        <w:r w:rsidR="00D4326A">
          <w:rPr>
            <w:noProof/>
            <w:webHidden/>
          </w:rPr>
          <w:fldChar w:fldCharType="begin"/>
        </w:r>
        <w:r w:rsidR="00D4326A">
          <w:rPr>
            <w:noProof/>
            <w:webHidden/>
          </w:rPr>
          <w:instrText xml:space="preserve"> PAGEREF _Toc453072591 \h </w:instrText>
        </w:r>
        <w:r w:rsidR="00D4326A">
          <w:rPr>
            <w:noProof/>
            <w:webHidden/>
          </w:rPr>
        </w:r>
        <w:r w:rsidR="00D4326A">
          <w:rPr>
            <w:noProof/>
            <w:webHidden/>
          </w:rPr>
          <w:fldChar w:fldCharType="separate"/>
        </w:r>
        <w:r>
          <w:rPr>
            <w:noProof/>
            <w:webHidden/>
          </w:rPr>
          <w:t>77</w:t>
        </w:r>
        <w:r w:rsidR="00D4326A">
          <w:rPr>
            <w:noProof/>
            <w:webHidden/>
          </w:rPr>
          <w:fldChar w:fldCharType="end"/>
        </w:r>
      </w:hyperlink>
    </w:p>
    <w:p w14:paraId="54F24466"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92"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.10</w:t>
        </w:r>
        <w:r w:rsidR="00D4326A" w:rsidRPr="00221EA3">
          <w:rPr>
            <w:rStyle w:val="Hyperlink"/>
            <w:noProof/>
            <w:lang w:val="en-US"/>
          </w:rPr>
          <w:t xml:space="preserve"> </w:t>
        </w:r>
        <w:r w:rsidR="00D4326A" w:rsidRPr="00221EA3">
          <w:rPr>
            <w:rStyle w:val="Hyperlink"/>
            <w:noProof/>
          </w:rPr>
          <w:t>Hasil Uji Coba 7</w:t>
        </w:r>
        <w:r w:rsidR="00D4326A">
          <w:rPr>
            <w:noProof/>
            <w:webHidden/>
          </w:rPr>
          <w:tab/>
        </w:r>
        <w:r w:rsidR="00D4326A">
          <w:rPr>
            <w:noProof/>
            <w:webHidden/>
          </w:rPr>
          <w:fldChar w:fldCharType="begin"/>
        </w:r>
        <w:r w:rsidR="00D4326A">
          <w:rPr>
            <w:noProof/>
            <w:webHidden/>
          </w:rPr>
          <w:instrText xml:space="preserve"> PAGEREF _Toc453072592 \h </w:instrText>
        </w:r>
        <w:r w:rsidR="00D4326A">
          <w:rPr>
            <w:noProof/>
            <w:webHidden/>
          </w:rPr>
        </w:r>
        <w:r w:rsidR="00D4326A">
          <w:rPr>
            <w:noProof/>
            <w:webHidden/>
          </w:rPr>
          <w:fldChar w:fldCharType="separate"/>
        </w:r>
        <w:r>
          <w:rPr>
            <w:noProof/>
            <w:webHidden/>
          </w:rPr>
          <w:t>78</w:t>
        </w:r>
        <w:r w:rsidR="00D4326A">
          <w:rPr>
            <w:noProof/>
            <w:webHidden/>
          </w:rPr>
          <w:fldChar w:fldCharType="end"/>
        </w:r>
      </w:hyperlink>
    </w:p>
    <w:p w14:paraId="6D36D877"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93"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.11</w:t>
        </w:r>
        <w:r w:rsidR="00D4326A" w:rsidRPr="00221EA3">
          <w:rPr>
            <w:rStyle w:val="Hyperlink"/>
            <w:noProof/>
            <w:lang w:val="en-US"/>
          </w:rPr>
          <w:t xml:space="preserve"> </w:t>
        </w:r>
        <w:r w:rsidR="00D4326A" w:rsidRPr="00221EA3">
          <w:rPr>
            <w:rStyle w:val="Hyperlink"/>
            <w:noProof/>
          </w:rPr>
          <w:t>Hasil Uji Coba 8</w:t>
        </w:r>
        <w:r w:rsidR="00D4326A">
          <w:rPr>
            <w:noProof/>
            <w:webHidden/>
          </w:rPr>
          <w:tab/>
        </w:r>
        <w:r w:rsidR="00D4326A">
          <w:rPr>
            <w:noProof/>
            <w:webHidden/>
          </w:rPr>
          <w:fldChar w:fldCharType="begin"/>
        </w:r>
        <w:r w:rsidR="00D4326A">
          <w:rPr>
            <w:noProof/>
            <w:webHidden/>
          </w:rPr>
          <w:instrText xml:space="preserve"> PAGEREF _Toc453072593 \h </w:instrText>
        </w:r>
        <w:r w:rsidR="00D4326A">
          <w:rPr>
            <w:noProof/>
            <w:webHidden/>
          </w:rPr>
        </w:r>
        <w:r w:rsidR="00D4326A">
          <w:rPr>
            <w:noProof/>
            <w:webHidden/>
          </w:rPr>
          <w:fldChar w:fldCharType="separate"/>
        </w:r>
        <w:r>
          <w:rPr>
            <w:noProof/>
            <w:webHidden/>
          </w:rPr>
          <w:t>78</w:t>
        </w:r>
        <w:r w:rsidR="00D4326A">
          <w:rPr>
            <w:noProof/>
            <w:webHidden/>
          </w:rPr>
          <w:fldChar w:fldCharType="end"/>
        </w:r>
      </w:hyperlink>
    </w:p>
    <w:p w14:paraId="6C1B3E25"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94" w:history="1">
        <w:r w:rsidR="00D4326A" w:rsidRPr="00221EA3">
          <w:rPr>
            <w:rStyle w:val="Hyperlink"/>
            <w:noProof/>
          </w:rPr>
          <w:t xml:space="preserve">Tabel </w:t>
        </w:r>
        <w:r w:rsidR="00D4326A" w:rsidRPr="00221EA3">
          <w:rPr>
            <w:rStyle w:val="Hyperlink"/>
            <w:noProof/>
            <w:lang w:val="en-US"/>
          </w:rPr>
          <w:t>5</w:t>
        </w:r>
        <w:r w:rsidR="00D4326A" w:rsidRPr="00221EA3">
          <w:rPr>
            <w:rStyle w:val="Hyperlink"/>
            <w:noProof/>
          </w:rPr>
          <w:t>.12</w:t>
        </w:r>
        <w:r w:rsidR="00D4326A" w:rsidRPr="00221EA3">
          <w:rPr>
            <w:rStyle w:val="Hyperlink"/>
            <w:noProof/>
            <w:lang w:val="en-US"/>
          </w:rPr>
          <w:t xml:space="preserve"> </w:t>
        </w:r>
        <w:r w:rsidR="00D4326A" w:rsidRPr="00221EA3">
          <w:rPr>
            <w:rStyle w:val="Hyperlink"/>
            <w:noProof/>
          </w:rPr>
          <w:t>Perbandingan Akurasi Metode Klasifikasi</w:t>
        </w:r>
        <w:r w:rsidR="00D4326A">
          <w:rPr>
            <w:noProof/>
            <w:webHidden/>
          </w:rPr>
          <w:tab/>
        </w:r>
        <w:r w:rsidR="00D4326A">
          <w:rPr>
            <w:noProof/>
            <w:webHidden/>
          </w:rPr>
          <w:fldChar w:fldCharType="begin"/>
        </w:r>
        <w:r w:rsidR="00D4326A">
          <w:rPr>
            <w:noProof/>
            <w:webHidden/>
          </w:rPr>
          <w:instrText xml:space="preserve"> PAGEREF _Toc453072594 \h </w:instrText>
        </w:r>
        <w:r w:rsidR="00D4326A">
          <w:rPr>
            <w:noProof/>
            <w:webHidden/>
          </w:rPr>
        </w:r>
        <w:r w:rsidR="00D4326A">
          <w:rPr>
            <w:noProof/>
            <w:webHidden/>
          </w:rPr>
          <w:fldChar w:fldCharType="separate"/>
        </w:r>
        <w:r>
          <w:rPr>
            <w:noProof/>
            <w:webHidden/>
          </w:rPr>
          <w:t>80</w:t>
        </w:r>
        <w:r w:rsidR="00D4326A">
          <w:rPr>
            <w:noProof/>
            <w:webHidden/>
          </w:rPr>
          <w:fldChar w:fldCharType="end"/>
        </w:r>
      </w:hyperlink>
    </w:p>
    <w:p w14:paraId="6C2C0773"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95"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.1 Hasil Uji Coba Data Uji Citra Iris Fitur </w:t>
        </w:r>
        <w:r w:rsidR="00D4326A" w:rsidRPr="00221EA3">
          <w:rPr>
            <w:rStyle w:val="Hyperlink"/>
            <w:i/>
            <w:noProof/>
          </w:rPr>
          <w:t>Wavelet Haar</w:t>
        </w:r>
        <w:r w:rsidR="00D4326A" w:rsidRPr="00221EA3">
          <w:rPr>
            <w:rStyle w:val="Hyperlink"/>
            <w:noProof/>
          </w:rPr>
          <w:t xml:space="preserve"> Dekomposisi level 2 dan Klasifikasi SVM dengan</w:t>
        </w:r>
        <w:r w:rsidR="00D4326A" w:rsidRPr="00221EA3">
          <w:rPr>
            <w:rStyle w:val="Hyperlink"/>
            <w:noProof/>
            <w:lang w:val="en-US"/>
          </w:rPr>
          <w:t xml:space="preserve">  </w:t>
        </w:r>
        <m:oMath>
          <m:r>
            <m:rPr>
              <m:sty m:val="bi"/>
            </m:rPr>
            <w:rPr>
              <w:rStyle w:val="Hyperlink"/>
              <w:rFonts w:ascii="Cambria Math" w:hAnsi="Cambria Math"/>
              <w:noProof/>
              <w:lang w:val="en-US"/>
            </w:rPr>
            <m:t>C</m:t>
          </m:r>
        </m:oMath>
        <w:r w:rsidR="00D4326A" w:rsidRPr="00221EA3">
          <w:rPr>
            <w:rStyle w:val="Hyperlink"/>
            <w:noProof/>
            <w:lang w:val="en-US"/>
          </w:rPr>
          <w:t xml:space="preserve"> = 1 dan kernel RBF</w:t>
        </w:r>
        <w:r w:rsidR="00D4326A">
          <w:rPr>
            <w:noProof/>
            <w:webHidden/>
          </w:rPr>
          <w:tab/>
        </w:r>
        <w:r w:rsidR="00D4326A">
          <w:rPr>
            <w:noProof/>
            <w:webHidden/>
          </w:rPr>
          <w:fldChar w:fldCharType="begin"/>
        </w:r>
        <w:r w:rsidR="00D4326A">
          <w:rPr>
            <w:noProof/>
            <w:webHidden/>
          </w:rPr>
          <w:instrText xml:space="preserve"> PAGEREF _Toc453072595 \h </w:instrText>
        </w:r>
        <w:r w:rsidR="00D4326A">
          <w:rPr>
            <w:noProof/>
            <w:webHidden/>
          </w:rPr>
        </w:r>
        <w:r w:rsidR="00D4326A">
          <w:rPr>
            <w:noProof/>
            <w:webHidden/>
          </w:rPr>
          <w:fldChar w:fldCharType="separate"/>
        </w:r>
        <w:r>
          <w:rPr>
            <w:noProof/>
            <w:webHidden/>
          </w:rPr>
          <w:t>85</w:t>
        </w:r>
        <w:r w:rsidR="00D4326A">
          <w:rPr>
            <w:noProof/>
            <w:webHidden/>
          </w:rPr>
          <w:fldChar w:fldCharType="end"/>
        </w:r>
      </w:hyperlink>
    </w:p>
    <w:p w14:paraId="7026CA46"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96"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.2 Hasil Uji Coba Data Uji Citra Iris Fitur </w:t>
        </w:r>
        <w:r w:rsidR="00D4326A" w:rsidRPr="00221EA3">
          <w:rPr>
            <w:rStyle w:val="Hyperlink"/>
            <w:i/>
            <w:noProof/>
          </w:rPr>
          <w:t>Wavelet Haar</w:t>
        </w:r>
        <w:r w:rsidR="00D4326A" w:rsidRPr="00221EA3">
          <w:rPr>
            <w:rStyle w:val="Hyperlink"/>
            <w:noProof/>
          </w:rPr>
          <w:t xml:space="preserve"> Dekomposisi level 2 dan Klasifikasi SVM</w:t>
        </w:r>
        <w:r w:rsidR="00D4326A" w:rsidRPr="00221EA3">
          <w:rPr>
            <w:rStyle w:val="Hyperlink"/>
            <w:noProof/>
            <w:lang w:val="en-US"/>
          </w:rPr>
          <w:t xml:space="preserve"> di </w:t>
        </w:r>
        <m:oMath>
          <m:r>
            <m:rPr>
              <m:sty m:val="bi"/>
            </m:rPr>
            <w:rPr>
              <w:rStyle w:val="Hyperlink"/>
              <w:rFonts w:ascii="Cambria Math" w:hAnsi="Cambria Math"/>
              <w:noProof/>
              <w:lang w:val="en-US"/>
            </w:rPr>
            <m:t>C</m:t>
          </m:r>
        </m:oMath>
        <w:r w:rsidR="00D4326A" w:rsidRPr="00221EA3">
          <w:rPr>
            <w:rStyle w:val="Hyperlink"/>
            <w:noProof/>
            <w:lang w:val="en-US"/>
          </w:rPr>
          <w:t xml:space="preserve"> = 30 dan kernel RBF</w:t>
        </w:r>
        <w:r w:rsidR="00D4326A">
          <w:rPr>
            <w:noProof/>
            <w:webHidden/>
          </w:rPr>
          <w:tab/>
        </w:r>
        <w:r w:rsidR="00D4326A">
          <w:rPr>
            <w:noProof/>
            <w:webHidden/>
          </w:rPr>
          <w:fldChar w:fldCharType="begin"/>
        </w:r>
        <w:r w:rsidR="00D4326A">
          <w:rPr>
            <w:noProof/>
            <w:webHidden/>
          </w:rPr>
          <w:instrText xml:space="preserve"> PAGEREF _Toc453072596 \h </w:instrText>
        </w:r>
        <w:r w:rsidR="00D4326A">
          <w:rPr>
            <w:noProof/>
            <w:webHidden/>
          </w:rPr>
        </w:r>
        <w:r w:rsidR="00D4326A">
          <w:rPr>
            <w:noProof/>
            <w:webHidden/>
          </w:rPr>
          <w:fldChar w:fldCharType="separate"/>
        </w:r>
        <w:r>
          <w:rPr>
            <w:noProof/>
            <w:webHidden/>
          </w:rPr>
          <w:t>89</w:t>
        </w:r>
        <w:r w:rsidR="00D4326A">
          <w:rPr>
            <w:noProof/>
            <w:webHidden/>
          </w:rPr>
          <w:fldChar w:fldCharType="end"/>
        </w:r>
      </w:hyperlink>
    </w:p>
    <w:p w14:paraId="1B2AD73E"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97"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.3 Hasil Uji Coba Data Uji Citra Iris Fitur </w:t>
        </w:r>
        <w:r w:rsidR="00D4326A" w:rsidRPr="00221EA3">
          <w:rPr>
            <w:rStyle w:val="Hyperlink"/>
            <w:i/>
            <w:noProof/>
          </w:rPr>
          <w:t>Wavelet Haar</w:t>
        </w:r>
        <w:r w:rsidR="00D4326A" w:rsidRPr="00221EA3">
          <w:rPr>
            <w:rStyle w:val="Hyperlink"/>
            <w:noProof/>
          </w:rPr>
          <w:t xml:space="preserve"> Dekomposisi level 2 dan Klasifikasi SVM</w:t>
        </w:r>
        <w:r w:rsidR="00D4326A" w:rsidRPr="00221EA3">
          <w:rPr>
            <w:rStyle w:val="Hyperlink"/>
            <w:noProof/>
            <w:lang w:val="en-US"/>
          </w:rPr>
          <w:t xml:space="preserve"> </w:t>
        </w:r>
        <w:r w:rsidR="00D4326A" w:rsidRPr="00221EA3">
          <w:rPr>
            <w:rStyle w:val="Hyperlink"/>
            <w:noProof/>
          </w:rPr>
          <w:t>pada</w:t>
        </w:r>
        <w:r w:rsidR="00D4326A" w:rsidRPr="00221EA3">
          <w:rPr>
            <w:rStyle w:val="Hyperlink"/>
            <w:noProof/>
            <w:lang w:val="en-US"/>
          </w:rPr>
          <w:t xml:space="preserve"> </w:t>
        </w:r>
        <m:oMath>
          <m:r>
            <m:rPr>
              <m:sty m:val="bi"/>
            </m:rPr>
            <w:rPr>
              <w:rStyle w:val="Hyperlink"/>
              <w:rFonts w:ascii="Cambria Math" w:hAnsi="Cambria Math"/>
              <w:noProof/>
              <w:lang w:val="en-US"/>
            </w:rPr>
            <m:t>C</m:t>
          </m:r>
        </m:oMath>
        <w:r w:rsidR="00D4326A" w:rsidRPr="00221EA3">
          <w:rPr>
            <w:rStyle w:val="Hyperlink"/>
            <w:noProof/>
            <w:lang w:val="en-US"/>
          </w:rPr>
          <w:t xml:space="preserve"> = 30 dan kernel RBF</w:t>
        </w:r>
        <w:r w:rsidR="00D4326A">
          <w:rPr>
            <w:noProof/>
            <w:webHidden/>
          </w:rPr>
          <w:tab/>
        </w:r>
        <w:r w:rsidR="00D4326A">
          <w:rPr>
            <w:noProof/>
            <w:webHidden/>
          </w:rPr>
          <w:fldChar w:fldCharType="begin"/>
        </w:r>
        <w:r w:rsidR="00D4326A">
          <w:rPr>
            <w:noProof/>
            <w:webHidden/>
          </w:rPr>
          <w:instrText xml:space="preserve"> PAGEREF _Toc453072597 \h </w:instrText>
        </w:r>
        <w:r w:rsidR="00D4326A">
          <w:rPr>
            <w:noProof/>
            <w:webHidden/>
          </w:rPr>
        </w:r>
        <w:r w:rsidR="00D4326A">
          <w:rPr>
            <w:noProof/>
            <w:webHidden/>
          </w:rPr>
          <w:fldChar w:fldCharType="separate"/>
        </w:r>
        <w:r>
          <w:rPr>
            <w:noProof/>
            <w:webHidden/>
          </w:rPr>
          <w:t>93</w:t>
        </w:r>
        <w:r w:rsidR="00D4326A">
          <w:rPr>
            <w:noProof/>
            <w:webHidden/>
          </w:rPr>
          <w:fldChar w:fldCharType="end"/>
        </w:r>
      </w:hyperlink>
    </w:p>
    <w:p w14:paraId="55902A15"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98"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.4 Hasil Uji Coba Data Uji Citra Iris Fitur </w:t>
        </w:r>
        <w:r w:rsidR="00D4326A" w:rsidRPr="00221EA3">
          <w:rPr>
            <w:rStyle w:val="Hyperlink"/>
            <w:i/>
            <w:noProof/>
          </w:rPr>
          <w:t xml:space="preserve">Log-Gabor Filter </w:t>
        </w:r>
        <w:r w:rsidR="00D4326A" w:rsidRPr="00221EA3">
          <w:rPr>
            <w:rStyle w:val="Hyperlink"/>
            <w:noProof/>
          </w:rPr>
          <w:t xml:space="preserve">standar deviasi 0.2 dan Pencocokan </w:t>
        </w:r>
        <w:r w:rsidR="00D4326A" w:rsidRPr="00221EA3">
          <w:rPr>
            <w:rStyle w:val="Hyperlink"/>
            <w:i/>
            <w:noProof/>
          </w:rPr>
          <w:t>Hamming distance</w:t>
        </w:r>
        <w:r w:rsidR="00D4326A">
          <w:rPr>
            <w:noProof/>
            <w:webHidden/>
          </w:rPr>
          <w:tab/>
        </w:r>
        <w:r w:rsidR="00D4326A">
          <w:rPr>
            <w:noProof/>
            <w:webHidden/>
          </w:rPr>
          <w:fldChar w:fldCharType="begin"/>
        </w:r>
        <w:r w:rsidR="00D4326A">
          <w:rPr>
            <w:noProof/>
            <w:webHidden/>
          </w:rPr>
          <w:instrText xml:space="preserve"> PAGEREF _Toc453072598 \h </w:instrText>
        </w:r>
        <w:r w:rsidR="00D4326A">
          <w:rPr>
            <w:noProof/>
            <w:webHidden/>
          </w:rPr>
        </w:r>
        <w:r w:rsidR="00D4326A">
          <w:rPr>
            <w:noProof/>
            <w:webHidden/>
          </w:rPr>
          <w:fldChar w:fldCharType="separate"/>
        </w:r>
        <w:r>
          <w:rPr>
            <w:noProof/>
            <w:webHidden/>
          </w:rPr>
          <w:t>97</w:t>
        </w:r>
        <w:r w:rsidR="00D4326A">
          <w:rPr>
            <w:noProof/>
            <w:webHidden/>
          </w:rPr>
          <w:fldChar w:fldCharType="end"/>
        </w:r>
      </w:hyperlink>
    </w:p>
    <w:p w14:paraId="16AB4930"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599"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.5 Hasil Uji Coba Data Uji Citra Iris Fitur </w:t>
        </w:r>
        <w:r w:rsidR="00D4326A" w:rsidRPr="00221EA3">
          <w:rPr>
            <w:rStyle w:val="Hyperlink"/>
            <w:i/>
            <w:noProof/>
          </w:rPr>
          <w:t>Wavelet Haar</w:t>
        </w:r>
        <w:r w:rsidR="00D4326A" w:rsidRPr="00221EA3">
          <w:rPr>
            <w:rStyle w:val="Hyperlink"/>
            <w:noProof/>
          </w:rPr>
          <w:t xml:space="preserve"> Dekomposisi level 1 dan Pencocokan </w:t>
        </w:r>
        <w:r w:rsidR="00D4326A" w:rsidRPr="00221EA3">
          <w:rPr>
            <w:rStyle w:val="Hyperlink"/>
            <w:i/>
            <w:noProof/>
          </w:rPr>
          <w:t>Hamming distance</w:t>
        </w:r>
        <w:r w:rsidR="00D4326A">
          <w:rPr>
            <w:noProof/>
            <w:webHidden/>
          </w:rPr>
          <w:tab/>
        </w:r>
        <w:r w:rsidR="00D4326A">
          <w:rPr>
            <w:noProof/>
            <w:webHidden/>
          </w:rPr>
          <w:fldChar w:fldCharType="begin"/>
        </w:r>
        <w:r w:rsidR="00D4326A">
          <w:rPr>
            <w:noProof/>
            <w:webHidden/>
          </w:rPr>
          <w:instrText xml:space="preserve"> PAGEREF _Toc453072599 \h </w:instrText>
        </w:r>
        <w:r w:rsidR="00D4326A">
          <w:rPr>
            <w:noProof/>
            <w:webHidden/>
          </w:rPr>
        </w:r>
        <w:r w:rsidR="00D4326A">
          <w:rPr>
            <w:noProof/>
            <w:webHidden/>
          </w:rPr>
          <w:fldChar w:fldCharType="separate"/>
        </w:r>
        <w:r>
          <w:rPr>
            <w:noProof/>
            <w:webHidden/>
          </w:rPr>
          <w:t>101</w:t>
        </w:r>
        <w:r w:rsidR="00D4326A">
          <w:rPr>
            <w:noProof/>
            <w:webHidden/>
          </w:rPr>
          <w:fldChar w:fldCharType="end"/>
        </w:r>
      </w:hyperlink>
    </w:p>
    <w:p w14:paraId="44237CF2" w14:textId="77777777" w:rsidR="00D4326A" w:rsidRDefault="002F5912">
      <w:pPr>
        <w:pStyle w:val="TableofFigures"/>
        <w:tabs>
          <w:tab w:val="right" w:leader="dot" w:pos="5546"/>
        </w:tabs>
        <w:rPr>
          <w:rFonts w:asciiTheme="minorHAnsi" w:eastAsiaTheme="minorEastAsia" w:hAnsiTheme="minorHAnsi" w:cstheme="minorBidi"/>
          <w:noProof/>
          <w:lang w:eastAsia="id-ID"/>
        </w:rPr>
      </w:pPr>
      <w:hyperlink w:anchor="_Toc453072600" w:history="1">
        <w:r w:rsidR="00D4326A" w:rsidRPr="00221EA3">
          <w:rPr>
            <w:rStyle w:val="Hyperlink"/>
            <w:noProof/>
          </w:rPr>
          <w:t xml:space="preserve">Tabel </w:t>
        </w:r>
        <w:r w:rsidR="00D4326A" w:rsidRPr="00221EA3">
          <w:rPr>
            <w:rStyle w:val="Hyperlink"/>
            <w:noProof/>
            <w:lang w:val="en-US"/>
          </w:rPr>
          <w:t>A</w:t>
        </w:r>
        <w:r w:rsidR="00D4326A" w:rsidRPr="00221EA3">
          <w:rPr>
            <w:rStyle w:val="Hyperlink"/>
            <w:noProof/>
          </w:rPr>
          <w:t xml:space="preserve">.6 Hasil Uji Coba Data Uji Citra Iris Fitur </w:t>
        </w:r>
        <w:r w:rsidR="00D4326A" w:rsidRPr="00221EA3">
          <w:rPr>
            <w:rStyle w:val="Hyperlink"/>
            <w:i/>
            <w:noProof/>
          </w:rPr>
          <w:t xml:space="preserve">Log-Gabor Filter </w:t>
        </w:r>
        <w:r w:rsidR="00D4326A" w:rsidRPr="00221EA3">
          <w:rPr>
            <w:rStyle w:val="Hyperlink"/>
            <w:noProof/>
          </w:rPr>
          <w:t>standar deviasi 0.2 dan Klasifikasi SVM</w:t>
        </w:r>
        <w:r w:rsidR="00D4326A" w:rsidRPr="00221EA3">
          <w:rPr>
            <w:rStyle w:val="Hyperlink"/>
            <w:noProof/>
            <w:lang w:val="en-US"/>
          </w:rPr>
          <w:t xml:space="preserve"> </w:t>
        </w:r>
        <w:r w:rsidR="00D4326A" w:rsidRPr="00221EA3">
          <w:rPr>
            <w:rStyle w:val="Hyperlink"/>
            <w:noProof/>
          </w:rPr>
          <w:t>pada</w:t>
        </w:r>
        <w:r w:rsidR="00D4326A" w:rsidRPr="00221EA3">
          <w:rPr>
            <w:rStyle w:val="Hyperlink"/>
            <w:noProof/>
            <w:lang w:val="en-US"/>
          </w:rPr>
          <w:t xml:space="preserve"> </w:t>
        </w:r>
        <m:oMath>
          <m:r>
            <m:rPr>
              <m:sty m:val="bi"/>
            </m:rPr>
            <w:rPr>
              <w:rStyle w:val="Hyperlink"/>
              <w:rFonts w:ascii="Cambria Math" w:hAnsi="Cambria Math"/>
              <w:noProof/>
              <w:lang w:val="en-US"/>
            </w:rPr>
            <m:t>C</m:t>
          </m:r>
        </m:oMath>
        <w:r w:rsidR="00D4326A" w:rsidRPr="00221EA3">
          <w:rPr>
            <w:rStyle w:val="Hyperlink"/>
            <w:noProof/>
            <w:lang w:val="en-US"/>
          </w:rPr>
          <w:t xml:space="preserve"> = </w:t>
        </w:r>
        <w:r w:rsidR="00D4326A" w:rsidRPr="00221EA3">
          <w:rPr>
            <w:rStyle w:val="Hyperlink"/>
            <w:noProof/>
          </w:rPr>
          <w:t>1</w:t>
        </w:r>
        <w:r w:rsidR="00D4326A" w:rsidRPr="00221EA3">
          <w:rPr>
            <w:rStyle w:val="Hyperlink"/>
            <w:noProof/>
            <w:lang w:val="en-US"/>
          </w:rPr>
          <w:t xml:space="preserve"> dan kernel RBF</w:t>
        </w:r>
        <w:r w:rsidR="00D4326A">
          <w:rPr>
            <w:noProof/>
            <w:webHidden/>
          </w:rPr>
          <w:tab/>
        </w:r>
        <w:r w:rsidR="00D4326A">
          <w:rPr>
            <w:noProof/>
            <w:webHidden/>
          </w:rPr>
          <w:fldChar w:fldCharType="begin"/>
        </w:r>
        <w:r w:rsidR="00D4326A">
          <w:rPr>
            <w:noProof/>
            <w:webHidden/>
          </w:rPr>
          <w:instrText xml:space="preserve"> PAGEREF _Toc453072600 \h </w:instrText>
        </w:r>
        <w:r w:rsidR="00D4326A">
          <w:rPr>
            <w:noProof/>
            <w:webHidden/>
          </w:rPr>
        </w:r>
        <w:r w:rsidR="00D4326A">
          <w:rPr>
            <w:noProof/>
            <w:webHidden/>
          </w:rPr>
          <w:fldChar w:fldCharType="separate"/>
        </w:r>
        <w:r>
          <w:rPr>
            <w:noProof/>
            <w:webHidden/>
          </w:rPr>
          <w:t>105</w:t>
        </w:r>
        <w:r w:rsidR="00D4326A">
          <w:rPr>
            <w:noProof/>
            <w:webHidden/>
          </w:rPr>
          <w:fldChar w:fldCharType="end"/>
        </w:r>
      </w:hyperlink>
    </w:p>
    <w:p w14:paraId="4EB2E569" w14:textId="207D26D5" w:rsidR="00AD43E8" w:rsidRPr="00962831" w:rsidRDefault="009547E0" w:rsidP="00AD43E8">
      <w:pPr>
        <w:jc w:val="center"/>
        <w:rPr>
          <w:b/>
          <w:i/>
        </w:rPr>
        <w:sectPr w:rsidR="00AD43E8" w:rsidRPr="00962831" w:rsidSect="00F37DE1">
          <w:headerReference w:type="even" r:id="rId64"/>
          <w:footerReference w:type="even" r:id="rId65"/>
          <w:headerReference w:type="first" r:id="rId66"/>
          <w:footerReference w:type="first" r:id="rId67"/>
          <w:pgSz w:w="8392" w:h="11907" w:code="11"/>
          <w:pgMar w:top="1418" w:right="1134" w:bottom="1418" w:left="1418" w:header="720" w:footer="720" w:gutter="284"/>
          <w:pgNumType w:fmt="lowerRoman"/>
          <w:cols w:space="720"/>
          <w:titlePg/>
          <w:docGrid w:linePitch="360"/>
        </w:sectPr>
      </w:pPr>
      <w:r w:rsidRPr="00962831">
        <w:lastRenderedPageBreak/>
        <w:fldChar w:fldCharType="end"/>
      </w:r>
      <w:r w:rsidR="00AD43E8" w:rsidRPr="00962831">
        <w:rPr>
          <w:b/>
          <w:i/>
        </w:rPr>
        <w:t>[</w:t>
      </w:r>
      <w:r w:rsidR="00AD43E8">
        <w:rPr>
          <w:b/>
          <w:i/>
        </w:rPr>
        <w:t>Halaman ini sengaja dikosongkan]</w:t>
      </w:r>
    </w:p>
    <w:p w14:paraId="18A952FE" w14:textId="77777777" w:rsidR="00373CD8" w:rsidRPr="00962831" w:rsidRDefault="00373CD8" w:rsidP="00090B9C">
      <w:pPr>
        <w:pStyle w:val="Heading1"/>
        <w:numPr>
          <w:ilvl w:val="0"/>
          <w:numId w:val="0"/>
        </w:numPr>
      </w:pPr>
      <w:bookmarkStart w:id="40" w:name="_Toc453081224"/>
      <w:r w:rsidRPr="00962831">
        <w:lastRenderedPageBreak/>
        <w:t xml:space="preserve">DAFTAR </w:t>
      </w:r>
      <w:r w:rsidR="00482E6B" w:rsidRPr="00962831">
        <w:t>KODE SUMBER</w:t>
      </w:r>
      <w:bookmarkEnd w:id="40"/>
    </w:p>
    <w:p w14:paraId="2C9C37F6" w14:textId="77777777" w:rsidR="00C2475B"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307204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w:t>
        </w:r>
        <w:r w:rsidR="00C2475B" w:rsidRPr="00E86F24">
          <w:rPr>
            <w:rStyle w:val="Hyperlink"/>
            <w:noProof/>
            <w:lang w:val="en-US"/>
          </w:rPr>
          <w:t xml:space="preserve"> Implementasi Tahap </w:t>
        </w:r>
        <w:r w:rsidR="00C2475B" w:rsidRPr="00E86F24">
          <w:rPr>
            <w:rStyle w:val="Hyperlink"/>
            <w:noProof/>
          </w:rPr>
          <w:t>Akuisisi Citra Mata</w:t>
        </w:r>
        <w:r w:rsidR="00C2475B">
          <w:rPr>
            <w:noProof/>
            <w:webHidden/>
          </w:rPr>
          <w:tab/>
        </w:r>
        <w:r w:rsidR="00C2475B">
          <w:rPr>
            <w:noProof/>
            <w:webHidden/>
          </w:rPr>
          <w:fldChar w:fldCharType="begin"/>
        </w:r>
        <w:r w:rsidR="00C2475B">
          <w:rPr>
            <w:noProof/>
            <w:webHidden/>
          </w:rPr>
          <w:instrText xml:space="preserve"> PAGEREF _Toc453072043 \h </w:instrText>
        </w:r>
        <w:r w:rsidR="00C2475B">
          <w:rPr>
            <w:noProof/>
            <w:webHidden/>
          </w:rPr>
        </w:r>
        <w:r w:rsidR="00C2475B">
          <w:rPr>
            <w:noProof/>
            <w:webHidden/>
          </w:rPr>
          <w:fldChar w:fldCharType="separate"/>
        </w:r>
        <w:r w:rsidR="002F5912">
          <w:rPr>
            <w:noProof/>
            <w:webHidden/>
          </w:rPr>
          <w:t>50</w:t>
        </w:r>
        <w:r w:rsidR="00C2475B">
          <w:rPr>
            <w:noProof/>
            <w:webHidden/>
          </w:rPr>
          <w:fldChar w:fldCharType="end"/>
        </w:r>
      </w:hyperlink>
    </w:p>
    <w:p w14:paraId="001B97C3"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4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.2</w:t>
        </w:r>
        <w:r w:rsidR="00C2475B" w:rsidRPr="00E86F24">
          <w:rPr>
            <w:rStyle w:val="Hyperlink"/>
            <w:noProof/>
            <w:lang w:val="en-US"/>
          </w:rPr>
          <w:t xml:space="preserve"> Implementasi </w:t>
        </w:r>
        <w:r w:rsidR="00C2475B" w:rsidRPr="00E86F24">
          <w:rPr>
            <w:rStyle w:val="Hyperlink"/>
            <w:noProof/>
          </w:rPr>
          <w:t>Deteksi Tepi</w:t>
        </w:r>
        <w:r w:rsidR="00C2475B">
          <w:rPr>
            <w:noProof/>
            <w:webHidden/>
          </w:rPr>
          <w:tab/>
        </w:r>
        <w:r w:rsidR="00C2475B">
          <w:rPr>
            <w:noProof/>
            <w:webHidden/>
          </w:rPr>
          <w:fldChar w:fldCharType="begin"/>
        </w:r>
        <w:r w:rsidR="00C2475B">
          <w:rPr>
            <w:noProof/>
            <w:webHidden/>
          </w:rPr>
          <w:instrText xml:space="preserve"> PAGEREF _Toc453072044 \h </w:instrText>
        </w:r>
        <w:r w:rsidR="00C2475B">
          <w:rPr>
            <w:noProof/>
            <w:webHidden/>
          </w:rPr>
        </w:r>
        <w:r w:rsidR="00C2475B">
          <w:rPr>
            <w:noProof/>
            <w:webHidden/>
          </w:rPr>
          <w:fldChar w:fldCharType="separate"/>
        </w:r>
        <w:r>
          <w:rPr>
            <w:noProof/>
            <w:webHidden/>
          </w:rPr>
          <w:t>51</w:t>
        </w:r>
        <w:r w:rsidR="00C2475B">
          <w:rPr>
            <w:noProof/>
            <w:webHidden/>
          </w:rPr>
          <w:fldChar w:fldCharType="end"/>
        </w:r>
      </w:hyperlink>
    </w:p>
    <w:p w14:paraId="3D99BA94"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4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.3</w:t>
        </w:r>
        <w:r w:rsidR="00C2475B" w:rsidRPr="00E86F24">
          <w:rPr>
            <w:rStyle w:val="Hyperlink"/>
            <w:noProof/>
            <w:lang w:val="en-US"/>
          </w:rPr>
          <w:t xml:space="preserve"> Implementasi </w:t>
        </w:r>
        <w:r w:rsidR="00C2475B" w:rsidRPr="00E86F24">
          <w:rPr>
            <w:rStyle w:val="Hyperlink"/>
            <w:noProof/>
          </w:rPr>
          <w:t>Transformasi Hough pada Iris</w:t>
        </w:r>
        <w:r w:rsidR="00C2475B">
          <w:rPr>
            <w:noProof/>
            <w:webHidden/>
          </w:rPr>
          <w:tab/>
        </w:r>
        <w:r w:rsidR="00C2475B">
          <w:rPr>
            <w:noProof/>
            <w:webHidden/>
          </w:rPr>
          <w:fldChar w:fldCharType="begin"/>
        </w:r>
        <w:r w:rsidR="00C2475B">
          <w:rPr>
            <w:noProof/>
            <w:webHidden/>
          </w:rPr>
          <w:instrText xml:space="preserve"> PAGEREF _Toc453072045 \h </w:instrText>
        </w:r>
        <w:r w:rsidR="00C2475B">
          <w:rPr>
            <w:noProof/>
            <w:webHidden/>
          </w:rPr>
        </w:r>
        <w:r w:rsidR="00C2475B">
          <w:rPr>
            <w:noProof/>
            <w:webHidden/>
          </w:rPr>
          <w:fldChar w:fldCharType="separate"/>
        </w:r>
        <w:r>
          <w:rPr>
            <w:noProof/>
            <w:webHidden/>
          </w:rPr>
          <w:t>52</w:t>
        </w:r>
        <w:r w:rsidR="00C2475B">
          <w:rPr>
            <w:noProof/>
            <w:webHidden/>
          </w:rPr>
          <w:fldChar w:fldCharType="end"/>
        </w:r>
      </w:hyperlink>
    </w:p>
    <w:p w14:paraId="4D979615"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4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.4</w:t>
        </w:r>
        <w:r w:rsidR="00C2475B" w:rsidRPr="00E86F24">
          <w:rPr>
            <w:rStyle w:val="Hyperlink"/>
            <w:noProof/>
            <w:lang w:val="en-US"/>
          </w:rPr>
          <w:t xml:space="preserve"> Implementasi </w:t>
        </w:r>
        <w:r w:rsidR="00C2475B" w:rsidRPr="00E86F24">
          <w:rPr>
            <w:rStyle w:val="Hyperlink"/>
            <w:noProof/>
          </w:rPr>
          <w:t>Transformasi Hough pada Pupil</w:t>
        </w:r>
        <w:r w:rsidR="00C2475B">
          <w:rPr>
            <w:noProof/>
            <w:webHidden/>
          </w:rPr>
          <w:tab/>
        </w:r>
        <w:r w:rsidR="00C2475B">
          <w:rPr>
            <w:noProof/>
            <w:webHidden/>
          </w:rPr>
          <w:fldChar w:fldCharType="begin"/>
        </w:r>
        <w:r w:rsidR="00C2475B">
          <w:rPr>
            <w:noProof/>
            <w:webHidden/>
          </w:rPr>
          <w:instrText xml:space="preserve"> PAGEREF _Toc453072046 \h </w:instrText>
        </w:r>
        <w:r w:rsidR="00C2475B">
          <w:rPr>
            <w:noProof/>
            <w:webHidden/>
          </w:rPr>
        </w:r>
        <w:r w:rsidR="00C2475B">
          <w:rPr>
            <w:noProof/>
            <w:webHidden/>
          </w:rPr>
          <w:fldChar w:fldCharType="separate"/>
        </w:r>
        <w:r>
          <w:rPr>
            <w:noProof/>
            <w:webHidden/>
          </w:rPr>
          <w:t>53</w:t>
        </w:r>
        <w:r w:rsidR="00C2475B">
          <w:rPr>
            <w:noProof/>
            <w:webHidden/>
          </w:rPr>
          <w:fldChar w:fldCharType="end"/>
        </w:r>
      </w:hyperlink>
    </w:p>
    <w:p w14:paraId="4B659572"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4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.5</w:t>
        </w:r>
        <w:r w:rsidR="00C2475B" w:rsidRPr="00E86F24">
          <w:rPr>
            <w:rStyle w:val="Hyperlink"/>
            <w:noProof/>
            <w:lang w:val="en-US"/>
          </w:rPr>
          <w:t xml:space="preserve"> Implementasi </w:t>
        </w:r>
        <w:r w:rsidR="00C2475B" w:rsidRPr="00E86F24">
          <w:rPr>
            <w:rStyle w:val="Hyperlink"/>
            <w:noProof/>
          </w:rPr>
          <w:t>Penghilangan Kelopak Mata</w:t>
        </w:r>
        <w:r w:rsidR="00C2475B">
          <w:rPr>
            <w:noProof/>
            <w:webHidden/>
          </w:rPr>
          <w:tab/>
        </w:r>
        <w:r w:rsidR="00C2475B">
          <w:rPr>
            <w:noProof/>
            <w:webHidden/>
          </w:rPr>
          <w:fldChar w:fldCharType="begin"/>
        </w:r>
        <w:r w:rsidR="00C2475B">
          <w:rPr>
            <w:noProof/>
            <w:webHidden/>
          </w:rPr>
          <w:instrText xml:space="preserve"> PAGEREF _Toc453072047 \h </w:instrText>
        </w:r>
        <w:r w:rsidR="00C2475B">
          <w:rPr>
            <w:noProof/>
            <w:webHidden/>
          </w:rPr>
        </w:r>
        <w:r w:rsidR="00C2475B">
          <w:rPr>
            <w:noProof/>
            <w:webHidden/>
          </w:rPr>
          <w:fldChar w:fldCharType="separate"/>
        </w:r>
        <w:r>
          <w:rPr>
            <w:noProof/>
            <w:webHidden/>
          </w:rPr>
          <w:t>54</w:t>
        </w:r>
        <w:r w:rsidR="00C2475B">
          <w:rPr>
            <w:noProof/>
            <w:webHidden/>
          </w:rPr>
          <w:fldChar w:fldCharType="end"/>
        </w:r>
      </w:hyperlink>
    </w:p>
    <w:p w14:paraId="13230CE2"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4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.6</w:t>
        </w:r>
        <w:r w:rsidR="00C2475B" w:rsidRPr="00E86F24">
          <w:rPr>
            <w:rStyle w:val="Hyperlink"/>
            <w:noProof/>
            <w:lang w:val="en-US"/>
          </w:rPr>
          <w:t xml:space="preserve"> Implementasi </w:t>
        </w:r>
        <w:r w:rsidR="00C2475B" w:rsidRPr="00E86F24">
          <w:rPr>
            <w:rStyle w:val="Hyperlink"/>
            <w:i/>
            <w:noProof/>
          </w:rPr>
          <w:t>Thresholding</w:t>
        </w:r>
        <w:r w:rsidR="00C2475B" w:rsidRPr="00E86F24">
          <w:rPr>
            <w:rStyle w:val="Hyperlink"/>
            <w:noProof/>
          </w:rPr>
          <w:t xml:space="preserve"> Bulu Mata</w:t>
        </w:r>
        <w:r w:rsidR="00C2475B">
          <w:rPr>
            <w:noProof/>
            <w:webHidden/>
          </w:rPr>
          <w:tab/>
        </w:r>
        <w:r w:rsidR="00C2475B">
          <w:rPr>
            <w:noProof/>
            <w:webHidden/>
          </w:rPr>
          <w:fldChar w:fldCharType="begin"/>
        </w:r>
        <w:r w:rsidR="00C2475B">
          <w:rPr>
            <w:noProof/>
            <w:webHidden/>
          </w:rPr>
          <w:instrText xml:space="preserve"> PAGEREF _Toc453072048 \h </w:instrText>
        </w:r>
        <w:r w:rsidR="00C2475B">
          <w:rPr>
            <w:noProof/>
            <w:webHidden/>
          </w:rPr>
        </w:r>
        <w:r w:rsidR="00C2475B">
          <w:rPr>
            <w:noProof/>
            <w:webHidden/>
          </w:rPr>
          <w:fldChar w:fldCharType="separate"/>
        </w:r>
        <w:r>
          <w:rPr>
            <w:noProof/>
            <w:webHidden/>
          </w:rPr>
          <w:t>54</w:t>
        </w:r>
        <w:r w:rsidR="00C2475B">
          <w:rPr>
            <w:noProof/>
            <w:webHidden/>
          </w:rPr>
          <w:fldChar w:fldCharType="end"/>
        </w:r>
      </w:hyperlink>
    </w:p>
    <w:p w14:paraId="42B2051B"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49"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.7</w:t>
        </w:r>
        <w:r w:rsidR="00C2475B" w:rsidRPr="00E86F24">
          <w:rPr>
            <w:rStyle w:val="Hyperlink"/>
            <w:noProof/>
            <w:lang w:val="en-US"/>
          </w:rPr>
          <w:t xml:space="preserve"> Implementasi </w:t>
        </w:r>
        <w:r w:rsidR="00C2475B" w:rsidRPr="00E86F24">
          <w:rPr>
            <w:rStyle w:val="Hyperlink"/>
            <w:noProof/>
          </w:rPr>
          <w:t>Transformasi Polar</w:t>
        </w:r>
        <w:r w:rsidR="00C2475B">
          <w:rPr>
            <w:noProof/>
            <w:webHidden/>
          </w:rPr>
          <w:tab/>
        </w:r>
        <w:r w:rsidR="00C2475B">
          <w:rPr>
            <w:noProof/>
            <w:webHidden/>
          </w:rPr>
          <w:fldChar w:fldCharType="begin"/>
        </w:r>
        <w:r w:rsidR="00C2475B">
          <w:rPr>
            <w:noProof/>
            <w:webHidden/>
          </w:rPr>
          <w:instrText xml:space="preserve"> PAGEREF _Toc453072049 \h </w:instrText>
        </w:r>
        <w:r w:rsidR="00C2475B">
          <w:rPr>
            <w:noProof/>
            <w:webHidden/>
          </w:rPr>
        </w:r>
        <w:r w:rsidR="00C2475B">
          <w:rPr>
            <w:noProof/>
            <w:webHidden/>
          </w:rPr>
          <w:fldChar w:fldCharType="separate"/>
        </w:r>
        <w:r>
          <w:rPr>
            <w:noProof/>
            <w:webHidden/>
          </w:rPr>
          <w:t>56</w:t>
        </w:r>
        <w:r w:rsidR="00C2475B">
          <w:rPr>
            <w:noProof/>
            <w:webHidden/>
          </w:rPr>
          <w:fldChar w:fldCharType="end"/>
        </w:r>
      </w:hyperlink>
    </w:p>
    <w:p w14:paraId="427AAFD4"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50"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.8</w:t>
        </w:r>
        <w:r w:rsidR="00C2475B" w:rsidRPr="00E86F24">
          <w:rPr>
            <w:rStyle w:val="Hyperlink"/>
            <w:noProof/>
            <w:lang w:val="en-US"/>
          </w:rPr>
          <w:t xml:space="preserve"> Implementasi </w:t>
        </w:r>
        <w:r w:rsidR="00C2475B" w:rsidRPr="00E86F24">
          <w:rPr>
            <w:rStyle w:val="Hyperlink"/>
            <w:noProof/>
          </w:rPr>
          <w:t xml:space="preserve">Ekstraksi Fitur </w:t>
        </w:r>
        <w:r w:rsidR="00C2475B" w:rsidRPr="00E86F24">
          <w:rPr>
            <w:rStyle w:val="Hyperlink"/>
            <w:i/>
            <w:noProof/>
          </w:rPr>
          <w:t>Wavelet Haar</w:t>
        </w:r>
        <w:r w:rsidR="00C2475B">
          <w:rPr>
            <w:noProof/>
            <w:webHidden/>
          </w:rPr>
          <w:tab/>
        </w:r>
        <w:r w:rsidR="00C2475B">
          <w:rPr>
            <w:noProof/>
            <w:webHidden/>
          </w:rPr>
          <w:fldChar w:fldCharType="begin"/>
        </w:r>
        <w:r w:rsidR="00C2475B">
          <w:rPr>
            <w:noProof/>
            <w:webHidden/>
          </w:rPr>
          <w:instrText xml:space="preserve"> PAGEREF _Toc453072050 \h </w:instrText>
        </w:r>
        <w:r w:rsidR="00C2475B">
          <w:rPr>
            <w:noProof/>
            <w:webHidden/>
          </w:rPr>
        </w:r>
        <w:r w:rsidR="00C2475B">
          <w:rPr>
            <w:noProof/>
            <w:webHidden/>
          </w:rPr>
          <w:fldChar w:fldCharType="separate"/>
        </w:r>
        <w:r>
          <w:rPr>
            <w:noProof/>
            <w:webHidden/>
          </w:rPr>
          <w:t>57</w:t>
        </w:r>
        <w:r w:rsidR="00C2475B">
          <w:rPr>
            <w:noProof/>
            <w:webHidden/>
          </w:rPr>
          <w:fldChar w:fldCharType="end"/>
        </w:r>
      </w:hyperlink>
    </w:p>
    <w:p w14:paraId="77B83BBE"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51"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.9</w:t>
        </w:r>
        <w:r w:rsidR="00C2475B" w:rsidRPr="00E86F24">
          <w:rPr>
            <w:rStyle w:val="Hyperlink"/>
            <w:noProof/>
            <w:lang w:val="en-US"/>
          </w:rPr>
          <w:t xml:space="preserve"> Implementasi </w:t>
        </w:r>
        <w:r w:rsidR="00C2475B" w:rsidRPr="00E86F24">
          <w:rPr>
            <w:rStyle w:val="Hyperlink"/>
            <w:noProof/>
          </w:rPr>
          <w:t>Pembuatan Fitur Biner</w:t>
        </w:r>
        <w:r w:rsidR="00C2475B">
          <w:rPr>
            <w:noProof/>
            <w:webHidden/>
          </w:rPr>
          <w:tab/>
        </w:r>
        <w:r w:rsidR="00C2475B">
          <w:rPr>
            <w:noProof/>
            <w:webHidden/>
          </w:rPr>
          <w:fldChar w:fldCharType="begin"/>
        </w:r>
        <w:r w:rsidR="00C2475B">
          <w:rPr>
            <w:noProof/>
            <w:webHidden/>
          </w:rPr>
          <w:instrText xml:space="preserve"> PAGEREF _Toc453072051 \h </w:instrText>
        </w:r>
        <w:r w:rsidR="00C2475B">
          <w:rPr>
            <w:noProof/>
            <w:webHidden/>
          </w:rPr>
        </w:r>
        <w:r w:rsidR="00C2475B">
          <w:rPr>
            <w:noProof/>
            <w:webHidden/>
          </w:rPr>
          <w:fldChar w:fldCharType="separate"/>
        </w:r>
        <w:r>
          <w:rPr>
            <w:noProof/>
            <w:webHidden/>
          </w:rPr>
          <w:t>58</w:t>
        </w:r>
        <w:r w:rsidR="00C2475B">
          <w:rPr>
            <w:noProof/>
            <w:webHidden/>
          </w:rPr>
          <w:fldChar w:fldCharType="end"/>
        </w:r>
      </w:hyperlink>
    </w:p>
    <w:p w14:paraId="71D8DF28"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52"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.10</w:t>
        </w:r>
        <w:r w:rsidR="00C2475B" w:rsidRPr="00E86F24">
          <w:rPr>
            <w:rStyle w:val="Hyperlink"/>
            <w:noProof/>
            <w:lang w:val="en-US"/>
          </w:rPr>
          <w:t xml:space="preserve"> Implementasi </w:t>
        </w:r>
        <w:r w:rsidR="00C2475B" w:rsidRPr="00E86F24">
          <w:rPr>
            <w:rStyle w:val="Hyperlink"/>
            <w:noProof/>
          </w:rPr>
          <w:t>Pembuatan Filter Log-Gabor</w:t>
        </w:r>
        <w:r w:rsidR="00C2475B">
          <w:rPr>
            <w:noProof/>
            <w:webHidden/>
          </w:rPr>
          <w:tab/>
        </w:r>
        <w:r w:rsidR="00C2475B">
          <w:rPr>
            <w:noProof/>
            <w:webHidden/>
          </w:rPr>
          <w:fldChar w:fldCharType="begin"/>
        </w:r>
        <w:r w:rsidR="00C2475B">
          <w:rPr>
            <w:noProof/>
            <w:webHidden/>
          </w:rPr>
          <w:instrText xml:space="preserve"> PAGEREF _Toc453072052 \h </w:instrText>
        </w:r>
        <w:r w:rsidR="00C2475B">
          <w:rPr>
            <w:noProof/>
            <w:webHidden/>
          </w:rPr>
        </w:r>
        <w:r w:rsidR="00C2475B">
          <w:rPr>
            <w:noProof/>
            <w:webHidden/>
          </w:rPr>
          <w:fldChar w:fldCharType="separate"/>
        </w:r>
        <w:r>
          <w:rPr>
            <w:noProof/>
            <w:webHidden/>
          </w:rPr>
          <w:t>59</w:t>
        </w:r>
        <w:r w:rsidR="00C2475B">
          <w:rPr>
            <w:noProof/>
            <w:webHidden/>
          </w:rPr>
          <w:fldChar w:fldCharType="end"/>
        </w:r>
      </w:hyperlink>
    </w:p>
    <w:p w14:paraId="27F5FA8B"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5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.11</w:t>
        </w:r>
        <w:r w:rsidR="00C2475B" w:rsidRPr="00E86F24">
          <w:rPr>
            <w:rStyle w:val="Hyperlink"/>
            <w:noProof/>
            <w:lang w:val="en-US"/>
          </w:rPr>
          <w:t xml:space="preserve"> Implementasi </w:t>
        </w:r>
        <w:r w:rsidR="00C2475B" w:rsidRPr="00E86F24">
          <w:rPr>
            <w:rStyle w:val="Hyperlink"/>
            <w:noProof/>
          </w:rPr>
          <w:t>Konvulsi Citra Iris dengan Filter Log-Gabor</w:t>
        </w:r>
        <w:r w:rsidR="00C2475B">
          <w:rPr>
            <w:noProof/>
            <w:webHidden/>
          </w:rPr>
          <w:tab/>
        </w:r>
        <w:r w:rsidR="00C2475B">
          <w:rPr>
            <w:noProof/>
            <w:webHidden/>
          </w:rPr>
          <w:fldChar w:fldCharType="begin"/>
        </w:r>
        <w:r w:rsidR="00C2475B">
          <w:rPr>
            <w:noProof/>
            <w:webHidden/>
          </w:rPr>
          <w:instrText xml:space="preserve"> PAGEREF _Toc453072053 \h </w:instrText>
        </w:r>
        <w:r w:rsidR="00C2475B">
          <w:rPr>
            <w:noProof/>
            <w:webHidden/>
          </w:rPr>
        </w:r>
        <w:r w:rsidR="00C2475B">
          <w:rPr>
            <w:noProof/>
            <w:webHidden/>
          </w:rPr>
          <w:fldChar w:fldCharType="separate"/>
        </w:r>
        <w:r>
          <w:rPr>
            <w:noProof/>
            <w:webHidden/>
          </w:rPr>
          <w:t>59</w:t>
        </w:r>
        <w:r w:rsidR="00C2475B">
          <w:rPr>
            <w:noProof/>
            <w:webHidden/>
          </w:rPr>
          <w:fldChar w:fldCharType="end"/>
        </w:r>
      </w:hyperlink>
    </w:p>
    <w:p w14:paraId="22996776"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5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.12</w:t>
        </w:r>
        <w:r w:rsidR="00C2475B" w:rsidRPr="00E86F24">
          <w:rPr>
            <w:rStyle w:val="Hyperlink"/>
            <w:noProof/>
            <w:lang w:val="en-US"/>
          </w:rPr>
          <w:t xml:space="preserve"> Implementasi </w:t>
        </w:r>
        <w:r w:rsidR="00C2475B" w:rsidRPr="00E86F24">
          <w:rPr>
            <w:rStyle w:val="Hyperlink"/>
            <w:noProof/>
          </w:rPr>
          <w:t>SVM Fitur Wavelet</w:t>
        </w:r>
        <w:r w:rsidR="00C2475B">
          <w:rPr>
            <w:noProof/>
            <w:webHidden/>
          </w:rPr>
          <w:tab/>
        </w:r>
        <w:r w:rsidR="00C2475B">
          <w:rPr>
            <w:noProof/>
            <w:webHidden/>
          </w:rPr>
          <w:fldChar w:fldCharType="begin"/>
        </w:r>
        <w:r w:rsidR="00C2475B">
          <w:rPr>
            <w:noProof/>
            <w:webHidden/>
          </w:rPr>
          <w:instrText xml:space="preserve"> PAGEREF _Toc453072054 \h </w:instrText>
        </w:r>
        <w:r w:rsidR="00C2475B">
          <w:rPr>
            <w:noProof/>
            <w:webHidden/>
          </w:rPr>
        </w:r>
        <w:r w:rsidR="00C2475B">
          <w:rPr>
            <w:noProof/>
            <w:webHidden/>
          </w:rPr>
          <w:fldChar w:fldCharType="separate"/>
        </w:r>
        <w:r>
          <w:rPr>
            <w:noProof/>
            <w:webHidden/>
          </w:rPr>
          <w:t>61</w:t>
        </w:r>
        <w:r w:rsidR="00C2475B">
          <w:rPr>
            <w:noProof/>
            <w:webHidden/>
          </w:rPr>
          <w:fldChar w:fldCharType="end"/>
        </w:r>
      </w:hyperlink>
    </w:p>
    <w:p w14:paraId="7222DFD9"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5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.13</w:t>
        </w:r>
        <w:r w:rsidR="00C2475B" w:rsidRPr="00E86F24">
          <w:rPr>
            <w:rStyle w:val="Hyperlink"/>
            <w:noProof/>
            <w:lang w:val="en-US"/>
          </w:rPr>
          <w:t xml:space="preserve"> Implementasi </w:t>
        </w:r>
        <w:r w:rsidR="00C2475B" w:rsidRPr="00E86F24">
          <w:rPr>
            <w:rStyle w:val="Hyperlink"/>
            <w:noProof/>
          </w:rPr>
          <w:t>SVM Fitur Log-Gabor</w:t>
        </w:r>
        <w:r w:rsidR="00C2475B">
          <w:rPr>
            <w:noProof/>
            <w:webHidden/>
          </w:rPr>
          <w:tab/>
        </w:r>
        <w:r w:rsidR="00C2475B">
          <w:rPr>
            <w:noProof/>
            <w:webHidden/>
          </w:rPr>
          <w:fldChar w:fldCharType="begin"/>
        </w:r>
        <w:r w:rsidR="00C2475B">
          <w:rPr>
            <w:noProof/>
            <w:webHidden/>
          </w:rPr>
          <w:instrText xml:space="preserve"> PAGEREF _Toc453072055 \h </w:instrText>
        </w:r>
        <w:r w:rsidR="00C2475B">
          <w:rPr>
            <w:noProof/>
            <w:webHidden/>
          </w:rPr>
        </w:r>
        <w:r w:rsidR="00C2475B">
          <w:rPr>
            <w:noProof/>
            <w:webHidden/>
          </w:rPr>
          <w:fldChar w:fldCharType="separate"/>
        </w:r>
        <w:r>
          <w:rPr>
            <w:noProof/>
            <w:webHidden/>
          </w:rPr>
          <w:t>62</w:t>
        </w:r>
        <w:r w:rsidR="00C2475B">
          <w:rPr>
            <w:noProof/>
            <w:webHidden/>
          </w:rPr>
          <w:fldChar w:fldCharType="end"/>
        </w:r>
      </w:hyperlink>
    </w:p>
    <w:p w14:paraId="3EF27AB3"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5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.14</w:t>
        </w:r>
        <w:r w:rsidR="00C2475B" w:rsidRPr="00E86F24">
          <w:rPr>
            <w:rStyle w:val="Hyperlink"/>
            <w:noProof/>
            <w:lang w:val="en-US"/>
          </w:rPr>
          <w:t xml:space="preserve"> Implementasi </w:t>
        </w:r>
        <w:r w:rsidR="00C2475B" w:rsidRPr="00E86F24">
          <w:rPr>
            <w:rStyle w:val="Hyperlink"/>
            <w:noProof/>
          </w:rPr>
          <w:t>Hamming Distance Fitur Log-Gabor</w:t>
        </w:r>
        <w:r w:rsidR="00C2475B">
          <w:rPr>
            <w:noProof/>
            <w:webHidden/>
          </w:rPr>
          <w:tab/>
        </w:r>
        <w:r w:rsidR="00C2475B">
          <w:rPr>
            <w:noProof/>
            <w:webHidden/>
          </w:rPr>
          <w:fldChar w:fldCharType="begin"/>
        </w:r>
        <w:r w:rsidR="00C2475B">
          <w:rPr>
            <w:noProof/>
            <w:webHidden/>
          </w:rPr>
          <w:instrText xml:space="preserve"> PAGEREF _Toc453072056 \h </w:instrText>
        </w:r>
        <w:r w:rsidR="00C2475B">
          <w:rPr>
            <w:noProof/>
            <w:webHidden/>
          </w:rPr>
        </w:r>
        <w:r w:rsidR="00C2475B">
          <w:rPr>
            <w:noProof/>
            <w:webHidden/>
          </w:rPr>
          <w:fldChar w:fldCharType="separate"/>
        </w:r>
        <w:r>
          <w:rPr>
            <w:noProof/>
            <w:webHidden/>
          </w:rPr>
          <w:t>64</w:t>
        </w:r>
        <w:r w:rsidR="00C2475B">
          <w:rPr>
            <w:noProof/>
            <w:webHidden/>
          </w:rPr>
          <w:fldChar w:fldCharType="end"/>
        </w:r>
      </w:hyperlink>
    </w:p>
    <w:p w14:paraId="7759EA09"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5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.15</w:t>
        </w:r>
        <w:r w:rsidR="00C2475B" w:rsidRPr="00E86F24">
          <w:rPr>
            <w:rStyle w:val="Hyperlink"/>
            <w:noProof/>
            <w:lang w:val="en-US"/>
          </w:rPr>
          <w:t xml:space="preserve"> Implementasi </w:t>
        </w:r>
        <w:r w:rsidR="00C2475B" w:rsidRPr="00E86F24">
          <w:rPr>
            <w:rStyle w:val="Hyperlink"/>
            <w:noProof/>
          </w:rPr>
          <w:t>Proses Normalisasi Data</w:t>
        </w:r>
        <w:r w:rsidR="00C2475B">
          <w:rPr>
            <w:noProof/>
            <w:webHidden/>
          </w:rPr>
          <w:tab/>
        </w:r>
        <w:r w:rsidR="00C2475B">
          <w:rPr>
            <w:noProof/>
            <w:webHidden/>
          </w:rPr>
          <w:fldChar w:fldCharType="begin"/>
        </w:r>
        <w:r w:rsidR="00C2475B">
          <w:rPr>
            <w:noProof/>
            <w:webHidden/>
          </w:rPr>
          <w:instrText xml:space="preserve"> PAGEREF _Toc453072057 \h </w:instrText>
        </w:r>
        <w:r w:rsidR="00C2475B">
          <w:rPr>
            <w:noProof/>
            <w:webHidden/>
          </w:rPr>
        </w:r>
        <w:r w:rsidR="00C2475B">
          <w:rPr>
            <w:noProof/>
            <w:webHidden/>
          </w:rPr>
          <w:fldChar w:fldCharType="separate"/>
        </w:r>
        <w:r>
          <w:rPr>
            <w:noProof/>
            <w:webHidden/>
          </w:rPr>
          <w:t>65</w:t>
        </w:r>
        <w:r w:rsidR="00C2475B">
          <w:rPr>
            <w:noProof/>
            <w:webHidden/>
          </w:rPr>
          <w:fldChar w:fldCharType="end"/>
        </w:r>
      </w:hyperlink>
    </w:p>
    <w:p w14:paraId="4F744046" w14:textId="77777777" w:rsidR="00C2475B" w:rsidRDefault="002F5912">
      <w:pPr>
        <w:pStyle w:val="TableofFigures"/>
        <w:tabs>
          <w:tab w:val="right" w:leader="dot" w:pos="5546"/>
        </w:tabs>
        <w:rPr>
          <w:rFonts w:asciiTheme="minorHAnsi" w:eastAsiaTheme="minorEastAsia" w:hAnsiTheme="minorHAnsi" w:cstheme="minorBidi"/>
          <w:noProof/>
          <w:lang w:eastAsia="id-ID"/>
        </w:rPr>
      </w:pPr>
      <w:hyperlink w:anchor="_Toc45307205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.16</w:t>
        </w:r>
        <w:r w:rsidR="00C2475B" w:rsidRPr="00E86F24">
          <w:rPr>
            <w:rStyle w:val="Hyperlink"/>
            <w:noProof/>
            <w:lang w:val="en-US"/>
          </w:rPr>
          <w:t xml:space="preserve"> Implementasi </w:t>
        </w:r>
        <w:r w:rsidR="00C2475B" w:rsidRPr="00E86F24">
          <w:rPr>
            <w:rStyle w:val="Hyperlink"/>
            <w:noProof/>
          </w:rPr>
          <w:t>Hamming Distance Fitur Wavelet</w:t>
        </w:r>
        <w:r w:rsidR="00C2475B">
          <w:rPr>
            <w:noProof/>
            <w:webHidden/>
          </w:rPr>
          <w:tab/>
        </w:r>
        <w:r w:rsidR="00C2475B">
          <w:rPr>
            <w:noProof/>
            <w:webHidden/>
          </w:rPr>
          <w:fldChar w:fldCharType="begin"/>
        </w:r>
        <w:r w:rsidR="00C2475B">
          <w:rPr>
            <w:noProof/>
            <w:webHidden/>
          </w:rPr>
          <w:instrText xml:space="preserve"> PAGEREF _Toc453072058 \h </w:instrText>
        </w:r>
        <w:r w:rsidR="00C2475B">
          <w:rPr>
            <w:noProof/>
            <w:webHidden/>
          </w:rPr>
        </w:r>
        <w:r w:rsidR="00C2475B">
          <w:rPr>
            <w:noProof/>
            <w:webHidden/>
          </w:rPr>
          <w:fldChar w:fldCharType="separate"/>
        </w:r>
        <w:r>
          <w:rPr>
            <w:noProof/>
            <w:webHidden/>
          </w:rPr>
          <w:t>66</w:t>
        </w:r>
        <w:r w:rsidR="00C2475B">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8"/>
          <w:headerReference w:type="default" r:id="rId69"/>
          <w:footerReference w:type="even" r:id="rId70"/>
          <w:footerReference w:type="default" r:id="rId71"/>
          <w:headerReference w:type="first" r:id="rId72"/>
          <w:footerReference w:type="first" r:id="rId73"/>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53081225"/>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53081226"/>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77777777" w:rsidR="002D145E" w:rsidRDefault="002D145E" w:rsidP="00CC6F3C">
      <w:pPr>
        <w:ind w:firstLine="720"/>
      </w:pPr>
      <w:r>
        <w:t xml:space="preserve">Metode pengklasifikasian yang dapat digunakan adalah </w:t>
      </w:r>
      <w:r>
        <w:rPr>
          <w:i/>
        </w:rPr>
        <w:t>Support Vector Machines</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49" w:name="_Toc453081227"/>
      <w:r w:rsidRPr="00962831">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0" w:name="_Toc263602518"/>
      <w:bookmarkStart w:id="51" w:name="_Toc297322782"/>
      <w:bookmarkStart w:id="52" w:name="_Toc453081228"/>
      <w:r w:rsidRPr="00962831">
        <w:lastRenderedPageBreak/>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53081229"/>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263602520"/>
      <w:bookmarkStart w:id="57" w:name="_Toc297322784"/>
      <w:bookmarkStart w:id="58" w:name="_Toc453081230"/>
      <w:r w:rsidRPr="00962831">
        <w:t>Manfaat</w:t>
      </w:r>
      <w:bookmarkEnd w:id="58"/>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59" w:name="_Toc453081231"/>
      <w:r w:rsidRPr="00962831">
        <w:t>Metodologi</w:t>
      </w:r>
      <w:bookmarkEnd w:id="56"/>
      <w:bookmarkEnd w:id="57"/>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133BA0E"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 xml:space="preserve">untuk melakukan implementasi pengklasifikasian pada iris mata pada metode </w:t>
      </w:r>
      <w:r w:rsidR="00281CC3">
        <w:rPr>
          <w:rFonts w:eastAsiaTheme="minorEastAsia"/>
          <w:i/>
          <w:noProof/>
        </w:rPr>
        <w:t>s</w:t>
      </w:r>
      <w:r w:rsidRPr="00281CC3">
        <w:rPr>
          <w:rFonts w:eastAsiaTheme="minorEastAsia"/>
          <w:i/>
          <w:noProof/>
        </w:rPr>
        <w:t xml:space="preserve">upport </w:t>
      </w:r>
      <w:r w:rsidR="00281CC3">
        <w:rPr>
          <w:rFonts w:eastAsiaTheme="minorEastAsia"/>
          <w:i/>
          <w:noProof/>
        </w:rPr>
        <w:t>v</w:t>
      </w:r>
      <w:r w:rsidRPr="00281CC3">
        <w:rPr>
          <w:rFonts w:eastAsiaTheme="minorEastAsia"/>
          <w:i/>
          <w:noProof/>
        </w:rPr>
        <w:t xml:space="preserve">ector </w:t>
      </w:r>
      <w:r w:rsidR="00281CC3">
        <w:rPr>
          <w:rFonts w:eastAsiaTheme="minorEastAsia"/>
          <w:i/>
          <w:noProof/>
        </w:rPr>
        <w:t>m</w:t>
      </w:r>
      <w:r w:rsidRPr="00281CC3">
        <w:rPr>
          <w:rFonts w:eastAsiaTheme="minorEastAsia"/>
          <w:i/>
          <w:noProof/>
        </w:rPr>
        <w:t>achines</w:t>
      </w:r>
      <w:r>
        <w:rPr>
          <w:rFonts w:eastAsiaTheme="minorEastAsia"/>
          <w:noProof/>
        </w:rPr>
        <w:t xml:space="preserve"> dan </w:t>
      </w:r>
      <w:r w:rsidRPr="00281CC3">
        <w:rPr>
          <w:rFonts w:eastAsiaTheme="minorEastAsia"/>
          <w:i/>
          <w:noProof/>
        </w:rPr>
        <w:t>Hamming distance</w:t>
      </w:r>
      <w:r w:rsidRPr="006205CA">
        <w:rPr>
          <w:rFonts w:eastAsiaTheme="minorEastAsia"/>
          <w:noProof/>
        </w:rPr>
        <w:t>.</w:t>
      </w: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t>
      </w:r>
      <w:r w:rsidR="006B25BE" w:rsidRPr="005F6871">
        <w:rPr>
          <w:rFonts w:eastAsiaTheme="minorEastAsia"/>
          <w:i/>
          <w:noProof/>
        </w:rPr>
        <w:t>wavelet</w:t>
      </w:r>
      <w:r w:rsidR="006B25BE">
        <w:rPr>
          <w:rFonts w:eastAsiaTheme="minorEastAsia"/>
          <w:noProof/>
        </w:rPr>
        <w:t xml:space="preserve">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0" w:name="_Toc453081232"/>
      <w:r>
        <w:lastRenderedPageBreak/>
        <w:t>Sistematika Penulisan</w:t>
      </w:r>
      <w:bookmarkEnd w:id="60"/>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4"/>
          <w:headerReference w:type="default" r:id="rId75"/>
          <w:footerReference w:type="even" r:id="rId76"/>
          <w:footerReference w:type="default" r:id="rId77"/>
          <w:headerReference w:type="first" r:id="rId78"/>
          <w:footerReference w:type="first" r:id="rId79"/>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53081233"/>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53081234"/>
      <w:r>
        <w:t>Anatomi Mata</w:t>
      </w:r>
      <w:bookmarkEnd w:id="62"/>
    </w:p>
    <w:p w14:paraId="1F90EB26" w14:textId="5AC2AAD5"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650145" w:rsidRPr="005C13D3">
        <w:t xml:space="preserve">Gambar </w:t>
      </w:r>
      <w:r w:rsidR="00650145" w:rsidRPr="005C13D3">
        <w:rPr>
          <w:lang w:val="en-US"/>
        </w:rPr>
        <w:t>2</w:t>
      </w:r>
      <w:r w:rsidR="00650145" w:rsidRPr="005C13D3">
        <w:t>.</w:t>
      </w:r>
      <w:r w:rsidR="00650145">
        <w:rPr>
          <w:noProof/>
        </w:rPr>
        <w:t>1</w:t>
      </w:r>
      <w:r w:rsidR="00650145" w:rsidRPr="005C13D3">
        <w:rPr>
          <w:lang w:val="en-US"/>
        </w:rPr>
        <w:t xml:space="preserve"> </w:t>
      </w:r>
      <w:r>
        <w:rPr>
          <w:highlight w:val="yellow"/>
        </w:rPr>
        <w:fldChar w:fldCharType="end"/>
      </w:r>
      <w:r>
        <w:t>dijelaskan sebagai berikut</w:t>
      </w:r>
      <w:sdt>
        <w:sdtPr>
          <w:id w:val="832949453"/>
          <w:citation/>
        </w:sdtPr>
        <w:sdtContent>
          <w:r>
            <w:fldChar w:fldCharType="begin"/>
          </w:r>
          <w:r>
            <w:instrText xml:space="preserve"> CITATION Mor09 \l 1057 </w:instrText>
          </w:r>
          <w:r>
            <w:fldChar w:fldCharType="separate"/>
          </w:r>
          <w:r w:rsidR="002F5912">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80">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1361687"/>
      <w:bookmarkStart w:id="64" w:name="_Toc45307205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1</w:t>
      </w:r>
      <w:r>
        <w:rPr>
          <w:noProof/>
        </w:rPr>
        <w:fldChar w:fldCharType="end"/>
      </w:r>
      <w:r w:rsidRPr="005C13D3">
        <w:rPr>
          <w:lang w:val="en-US"/>
        </w:rPr>
        <w:t xml:space="preserve"> </w:t>
      </w:r>
      <w:r>
        <w:t>Anatomi Mata</w:t>
      </w:r>
      <w:bookmarkEnd w:id="63"/>
      <w:bookmarkEnd w:id="64"/>
    </w:p>
    <w:p w14:paraId="1EB99B9B" w14:textId="3FC14FEA" w:rsidR="002D145E" w:rsidRDefault="002D145E" w:rsidP="004B7E1D">
      <w:pPr>
        <w:pStyle w:val="Heading2"/>
      </w:pPr>
      <w:bookmarkStart w:id="65" w:name="_Toc453081235"/>
      <w:r>
        <w:lastRenderedPageBreak/>
        <w:t>Sistem Pengenalan Iris</w:t>
      </w:r>
      <w:bookmarkEnd w:id="65"/>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61376968"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Content>
          <w:r>
            <w:rPr>
              <w:i/>
            </w:rPr>
            <w:fldChar w:fldCharType="begin"/>
          </w:r>
          <w:r>
            <w:rPr>
              <w:i/>
            </w:rPr>
            <w:instrText xml:space="preserve"> CITATION Har10 \l 1057 </w:instrText>
          </w:r>
          <w:r>
            <w:rPr>
              <w:i/>
            </w:rPr>
            <w:fldChar w:fldCharType="separate"/>
          </w:r>
          <w:r w:rsidR="002F5912">
            <w:rPr>
              <w:i/>
              <w:noProof/>
            </w:rPr>
            <w:t xml:space="preserve"> </w:t>
          </w:r>
          <w:r w:rsidR="002F5912">
            <w:rPr>
              <w:noProof/>
            </w:rPr>
            <w:t>[1]</w:t>
          </w:r>
          <w:r>
            <w:rPr>
              <w:i/>
            </w:rPr>
            <w:fldChar w:fldCharType="end"/>
          </w:r>
        </w:sdtContent>
      </w:sdt>
      <w:r>
        <w:t xml:space="preserve">, </w:t>
      </w:r>
      <w:r>
        <w:rPr>
          <w:i/>
        </w:rPr>
        <w:t>Laplacian of Gaussian Filter</w:t>
      </w:r>
      <w:sdt>
        <w:sdtPr>
          <w:rPr>
            <w:i/>
          </w:rPr>
          <w:id w:val="876277047"/>
          <w:citation/>
        </w:sdtPr>
        <w:sdtContent>
          <w:r>
            <w:rPr>
              <w:i/>
            </w:rPr>
            <w:fldChar w:fldCharType="begin"/>
          </w:r>
          <w:r>
            <w:rPr>
              <w:i/>
            </w:rPr>
            <w:instrText xml:space="preserve"> CITATION Cho10 \l 1057 </w:instrText>
          </w:r>
          <w:r>
            <w:rPr>
              <w:i/>
            </w:rPr>
            <w:fldChar w:fldCharType="separate"/>
          </w:r>
          <w:r w:rsidR="002F5912">
            <w:rPr>
              <w:i/>
              <w:noProof/>
            </w:rPr>
            <w:t xml:space="preserve"> </w:t>
          </w:r>
          <w:r w:rsidR="002F5912">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281CC3">
        <w:rPr>
          <w:i/>
        </w:rPr>
        <w:t>s</w:t>
      </w:r>
      <w:r w:rsidR="00A4165D">
        <w:rPr>
          <w:i/>
        </w:rPr>
        <w:t xml:space="preserve">upport </w:t>
      </w:r>
      <w:r w:rsidR="00281CC3">
        <w:rPr>
          <w:i/>
        </w:rPr>
        <w:t>v</w:t>
      </w:r>
      <w:r w:rsidR="00A4165D">
        <w:rPr>
          <w:i/>
        </w:rPr>
        <w:t xml:space="preserve">ector </w:t>
      </w:r>
      <w:r w:rsidR="00281CC3">
        <w:rPr>
          <w:i/>
        </w:rPr>
        <w:t>m</w:t>
      </w:r>
      <w:r w:rsidR="00A4165D">
        <w:rPr>
          <w:i/>
        </w:rPr>
        <w:t>achines</w:t>
      </w:r>
      <w:sdt>
        <w:sdtPr>
          <w:rPr>
            <w:i/>
          </w:rPr>
          <w:id w:val="-524249808"/>
          <w:citation/>
        </w:sdtPr>
        <w:sdtContent>
          <w:r w:rsidR="00A4165D">
            <w:rPr>
              <w:i/>
            </w:rPr>
            <w:fldChar w:fldCharType="begin"/>
          </w:r>
          <w:r w:rsidR="00A4165D">
            <w:rPr>
              <w:i/>
            </w:rPr>
            <w:instrText xml:space="preserve"> CITATION Has11 \l 1057 </w:instrText>
          </w:r>
          <w:r w:rsidR="00A4165D">
            <w:rPr>
              <w:i/>
            </w:rPr>
            <w:fldChar w:fldCharType="separate"/>
          </w:r>
          <w:r w:rsidR="002F5912">
            <w:rPr>
              <w:i/>
              <w:noProof/>
            </w:rPr>
            <w:t xml:space="preserve"> </w:t>
          </w:r>
          <w:r w:rsidR="002F5912">
            <w:rPr>
              <w:noProof/>
            </w:rPr>
            <w:t>[5]</w:t>
          </w:r>
          <w:r w:rsidR="00A4165D">
            <w:rPr>
              <w:i/>
            </w:rPr>
            <w:fldChar w:fldCharType="end"/>
          </w:r>
        </w:sdtContent>
      </w:sdt>
      <w:r w:rsidR="00A4165D">
        <w:t xml:space="preserve">, </w:t>
      </w:r>
      <w:r w:rsidR="00A4165D">
        <w:rPr>
          <w:i/>
        </w:rPr>
        <w:t>Hamming distance</w:t>
      </w:r>
      <w:sdt>
        <w:sdtPr>
          <w:rPr>
            <w:i/>
          </w:rPr>
          <w:id w:val="-2138795032"/>
          <w:citation/>
        </w:sdtPr>
        <w:sdtContent>
          <w:r w:rsidR="00A4165D">
            <w:rPr>
              <w:i/>
            </w:rPr>
            <w:fldChar w:fldCharType="begin"/>
          </w:r>
          <w:r w:rsidR="00A4165D">
            <w:rPr>
              <w:i/>
            </w:rPr>
            <w:instrText xml:space="preserve"> CITATION Rai13 \l 1057 </w:instrText>
          </w:r>
          <w:r w:rsidR="00A4165D">
            <w:rPr>
              <w:i/>
            </w:rPr>
            <w:fldChar w:fldCharType="separate"/>
          </w:r>
          <w:r w:rsidR="002F5912">
            <w:rPr>
              <w:i/>
              <w:noProof/>
            </w:rPr>
            <w:t xml:space="preserve"> </w:t>
          </w:r>
          <w:r w:rsidR="002F5912">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50B34B3E"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Content>
          <w:r>
            <w:fldChar w:fldCharType="begin"/>
          </w:r>
          <w:r>
            <w:instrText xml:space="preserve"> CITATION Chi03 \l 1057 </w:instrText>
          </w:r>
          <w:r>
            <w:fldChar w:fldCharType="separate"/>
          </w:r>
          <w:r w:rsidR="002F5912">
            <w:rPr>
              <w:noProof/>
            </w:rPr>
            <w:t xml:space="preserve"> [7]</w:t>
          </w:r>
          <w:r>
            <w:fldChar w:fldCharType="end"/>
          </w:r>
        </w:sdtContent>
      </w:sdt>
      <w:r>
        <w:t>. Proses selanjutnya adalah praproses citra atau melakukan pengolahan awal pada citra mata yang bertujuan untuk mengambil karakteristik tekstur iris mata dan melakukan normalisasi iris untuk mengatasi kondisi citra mata yang bervariasi pada setiap orang. Tekstur iris yang sud</w:t>
      </w:r>
      <w:r w:rsidR="00317A95">
        <w:t>ah terambil akan diekstraksi cir</w:t>
      </w:r>
      <w:r>
        <w:t xml:space="preserve">i atau fitur iris. Setiap fitur akan disimpan didalam sebuah database yang nantinya akan dibandingkan dengan fitur masukan dalam proses pencocokan iris. Proses </w:t>
      </w:r>
      <w:r w:rsidR="00317A95">
        <w:t>p</w:t>
      </w:r>
      <w:r>
        <w:t xml:space="preserve">encocokan fitur masukan dengan seluruh fitur yang terdapat didalam database menghasikan bobot atau tingkat kemiripan. Nilai tingkat kemiripan yang paling tinggi adalah citra yang dikenali </w:t>
      </w:r>
      <w:r>
        <w:lastRenderedPageBreak/>
        <w:t>paling mirip dengan citra masukan.</w:t>
      </w:r>
      <w:r w:rsidR="00787CC4">
        <w:t xml:space="preserve"> menjelaskan pengenalan iris secara umum.</w:t>
      </w:r>
    </w:p>
    <w:p w14:paraId="236D73B8" w14:textId="77777777" w:rsidR="002F5912" w:rsidRDefault="002F5912" w:rsidP="006B25BE">
      <w:pPr>
        <w:ind w:firstLine="709"/>
      </w:pP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81">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6" w:name="_Ref451364464"/>
      <w:bookmarkStart w:id="67" w:name="_Toc45307206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2</w:t>
      </w:r>
      <w:r>
        <w:rPr>
          <w:noProof/>
        </w:rPr>
        <w:fldChar w:fldCharType="end"/>
      </w:r>
      <w:r w:rsidRPr="005C13D3">
        <w:rPr>
          <w:lang w:val="en-US"/>
        </w:rPr>
        <w:t xml:space="preserve"> </w:t>
      </w:r>
      <w:r>
        <w:t>Sistem Pengenalan I</w:t>
      </w:r>
      <w:r w:rsidRPr="00D34214">
        <w:t xml:space="preserve">ris secara </w:t>
      </w:r>
      <w:r>
        <w:t>U</w:t>
      </w:r>
      <w:r w:rsidRPr="00D34214">
        <w:t>mum</w:t>
      </w:r>
      <w:bookmarkEnd w:id="66"/>
      <w:bookmarkEnd w:id="67"/>
    </w:p>
    <w:p w14:paraId="6A16F6DA" w14:textId="6A244A04" w:rsidR="00787CC4" w:rsidRPr="00A4165D" w:rsidRDefault="00787CC4" w:rsidP="00787CC4"/>
    <w:p w14:paraId="1F5B4BFF" w14:textId="12AEB1E9" w:rsidR="00787CC4" w:rsidRDefault="00787CC4" w:rsidP="004B7E1D">
      <w:pPr>
        <w:pStyle w:val="Heading2"/>
      </w:pPr>
      <w:bookmarkStart w:id="68" w:name="_Toc453081236"/>
      <w:r>
        <w:t>Representasi Citra Digital</w:t>
      </w:r>
      <w:bookmarkEnd w:id="68"/>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Content>
          <w:r>
            <w:fldChar w:fldCharType="begin"/>
          </w:r>
          <w:r>
            <w:instrText xml:space="preserve"> CITATION Gon02 \l 1057 </w:instrText>
          </w:r>
          <w:r>
            <w:fldChar w:fldCharType="separate"/>
          </w:r>
          <w:r w:rsidR="002F5912">
            <w:rPr>
              <w:noProof/>
            </w:rPr>
            <w:t xml:space="preserve"> [8]</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2F5912" w:rsidRPr="005C13D3">
        <w:t xml:space="preserve">Gambar </w:t>
      </w:r>
      <w:r w:rsidR="002F5912" w:rsidRPr="005C13D3">
        <w:rPr>
          <w:lang w:val="en-US"/>
        </w:rPr>
        <w:t>2</w:t>
      </w:r>
      <w:r w:rsidR="002F5912" w:rsidRPr="005C13D3">
        <w:t>.</w:t>
      </w:r>
      <w:r w:rsidR="002F5912">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82">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69" w:name="_Ref452818147"/>
      <w:bookmarkStart w:id="70" w:name="_Ref451364673"/>
      <w:bookmarkStart w:id="71" w:name="_Toc45307206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3</w:t>
      </w:r>
      <w:r>
        <w:rPr>
          <w:noProof/>
        </w:rPr>
        <w:fldChar w:fldCharType="end"/>
      </w:r>
      <w:bookmarkEnd w:id="69"/>
      <w:r w:rsidRPr="005C13D3">
        <w:rPr>
          <w:lang w:val="en-US"/>
        </w:rPr>
        <w:t xml:space="preserve"> </w:t>
      </w:r>
      <w:r>
        <w:t>Representasi Citra Digital</w:t>
      </w:r>
      <w:bookmarkEnd w:id="70"/>
      <w:bookmarkEnd w:id="71"/>
    </w:p>
    <w:p w14:paraId="08426B27" w14:textId="77777777" w:rsidR="00787CC4" w:rsidRPr="00787CC4" w:rsidRDefault="00787CC4" w:rsidP="00787CC4"/>
    <w:p w14:paraId="18B86A81" w14:textId="0C1B3D72" w:rsidR="00787CC4" w:rsidRDefault="00787CC4" w:rsidP="004B7E1D">
      <w:pPr>
        <w:pStyle w:val="Heading2"/>
        <w:rPr>
          <w:i/>
        </w:rPr>
      </w:pPr>
      <w:bookmarkStart w:id="72" w:name="_Toc453081237"/>
      <w:r>
        <w:t>Detek</w:t>
      </w:r>
      <w:r>
        <w:rPr>
          <w:lang w:val="en-US"/>
        </w:rPr>
        <w:t>s</w:t>
      </w:r>
      <w:r>
        <w:t xml:space="preserve">i Tepi </w:t>
      </w:r>
      <w:r w:rsidRPr="00A0548D">
        <w:rPr>
          <w:i/>
        </w:rPr>
        <w:t>Canny</w:t>
      </w:r>
      <w:bookmarkEnd w:id="72"/>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Content>
          <w:r>
            <w:fldChar w:fldCharType="begin"/>
          </w:r>
          <w:r>
            <w:instrText xml:space="preserve"> CITATION Fau11 \l 1057 </w:instrText>
          </w:r>
          <w:r>
            <w:fldChar w:fldCharType="separate"/>
          </w:r>
          <w:r w:rsidR="002F5912">
            <w:rPr>
              <w:noProof/>
            </w:rPr>
            <w:t xml:space="preserve"> [9]</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Content>
          <w:r>
            <w:fldChar w:fldCharType="begin"/>
          </w:r>
          <w:r>
            <w:instrText xml:space="preserve"> CITATION Mas03 \l 1057 </w:instrText>
          </w:r>
          <w:r>
            <w:fldChar w:fldCharType="separate"/>
          </w:r>
          <w:r w:rsidR="002F5912">
            <w:rPr>
              <w:noProof/>
            </w:rPr>
            <w:t xml:space="preserve"> [10]</w:t>
          </w:r>
          <w:r>
            <w:fldChar w:fldCharType="end"/>
          </w:r>
        </w:sdtContent>
      </w:sdt>
      <w:r>
        <w:t>.</w:t>
      </w:r>
    </w:p>
    <w:p w14:paraId="1F40D89A" w14:textId="602598A3"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 xml:space="preserve">persamaan </w:t>
      </w:r>
      <w:r w:rsidR="006004B1">
        <w:t>(</w:t>
      </w:r>
      <w:r w:rsidRPr="006B25BE">
        <w:t>2.1</w:t>
      </w:r>
      <w:r w:rsidR="006004B1">
        <w:t>)</w:t>
      </w:r>
      <w:r w:rsidRPr="006B25BE">
        <w:t>.</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65DC52A2" w:rsidR="00B827E9" w:rsidRDefault="00B827E9" w:rsidP="00B827E9">
      <w:pPr>
        <w:pStyle w:val="ListParagraph"/>
        <w:ind w:left="709"/>
      </w:pPr>
      <w:r>
        <w:t xml:space="preserve">selanjutnya mencari arah gradien dengan </w:t>
      </w:r>
      <w:r w:rsidRPr="006B25BE">
        <w:t xml:space="preserve">persamaan </w:t>
      </w:r>
      <w:r w:rsidR="006004B1">
        <w:t>(</w:t>
      </w:r>
      <w:r w:rsidRPr="006B25BE">
        <w:t>2.2</w:t>
      </w:r>
      <w:r w:rsidR="006004B1">
        <w:t>)</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4E03B64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 xml:space="preserve">persamaan </w:t>
      </w:r>
      <w:r w:rsidR="006004B1">
        <w:t>(</w:t>
      </w:r>
      <w:r w:rsidRPr="006B25BE">
        <w:t>2.3</w:t>
      </w:r>
      <w:r w:rsidR="006004B1">
        <w:t>)</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096F590D" w:rsidR="0015415C" w:rsidRDefault="0015415C" w:rsidP="0015415C">
      <w:pPr>
        <w:pStyle w:val="ListParagraph"/>
        <w:ind w:left="709"/>
      </w:pPr>
      <w:r>
        <w:t xml:space="preserve">Kemudian mendapatkan hasil akir pengontrasan dengan </w:t>
      </w:r>
      <w:r w:rsidRPr="006B25BE">
        <w:t xml:space="preserve">persamaan </w:t>
      </w:r>
      <w:r w:rsidR="006004B1">
        <w:t>(</w:t>
      </w:r>
      <w:r w:rsidRPr="006B25BE">
        <w:t>2.4</w:t>
      </w:r>
      <w:r w:rsidR="006004B1">
        <w:t>)</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48382DFF" w:rsidR="0015415C" w:rsidRDefault="0015415C" w:rsidP="0015415C">
      <w:pPr>
        <w:pStyle w:val="ListParagraph"/>
        <w:ind w:left="709"/>
      </w:pPr>
      <w:r>
        <w:t xml:space="preserve">Menggunakan 8-konektivitas piksel untuk mengetahui titik yang berdekatan dengan titik yang telah ditandai sebagai tepi. </w:t>
      </w:r>
      <w:r w:rsidR="00A524B1">
        <w:t xml:space="preserve">Dalam </w:t>
      </w:r>
      <w:r w:rsidR="00B44827">
        <w:fldChar w:fldCharType="begin"/>
      </w:r>
      <w:r w:rsidR="00B44827">
        <w:instrText xml:space="preserve"> REF _Ref452818074 \h </w:instrText>
      </w:r>
      <w:r w:rsidR="00B44827">
        <w:fldChar w:fldCharType="separate"/>
      </w:r>
      <w:r w:rsidR="002F5912" w:rsidRPr="005C13D3">
        <w:t xml:space="preserve">Gambar </w:t>
      </w:r>
      <w:r w:rsidR="002F5912" w:rsidRPr="005C13D3">
        <w:rPr>
          <w:lang w:val="en-US"/>
        </w:rPr>
        <w:t>2</w:t>
      </w:r>
      <w:r w:rsidR="002F5912" w:rsidRPr="005C13D3">
        <w:t>.</w:t>
      </w:r>
      <w:r w:rsidR="002F5912">
        <w:rPr>
          <w:noProof/>
        </w:rPr>
        <w:t>4</w:t>
      </w:r>
      <w:r w:rsidR="00B44827">
        <w:fldChar w:fldCharType="end"/>
      </w:r>
      <w:r w:rsidR="00B44827">
        <w:t xml:space="preserve"> </w:t>
      </w:r>
      <w:r>
        <w:t>me</w:t>
      </w:r>
      <w:r w:rsidR="00A524B1">
        <w:t>mperlihat</w:t>
      </w:r>
      <w:r>
        <w:t>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83">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3" w:name="_Ref452818074"/>
      <w:bookmarkStart w:id="74" w:name="_Ref451365169"/>
      <w:bookmarkStart w:id="75" w:name="_Toc45307206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4</w:t>
      </w:r>
      <w:r>
        <w:rPr>
          <w:noProof/>
        </w:rPr>
        <w:fldChar w:fldCharType="end"/>
      </w:r>
      <w:bookmarkEnd w:id="73"/>
      <w:r w:rsidRPr="005C13D3">
        <w:rPr>
          <w:lang w:val="en-US"/>
        </w:rPr>
        <w:t xml:space="preserve"> </w:t>
      </w:r>
      <w:r>
        <w:t>Ilustrasi 8-konektivitas</w:t>
      </w:r>
      <w:bookmarkEnd w:id="74"/>
      <w:bookmarkEnd w:id="75"/>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6" w:name="_Toc453081238"/>
      <w:r>
        <w:t>Transformasi Hough</w:t>
      </w:r>
      <w:bookmarkEnd w:id="76"/>
    </w:p>
    <w:p w14:paraId="587F5CBC" w14:textId="27166AA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batas tepi yang memben</w:t>
      </w:r>
      <w:r w:rsidR="00A524B1">
        <w:t>tuk sebuah garis. Implementasi t</w:t>
      </w:r>
      <w:r>
        <w:t xml:space="preserve">ransformasi </w:t>
      </w:r>
      <w:r>
        <w:lastRenderedPageBreak/>
        <w:t>Hough menjelaskan sebuah pemetaan pada ruang akumulator. Dalam hal ini, transformasi Hough membahas pada pencarian bentuk lingkaran atau bi</w:t>
      </w:r>
      <w:r w:rsidR="00A524B1">
        <w:t>asa disebut Transformasi Hough L</w:t>
      </w:r>
      <w:r>
        <w:t>ingkaran (</w:t>
      </w:r>
      <w:r w:rsidRPr="00EE4994">
        <w:rPr>
          <w:i/>
        </w:rPr>
        <w:t>Circular Hough Transform</w:t>
      </w:r>
      <w:r>
        <w:t xml:space="preserve">). Pencarian lingkaran ini menggunakan </w:t>
      </w:r>
      <w:r w:rsidRPr="006B25BE">
        <w:t xml:space="preserve">persamaan </w:t>
      </w:r>
      <w:r w:rsidR="006004B1">
        <w:t>(</w:t>
      </w:r>
      <w:r w:rsidRPr="006B25BE">
        <w:t>2.5</w:t>
      </w:r>
      <w:r w:rsidR="006004B1">
        <w:t>)</w:t>
      </w:r>
      <w:r>
        <w:t xml:space="preserve"> untuk mencari titik pusat dan jar</w:t>
      </w:r>
      <w:r w:rsidR="00F45716">
        <w:t>i</w:t>
      </w:r>
      <w:r>
        <w:t>-jari pada lingkaran iris dan lingkaran pupil</w:t>
      </w:r>
      <w:sdt>
        <w:sdtPr>
          <w:id w:val="-467209446"/>
          <w:citation/>
        </w:sdtPr>
        <w:sdtContent>
          <w:r w:rsidR="00F45716">
            <w:fldChar w:fldCharType="begin"/>
          </w:r>
          <w:r w:rsidR="00F45716">
            <w:instrText xml:space="preserve"> CITATION Stu09 \l 1057 </w:instrText>
          </w:r>
          <w:r w:rsidR="00F45716">
            <w:fldChar w:fldCharType="separate"/>
          </w:r>
          <w:r w:rsidR="002F5912">
            <w:rPr>
              <w:noProof/>
            </w:rPr>
            <w:t xml:space="preserve"> [11]</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2F5912"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F5912">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Content>
          <w:r w:rsidR="00F45716">
            <w:fldChar w:fldCharType="begin"/>
          </w:r>
          <w:r w:rsidR="00F45716">
            <w:instrText xml:space="preserve"> CITATION Fau11 \l 1057 </w:instrText>
          </w:r>
          <w:r w:rsidR="00F45716">
            <w:fldChar w:fldCharType="separate"/>
          </w:r>
          <w:r w:rsidR="002F5912">
            <w:rPr>
              <w:noProof/>
            </w:rPr>
            <w:t xml:space="preserve"> [9]</w:t>
          </w:r>
          <w:r w:rsidR="00F45716">
            <w:fldChar w:fldCharType="end"/>
          </w:r>
        </w:sdtContent>
      </w:sdt>
      <w:r>
        <w:t>.</w:t>
      </w:r>
    </w:p>
    <w:p w14:paraId="3BD4CF6F" w14:textId="126FD46F" w:rsidR="0015415C" w:rsidRDefault="0015415C" w:rsidP="0015415C">
      <w:pPr>
        <w:jc w:val="center"/>
      </w:pPr>
      <w:r>
        <w:rPr>
          <w:noProof/>
          <w:lang w:eastAsia="id-ID"/>
        </w:rPr>
        <w:drawing>
          <wp:inline distT="0" distB="0" distL="0" distR="0" wp14:anchorId="6735566D" wp14:editId="044184F8">
            <wp:extent cx="2918460" cy="13657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26310" cy="1369403"/>
                    </a:xfrm>
                    <a:prstGeom prst="rect">
                      <a:avLst/>
                    </a:prstGeom>
                  </pic:spPr>
                </pic:pic>
              </a:graphicData>
            </a:graphic>
          </wp:inline>
        </w:drawing>
      </w:r>
    </w:p>
    <w:p w14:paraId="6E26A0C6" w14:textId="3104069E" w:rsidR="0015415C" w:rsidRDefault="0015415C" w:rsidP="0015415C">
      <w:pPr>
        <w:spacing w:line="360" w:lineRule="auto"/>
        <w:jc w:val="center"/>
      </w:pPr>
      <w:bookmarkStart w:id="77" w:name="_Ref452818100"/>
      <w:bookmarkStart w:id="78" w:name="_Ref451365483"/>
      <w:bookmarkStart w:id="79" w:name="_Toc45307206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5</w:t>
      </w:r>
      <w:r>
        <w:rPr>
          <w:noProof/>
        </w:rPr>
        <w:fldChar w:fldCharType="end"/>
      </w:r>
      <w:bookmarkEnd w:id="77"/>
      <w:r w:rsidRPr="005C13D3">
        <w:rPr>
          <w:lang w:val="en-US"/>
        </w:rPr>
        <w:t xml:space="preserve"> </w:t>
      </w:r>
      <w:r>
        <w:t>Ilustrasi Transformasi Hough Lingkaran</w:t>
      </w:r>
      <w:bookmarkEnd w:id="78"/>
      <w:bookmarkEnd w:id="79"/>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titik tersebut diasumsikan sebagai titik pusat lingkaran. Pada </w:t>
      </w:r>
      <w:r w:rsidR="00B44827">
        <w:lastRenderedPageBreak/>
        <w:fldChar w:fldCharType="begin"/>
      </w:r>
      <w:r w:rsidR="00B44827">
        <w:instrText xml:space="preserve"> REF _Ref452818100 \h </w:instrText>
      </w:r>
      <w:r w:rsidR="00B44827">
        <w:fldChar w:fldCharType="separate"/>
      </w:r>
      <w:r w:rsidR="002F5912" w:rsidRPr="005C13D3">
        <w:t xml:space="preserve">Gambar </w:t>
      </w:r>
      <w:r w:rsidR="002F5912" w:rsidRPr="005C13D3">
        <w:rPr>
          <w:lang w:val="en-US"/>
        </w:rPr>
        <w:t>2</w:t>
      </w:r>
      <w:r w:rsidR="002F5912" w:rsidRPr="005C13D3">
        <w:t>.</w:t>
      </w:r>
      <w:r w:rsidR="002F5912">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0" w:name="_Toc453081239"/>
      <w:r>
        <w:t>Transformasi Polar</w:t>
      </w:r>
      <w:bookmarkEnd w:id="80"/>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Content>
          <w:r>
            <w:fldChar w:fldCharType="begin"/>
          </w:r>
          <w:r>
            <w:instrText xml:space="preserve"> CITATION Mas03 \l 1057 </w:instrText>
          </w:r>
          <w:r>
            <w:fldChar w:fldCharType="separate"/>
          </w:r>
          <w:r w:rsidR="002F5912">
            <w:rPr>
              <w:noProof/>
            </w:rPr>
            <w:t xml:space="preserve"> [10]</w:t>
          </w:r>
          <w:r>
            <w:fldChar w:fldCharType="end"/>
          </w:r>
        </w:sdtContent>
      </w:sdt>
      <w:r>
        <w:t>.</w:t>
      </w:r>
    </w:p>
    <w:p w14:paraId="767469E8" w14:textId="122F7851"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2F5912" w:rsidRPr="005C13D3">
        <w:t xml:space="preserve">Gambar </w:t>
      </w:r>
      <w:r w:rsidR="002F5912" w:rsidRPr="005C13D3">
        <w:rPr>
          <w:lang w:val="en-US"/>
        </w:rPr>
        <w:t>2</w:t>
      </w:r>
      <w:r w:rsidR="002F5912" w:rsidRPr="005C13D3">
        <w:t>.</w:t>
      </w:r>
      <w:r w:rsidR="002F5912">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 xml:space="preserve">persamaan </w:t>
      </w:r>
      <w:r w:rsidR="006004B1">
        <w:t>(</w:t>
      </w:r>
      <w:r w:rsidRPr="00311CDE">
        <w:t>2.7</w:t>
      </w:r>
      <w:r w:rsidR="006004B1">
        <w:t>)</w:t>
      </w:r>
      <w:r>
        <w:t xml:space="preserve"> dan </w:t>
      </w:r>
      <w:r w:rsidRPr="00311CDE">
        <w:t xml:space="preserve">persamaan </w:t>
      </w:r>
      <w:r w:rsidR="006004B1">
        <w:t>(</w:t>
      </w:r>
      <w:r w:rsidRPr="00311CDE">
        <w:t>2.8</w:t>
      </w:r>
      <w:r w:rsidR="006004B1">
        <w:t>)</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2F5912"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F5912">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F5912">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F5912">
              <w:rPr>
                <w:noProof/>
                <w:sz w:val="22"/>
              </w:rPr>
              <w:t>8</w:t>
            </w:r>
            <w:r w:rsidRPr="00A575AC">
              <w:fldChar w:fldCharType="end"/>
            </w:r>
            <w:r w:rsidRPr="00A575AC">
              <w:rPr>
                <w:sz w:val="22"/>
              </w:rPr>
              <w:t>)</w:t>
            </w:r>
          </w:p>
        </w:tc>
      </w:tr>
    </w:tbl>
    <w:p w14:paraId="20E09458" w14:textId="77777777" w:rsidR="00A575AC" w:rsidRDefault="00A575AC" w:rsidP="00323A63"/>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5"/>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1" w:name="_Ref451365826"/>
      <w:bookmarkStart w:id="82" w:name="_Toc45307206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6</w:t>
      </w:r>
      <w:r>
        <w:rPr>
          <w:noProof/>
        </w:rPr>
        <w:fldChar w:fldCharType="end"/>
      </w:r>
      <w:bookmarkEnd w:id="81"/>
      <w:r w:rsidRPr="005C13D3">
        <w:rPr>
          <w:lang w:val="en-US"/>
        </w:rPr>
        <w:t xml:space="preserve"> </w:t>
      </w:r>
      <w:r w:rsidRPr="00A55EE1">
        <w:rPr>
          <w:i/>
        </w:rPr>
        <w:t>Daugman’s rubber sheet model</w:t>
      </w:r>
      <w:bookmarkEnd w:id="82"/>
    </w:p>
    <w:p w14:paraId="22494355" w14:textId="77777777" w:rsidR="00A575AC" w:rsidRDefault="00A575AC" w:rsidP="00A575AC">
      <w:pPr>
        <w:jc w:val="center"/>
      </w:pPr>
    </w:p>
    <w:p w14:paraId="6714608B" w14:textId="13C8B1EE" w:rsidR="00A575AC" w:rsidRDefault="00A575AC" w:rsidP="00A575AC">
      <w:r w:rsidRPr="00EA1454">
        <w:rPr>
          <w:i/>
        </w:rPr>
        <w:t>Rubber sheet model</w:t>
      </w:r>
      <w:r>
        <w:t xml:space="preserve"> 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3" w:name="_Toc453081240"/>
      <w:r>
        <w:t>Haar Wavelet</w:t>
      </w:r>
      <w:bookmarkEnd w:id="83"/>
    </w:p>
    <w:p w14:paraId="37832232" w14:textId="7E4E3B35" w:rsidR="00A575AC" w:rsidRDefault="00A575AC" w:rsidP="00A575AC">
      <w:pPr>
        <w:ind w:firstLine="720"/>
      </w:pPr>
      <w:r w:rsidRPr="004F3DDF">
        <w:rPr>
          <w:i/>
        </w:rPr>
        <w:t>Wavelet</w:t>
      </w:r>
      <w:r>
        <w:t xml:space="preserve"> adalah sebuah fungsi matematika mampu melakukan dekomposisi terhadap sebuah fungsi. Transformasi </w:t>
      </w:r>
      <w:r w:rsidRPr="004F3DDF">
        <w:rPr>
          <w:i/>
        </w:rPr>
        <w:t>wavelet</w:t>
      </w:r>
      <w:r>
        <w:t xml:space="preserve"> akan mengkonversi signal ke dalam sederetan gelombang singkat. Transformasi </w:t>
      </w:r>
      <w:r w:rsidRPr="004F3DDF">
        <w:rPr>
          <w:i/>
        </w:rPr>
        <w:t>wavelet</w:t>
      </w:r>
      <w:r>
        <w:t xml:space="preserve"> merupakan sebuah fungsi konversi yang dapat membagi data ke dalam komponen frekuensi yang berbeda-beda dan menganalis komponen tersebut dengan resolusi tertentu sesuai dengan skalanya. </w:t>
      </w:r>
      <w:r w:rsidRPr="004F3DDF">
        <w:rPr>
          <w:i/>
        </w:rPr>
        <w:t>Wavelet</w:t>
      </w:r>
      <w:r>
        <w:t xml:space="preserve"> telah banyak diaplikasikan dalam berbagai bidang, salah satunya adalah pengolahan citra</w:t>
      </w:r>
      <w:sdt>
        <w:sdtPr>
          <w:id w:val="476108710"/>
          <w:citation/>
        </w:sdtPr>
        <w:sdtContent>
          <w:r>
            <w:fldChar w:fldCharType="begin"/>
          </w:r>
          <w:r>
            <w:instrText xml:space="preserve"> CITATION Wic12 \l 1057 </w:instrText>
          </w:r>
          <w:r>
            <w:fldChar w:fldCharType="separate"/>
          </w:r>
          <w:r w:rsidR="002F5912">
            <w:rPr>
              <w:noProof/>
            </w:rPr>
            <w:t xml:space="preserve"> [12]</w:t>
          </w:r>
          <w:r>
            <w:fldChar w:fldCharType="end"/>
          </w:r>
        </w:sdtContent>
      </w:sdt>
      <w:r>
        <w:t>.</w:t>
      </w:r>
      <w:r w:rsidRPr="00A575AC">
        <w:rPr>
          <w:lang w:val="en-US"/>
        </w:rPr>
        <w:t xml:space="preserve"> </w:t>
      </w:r>
      <w:r>
        <w:rPr>
          <w:lang w:val="en-US"/>
        </w:rPr>
        <w:t xml:space="preserve">Pada citra, transformasi </w:t>
      </w:r>
      <w:r w:rsidRPr="00D36F8C">
        <w:rPr>
          <w:i/>
          <w:lang w:val="en-US"/>
        </w:rPr>
        <w:t>wavelet</w:t>
      </w:r>
      <w:r>
        <w:rPr>
          <w:lang w:val="en-US"/>
        </w:rPr>
        <w:t xml:space="preserve"> adalah transformasi yang melakukan filter </w:t>
      </w:r>
      <w:r>
        <w:rPr>
          <w:lang w:val="en-US"/>
        </w:rPr>
        <w:lastRenderedPageBreak/>
        <w:t xml:space="preserve">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 xml:space="preserve">Persamaan </w:t>
      </w:r>
      <w:r w:rsidR="006004B1">
        <w:t>(</w:t>
      </w:r>
      <w:r w:rsidRPr="00311CDE">
        <w:t>2.9</w:t>
      </w:r>
      <w:r w:rsidR="006004B1">
        <w:t>)</w:t>
      </w:r>
      <w:r>
        <w:t xml:space="preserve"> dan </w:t>
      </w:r>
      <w:r w:rsidRPr="00311CDE">
        <w:t xml:space="preserve">persamaan </w:t>
      </w:r>
      <w:r w:rsidR="006004B1">
        <w:t>(</w:t>
      </w:r>
      <w:r w:rsidRPr="00311CDE">
        <w:t>2.10</w:t>
      </w:r>
      <w:r w:rsidR="006004B1">
        <w:t>)</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rsidR="006004B1">
        <w:t xml:space="preserve"> berturut-</w:t>
      </w:r>
      <w:r>
        <w:t>turut</w:t>
      </w:r>
      <w:sdt>
        <w:sdtPr>
          <w:id w:val="-1744094232"/>
          <w:citation/>
        </w:sdtPr>
        <w:sdtContent>
          <w:r w:rsidR="00D43D9A">
            <w:fldChar w:fldCharType="begin"/>
          </w:r>
          <w:r w:rsidR="00D43D9A">
            <w:instrText xml:space="preserve"> CITATION Gon02 \l 1057 </w:instrText>
          </w:r>
          <w:r w:rsidR="00D43D9A">
            <w:fldChar w:fldCharType="separate"/>
          </w:r>
          <w:r w:rsidR="002F5912">
            <w:rPr>
              <w:noProof/>
            </w:rPr>
            <w:t xml:space="preserve"> [8]</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2F5912"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2F5912"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2F5912"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2F5912" w:rsidRPr="005C13D3">
        <w:t xml:space="preserve">Gambar </w:t>
      </w:r>
      <w:r w:rsidR="002F5912" w:rsidRPr="005C13D3">
        <w:rPr>
          <w:lang w:val="en-US"/>
        </w:rPr>
        <w:t>2</w:t>
      </w:r>
      <w:r w:rsidR="002F5912" w:rsidRPr="005C13D3">
        <w:t>.</w:t>
      </w:r>
      <w:r w:rsidR="002F5912">
        <w:rPr>
          <w:noProof/>
        </w:rPr>
        <w:t>7</w:t>
      </w:r>
      <w:r>
        <w:fldChar w:fldCharType="end"/>
      </w:r>
      <w:sdt>
        <w:sdtPr>
          <w:id w:val="-552845896"/>
          <w:citation/>
        </w:sdtPr>
        <w:sdtContent>
          <w:r w:rsidR="00D43D9A">
            <w:fldChar w:fldCharType="begin"/>
          </w:r>
          <w:r w:rsidR="00D43D9A">
            <w:instrText xml:space="preserve"> CITATION Har10 \l 1057 </w:instrText>
          </w:r>
          <w:r w:rsidR="00D43D9A">
            <w:fldChar w:fldCharType="separate"/>
          </w:r>
          <w:r w:rsidR="002F5912">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4" w:name="_Ref451365997"/>
      <w:bookmarkStart w:id="85" w:name="_Toc45307206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7</w:t>
      </w:r>
      <w:r>
        <w:rPr>
          <w:noProof/>
        </w:rPr>
        <w:fldChar w:fldCharType="end"/>
      </w:r>
      <w:bookmarkEnd w:id="84"/>
      <w:r w:rsidRPr="005C13D3">
        <w:rPr>
          <w:lang w:val="en-US"/>
        </w:rPr>
        <w:t xml:space="preserve"> </w:t>
      </w:r>
      <w:r w:rsidRPr="00A575AC">
        <w:t>Ilustrasi Dekomposisi</w:t>
      </w:r>
      <w:r>
        <w:rPr>
          <w:i/>
        </w:rPr>
        <w:t xml:space="preserve"> Wavelet</w:t>
      </w:r>
      <w:bookmarkEnd w:id="85"/>
    </w:p>
    <w:p w14:paraId="2238C509" w14:textId="30B44110" w:rsidR="00A575AC" w:rsidRDefault="00A575AC" w:rsidP="00A575AC">
      <w:r>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2F5912" w:rsidRPr="005C13D3">
        <w:t xml:space="preserve">Gambar </w:t>
      </w:r>
      <w:r w:rsidR="002F5912" w:rsidRPr="005C13D3">
        <w:rPr>
          <w:lang w:val="en-US"/>
        </w:rPr>
        <w:t>2</w:t>
      </w:r>
      <w:r w:rsidR="002F5912" w:rsidRPr="005C13D3">
        <w:t>.</w:t>
      </w:r>
      <w:r w:rsidR="002F5912">
        <w:rPr>
          <w:noProof/>
        </w:rPr>
        <w:t>8</w:t>
      </w:r>
      <w:r>
        <w:fldChar w:fldCharType="end"/>
      </w:r>
      <w:r>
        <w:t xml:space="preserve">. Untuk </w:t>
      </w:r>
      <w:r>
        <w:lastRenderedPageBreak/>
        <w:t>mendapatkan citra approksimasi dan citra diagonal dilakuk</w:t>
      </w:r>
      <w:r w:rsidR="00317A95">
        <w:t>an dengan filter terhad</w:t>
      </w:r>
      <w:r w:rsidR="006004B1">
        <w:t xml:space="preserve">ap baris dan </w:t>
      </w:r>
      <w:r>
        <w:t>kolom. Kemudian melakukan filter terhadap baris saja untuk mendapatkan citra horizontal, dan terakhir melakukan filter terhadap kolom saja untuk mendapatkan citra vertikal</w:t>
      </w:r>
      <w:sdt>
        <w:sdtPr>
          <w:id w:val="-444543497"/>
          <w:citation/>
        </w:sdtPr>
        <w:sdtContent>
          <w:r w:rsidR="00F45716">
            <w:fldChar w:fldCharType="begin"/>
          </w:r>
          <w:r w:rsidR="00F45716">
            <w:instrText xml:space="preserve"> CITATION Gon02 \l 1057 </w:instrText>
          </w:r>
          <w:r w:rsidR="00F45716">
            <w:fldChar w:fldCharType="separate"/>
          </w:r>
          <w:r w:rsidR="002F5912">
            <w:rPr>
              <w:noProof/>
            </w:rPr>
            <w:t xml:space="preserve"> [8]</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6" w:name="_Ref451366140"/>
      <w:bookmarkStart w:id="87" w:name="_Toc45307206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8</w:t>
      </w:r>
      <w:r>
        <w:rPr>
          <w:noProof/>
        </w:rPr>
        <w:fldChar w:fldCharType="end"/>
      </w:r>
      <w:bookmarkEnd w:id="86"/>
      <w:r w:rsidRPr="005C13D3">
        <w:rPr>
          <w:lang w:val="en-US"/>
        </w:rPr>
        <w:t xml:space="preserve"> </w:t>
      </w:r>
      <w:r>
        <w:t xml:space="preserve">Filter pada </w:t>
      </w:r>
      <w:r>
        <w:rPr>
          <w:i/>
        </w:rPr>
        <w:t>Wavelet</w:t>
      </w:r>
      <w:bookmarkEnd w:id="87"/>
    </w:p>
    <w:p w14:paraId="58BA5B41" w14:textId="77777777" w:rsidR="00A575AC" w:rsidRPr="00A575AC" w:rsidRDefault="00A575AC" w:rsidP="00A575AC"/>
    <w:p w14:paraId="74E567FA" w14:textId="76B78333" w:rsidR="00A575AC" w:rsidRDefault="00A575AC" w:rsidP="004B7E1D">
      <w:pPr>
        <w:pStyle w:val="Heading2"/>
      </w:pPr>
      <w:bookmarkStart w:id="88" w:name="_Toc453081241"/>
      <w:r>
        <w:t>Log-Gabor Filter</w:t>
      </w:r>
      <w:bookmarkEnd w:id="88"/>
    </w:p>
    <w:p w14:paraId="1D7913F5" w14:textId="3C68E650" w:rsidR="00A575AC" w:rsidRDefault="00A575AC" w:rsidP="00A575AC">
      <w:pPr>
        <w:ind w:firstLine="720"/>
      </w:pPr>
      <w:r w:rsidRPr="006F52F0">
        <w:rPr>
          <w:i/>
        </w:rPr>
        <w:t>Log-Gabor</w:t>
      </w:r>
      <w:r w:rsidR="00EE471A">
        <w:rPr>
          <w:i/>
        </w:rPr>
        <w:t xml:space="preserve"> filter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Content>
          <w:r>
            <w:fldChar w:fldCharType="begin"/>
          </w:r>
          <w:r>
            <w:instrText xml:space="preserve"> CITATION DFi87 \l 1057 </w:instrText>
          </w:r>
          <w:r>
            <w:fldChar w:fldCharType="separate"/>
          </w:r>
          <w:r w:rsidR="002F5912">
            <w:rPr>
              <w:noProof/>
            </w:rPr>
            <w:t xml:space="preserve"> [13]</w:t>
          </w:r>
          <w:r>
            <w:fldChar w:fldCharType="end"/>
          </w:r>
        </w:sdtContent>
      </w:sdt>
      <w:r>
        <w:t xml:space="preserve">. Komponen DC adalah nilai hasil dari transformasi pada frekuensi awal. Komponen DC akan bernilai nol pada bobot berapapun jika </w:t>
      </w:r>
      <w:r>
        <w:lastRenderedPageBreak/>
        <w:t xml:space="preserve">menggunakan skala logaritmik yang terdapat pada rumus frekuensi </w:t>
      </w:r>
      <w:r w:rsidRPr="00EE471A">
        <w:rPr>
          <w:i/>
        </w:rPr>
        <w:t>log-Gabor filter</w:t>
      </w:r>
      <w:r>
        <w:t xml:space="preserve"> pada </w:t>
      </w:r>
      <w:r w:rsidRPr="00311CDE">
        <w:t xml:space="preserve">persamaan </w:t>
      </w:r>
      <w:r w:rsidR="006004B1">
        <w:t>(</w:t>
      </w:r>
      <w:r w:rsidRPr="00311CDE">
        <w:t>2.11</w:t>
      </w:r>
      <w:r w:rsidR="006004B1">
        <w:t>)</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2F5912"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2F5912">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Content>
          <w:r w:rsidR="004D59C9">
            <w:fldChar w:fldCharType="begin"/>
          </w:r>
          <w:r w:rsidR="004D59C9">
            <w:instrText xml:space="preserve"> CITATION Fau11 \l 1057 </w:instrText>
          </w:r>
          <w:r w:rsidR="004D59C9">
            <w:fldChar w:fldCharType="separate"/>
          </w:r>
          <w:r w:rsidR="002F5912">
            <w:rPr>
              <w:noProof/>
            </w:rPr>
            <w:t xml:space="preserve"> [9]</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w:t>
      </w:r>
      <w:r w:rsidRPr="00EE471A">
        <w:rPr>
          <w:i/>
        </w:rPr>
        <w:t>log-Gabor</w:t>
      </w:r>
      <w:r>
        <w:t xml:space="preserve">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14B340F5" w:rsidR="00A575AC" w:rsidRDefault="00A575AC" w:rsidP="004B7E1D">
      <w:pPr>
        <w:pStyle w:val="Heading2"/>
        <w:rPr>
          <w:lang w:val="en-US"/>
        </w:rPr>
      </w:pPr>
      <w:bookmarkStart w:id="89" w:name="_Toc453081242"/>
      <w:r>
        <w:rPr>
          <w:lang w:val="en-US"/>
        </w:rPr>
        <w:t>Support Vector Machine</w:t>
      </w:r>
      <w:bookmarkEnd w:id="89"/>
    </w:p>
    <w:p w14:paraId="506AD56C" w14:textId="71B70121" w:rsidR="00A575AC" w:rsidRDefault="00C426FB" w:rsidP="00A575AC">
      <w:pPr>
        <w:ind w:firstLine="720"/>
        <w:rPr>
          <w:lang w:val="en-US"/>
        </w:rPr>
      </w:pPr>
      <w:r>
        <w:rPr>
          <w:i/>
          <w:lang w:val="en-US"/>
        </w:rPr>
        <w:t>Support vector machine</w:t>
      </w:r>
      <w:r w:rsidR="00317A95">
        <w:rPr>
          <w:i/>
        </w:rPr>
        <w:t xml:space="preserve"> </w:t>
      </w:r>
      <w:r w:rsidR="00317A95">
        <w:t>(SVM)</w:t>
      </w:r>
      <w:r w:rsidR="00A575AC" w:rsidRPr="00636114">
        <w:rPr>
          <w:i/>
          <w:lang w:val="en-US"/>
        </w:rPr>
        <w:t xml:space="preserve"> </w:t>
      </w:r>
      <w:r w:rsidR="00A575AC" w:rsidRPr="00636114">
        <w:rPr>
          <w:lang w:val="en-US"/>
        </w:rPr>
        <w:t xml:space="preserve">adalah metode klasifikasi yang </w:t>
      </w:r>
      <w:r w:rsidR="00A575AC">
        <w:t xml:space="preserve">hanya memfokuskan pada </w:t>
      </w:r>
      <w:r w:rsidR="00A575AC" w:rsidRPr="00636114">
        <w:rPr>
          <w:lang w:val="en-US"/>
        </w:rPr>
        <w:t xml:space="preserve">klasifikasi dua kelas, yaitu kelas +1 dan -1. Pada metode klasifikasi </w:t>
      </w:r>
      <w:r w:rsidR="00317A95" w:rsidRPr="00317A95">
        <w:t>SVM</w:t>
      </w:r>
      <w:r w:rsidR="00A575AC" w:rsidRPr="00636114">
        <w:rPr>
          <w:lang w:val="en-US"/>
        </w:rPr>
        <w:t>,</w:t>
      </w:r>
      <w:r w:rsidR="00A575AC">
        <w:t xml:space="preserve"> kedua kelas tersebut digambarkan ditaruh didalam sebuah bidang. Perlu untuk membagi bidang kedalam dua bagian dan masing-masing bagian merepresentasikan satu kelas. Dua kelas tersebut dipisahkan dengan sebuah</w:t>
      </w:r>
      <w:r w:rsidR="00A575AC" w:rsidRPr="00636114">
        <w:rPr>
          <w:lang w:val="en-US"/>
        </w:rPr>
        <w:t xml:space="preserve"> </w:t>
      </w:r>
      <w:r w:rsidR="00A575AC" w:rsidRPr="00636114">
        <w:rPr>
          <w:i/>
          <w:lang w:val="en-US"/>
        </w:rPr>
        <w:t>hyperplane</w:t>
      </w:r>
      <w:r w:rsidR="00A575AC" w:rsidRPr="00636114">
        <w:rPr>
          <w:lang w:val="en-US"/>
        </w:rPr>
        <w:t xml:space="preserve">. </w:t>
      </w:r>
      <w:r w:rsidR="00A575AC" w:rsidRPr="00636114">
        <w:rPr>
          <w:i/>
          <w:lang w:val="en-US"/>
        </w:rPr>
        <w:t xml:space="preserve">Hyperplane </w:t>
      </w:r>
      <w:r w:rsidR="00A575AC" w:rsidRPr="00636114">
        <w:rPr>
          <w:lang w:val="en-US"/>
        </w:rPr>
        <w:t xml:space="preserve">adalah garis pemisah yang memisahkan dua kelas yang berbeda. </w:t>
      </w:r>
    </w:p>
    <w:p w14:paraId="7D0E34E2" w14:textId="144F56B8" w:rsidR="00A575AC" w:rsidRDefault="00A575AC" w:rsidP="00A575AC">
      <w:pPr>
        <w:ind w:firstLine="720"/>
      </w:pPr>
      <w:r>
        <w:lastRenderedPageBreak/>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w:t>
      </w:r>
      <w:r w:rsidR="006004B1">
        <w:t>(</w:t>
      </w:r>
      <w:r w:rsidRPr="00311CDE">
        <w:t>2.12</w:t>
      </w:r>
      <w:r w:rsidR="006004B1">
        <w:t>)</w:t>
      </w:r>
      <w:r w:rsidRPr="00636114">
        <w:rPr>
          <w:lang w:val="en-US"/>
        </w:rPr>
        <w:t>.</w:t>
      </w:r>
      <w:r>
        <w:t xml:space="preserve"> </w:t>
      </w:r>
      <w:r w:rsidRPr="0077189E">
        <w:t>Karena tujuan akhir</w:t>
      </w:r>
      <w:r>
        <w:t>nya</w:t>
      </w:r>
      <w:r w:rsidRPr="0077189E">
        <w:t xml:space="preserve"> </w:t>
      </w:r>
      <w:r>
        <w:t>adalah mencoba</w:t>
      </w:r>
      <w:r w:rsidRPr="0077189E">
        <w:t xml:space="preserve"> untuk menggunakan </w:t>
      </w:r>
      <w:r w:rsidRPr="00317A95">
        <w:rPr>
          <w:i/>
        </w:rPr>
        <w:t>hyperplane</w:t>
      </w:r>
      <w:r w:rsidRPr="0077189E">
        <w:t xml:space="preserv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317A95">
        <w:rPr>
          <w:i/>
        </w:rPr>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t>
      </w:r>
      <w:r w:rsidRPr="00317A95">
        <w:rPr>
          <w:i/>
          <w:lang w:val="en-US" w:eastAsia="en-US"/>
        </w:rPr>
        <w:t>w</w:t>
      </w:r>
      <w:r>
        <w:rPr>
          <w:lang w:val="en-US" w:eastAsia="en-US"/>
        </w:rPr>
        <w:t xml:space="preserve"> dan </w:t>
      </w:r>
      <w:r w:rsidRPr="00317A95">
        <w:rPr>
          <w:i/>
          <w:lang w:val="en-US" w:eastAsia="en-US"/>
        </w:rPr>
        <w:t>b</w:t>
      </w:r>
      <w:r>
        <w:rPr>
          <w:lang w:val="en-US" w:eastAsia="en-US"/>
        </w:rPr>
        <w:t xml:space="preserve"> yang optimal, dilakukan dengan </w:t>
      </w:r>
      <w:r w:rsidR="00311CDE">
        <w:rPr>
          <w:lang w:val="en-US"/>
        </w:rPr>
        <w:t>p</w:t>
      </w:r>
      <w:r w:rsidRPr="00311CDE">
        <w:rPr>
          <w:lang w:val="en-US"/>
        </w:rPr>
        <w:t xml:space="preserve">ersamaan </w:t>
      </w:r>
      <w:r w:rsidR="006004B1">
        <w:t>(</w:t>
      </w:r>
      <w:r w:rsidRPr="00311CDE">
        <w:t>2.13</w:t>
      </w:r>
      <w:r w:rsidR="006004B1">
        <w:t>)</w:t>
      </w:r>
      <w:r w:rsidRPr="00636114">
        <w:rPr>
          <w:lang w:val="en-US"/>
        </w:rPr>
        <w:t xml:space="preserve">. Ilustrasi </w:t>
      </w:r>
      <w:r w:rsidR="00317A95" w:rsidRPr="00317A95">
        <w:t>SVM</w:t>
      </w:r>
      <w:r w:rsidRPr="00636114">
        <w:rPr>
          <w:i/>
          <w:lang w:val="en-US"/>
        </w:rPr>
        <w:t xml:space="preserve">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2F5912" w:rsidRPr="005C13D3">
        <w:t xml:space="preserve">Gambar </w:t>
      </w:r>
      <w:r w:rsidR="002F5912" w:rsidRPr="005C13D3">
        <w:rPr>
          <w:lang w:val="en-US"/>
        </w:rPr>
        <w:t>2</w:t>
      </w:r>
      <w:r w:rsidR="002F5912" w:rsidRPr="005C13D3">
        <w:t>.</w:t>
      </w:r>
      <w:r w:rsidR="002F5912">
        <w:rPr>
          <w:noProof/>
        </w:rPr>
        <w:t>9</w:t>
      </w:r>
      <w:r w:rsidR="00970EF7">
        <w:rPr>
          <w:lang w:val="en-US"/>
        </w:rPr>
        <w:fldChar w:fldCharType="end"/>
      </w:r>
      <w:sdt>
        <w:sdtPr>
          <w:rPr>
            <w:lang w:val="en-US"/>
          </w:rPr>
          <w:id w:val="1284004888"/>
          <w:citation/>
        </w:sdtPr>
        <w:sdtContent>
          <w:r w:rsidR="002A0C71">
            <w:rPr>
              <w:lang w:val="en-US"/>
            </w:rPr>
            <w:fldChar w:fldCharType="begin"/>
          </w:r>
          <w:r w:rsidR="002A0C71">
            <w:instrText xml:space="preserve"> CITATION Chi01 \l 1057 </w:instrText>
          </w:r>
          <w:r w:rsidR="002A0C71">
            <w:rPr>
              <w:lang w:val="en-US"/>
            </w:rPr>
            <w:fldChar w:fldCharType="separate"/>
          </w:r>
          <w:r w:rsidR="002F5912">
            <w:rPr>
              <w:noProof/>
            </w:rPr>
            <w:t xml:space="preserve"> [14]</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8">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42BE8E49" w:rsidR="00970EF7" w:rsidRDefault="00970EF7" w:rsidP="00970EF7">
      <w:pPr>
        <w:spacing w:line="360" w:lineRule="auto"/>
        <w:jc w:val="center"/>
        <w:rPr>
          <w:i/>
        </w:rPr>
      </w:pPr>
      <w:bookmarkStart w:id="90" w:name="_Ref451366394"/>
      <w:bookmarkStart w:id="91" w:name="_Toc45307206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9</w:t>
      </w:r>
      <w:r>
        <w:rPr>
          <w:noProof/>
        </w:rPr>
        <w:fldChar w:fldCharType="end"/>
      </w:r>
      <w:bookmarkEnd w:id="90"/>
      <w:r w:rsidRPr="005C13D3">
        <w:rPr>
          <w:lang w:val="en-US"/>
        </w:rPr>
        <w:t xml:space="preserve"> </w:t>
      </w:r>
      <w:r w:rsidRPr="00A575AC">
        <w:t xml:space="preserve">Ilustrasi </w:t>
      </w:r>
      <w:r>
        <w:rPr>
          <w:i/>
        </w:rPr>
        <w:t>Support Vector Machine</w:t>
      </w:r>
      <w:bookmarkEnd w:id="91"/>
    </w:p>
    <w:p w14:paraId="2EAC9B44" w14:textId="77777777" w:rsidR="00970EF7" w:rsidRDefault="00970EF7" w:rsidP="00970EF7">
      <w:pPr>
        <w:spacing w:line="360" w:lineRule="auto"/>
        <w:jc w:val="center"/>
        <w:rPr>
          <w:i/>
        </w:rPr>
      </w:pPr>
    </w:p>
    <w:p w14:paraId="265751F4" w14:textId="77777777" w:rsidR="002F5912" w:rsidRPr="00970EF7" w:rsidRDefault="002F5912"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2F5912"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13</w:t>
            </w:r>
            <w:r>
              <w:fldChar w:fldCharType="end"/>
            </w:r>
            <w:r w:rsidRPr="0072581B">
              <w:t>)</w:t>
            </w:r>
          </w:p>
        </w:tc>
      </w:tr>
    </w:tbl>
    <w:p w14:paraId="0EDBA8E9" w14:textId="77777777" w:rsidR="00970EF7" w:rsidRDefault="00970EF7" w:rsidP="00970EF7"/>
    <w:p w14:paraId="1BEBB27D" w14:textId="23655E4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batasan yang ditulis mengg</w:t>
      </w:r>
      <w:r w:rsidR="00317A95">
        <w:rPr>
          <w:lang w:eastAsia="en-US"/>
        </w:rPr>
        <w:t>u</w:t>
      </w:r>
      <w:r>
        <w:rPr>
          <w:lang w:val="en-US" w:eastAsia="en-US"/>
        </w:rPr>
        <w:t xml:space="preserve">nakan </w:t>
      </w:r>
      <w:r w:rsidR="00311CDE">
        <w:rPr>
          <w:lang w:eastAsia="en-US"/>
        </w:rPr>
        <w:t>p</w:t>
      </w:r>
      <w:r w:rsidRPr="00311CDE">
        <w:rPr>
          <w:lang w:val="en-US"/>
        </w:rPr>
        <w:t>ersamaan</w:t>
      </w:r>
      <w:r w:rsidRPr="00311CDE">
        <w:t xml:space="preserve"> </w:t>
      </w:r>
      <w:r w:rsidR="006004B1">
        <w:t>(</w:t>
      </w:r>
      <w:r w:rsidRPr="00311CDE">
        <w:t>2.14</w:t>
      </w:r>
      <w:r w:rsidR="006004B1">
        <w:t>)</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2F5912"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14</w:t>
            </w:r>
            <w:r>
              <w:fldChar w:fldCharType="end"/>
            </w:r>
            <w:r w:rsidRPr="0072581B">
              <w:t>)</w:t>
            </w:r>
          </w:p>
        </w:tc>
      </w:tr>
    </w:tbl>
    <w:p w14:paraId="78CC9175" w14:textId="77777777" w:rsidR="00970EF7" w:rsidRDefault="00970EF7" w:rsidP="00970EF7">
      <w:pPr>
        <w:rPr>
          <w:lang w:val="en-US"/>
        </w:rPr>
      </w:pPr>
    </w:p>
    <w:p w14:paraId="5AF540CB" w14:textId="6C235500" w:rsidR="00970EF7" w:rsidRDefault="00970EF7" w:rsidP="00970EF7">
      <w:pPr>
        <w:ind w:firstLine="720"/>
        <w:rPr>
          <w:lang w:val="en-US"/>
        </w:rPr>
      </w:pPr>
      <w:r>
        <w:rPr>
          <w:lang w:val="en-US"/>
        </w:rPr>
        <w:t xml:space="preserve">Persamaan </w:t>
      </w:r>
      <w:r w:rsidR="006004B1">
        <w:t>(</w:t>
      </w:r>
      <w:r>
        <w:t>2.13</w:t>
      </w:r>
      <w:r w:rsidR="006004B1">
        <w:t>)</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rsidR="006004B1">
        <w:t>(</w:t>
      </w:r>
      <w:r>
        <w:t>2.13</w:t>
      </w:r>
      <w:r w:rsidR="006004B1">
        <w:t>)</w:t>
      </w:r>
      <w:r>
        <w:rPr>
          <w:lang w:val="en-US"/>
        </w:rPr>
        <w:t xml:space="preserve"> berbentuk kuadrat</w:t>
      </w:r>
      <w:r>
        <w:t xml:space="preserve"> pada variabel </w:t>
      </w:r>
      <w:r>
        <w:rPr>
          <w:i/>
        </w:rPr>
        <w:t>w</w:t>
      </w:r>
      <w:r>
        <w:rPr>
          <w:lang w:val="en-US"/>
        </w:rPr>
        <w:t xml:space="preserve">. </w:t>
      </w:r>
      <w:r>
        <w:t xml:space="preserve">Oleh karena itu pengoptimasian pada persamaan </w:t>
      </w:r>
      <w:r w:rsidR="006004B1">
        <w:t>(</w:t>
      </w:r>
      <w:r>
        <w:t>2.13</w:t>
      </w:r>
      <w:r w:rsidR="006004B1">
        <w:t>)</w:t>
      </w:r>
      <w:r>
        <w:t xml:space="preserve">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006004B1">
        <w:t>(</w:t>
      </w:r>
      <w:r w:rsidRPr="00311CDE">
        <w:t>2.15</w:t>
      </w:r>
      <w:r w:rsidR="006004B1">
        <w:t>)</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2F5912"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15</w:t>
            </w:r>
            <w:r>
              <w:fldChar w:fldCharType="end"/>
            </w:r>
            <w:r w:rsidRPr="0072581B">
              <w:t>)</w:t>
            </w:r>
          </w:p>
        </w:tc>
      </w:tr>
    </w:tbl>
    <w:p w14:paraId="7D951F17" w14:textId="77777777" w:rsidR="00970EF7" w:rsidRDefault="00970EF7" w:rsidP="00970EF7">
      <w:pPr>
        <w:rPr>
          <w:lang w:val="en-US"/>
        </w:rPr>
      </w:pPr>
    </w:p>
    <w:p w14:paraId="5CD6B0C3" w14:textId="45C51435"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006004B1">
        <w:t>(</w:t>
      </w:r>
      <w:r w:rsidRPr="00311CDE">
        <w:t>2.16</w:t>
      </w:r>
      <w:r w:rsidR="006004B1">
        <w:t>)</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2F5912"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20CE7396"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t xml:space="preserve">menjadi seperti </w:t>
      </w:r>
      <w:r w:rsidRPr="00311CDE">
        <w:t xml:space="preserve">persamaan </w:t>
      </w:r>
      <w:r w:rsidR="006004B1">
        <w:t>(</w:t>
      </w:r>
      <w:r w:rsidRPr="00311CDE">
        <w:t>2.17</w:t>
      </w:r>
      <w:r w:rsidR="006004B1">
        <w:t>)</w:t>
      </w:r>
      <w:r>
        <w:t xml:space="preserve">. </w:t>
      </w:r>
      <w:r>
        <w:lastRenderedPageBreak/>
        <w:t xml:space="preserve">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006004B1">
        <w:t>(</w:t>
      </w:r>
      <w:r w:rsidRPr="00311CDE">
        <w:t>2.18</w:t>
      </w:r>
      <w:r w:rsidR="006004B1">
        <w:t>)</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F5912">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Content>
          <w:r w:rsidR="002A0C71">
            <w:fldChar w:fldCharType="begin"/>
          </w:r>
          <w:r w:rsidR="002A0C71">
            <w:instrText xml:space="preserve"> CITATION Hou15 \l 1057 </w:instrText>
          </w:r>
          <w:r w:rsidR="002A0C71">
            <w:fldChar w:fldCharType="separate"/>
          </w:r>
          <w:r w:rsidR="002F5912">
            <w:rPr>
              <w:noProof/>
            </w:rPr>
            <w:t xml:space="preserve"> [15]</w:t>
          </w:r>
          <w:r w:rsidR="002A0C71">
            <w:fldChar w:fldCharType="end"/>
          </w:r>
        </w:sdtContent>
      </w:sdt>
      <w:r>
        <w:t>.</w:t>
      </w:r>
    </w:p>
    <w:p w14:paraId="1325A642" w14:textId="77777777" w:rsidR="002F5912" w:rsidRDefault="002F5912" w:rsidP="00970EF7"/>
    <w:p w14:paraId="2ECD5666" w14:textId="78D99921" w:rsidR="00970EF7" w:rsidRDefault="00970EF7" w:rsidP="00970EF7">
      <w:pPr>
        <w:jc w:val="center"/>
      </w:pPr>
      <w:r>
        <w:rPr>
          <w:noProof/>
          <w:lang w:eastAsia="id-ID"/>
        </w:rPr>
        <w:drawing>
          <wp:inline distT="0" distB="0" distL="0" distR="0" wp14:anchorId="4ED47A87" wp14:editId="621322A9">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9">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2" w:name="_Ref451366567"/>
      <w:bookmarkStart w:id="93" w:name="_Toc45307206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F5912">
        <w:rPr>
          <w:noProof/>
        </w:rPr>
        <w:t>10</w:t>
      </w:r>
      <w:r>
        <w:rPr>
          <w:noProof/>
        </w:rPr>
        <w:fldChar w:fldCharType="end"/>
      </w:r>
      <w:bookmarkEnd w:id="92"/>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3"/>
    </w:p>
    <w:p w14:paraId="1E531A9B" w14:textId="19818C2C"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00317A95" w:rsidRPr="00317A95">
        <w:t>SVM</w:t>
      </w:r>
      <w:r w:rsidRPr="00636114">
        <w:rPr>
          <w:i/>
          <w:lang w:val="en-US"/>
        </w:rPr>
        <w:t xml:space="preserve">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2F5912" w:rsidRPr="005C13D3">
        <w:t xml:space="preserve">Gambar </w:t>
      </w:r>
      <w:r w:rsidR="002F5912" w:rsidRPr="005C13D3">
        <w:rPr>
          <w:lang w:val="en-US"/>
        </w:rPr>
        <w:t>2</w:t>
      </w:r>
      <w:r w:rsidR="002F5912" w:rsidRPr="005C13D3">
        <w:t>.</w:t>
      </w:r>
      <w:r w:rsidR="002F5912">
        <w:rPr>
          <w:noProof/>
        </w:rPr>
        <w:t>10</w:t>
      </w:r>
      <w:r>
        <w:fldChar w:fldCharType="end"/>
      </w:r>
      <w:r>
        <w:t>.</w:t>
      </w:r>
    </w:p>
    <w:p w14:paraId="3BAC3D69" w14:textId="6FC5867A"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sidR="00317A95">
        <w:t>SVM</w:t>
      </w:r>
      <w:r>
        <w:t xml:space="preserve"> dirumuskan pada </w:t>
      </w:r>
      <w:r w:rsidRPr="00311CDE">
        <w:t xml:space="preserve">persamaan </w:t>
      </w:r>
      <w:r w:rsidR="006004B1">
        <w:t>(</w:t>
      </w:r>
      <w:r w:rsidRPr="00311CDE">
        <w:t>2.19</w:t>
      </w:r>
      <w:r w:rsidR="006004B1">
        <w:t>)</w:t>
      </w:r>
      <w:sdt>
        <w:sdtPr>
          <w:id w:val="-1034505969"/>
          <w:citation/>
        </w:sdtPr>
        <w:sdtContent>
          <w:r w:rsidR="002A0C71">
            <w:fldChar w:fldCharType="begin"/>
          </w:r>
          <w:r w:rsidR="002A0C71">
            <w:instrText xml:space="preserve"> CITATION Fau11 \l 1057 </w:instrText>
          </w:r>
          <w:r w:rsidR="002A0C71">
            <w:fldChar w:fldCharType="separate"/>
          </w:r>
          <w:r w:rsidR="002F5912">
            <w:rPr>
              <w:noProof/>
            </w:rPr>
            <w:t xml:space="preserve"> [9]</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2F5912">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Content>
          <w:r>
            <w:fldChar w:fldCharType="begin"/>
          </w:r>
          <w:r>
            <w:instrText xml:space="preserve"> CITATION Vap95 \l 1057 </w:instrText>
          </w:r>
          <w:r>
            <w:fldChar w:fldCharType="separate"/>
          </w:r>
          <w:r w:rsidR="002F5912">
            <w:rPr>
              <w:noProof/>
            </w:rPr>
            <w:t xml:space="preserve"> [16]</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4" w:name="_Toc453081243"/>
      <w:r>
        <w:lastRenderedPageBreak/>
        <w:t>Hamming Distance</w:t>
      </w:r>
      <w:bookmarkEnd w:id="94"/>
    </w:p>
    <w:p w14:paraId="1985D991" w14:textId="384D7408" w:rsidR="00625507" w:rsidRDefault="00625507" w:rsidP="00625507">
      <w:pPr>
        <w:ind w:firstLine="720"/>
      </w:pPr>
      <w:r>
        <w:rPr>
          <w:i/>
        </w:rPr>
        <w:t xml:space="preserve">Hamming distance </w:t>
      </w:r>
      <w:r>
        <w:t xml:space="preserve">adalah metode untuk melakukan pencocokan antara </w:t>
      </w:r>
      <w:r w:rsidR="00C426FB">
        <w:t xml:space="preserve">nilai intensitas pada citra </w:t>
      </w:r>
      <w:r>
        <w:t>yang sudah melalui proses ekstraksi fitur</w:t>
      </w:r>
      <w:r w:rsidR="00C426FB">
        <w:t xml:space="preserve"> dan menghasilkan vektor fitur</w:t>
      </w:r>
      <w:r>
        <w:t>.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Content>
          <w:r>
            <w:fldChar w:fldCharType="begin"/>
          </w:r>
          <w:r>
            <w:instrText xml:space="preserve"> CITATION Stu09 \l 1057 </w:instrText>
          </w:r>
          <w:r>
            <w:fldChar w:fldCharType="separate"/>
          </w:r>
          <w:r w:rsidR="002F5912">
            <w:rPr>
              <w:noProof/>
            </w:rPr>
            <w:t xml:space="preserve"> [11]</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2F5912">
        <w:t xml:space="preserve">Tabel </w:t>
      </w:r>
      <w:r w:rsidR="002F5912">
        <w:rPr>
          <w:lang w:val="en-US"/>
        </w:rPr>
        <w:t>2</w:t>
      </w:r>
      <w:r w:rsidR="002F5912">
        <w:t>.</w:t>
      </w:r>
      <w:r w:rsidR="002F5912">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5" w:name="_Ref451771904"/>
      <w:bookmarkStart w:id="96" w:name="_Toc453072580"/>
      <w:r>
        <w:t xml:space="preserve">Tabel </w:t>
      </w:r>
      <w:r>
        <w:rPr>
          <w:lang w:val="en-US"/>
        </w:rPr>
        <w:t>2</w:t>
      </w:r>
      <w:r>
        <w:t>.</w:t>
      </w:r>
      <w:r>
        <w:fldChar w:fldCharType="begin"/>
      </w:r>
      <w:r>
        <w:instrText xml:space="preserve"> SEQ Tabel \* ARABIC \s 1 </w:instrText>
      </w:r>
      <w:r>
        <w:fldChar w:fldCharType="separate"/>
      </w:r>
      <w:r w:rsidR="002F5912">
        <w:rPr>
          <w:noProof/>
        </w:rPr>
        <w:t>1</w:t>
      </w:r>
      <w:r>
        <w:rPr>
          <w:noProof/>
        </w:rPr>
        <w:fldChar w:fldCharType="end"/>
      </w:r>
      <w:bookmarkEnd w:id="95"/>
      <w:r>
        <w:rPr>
          <w:lang w:val="en-US"/>
        </w:rPr>
        <w:t xml:space="preserve"> </w:t>
      </w:r>
      <w:r>
        <w:t>Operasi XOR</w:t>
      </w:r>
      <w:bookmarkEnd w:id="96"/>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2F6B9CD5"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 xml:space="preserve">persamaan </w:t>
      </w:r>
      <w:r w:rsidR="006004B1">
        <w:t>(</w:t>
      </w:r>
      <w:r w:rsidRPr="00311CDE">
        <w:t>2.20</w:t>
      </w:r>
      <w:r w:rsidR="006004B1">
        <w:t>)</w:t>
      </w:r>
      <w:sdt>
        <w:sdtPr>
          <w:id w:val="-1824186837"/>
          <w:citation/>
        </w:sdtPr>
        <w:sdtContent>
          <w:r w:rsidR="00650145">
            <w:fldChar w:fldCharType="begin"/>
          </w:r>
          <w:r w:rsidR="00650145">
            <w:instrText xml:space="preserve"> CITATION Rai13 \l 1057 </w:instrText>
          </w:r>
          <w:r w:rsidR="00650145">
            <w:fldChar w:fldCharType="separate"/>
          </w:r>
          <w:r w:rsidR="002F5912">
            <w:rPr>
              <w:noProof/>
            </w:rPr>
            <w:t xml:space="preserve"> [6]</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2F5912">
              <w:rPr>
                <w:noProof/>
              </w:rPr>
              <w:t>20</w:t>
            </w:r>
            <w:r w:rsidRPr="00F36D0A">
              <w:fldChar w:fldCharType="end"/>
            </w:r>
            <w:r w:rsidRPr="00F36D0A">
              <w:t>)</w:t>
            </w:r>
          </w:p>
        </w:tc>
      </w:tr>
    </w:tbl>
    <w:p w14:paraId="3D3E312E" w14:textId="77777777" w:rsidR="00625507" w:rsidRDefault="00625507" w:rsidP="00625507"/>
    <w:p w14:paraId="15F180B0" w14:textId="77777777" w:rsidR="00625507" w:rsidRDefault="00625507" w:rsidP="00625507">
      <w:r>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6E0A2260" w14:textId="23CD10E5"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w:t>
      </w:r>
      <w:r w:rsidR="006174BE">
        <w:t>.</w:t>
      </w:r>
      <w:r>
        <w:t xml:space="preserve">0. Sebaliknya jika dua bit vektor iris berasal dari iris yang sama, jarak </w:t>
      </w:r>
      <w:r w:rsidRPr="008327C4">
        <w:rPr>
          <w:i/>
        </w:rPr>
        <w:t>Hamming</w:t>
      </w:r>
      <w:r w:rsidR="006174BE">
        <w:t xml:space="preserve"> akan mendekati nilai 0.</w:t>
      </w:r>
      <w:r>
        <w:t>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7" w:name="_Toc453081244"/>
      <w:r>
        <w:t>Bahasa Pemograman Matlab 8.3</w:t>
      </w:r>
      <w:bookmarkEnd w:id="97"/>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lastRenderedPageBreak/>
        <w:t>Development Environment</w:t>
      </w:r>
      <w:r>
        <w:t xml:space="preserve">. </w:t>
      </w:r>
      <w:r>
        <w:rPr>
          <w:i/>
        </w:rPr>
        <w:t xml:space="preserve">Tool </w:t>
      </w:r>
      <w:r>
        <w:t xml:space="preserve">dan fasilitas yang membantu penggunaan fungsi dan file Matlab. Sebagian 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98" w:name="_Toc453081245"/>
      <w:r w:rsidR="00E07F80" w:rsidRPr="00F348AC">
        <w:t xml:space="preserve">DESAIN </w:t>
      </w:r>
      <w:r w:rsidR="00033D6A" w:rsidRPr="00F348AC">
        <w:t>PERANGKAT LUNAK</w:t>
      </w:r>
      <w:bookmarkEnd w:id="98"/>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99" w:name="_Toc379144524"/>
      <w:bookmarkStart w:id="100" w:name="_Toc407442676"/>
      <w:bookmarkStart w:id="101" w:name="_Toc408211576"/>
      <w:bookmarkStart w:id="102" w:name="_Toc408211641"/>
      <w:bookmarkStart w:id="103" w:name="_Toc408211706"/>
      <w:bookmarkStart w:id="104" w:name="_Toc408304517"/>
      <w:bookmarkStart w:id="105" w:name="_Toc409207785"/>
      <w:bookmarkStart w:id="106" w:name="_Toc409550542"/>
      <w:bookmarkStart w:id="107" w:name="_Toc409550616"/>
      <w:bookmarkStart w:id="108" w:name="_Toc416699990"/>
      <w:bookmarkStart w:id="109" w:name="_Toc417385689"/>
      <w:bookmarkStart w:id="110" w:name="_Toc417388424"/>
      <w:bookmarkStart w:id="111" w:name="_Toc417388466"/>
      <w:bookmarkStart w:id="112" w:name="_Toc417388510"/>
      <w:bookmarkStart w:id="113" w:name="_Toc417388554"/>
      <w:bookmarkStart w:id="114" w:name="_Toc417388596"/>
      <w:bookmarkStart w:id="115" w:name="_Toc417388687"/>
      <w:bookmarkStart w:id="116" w:name="_Toc417388734"/>
      <w:bookmarkStart w:id="117" w:name="_Toc417388778"/>
      <w:bookmarkStart w:id="118" w:name="_Toc417388828"/>
      <w:bookmarkStart w:id="119" w:name="_Toc417388872"/>
      <w:bookmarkStart w:id="120" w:name="_Toc420877520"/>
      <w:bookmarkStart w:id="121" w:name="_Toc420877564"/>
      <w:bookmarkStart w:id="122" w:name="_Toc420877607"/>
      <w:bookmarkStart w:id="123" w:name="_Toc420877652"/>
      <w:bookmarkStart w:id="124" w:name="_Toc420877695"/>
      <w:bookmarkStart w:id="125" w:name="_Toc420877933"/>
      <w:bookmarkStart w:id="126" w:name="_Toc420877976"/>
      <w:bookmarkStart w:id="127" w:name="_Toc420878806"/>
      <w:bookmarkStart w:id="128" w:name="_Toc420886636"/>
      <w:bookmarkStart w:id="129" w:name="_Toc420893593"/>
      <w:bookmarkStart w:id="130" w:name="_Toc420918013"/>
      <w:bookmarkStart w:id="131" w:name="_Toc420928085"/>
      <w:bookmarkStart w:id="132" w:name="_Toc421008999"/>
      <w:bookmarkStart w:id="133" w:name="_Toc421020278"/>
      <w:bookmarkStart w:id="134" w:name="_Toc421053054"/>
      <w:bookmarkStart w:id="135" w:name="_Toc421054233"/>
      <w:bookmarkStart w:id="136" w:name="_Toc421090962"/>
      <w:bookmarkStart w:id="137" w:name="_Toc421093359"/>
      <w:bookmarkStart w:id="138" w:name="_Toc421094363"/>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39" w:name="_Toc453081246"/>
      <w:r>
        <w:t xml:space="preserve">Perancangan </w:t>
      </w:r>
      <w:r w:rsidR="004E2A55" w:rsidRPr="00F348AC">
        <w:t>D</w:t>
      </w:r>
      <w:r w:rsidR="004E2A55" w:rsidRPr="00F348AC">
        <w:rPr>
          <w:lang w:val="en-US"/>
        </w:rPr>
        <w:t>ata</w:t>
      </w:r>
      <w:bookmarkEnd w:id="139"/>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0" w:name="_Toc453081247"/>
      <w:r w:rsidRPr="00F348AC">
        <w:t>D</w:t>
      </w:r>
      <w:r w:rsidRPr="00F348AC">
        <w:rPr>
          <w:lang w:val="en-US"/>
        </w:rPr>
        <w:t xml:space="preserve">ata </w:t>
      </w:r>
      <w:r w:rsidR="00373AAA">
        <w:rPr>
          <w:lang w:val="en-US"/>
        </w:rPr>
        <w:t>Masukan</w:t>
      </w:r>
      <w:bookmarkEnd w:id="140"/>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650145" w:rsidRPr="00F348AC">
        <w:t xml:space="preserve">Gambar </w:t>
      </w:r>
      <w:r w:rsidR="00650145">
        <w:rPr>
          <w:lang w:val="en-US"/>
        </w:rPr>
        <w:t>3</w:t>
      </w:r>
      <w:r w:rsidR="00650145">
        <w:t>.</w:t>
      </w:r>
      <w:r w:rsidR="00650145">
        <w:rPr>
          <w:noProof/>
        </w:rPr>
        <w:t>1</w:t>
      </w:r>
      <w:r w:rsidR="00650145" w:rsidRPr="00F348AC">
        <w:rPr>
          <w:lang w:val="en-US"/>
        </w:rPr>
        <w:t xml:space="preserve"> </w:t>
      </w:r>
      <w:r w:rsidR="00650145">
        <w:rPr>
          <w:lang w:val="en-US"/>
        </w:rPr>
        <w:t>C</w:t>
      </w:r>
      <w:r w:rsidR="00650145">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90">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1" w:name="_Ref451422466"/>
      <w:bookmarkStart w:id="142" w:name="_Toc453072069"/>
      <w:r w:rsidRPr="00F348AC">
        <w:t xml:space="preserve">Gambar </w:t>
      </w:r>
      <w:r>
        <w:rPr>
          <w:lang w:val="en-US"/>
        </w:rPr>
        <w:t>3</w:t>
      </w:r>
      <w:r>
        <w:t>.</w:t>
      </w:r>
      <w:r>
        <w:fldChar w:fldCharType="begin"/>
      </w:r>
      <w:r>
        <w:instrText xml:space="preserve"> SEQ Gambar \* ARABIC \s 1 </w:instrText>
      </w:r>
      <w:r>
        <w:fldChar w:fldCharType="separate"/>
      </w:r>
      <w:r w:rsidR="00650145">
        <w:rPr>
          <w:noProof/>
        </w:rPr>
        <w:t>1</w:t>
      </w:r>
      <w:r>
        <w:rPr>
          <w:noProof/>
        </w:rPr>
        <w:fldChar w:fldCharType="end"/>
      </w:r>
      <w:r w:rsidRPr="00F348AC">
        <w:rPr>
          <w:lang w:val="en-US"/>
        </w:rPr>
        <w:t xml:space="preserve"> </w:t>
      </w:r>
      <w:r>
        <w:rPr>
          <w:lang w:val="en-US"/>
        </w:rPr>
        <w:t>C</w:t>
      </w:r>
      <w:r>
        <w:t>itra Mata CASIA</w:t>
      </w:r>
      <w:bookmarkEnd w:id="141"/>
      <w:bookmarkEnd w:id="142"/>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3" w:name="_Toc453081248"/>
      <w:r w:rsidRPr="00F348AC">
        <w:lastRenderedPageBreak/>
        <w:t>D</w:t>
      </w:r>
      <w:r w:rsidRPr="00F348AC">
        <w:rPr>
          <w:lang w:val="en-US"/>
        </w:rPr>
        <w:t xml:space="preserve">ata </w:t>
      </w:r>
      <w:r>
        <w:rPr>
          <w:lang w:val="en-US"/>
        </w:rPr>
        <w:t>P</w:t>
      </w:r>
      <w:r w:rsidR="00F55AB3">
        <w:t>roses</w:t>
      </w:r>
      <w:bookmarkEnd w:id="143"/>
    </w:p>
    <w:p w14:paraId="35798913" w14:textId="2CB65760" w:rsidR="00C37132" w:rsidRDefault="00C37132" w:rsidP="00F55AB3">
      <w:pPr>
        <w:ind w:firstLine="720"/>
      </w:pPr>
      <w:r>
        <w:t>Data proses adalah data yang digunakan selama proses berjalan</w:t>
      </w:r>
      <w:r w:rsidR="000A739D">
        <w:t xml:space="preserve">. Data proses </w:t>
      </w:r>
      <w:r>
        <w:t>meliputi nama data, tipe data, dan keterangannya. Data proses di</w:t>
      </w:r>
      <w:r w:rsidR="000A739D">
        <w:t>tunjukan</w:t>
      </w:r>
      <w:r>
        <w:t xml:space="preserve"> dalam Tabel 3.1</w:t>
      </w:r>
      <w:r w:rsidR="000A739D">
        <w:t>.</w:t>
      </w:r>
    </w:p>
    <w:p w14:paraId="38443BC9" w14:textId="77777777" w:rsidR="000A739D" w:rsidRDefault="000A739D" w:rsidP="00F55AB3">
      <w:pPr>
        <w:ind w:firstLine="720"/>
      </w:pPr>
    </w:p>
    <w:p w14:paraId="2788C383" w14:textId="647B90F8" w:rsidR="000A739D" w:rsidRPr="00D010D9" w:rsidRDefault="000A739D" w:rsidP="000A739D">
      <w:pPr>
        <w:pStyle w:val="Caption"/>
      </w:pPr>
      <w:bookmarkStart w:id="144" w:name="_Toc453072581"/>
      <w:r>
        <w:t xml:space="preserve">Tabel </w:t>
      </w:r>
      <w:r>
        <w:rPr>
          <w:lang w:val="en-US"/>
        </w:rPr>
        <w:t>3</w:t>
      </w:r>
      <w:r>
        <w:t>.</w:t>
      </w:r>
      <w:r>
        <w:fldChar w:fldCharType="begin"/>
      </w:r>
      <w:r>
        <w:instrText xml:space="preserve"> SEQ Tabel \* ARABIC \s 1 </w:instrText>
      </w:r>
      <w:r>
        <w:fldChar w:fldCharType="separate"/>
      </w:r>
      <w:r>
        <w:rPr>
          <w:noProof/>
        </w:rPr>
        <w:t>1</w:t>
      </w:r>
      <w:r>
        <w:rPr>
          <w:noProof/>
        </w:rPr>
        <w:fldChar w:fldCharType="end"/>
      </w:r>
      <w:r w:rsidRPr="00F348AC">
        <w:rPr>
          <w:lang w:val="en-US"/>
        </w:rPr>
        <w:t xml:space="preserve"> </w:t>
      </w:r>
      <w:r>
        <w:t>Data Proses</w:t>
      </w:r>
      <w:bookmarkEnd w:id="144"/>
    </w:p>
    <w:tbl>
      <w:tblPr>
        <w:tblStyle w:val="TableGrid"/>
        <w:tblW w:w="0" w:type="auto"/>
        <w:jc w:val="center"/>
        <w:tblLook w:val="04A0" w:firstRow="1" w:lastRow="0" w:firstColumn="1" w:lastColumn="0" w:noHBand="0" w:noVBand="1"/>
      </w:tblPr>
      <w:tblGrid>
        <w:gridCol w:w="562"/>
        <w:gridCol w:w="2210"/>
        <w:gridCol w:w="2752"/>
      </w:tblGrid>
      <w:tr w:rsidR="000A739D" w14:paraId="4C82E81E" w14:textId="77777777" w:rsidTr="00170613">
        <w:trPr>
          <w:jc w:val="center"/>
        </w:trPr>
        <w:tc>
          <w:tcPr>
            <w:tcW w:w="562" w:type="dxa"/>
            <w:vAlign w:val="center"/>
          </w:tcPr>
          <w:p w14:paraId="175B2107" w14:textId="00C4B38F" w:rsidR="000A739D" w:rsidRPr="008A1405" w:rsidRDefault="000A739D" w:rsidP="000A739D">
            <w:pPr>
              <w:jc w:val="center"/>
            </w:pPr>
            <w:r w:rsidRPr="000A739D">
              <w:rPr>
                <w:sz w:val="22"/>
              </w:rPr>
              <w:t>No.</w:t>
            </w:r>
          </w:p>
        </w:tc>
        <w:tc>
          <w:tcPr>
            <w:tcW w:w="2210" w:type="dxa"/>
            <w:vAlign w:val="center"/>
          </w:tcPr>
          <w:p w14:paraId="44C146BD" w14:textId="19B6E5CE" w:rsidR="000A739D" w:rsidRPr="008A1405" w:rsidRDefault="000A739D" w:rsidP="000A739D">
            <w:pPr>
              <w:jc w:val="center"/>
              <w:rPr>
                <w:sz w:val="22"/>
                <w:szCs w:val="22"/>
              </w:rPr>
            </w:pPr>
            <w:r>
              <w:rPr>
                <w:sz w:val="22"/>
                <w:szCs w:val="22"/>
              </w:rPr>
              <w:t>Nama data</w:t>
            </w:r>
          </w:p>
        </w:tc>
        <w:tc>
          <w:tcPr>
            <w:tcW w:w="2752" w:type="dxa"/>
            <w:vAlign w:val="center"/>
          </w:tcPr>
          <w:p w14:paraId="45C3ABCF" w14:textId="07ECBB94" w:rsidR="000A739D" w:rsidRPr="005650E1" w:rsidRDefault="000A739D" w:rsidP="000A739D">
            <w:pPr>
              <w:jc w:val="center"/>
              <w:rPr>
                <w:i/>
                <w:sz w:val="22"/>
                <w:szCs w:val="22"/>
                <w:lang w:val="en-US"/>
              </w:rPr>
            </w:pPr>
            <w:r>
              <w:rPr>
                <w:sz w:val="22"/>
                <w:szCs w:val="22"/>
              </w:rPr>
              <w:t>Keterangan</w:t>
            </w:r>
          </w:p>
        </w:tc>
      </w:tr>
      <w:tr w:rsidR="000A739D" w14:paraId="3DAE826D" w14:textId="77777777" w:rsidTr="00170613">
        <w:trPr>
          <w:jc w:val="center"/>
        </w:trPr>
        <w:tc>
          <w:tcPr>
            <w:tcW w:w="562" w:type="dxa"/>
          </w:tcPr>
          <w:p w14:paraId="398CB6ED" w14:textId="4CCB1AD4" w:rsidR="000A739D" w:rsidRPr="000A739D" w:rsidRDefault="000A739D" w:rsidP="000A739D">
            <w:pPr>
              <w:jc w:val="left"/>
              <w:rPr>
                <w:sz w:val="22"/>
              </w:rPr>
            </w:pPr>
            <w:r w:rsidRPr="000A739D">
              <w:rPr>
                <w:sz w:val="22"/>
              </w:rPr>
              <w:t>1.</w:t>
            </w:r>
          </w:p>
        </w:tc>
        <w:tc>
          <w:tcPr>
            <w:tcW w:w="2210" w:type="dxa"/>
          </w:tcPr>
          <w:p w14:paraId="550F9EF0" w14:textId="2E7A895B" w:rsidR="000A739D" w:rsidRPr="000A739D" w:rsidRDefault="00170613" w:rsidP="00170613">
            <w:pPr>
              <w:jc w:val="left"/>
              <w:rPr>
                <w:sz w:val="22"/>
                <w:szCs w:val="22"/>
              </w:rPr>
            </w:pPr>
            <w:r>
              <w:rPr>
                <w:sz w:val="22"/>
                <w:szCs w:val="22"/>
              </w:rPr>
              <w:t>Data c</w:t>
            </w:r>
            <w:r w:rsidR="000A739D">
              <w:rPr>
                <w:sz w:val="22"/>
                <w:szCs w:val="22"/>
              </w:rPr>
              <w:t>itra mata</w:t>
            </w:r>
          </w:p>
        </w:tc>
        <w:tc>
          <w:tcPr>
            <w:tcW w:w="2752" w:type="dxa"/>
            <w:vAlign w:val="bottom"/>
          </w:tcPr>
          <w:p w14:paraId="5351476F" w14:textId="7703844C" w:rsidR="000A739D" w:rsidRPr="000A739D" w:rsidRDefault="000A739D" w:rsidP="000A739D">
            <w:pPr>
              <w:jc w:val="left"/>
              <w:rPr>
                <w:sz w:val="22"/>
                <w:szCs w:val="22"/>
              </w:rPr>
            </w:pPr>
            <w:r>
              <w:rPr>
                <w:sz w:val="22"/>
                <w:szCs w:val="22"/>
              </w:rPr>
              <w:t xml:space="preserve">Data dari database yang akan diproses bertipe </w:t>
            </w:r>
            <w:r>
              <w:rPr>
                <w:i/>
                <w:sz w:val="22"/>
                <w:szCs w:val="22"/>
              </w:rPr>
              <w:t>bitmap</w:t>
            </w:r>
          </w:p>
        </w:tc>
      </w:tr>
      <w:tr w:rsidR="006E78C1" w14:paraId="40E0397F" w14:textId="77777777" w:rsidTr="00170613">
        <w:trPr>
          <w:jc w:val="center"/>
        </w:trPr>
        <w:tc>
          <w:tcPr>
            <w:tcW w:w="562" w:type="dxa"/>
          </w:tcPr>
          <w:p w14:paraId="023BFC76" w14:textId="26D11FEB" w:rsidR="006E78C1" w:rsidRPr="000A739D" w:rsidRDefault="006E78C1" w:rsidP="006E78C1">
            <w:pPr>
              <w:jc w:val="left"/>
              <w:rPr>
                <w:sz w:val="22"/>
              </w:rPr>
            </w:pPr>
            <w:r w:rsidRPr="000A739D">
              <w:rPr>
                <w:sz w:val="22"/>
              </w:rPr>
              <w:t>2.</w:t>
            </w:r>
          </w:p>
        </w:tc>
        <w:tc>
          <w:tcPr>
            <w:tcW w:w="2210" w:type="dxa"/>
          </w:tcPr>
          <w:p w14:paraId="6ACE6324" w14:textId="6A2857C9" w:rsidR="006E78C1" w:rsidRPr="000A739D" w:rsidRDefault="006E78C1" w:rsidP="006E78C1">
            <w:pPr>
              <w:jc w:val="left"/>
              <w:rPr>
                <w:sz w:val="22"/>
                <w:szCs w:val="22"/>
              </w:rPr>
            </w:pPr>
            <w:r>
              <w:rPr>
                <w:sz w:val="22"/>
                <w:szCs w:val="22"/>
              </w:rPr>
              <w:t>Data fitur</w:t>
            </w:r>
          </w:p>
        </w:tc>
        <w:tc>
          <w:tcPr>
            <w:tcW w:w="2752" w:type="dxa"/>
            <w:vAlign w:val="bottom"/>
          </w:tcPr>
          <w:p w14:paraId="0ABE4A3A" w14:textId="28BC9ECD" w:rsidR="006E78C1" w:rsidRPr="00170613" w:rsidRDefault="006E78C1" w:rsidP="006E78C1">
            <w:pPr>
              <w:jc w:val="left"/>
              <w:rPr>
                <w:i/>
                <w:sz w:val="22"/>
                <w:szCs w:val="22"/>
              </w:rPr>
            </w:pPr>
            <w:r>
              <w:rPr>
                <w:sz w:val="22"/>
                <w:szCs w:val="22"/>
              </w:rPr>
              <w:t>Fitur-fitur unik citra yang telah terdeteksi dan disimpan dalam bentuk .mat</w:t>
            </w:r>
          </w:p>
        </w:tc>
      </w:tr>
      <w:tr w:rsidR="006E78C1" w14:paraId="67102BDD" w14:textId="77777777" w:rsidTr="00170613">
        <w:trPr>
          <w:jc w:val="center"/>
        </w:trPr>
        <w:tc>
          <w:tcPr>
            <w:tcW w:w="562" w:type="dxa"/>
          </w:tcPr>
          <w:p w14:paraId="08107DE9" w14:textId="3FC2393C" w:rsidR="006E78C1" w:rsidRPr="000A739D" w:rsidRDefault="006E78C1" w:rsidP="006E78C1">
            <w:pPr>
              <w:jc w:val="left"/>
              <w:rPr>
                <w:sz w:val="22"/>
              </w:rPr>
            </w:pPr>
            <w:r w:rsidRPr="000A739D">
              <w:rPr>
                <w:sz w:val="22"/>
              </w:rPr>
              <w:t>3.</w:t>
            </w:r>
          </w:p>
        </w:tc>
        <w:tc>
          <w:tcPr>
            <w:tcW w:w="2210" w:type="dxa"/>
          </w:tcPr>
          <w:p w14:paraId="750A9BEB" w14:textId="05CCA679" w:rsidR="006E78C1" w:rsidRPr="000A739D" w:rsidRDefault="006E78C1" w:rsidP="006E78C1">
            <w:pPr>
              <w:jc w:val="left"/>
              <w:rPr>
                <w:sz w:val="22"/>
                <w:szCs w:val="22"/>
              </w:rPr>
            </w:pPr>
            <w:r>
              <w:rPr>
                <w:sz w:val="22"/>
                <w:szCs w:val="22"/>
              </w:rPr>
              <w:t>Data citra implementasi</w:t>
            </w:r>
          </w:p>
        </w:tc>
        <w:tc>
          <w:tcPr>
            <w:tcW w:w="2752" w:type="dxa"/>
            <w:vAlign w:val="bottom"/>
          </w:tcPr>
          <w:p w14:paraId="330C7DF5" w14:textId="171B2370" w:rsidR="006E78C1" w:rsidRPr="00170613" w:rsidRDefault="006E78C1" w:rsidP="006E78C1">
            <w:pPr>
              <w:jc w:val="left"/>
              <w:rPr>
                <w:sz w:val="22"/>
                <w:szCs w:val="22"/>
              </w:rPr>
            </w:pPr>
            <w:r>
              <w:rPr>
                <w:sz w:val="22"/>
                <w:szCs w:val="22"/>
              </w:rPr>
              <w:t xml:space="preserve">Citra mata yang diolah dalam pengimplementasian yang bertipe data </w:t>
            </w:r>
            <w:r>
              <w:rPr>
                <w:i/>
                <w:sz w:val="22"/>
                <w:szCs w:val="22"/>
              </w:rPr>
              <w:t>double</w:t>
            </w:r>
          </w:p>
        </w:tc>
      </w:tr>
    </w:tbl>
    <w:p w14:paraId="6AD63F38" w14:textId="77777777" w:rsidR="000A739D" w:rsidRDefault="000A739D" w:rsidP="000A739D">
      <w:pPr>
        <w:ind w:firstLine="720"/>
        <w:rPr>
          <w:lang w:val="en-US"/>
        </w:rPr>
      </w:pPr>
    </w:p>
    <w:p w14:paraId="6B205AD6" w14:textId="77777777" w:rsidR="00F55AB3" w:rsidRPr="002D0E38" w:rsidRDefault="00F55AB3" w:rsidP="00F55AB3">
      <w:pPr>
        <w:ind w:firstLine="720"/>
      </w:pPr>
      <w:r>
        <w:t xml:space="preserve">Pemrosesan akan dilakukan dengan menggunakan data masukan yang berupa citra mata </w:t>
      </w:r>
      <w:r w:rsidRPr="00A524B1">
        <w:rPr>
          <w:i/>
        </w:rPr>
        <w:t>grayscale</w:t>
      </w:r>
      <w:r>
        <w:t xml:space="preserve"> bertipe bitmap. Data citra mata ini akan dikonversi kedalam tipe data </w:t>
      </w:r>
      <w:r w:rsidRPr="00A524B1">
        <w:rPr>
          <w:i/>
        </w:rPr>
        <w:t>double</w:t>
      </w:r>
      <w:r>
        <w:t xml:space="preserv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 xml:space="preserve">Data latih dan data uji ini nanti akan diproses sampai menjadikan vektor fitur citra iris. Data vektor fitur juga disimpan dalam tipe data </w:t>
      </w:r>
      <w:r w:rsidRPr="00A524B1">
        <w:rPr>
          <w:i/>
        </w:rPr>
        <w:t>double</w:t>
      </w:r>
      <w:r>
        <w:t>.</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5" w:name="_Toc453081249"/>
      <w:r w:rsidRPr="00F348AC">
        <w:t>D</w:t>
      </w:r>
      <w:r>
        <w:rPr>
          <w:lang w:val="en-US"/>
        </w:rPr>
        <w:t>ata Keluaran</w:t>
      </w:r>
      <w:bookmarkEnd w:id="145"/>
    </w:p>
    <w:p w14:paraId="4B1244BC" w14:textId="01223998"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sidR="00C426FB" w:rsidRPr="00C426FB">
        <w:rPr>
          <w:lang w:eastAsia="en-US"/>
        </w:rPr>
        <w:t>SVM</w:t>
      </w:r>
      <w:r>
        <w:rPr>
          <w:lang w:eastAsia="en-US"/>
        </w:rPr>
        <w:t xml:space="preserve"> dan klasifikasi </w:t>
      </w:r>
      <w:r>
        <w:rPr>
          <w:i/>
          <w:lang w:eastAsia="en-US"/>
        </w:rPr>
        <w:t xml:space="preserve">Hamming distance </w:t>
      </w:r>
      <w:r>
        <w:rPr>
          <w:lang w:eastAsia="en-US"/>
        </w:rPr>
        <w:t xml:space="preserve">secara terpisah. Hasil dari proses klasifikasi tersebut adalah </w:t>
      </w:r>
      <w:r w:rsidR="00C426FB">
        <w:rPr>
          <w:lang w:eastAsia="en-US"/>
        </w:rPr>
        <w:t>prediksi</w:t>
      </w:r>
      <w:r>
        <w:rPr>
          <w:lang w:eastAsia="en-US"/>
        </w:rPr>
        <w:t xml:space="preserve"> kelas pada masing-masing data uji dan akurasinya.</w:t>
      </w:r>
    </w:p>
    <w:p w14:paraId="0976677B" w14:textId="4C57E31D" w:rsidR="006401C5" w:rsidRPr="00F348AC" w:rsidRDefault="00C27C6A" w:rsidP="006401C5">
      <w:pPr>
        <w:pStyle w:val="Heading2"/>
      </w:pPr>
      <w:bookmarkStart w:id="146" w:name="_Toc453081250"/>
      <w:r w:rsidRPr="00F348AC">
        <w:lastRenderedPageBreak/>
        <w:t>Desain Umum</w:t>
      </w:r>
      <w:r w:rsidR="00F55AB3">
        <w:t xml:space="preserve"> Sistem</w:t>
      </w:r>
      <w:bookmarkEnd w:id="146"/>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Setelah mendapatkan sebuah citra mata, citra mata 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70561394"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w:t>
      </w:r>
      <w:r>
        <w:lastRenderedPageBreak/>
        <w:t xml:space="preserve">berkorelasi, yaitu </w:t>
      </w:r>
      <w:r w:rsidRPr="00004422">
        <w:rPr>
          <w:i/>
        </w:rPr>
        <w:t>wavelet haar</w:t>
      </w:r>
      <w:r>
        <w:t xml:space="preserve"> dan </w:t>
      </w:r>
      <w:r w:rsidR="00EE471A">
        <w:rPr>
          <w:i/>
        </w:rPr>
        <w:t>log-gabor filter</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5EB86DFE"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650145" w:rsidRPr="00F348AC">
        <w:t xml:space="preserve">Gambar </w:t>
      </w:r>
      <w:r w:rsidR="00650145">
        <w:rPr>
          <w:lang w:val="en-US"/>
        </w:rPr>
        <w:t>3</w:t>
      </w:r>
      <w:r w:rsidR="00650145">
        <w:t>.</w:t>
      </w:r>
      <w:r w:rsidR="00650145">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terdiri dari dua metode, </w:t>
      </w:r>
      <w:r w:rsidR="000055EF" w:rsidRPr="000055EF">
        <w:rPr>
          <w:i/>
        </w:rPr>
        <w:t>wavelet haar</w:t>
      </w:r>
      <w:r w:rsidR="000055EF">
        <w:rPr>
          <w:i/>
        </w:rPr>
        <w:t xml:space="preserve"> </w:t>
      </w:r>
      <w:r w:rsidR="000055EF">
        <w:t xml:space="preserve">dan </w:t>
      </w:r>
      <w:r w:rsidR="00EE471A">
        <w:rPr>
          <w:i/>
        </w:rPr>
        <w:t>log-gabor filter</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7" w:name="_Ref451422662"/>
      <w:bookmarkStart w:id="148" w:name="_Toc453072070"/>
      <w:r w:rsidRPr="00F348AC">
        <w:t xml:space="preserve">Gambar </w:t>
      </w:r>
      <w:r>
        <w:rPr>
          <w:lang w:val="en-US"/>
        </w:rPr>
        <w:t>3</w:t>
      </w:r>
      <w:r>
        <w:t>.</w:t>
      </w:r>
      <w:r>
        <w:fldChar w:fldCharType="begin"/>
      </w:r>
      <w:r>
        <w:instrText xml:space="preserve"> SEQ Gambar \* ARABIC \s 1 </w:instrText>
      </w:r>
      <w:r>
        <w:fldChar w:fldCharType="separate"/>
      </w:r>
      <w:r w:rsidR="00650145">
        <w:rPr>
          <w:noProof/>
        </w:rPr>
        <w:t>2</w:t>
      </w:r>
      <w:r>
        <w:rPr>
          <w:noProof/>
        </w:rPr>
        <w:fldChar w:fldCharType="end"/>
      </w:r>
      <w:bookmarkEnd w:id="147"/>
      <w:r w:rsidRPr="00F348AC">
        <w:rPr>
          <w:lang w:val="en-US"/>
        </w:rPr>
        <w:t xml:space="preserve"> </w:t>
      </w:r>
      <w:r>
        <w:t>Diagram Alir Rancangan Sistem</w:t>
      </w:r>
      <w:bookmarkEnd w:id="148"/>
    </w:p>
    <w:p w14:paraId="37E4CFA3" w14:textId="2AC6384A" w:rsidR="00F55AB3" w:rsidRDefault="00F55AB3" w:rsidP="00E45932">
      <w:pPr>
        <w:pStyle w:val="Heading2"/>
        <w:spacing w:before="320"/>
      </w:pPr>
      <w:bookmarkStart w:id="149" w:name="_Toc453081251"/>
      <w:r>
        <w:lastRenderedPageBreak/>
        <w:t>Akuisisi Citra Mata</w:t>
      </w:r>
      <w:bookmarkEnd w:id="149"/>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drawing>
          <wp:inline distT="0" distB="0" distL="0" distR="0" wp14:anchorId="70A5DFBD" wp14:editId="42166CE5">
            <wp:extent cx="1333500" cy="2937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55435" cy="2985317"/>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50" w:name="_Ref451424307"/>
      <w:bookmarkStart w:id="151" w:name="_Toc453072071"/>
      <w:r w:rsidRPr="00F348AC">
        <w:t xml:space="preserve">Gambar </w:t>
      </w:r>
      <w:r>
        <w:rPr>
          <w:lang w:val="en-US"/>
        </w:rPr>
        <w:t>3</w:t>
      </w:r>
      <w:r>
        <w:t>.</w:t>
      </w:r>
      <w:r>
        <w:fldChar w:fldCharType="begin"/>
      </w:r>
      <w:r>
        <w:instrText xml:space="preserve"> SEQ Gambar \* ARABIC \s 1 </w:instrText>
      </w:r>
      <w:r>
        <w:fldChar w:fldCharType="separate"/>
      </w:r>
      <w:r w:rsidR="00650145">
        <w:rPr>
          <w:noProof/>
        </w:rPr>
        <w:t>3</w:t>
      </w:r>
      <w:r>
        <w:rPr>
          <w:noProof/>
        </w:rPr>
        <w:fldChar w:fldCharType="end"/>
      </w:r>
      <w:bookmarkEnd w:id="150"/>
      <w:r w:rsidRPr="00F348AC">
        <w:rPr>
          <w:lang w:val="en-US"/>
        </w:rPr>
        <w:t xml:space="preserve"> </w:t>
      </w:r>
      <w:r w:rsidR="005F6DE0">
        <w:t>Diagram Alir Akuisisi Citra Mata</w:t>
      </w:r>
      <w:bookmarkEnd w:id="151"/>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202EB5E5" w14:textId="557303FD" w:rsidR="00A84737" w:rsidRDefault="00A84737" w:rsidP="00E45932">
      <w:pPr>
        <w:pStyle w:val="Heading2"/>
        <w:spacing w:before="320"/>
        <w:rPr>
          <w:lang w:val="en-US"/>
        </w:rPr>
      </w:pPr>
      <w:bookmarkStart w:id="152" w:name="_Toc453081252"/>
      <w:r>
        <w:lastRenderedPageBreak/>
        <w:t xml:space="preserve">Perancangan </w:t>
      </w:r>
      <w:r w:rsidR="00C426FB">
        <w:t>Praproses</w:t>
      </w:r>
      <w:bookmarkEnd w:id="152"/>
    </w:p>
    <w:p w14:paraId="7E02B35A" w14:textId="01991904"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xml:space="preserve">. </w:t>
      </w:r>
      <w:r w:rsidR="00C426FB">
        <w:t>Praproses</w:t>
      </w:r>
      <w:r w:rsidRPr="00F348AC">
        <w:rPr>
          <w:i/>
          <w:lang w:val="en-US"/>
        </w:rPr>
        <w:t xml:space="preserve">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00C426FB">
        <w:t>Praproses</w:t>
      </w:r>
      <w:r w:rsidRPr="00F348AC">
        <w:rPr>
          <w:i/>
          <w:lang w:val="en-US"/>
        </w:rPr>
        <w:t xml:space="preserve">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sidR="00C426FB">
        <w:t>praproses</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48348" cy="3200958"/>
                    </a:xfrm>
                    <a:prstGeom prst="rect">
                      <a:avLst/>
                    </a:prstGeom>
                  </pic:spPr>
                </pic:pic>
              </a:graphicData>
            </a:graphic>
          </wp:inline>
        </w:drawing>
      </w:r>
    </w:p>
    <w:p w14:paraId="034FD0EB" w14:textId="578F3DCA" w:rsidR="00A84737" w:rsidRDefault="00A84737" w:rsidP="00A84737">
      <w:pPr>
        <w:spacing w:line="360" w:lineRule="auto"/>
        <w:jc w:val="center"/>
        <w:rPr>
          <w:lang w:val="en-US"/>
        </w:rPr>
      </w:pPr>
      <w:bookmarkStart w:id="153" w:name="_Ref451424319"/>
      <w:bookmarkStart w:id="154" w:name="_Toc453072072"/>
      <w:r w:rsidRPr="00F348AC">
        <w:t xml:space="preserve">Gambar </w:t>
      </w:r>
      <w:r>
        <w:rPr>
          <w:lang w:val="en-US"/>
        </w:rPr>
        <w:t>3</w:t>
      </w:r>
      <w:r>
        <w:t>.</w:t>
      </w:r>
      <w:r>
        <w:fldChar w:fldCharType="begin"/>
      </w:r>
      <w:r>
        <w:instrText xml:space="preserve"> SEQ Gambar \* ARABIC \s 1 </w:instrText>
      </w:r>
      <w:r>
        <w:fldChar w:fldCharType="separate"/>
      </w:r>
      <w:r w:rsidR="00650145">
        <w:rPr>
          <w:noProof/>
        </w:rPr>
        <w:t>4</w:t>
      </w:r>
      <w:r>
        <w:rPr>
          <w:noProof/>
        </w:rPr>
        <w:fldChar w:fldCharType="end"/>
      </w:r>
      <w:bookmarkEnd w:id="153"/>
      <w:r w:rsidRPr="00F348AC">
        <w:rPr>
          <w:lang w:val="en-US"/>
        </w:rPr>
        <w:t xml:space="preserve"> </w:t>
      </w:r>
      <w:r w:rsidR="005B64B9">
        <w:t xml:space="preserve">Diagram Alir </w:t>
      </w:r>
      <w:r w:rsidR="00C426FB">
        <w:t>Praproses</w:t>
      </w:r>
      <w:bookmarkEnd w:id="154"/>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5" w:name="_Toc453081253"/>
      <w:r>
        <w:t>Deteksi Tepi</w:t>
      </w:r>
      <w:bookmarkEnd w:id="155"/>
    </w:p>
    <w:p w14:paraId="190A5B92" w14:textId="2D424E25"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brigh</w:t>
      </w:r>
      <w:r w:rsidR="00C426FB">
        <w:rPr>
          <w:i/>
        </w:rPr>
        <w:t>t</w:t>
      </w:r>
      <w:r>
        <w:rPr>
          <w:i/>
        </w:rPr>
        <w:t xml:space="preserve">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6" w:name="_Ref451424331"/>
      <w:bookmarkStart w:id="157" w:name="_Toc453072073"/>
      <w:r w:rsidRPr="00F348AC">
        <w:t xml:space="preserve">Gambar </w:t>
      </w:r>
      <w:r>
        <w:rPr>
          <w:lang w:val="en-US"/>
        </w:rPr>
        <w:t>3</w:t>
      </w:r>
      <w:r>
        <w:t>.</w:t>
      </w:r>
      <w:r>
        <w:fldChar w:fldCharType="begin"/>
      </w:r>
      <w:r>
        <w:instrText xml:space="preserve"> SEQ Gambar \* ARABIC \s 1 </w:instrText>
      </w:r>
      <w:r>
        <w:fldChar w:fldCharType="separate"/>
      </w:r>
      <w:r w:rsidR="00650145">
        <w:rPr>
          <w:noProof/>
        </w:rPr>
        <w:t>5</w:t>
      </w:r>
      <w:r>
        <w:rPr>
          <w:noProof/>
        </w:rPr>
        <w:fldChar w:fldCharType="end"/>
      </w:r>
      <w:bookmarkEnd w:id="156"/>
      <w:r w:rsidRPr="00F348AC">
        <w:rPr>
          <w:lang w:val="en-US"/>
        </w:rPr>
        <w:t xml:space="preserve"> </w:t>
      </w:r>
      <w:r>
        <w:t>Diagram Alir Proses Deteksi Tepi</w:t>
      </w:r>
      <w:bookmarkEnd w:id="157"/>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58" w:name="_Toc453081254"/>
      <w:r w:rsidRPr="00F348AC">
        <w:rPr>
          <w:lang w:val="en-US"/>
        </w:rPr>
        <w:t xml:space="preserve">Deteksi </w:t>
      </w:r>
      <w:r>
        <w:rPr>
          <w:lang w:val="en-US"/>
        </w:rPr>
        <w:t>Batas Pupil dan Iris</w:t>
      </w:r>
      <w:bookmarkEnd w:id="158"/>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5">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59" w:name="_Ref451424360"/>
      <w:bookmarkStart w:id="160" w:name="_Toc453072074"/>
      <w:r w:rsidRPr="00F348AC">
        <w:t xml:space="preserve">Gambar </w:t>
      </w:r>
      <w:r>
        <w:rPr>
          <w:lang w:val="en-US"/>
        </w:rPr>
        <w:t>3</w:t>
      </w:r>
      <w:r>
        <w:t>.</w:t>
      </w:r>
      <w:r>
        <w:fldChar w:fldCharType="begin"/>
      </w:r>
      <w:r>
        <w:instrText xml:space="preserve"> SEQ Gambar \* ARABIC \s 1 </w:instrText>
      </w:r>
      <w:r>
        <w:fldChar w:fldCharType="separate"/>
      </w:r>
      <w:r w:rsidR="00650145">
        <w:rPr>
          <w:noProof/>
        </w:rPr>
        <w:t>6</w:t>
      </w:r>
      <w:r>
        <w:rPr>
          <w:noProof/>
        </w:rPr>
        <w:fldChar w:fldCharType="end"/>
      </w:r>
      <w:bookmarkEnd w:id="159"/>
      <w:r w:rsidRPr="00F348AC">
        <w:rPr>
          <w:lang w:val="en-US"/>
        </w:rPr>
        <w:t xml:space="preserve"> </w:t>
      </w:r>
      <w:r>
        <w:t>Diagram Alir Proses Deteksi Batas Pupil dan Iris</w:t>
      </w:r>
      <w:bookmarkEnd w:id="160"/>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650145" w:rsidRPr="00F348AC">
        <w:t xml:space="preserve">Gambar </w:t>
      </w:r>
      <w:r w:rsidR="00650145">
        <w:rPr>
          <w:lang w:val="en-US"/>
        </w:rPr>
        <w:t>3</w:t>
      </w:r>
      <w:r w:rsidR="00650145">
        <w:t>.</w:t>
      </w:r>
      <w:r w:rsidR="00650145">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1" w:name="_Toc453081255"/>
      <w:r>
        <w:rPr>
          <w:lang w:val="en-US"/>
        </w:rPr>
        <w:t>Pemisahan Bulu dan Kelopak Mata</w:t>
      </w:r>
      <w:bookmarkEnd w:id="161"/>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650145" w:rsidRPr="00F348AC">
        <w:t xml:space="preserve">Gambar </w:t>
      </w:r>
      <w:r w:rsidR="00650145">
        <w:rPr>
          <w:lang w:val="en-US"/>
        </w:rPr>
        <w:t>3</w:t>
      </w:r>
      <w:r w:rsidR="00650145">
        <w:t>.</w:t>
      </w:r>
      <w:r w:rsidR="00650145">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2" w:name="_Ref451424378"/>
      <w:bookmarkStart w:id="163" w:name="_Toc453072075"/>
      <w:r w:rsidRPr="00F348AC">
        <w:t xml:space="preserve">Gambar </w:t>
      </w:r>
      <w:r>
        <w:rPr>
          <w:lang w:val="en-US"/>
        </w:rPr>
        <w:t>3</w:t>
      </w:r>
      <w:r>
        <w:t>.</w:t>
      </w:r>
      <w:r>
        <w:fldChar w:fldCharType="begin"/>
      </w:r>
      <w:r>
        <w:instrText xml:space="preserve"> SEQ Gambar \* ARABIC \s 1 </w:instrText>
      </w:r>
      <w:r>
        <w:fldChar w:fldCharType="separate"/>
      </w:r>
      <w:r w:rsidR="00650145">
        <w:rPr>
          <w:noProof/>
        </w:rPr>
        <w:t>7</w:t>
      </w:r>
      <w:r>
        <w:rPr>
          <w:noProof/>
        </w:rPr>
        <w:fldChar w:fldCharType="end"/>
      </w:r>
      <w:bookmarkEnd w:id="162"/>
      <w:r w:rsidRPr="00F348AC">
        <w:rPr>
          <w:lang w:val="en-US"/>
        </w:rPr>
        <w:t xml:space="preserve"> </w:t>
      </w:r>
      <w:r>
        <w:t>Diagram Alir Pemisahan Bulu dan Kelopak Mata</w:t>
      </w:r>
      <w:bookmarkEnd w:id="163"/>
    </w:p>
    <w:p w14:paraId="6D749C6C" w14:textId="2DA1D18C" w:rsidR="001A7301" w:rsidRDefault="001A7301" w:rsidP="00E45932">
      <w:pPr>
        <w:pStyle w:val="Heading2"/>
        <w:spacing w:before="320"/>
      </w:pPr>
      <w:bookmarkStart w:id="164" w:name="_Toc453081256"/>
      <w:r>
        <w:lastRenderedPageBreak/>
        <w:t>Normalisasi Iris</w:t>
      </w:r>
      <w:bookmarkEnd w:id="164"/>
    </w:p>
    <w:p w14:paraId="060313EB" w14:textId="580F5362"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w:t>
      </w:r>
      <w:r w:rsidR="00C426FB">
        <w:t>nju</w:t>
      </w:r>
      <w:r>
        <w:t>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5" w:name="_Ref451424391"/>
      <w:bookmarkStart w:id="166" w:name="_Toc453072076"/>
      <w:r w:rsidRPr="00F348AC">
        <w:t xml:space="preserve">Gambar </w:t>
      </w:r>
      <w:r>
        <w:rPr>
          <w:lang w:val="en-US"/>
        </w:rPr>
        <w:t>3</w:t>
      </w:r>
      <w:r>
        <w:t>.</w:t>
      </w:r>
      <w:r>
        <w:fldChar w:fldCharType="begin"/>
      </w:r>
      <w:r>
        <w:instrText xml:space="preserve"> SEQ Gambar \* ARABIC \s 1 </w:instrText>
      </w:r>
      <w:r>
        <w:fldChar w:fldCharType="separate"/>
      </w:r>
      <w:r w:rsidR="00650145">
        <w:rPr>
          <w:noProof/>
        </w:rPr>
        <w:t>8</w:t>
      </w:r>
      <w:r>
        <w:rPr>
          <w:noProof/>
        </w:rPr>
        <w:fldChar w:fldCharType="end"/>
      </w:r>
      <w:bookmarkEnd w:id="165"/>
      <w:r w:rsidRPr="00F348AC">
        <w:rPr>
          <w:lang w:val="en-US"/>
        </w:rPr>
        <w:t xml:space="preserve"> </w:t>
      </w:r>
      <w:r>
        <w:t>Diagram Alir Normalisasi Iris</w:t>
      </w:r>
      <w:bookmarkEnd w:id="166"/>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7" w:name="_Toc453081257"/>
      <w:r>
        <w:t>Perancangan Ekstraksi Fitur</w:t>
      </w:r>
      <w:bookmarkEnd w:id="167"/>
    </w:p>
    <w:p w14:paraId="58301EBF" w14:textId="30668961" w:rsidR="001A7301" w:rsidRDefault="001A7301" w:rsidP="001A7301">
      <w:pPr>
        <w:ind w:firstLine="720"/>
      </w:pPr>
      <w:r>
        <w:t xml:space="preserve">Ekstraksi fitur iris merupakan ciri khas penting pada citra iris ternormalisasi. Masukannya adalah hasil dari tahap normalisasi. Terdapat dua metode ekstraksi fitur yang dipakai. Kedua ekstraksi fitur ini tidak berkaitan satu sama lain. Metode ekstraksi fitur yang dipakai adalah </w:t>
      </w:r>
      <w:r w:rsidR="004F3DDF">
        <w:rPr>
          <w:i/>
        </w:rPr>
        <w:t>wavelet H</w:t>
      </w:r>
      <w:r w:rsidRPr="004F3DDF">
        <w:rPr>
          <w:i/>
        </w:rPr>
        <w:t>aar</w:t>
      </w:r>
      <w:r>
        <w:t xml:space="preserve"> dan </w:t>
      </w:r>
      <w:r w:rsidRPr="005F6871">
        <w:rPr>
          <w:i/>
        </w:rPr>
        <w:t>log-Gabor filter</w:t>
      </w:r>
      <w:r>
        <w:t xml:space="preserve">. Ekstraksi fitur yang dipakai </w:t>
      </w:r>
      <w:r w:rsidR="004F3DDF">
        <w:rPr>
          <w:i/>
        </w:rPr>
        <w:t>wavelet H</w:t>
      </w:r>
      <w:r w:rsidRPr="004F3DDF">
        <w:rPr>
          <w:i/>
        </w:rPr>
        <w:t>aar</w:t>
      </w:r>
      <w:r>
        <w:t xml:space="preserve"> adalah koefisien aproksimasi dari hasil dekomposisi pada tingkat-tingkat tertentu. Sedangakan e</w:t>
      </w:r>
      <w:r w:rsidR="005F6871">
        <w:t xml:space="preserve">kstraksi fitur </w:t>
      </w:r>
      <w:r w:rsidR="005F6871" w:rsidRPr="005F6871">
        <w:rPr>
          <w:i/>
        </w:rPr>
        <w:t>log-Gabor filter</w:t>
      </w:r>
      <w:r>
        <w:t xml:space="preserve">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68" w:name="_Toc453081258"/>
      <w:r>
        <w:t xml:space="preserve">Fitur Koefisien </w:t>
      </w:r>
      <w:r>
        <w:rPr>
          <w:lang w:val="en-US"/>
        </w:rPr>
        <w:t>Wavelet Haar</w:t>
      </w:r>
      <w:bookmarkEnd w:id="168"/>
    </w:p>
    <w:p w14:paraId="0D47ED69" w14:textId="6C059F58" w:rsidR="001A7301" w:rsidRDefault="001A7301" w:rsidP="001A7301">
      <w:pPr>
        <w:ind w:firstLine="720"/>
      </w:pPr>
      <w:r>
        <w:t xml:space="preserve">Ektraksi fitur dimulai dengan dengan </w:t>
      </w:r>
      <w:r w:rsidR="004F3DDF">
        <w:t xml:space="preserve">melakukan transformasi </w:t>
      </w:r>
      <w:r w:rsidR="004F3DDF" w:rsidRPr="004F3DDF">
        <w:rPr>
          <w:i/>
        </w:rPr>
        <w:t>wavelet H</w:t>
      </w:r>
      <w:r w:rsidRPr="004F3DDF">
        <w:rPr>
          <w:i/>
        </w:rPr>
        <w:t>aar</w:t>
      </w:r>
      <w:r>
        <w:t xml:space="preserve">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1.</w:t>
            </w:r>
          </w:p>
          <w:p w14:paraId="472E0F94"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2.</w:t>
            </w:r>
          </w:p>
          <w:p w14:paraId="4D188A0A"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3.</w:t>
            </w:r>
          </w:p>
          <w:p w14:paraId="41748357"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4.</w:t>
            </w:r>
          </w:p>
          <w:p w14:paraId="2DDF750D"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5.</w:t>
            </w:r>
          </w:p>
          <w:p w14:paraId="709A4265"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6.</w:t>
            </w:r>
          </w:p>
          <w:p w14:paraId="68F2124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7.</w:t>
            </w:r>
          </w:p>
        </w:tc>
        <w:tc>
          <w:tcPr>
            <w:tcW w:w="4876" w:type="dxa"/>
            <w:gridSpan w:val="2"/>
            <w:tcBorders>
              <w:left w:val="nil"/>
            </w:tcBorders>
          </w:tcPr>
          <w:p w14:paraId="29B3214E" w14:textId="11173C72"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w:t>
            </w:r>
            <w:r w:rsidR="00C426FB" w:rsidRPr="005A6DE9">
              <w:rPr>
                <w:rFonts w:ascii="Courier New" w:eastAsiaTheme="minorHAnsi" w:hAnsi="Courier New" w:cs="Courier New"/>
                <w:sz w:val="18"/>
                <w:lang w:eastAsia="en-US"/>
              </w:rPr>
              <w:t>'haar'</w:t>
            </w:r>
            <w:r w:rsidRPr="00650145">
              <w:rPr>
                <w:rFonts w:ascii="Courier New" w:hAnsi="Courier New" w:cs="Courier New"/>
                <w:sz w:val="18"/>
              </w:rPr>
              <w:t xml:space="preserve">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166175D5"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[cA,~,~,~] = dwt2(citraNorm,wname)</w:t>
            </w:r>
          </w:p>
          <w:p w14:paraId="79469BA9" w14:textId="1A7809FB"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 xml:space="preserve">citraNormalisasi </w:t>
            </w:r>
            <w:r w:rsidR="001A7301" w:rsidRPr="00650145">
              <w:rPr>
                <w:rFonts w:ascii="Courier New" w:hAnsi="Courier New" w:cs="Courier New"/>
                <w:sz w:val="18"/>
              </w:rPr>
              <w:sym w:font="Wingdings" w:char="F0DF"/>
            </w:r>
            <w:r w:rsidR="001A7301" w:rsidRPr="00650145">
              <w:rPr>
                <w:rFonts w:ascii="Courier New" w:hAnsi="Courier New" w:cs="Courier New"/>
                <w:sz w:val="18"/>
              </w:rPr>
              <w:t xml:space="preserve"> cA</w:t>
            </w:r>
          </w:p>
          <w:p w14:paraId="24CE9796" w14:textId="39D45DF1"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69" w:name="_Ref451424409"/>
      <w:bookmarkStart w:id="170" w:name="_Toc453072077"/>
      <w:r w:rsidRPr="00F348AC">
        <w:t xml:space="preserve">Gambar </w:t>
      </w:r>
      <w:r>
        <w:rPr>
          <w:lang w:val="en-US"/>
        </w:rPr>
        <w:t>3</w:t>
      </w:r>
      <w:r>
        <w:t>.</w:t>
      </w:r>
      <w:r>
        <w:fldChar w:fldCharType="begin"/>
      </w:r>
      <w:r>
        <w:instrText xml:space="preserve"> SEQ Gambar \* ARABIC \s 1 </w:instrText>
      </w:r>
      <w:r>
        <w:fldChar w:fldCharType="separate"/>
      </w:r>
      <w:r w:rsidR="00650145">
        <w:rPr>
          <w:noProof/>
        </w:rPr>
        <w:t>9</w:t>
      </w:r>
      <w:r>
        <w:rPr>
          <w:noProof/>
        </w:rPr>
        <w:fldChar w:fldCharType="end"/>
      </w:r>
      <w:bookmarkEnd w:id="169"/>
      <w:r w:rsidRPr="00F348AC">
        <w:rPr>
          <w:lang w:val="en-US"/>
        </w:rPr>
        <w:t xml:space="preserve"> </w:t>
      </w:r>
      <w:r>
        <w:rPr>
          <w:i/>
        </w:rPr>
        <w:t xml:space="preserve">Pseudocode </w:t>
      </w:r>
      <w:r>
        <w:t>Dekomposisi Wavelet</w:t>
      </w:r>
      <w:bookmarkEnd w:id="170"/>
    </w:p>
    <w:p w14:paraId="5682646B" w14:textId="77777777" w:rsidR="001A7301" w:rsidRPr="00F348AC" w:rsidRDefault="001A7301" w:rsidP="001A7301">
      <w:pPr>
        <w:ind w:firstLine="720"/>
        <w:rPr>
          <w:lang w:val="en-US"/>
        </w:rPr>
      </w:pPr>
      <w:r>
        <w:t xml:space="preserve">Keluaran dari tahap ini adalah vektor fitur dengan dimensi 8x64 piksel. Koefisien aproksimasi diambil karena berisi informasi yang jelas dibandingankan koefisien detail. Vektor fitur tersebut merupakan representasi dari citra iris yang dibentuk dengan transformasi </w:t>
      </w:r>
      <w:r w:rsidRPr="004F3DDF">
        <w:rPr>
          <w:i/>
        </w:rPr>
        <w:t>wavelet</w:t>
      </w:r>
      <w:r>
        <w:t xml:space="preserve"> yang akan digunakan sebagai masukan untuk tahap klasifikasi.</w:t>
      </w:r>
    </w:p>
    <w:p w14:paraId="513135EF" w14:textId="04A8803C" w:rsidR="001A7301" w:rsidRDefault="001A7301" w:rsidP="001A7301">
      <w:pPr>
        <w:pStyle w:val="Heading3"/>
        <w:rPr>
          <w:lang w:val="en-US"/>
        </w:rPr>
      </w:pPr>
      <w:bookmarkStart w:id="171" w:name="_Toc453081259"/>
      <w:r>
        <w:rPr>
          <w:lang w:val="en-US"/>
        </w:rPr>
        <w:t xml:space="preserve">Fitur </w:t>
      </w:r>
      <w:r w:rsidR="00C66CA1">
        <w:t>Log-Gabor Filter</w:t>
      </w:r>
      <w:bookmarkEnd w:id="171"/>
    </w:p>
    <w:p w14:paraId="397C8E82" w14:textId="037C8BE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00C37132">
        <w:rPr>
          <w:i/>
        </w:rPr>
        <w:t>log-G</w:t>
      </w:r>
      <w:r w:rsidR="00EE471A">
        <w:rPr>
          <w:i/>
        </w:rPr>
        <w:t>abor filter</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650145" w:rsidRPr="00F348AC">
        <w:t xml:space="preserve">Gambar </w:t>
      </w:r>
      <w:r w:rsidR="00650145">
        <w:rPr>
          <w:lang w:val="en-US"/>
        </w:rPr>
        <w:t>3</w:t>
      </w:r>
      <w:r w:rsidR="00650145">
        <w:t>.</w:t>
      </w:r>
      <w:r w:rsidR="00650145">
        <w:rPr>
          <w:noProof/>
        </w:rPr>
        <w:t>10</w:t>
      </w:r>
      <w:r w:rsidR="00A35FB4">
        <w:fldChar w:fldCharType="end"/>
      </w:r>
      <w:r w:rsidR="00A35FB4">
        <w:t xml:space="preserve"> </w:t>
      </w:r>
      <w:r>
        <w:t>menunjukan diagram alir dari ekstraksi fitur ini.</w:t>
      </w:r>
    </w:p>
    <w:p w14:paraId="4C1F6E1B" w14:textId="4216C9F8"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Fast Fourier Transform</w:t>
      </w:r>
      <w:r>
        <w:t xml:space="preserve"> untuk mempresentasikan citra pada domain </w:t>
      </w:r>
      <w:r>
        <w:lastRenderedPageBreak/>
        <w:t xml:space="preserve">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2" w:name="_Ref451424422"/>
      <w:bookmarkStart w:id="173" w:name="_Toc453072078"/>
      <w:r w:rsidRPr="00F348AC">
        <w:t xml:space="preserve">Gambar </w:t>
      </w:r>
      <w:r>
        <w:rPr>
          <w:lang w:val="en-US"/>
        </w:rPr>
        <w:t>3</w:t>
      </w:r>
      <w:r>
        <w:t>.</w:t>
      </w:r>
      <w:r>
        <w:fldChar w:fldCharType="begin"/>
      </w:r>
      <w:r>
        <w:instrText xml:space="preserve"> SEQ Gambar \* ARABIC \s 1 </w:instrText>
      </w:r>
      <w:r>
        <w:fldChar w:fldCharType="separate"/>
      </w:r>
      <w:r w:rsidR="00650145">
        <w:rPr>
          <w:noProof/>
        </w:rPr>
        <w:t>10</w:t>
      </w:r>
      <w:r>
        <w:rPr>
          <w:noProof/>
        </w:rPr>
        <w:fldChar w:fldCharType="end"/>
      </w:r>
      <w:bookmarkEnd w:id="172"/>
      <w:r w:rsidRPr="00F348AC">
        <w:rPr>
          <w:lang w:val="en-US"/>
        </w:rPr>
        <w:t xml:space="preserve"> </w:t>
      </w:r>
      <w:r>
        <w:t>Diagram Alir Pembuatan Fitur Biner</w:t>
      </w:r>
      <w:bookmarkEnd w:id="173"/>
    </w:p>
    <w:p w14:paraId="2C053A74" w14:textId="77777777" w:rsidR="001A7301" w:rsidRPr="001A7301" w:rsidRDefault="001A7301" w:rsidP="001A7301"/>
    <w:p w14:paraId="733D771B" w14:textId="3156E9D0" w:rsidR="000164C4" w:rsidRDefault="000164C4" w:rsidP="00E45932">
      <w:pPr>
        <w:pStyle w:val="Heading2"/>
        <w:spacing w:before="320"/>
      </w:pPr>
      <w:bookmarkStart w:id="174" w:name="_Toc453081260"/>
      <w:r>
        <w:lastRenderedPageBreak/>
        <w:t>Perancangan Klasifikasi</w:t>
      </w:r>
      <w:bookmarkEnd w:id="174"/>
    </w:p>
    <w:p w14:paraId="1A65D91E" w14:textId="41C26659"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00C37132">
        <w:rPr>
          <w:i/>
          <w:lang w:val="en-US"/>
        </w:rPr>
        <w:t xml:space="preserve">support vector machine </w:t>
      </w:r>
      <w:r w:rsidR="00C37132" w:rsidRPr="00C37132">
        <w:rPr>
          <w:lang w:val="en-US"/>
        </w:rPr>
        <w:t>(</w:t>
      </w:r>
      <w:r w:rsidR="00C37132">
        <w:t>SVM</w:t>
      </w:r>
      <w:r w:rsidR="00C37132" w:rsidRPr="00C37132">
        <w:rPr>
          <w:lang w:val="en-US"/>
        </w:rPr>
        <w:t>)</w:t>
      </w:r>
      <w:r>
        <w:rPr>
          <w:i/>
        </w:rPr>
        <w:t xml:space="preserve"> </w:t>
      </w:r>
      <w:r>
        <w:t xml:space="preserve">dan metode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CF4B62A" w:rsidR="000164C4" w:rsidRDefault="000164C4" w:rsidP="00170613">
      <w:pPr>
        <w:pStyle w:val="Heading3"/>
      </w:pPr>
      <w:bookmarkStart w:id="175" w:name="_Toc453081261"/>
      <w:r>
        <w:t>Klasifikasi Support Vector Machines</w:t>
      </w:r>
      <w:r w:rsidR="00C37132">
        <w:t xml:space="preserve"> </w:t>
      </w:r>
      <w:r w:rsidR="00322AC3">
        <w:t>Fitur Wavelet</w:t>
      </w:r>
      <w:bookmarkEnd w:id="175"/>
    </w:p>
    <w:p w14:paraId="37EA143C" w14:textId="38FFD73B" w:rsidR="00A35FB4" w:rsidRDefault="00A35FB4" w:rsidP="00A35FB4">
      <w:pPr>
        <w:ind w:firstLine="720"/>
      </w:pPr>
      <w:r>
        <w:t xml:space="preserve">Pada </w:t>
      </w:r>
      <w:r w:rsidR="002B3272">
        <w:t xml:space="preserve">subbab ini dijelaskan </w:t>
      </w:r>
      <w:r>
        <w:t xml:space="preserve">klasifikasi dengan menggunakan metode </w:t>
      </w:r>
      <w:r w:rsidR="00607F0D">
        <w:t>SVM</w:t>
      </w:r>
      <w:r>
        <w:t xml:space="preserve">, vektor fitur yang didapatkan adalah hasil dari ekstraksi fitur </w:t>
      </w:r>
      <w:r w:rsidRPr="00E2516B">
        <w:rPr>
          <w:i/>
        </w:rPr>
        <w:t xml:space="preserve">wavelet </w:t>
      </w:r>
      <w:r w:rsidR="00C37132">
        <w:rPr>
          <w:i/>
        </w:rPr>
        <w:t>H</w:t>
      </w:r>
      <w:r w:rsidRPr="00E2516B">
        <w:rPr>
          <w:i/>
        </w:rPr>
        <w:t>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kelas manakah data uji tersebut. </w:t>
      </w:r>
      <w:r>
        <w:fldChar w:fldCharType="begin"/>
      </w:r>
      <w:r>
        <w:instrText xml:space="preserve"> REF _Ref451424501 \h </w:instrText>
      </w:r>
      <w:r>
        <w:fldChar w:fldCharType="separate"/>
      </w:r>
      <w:r w:rsidR="00650145" w:rsidRPr="00F348AC">
        <w:t xml:space="preserve">Gambar </w:t>
      </w:r>
      <w:r w:rsidR="00650145">
        <w:rPr>
          <w:lang w:val="en-US"/>
        </w:rPr>
        <w:t>3</w:t>
      </w:r>
      <w:r w:rsidR="00650145">
        <w:t>.</w:t>
      </w:r>
      <w:r w:rsidR="00650145">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25223" cy="3143881"/>
                    </a:xfrm>
                    <a:prstGeom prst="rect">
                      <a:avLst/>
                    </a:prstGeom>
                  </pic:spPr>
                </pic:pic>
              </a:graphicData>
            </a:graphic>
          </wp:inline>
        </w:drawing>
      </w:r>
    </w:p>
    <w:p w14:paraId="3B24A32B" w14:textId="66F89632" w:rsidR="00A35FB4" w:rsidRDefault="00A35FB4" w:rsidP="00C37132">
      <w:pPr>
        <w:pStyle w:val="Caption"/>
      </w:pPr>
      <w:bookmarkStart w:id="176" w:name="_Ref451424501"/>
      <w:bookmarkStart w:id="177" w:name="_Toc453072079"/>
      <w:r w:rsidRPr="00F348AC">
        <w:t xml:space="preserve">Gambar </w:t>
      </w:r>
      <w:r>
        <w:rPr>
          <w:lang w:val="en-US"/>
        </w:rPr>
        <w:t>3</w:t>
      </w:r>
      <w:r>
        <w:t>.</w:t>
      </w:r>
      <w:r>
        <w:fldChar w:fldCharType="begin"/>
      </w:r>
      <w:r>
        <w:instrText xml:space="preserve"> SEQ Gambar \* ARABIC \s 1 </w:instrText>
      </w:r>
      <w:r>
        <w:fldChar w:fldCharType="separate"/>
      </w:r>
      <w:r w:rsidR="00650145">
        <w:rPr>
          <w:noProof/>
        </w:rPr>
        <w:t>11</w:t>
      </w:r>
      <w:r>
        <w:rPr>
          <w:noProof/>
        </w:rPr>
        <w:fldChar w:fldCharType="end"/>
      </w:r>
      <w:bookmarkEnd w:id="176"/>
      <w:r w:rsidRPr="00F348AC">
        <w:rPr>
          <w:lang w:val="en-US"/>
        </w:rPr>
        <w:t xml:space="preserve"> </w:t>
      </w:r>
      <w:r>
        <w:t>Diagram Alir Klasifikasi SVM</w:t>
      </w:r>
      <w:r w:rsidR="00C11F8B">
        <w:t xml:space="preserve"> </w:t>
      </w:r>
      <w:r w:rsidR="00C37132">
        <w:t xml:space="preserve">menggunakan </w:t>
      </w:r>
      <w:r w:rsidR="00C11F8B">
        <w:t xml:space="preserve">Fitur </w:t>
      </w:r>
      <w:r w:rsidR="00C11F8B" w:rsidRPr="00C37132">
        <w:rPr>
          <w:i/>
        </w:rPr>
        <w:t>Wavelet</w:t>
      </w:r>
      <w:r w:rsidR="00C37132" w:rsidRPr="00C37132">
        <w:rPr>
          <w:i/>
        </w:rPr>
        <w:t xml:space="preserve"> Haar</w:t>
      </w:r>
      <w:bookmarkEnd w:id="177"/>
    </w:p>
    <w:p w14:paraId="5D61EC59" w14:textId="63F605F1" w:rsidR="002B3272" w:rsidRDefault="00C11F8B" w:rsidP="00170613">
      <w:pPr>
        <w:pStyle w:val="Heading3"/>
      </w:pPr>
      <w:bookmarkStart w:id="178" w:name="_Toc453081262"/>
      <w:r>
        <w:t>Klasifikasi Sup</w:t>
      </w:r>
      <w:r w:rsidR="002B3272">
        <w:t>ort Vector Machines Fitur Log-Gabor</w:t>
      </w:r>
      <w:bookmarkEnd w:id="178"/>
    </w:p>
    <w:p w14:paraId="3BF17753" w14:textId="3DFE051E" w:rsidR="00C11F8B" w:rsidRDefault="002B3272" w:rsidP="002B3272">
      <w:pPr>
        <w:ind w:firstLine="720"/>
      </w:pPr>
      <w:r>
        <w:t xml:space="preserve">Pada subbab ini dijelaskan klasifikasi dengan menggunakan metode </w:t>
      </w:r>
      <w:r w:rsidRPr="00E2516B">
        <w:rPr>
          <w:i/>
        </w:rPr>
        <w:t>support vector machines</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650145" w:rsidRPr="00F348AC">
        <w:t xml:space="preserve">Gambar </w:t>
      </w:r>
      <w:r w:rsidR="00650145">
        <w:rPr>
          <w:lang w:val="en-US"/>
        </w:rPr>
        <w:t>3</w:t>
      </w:r>
      <w:r w:rsidR="00650145">
        <w:t>.</w:t>
      </w:r>
      <w:r w:rsidR="00650145">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44842" cy="3108247"/>
                    </a:xfrm>
                    <a:prstGeom prst="rect">
                      <a:avLst/>
                    </a:prstGeom>
                  </pic:spPr>
                </pic:pic>
              </a:graphicData>
            </a:graphic>
          </wp:inline>
        </w:drawing>
      </w:r>
    </w:p>
    <w:p w14:paraId="5190AD10" w14:textId="69A6FB04" w:rsidR="00C11F8B" w:rsidRDefault="00C11F8B" w:rsidP="00C37132">
      <w:pPr>
        <w:pStyle w:val="Caption"/>
      </w:pPr>
      <w:bookmarkStart w:id="179" w:name="_Ref451777680"/>
      <w:bookmarkStart w:id="180" w:name="_Toc453072080"/>
      <w:r w:rsidRPr="00F348AC">
        <w:t xml:space="preserve">Gambar </w:t>
      </w:r>
      <w:r>
        <w:rPr>
          <w:lang w:val="en-US"/>
        </w:rPr>
        <w:t>3</w:t>
      </w:r>
      <w:r>
        <w:t>.</w:t>
      </w:r>
      <w:r>
        <w:fldChar w:fldCharType="begin"/>
      </w:r>
      <w:r>
        <w:instrText xml:space="preserve"> SEQ Gambar \* ARABIC \s 1 </w:instrText>
      </w:r>
      <w:r>
        <w:fldChar w:fldCharType="separate"/>
      </w:r>
      <w:r w:rsidR="00650145">
        <w:rPr>
          <w:noProof/>
        </w:rPr>
        <w:t>12</w:t>
      </w:r>
      <w:r>
        <w:rPr>
          <w:noProof/>
        </w:rPr>
        <w:fldChar w:fldCharType="end"/>
      </w:r>
      <w:bookmarkEnd w:id="179"/>
      <w:r w:rsidRPr="00F348AC">
        <w:rPr>
          <w:lang w:val="en-US"/>
        </w:rPr>
        <w:t xml:space="preserve"> </w:t>
      </w:r>
      <w:r>
        <w:t xml:space="preserve">Diagram Alir Klasifikasi </w:t>
      </w:r>
      <w:r w:rsidRPr="00C11F8B">
        <w:t>SVM</w:t>
      </w:r>
      <w:r>
        <w:t xml:space="preserve"> </w:t>
      </w:r>
      <w:r w:rsidR="00C37132">
        <w:t xml:space="preserve">menggunakan </w:t>
      </w:r>
      <w:r>
        <w:t xml:space="preserve">Fitur </w:t>
      </w:r>
      <w:r w:rsidRPr="00C37132">
        <w:rPr>
          <w:i/>
        </w:rPr>
        <w:t>Log-Gabor</w:t>
      </w:r>
      <w:bookmarkEnd w:id="180"/>
    </w:p>
    <w:p w14:paraId="5C979AA3" w14:textId="292D5CD0" w:rsidR="000164C4" w:rsidRDefault="000164C4" w:rsidP="000164C4">
      <w:pPr>
        <w:pStyle w:val="Heading3"/>
      </w:pPr>
      <w:bookmarkStart w:id="181" w:name="_Toc453081263"/>
      <w:r>
        <w:t>Klasifikasi Hamming Distance</w:t>
      </w:r>
      <w:r w:rsidR="00FB1000">
        <w:t xml:space="preserve"> Fitur Log-Gabor</w:t>
      </w:r>
      <w:bookmarkEnd w:id="181"/>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650145" w:rsidRPr="00F348AC">
        <w:t xml:space="preserve">Gambar </w:t>
      </w:r>
      <w:r w:rsidR="00650145">
        <w:rPr>
          <w:lang w:val="en-US"/>
        </w:rPr>
        <w:t>3</w:t>
      </w:r>
      <w:r w:rsidR="00650145">
        <w:t>.</w:t>
      </w:r>
      <w:r w:rsidR="00650145">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2069" cy="3406794"/>
                    </a:xfrm>
                    <a:prstGeom prst="rect">
                      <a:avLst/>
                    </a:prstGeom>
                  </pic:spPr>
                </pic:pic>
              </a:graphicData>
            </a:graphic>
          </wp:inline>
        </w:drawing>
      </w:r>
    </w:p>
    <w:p w14:paraId="11BCE4D8" w14:textId="089180D3" w:rsidR="00A35FB4" w:rsidRDefault="00A35FB4" w:rsidP="00C37132">
      <w:pPr>
        <w:pStyle w:val="Caption"/>
      </w:pPr>
      <w:bookmarkStart w:id="182" w:name="_Ref451424518"/>
      <w:bookmarkStart w:id="183" w:name="_Toc453072081"/>
      <w:r w:rsidRPr="00F348AC">
        <w:t xml:space="preserve">Gambar </w:t>
      </w:r>
      <w:r>
        <w:rPr>
          <w:lang w:val="en-US"/>
        </w:rPr>
        <w:t>3</w:t>
      </w:r>
      <w:r>
        <w:t>.</w:t>
      </w:r>
      <w:r>
        <w:fldChar w:fldCharType="begin"/>
      </w:r>
      <w:r>
        <w:instrText xml:space="preserve"> SEQ Gambar \* ARABIC \s 1 </w:instrText>
      </w:r>
      <w:r>
        <w:fldChar w:fldCharType="separate"/>
      </w:r>
      <w:r w:rsidR="00650145">
        <w:rPr>
          <w:noProof/>
        </w:rPr>
        <w:t>13</w:t>
      </w:r>
      <w:r>
        <w:rPr>
          <w:noProof/>
        </w:rPr>
        <w:fldChar w:fldCharType="end"/>
      </w:r>
      <w:bookmarkEnd w:id="182"/>
      <w:r w:rsidRPr="00F348AC">
        <w:rPr>
          <w:lang w:val="en-US"/>
        </w:rPr>
        <w:t xml:space="preserve"> </w:t>
      </w:r>
      <w:r>
        <w:t xml:space="preserve">Diagram Alir </w:t>
      </w:r>
      <w:r w:rsidRPr="00A35FB4">
        <w:rPr>
          <w:i/>
        </w:rPr>
        <w:t>Hamming</w:t>
      </w:r>
      <w:r w:rsidR="00C37132">
        <w:rPr>
          <w:i/>
        </w:rPr>
        <w:t xml:space="preserve"> distance </w:t>
      </w:r>
      <w:r w:rsidR="00C37132">
        <w:t>menggunakan</w:t>
      </w:r>
      <w:r w:rsidR="008255CD">
        <w:t xml:space="preserve"> Fitur </w:t>
      </w:r>
      <w:r w:rsidR="008255CD" w:rsidRPr="00C37132">
        <w:rPr>
          <w:i/>
        </w:rPr>
        <w:t>Log-Gabor</w:t>
      </w:r>
      <w:bookmarkEnd w:id="183"/>
    </w:p>
    <w:p w14:paraId="61A3143E" w14:textId="6402984A" w:rsidR="00FB1000" w:rsidRDefault="00FB1000" w:rsidP="00FB1000">
      <w:pPr>
        <w:pStyle w:val="Heading3"/>
      </w:pPr>
      <w:bookmarkStart w:id="184" w:name="_Toc453081264"/>
      <w:r>
        <w:t xml:space="preserve">Klasifikasi Hamming Distance Fitur </w:t>
      </w:r>
      <w:r w:rsidR="009D511E">
        <w:t>Wavelet</w:t>
      </w:r>
      <w:bookmarkEnd w:id="184"/>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t>
      </w:r>
      <w:r w:rsidR="00FB1000" w:rsidRPr="004F3DDF">
        <w:rPr>
          <w:i/>
        </w:rPr>
        <w:t>wavelet</w:t>
      </w:r>
      <w:r w:rsidR="00FB1000">
        <w:t xml:space="preserve">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650145" w:rsidRPr="00F348AC">
        <w:t xml:space="preserve">Gambar </w:t>
      </w:r>
      <w:r w:rsidR="00650145">
        <w:rPr>
          <w:lang w:val="en-US"/>
        </w:rPr>
        <w:t>3</w:t>
      </w:r>
      <w:r w:rsidR="00650145">
        <w:t>.</w:t>
      </w:r>
      <w:r w:rsidR="00650145">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24A304F3" w:rsidR="008255CD" w:rsidRPr="008255CD" w:rsidRDefault="008255CD" w:rsidP="008255CD">
      <w:pPr>
        <w:pStyle w:val="Caption"/>
      </w:pPr>
      <w:bookmarkStart w:id="185" w:name="_Ref451780176"/>
      <w:bookmarkStart w:id="186" w:name="_Toc453072082"/>
      <w:r w:rsidRPr="00F348AC">
        <w:t xml:space="preserve">Gambar </w:t>
      </w:r>
      <w:r>
        <w:rPr>
          <w:lang w:val="en-US"/>
        </w:rPr>
        <w:t>3</w:t>
      </w:r>
      <w:r>
        <w:t>.</w:t>
      </w:r>
      <w:r>
        <w:fldChar w:fldCharType="begin"/>
      </w:r>
      <w:r>
        <w:instrText xml:space="preserve"> SEQ Gambar \* ARABIC \s 1 </w:instrText>
      </w:r>
      <w:r>
        <w:fldChar w:fldCharType="separate"/>
      </w:r>
      <w:r w:rsidR="00650145">
        <w:rPr>
          <w:noProof/>
        </w:rPr>
        <w:t>14</w:t>
      </w:r>
      <w:r>
        <w:rPr>
          <w:noProof/>
        </w:rPr>
        <w:fldChar w:fldCharType="end"/>
      </w:r>
      <w:bookmarkEnd w:id="185"/>
      <w:r w:rsidRPr="00F348AC">
        <w:rPr>
          <w:lang w:val="en-US"/>
        </w:rPr>
        <w:t xml:space="preserve"> </w:t>
      </w:r>
      <w:r>
        <w:t xml:space="preserve">Diagram Alir </w:t>
      </w:r>
      <w:r w:rsidRPr="008255CD">
        <w:rPr>
          <w:i/>
        </w:rPr>
        <w:t>Hamming</w:t>
      </w:r>
      <w:r>
        <w:rPr>
          <w:i/>
        </w:rPr>
        <w:t xml:space="preserve"> </w:t>
      </w:r>
      <w:r w:rsidR="00C37132">
        <w:rPr>
          <w:i/>
        </w:rPr>
        <w:t xml:space="preserve">distance </w:t>
      </w:r>
      <w:r w:rsidR="00C37132">
        <w:t xml:space="preserve">menggunakan </w:t>
      </w:r>
      <w:r>
        <w:t>Fitur Wavelet</w:t>
      </w:r>
      <w:bookmarkEnd w:id="186"/>
    </w:p>
    <w:p w14:paraId="7DA838D4" w14:textId="65F05114" w:rsidR="00867807" w:rsidRDefault="00867807" w:rsidP="00C37132">
      <w:pPr>
        <w:pStyle w:val="Heading2"/>
        <w:spacing w:before="0"/>
      </w:pPr>
      <w:bookmarkStart w:id="187" w:name="_Toc453081265"/>
      <w:r>
        <w:t>Perancangan Antarmuka</w:t>
      </w:r>
      <w:bookmarkEnd w:id="187"/>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650145" w:rsidRPr="00F348AC">
        <w:t xml:space="preserve">Gambar </w:t>
      </w:r>
      <w:r w:rsidR="00650145">
        <w:rPr>
          <w:lang w:val="en-US"/>
        </w:rPr>
        <w:t>3</w:t>
      </w:r>
      <w:r w:rsidR="00650145">
        <w:t>.</w:t>
      </w:r>
      <w:r w:rsidR="00650145">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103">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88" w:name="_Ref451780216"/>
      <w:bookmarkStart w:id="189" w:name="_Toc453072083"/>
      <w:r w:rsidRPr="00F348AC">
        <w:t xml:space="preserve">Gambar </w:t>
      </w:r>
      <w:r>
        <w:rPr>
          <w:lang w:val="en-US"/>
        </w:rPr>
        <w:t>3</w:t>
      </w:r>
      <w:r>
        <w:t>.</w:t>
      </w:r>
      <w:r>
        <w:fldChar w:fldCharType="begin"/>
      </w:r>
      <w:r>
        <w:instrText xml:space="preserve"> SEQ Gambar \* ARABIC \s 1 </w:instrText>
      </w:r>
      <w:r>
        <w:fldChar w:fldCharType="separate"/>
      </w:r>
      <w:r w:rsidR="00650145">
        <w:rPr>
          <w:noProof/>
        </w:rPr>
        <w:t>15</w:t>
      </w:r>
      <w:r>
        <w:rPr>
          <w:noProof/>
        </w:rPr>
        <w:fldChar w:fldCharType="end"/>
      </w:r>
      <w:bookmarkEnd w:id="188"/>
      <w:r w:rsidRPr="00F348AC">
        <w:rPr>
          <w:lang w:val="en-US"/>
        </w:rPr>
        <w:t xml:space="preserve"> </w:t>
      </w:r>
      <w:r>
        <w:t>Desain Antarmuka</w:t>
      </w:r>
      <w:bookmarkEnd w:id="189"/>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760ED3A" w14:textId="36749E76" w:rsidR="00001E34" w:rsidRPr="00001E34" w:rsidRDefault="00001E34" w:rsidP="00001E34">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90" w:name="_Toc453081266"/>
      <w:r w:rsidR="00F14D74" w:rsidRPr="00F348AC">
        <w:t>IMPLEMENTASI</w:t>
      </w:r>
      <w:bookmarkEnd w:id="190"/>
    </w:p>
    <w:p w14:paraId="6B5F222A" w14:textId="3DCBCB0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91" w:name="_Toc417388599"/>
      <w:bookmarkStart w:id="192" w:name="_Toc417388690"/>
      <w:bookmarkStart w:id="193" w:name="_Toc417388737"/>
      <w:bookmarkStart w:id="194" w:name="_Toc417388781"/>
      <w:bookmarkStart w:id="195" w:name="_Toc417388831"/>
      <w:bookmarkStart w:id="196" w:name="_Toc417388875"/>
      <w:bookmarkStart w:id="197" w:name="_Toc420877523"/>
      <w:bookmarkStart w:id="198" w:name="_Toc420877567"/>
      <w:bookmarkStart w:id="199" w:name="_Toc420877610"/>
      <w:bookmarkStart w:id="200" w:name="_Toc420877655"/>
      <w:bookmarkStart w:id="201" w:name="_Toc420877698"/>
      <w:bookmarkStart w:id="202" w:name="_Toc420877936"/>
      <w:bookmarkStart w:id="203" w:name="_Toc420877979"/>
      <w:bookmarkStart w:id="204" w:name="_Toc420878809"/>
      <w:bookmarkStart w:id="205" w:name="_Toc420886639"/>
      <w:bookmarkStart w:id="206" w:name="_Toc420893596"/>
      <w:bookmarkStart w:id="207" w:name="_Toc420918016"/>
      <w:bookmarkStart w:id="208" w:name="_Toc420928093"/>
      <w:bookmarkStart w:id="209" w:name="_Toc421009007"/>
      <w:bookmarkStart w:id="210" w:name="_Toc421020286"/>
      <w:bookmarkStart w:id="211" w:name="_Toc421053063"/>
      <w:bookmarkStart w:id="212" w:name="_Toc421054242"/>
      <w:bookmarkStart w:id="213" w:name="_Toc421090971"/>
      <w:bookmarkStart w:id="214" w:name="_Toc421093368"/>
      <w:bookmarkStart w:id="215" w:name="_Toc421094372"/>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5FD41D57" w14:textId="77777777" w:rsidR="00EA65FB" w:rsidRPr="00F348AC" w:rsidRDefault="00EA65FB" w:rsidP="00131B4E">
      <w:pPr>
        <w:pStyle w:val="Heading2"/>
      </w:pPr>
      <w:bookmarkStart w:id="216" w:name="_Toc453081267"/>
      <w:r w:rsidRPr="00F348AC">
        <w:t xml:space="preserve">Lingkungan </w:t>
      </w:r>
      <w:r w:rsidR="00F14D74" w:rsidRPr="00F348AC">
        <w:t>Implementasi</w:t>
      </w:r>
      <w:bookmarkEnd w:id="216"/>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650145" w:rsidRPr="00F348AC">
        <w:t xml:space="preserve">Tabel </w:t>
      </w:r>
      <w:r w:rsidR="00650145">
        <w:rPr>
          <w:lang w:val="en-US"/>
        </w:rPr>
        <w:t>4</w:t>
      </w:r>
      <w:r w:rsidR="00650145">
        <w:t>.</w:t>
      </w:r>
      <w:r w:rsidR="00650145">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7" w:name="_Ref439107309"/>
      <w:bookmarkStart w:id="218" w:name="_Toc453072582"/>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650145">
        <w:rPr>
          <w:noProof/>
        </w:rPr>
        <w:t>1</w:t>
      </w:r>
      <w:r w:rsidR="00F039AB">
        <w:rPr>
          <w:noProof/>
        </w:rPr>
        <w:fldChar w:fldCharType="end"/>
      </w:r>
      <w:bookmarkEnd w:id="217"/>
      <w:r w:rsidRPr="00F348AC">
        <w:rPr>
          <w:lang w:val="en-US"/>
        </w:rPr>
        <w:t xml:space="preserve"> Lingkungan Perancangan Perangkat Lunak</w:t>
      </w:r>
      <w:bookmarkEnd w:id="218"/>
    </w:p>
    <w:tbl>
      <w:tblPr>
        <w:tblStyle w:val="TableGrid"/>
        <w:tblW w:w="5506" w:type="dxa"/>
        <w:jc w:val="center"/>
        <w:tblLook w:val="04A0" w:firstRow="1" w:lastRow="0" w:firstColumn="1" w:lastColumn="0" w:noHBand="0" w:noVBand="1"/>
      </w:tblPr>
      <w:tblGrid>
        <w:gridCol w:w="1387"/>
        <w:gridCol w:w="4119"/>
      </w:tblGrid>
      <w:tr w:rsidR="00C2429A" w:rsidRPr="00F348AC" w14:paraId="7A832E4C" w14:textId="77777777" w:rsidTr="006174BE">
        <w:trPr>
          <w:trHeight w:val="238"/>
          <w:jc w:val="center"/>
        </w:trPr>
        <w:tc>
          <w:tcPr>
            <w:tcW w:w="1387" w:type="dxa"/>
          </w:tcPr>
          <w:p w14:paraId="385DD9E7" w14:textId="77777777" w:rsidR="00C2429A" w:rsidRPr="00F348AC" w:rsidRDefault="00C2429A" w:rsidP="00C2429A">
            <w:pPr>
              <w:tabs>
                <w:tab w:val="left" w:pos="90"/>
              </w:tabs>
              <w:rPr>
                <w:noProof/>
              </w:rPr>
            </w:pPr>
            <w:r w:rsidRPr="00300E50">
              <w:rPr>
                <w:noProof/>
                <w:sz w:val="22"/>
              </w:rPr>
              <w:t>Perangkat</w:t>
            </w:r>
          </w:p>
        </w:tc>
        <w:tc>
          <w:tcPr>
            <w:tcW w:w="4119" w:type="dxa"/>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6174BE">
        <w:trPr>
          <w:trHeight w:val="748"/>
          <w:jc w:val="center"/>
        </w:trPr>
        <w:tc>
          <w:tcPr>
            <w:tcW w:w="1387" w:type="dxa"/>
          </w:tcPr>
          <w:p w14:paraId="1594201C" w14:textId="77777777" w:rsidR="00C2429A" w:rsidRPr="00F348AC" w:rsidRDefault="00C2429A" w:rsidP="00C2429A">
            <w:pPr>
              <w:tabs>
                <w:tab w:val="left" w:pos="90"/>
              </w:tabs>
              <w:rPr>
                <w:noProof/>
              </w:rPr>
            </w:pPr>
            <w:r w:rsidRPr="00300E50">
              <w:rPr>
                <w:noProof/>
                <w:sz w:val="22"/>
              </w:rPr>
              <w:t>Perangkat keras</w:t>
            </w:r>
          </w:p>
        </w:tc>
        <w:tc>
          <w:tcPr>
            <w:tcW w:w="411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6174BE">
        <w:trPr>
          <w:trHeight w:val="1498"/>
          <w:jc w:val="center"/>
        </w:trPr>
        <w:tc>
          <w:tcPr>
            <w:tcW w:w="1387" w:type="dxa"/>
          </w:tcPr>
          <w:p w14:paraId="26B8CC74" w14:textId="77777777" w:rsidR="00C2429A" w:rsidRPr="00F348AC" w:rsidRDefault="00C2429A" w:rsidP="00C2429A">
            <w:pPr>
              <w:tabs>
                <w:tab w:val="left" w:pos="90"/>
              </w:tabs>
              <w:rPr>
                <w:noProof/>
              </w:rPr>
            </w:pPr>
            <w:r w:rsidRPr="00300E50">
              <w:rPr>
                <w:noProof/>
                <w:sz w:val="22"/>
              </w:rPr>
              <w:t>Perangkat lunak</w:t>
            </w:r>
          </w:p>
        </w:tc>
        <w:tc>
          <w:tcPr>
            <w:tcW w:w="411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19" w:name="_Toc453081268"/>
      <w:r w:rsidRPr="00F348AC">
        <w:rPr>
          <w:lang w:val="en-US"/>
        </w:rPr>
        <w:lastRenderedPageBreak/>
        <w:t>Implementasi</w:t>
      </w:r>
      <w:r w:rsidR="00C2429A">
        <w:t xml:space="preserve"> Akuisisi Citra Mata</w:t>
      </w:r>
      <w:bookmarkEnd w:id="219"/>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20" w:name="_Ref452551883"/>
      <w:bookmarkStart w:id="221" w:name="_Toc453072043"/>
      <w:r>
        <w:t xml:space="preserve">Kode Sumber </w:t>
      </w:r>
      <w:r>
        <w:rPr>
          <w:lang w:val="en-US"/>
        </w:rPr>
        <w:t>4</w:t>
      </w:r>
      <w:r>
        <w:t>.</w:t>
      </w:r>
      <w:r>
        <w:fldChar w:fldCharType="begin"/>
      </w:r>
      <w:r>
        <w:instrText xml:space="preserve"> SEQ Kode_Sumber \* ARABIC \s 1 </w:instrText>
      </w:r>
      <w:r>
        <w:fldChar w:fldCharType="separate"/>
      </w:r>
      <w:r w:rsidR="00650145">
        <w:rPr>
          <w:noProof/>
        </w:rPr>
        <w:t>1</w:t>
      </w:r>
      <w:r>
        <w:rPr>
          <w:noProof/>
        </w:rPr>
        <w:fldChar w:fldCharType="end"/>
      </w:r>
      <w:bookmarkEnd w:id="220"/>
      <w:r>
        <w:rPr>
          <w:lang w:val="en-US"/>
        </w:rPr>
        <w:t xml:space="preserve"> </w:t>
      </w:r>
      <w:r w:rsidRPr="00F348AC">
        <w:rPr>
          <w:lang w:val="en-US"/>
        </w:rPr>
        <w:t xml:space="preserve">Implementasi Tahap </w:t>
      </w:r>
      <w:r>
        <w:t>Akuisisi Citra Mata</w:t>
      </w:r>
      <w:bookmarkEnd w:id="221"/>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2" w:name="_Toc453081269"/>
      <w:r>
        <w:t>Implementasi Preprocessing</w:t>
      </w:r>
      <w:bookmarkEnd w:id="222"/>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3" w:name="_Toc453081270"/>
      <w:r>
        <w:lastRenderedPageBreak/>
        <w:t>Implementasi Deteksi Tepi</w:t>
      </w:r>
      <w:bookmarkEnd w:id="223"/>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650145">
        <w:t xml:space="preserve">Kode Sumber </w:t>
      </w:r>
      <w:r w:rsidR="00650145">
        <w:rPr>
          <w:lang w:val="en-US"/>
        </w:rPr>
        <w:t>4</w:t>
      </w:r>
      <w:r w:rsidR="00650145">
        <w:t>.</w:t>
      </w:r>
      <w:r w:rsidR="00650145">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4" w:name="_Ref441006424"/>
      <w:bookmarkStart w:id="225" w:name="_Toc453072044"/>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650145">
        <w:rPr>
          <w:noProof/>
        </w:rPr>
        <w:t>2</w:t>
      </w:r>
      <w:r w:rsidR="00F039AB">
        <w:rPr>
          <w:noProof/>
        </w:rPr>
        <w:fldChar w:fldCharType="end"/>
      </w:r>
      <w:bookmarkEnd w:id="224"/>
      <w:r>
        <w:rPr>
          <w:lang w:val="en-US"/>
        </w:rPr>
        <w:t xml:space="preserve"> </w:t>
      </w:r>
      <w:r w:rsidR="00851951">
        <w:rPr>
          <w:lang w:val="en-US"/>
        </w:rPr>
        <w:t>Implementasi</w:t>
      </w:r>
      <w:r w:rsidR="00A00C19" w:rsidRPr="00F348AC">
        <w:rPr>
          <w:lang w:val="en-US"/>
        </w:rPr>
        <w:t xml:space="preserve"> </w:t>
      </w:r>
      <w:r w:rsidR="00851951">
        <w:t>Deteksi Tepi</w:t>
      </w:r>
      <w:bookmarkEnd w:id="225"/>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6" w:name="_Toc453081271"/>
      <w:r w:rsidRPr="00F348AC">
        <w:rPr>
          <w:lang w:val="en-US"/>
        </w:rPr>
        <w:t xml:space="preserve">Implementasi </w:t>
      </w:r>
      <w:r w:rsidR="00851951">
        <w:t>Deteksi Batas Pupil dan Iris</w:t>
      </w:r>
      <w:bookmarkEnd w:id="226"/>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650145">
        <w:t xml:space="preserve">Kode Sumber </w:t>
      </w:r>
      <w:r w:rsidR="00650145">
        <w:rPr>
          <w:lang w:val="en-US"/>
        </w:rPr>
        <w:t>4</w:t>
      </w:r>
      <w:r w:rsidR="00650145">
        <w:t>.</w:t>
      </w:r>
      <w:r w:rsidR="00650145">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650145">
        <w:t xml:space="preserve">Kode </w:t>
      </w:r>
      <w:r w:rsidR="00650145">
        <w:lastRenderedPageBreak/>
        <w:t xml:space="preserve">Sumber </w:t>
      </w:r>
      <w:r w:rsidR="00650145">
        <w:rPr>
          <w:lang w:val="en-US"/>
        </w:rPr>
        <w:t>4</w:t>
      </w:r>
      <w:r w:rsidR="00650145">
        <w:t>.</w:t>
      </w:r>
      <w:r w:rsidR="00650145">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7" w:name="_Ref452551918"/>
      <w:bookmarkStart w:id="228" w:name="_Toc453072045"/>
      <w:r>
        <w:t xml:space="preserve">Kode Sumber </w:t>
      </w:r>
      <w:r>
        <w:rPr>
          <w:lang w:val="en-US"/>
        </w:rPr>
        <w:t>4</w:t>
      </w:r>
      <w:r>
        <w:t>.</w:t>
      </w:r>
      <w:r>
        <w:fldChar w:fldCharType="begin"/>
      </w:r>
      <w:r>
        <w:instrText xml:space="preserve"> SEQ Kode_Sumber \* ARABIC \s 1 </w:instrText>
      </w:r>
      <w:r>
        <w:fldChar w:fldCharType="separate"/>
      </w:r>
      <w:r w:rsidR="00650145">
        <w:rPr>
          <w:noProof/>
        </w:rPr>
        <w:t>3</w:t>
      </w:r>
      <w:r>
        <w:rPr>
          <w:noProof/>
        </w:rPr>
        <w:fldChar w:fldCharType="end"/>
      </w:r>
      <w:bookmarkEnd w:id="227"/>
      <w:r>
        <w:rPr>
          <w:lang w:val="en-US"/>
        </w:rPr>
        <w:t xml:space="preserve"> Implementasi</w:t>
      </w:r>
      <w:r w:rsidRPr="00F348AC">
        <w:rPr>
          <w:lang w:val="en-US"/>
        </w:rPr>
        <w:t xml:space="preserve"> </w:t>
      </w:r>
      <w:r>
        <w:t>Transformasi Hough pada Iris</w:t>
      </w:r>
      <w:bookmarkEnd w:id="228"/>
    </w:p>
    <w:p w14:paraId="2CE88E69" w14:textId="42DA1CF1" w:rsidR="00851951" w:rsidRDefault="00101A17" w:rsidP="00851951">
      <w:pPr>
        <w:ind w:firstLine="720"/>
      </w:pPr>
      <w:r>
        <w:fldChar w:fldCharType="begin"/>
      </w:r>
      <w:r>
        <w:instrText xml:space="preserve"> REF _Ref452551918 \h </w:instrText>
      </w:r>
      <w:r>
        <w:fldChar w:fldCharType="separate"/>
      </w:r>
      <w:r w:rsidR="00650145">
        <w:t xml:space="preserve">Kode Sumber </w:t>
      </w:r>
      <w:r w:rsidR="00650145">
        <w:rPr>
          <w:lang w:val="en-US"/>
        </w:rPr>
        <w:t>4</w:t>
      </w:r>
      <w:r w:rsidR="00650145">
        <w:t>.</w:t>
      </w:r>
      <w:r w:rsidR="00650145">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650145">
        <w:t xml:space="preserve">Kode Sumber </w:t>
      </w:r>
      <w:r w:rsidR="00650145">
        <w:rPr>
          <w:lang w:val="en-US"/>
        </w:rPr>
        <w:t>4</w:t>
      </w:r>
      <w:r w:rsidR="00650145">
        <w:t>.</w:t>
      </w:r>
      <w:r w:rsidR="00650145">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29" w:name="_Ref452551931"/>
      <w:bookmarkStart w:id="230" w:name="_Toc453072046"/>
      <w:r>
        <w:t xml:space="preserve">Kode Sumber </w:t>
      </w:r>
      <w:r>
        <w:rPr>
          <w:lang w:val="en-US"/>
        </w:rPr>
        <w:t>4</w:t>
      </w:r>
      <w:r>
        <w:t>.</w:t>
      </w:r>
      <w:r>
        <w:fldChar w:fldCharType="begin"/>
      </w:r>
      <w:r>
        <w:instrText xml:space="preserve"> SEQ Kode_Sumber \* ARABIC \s 1 </w:instrText>
      </w:r>
      <w:r>
        <w:fldChar w:fldCharType="separate"/>
      </w:r>
      <w:r w:rsidR="00650145">
        <w:rPr>
          <w:noProof/>
        </w:rPr>
        <w:t>4</w:t>
      </w:r>
      <w:r>
        <w:rPr>
          <w:noProof/>
        </w:rPr>
        <w:fldChar w:fldCharType="end"/>
      </w:r>
      <w:bookmarkEnd w:id="229"/>
      <w:r>
        <w:rPr>
          <w:lang w:val="en-US"/>
        </w:rPr>
        <w:t xml:space="preserve"> Implementasi</w:t>
      </w:r>
      <w:r w:rsidRPr="00F348AC">
        <w:rPr>
          <w:lang w:val="en-US"/>
        </w:rPr>
        <w:t xml:space="preserve"> </w:t>
      </w:r>
      <w:r>
        <w:t>Transformasi Hough pada Pupil</w:t>
      </w:r>
      <w:bookmarkEnd w:id="230"/>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1" w:name="_Toc453081272"/>
      <w:r w:rsidRPr="00F348AC">
        <w:rPr>
          <w:lang w:val="en-US"/>
        </w:rPr>
        <w:t xml:space="preserve">Implementasi </w:t>
      </w:r>
      <w:r>
        <w:t>Pemisahan Bulu dan Kelopak Mata</w:t>
      </w:r>
      <w:bookmarkEnd w:id="231"/>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2" w:name="_Ref452551972"/>
      <w:bookmarkStart w:id="233" w:name="_Toc453072047"/>
      <w:r>
        <w:t xml:space="preserve">Kode Sumber </w:t>
      </w:r>
      <w:r>
        <w:rPr>
          <w:lang w:val="en-US"/>
        </w:rPr>
        <w:t>4</w:t>
      </w:r>
      <w:r>
        <w:t>.</w:t>
      </w:r>
      <w:r>
        <w:fldChar w:fldCharType="begin"/>
      </w:r>
      <w:r>
        <w:instrText xml:space="preserve"> SEQ Kode_Sumber \* ARABIC \s 1 </w:instrText>
      </w:r>
      <w:r>
        <w:fldChar w:fldCharType="separate"/>
      </w:r>
      <w:r w:rsidR="00650145">
        <w:rPr>
          <w:noProof/>
        </w:rPr>
        <w:t>5</w:t>
      </w:r>
      <w:r>
        <w:rPr>
          <w:noProof/>
        </w:rPr>
        <w:fldChar w:fldCharType="end"/>
      </w:r>
      <w:bookmarkEnd w:id="232"/>
      <w:r>
        <w:rPr>
          <w:lang w:val="en-US"/>
        </w:rPr>
        <w:t xml:space="preserve"> Implementasi</w:t>
      </w:r>
      <w:r w:rsidRPr="00F348AC">
        <w:rPr>
          <w:lang w:val="en-US"/>
        </w:rPr>
        <w:t xml:space="preserve"> </w:t>
      </w:r>
      <w:r>
        <w:t>Penghilangan Kelopak Mata</w:t>
      </w:r>
      <w:bookmarkEnd w:id="233"/>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4" w:name="_Ref452551985"/>
      <w:bookmarkStart w:id="235" w:name="_Toc453072048"/>
      <w:r>
        <w:t xml:space="preserve">Kode Sumber </w:t>
      </w:r>
      <w:r>
        <w:rPr>
          <w:lang w:val="en-US"/>
        </w:rPr>
        <w:t>4</w:t>
      </w:r>
      <w:r>
        <w:t>.</w:t>
      </w:r>
      <w:r>
        <w:fldChar w:fldCharType="begin"/>
      </w:r>
      <w:r>
        <w:instrText xml:space="preserve"> SEQ Kode_Sumber \* ARABIC \s 1 </w:instrText>
      </w:r>
      <w:r>
        <w:fldChar w:fldCharType="separate"/>
      </w:r>
      <w:r w:rsidR="00650145">
        <w:rPr>
          <w:noProof/>
        </w:rPr>
        <w:t>6</w:t>
      </w:r>
      <w:r>
        <w:rPr>
          <w:noProof/>
        </w:rPr>
        <w:fldChar w:fldCharType="end"/>
      </w:r>
      <w:bookmarkEnd w:id="234"/>
      <w:r>
        <w:rPr>
          <w:lang w:val="en-US"/>
        </w:rPr>
        <w:t xml:space="preserve"> Implementasi</w:t>
      </w:r>
      <w:r w:rsidRPr="00F348AC">
        <w:rPr>
          <w:lang w:val="en-US"/>
        </w:rPr>
        <w:t xml:space="preserve"> </w:t>
      </w:r>
      <w:r w:rsidRPr="00F40A05">
        <w:rPr>
          <w:i/>
        </w:rPr>
        <w:t>Thresholding</w:t>
      </w:r>
      <w:r>
        <w:t xml:space="preserve"> Bulu Mata</w:t>
      </w:r>
      <w:bookmarkEnd w:id="235"/>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6" w:name="_Toc453081273"/>
      <w:r>
        <w:t>Implementasi Normalisasi Iris</w:t>
      </w:r>
      <w:bookmarkEnd w:id="236"/>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7</w:t>
      </w:r>
      <w:r w:rsidR="00101A17">
        <w:rPr>
          <w:highlight w:val="yellow"/>
        </w:rPr>
        <w:fldChar w:fldCharType="end"/>
      </w:r>
      <w:r>
        <w:t>.</w:t>
      </w:r>
    </w:p>
    <w:p w14:paraId="1EAD4F90" w14:textId="6DA5B146" w:rsidR="00F06AD8" w:rsidRPr="007B1886"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r w:rsidR="007B1886">
        <w:t xml:space="preserve"> Variabel </w:t>
      </w:r>
      <w:r w:rsidR="007B1886" w:rsidRPr="001923D5">
        <w:rPr>
          <w:rFonts w:ascii="Courier New" w:eastAsiaTheme="minorHAnsi" w:hAnsi="Courier New" w:cs="Courier New"/>
          <w:color w:val="000000"/>
          <w:sz w:val="18"/>
          <w:lang w:eastAsia="en-US"/>
        </w:rPr>
        <w:t>polar_array</w:t>
      </w:r>
      <w:r w:rsidR="007B1886">
        <w:t xml:space="preserve"> merupakan variabel yang berisi hasil dari tahap normalisasi citra mata deraunya sudah diganti nilai intensitasnya, sehingga bisa dilanjutkan ke tahap ekstraksi fitur.</w:t>
      </w:r>
    </w:p>
    <w:p w14:paraId="57A98DAF" w14:textId="77777777" w:rsidR="00F06AD8" w:rsidRDefault="00F06AD8" w:rsidP="00F40A05">
      <w:pPr>
        <w:ind w:firstLine="720"/>
      </w:pPr>
    </w:p>
    <w:p w14:paraId="79D20ABF" w14:textId="77777777" w:rsidR="00F06AD8" w:rsidRDefault="00F06AD8" w:rsidP="00F40A05">
      <w:pPr>
        <w:ind w:firstLine="720"/>
      </w:pPr>
    </w:p>
    <w:p w14:paraId="09F32D83" w14:textId="77777777" w:rsidR="00F06AD8" w:rsidRDefault="00F06AD8"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7B1886">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005"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37" w:name="_Ref452552006"/>
      <w:bookmarkStart w:id="238" w:name="_Toc453072049"/>
      <w:r>
        <w:t xml:space="preserve">Kode Sumber </w:t>
      </w:r>
      <w:r>
        <w:rPr>
          <w:lang w:val="en-US"/>
        </w:rPr>
        <w:t>4</w:t>
      </w:r>
      <w:r>
        <w:t>.</w:t>
      </w:r>
      <w:r>
        <w:fldChar w:fldCharType="begin"/>
      </w:r>
      <w:r>
        <w:instrText xml:space="preserve"> SEQ Kode_Sumber \* ARABIC \s 1 </w:instrText>
      </w:r>
      <w:r>
        <w:fldChar w:fldCharType="separate"/>
      </w:r>
      <w:r w:rsidR="00650145">
        <w:rPr>
          <w:noProof/>
        </w:rPr>
        <w:t>7</w:t>
      </w:r>
      <w:r>
        <w:rPr>
          <w:noProof/>
        </w:rPr>
        <w:fldChar w:fldCharType="end"/>
      </w:r>
      <w:bookmarkEnd w:id="237"/>
      <w:r>
        <w:rPr>
          <w:lang w:val="en-US"/>
        </w:rPr>
        <w:t xml:space="preserve"> Implementasi</w:t>
      </w:r>
      <w:r w:rsidRPr="00F348AC">
        <w:rPr>
          <w:lang w:val="en-US"/>
        </w:rPr>
        <w:t xml:space="preserve"> </w:t>
      </w:r>
      <w:r>
        <w:t>Transformasi Polar</w:t>
      </w:r>
      <w:bookmarkEnd w:id="238"/>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39" w:name="_Toc453081274"/>
      <w:r>
        <w:t>Implementasi Ekstraksi Fitur</w:t>
      </w:r>
      <w:bookmarkEnd w:id="239"/>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bookmarkStart w:id="240" w:name="_Toc453081275"/>
      <w:r w:rsidRPr="00F348AC">
        <w:rPr>
          <w:lang w:val="en-US"/>
        </w:rPr>
        <w:lastRenderedPageBreak/>
        <w:t xml:space="preserve">Implementasi </w:t>
      </w:r>
      <w:r>
        <w:t>Fitur Koefisien Wavelet Haar</w:t>
      </w:r>
      <w:bookmarkEnd w:id="240"/>
    </w:p>
    <w:p w14:paraId="45DD80FA" w14:textId="6DE597C4"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w:t>
      </w:r>
      <w:r w:rsidR="004F3DDF">
        <w:rPr>
          <w:lang w:val="en-US"/>
        </w:rPr>
        <w:t xml:space="preserve">nggunaan </w:t>
      </w:r>
      <w:r w:rsidR="004F3DDF" w:rsidRPr="004F3DDF">
        <w:rPr>
          <w:i/>
          <w:lang w:val="en-US"/>
        </w:rPr>
        <w:t>wavelet H</w:t>
      </w:r>
      <w:r w:rsidRPr="004F3DDF">
        <w:rPr>
          <w:i/>
          <w:lang w:val="en-US"/>
        </w:rPr>
        <w:t>aar</w:t>
      </w:r>
      <w:r>
        <w:rPr>
          <w:lang w:val="en-US"/>
        </w:rPr>
        <w:t xml:space="preserve">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1" w:name="_Ref452552031"/>
      <w:bookmarkStart w:id="242" w:name="_Toc453072050"/>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8</w:t>
      </w:r>
      <w:r>
        <w:rPr>
          <w:noProof/>
        </w:rPr>
        <w:fldChar w:fldCharType="end"/>
      </w:r>
      <w:bookmarkEnd w:id="241"/>
      <w:r w:rsidRPr="00F348AC">
        <w:rPr>
          <w:lang w:val="en-US"/>
        </w:rPr>
        <w:t xml:space="preserve"> Implementasi </w:t>
      </w:r>
      <w:r w:rsidR="001F3C76">
        <w:t xml:space="preserve">Ekstraksi Fitur </w:t>
      </w:r>
      <w:r w:rsidR="001F3C76" w:rsidRPr="005F6871">
        <w:rPr>
          <w:i/>
        </w:rPr>
        <w:t>Wavelet Haar</w:t>
      </w:r>
      <w:bookmarkEnd w:id="242"/>
    </w:p>
    <w:p w14:paraId="281AA48B" w14:textId="721CE1EA" w:rsidR="00F40A05" w:rsidRDefault="00F40A05" w:rsidP="00F40A05">
      <w:pPr>
        <w:ind w:firstLine="720"/>
      </w:pPr>
      <w:r>
        <w:t xml:space="preserve">Inisialisasi penggunaan jenis </w:t>
      </w:r>
      <w:r w:rsidRPr="004F3DDF">
        <w:rPr>
          <w:i/>
        </w:rPr>
        <w:t>wavelet</w:t>
      </w:r>
      <w:r>
        <w:t xml:space="preserve"> ditunjukan pada baris 2, yang menunjukan bahwa proses dekomposisi </w:t>
      </w:r>
      <w:r w:rsidRPr="004F3DDF">
        <w:rPr>
          <w:i/>
        </w:rPr>
        <w:t>wavelet</w:t>
      </w:r>
      <w:r>
        <w:t xml:space="preserve"> ini menggunakan </w:t>
      </w:r>
      <w:r w:rsidRPr="005F6871">
        <w:rPr>
          <w:i/>
        </w:rPr>
        <w:t>wavelet Haar</w:t>
      </w:r>
      <w:r>
        <w:t xml:space="preserve">. Diinisialisasikan juga ukuran untuk hasil dari dekomposisi </w:t>
      </w:r>
      <w:r w:rsidRPr="004F3DDF">
        <w:rPr>
          <w:i/>
        </w:rPr>
        <w:t>wavelet</w:t>
      </w:r>
      <w:r>
        <w:t xml:space="preserve">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Hasil dekomposisi yang diambil adalah nilai koefisien aproksimasi yang ditunjukan pada baris 7</w:t>
      </w:r>
      <w:r w:rsidR="007B1886">
        <w:t xml:space="preserve"> pada variabel </w:t>
      </w:r>
      <w:r w:rsidR="007B1886">
        <w:rPr>
          <w:rFonts w:ascii="Courier New" w:eastAsiaTheme="minorHAnsi" w:hAnsi="Courier New" w:cs="Courier New"/>
          <w:sz w:val="18"/>
          <w:szCs w:val="24"/>
          <w:lang w:eastAsia="en-US"/>
        </w:rPr>
        <w:t>HasilWavelet</w:t>
      </w:r>
      <w:r>
        <w:t xml:space="preserve">. </w:t>
      </w:r>
    </w:p>
    <w:p w14:paraId="4004C8EE" w14:textId="4D926B21" w:rsidR="00AA6413" w:rsidRPr="00F348AC" w:rsidRDefault="00AA6413" w:rsidP="00AA6413">
      <w:pPr>
        <w:pStyle w:val="Heading3"/>
        <w:rPr>
          <w:lang w:val="en-US"/>
        </w:rPr>
      </w:pPr>
      <w:bookmarkStart w:id="243" w:name="_Toc453081276"/>
      <w:r w:rsidRPr="00F348AC">
        <w:rPr>
          <w:lang w:val="en-US"/>
        </w:rPr>
        <w:t xml:space="preserve">Implementasi </w:t>
      </w:r>
      <w:r w:rsidR="001F3C76">
        <w:t xml:space="preserve">Fitur </w:t>
      </w:r>
      <w:r w:rsidR="009D511E">
        <w:t>Log-Gabor Filter</w:t>
      </w:r>
      <w:bookmarkEnd w:id="243"/>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4" w:name="_Ref452552044"/>
      <w:bookmarkStart w:id="245" w:name="_Toc453072051"/>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9</w:t>
      </w:r>
      <w:r>
        <w:rPr>
          <w:noProof/>
        </w:rPr>
        <w:fldChar w:fldCharType="end"/>
      </w:r>
      <w:bookmarkEnd w:id="244"/>
      <w:r w:rsidRPr="00F348AC">
        <w:rPr>
          <w:lang w:val="en-US"/>
        </w:rPr>
        <w:t xml:space="preserve"> Implementasi </w:t>
      </w:r>
      <w:r>
        <w:t>Pembuatan Fitur Biner</w:t>
      </w:r>
      <w:bookmarkEnd w:id="245"/>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650145" w:rsidRPr="00F348AC">
        <w:t xml:space="preserve">Kode Sumber </w:t>
      </w:r>
      <w:r w:rsidR="00650145">
        <w:rPr>
          <w:lang w:val="en-US"/>
        </w:rPr>
        <w:t>4</w:t>
      </w:r>
      <w:r w:rsidR="00650145">
        <w:t>.</w:t>
      </w:r>
      <w:r w:rsidR="00650145">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6" w:name="_Ref452552079"/>
      <w:bookmarkStart w:id="247" w:name="_Toc453072052"/>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10</w:t>
      </w:r>
      <w:r>
        <w:rPr>
          <w:noProof/>
        </w:rPr>
        <w:fldChar w:fldCharType="end"/>
      </w:r>
      <w:bookmarkEnd w:id="246"/>
      <w:r w:rsidRPr="00F348AC">
        <w:rPr>
          <w:lang w:val="en-US"/>
        </w:rPr>
        <w:t xml:space="preserve"> Implementasi </w:t>
      </w:r>
      <w:r>
        <w:t>Pembuatan Filter Log-Gabor</w:t>
      </w:r>
      <w:bookmarkEnd w:id="247"/>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48" w:name="_Ref452552106"/>
      <w:bookmarkStart w:id="249" w:name="_Toc453072053"/>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11</w:t>
      </w:r>
      <w:r>
        <w:rPr>
          <w:noProof/>
        </w:rPr>
        <w:fldChar w:fldCharType="end"/>
      </w:r>
      <w:bookmarkEnd w:id="248"/>
      <w:r w:rsidRPr="00F348AC">
        <w:rPr>
          <w:lang w:val="en-US"/>
        </w:rPr>
        <w:t xml:space="preserve"> Implementasi </w:t>
      </w:r>
      <w:r>
        <w:t>Konvulsi Citra Iris dengan Filter Log-Gabor</w:t>
      </w:r>
      <w:bookmarkEnd w:id="249"/>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650145" w:rsidRPr="00F348AC">
        <w:t xml:space="preserve">Kode Sumber </w:t>
      </w:r>
      <w:r w:rsidR="00650145">
        <w:rPr>
          <w:lang w:val="en-US"/>
        </w:rPr>
        <w:t>4</w:t>
      </w:r>
      <w:r w:rsidR="00650145">
        <w:t>.</w:t>
      </w:r>
      <w:r w:rsidR="00650145">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50" w:name="_Toc453081277"/>
      <w:r w:rsidRPr="00F348AC">
        <w:rPr>
          <w:lang w:val="en-US"/>
        </w:rPr>
        <w:t xml:space="preserve">Implementasi </w:t>
      </w:r>
      <w:r w:rsidR="00067D5F">
        <w:t>Klasifikasi</w:t>
      </w:r>
      <w:bookmarkEnd w:id="250"/>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1" w:name="_Toc453081278"/>
      <w:r>
        <w:t>Implementasi Support Vector Machine</w:t>
      </w:r>
      <w:r w:rsidR="00F21952">
        <w:t xml:space="preserve"> Fitur Wavelet</w:t>
      </w:r>
      <w:bookmarkEnd w:id="251"/>
    </w:p>
    <w:p w14:paraId="68D5CEE7" w14:textId="36F62D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12</w:t>
      </w:r>
      <w:r>
        <w:rPr>
          <w:highlight w:val="yellow"/>
        </w:rPr>
        <w:fldChar w:fldCharType="end"/>
      </w:r>
      <w:r>
        <w:t xml:space="preserve"> </w:t>
      </w:r>
      <w:r w:rsidR="008D2561">
        <w:t xml:space="preserve">merupakan implementasi klasifikasi </w:t>
      </w:r>
      <w:r w:rsidR="008D2561" w:rsidRPr="00FF5501">
        <w:rPr>
          <w:i/>
        </w:rPr>
        <w:t>support vector machines</w:t>
      </w:r>
      <w:r w:rsidR="008D2561">
        <w:t xml:space="preserve">. Sebelum masuk kedalam proses klasifikasi, data citra </w:t>
      </w:r>
      <w:r w:rsidR="009B7D5F">
        <w:t>iris</w:t>
      </w:r>
      <w:r w:rsidR="008D2561">
        <w:t xml:space="preserve"> sudah dilakukan ekstraksi fitur dan dibagi menjadi data latih &amp; data uji menggunakan </w:t>
      </w:r>
      <w:r w:rsidR="008D2561" w:rsidRPr="005F6871">
        <w:rPr>
          <w:i/>
        </w:rPr>
        <w:t>wavelet Haar</w:t>
      </w:r>
      <w:r w:rsidR="008D2561">
        <w:t xml:space="preserve">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2" w:name="_Ref452552130"/>
      <w:bookmarkStart w:id="253" w:name="_Toc453072054"/>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12</w:t>
      </w:r>
      <w:r>
        <w:rPr>
          <w:noProof/>
        </w:rPr>
        <w:fldChar w:fldCharType="end"/>
      </w:r>
      <w:bookmarkEnd w:id="252"/>
      <w:r w:rsidRPr="00F348AC">
        <w:rPr>
          <w:lang w:val="en-US"/>
        </w:rPr>
        <w:t xml:space="preserve"> Implementasi </w:t>
      </w:r>
      <w:r>
        <w:t>SVM</w:t>
      </w:r>
      <w:r w:rsidR="001B376D">
        <w:t xml:space="preserve"> Fitur Wavelet</w:t>
      </w:r>
      <w:bookmarkEnd w:id="253"/>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4" w:name="_Toc453081279"/>
      <w:r>
        <w:lastRenderedPageBreak/>
        <w:t>Implementasi Suport Vector Machin Fitur Log-Gabor</w:t>
      </w:r>
      <w:bookmarkEnd w:id="254"/>
    </w:p>
    <w:p w14:paraId="2531DA9F" w14:textId="5A4BAA80"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13</w:t>
      </w:r>
      <w:r>
        <w:rPr>
          <w:highlight w:val="yellow"/>
        </w:rPr>
        <w:fldChar w:fldCharType="end"/>
      </w:r>
      <w:r>
        <w:t xml:space="preserve"> </w:t>
      </w:r>
      <w:r w:rsidR="00F21952">
        <w:t xml:space="preserve">merupakan implementasi klasifikasi </w:t>
      </w:r>
      <w:r w:rsidR="00F21952" w:rsidRPr="00FF5501">
        <w:rPr>
          <w:i/>
        </w:rPr>
        <w:t>support vector machines</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5" w:name="_Ref452552149"/>
      <w:bookmarkStart w:id="256" w:name="_Toc453072055"/>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13</w:t>
      </w:r>
      <w:r>
        <w:rPr>
          <w:noProof/>
        </w:rPr>
        <w:fldChar w:fldCharType="end"/>
      </w:r>
      <w:bookmarkEnd w:id="255"/>
      <w:r w:rsidRPr="00F348AC">
        <w:rPr>
          <w:lang w:val="en-US"/>
        </w:rPr>
        <w:t xml:space="preserve"> Implementasi </w:t>
      </w:r>
      <w:r>
        <w:t>SVM</w:t>
      </w:r>
      <w:r w:rsidR="001B376D">
        <w:t xml:space="preserve"> Fitur Log-Gabor</w:t>
      </w:r>
      <w:bookmarkEnd w:id="256"/>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57" w:name="_Toc453081280"/>
      <w:r>
        <w:t>Implementasi Hamming Distance</w:t>
      </w:r>
      <w:r w:rsidR="00F21952">
        <w:t xml:space="preserve"> Fitur Log-Gabor</w:t>
      </w:r>
      <w:bookmarkEnd w:id="257"/>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58" w:name="_Ref452552164"/>
      <w:bookmarkStart w:id="259" w:name="_Toc453072056"/>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14</w:t>
      </w:r>
      <w:r>
        <w:rPr>
          <w:noProof/>
        </w:rPr>
        <w:fldChar w:fldCharType="end"/>
      </w:r>
      <w:bookmarkEnd w:id="258"/>
      <w:r w:rsidRPr="00F348AC">
        <w:rPr>
          <w:lang w:val="en-US"/>
        </w:rPr>
        <w:t xml:space="preserve"> Implementasi </w:t>
      </w:r>
      <w:r>
        <w:t>Hamming Distance</w:t>
      </w:r>
      <w:r w:rsidR="001B376D">
        <w:t xml:space="preserve"> Fitur Log-Gabor</w:t>
      </w:r>
      <w:bookmarkEnd w:id="259"/>
    </w:p>
    <w:p w14:paraId="3290B9E4" w14:textId="44969341" w:rsidR="001B376D" w:rsidRDefault="001B376D" w:rsidP="001B376D">
      <w:pPr>
        <w:pStyle w:val="Heading3"/>
        <w:rPr>
          <w:lang w:val="en-US"/>
        </w:rPr>
      </w:pPr>
      <w:bookmarkStart w:id="260" w:name="_Toc453081281"/>
      <w:r>
        <w:t xml:space="preserve">Implementasi Hamming Distance Fitur </w:t>
      </w:r>
      <w:r w:rsidR="00043947">
        <w:t>Wavelet</w:t>
      </w:r>
      <w:bookmarkEnd w:id="260"/>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650145" w:rsidRPr="00F348AC">
        <w:t xml:space="preserve">Kode Sumber </w:t>
      </w:r>
      <w:r w:rsidR="00650145">
        <w:rPr>
          <w:lang w:val="en-US"/>
        </w:rPr>
        <w:t>4</w:t>
      </w:r>
      <w:r w:rsidR="00650145">
        <w:t>.</w:t>
      </w:r>
      <w:r w:rsidR="00650145">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8414A88"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normalisasi </w:t>
            </w:r>
            <w:r w:rsidR="00C60B65">
              <w:rPr>
                <w:rFonts w:ascii="Courier New" w:eastAsiaTheme="minorHAnsi" w:hAnsi="Courier New" w:cs="Courier New"/>
                <w:color w:val="228B22"/>
                <w:sz w:val="18"/>
                <w:lang w:eastAsia="en-US"/>
              </w:rPr>
              <w:t xml:space="preserve">data </w:t>
            </w:r>
            <w:r>
              <w:rPr>
                <w:rFonts w:ascii="Courier New" w:eastAsiaTheme="minorHAnsi" w:hAnsi="Courier New" w:cs="Courier New"/>
                <w:color w:val="228B22"/>
                <w:sz w:val="18"/>
                <w:lang w:eastAsia="en-US"/>
              </w:rPr>
              <w:t>wavelet</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1" w:name="_Ref452552223"/>
      <w:bookmarkStart w:id="262" w:name="_Toc453072057"/>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15</w:t>
      </w:r>
      <w:r>
        <w:rPr>
          <w:noProof/>
        </w:rPr>
        <w:fldChar w:fldCharType="end"/>
      </w:r>
      <w:bookmarkEnd w:id="261"/>
      <w:r w:rsidRPr="00F348AC">
        <w:rPr>
          <w:lang w:val="en-US"/>
        </w:rPr>
        <w:t xml:space="preserve"> Implementasi </w:t>
      </w:r>
      <w:r w:rsidR="00101A17">
        <w:t>Proses N</w:t>
      </w:r>
      <w:r w:rsidR="0053596B">
        <w:t xml:space="preserve">ormalisasi </w:t>
      </w:r>
      <w:r w:rsidR="00101A17">
        <w:t>D</w:t>
      </w:r>
      <w:r w:rsidR="0053596B">
        <w:t>ata</w:t>
      </w:r>
      <w:bookmarkEnd w:id="262"/>
    </w:p>
    <w:p w14:paraId="07AD5672" w14:textId="2B12EAD4" w:rsidR="001B376D" w:rsidRDefault="00722756" w:rsidP="0053596B">
      <w:pPr>
        <w:ind w:firstLine="709"/>
      </w:pPr>
      <w:r>
        <w:t xml:space="preserve">Proses normalisasi tersebut dilakukan dengan tujuan untuk mengubah nilai pada seluruh elemen matrik hasil dekomposisi </w:t>
      </w:r>
      <w:r w:rsidRPr="004F3DDF">
        <w:rPr>
          <w:i/>
        </w:rPr>
        <w:t>wavelet</w:t>
      </w:r>
      <w:r>
        <w:t xml:space="preserve">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t>
      </w:r>
      <w:r w:rsidRPr="004F3DDF">
        <w:rPr>
          <w:i/>
        </w:rPr>
        <w:t>wavelet Haar</w:t>
      </w:r>
      <w:r>
        <w:t xml:space="preserve">.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3" w:name="_Ref452552250"/>
      <w:bookmarkStart w:id="264" w:name="_Toc453072058"/>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16</w:t>
      </w:r>
      <w:r>
        <w:rPr>
          <w:noProof/>
        </w:rPr>
        <w:fldChar w:fldCharType="end"/>
      </w:r>
      <w:bookmarkEnd w:id="263"/>
      <w:r w:rsidRPr="00F348AC">
        <w:rPr>
          <w:lang w:val="en-US"/>
        </w:rPr>
        <w:t xml:space="preserve"> Implementasi </w:t>
      </w:r>
      <w:r>
        <w:t>Hamming Distance Fitur Wavelet</w:t>
      </w:r>
      <w:bookmarkEnd w:id="264"/>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5" w:name="_Toc453081282"/>
      <w:r w:rsidRPr="00F348AC">
        <w:rPr>
          <w:lang w:val="en-US"/>
        </w:rPr>
        <w:t xml:space="preserve">Implementasi </w:t>
      </w:r>
      <w:r>
        <w:t>Antarmuka</w:t>
      </w:r>
      <w:bookmarkEnd w:id="265"/>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650145" w:rsidRPr="00F348AC">
        <w:t xml:space="preserve">Gambar </w:t>
      </w:r>
      <w:r w:rsidR="00650145">
        <w:rPr>
          <w:lang w:val="en-US"/>
        </w:rPr>
        <w:t>4</w:t>
      </w:r>
      <w:r w:rsidR="00650145">
        <w:t>.</w:t>
      </w:r>
      <w:r w:rsidR="00650145">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6" w:name="_Ref451794088"/>
      <w:bookmarkStart w:id="267" w:name="_Toc453072084"/>
      <w:r w:rsidRPr="00F348AC">
        <w:t xml:space="preserve">Gambar </w:t>
      </w:r>
      <w:r>
        <w:rPr>
          <w:lang w:val="en-US"/>
        </w:rPr>
        <w:t>4</w:t>
      </w:r>
      <w:r>
        <w:t>.</w:t>
      </w:r>
      <w:r>
        <w:fldChar w:fldCharType="begin"/>
      </w:r>
      <w:r>
        <w:instrText xml:space="preserve"> SEQ Gambar \* ARABIC \s 1 </w:instrText>
      </w:r>
      <w:r>
        <w:fldChar w:fldCharType="separate"/>
      </w:r>
      <w:r w:rsidR="00650145">
        <w:rPr>
          <w:noProof/>
        </w:rPr>
        <w:t>1</w:t>
      </w:r>
      <w:r>
        <w:rPr>
          <w:noProof/>
        </w:rPr>
        <w:fldChar w:fldCharType="end"/>
      </w:r>
      <w:bookmarkEnd w:id="266"/>
      <w:r w:rsidRPr="00F348AC">
        <w:rPr>
          <w:lang w:val="en-US"/>
        </w:rPr>
        <w:t xml:space="preserve"> </w:t>
      </w:r>
      <w:r>
        <w:t>Implementasi Antarmuka</w:t>
      </w:r>
      <w:bookmarkEnd w:id="267"/>
    </w:p>
    <w:p w14:paraId="770860D4" w14:textId="77777777" w:rsidR="00322F4F" w:rsidRPr="00322F4F" w:rsidRDefault="00322F4F" w:rsidP="00322F4F"/>
    <w:p w14:paraId="7AEBF49F" w14:textId="63AA9DA2"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68" w:name="_Toc378184525"/>
      <w:r w:rsidRPr="00962831">
        <w:br w:type="page"/>
      </w:r>
    </w:p>
    <w:bookmarkEnd w:id="268"/>
    <w:p w14:paraId="276DB16D" w14:textId="77777777" w:rsidR="00B92C5C" w:rsidRPr="00962831" w:rsidRDefault="00B92C5C" w:rsidP="00BB693C">
      <w:pPr>
        <w:pStyle w:val="Heading1"/>
      </w:pPr>
      <w:r w:rsidRPr="00962831">
        <w:lastRenderedPageBreak/>
        <w:br/>
      </w:r>
      <w:bookmarkStart w:id="269" w:name="_Toc453081283"/>
      <w:r w:rsidR="00F14D74" w:rsidRPr="00962831">
        <w:t xml:space="preserve">UJI COBA </w:t>
      </w:r>
      <w:r w:rsidR="000B71F2" w:rsidRPr="00962831">
        <w:t>DAN</w:t>
      </w:r>
      <w:r w:rsidR="00F14D74" w:rsidRPr="00962831">
        <w:t xml:space="preserve"> EVALUASI</w:t>
      </w:r>
      <w:bookmarkEnd w:id="269"/>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70" w:name="_Toc379144543"/>
      <w:bookmarkStart w:id="271" w:name="_Toc407442703"/>
      <w:bookmarkStart w:id="272" w:name="_Toc408211602"/>
      <w:bookmarkStart w:id="273" w:name="_Toc408211667"/>
      <w:bookmarkStart w:id="274" w:name="_Toc408211732"/>
      <w:bookmarkStart w:id="275" w:name="_Toc408304543"/>
      <w:bookmarkStart w:id="276" w:name="_Toc409207811"/>
      <w:bookmarkStart w:id="277" w:name="_Toc409550568"/>
      <w:bookmarkStart w:id="278" w:name="_Toc409550642"/>
      <w:bookmarkStart w:id="279" w:name="_Toc416700016"/>
      <w:bookmarkStart w:id="280" w:name="_Toc417385715"/>
      <w:bookmarkStart w:id="281" w:name="_Toc417388430"/>
      <w:bookmarkStart w:id="282" w:name="_Toc417388472"/>
      <w:bookmarkStart w:id="283" w:name="_Toc417388516"/>
      <w:bookmarkStart w:id="284" w:name="_Toc417388560"/>
      <w:bookmarkStart w:id="285" w:name="_Toc417388603"/>
      <w:bookmarkStart w:id="286" w:name="_Toc417388694"/>
      <w:bookmarkStart w:id="287" w:name="_Toc417388741"/>
      <w:bookmarkStart w:id="288" w:name="_Toc417388785"/>
      <w:bookmarkStart w:id="289" w:name="_Toc417388835"/>
      <w:bookmarkStart w:id="290" w:name="_Toc417388879"/>
      <w:bookmarkStart w:id="291" w:name="_Toc420877527"/>
      <w:bookmarkStart w:id="292" w:name="_Toc420877571"/>
      <w:bookmarkStart w:id="293" w:name="_Toc420877614"/>
      <w:bookmarkStart w:id="294" w:name="_Toc420877659"/>
      <w:bookmarkStart w:id="295" w:name="_Toc420877702"/>
      <w:bookmarkStart w:id="296" w:name="_Toc420877940"/>
      <w:bookmarkStart w:id="297" w:name="_Toc420877983"/>
      <w:bookmarkStart w:id="298" w:name="_Toc420878813"/>
      <w:bookmarkStart w:id="299" w:name="_Toc420886643"/>
      <w:bookmarkStart w:id="300" w:name="_Toc420893600"/>
      <w:bookmarkStart w:id="301" w:name="_Toc420918020"/>
      <w:bookmarkStart w:id="302" w:name="_Toc420928097"/>
      <w:bookmarkStart w:id="303" w:name="_Toc421009011"/>
      <w:bookmarkStart w:id="304" w:name="_Toc421020290"/>
      <w:bookmarkStart w:id="305" w:name="_Toc421053073"/>
      <w:bookmarkStart w:id="306" w:name="_Toc421054252"/>
      <w:bookmarkStart w:id="307" w:name="_Toc421090981"/>
      <w:bookmarkStart w:id="308" w:name="_Toc421093378"/>
      <w:bookmarkStart w:id="309" w:name="_Toc421094382"/>
      <w:bookmarkStart w:id="310" w:name="_Toc421123097"/>
      <w:bookmarkStart w:id="311" w:name="_Toc421123365"/>
      <w:bookmarkStart w:id="312" w:name="_Toc422156643"/>
      <w:bookmarkStart w:id="313" w:name="_Toc422157040"/>
      <w:bookmarkStart w:id="314" w:name="_Toc422157787"/>
      <w:bookmarkStart w:id="315" w:name="_Toc422157844"/>
      <w:bookmarkStart w:id="316" w:name="_Toc422157901"/>
      <w:bookmarkStart w:id="317" w:name="_Toc422160645"/>
      <w:bookmarkStart w:id="318" w:name="_Toc453081284"/>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sidRPr="00962831">
        <w:t>Lingkungan Uji Coba</w:t>
      </w:r>
      <w:bookmarkEnd w:id="318"/>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650145" w:rsidRPr="00F348AC">
        <w:t xml:space="preserve">Tabel </w:t>
      </w:r>
      <w:r w:rsidR="00650145">
        <w:t>5.</w:t>
      </w:r>
      <w:r w:rsidR="00650145">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19" w:name="_Ref451854458"/>
      <w:bookmarkStart w:id="320" w:name="_Toc453072583"/>
      <w:r w:rsidRPr="00F348AC">
        <w:t xml:space="preserve">Tabel </w:t>
      </w:r>
      <w:r>
        <w:t>5.</w:t>
      </w:r>
      <w:r>
        <w:fldChar w:fldCharType="begin"/>
      </w:r>
      <w:r>
        <w:instrText xml:space="preserve"> SEQ Tabel \* ARABIC \s 1 </w:instrText>
      </w:r>
      <w:r>
        <w:fldChar w:fldCharType="separate"/>
      </w:r>
      <w:r w:rsidR="00650145">
        <w:rPr>
          <w:noProof/>
        </w:rPr>
        <w:t>1</w:t>
      </w:r>
      <w:r>
        <w:rPr>
          <w:noProof/>
        </w:rPr>
        <w:fldChar w:fldCharType="end"/>
      </w:r>
      <w:bookmarkEnd w:id="319"/>
      <w:r w:rsidRPr="00F348AC">
        <w:rPr>
          <w:lang w:val="en-US"/>
        </w:rPr>
        <w:t xml:space="preserve"> Lingkungan </w:t>
      </w:r>
      <w:r>
        <w:t>Uji Coba</w:t>
      </w:r>
      <w:r w:rsidRPr="00F348AC">
        <w:rPr>
          <w:lang w:val="en-US"/>
        </w:rPr>
        <w:t xml:space="preserve"> Perangkat Lunak</w:t>
      </w:r>
      <w:bookmarkEnd w:id="320"/>
    </w:p>
    <w:tbl>
      <w:tblPr>
        <w:tblStyle w:val="TableGrid"/>
        <w:tblW w:w="5506" w:type="dxa"/>
        <w:jc w:val="center"/>
        <w:tblLook w:val="04A0" w:firstRow="1" w:lastRow="0" w:firstColumn="1" w:lastColumn="0" w:noHBand="0" w:noVBand="1"/>
      </w:tblPr>
      <w:tblGrid>
        <w:gridCol w:w="1387"/>
        <w:gridCol w:w="4119"/>
      </w:tblGrid>
      <w:tr w:rsidR="006174BE" w:rsidRPr="00F348AC" w14:paraId="2B08F90D" w14:textId="77777777" w:rsidTr="006174BE">
        <w:trPr>
          <w:trHeight w:val="238"/>
          <w:jc w:val="center"/>
        </w:trPr>
        <w:tc>
          <w:tcPr>
            <w:tcW w:w="1387" w:type="dxa"/>
          </w:tcPr>
          <w:p w14:paraId="4D212C14" w14:textId="77777777" w:rsidR="006174BE" w:rsidRPr="00F348AC" w:rsidRDefault="006174BE" w:rsidP="006174BE">
            <w:pPr>
              <w:tabs>
                <w:tab w:val="left" w:pos="90"/>
              </w:tabs>
              <w:rPr>
                <w:noProof/>
              </w:rPr>
            </w:pPr>
            <w:r w:rsidRPr="00300E50">
              <w:rPr>
                <w:noProof/>
                <w:sz w:val="22"/>
              </w:rPr>
              <w:t>Perangkat</w:t>
            </w:r>
          </w:p>
        </w:tc>
        <w:tc>
          <w:tcPr>
            <w:tcW w:w="4119" w:type="dxa"/>
          </w:tcPr>
          <w:p w14:paraId="0CA4D841" w14:textId="77777777" w:rsidR="006174BE" w:rsidRPr="00F348AC" w:rsidRDefault="006174BE" w:rsidP="006174BE">
            <w:pPr>
              <w:tabs>
                <w:tab w:val="left" w:pos="90"/>
              </w:tabs>
              <w:rPr>
                <w:noProof/>
              </w:rPr>
            </w:pPr>
            <w:r w:rsidRPr="00300E50">
              <w:rPr>
                <w:noProof/>
                <w:sz w:val="22"/>
              </w:rPr>
              <w:t>Spesifikasi</w:t>
            </w:r>
          </w:p>
        </w:tc>
      </w:tr>
      <w:tr w:rsidR="006174BE" w:rsidRPr="00F348AC" w14:paraId="32960D13" w14:textId="77777777" w:rsidTr="006174BE">
        <w:trPr>
          <w:trHeight w:val="748"/>
          <w:jc w:val="center"/>
        </w:trPr>
        <w:tc>
          <w:tcPr>
            <w:tcW w:w="1387" w:type="dxa"/>
          </w:tcPr>
          <w:p w14:paraId="12472D7C" w14:textId="77777777" w:rsidR="006174BE" w:rsidRPr="00F348AC" w:rsidRDefault="006174BE" w:rsidP="006174BE">
            <w:pPr>
              <w:tabs>
                <w:tab w:val="left" w:pos="90"/>
              </w:tabs>
              <w:rPr>
                <w:noProof/>
              </w:rPr>
            </w:pPr>
            <w:r w:rsidRPr="00300E50">
              <w:rPr>
                <w:noProof/>
                <w:sz w:val="22"/>
              </w:rPr>
              <w:t>Perangkat keras</w:t>
            </w:r>
          </w:p>
        </w:tc>
        <w:tc>
          <w:tcPr>
            <w:tcW w:w="4119" w:type="dxa"/>
          </w:tcPr>
          <w:p w14:paraId="4FA8A5A5" w14:textId="77777777" w:rsidR="006174BE" w:rsidRPr="00300E50" w:rsidRDefault="006174BE" w:rsidP="006174BE">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3E77C3E" w14:textId="77777777" w:rsidR="006174BE" w:rsidRPr="00F348AC" w:rsidRDefault="006174BE" w:rsidP="006174BE">
            <w:pPr>
              <w:tabs>
                <w:tab w:val="left" w:pos="90"/>
              </w:tabs>
              <w:ind w:left="459" w:hanging="459"/>
              <w:rPr>
                <w:noProof/>
              </w:rPr>
            </w:pPr>
            <w:r w:rsidRPr="00300E50">
              <w:rPr>
                <w:noProof/>
                <w:sz w:val="22"/>
              </w:rPr>
              <w:t>Memori: 4.00 GB</w:t>
            </w:r>
          </w:p>
        </w:tc>
      </w:tr>
      <w:tr w:rsidR="006174BE" w:rsidRPr="00F348AC" w14:paraId="5B333278" w14:textId="77777777" w:rsidTr="006174BE">
        <w:trPr>
          <w:trHeight w:val="1498"/>
          <w:jc w:val="center"/>
        </w:trPr>
        <w:tc>
          <w:tcPr>
            <w:tcW w:w="1387" w:type="dxa"/>
          </w:tcPr>
          <w:p w14:paraId="41804E5F" w14:textId="77777777" w:rsidR="006174BE" w:rsidRPr="00F348AC" w:rsidRDefault="006174BE" w:rsidP="006174BE">
            <w:pPr>
              <w:tabs>
                <w:tab w:val="left" w:pos="90"/>
              </w:tabs>
              <w:rPr>
                <w:noProof/>
              </w:rPr>
            </w:pPr>
            <w:r w:rsidRPr="00300E50">
              <w:rPr>
                <w:noProof/>
                <w:sz w:val="22"/>
              </w:rPr>
              <w:t>Perangkat lunak</w:t>
            </w:r>
          </w:p>
        </w:tc>
        <w:tc>
          <w:tcPr>
            <w:tcW w:w="4119" w:type="dxa"/>
          </w:tcPr>
          <w:p w14:paraId="724B5C63" w14:textId="77777777" w:rsidR="006174BE" w:rsidRPr="00300E50" w:rsidRDefault="006174BE" w:rsidP="006174BE">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502445EA" w14:textId="77777777" w:rsidR="006174BE" w:rsidRPr="00300E50" w:rsidRDefault="006174BE" w:rsidP="006174BE">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A9AF6E7" w14:textId="77777777" w:rsidR="006174BE" w:rsidRPr="00300E50" w:rsidRDefault="006174BE" w:rsidP="006174BE">
            <w:pPr>
              <w:tabs>
                <w:tab w:val="left" w:pos="90"/>
              </w:tabs>
              <w:ind w:left="459" w:hanging="459"/>
              <w:jc w:val="left"/>
              <w:rPr>
                <w:noProof/>
                <w:sz w:val="22"/>
              </w:rPr>
            </w:pPr>
            <w:r w:rsidRPr="00300E50">
              <w:rPr>
                <w:noProof/>
                <w:sz w:val="22"/>
              </w:rPr>
              <w:t xml:space="preserve">Perangkat Pembantu: </w:t>
            </w:r>
          </w:p>
          <w:p w14:paraId="45FECE0A" w14:textId="77777777" w:rsidR="006174BE" w:rsidRPr="00EE74A8" w:rsidRDefault="006174BE" w:rsidP="006174BE">
            <w:pPr>
              <w:tabs>
                <w:tab w:val="left" w:pos="90"/>
              </w:tabs>
              <w:ind w:left="459" w:hanging="459"/>
              <w:rPr>
                <w:noProof/>
              </w:rPr>
            </w:pPr>
            <w:r w:rsidRPr="00300E50">
              <w:rPr>
                <w:noProof/>
                <w:sz w:val="22"/>
                <w:lang w:val="en-US"/>
              </w:rPr>
              <w:t xml:space="preserve">         </w:t>
            </w:r>
            <w:r w:rsidRPr="00300E50">
              <w:rPr>
                <w:noProof/>
                <w:sz w:val="22"/>
              </w:rPr>
              <w:t>Microsoft Excel 2013</w:t>
            </w:r>
            <w:r>
              <w:rPr>
                <w:noProof/>
                <w:sz w:val="22"/>
              </w:rPr>
              <w:t xml:space="preserve">, </w:t>
            </w:r>
            <w:r>
              <w:rPr>
                <w:i/>
                <w:noProof/>
                <w:sz w:val="22"/>
              </w:rPr>
              <w:t>libsvm</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1" w:name="_Toc453081285"/>
      <w:r>
        <w:rPr>
          <w:lang w:val="en-US"/>
        </w:rPr>
        <w:t>Data Uji Coba</w:t>
      </w:r>
      <w:bookmarkEnd w:id="321"/>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2" w:name="_Toc453081286"/>
      <w:r>
        <w:t>Preprocessing</w:t>
      </w:r>
      <w:bookmarkEnd w:id="322"/>
    </w:p>
    <w:p w14:paraId="132C1CEF" w14:textId="4EBFA2F4" w:rsidR="002A06C2" w:rsidRDefault="00D2071B" w:rsidP="002A06C2">
      <w:pPr>
        <w:ind w:firstLine="720"/>
      </w:pPr>
      <w:r>
        <w:t>Pada tahap preprocessing, citra mata akan diolah u</w:t>
      </w:r>
      <w:r w:rsidR="004D2F09">
        <w:t xml:space="preserve">ntuk mendapatkan bagian irisnya, contoh </w:t>
      </w:r>
      <w:r w:rsidR="00C2475B">
        <w:t>sampel ditunjukan</w:t>
      </w:r>
      <w:r w:rsidR="004D2F09">
        <w:t xml:space="preserve"> pada</w:t>
      </w:r>
      <w:r w:rsidR="00787888">
        <w:t xml:space="preserve"> </w:t>
      </w:r>
      <w:r w:rsidR="00787888">
        <w:rPr>
          <w:highlight w:val="yellow"/>
        </w:rPr>
        <w:fldChar w:fldCharType="begin"/>
      </w:r>
      <w:r w:rsidR="00787888">
        <w:instrText xml:space="preserve"> REF _Ref452551188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2</w:t>
      </w:r>
      <w:r w:rsidR="00787888">
        <w:rPr>
          <w:highlight w:val="yellow"/>
        </w:rPr>
        <w:fldChar w:fldCharType="end"/>
      </w:r>
      <w:r w:rsidR="004D2F09">
        <w:t>.</w:t>
      </w:r>
    </w:p>
    <w:p w14:paraId="0959375D" w14:textId="77777777" w:rsidR="00590D40" w:rsidRDefault="00590D40" w:rsidP="002A06C2">
      <w:pPr>
        <w:ind w:firstLine="720"/>
      </w:pPr>
    </w:p>
    <w:p w14:paraId="2731119C" w14:textId="2FAC554B" w:rsidR="002A06C2" w:rsidRPr="002A06C2" w:rsidRDefault="002A06C2" w:rsidP="002A06C2">
      <w:pPr>
        <w:pStyle w:val="Caption"/>
      </w:pPr>
      <w:bookmarkStart w:id="323" w:name="_Ref452551188"/>
      <w:bookmarkStart w:id="324" w:name="_Toc453072584"/>
      <w:r w:rsidRPr="00F348AC">
        <w:t xml:space="preserve">Tabel </w:t>
      </w:r>
      <w:r>
        <w:t>5.</w:t>
      </w:r>
      <w:r>
        <w:fldChar w:fldCharType="begin"/>
      </w:r>
      <w:r>
        <w:instrText xml:space="preserve"> SEQ Tabel \* ARABIC \s 1 </w:instrText>
      </w:r>
      <w:r>
        <w:fldChar w:fldCharType="separate"/>
      </w:r>
      <w:r w:rsidR="00650145">
        <w:rPr>
          <w:noProof/>
        </w:rPr>
        <w:t>2</w:t>
      </w:r>
      <w:r>
        <w:rPr>
          <w:noProof/>
        </w:rPr>
        <w:fldChar w:fldCharType="end"/>
      </w:r>
      <w:bookmarkEnd w:id="323"/>
      <w:r w:rsidRPr="00F348AC">
        <w:rPr>
          <w:lang w:val="en-US"/>
        </w:rPr>
        <w:t xml:space="preserve"> </w:t>
      </w:r>
      <w:r>
        <w:t xml:space="preserve">Sampel </w:t>
      </w:r>
      <w:r w:rsidR="00C2475B">
        <w:t xml:space="preserve">hasil praproses </w:t>
      </w:r>
      <w:r>
        <w:t>pada citra mata 001_1_1.bmp</w:t>
      </w:r>
      <w:bookmarkEnd w:id="324"/>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9">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46FF80B9" w14:textId="04F7801B" w:rsidR="00D2071B" w:rsidRPr="005E5424" w:rsidRDefault="00787888" w:rsidP="00D2071B">
      <w:pPr>
        <w:ind w:firstLine="720"/>
      </w:pPr>
      <w:r>
        <w:rPr>
          <w:highlight w:val="yellow"/>
        </w:rPr>
        <w:lastRenderedPageBreak/>
        <w:fldChar w:fldCharType="begin"/>
      </w:r>
      <w:r>
        <w:instrText xml:space="preserve"> REF _Ref452551188 \h </w:instrText>
      </w:r>
      <w:r>
        <w:rPr>
          <w:highlight w:val="yellow"/>
        </w:rPr>
      </w:r>
      <w:r>
        <w:rPr>
          <w:highlight w:val="yellow"/>
        </w:rPr>
        <w:fldChar w:fldCharType="separate"/>
      </w:r>
      <w:r w:rsidR="00650145" w:rsidRPr="00F348AC">
        <w:t xml:space="preserve">Tabel </w:t>
      </w:r>
      <w:r w:rsidR="00650145">
        <w:t>5.</w:t>
      </w:r>
      <w:r w:rsidR="00650145">
        <w:rPr>
          <w:noProof/>
        </w:rPr>
        <w:t>2</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5" w:name="_Toc453081287"/>
      <w:r>
        <w:t>Ekstraksi Fitur</w:t>
      </w:r>
      <w:bookmarkEnd w:id="325"/>
    </w:p>
    <w:p w14:paraId="07CF9534" w14:textId="1E1D2C02" w:rsidR="006F226A" w:rsidRDefault="006F226A" w:rsidP="005E4106">
      <w:pPr>
        <w:ind w:firstLine="720"/>
      </w:pPr>
      <w:r>
        <w:rPr>
          <w:lang w:val="en-US"/>
        </w:rPr>
        <w:t xml:space="preserve">Pada </w:t>
      </w:r>
      <w:r w:rsidR="00590D40">
        <w:t xml:space="preserve">tahap ekstraksi fitur, citra normalisasi akan diproses menggunakan dua buah metode, yakni </w:t>
      </w:r>
      <w:r w:rsidR="00590D40" w:rsidRPr="00EE471A">
        <w:rPr>
          <w:i/>
        </w:rPr>
        <w:t>wavelet Haar</w:t>
      </w:r>
      <w:r w:rsidR="00590D40">
        <w:t xml:space="preserve"> dan </w:t>
      </w:r>
      <w:r w:rsidR="00EE471A">
        <w:rPr>
          <w:i/>
        </w:rPr>
        <w:t>log-gabor filter</w:t>
      </w:r>
      <w:r w:rsidR="00590D40">
        <w:t>.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3</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6" w:name="_Ref452551216"/>
      <w:bookmarkStart w:id="327" w:name="_Toc453072585"/>
      <w:r w:rsidRPr="00F348AC">
        <w:t xml:space="preserve">Tabel </w:t>
      </w:r>
      <w:r>
        <w:t>5.</w:t>
      </w:r>
      <w:r>
        <w:fldChar w:fldCharType="begin"/>
      </w:r>
      <w:r>
        <w:instrText xml:space="preserve"> SEQ Tabel \* ARABIC \s 1 </w:instrText>
      </w:r>
      <w:r>
        <w:fldChar w:fldCharType="separate"/>
      </w:r>
      <w:r w:rsidR="00650145">
        <w:rPr>
          <w:noProof/>
        </w:rPr>
        <w:t>3</w:t>
      </w:r>
      <w:r>
        <w:rPr>
          <w:noProof/>
        </w:rPr>
        <w:fldChar w:fldCharType="end"/>
      </w:r>
      <w:bookmarkEnd w:id="326"/>
      <w:r w:rsidRPr="00F348AC">
        <w:rPr>
          <w:lang w:val="en-US"/>
        </w:rPr>
        <w:t xml:space="preserve"> </w:t>
      </w:r>
      <w:r>
        <w:t>Sampel fitur pada citra mata 001_1_1.bmp</w:t>
      </w:r>
      <w:bookmarkEnd w:id="327"/>
    </w:p>
    <w:tbl>
      <w:tblPr>
        <w:tblStyle w:val="TableGrid"/>
        <w:tblW w:w="0" w:type="auto"/>
        <w:tblLook w:val="04A0" w:firstRow="1" w:lastRow="0" w:firstColumn="1" w:lastColumn="0" w:noHBand="0" w:noVBand="1"/>
      </w:tblPr>
      <w:tblGrid>
        <w:gridCol w:w="2775"/>
        <w:gridCol w:w="2771"/>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2934A8F2">
                  <wp:extent cx="1660909" cy="25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60909" cy="252000"/>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56732885">
                  <wp:extent cx="1656000" cy="21191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656000" cy="211917"/>
                          </a:xfrm>
                          <a:prstGeom prst="rect">
                            <a:avLst/>
                          </a:prstGeom>
                        </pic:spPr>
                      </pic:pic>
                    </a:graphicData>
                  </a:graphic>
                </wp:inline>
              </w:drawing>
            </w:r>
          </w:p>
          <w:p w14:paraId="1DA0D8F9" w14:textId="74E5868F" w:rsidR="00590D40" w:rsidRPr="00EE471A" w:rsidRDefault="00590D40" w:rsidP="00EE471A">
            <w:pPr>
              <w:jc w:val="center"/>
            </w:pPr>
            <w:r w:rsidRPr="00A84E37">
              <w:rPr>
                <w:b/>
              </w:rPr>
              <w:t>(</w:t>
            </w:r>
            <w:r>
              <w:rPr>
                <w:b/>
              </w:rPr>
              <w:t>b</w:t>
            </w:r>
            <w:r w:rsidRPr="00A84E37">
              <w:rPr>
                <w:b/>
              </w:rPr>
              <w:t xml:space="preserve">) </w:t>
            </w:r>
            <w:r>
              <w:rPr>
                <w:b/>
              </w:rPr>
              <w:t xml:space="preserve">Fitur </w:t>
            </w:r>
            <w:r w:rsidR="00EE471A">
              <w:rPr>
                <w:b/>
              </w:rPr>
              <w:t>biner</w:t>
            </w:r>
          </w:p>
        </w:tc>
      </w:tr>
    </w:tbl>
    <w:p w14:paraId="3E1BC14E" w14:textId="77777777" w:rsidR="00590D40" w:rsidRDefault="00590D40" w:rsidP="00590D40"/>
    <w:p w14:paraId="49D3A441" w14:textId="49910FF7"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650145" w:rsidRPr="00F348AC">
        <w:t xml:space="preserve">Tabel </w:t>
      </w:r>
      <w:r w:rsidR="00650145">
        <w:t>5.</w:t>
      </w:r>
      <w:r w:rsidR="00650145">
        <w:rPr>
          <w:noProof/>
        </w:rPr>
        <w:t>3</w:t>
      </w:r>
      <w:r>
        <w:rPr>
          <w:highlight w:val="yellow"/>
        </w:rPr>
        <w:fldChar w:fldCharType="end"/>
      </w:r>
      <w:r>
        <w:t xml:space="preserve"> </w:t>
      </w:r>
      <w:r w:rsidR="00120C22">
        <w:t xml:space="preserve">merupakan sampel gambar dari hasil ekstraksi fitur citra iris normalisasi. Gambar (a) merupakan fitur </w:t>
      </w:r>
      <w:r w:rsidR="00120C22" w:rsidRPr="005F6871">
        <w:rPr>
          <w:i/>
        </w:rPr>
        <w:t>wavelet Haar</w:t>
      </w:r>
      <w:r w:rsidR="00120C22">
        <w:t xml:space="preserve"> pada dekomposisi level 2, sedangkan gambar (b) merupakan fitur</w:t>
      </w:r>
      <w:r w:rsidR="00EE471A">
        <w:t xml:space="preserve"> biner</w:t>
      </w:r>
      <w:r w:rsidR="00120C22">
        <w:t>.</w:t>
      </w:r>
    </w:p>
    <w:p w14:paraId="47420122" w14:textId="3ACBAA71" w:rsidR="00900868" w:rsidRPr="00900868" w:rsidRDefault="00900868" w:rsidP="00900868">
      <w:pPr>
        <w:pStyle w:val="Heading2"/>
        <w:rPr>
          <w:lang w:val="en-US"/>
        </w:rPr>
      </w:pPr>
      <w:bookmarkStart w:id="328" w:name="_Toc453081288"/>
      <w:r>
        <w:rPr>
          <w:lang w:val="en-US"/>
        </w:rPr>
        <w:t>Skenario Uji Coba</w:t>
      </w:r>
      <w:bookmarkEnd w:id="328"/>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364BA48"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281CC3">
        <w:rPr>
          <w:i/>
        </w:rPr>
        <w:t>w</w:t>
      </w:r>
      <w:r w:rsidR="000C339F" w:rsidRPr="000C339F">
        <w:rPr>
          <w:i/>
        </w:rPr>
        <w:t>avelet Haar</w:t>
      </w:r>
      <w:r w:rsidR="000C339F">
        <w:t xml:space="preserve"> dan </w:t>
      </w:r>
      <w:r w:rsidR="000C339F" w:rsidRPr="00C26836">
        <w:t xml:space="preserve">klasifikasi </w:t>
      </w:r>
      <w:r w:rsidR="00281CC3">
        <w:rPr>
          <w:i/>
        </w:rPr>
        <w:t>support vector m</w:t>
      </w:r>
      <w:r w:rsidR="000C339F" w:rsidRPr="000C339F">
        <w:rPr>
          <w:i/>
        </w:rPr>
        <w:t>achines</w:t>
      </w:r>
      <w:r w:rsidR="00C26836">
        <w:t xml:space="preserve"> berdasarkan level dekomposisi </w:t>
      </w:r>
      <w:r w:rsidR="00C26836" w:rsidRPr="004F3DDF">
        <w:rPr>
          <w:i/>
        </w:rPr>
        <w:t>wavelet</w:t>
      </w:r>
      <w:r w:rsidR="00160AE2">
        <w:rPr>
          <w:lang w:val="en-US"/>
        </w:rPr>
        <w:t>.</w:t>
      </w:r>
      <w:r w:rsidR="00C26836">
        <w:t xml:space="preserve"> Level dekomposisi yang diujikan adalah 1, 2, 3, dan 4. </w:t>
      </w:r>
    </w:p>
    <w:p w14:paraId="7CD2FC6E" w14:textId="4B619A02"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w:t>
      </w:r>
      <w:r w:rsidRPr="00C26836">
        <w:t>klasifikasi</w:t>
      </w:r>
      <w:r w:rsidR="00281CC3">
        <w:rPr>
          <w:i/>
        </w:rPr>
        <w:t xml:space="preserve"> support vector 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06FE030F"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281CC3">
        <w:rPr>
          <w:i/>
        </w:rPr>
        <w:t>w</w:t>
      </w:r>
      <w:r w:rsidR="00C26836" w:rsidRPr="000C339F">
        <w:rPr>
          <w:i/>
        </w:rPr>
        <w:t>avelet Haar</w:t>
      </w:r>
      <w:r w:rsidR="00C26836">
        <w:t xml:space="preserve"> dan </w:t>
      </w:r>
      <w:r w:rsidR="00281CC3">
        <w:rPr>
          <w:i/>
        </w:rPr>
        <w:t>klasifikasi s</w:t>
      </w:r>
      <w:r w:rsidR="00C26836" w:rsidRPr="000C339F">
        <w:rPr>
          <w:i/>
        </w:rPr>
        <w:t xml:space="preserve">upport </w:t>
      </w:r>
      <w:r w:rsidR="00281CC3">
        <w:rPr>
          <w:i/>
        </w:rPr>
        <w:t>vector m</w:t>
      </w:r>
      <w:r w:rsidR="00C26836" w:rsidRPr="000C339F">
        <w:rPr>
          <w:i/>
        </w:rPr>
        <w:t>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7F11DC5"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311DBFF4"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metode </w:t>
      </w:r>
      <w:r w:rsidRPr="007972DF">
        <w:rPr>
          <w:i/>
        </w:rPr>
        <w:t>Hamming distance</w:t>
      </w:r>
      <w:r>
        <w:t xml:space="preserve"> berdasarkan level dekomposisi </w:t>
      </w:r>
      <w:r w:rsidRPr="004F3DDF">
        <w:rPr>
          <w:i/>
        </w:rPr>
        <w:t>wavelet</w:t>
      </w:r>
      <w:r>
        <w:rPr>
          <w:lang w:val="en-US"/>
        </w:rPr>
        <w:t>.</w:t>
      </w:r>
      <w:r>
        <w:t xml:space="preserve"> Level dekomposisi yang diujikan adalah 1, 2, 3, dan 4.</w:t>
      </w:r>
    </w:p>
    <w:p w14:paraId="2D78FE2A" w14:textId="44EDCB8F"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w:t>
      </w:r>
      <w:r w:rsidRPr="0014630F">
        <w:t xml:space="preserve"> </w:t>
      </w:r>
      <w:r w:rsidRPr="00C26836">
        <w:t>klasifikasi</w:t>
      </w:r>
      <w:r w:rsidR="00281CC3">
        <w:rPr>
          <w:i/>
        </w:rPr>
        <w:t xml:space="preserve"> support v</w:t>
      </w:r>
      <w:r w:rsidRPr="000C339F">
        <w:rPr>
          <w:i/>
        </w:rPr>
        <w:t xml:space="preserve">ector </w:t>
      </w:r>
      <w:r w:rsidR="00281CC3">
        <w:rPr>
          <w:i/>
        </w:rPr>
        <w:t>m</w:t>
      </w:r>
      <w:r w:rsidRPr="000C339F">
        <w:rPr>
          <w:i/>
        </w:rPr>
        <w:t>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DA98234"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w:t>
      </w:r>
      <w:r w:rsidRPr="00C26836">
        <w:t>klasifikasi</w:t>
      </w:r>
      <w:r w:rsidRPr="000C339F">
        <w:rPr>
          <w:i/>
        </w:rPr>
        <w:t xml:space="preserve"> </w:t>
      </w:r>
      <w:r w:rsidR="00281CC3">
        <w:rPr>
          <w:i/>
        </w:rPr>
        <w:t>support v</w:t>
      </w:r>
      <w:r w:rsidRPr="000C339F">
        <w:rPr>
          <w:i/>
        </w:rPr>
        <w:t xml:space="preserve">ector </w:t>
      </w:r>
      <w:r w:rsidR="00281CC3">
        <w:rPr>
          <w:i/>
        </w:rPr>
        <w:t>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256FBC24" w14:textId="77777777" w:rsidR="004F3DDF" w:rsidRDefault="004F3DDF" w:rsidP="004F3DDF">
      <w:pPr>
        <w:pStyle w:val="ListParagraph"/>
        <w:spacing w:before="240"/>
        <w:ind w:left="567"/>
        <w:rPr>
          <w:lang w:val="en-US"/>
        </w:rPr>
      </w:pPr>
    </w:p>
    <w:p w14:paraId="1CC7D7B4" w14:textId="04A9857A"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sidR="00281CC3">
        <w:t>l</w:t>
      </w:r>
      <w:r>
        <w:rPr>
          <w:i/>
        </w:rPr>
        <w:t>og-Gabor</w:t>
      </w:r>
      <w:r w:rsidR="00281CC3">
        <w:rPr>
          <w:i/>
        </w:rPr>
        <w:t xml:space="preserve"> filter</w:t>
      </w:r>
      <w:r>
        <w:t xml:space="preserve"> dan </w:t>
      </w:r>
      <w:r w:rsidRPr="000C339F">
        <w:rPr>
          <w:i/>
        </w:rPr>
        <w:t xml:space="preserve">klasifikasi </w:t>
      </w:r>
      <w:r w:rsidR="00281CC3">
        <w:rPr>
          <w:i/>
        </w:rPr>
        <w:t>support vector m</w:t>
      </w:r>
      <w:r w:rsidRPr="000C339F">
        <w:rPr>
          <w:i/>
        </w:rPr>
        <w:t>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09BE239E" w14:textId="77777777" w:rsidR="00A90FD1" w:rsidRDefault="00A90FD1" w:rsidP="00A90FD1">
      <w:pPr>
        <w:pStyle w:val="ListParagraph"/>
        <w:spacing w:before="240"/>
        <w:ind w:left="567"/>
        <w:rPr>
          <w:lang w:val="en-US"/>
        </w:rPr>
      </w:pPr>
    </w:p>
    <w:p w14:paraId="4C045C5F" w14:textId="30742C33" w:rsidR="00CC3B7D" w:rsidRDefault="00CC3B7D" w:rsidP="00A90FD1">
      <w:pPr>
        <w:ind w:firstLine="720"/>
      </w:pPr>
      <w:r>
        <w:t>Perhitungan akurasi dilakukan dengan cara menghitung jumlah data uji yang benar sesuai dengan label kelas sesungguhnya kemudi</w:t>
      </w:r>
      <w:r w:rsidR="00A90FD1">
        <w:t>an dibagi dengan total data uji sep</w:t>
      </w:r>
      <w:r w:rsidR="006074EE">
        <w:t xml:space="preserve">erti yang ditunjukan persamaan </w:t>
      </w:r>
      <w:r w:rsidR="006004B1">
        <w:t>(</w:t>
      </w:r>
      <w:r w:rsidR="006074EE">
        <w:t>5</w:t>
      </w:r>
      <w:r w:rsidR="00A90FD1">
        <w:t>.1</w:t>
      </w:r>
      <w:r w:rsidR="006004B1">
        <w:t>)</w:t>
      </w:r>
      <w:r w:rsidR="00A90FD1">
        <w:t>.</w:t>
      </w:r>
    </w:p>
    <w:p w14:paraId="57A3B19C" w14:textId="77777777" w:rsidR="00A90FD1" w:rsidRDefault="00A90FD1" w:rsidP="00A90FD1">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90FD1" w:rsidRPr="0072581B" w14:paraId="4517CA90" w14:textId="77777777" w:rsidTr="00281CC3">
        <w:trPr>
          <w:trHeight w:val="262"/>
          <w:jc w:val="center"/>
        </w:trPr>
        <w:tc>
          <w:tcPr>
            <w:tcW w:w="4859" w:type="dxa"/>
            <w:vAlign w:val="center"/>
          </w:tcPr>
          <w:p w14:paraId="6D2324AF" w14:textId="3D419F69" w:rsidR="00A90FD1" w:rsidRPr="005D2E1A" w:rsidRDefault="00A90FD1" w:rsidP="00A90FD1">
            <w:pPr>
              <w:ind w:firstLine="720"/>
              <w:jc w:val="center"/>
              <w:rPr>
                <w:lang w:val="en-US"/>
              </w:rPr>
            </w:pPr>
            <m:oMathPara>
              <m:oMath>
                <m:r>
                  <w:rPr>
                    <w:rFonts w:ascii="Cambria Math" w:hAnsi="Cambria Math"/>
                    <w:lang w:val="en-US"/>
                  </w:rPr>
                  <m:t>Akurasi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data uji benar</m:t>
                        </m:r>
                      </m:e>
                    </m:nary>
                  </m:num>
                  <m:den>
                    <m:r>
                      <w:rPr>
                        <w:rFonts w:ascii="Cambria Math" w:hAnsi="Cambria Math"/>
                        <w:lang w:val="en-US"/>
                      </w:rPr>
                      <m:t>jumlah data uji</m:t>
                    </m:r>
                  </m:den>
                </m:f>
              </m:oMath>
            </m:oMathPara>
          </w:p>
        </w:tc>
        <w:tc>
          <w:tcPr>
            <w:tcW w:w="1001" w:type="dxa"/>
            <w:vAlign w:val="center"/>
          </w:tcPr>
          <w:p w14:paraId="78433366" w14:textId="6B57A596" w:rsidR="00A90FD1" w:rsidRPr="00177825" w:rsidRDefault="00A90FD1" w:rsidP="006074EE">
            <w:pPr>
              <w:pStyle w:val="Caption"/>
              <w:rPr>
                <w:lang w:val="en-US"/>
              </w:rPr>
            </w:pPr>
            <w:r w:rsidRPr="0072581B">
              <w:t>(</w:t>
            </w:r>
            <w:r w:rsidR="006074EE">
              <w:t>5</w:t>
            </w:r>
            <w:r>
              <w:t>.</w:t>
            </w:r>
            <w:r>
              <w:fldChar w:fldCharType="begin"/>
            </w:r>
            <w:r>
              <w:instrText xml:space="preserve"> SEQ Persamaan \* ARABIC \s 1 </w:instrText>
            </w:r>
            <w:r>
              <w:fldChar w:fldCharType="separate"/>
            </w:r>
            <w:r>
              <w:rPr>
                <w:noProof/>
              </w:rPr>
              <w:t>1</w:t>
            </w:r>
            <w:r>
              <w:fldChar w:fldCharType="end"/>
            </w:r>
            <w:r w:rsidRPr="0072581B">
              <w:t>)</w:t>
            </w:r>
          </w:p>
        </w:tc>
      </w:tr>
    </w:tbl>
    <w:p w14:paraId="10DC43D6" w14:textId="77777777" w:rsidR="00A90FD1" w:rsidRPr="00CC3B7D" w:rsidRDefault="00A90FD1" w:rsidP="00A90FD1">
      <w:pPr>
        <w:jc w:val="left"/>
      </w:pPr>
    </w:p>
    <w:p w14:paraId="026FAE10" w14:textId="023D4A10" w:rsidR="00C80435" w:rsidRDefault="00C80435" w:rsidP="00C80435">
      <w:pPr>
        <w:pStyle w:val="Heading3"/>
        <w:rPr>
          <w:lang w:val="en-US"/>
        </w:rPr>
      </w:pPr>
      <w:bookmarkStart w:id="329" w:name="_Ref440398660"/>
      <w:bookmarkStart w:id="330" w:name="_Toc453081289"/>
      <w:r>
        <w:rPr>
          <w:lang w:val="en-US"/>
        </w:rPr>
        <w:t>Skenario Uji Coba</w:t>
      </w:r>
      <w:r w:rsidR="00743E2A">
        <w:rPr>
          <w:lang w:val="en-US"/>
        </w:rPr>
        <w:t xml:space="preserve"> 1</w:t>
      </w:r>
      <w:bookmarkEnd w:id="329"/>
      <w:bookmarkEnd w:id="330"/>
    </w:p>
    <w:p w14:paraId="7D0725D8" w14:textId="01823FA7"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39FD5640" w14:textId="77777777" w:rsidR="0012189C" w:rsidRDefault="0012189C" w:rsidP="00743E2A">
      <w:pPr>
        <w:ind w:firstLine="720"/>
        <w:rPr>
          <w:lang w:val="en-US"/>
        </w:rPr>
      </w:pPr>
    </w:p>
    <w:p w14:paraId="70489D88" w14:textId="64DF548B" w:rsidR="008C1ACA" w:rsidRPr="00D010D9" w:rsidRDefault="0012189C" w:rsidP="005C13D3">
      <w:pPr>
        <w:pStyle w:val="Caption"/>
      </w:pPr>
      <w:bookmarkStart w:id="331" w:name="_Ref452551257"/>
      <w:bookmarkStart w:id="332" w:name="_Toc453072586"/>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bookmarkEnd w:id="331"/>
      <w:r w:rsidRPr="00F348AC">
        <w:rPr>
          <w:lang w:val="en-US"/>
        </w:rPr>
        <w:t xml:space="preserve"> </w:t>
      </w:r>
      <w:bookmarkEnd w:id="332"/>
      <w:r w:rsidR="00D4326A">
        <w:t xml:space="preserve">Persentase Akurasi dan Waktu Eksekusi masing-masing level dekomposisi </w:t>
      </w:r>
      <w:r w:rsidR="00D4326A" w:rsidRPr="00B6610B">
        <w:rPr>
          <w:i/>
        </w:rPr>
        <w:t>wavelet</w:t>
      </w:r>
      <w:r w:rsidR="00D4326A">
        <w:t xml:space="preserve"> </w:t>
      </w:r>
      <w:r w:rsidR="00D4326A" w:rsidRPr="00D12C76">
        <w:rPr>
          <w:i/>
        </w:rPr>
        <w:t>Haar</w:t>
      </w:r>
      <w:r w:rsidR="00D4326A">
        <w:rPr>
          <w:i/>
        </w:rPr>
        <w:t xml:space="preserve"> </w:t>
      </w:r>
      <w:r w:rsidR="00D4326A">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A46724">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A46724">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A46724">
            <w:pPr>
              <w:ind w:right="351"/>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A46724">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A46724">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A46724">
            <w:pPr>
              <w:ind w:right="351"/>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A46724">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A46724">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A46724">
            <w:pPr>
              <w:ind w:right="351"/>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A46724">
            <w:pPr>
              <w:jc w:val="center"/>
              <w:rPr>
                <w:sz w:val="22"/>
                <w:szCs w:val="22"/>
              </w:rPr>
            </w:pPr>
            <w:r>
              <w:rPr>
                <w:sz w:val="22"/>
                <w:szCs w:val="22"/>
              </w:rPr>
              <w:t>4</w:t>
            </w:r>
          </w:p>
        </w:tc>
        <w:tc>
          <w:tcPr>
            <w:tcW w:w="1386" w:type="dxa"/>
            <w:vAlign w:val="bottom"/>
          </w:tcPr>
          <w:p w14:paraId="65414804" w14:textId="4D2C58B9" w:rsidR="008A1405" w:rsidRPr="005650E1" w:rsidRDefault="008A1405" w:rsidP="00A46724">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A46724">
            <w:pPr>
              <w:ind w:right="351"/>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6BFF30B" w14:textId="1CDBE15D" w:rsidR="000C6ACE" w:rsidRDefault="000C6ACE" w:rsidP="00975271">
      <w:pPr>
        <w:ind w:firstLine="720"/>
      </w:pPr>
      <w:r w:rsidRPr="003157DE">
        <w:t>Setiap level akan menghasilkan jumlah fitur yang berbeda.</w:t>
      </w:r>
      <w:r>
        <w:t xml:space="preserve"> Jumlah fitur pada level 1</w:t>
      </w:r>
      <w:r w:rsidRPr="003157DE">
        <w:t xml:space="preserve"> menghasilkan </w:t>
      </w:r>
      <w:r>
        <w:t>8192 fitur, level 2</w:t>
      </w:r>
      <w:r w:rsidRPr="003157DE">
        <w:t xml:space="preserve"> akan menghasilkan </w:t>
      </w:r>
      <w:r>
        <w:t>2048 fitur, level 3</w:t>
      </w:r>
      <w:r w:rsidRPr="003157DE">
        <w:t xml:space="preserve"> menghasilkan </w:t>
      </w:r>
      <w:r>
        <w:t xml:space="preserve">512 </w:t>
      </w:r>
      <w:r>
        <w:lastRenderedPageBreak/>
        <w:t>fitur dan level 4</w:t>
      </w:r>
      <w:r w:rsidRPr="003157DE">
        <w:t xml:space="preserve"> menghasilkan </w:t>
      </w:r>
      <w:r>
        <w:t>128</w:t>
      </w:r>
      <w:r w:rsidRPr="003157DE">
        <w:t xml:space="preserve"> fitur. Pada skenario 1, jenis </w:t>
      </w:r>
      <w:r>
        <w:rPr>
          <w:i/>
        </w:rPr>
        <w:t>wavelet</w:t>
      </w:r>
      <w:r w:rsidRPr="003157DE">
        <w:t xml:space="preserve"> yang digunakan adalah </w:t>
      </w:r>
      <w:r w:rsidRPr="00A90FD1">
        <w:rPr>
          <w:i/>
        </w:rPr>
        <w:t>Haar</w:t>
      </w:r>
      <w:r>
        <w:t xml:space="preserve">, sedangkan </w:t>
      </w:r>
      <w:r>
        <w:rPr>
          <w:lang w:val="en-US"/>
        </w:rPr>
        <w:t xml:space="preserve">parameter nilai </w:t>
      </w:r>
      <m:oMath>
        <m:r>
          <w:rPr>
            <w:rFonts w:ascii="Cambria Math" w:hAnsi="Cambria Math"/>
            <w:lang w:val="en-US"/>
          </w:rPr>
          <m:t>C</m:t>
        </m:r>
      </m:oMath>
      <w:r>
        <w:rPr>
          <w:lang w:val="en-US"/>
        </w:rPr>
        <w:t xml:space="preserve"> </w:t>
      </w:r>
      <w:r>
        <w:t>adalah</w:t>
      </w:r>
      <w:r>
        <w:rPr>
          <w:lang w:val="en-US"/>
        </w:rPr>
        <w:t xml:space="preserve"> 1 menggunakan kernel RBF</w:t>
      </w:r>
      <w:r w:rsidRPr="003157DE">
        <w:t xml:space="preserve">. Hasil performa dan </w:t>
      </w:r>
      <w:r>
        <w:t>waktu eksekusi masing-masing dekomposisi</w:t>
      </w:r>
      <w:r w:rsidRPr="003157DE">
        <w:t xml:space="preserve"> dapat dilihat pada</w:t>
      </w:r>
      <w:r>
        <w:t xml:space="preserve"> </w:t>
      </w:r>
      <w:r>
        <w:rPr>
          <w:highlight w:val="yellow"/>
        </w:rPr>
        <w:fldChar w:fldCharType="begin"/>
      </w:r>
      <w:r>
        <w:instrText xml:space="preserve"> REF _Ref452551257 \h </w:instrText>
      </w:r>
      <w:r>
        <w:rPr>
          <w:highlight w:val="yellow"/>
        </w:rPr>
      </w:r>
      <w:r>
        <w:rPr>
          <w:highlight w:val="yellow"/>
        </w:rPr>
        <w:fldChar w:fldCharType="separate"/>
      </w:r>
      <w:r>
        <w:t xml:space="preserve">Tabel </w:t>
      </w:r>
      <w:r>
        <w:rPr>
          <w:lang w:val="en-US"/>
        </w:rPr>
        <w:t>5</w:t>
      </w:r>
      <w:r>
        <w:t>.</w:t>
      </w:r>
      <w:r>
        <w:rPr>
          <w:noProof/>
        </w:rPr>
        <w:t>4</w:t>
      </w:r>
      <w:r>
        <w:rPr>
          <w:highlight w:val="yellow"/>
        </w:rPr>
        <w:fldChar w:fldCharType="end"/>
      </w:r>
      <w:r w:rsidRPr="003157DE">
        <w:t>.</w:t>
      </w:r>
    </w:p>
    <w:p w14:paraId="59F35E2D" w14:textId="1CEB8E09" w:rsidR="00E74CDE" w:rsidRDefault="00E74CDE" w:rsidP="00975271">
      <w:pPr>
        <w:ind w:firstLine="720"/>
      </w:pPr>
      <w:r>
        <w:t xml:space="preserve">Berdasarkan hasil performa </w:t>
      </w:r>
      <w:r w:rsidR="000C6ACE" w:rsidRPr="003157DE">
        <w:t>pada</w:t>
      </w:r>
      <w:r w:rsidR="000C6ACE">
        <w:t xml:space="preserve"> </w:t>
      </w:r>
      <w:r w:rsidR="000C6ACE">
        <w:rPr>
          <w:highlight w:val="yellow"/>
        </w:rPr>
        <w:fldChar w:fldCharType="begin"/>
      </w:r>
      <w:r w:rsidR="000C6ACE">
        <w:instrText xml:space="preserve"> REF _Ref452551257 \h </w:instrText>
      </w:r>
      <w:r w:rsidR="000C6ACE">
        <w:rPr>
          <w:highlight w:val="yellow"/>
        </w:rPr>
      </w:r>
      <w:r w:rsidR="000C6ACE">
        <w:rPr>
          <w:highlight w:val="yellow"/>
        </w:rPr>
        <w:fldChar w:fldCharType="separate"/>
      </w:r>
      <w:r w:rsidR="000C6ACE">
        <w:t xml:space="preserve">Tabel </w:t>
      </w:r>
      <w:r w:rsidR="000C6ACE">
        <w:rPr>
          <w:lang w:val="en-US"/>
        </w:rPr>
        <w:t>5</w:t>
      </w:r>
      <w:r w:rsidR="000C6ACE">
        <w:t>.</w:t>
      </w:r>
      <w:r w:rsidR="000C6ACE">
        <w:rPr>
          <w:noProof/>
        </w:rPr>
        <w:t>4</w:t>
      </w:r>
      <w:r w:rsidR="000C6ACE">
        <w:rPr>
          <w:highlight w:val="yellow"/>
        </w:rPr>
        <w:fldChar w:fldCharType="end"/>
      </w:r>
      <w:r w:rsidR="000C6ACE" w:rsidRPr="003157DE">
        <w:t>.</w:t>
      </w:r>
      <w:r w:rsidR="00AB14EC">
        <w:rPr>
          <w:lang w:val="en-US"/>
        </w:rPr>
        <w:t xml:space="preserve">, </w:t>
      </w:r>
      <w:r>
        <w:t xml:space="preserve">dekomposisi </w:t>
      </w:r>
      <w:r w:rsidRPr="004F3DDF">
        <w:rPr>
          <w:i/>
        </w:rPr>
        <w:t xml:space="preserve">wavelet </w:t>
      </w:r>
      <w:r w:rsidR="004F3DDF">
        <w:rPr>
          <w:i/>
        </w:rPr>
        <w:t>H</w:t>
      </w:r>
      <w:r w:rsidRPr="004F3DDF">
        <w:rPr>
          <w:i/>
        </w:rPr>
        <w:t>aar</w:t>
      </w:r>
      <w:r>
        <w:t xml:space="preserve">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3" w:name="_Ref440398638"/>
      <w:bookmarkStart w:id="334" w:name="_Toc453081290"/>
      <w:r>
        <w:rPr>
          <w:lang w:val="en-US"/>
        </w:rPr>
        <w:t>Skenario Uji Coba 2</w:t>
      </w:r>
      <w:bookmarkEnd w:id="333"/>
      <w:bookmarkEnd w:id="334"/>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57D0DDB7" w:rsidR="003F1B44" w:rsidRPr="00D010D9" w:rsidRDefault="003F1B44" w:rsidP="005C13D3">
      <w:pPr>
        <w:pStyle w:val="Caption"/>
      </w:pPr>
      <w:bookmarkStart w:id="335" w:name="_Toc453072587"/>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Pr>
          <w:lang w:val="en-US"/>
        </w:rPr>
        <w:t xml:space="preserve"> </w:t>
      </w:r>
      <w:bookmarkEnd w:id="335"/>
      <w:r w:rsidR="00D4326A">
        <w:t xml:space="preserve">Persentase Akurasi fitur </w:t>
      </w:r>
      <w:r w:rsidR="00D4326A" w:rsidRPr="00B6610B">
        <w:rPr>
          <w:i/>
        </w:rPr>
        <w:t>wavelet</w:t>
      </w:r>
      <w:r w:rsidR="00D4326A">
        <w:t xml:space="preserve"> menggunakan variasi nilai</w:t>
      </w:r>
      <w:r w:rsidR="00D4326A">
        <w:rPr>
          <w:lang w:val="en-US"/>
        </w:rPr>
        <w:t xml:space="preserve"> </w:t>
      </w:r>
      <m:oMath>
        <m:r>
          <w:rPr>
            <w:rFonts w:ascii="Cambria Math" w:hAnsi="Cambria Math"/>
            <w:lang w:val="en-US"/>
          </w:rPr>
          <m:t>C</m:t>
        </m:r>
      </m:oMath>
      <w:r w:rsidR="00D4326A">
        <w:t xml:space="preserve"> (SVM)</w:t>
      </w:r>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43A908E5" w:rsidR="00E03646" w:rsidRPr="00C84896" w:rsidRDefault="00EC0499" w:rsidP="00E03646">
      <w:pPr>
        <w:ind w:firstLine="720"/>
      </w:pPr>
      <w:r>
        <w:rPr>
          <w:lang w:val="en-US"/>
        </w:rPr>
        <w:lastRenderedPageBreak/>
        <w:t>Hasil uji coba 2</w:t>
      </w:r>
      <w:r w:rsidR="001F7685">
        <w:rPr>
          <w:lang w:val="en-US"/>
        </w:rPr>
        <w:t xml:space="preserve"> hasil terbaik didapatkan ketika </w:t>
      </w:r>
      <w:r w:rsidR="001A0959">
        <w:rPr>
          <w:lang w:val="en-US"/>
        </w:rPr>
        <w:t>nilai</w:t>
      </w:r>
      <w:r>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36" w:name="_Ref440398995"/>
      <w:bookmarkStart w:id="337" w:name="_Ref440399015"/>
      <w:bookmarkStart w:id="338" w:name="_Toc453081291"/>
      <w:r>
        <w:rPr>
          <w:lang w:val="en-US"/>
        </w:rPr>
        <w:t>Skenario Uji Coba 3</w:t>
      </w:r>
      <w:bookmarkEnd w:id="336"/>
      <w:bookmarkEnd w:id="337"/>
      <w:bookmarkEnd w:id="338"/>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5AE8DD6" w:rsidR="003906D2" w:rsidRPr="00D010D9" w:rsidRDefault="00E06ECE" w:rsidP="005C13D3">
      <w:pPr>
        <w:pStyle w:val="Caption"/>
      </w:pPr>
      <w:bookmarkStart w:id="339" w:name="_Toc453072588"/>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Pr>
          <w:lang w:val="en-US"/>
        </w:rPr>
        <w:t xml:space="preserve"> </w:t>
      </w:r>
      <w:bookmarkEnd w:id="339"/>
      <w:r w:rsidR="00D4326A">
        <w:t xml:space="preserve">Persentase Akurasi fitur </w:t>
      </w:r>
      <w:r w:rsidR="00D4326A" w:rsidRPr="00B6610B">
        <w:rPr>
          <w:i/>
        </w:rPr>
        <w:t>wavelet</w:t>
      </w:r>
      <w:r w:rsidR="00D4326A">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6AF03BB5" w:rsidR="00E03646" w:rsidRDefault="00BC2743" w:rsidP="005750E1">
      <w:pPr>
        <w:ind w:firstLine="720"/>
        <w:rPr>
          <w:lang w:val="en-US"/>
        </w:rPr>
      </w:pPr>
      <w:r>
        <w:t>Berdasarkan 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40" w:name="_Toc453081292"/>
      <w:r>
        <w:rPr>
          <w:lang w:val="en-US"/>
        </w:rPr>
        <w:t>Skenario Uji Coba 4</w:t>
      </w:r>
      <w:bookmarkEnd w:id="340"/>
    </w:p>
    <w:p w14:paraId="170A0424" w14:textId="74991DF9"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w:t>
      </w:r>
      <w:r w:rsidR="000F5904">
        <w:t>melihat</w:t>
      </w:r>
      <w:r w:rsidR="00AC10D5">
        <w:t xml:space="preserve">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rsidR="00787888">
        <w:t xml:space="preserve"> </w:t>
      </w:r>
      <w:r w:rsidR="00787888">
        <w:rPr>
          <w:highlight w:val="yellow"/>
        </w:rPr>
        <w:fldChar w:fldCharType="begin"/>
      </w:r>
      <w:r w:rsidR="00787888">
        <w:instrText xml:space="preserve"> REF _Ref452551291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7</w:t>
      </w:r>
      <w:r w:rsidR="00787888">
        <w:rPr>
          <w:highlight w:val="yellow"/>
        </w:rPr>
        <w:fldChar w:fldCharType="end"/>
      </w:r>
      <w:r w:rsidR="00A65D98">
        <w:rPr>
          <w:lang w:val="en-US"/>
        </w:rPr>
        <w:t>.</w:t>
      </w:r>
    </w:p>
    <w:p w14:paraId="0C3029E4" w14:textId="0C0FE4D8" w:rsidR="001B15D3" w:rsidRDefault="001C6872" w:rsidP="00A65D98">
      <w:pPr>
        <w:ind w:firstLine="720"/>
        <w:rPr>
          <w:lang w:val="en-US"/>
        </w:rPr>
      </w:pPr>
      <w:r w:rsidRPr="003157DE">
        <w:lastRenderedPageBreak/>
        <w:t>Berdasarkan hasil yang ditunjukkan oleh</w:t>
      </w:r>
      <w:r w:rsidR="00787888">
        <w:t xml:space="preserve"> </w:t>
      </w:r>
      <w:r w:rsidR="00787888">
        <w:fldChar w:fldCharType="begin"/>
      </w:r>
      <w:r w:rsidR="00787888">
        <w:instrText xml:space="preserve"> REF _Ref452551291 \h </w:instrText>
      </w:r>
      <w:r w:rsidR="00787888">
        <w:fldChar w:fldCharType="separate"/>
      </w:r>
      <w:r w:rsidR="00650145">
        <w:t xml:space="preserve">Tabel </w:t>
      </w:r>
      <w:r w:rsidR="00650145">
        <w:rPr>
          <w:lang w:val="en-US"/>
        </w:rPr>
        <w:t>5</w:t>
      </w:r>
      <w:r w:rsidR="00650145">
        <w:t>.</w:t>
      </w:r>
      <w:r w:rsidR="00650145">
        <w:rPr>
          <w:noProof/>
        </w:rPr>
        <w:t>7</w:t>
      </w:r>
      <w:r w:rsidR="00787888">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11460861" w14:textId="77777777" w:rsidR="006074EE" w:rsidRDefault="006074EE" w:rsidP="00A65D98">
      <w:pPr>
        <w:ind w:firstLine="720"/>
        <w:rPr>
          <w:lang w:val="en-US"/>
        </w:rPr>
      </w:pPr>
    </w:p>
    <w:p w14:paraId="2DF1619B" w14:textId="1E3EF005" w:rsidR="00A65D98" w:rsidRDefault="001B15D3" w:rsidP="005C13D3">
      <w:pPr>
        <w:pStyle w:val="Caption"/>
        <w:rPr>
          <w:lang w:val="en-US"/>
        </w:rPr>
      </w:pPr>
      <w:bookmarkStart w:id="341" w:name="_Ref452551291"/>
      <w:bookmarkStart w:id="342" w:name="_Toc453072589"/>
      <w:r>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650145">
        <w:rPr>
          <w:noProof/>
        </w:rPr>
        <w:t>7</w:t>
      </w:r>
      <w:r w:rsidR="00F039AB">
        <w:rPr>
          <w:noProof/>
        </w:rPr>
        <w:fldChar w:fldCharType="end"/>
      </w:r>
      <w:bookmarkEnd w:id="341"/>
      <w:r>
        <w:rPr>
          <w:lang w:val="en-US"/>
        </w:rPr>
        <w:t xml:space="preserve"> </w:t>
      </w:r>
      <w:bookmarkEnd w:id="342"/>
      <w:r w:rsidR="00D4326A">
        <w:t>Persentase Akurasi dan Waktu Eksekusi fitur biner menggunakan variasi standar deviasi</w:t>
      </w:r>
      <w:r w:rsidR="00D4326A">
        <w:rPr>
          <w:i/>
        </w:rPr>
        <w:t xml:space="preserve"> </w:t>
      </w:r>
      <w:r w:rsidR="00D4326A">
        <w:t>(</w:t>
      </w:r>
      <w:r w:rsidR="00D4326A" w:rsidRPr="00D010D9">
        <w:rPr>
          <w:i/>
        </w:rPr>
        <w:t>Hamming distance</w:t>
      </w:r>
      <w:r w:rsidR="00D4326A">
        <w:t>)</w:t>
      </w:r>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001A2142" w:rsidR="00AC10D5" w:rsidRPr="008A1405" w:rsidRDefault="00851B2B" w:rsidP="00E91ADB">
            <w:pPr>
              <w:jc w:val="center"/>
              <w:rPr>
                <w:sz w:val="22"/>
                <w:szCs w:val="22"/>
              </w:rPr>
            </w:pPr>
            <w:r>
              <w:rPr>
                <w:sz w:val="22"/>
                <w:szCs w:val="22"/>
              </w:rPr>
              <w:t>S</w:t>
            </w:r>
            <w:r w:rsidR="00AC10D5">
              <w:rPr>
                <w:sz w:val="22"/>
                <w:szCs w:val="22"/>
              </w:rPr>
              <w:t>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343" w:name="_Ref440396213"/>
      <w:bookmarkStart w:id="344" w:name="_Ref440396219"/>
      <w:bookmarkStart w:id="345" w:name="_Ref440396435"/>
      <w:bookmarkStart w:id="346" w:name="_Toc453081293"/>
      <w:r>
        <w:rPr>
          <w:lang w:val="en-US"/>
        </w:rPr>
        <w:t>S</w:t>
      </w:r>
      <w:r w:rsidR="00045EF2">
        <w:rPr>
          <w:lang w:val="en-US"/>
        </w:rPr>
        <w:t>kenario Uji Coba 5</w:t>
      </w:r>
      <w:bookmarkEnd w:id="343"/>
      <w:bookmarkEnd w:id="344"/>
      <w:bookmarkEnd w:id="345"/>
      <w:bookmarkEnd w:id="346"/>
    </w:p>
    <w:p w14:paraId="7A1CBB46" w14:textId="5A715CE7"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p>
    <w:p w14:paraId="6ECB063C" w14:textId="77777777" w:rsidR="008C1647" w:rsidRDefault="008C1647" w:rsidP="00890806">
      <w:pPr>
        <w:ind w:firstLine="720"/>
        <w:rPr>
          <w:lang w:val="en-US"/>
        </w:rPr>
      </w:pPr>
    </w:p>
    <w:p w14:paraId="17218107" w14:textId="442C8A02" w:rsidR="00890806" w:rsidRDefault="003D7450" w:rsidP="005C13D3">
      <w:pPr>
        <w:pStyle w:val="Caption"/>
        <w:rPr>
          <w:lang w:val="en-US"/>
        </w:rPr>
      </w:pPr>
      <w:bookmarkStart w:id="347" w:name="_Toc453072590"/>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8</w:t>
      </w:r>
      <w:r w:rsidR="00F039AB">
        <w:rPr>
          <w:noProof/>
        </w:rPr>
        <w:fldChar w:fldCharType="end"/>
      </w:r>
      <w:r>
        <w:rPr>
          <w:lang w:val="en-US"/>
        </w:rPr>
        <w:t xml:space="preserve"> </w:t>
      </w:r>
      <w:bookmarkEnd w:id="347"/>
      <w:r w:rsidR="00D4326A">
        <w:t xml:space="preserve">Persentase Akurasi dan Waktu Eksekusi masing-masing level dekomposisi </w:t>
      </w:r>
      <w:r w:rsidR="00D4326A" w:rsidRPr="004F3DDF">
        <w:rPr>
          <w:i/>
        </w:rPr>
        <w:t>wavelet</w:t>
      </w:r>
      <w:r w:rsidR="00D4326A">
        <w:t xml:space="preserve"> </w:t>
      </w:r>
      <w:r w:rsidR="00D4326A" w:rsidRPr="00D12C76">
        <w:rPr>
          <w:i/>
        </w:rPr>
        <w:t>Haar</w:t>
      </w:r>
      <w:r w:rsidR="00D4326A">
        <w:rPr>
          <w:i/>
        </w:rPr>
        <w:t xml:space="preserve"> </w:t>
      </w:r>
      <w:r w:rsidR="00D4326A">
        <w:t>(</w:t>
      </w:r>
      <w:r w:rsidR="00D4326A" w:rsidRPr="00B6610B">
        <w:rPr>
          <w:i/>
        </w:rPr>
        <w:t>Hamming distance</w:t>
      </w:r>
      <w:r w:rsidR="00D4326A">
        <w:t>)</w:t>
      </w:r>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A46724">
            <w:pPr>
              <w:jc w:val="center"/>
              <w:rPr>
                <w:sz w:val="22"/>
                <w:szCs w:val="22"/>
                <w:vertAlign w:val="superscript"/>
              </w:rPr>
            </w:pPr>
            <w:r>
              <w:rPr>
                <w:sz w:val="22"/>
                <w:szCs w:val="22"/>
              </w:rPr>
              <w:t>1</w:t>
            </w:r>
          </w:p>
        </w:tc>
        <w:tc>
          <w:tcPr>
            <w:tcW w:w="1386" w:type="dxa"/>
            <w:vAlign w:val="bottom"/>
          </w:tcPr>
          <w:p w14:paraId="46D81539" w14:textId="2B3AE594" w:rsidR="008C1647" w:rsidRPr="008C1647" w:rsidRDefault="008C1647" w:rsidP="00A46724">
            <w:pPr>
              <w:jc w:val="center"/>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A46724">
            <w:pPr>
              <w:ind w:right="228"/>
              <w:jc w:val="right"/>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A46724">
            <w:pPr>
              <w:jc w:val="center"/>
              <w:rPr>
                <w:sz w:val="22"/>
                <w:szCs w:val="22"/>
                <w:vertAlign w:val="superscript"/>
              </w:rPr>
            </w:pPr>
            <w:r>
              <w:rPr>
                <w:sz w:val="22"/>
                <w:szCs w:val="22"/>
              </w:rPr>
              <w:t>2</w:t>
            </w:r>
          </w:p>
        </w:tc>
        <w:tc>
          <w:tcPr>
            <w:tcW w:w="1386" w:type="dxa"/>
            <w:vAlign w:val="bottom"/>
          </w:tcPr>
          <w:p w14:paraId="4BEB7503" w14:textId="1B907D42" w:rsidR="008C1647" w:rsidRPr="008C1647" w:rsidRDefault="008C1647" w:rsidP="00A46724">
            <w:pPr>
              <w:jc w:val="center"/>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A46724">
            <w:pPr>
              <w:ind w:right="228"/>
              <w:jc w:val="right"/>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A46724">
            <w:pPr>
              <w:jc w:val="center"/>
              <w:rPr>
                <w:sz w:val="22"/>
                <w:szCs w:val="22"/>
                <w:vertAlign w:val="superscript"/>
              </w:rPr>
            </w:pPr>
            <w:r>
              <w:rPr>
                <w:sz w:val="22"/>
                <w:szCs w:val="22"/>
              </w:rPr>
              <w:t>3</w:t>
            </w:r>
          </w:p>
        </w:tc>
        <w:tc>
          <w:tcPr>
            <w:tcW w:w="1386" w:type="dxa"/>
            <w:vAlign w:val="bottom"/>
          </w:tcPr>
          <w:p w14:paraId="60E74C08" w14:textId="6360B251" w:rsidR="008C1647" w:rsidRPr="005650E1" w:rsidRDefault="008C1647" w:rsidP="00A46724">
            <w:pPr>
              <w:jc w:val="center"/>
              <w:rPr>
                <w:sz w:val="22"/>
                <w:szCs w:val="22"/>
                <w:lang w:val="en-US"/>
              </w:rPr>
            </w:pPr>
            <w:r>
              <w:rPr>
                <w:sz w:val="22"/>
                <w:szCs w:val="22"/>
              </w:rPr>
              <w:t>75.00</w:t>
            </w:r>
          </w:p>
        </w:tc>
        <w:tc>
          <w:tcPr>
            <w:tcW w:w="1387" w:type="dxa"/>
            <w:vAlign w:val="bottom"/>
          </w:tcPr>
          <w:p w14:paraId="245CB2DD" w14:textId="7B7CBAE2" w:rsidR="008C1647" w:rsidRPr="005650E1" w:rsidRDefault="008C1647" w:rsidP="00A46724">
            <w:pPr>
              <w:ind w:right="228"/>
              <w:jc w:val="right"/>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A46724">
            <w:pPr>
              <w:jc w:val="center"/>
              <w:rPr>
                <w:sz w:val="22"/>
                <w:szCs w:val="22"/>
              </w:rPr>
            </w:pPr>
            <w:r>
              <w:rPr>
                <w:sz w:val="22"/>
                <w:szCs w:val="22"/>
              </w:rPr>
              <w:t>4</w:t>
            </w:r>
          </w:p>
        </w:tc>
        <w:tc>
          <w:tcPr>
            <w:tcW w:w="1386" w:type="dxa"/>
            <w:vAlign w:val="bottom"/>
          </w:tcPr>
          <w:p w14:paraId="367D0AB4" w14:textId="62030261" w:rsidR="008C1647" w:rsidRPr="005650E1" w:rsidRDefault="008C1647" w:rsidP="00A46724">
            <w:pPr>
              <w:jc w:val="center"/>
              <w:rPr>
                <w:sz w:val="22"/>
                <w:szCs w:val="22"/>
                <w:lang w:val="en-US"/>
              </w:rPr>
            </w:pPr>
            <w:r>
              <w:rPr>
                <w:sz w:val="22"/>
                <w:szCs w:val="22"/>
              </w:rPr>
              <w:t>64.81</w:t>
            </w:r>
          </w:p>
        </w:tc>
        <w:tc>
          <w:tcPr>
            <w:tcW w:w="1387" w:type="dxa"/>
            <w:vAlign w:val="bottom"/>
          </w:tcPr>
          <w:p w14:paraId="76107E71" w14:textId="3D39D5C7" w:rsidR="008C1647" w:rsidRPr="005650E1" w:rsidRDefault="008C1647" w:rsidP="00A46724">
            <w:pPr>
              <w:ind w:right="228"/>
              <w:jc w:val="right"/>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Default="008C1647" w:rsidP="008C1647">
      <w:pPr>
        <w:ind w:firstLine="720"/>
        <w:rPr>
          <w:lang w:val="en-US"/>
        </w:rPr>
      </w:pPr>
      <w:r>
        <w:lastRenderedPageBreak/>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056CD1D4" w14:textId="3D6F239F" w:rsidR="00C12E1C" w:rsidRDefault="00C12E1C" w:rsidP="00C12E1C">
      <w:pPr>
        <w:pStyle w:val="Heading3"/>
        <w:rPr>
          <w:lang w:val="en-US"/>
        </w:rPr>
      </w:pPr>
      <w:bookmarkStart w:id="348" w:name="_Ref440396225"/>
      <w:bookmarkStart w:id="349" w:name="_Ref440398928"/>
      <w:bookmarkStart w:id="350" w:name="_Toc453081294"/>
      <w:r>
        <w:rPr>
          <w:lang w:val="en-US"/>
        </w:rPr>
        <w:t>Skenario Uji Coba 6</w:t>
      </w:r>
      <w:bookmarkEnd w:id="348"/>
      <w:bookmarkEnd w:id="349"/>
      <w:bookmarkEnd w:id="350"/>
    </w:p>
    <w:p w14:paraId="65CAB8C3" w14:textId="2A0E46D6" w:rsidR="001E1607" w:rsidRDefault="008741A4" w:rsidP="00C12E1C">
      <w:pPr>
        <w:ind w:firstLine="720"/>
      </w:pPr>
      <w:r w:rsidRPr="003157DE">
        <w:t xml:space="preserve">Pada </w:t>
      </w:r>
      <w:r>
        <w:t>skenario uji coba 6</w:t>
      </w:r>
      <w:r w:rsidRPr="003157DE">
        <w:t xml:space="preserve"> akan dilakukan percobaan </w:t>
      </w:r>
      <w:r>
        <w:t xml:space="preserve">untuk </w:t>
      </w:r>
      <w:r w:rsidR="000F5904">
        <w:t>menghitung</w:t>
      </w:r>
      <w:r>
        <w:t xml:space="preserve"> akurasi dan waktu eksekusi menggunakan fitur </w:t>
      </w:r>
      <w:r>
        <w:rPr>
          <w:i/>
        </w:rPr>
        <w:t>l</w:t>
      </w:r>
      <w:r w:rsidRPr="00FB625C">
        <w:rPr>
          <w:i/>
        </w:rPr>
        <w:t>og-Gabor</w:t>
      </w:r>
      <w:r>
        <w:rPr>
          <w:i/>
        </w:rPr>
        <w:t xml:space="preserve"> filter</w:t>
      </w:r>
      <w:r w:rsidRPr="003157DE">
        <w:t xml:space="preserve"> </w:t>
      </w:r>
      <w:r>
        <w:t xml:space="preserve">dan klasifikasi </w:t>
      </w:r>
      <w:r w:rsidR="00607F0D">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rsidR="00787888">
        <w:t xml:space="preserve"> </w:t>
      </w:r>
      <w:r w:rsidR="00787888">
        <w:rPr>
          <w:highlight w:val="yellow"/>
        </w:rPr>
        <w:fldChar w:fldCharType="begin"/>
      </w:r>
      <w:r w:rsidR="00787888">
        <w:instrText xml:space="preserve"> REF _Ref452551320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9</w:t>
      </w:r>
      <w:r w:rsidR="00787888">
        <w:rPr>
          <w:highlight w:val="yellow"/>
        </w:rPr>
        <w:fldChar w:fldCharType="end"/>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1DA6132C" w:rsidR="002336AE" w:rsidRDefault="003D7450" w:rsidP="005C13D3">
      <w:pPr>
        <w:pStyle w:val="Caption"/>
        <w:rPr>
          <w:lang w:val="en-US"/>
        </w:rPr>
      </w:pPr>
      <w:bookmarkStart w:id="351" w:name="_Ref452551320"/>
      <w:bookmarkStart w:id="352" w:name="_Toc453072591"/>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9</w:t>
      </w:r>
      <w:r w:rsidR="00F039AB">
        <w:rPr>
          <w:noProof/>
        </w:rPr>
        <w:fldChar w:fldCharType="end"/>
      </w:r>
      <w:bookmarkEnd w:id="351"/>
      <w:r>
        <w:rPr>
          <w:lang w:val="en-US"/>
        </w:rPr>
        <w:t xml:space="preserve"> </w:t>
      </w:r>
      <w:bookmarkEnd w:id="352"/>
      <w:r w:rsidR="00D4326A">
        <w:t>Persentase Akurasi dan Waktu Eksekusi fitur biner menggunakan variasi standar deviasi (</w:t>
      </w:r>
      <w:r w:rsidR="00D4326A" w:rsidRPr="00B6610B">
        <w:t>SVM</w:t>
      </w:r>
      <w:r w:rsidR="00D4326A">
        <w:t>)</w:t>
      </w:r>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59B07C45" w:rsidR="008741A4" w:rsidRPr="008A1405" w:rsidRDefault="00851B2B" w:rsidP="00E91ADB">
            <w:pPr>
              <w:jc w:val="center"/>
              <w:rPr>
                <w:sz w:val="22"/>
                <w:szCs w:val="22"/>
              </w:rPr>
            </w:pPr>
            <w:r>
              <w:rPr>
                <w:sz w:val="22"/>
                <w:szCs w:val="22"/>
              </w:rPr>
              <w:t>S</w:t>
            </w:r>
            <w:r w:rsidR="008741A4">
              <w:rPr>
                <w:sz w:val="22"/>
                <w:szCs w:val="22"/>
              </w:rPr>
              <w:t>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2CAEBFCA" w:rsidR="008741A4" w:rsidRDefault="008741A4" w:rsidP="008741A4">
      <w:pPr>
        <w:ind w:firstLine="720"/>
        <w:rPr>
          <w:lang w:val="en-US"/>
        </w:rPr>
      </w:pPr>
      <w:r w:rsidRPr="003157DE">
        <w:t xml:space="preserve">Berdasarkan hasil yang ditunjukkan oleh </w:t>
      </w:r>
      <w:r w:rsidR="00787888">
        <w:fldChar w:fldCharType="begin"/>
      </w:r>
      <w:r w:rsidR="00787888">
        <w:instrText xml:space="preserve"> REF _Ref452551320 \h </w:instrText>
      </w:r>
      <w:r w:rsidR="00787888">
        <w:fldChar w:fldCharType="separate"/>
      </w:r>
      <w:r w:rsidR="00650145">
        <w:t xml:space="preserve">Tabel </w:t>
      </w:r>
      <w:r w:rsidR="00650145">
        <w:rPr>
          <w:lang w:val="en-US"/>
        </w:rPr>
        <w:t>5</w:t>
      </w:r>
      <w:r w:rsidR="00650145">
        <w:t>.</w:t>
      </w:r>
      <w:r w:rsidR="00650145">
        <w:rPr>
          <w:noProof/>
        </w:rPr>
        <w:t>9</w:t>
      </w:r>
      <w:r w:rsidR="00787888">
        <w:fldChar w:fldCharType="end"/>
      </w:r>
      <w:r w:rsidR="00787888">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bookmarkStart w:id="353" w:name="_Toc453081295"/>
      <w:r>
        <w:rPr>
          <w:lang w:val="en-US"/>
        </w:rPr>
        <w:t>Skenario Uji Coba 7</w:t>
      </w:r>
      <w:bookmarkEnd w:id="353"/>
    </w:p>
    <w:p w14:paraId="381FFAD8" w14:textId="6AD841BA" w:rsidR="00E91ADB" w:rsidRDefault="00E91ADB" w:rsidP="008741A4">
      <w:pPr>
        <w:ind w:firstLine="720"/>
      </w:pPr>
      <w:r>
        <w:rPr>
          <w:lang w:val="en-US"/>
        </w:rPr>
        <w:t>Skenario uji coba 7 dilakukan dengan menghitung nilai</w:t>
      </w:r>
      <w:r>
        <w:t xml:space="preserve"> akurasi </w:t>
      </w:r>
      <w:r w:rsidR="000F5904">
        <w:t>jika menggunakan</w:t>
      </w:r>
      <w:r>
        <w:t xml:space="preserve"> </w:t>
      </w:r>
      <w:r>
        <w:rPr>
          <w:lang w:val="en-US"/>
        </w:rPr>
        <w:t xml:space="preserve">variasi nilai </w:t>
      </w:r>
      <m:oMath>
        <m:r>
          <w:rPr>
            <w:rFonts w:ascii="Cambria Math" w:hAnsi="Cambria Math"/>
            <w:lang w:val="en-US"/>
          </w:rPr>
          <m:t>C</m:t>
        </m:r>
      </m:oMath>
      <w:r>
        <w:rPr>
          <w:lang w:val="en-US"/>
        </w:rPr>
        <w:t xml:space="preserve"> pada klasifikasi</w:t>
      </w:r>
      <w:r>
        <w:t xml:space="preserve"> </w:t>
      </w:r>
      <w:r w:rsidR="00607F0D">
        <w:t>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w:t>
      </w:r>
      <w:r>
        <w:lastRenderedPageBreak/>
        <w:t xml:space="preserve">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14CB68F0" w:rsidR="00E91ADB" w:rsidRDefault="001C6872" w:rsidP="008741A4">
      <w:pPr>
        <w:ind w:firstLine="720"/>
        <w:rPr>
          <w:lang w:val="en-US"/>
        </w:rPr>
      </w:pPr>
      <w:r w:rsidRPr="003157DE">
        <w:t>Berdasarkan hasil yang ditunjukkan oleh</w:t>
      </w:r>
      <w:r w:rsidR="00787888">
        <w:t xml:space="preserve"> </w:t>
      </w:r>
      <w:r w:rsidR="00787888">
        <w:rPr>
          <w:highlight w:val="yellow"/>
        </w:rPr>
        <w:fldChar w:fldCharType="begin"/>
      </w:r>
      <w:r w:rsidR="00787888">
        <w:instrText xml:space="preserve"> REF _Ref452551355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10</w:t>
      </w:r>
      <w:r w:rsidR="00787888">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p>
    <w:p w14:paraId="670ACF23" w14:textId="77777777" w:rsidR="00B6610B" w:rsidRDefault="00B6610B" w:rsidP="008741A4">
      <w:pPr>
        <w:ind w:firstLine="720"/>
        <w:rPr>
          <w:lang w:val="en-US"/>
        </w:rPr>
      </w:pPr>
    </w:p>
    <w:p w14:paraId="16B3CCD7" w14:textId="35BB6280" w:rsidR="008741A4" w:rsidRDefault="008741A4" w:rsidP="008741A4">
      <w:pPr>
        <w:pStyle w:val="Caption"/>
        <w:rPr>
          <w:lang w:val="en-US"/>
        </w:rPr>
      </w:pPr>
      <w:bookmarkStart w:id="354" w:name="_Ref452551355"/>
      <w:bookmarkStart w:id="355" w:name="_Toc453072592"/>
      <w:r>
        <w:t xml:space="preserve">Tabel </w:t>
      </w:r>
      <w:r>
        <w:rPr>
          <w:lang w:val="en-US"/>
        </w:rPr>
        <w:t>5</w:t>
      </w:r>
      <w:r>
        <w:t>.</w:t>
      </w:r>
      <w:r>
        <w:fldChar w:fldCharType="begin"/>
      </w:r>
      <w:r>
        <w:instrText xml:space="preserve"> SEQ Tabel \* ARABIC \s 1 </w:instrText>
      </w:r>
      <w:r>
        <w:fldChar w:fldCharType="separate"/>
      </w:r>
      <w:r w:rsidR="00650145">
        <w:rPr>
          <w:noProof/>
        </w:rPr>
        <w:t>10</w:t>
      </w:r>
      <w:r>
        <w:rPr>
          <w:noProof/>
        </w:rPr>
        <w:fldChar w:fldCharType="end"/>
      </w:r>
      <w:bookmarkEnd w:id="354"/>
      <w:r w:rsidR="00E91ADB">
        <w:rPr>
          <w:lang w:val="en-US"/>
        </w:rPr>
        <w:t xml:space="preserve"> </w:t>
      </w:r>
      <w:bookmarkEnd w:id="355"/>
      <w:r w:rsidR="00D4326A">
        <w:t>Persentase Akurasi fitur biner menggunakan variasi nilai</w:t>
      </w:r>
      <w:r w:rsidR="00D4326A">
        <w:rPr>
          <w:lang w:val="en-US"/>
        </w:rPr>
        <w:t xml:space="preserve"> </w:t>
      </w:r>
      <m:oMath>
        <m:r>
          <w:rPr>
            <w:rFonts w:ascii="Cambria Math" w:hAnsi="Cambria Math"/>
            <w:lang w:val="en-US"/>
          </w:rPr>
          <m:t>C</m:t>
        </m:r>
      </m:oMath>
      <w:r w:rsidR="00D4326A">
        <w:t xml:space="preserve"> (</w:t>
      </w:r>
      <w:r w:rsidR="00D4326A" w:rsidRPr="00B6610B">
        <w:t>SVM</w:t>
      </w:r>
      <w:r w:rsidR="00D4326A">
        <w:t>)</w:t>
      </w:r>
    </w:p>
    <w:tbl>
      <w:tblPr>
        <w:tblStyle w:val="TableGrid"/>
        <w:tblW w:w="0" w:type="auto"/>
        <w:jc w:val="center"/>
        <w:tblBorders>
          <w:bottom w:val="single" w:sz="4" w:space="0" w:color="auto"/>
        </w:tblBorders>
        <w:tblLook w:val="04A0" w:firstRow="1" w:lastRow="0" w:firstColumn="1" w:lastColumn="0" w:noHBand="0" w:noVBand="1"/>
      </w:tblPr>
      <w:tblGrid>
        <w:gridCol w:w="1241"/>
        <w:gridCol w:w="1311"/>
        <w:gridCol w:w="1418"/>
      </w:tblGrid>
      <w:tr w:rsidR="00E91ADB" w:rsidRPr="00E91ADB" w14:paraId="036E72C0" w14:textId="77777777" w:rsidTr="006074EE">
        <w:trPr>
          <w:jc w:val="center"/>
        </w:trPr>
        <w:tc>
          <w:tcPr>
            <w:tcW w:w="1241" w:type="dxa"/>
            <w:vAlign w:val="center"/>
          </w:tcPr>
          <w:p w14:paraId="38008137" w14:textId="4B58CF68" w:rsidR="00E91ADB" w:rsidRPr="00E91ADB" w:rsidRDefault="00851B2B" w:rsidP="00E91ADB">
            <w:pPr>
              <w:jc w:val="center"/>
              <w:rPr>
                <w:sz w:val="22"/>
                <w:szCs w:val="22"/>
              </w:rPr>
            </w:pPr>
            <w:r>
              <w:rPr>
                <w:sz w:val="22"/>
                <w:szCs w:val="22"/>
              </w:rPr>
              <w:t>S</w:t>
            </w:r>
            <w:r w:rsidR="00E91ADB" w:rsidRPr="00E91ADB">
              <w:rPr>
                <w:sz w:val="22"/>
                <w:szCs w:val="22"/>
              </w:rPr>
              <w:t>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6074EE">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6074EE">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6074EE">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6074EE">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6074EE">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bookmarkStart w:id="356" w:name="_Toc453081296"/>
      <w:r>
        <w:rPr>
          <w:lang w:val="en-US"/>
        </w:rPr>
        <w:t>Skenario Uji Coba 8</w:t>
      </w:r>
      <w:bookmarkEnd w:id="356"/>
    </w:p>
    <w:p w14:paraId="732D9AEA" w14:textId="7522AF2D" w:rsidR="00E91ADB" w:rsidRDefault="00AD441A" w:rsidP="008741A4">
      <w:pPr>
        <w:ind w:firstLine="720"/>
        <w:rPr>
          <w:lang w:val="en-US"/>
        </w:rPr>
      </w:pPr>
      <w:r>
        <w:rPr>
          <w:lang w:val="en-US"/>
        </w:rPr>
        <w:t>U</w:t>
      </w:r>
      <w:r w:rsidR="00E91ADB">
        <w:rPr>
          <w:lang w:val="en-US"/>
        </w:rPr>
        <w:t>ji</w:t>
      </w:r>
      <w:r>
        <w:t xml:space="preserve"> coba</w:t>
      </w:r>
      <w:r w:rsidR="00E91ADB">
        <w:rPr>
          <w:lang w:val="en-US"/>
        </w:rPr>
        <w:t xml:space="preserve"> 8</w:t>
      </w:r>
      <w:r>
        <w:t xml:space="preserve"> adalah</w:t>
      </w:r>
      <w:r w:rsidR="00E91ADB">
        <w:t xml:space="preserve"> </w:t>
      </w:r>
      <w:r>
        <w:t>percobaan</w:t>
      </w:r>
      <w:r w:rsidR="00E91ADB">
        <w:rPr>
          <w:lang w:val="en-US"/>
        </w:rPr>
        <w:t xml:space="preserve"> </w:t>
      </w:r>
      <w:r w:rsidR="00E91ADB">
        <w:t xml:space="preserve">menggunakan </w:t>
      </w:r>
      <w:r w:rsidR="00E91ADB">
        <w:rPr>
          <w:lang w:val="en-US"/>
        </w:rPr>
        <w:t xml:space="preserve">variasi kernel </w:t>
      </w:r>
      <w:r w:rsidR="00607F0D">
        <w:t>SVM</w:t>
      </w:r>
      <w:r w:rsidR="000F5904">
        <w:t xml:space="preserve"> untuk menghitung persentase akurasi</w:t>
      </w:r>
      <w:r w:rsidR="00E91ADB">
        <w:rPr>
          <w:lang w:val="en-US"/>
        </w:rPr>
        <w:t xml:space="preserve">. Variasi kernel yang digunakan yaitu </w:t>
      </w:r>
      <w:r w:rsidR="00E91ADB">
        <w:t xml:space="preserve">linear, </w:t>
      </w:r>
      <w:r w:rsidR="00E91ADB">
        <w:rPr>
          <w:i/>
          <w:lang w:val="en-US"/>
        </w:rPr>
        <w:t>polynomial 2, polynomial 3</w:t>
      </w:r>
      <w:r w:rsidR="00E91ADB">
        <w:rPr>
          <w:lang w:val="en-US"/>
        </w:rPr>
        <w:t xml:space="preserve">, dan RBF. </w:t>
      </w:r>
      <w:r w:rsidR="00E91ADB">
        <w:t xml:space="preserve">Fitur yang digunakan adalah hasil </w:t>
      </w:r>
      <w:r w:rsidR="00E91ADB" w:rsidRPr="00E91ADB">
        <w:rPr>
          <w:i/>
        </w:rPr>
        <w:t>log-Gabor filter</w:t>
      </w:r>
      <w:r w:rsidR="00E91ADB">
        <w:t xml:space="preserve"> </w:t>
      </w:r>
      <w:r>
        <w:t>dengan</w:t>
      </w:r>
      <w:r w:rsidR="00E91ADB">
        <w:t xml:space="preserve"> standar deviasi 0.2 </w:t>
      </w:r>
      <w:r w:rsidR="00E91ADB">
        <w:rPr>
          <w:lang w:val="en-US"/>
        </w:rPr>
        <w:t xml:space="preserve">dan nilai </w:t>
      </w:r>
      <m:oMath>
        <m:r>
          <w:rPr>
            <w:rFonts w:ascii="Cambria Math" w:hAnsi="Cambria Math"/>
            <w:lang w:val="en-US"/>
          </w:rPr>
          <m:t>C</m:t>
        </m:r>
      </m:oMath>
      <w:r w:rsidR="00E91ADB">
        <w:rPr>
          <w:lang w:val="en-US"/>
        </w:rPr>
        <w:t xml:space="preserve"> diberikan </w:t>
      </w:r>
      <w:r w:rsidR="00E91ADB">
        <w:t>adalah 1</w:t>
      </w:r>
      <w:r w:rsidR="00E91ADB">
        <w:rPr>
          <w:lang w:val="en-US"/>
        </w:rPr>
        <w:t>.</w:t>
      </w:r>
      <w:r w:rsidR="00E91ADB">
        <w:t xml:space="preserve"> </w:t>
      </w:r>
      <w:r w:rsidR="008741A4" w:rsidRPr="003157DE">
        <w:t xml:space="preserve">Hasil perhitungan </w:t>
      </w:r>
      <w:r w:rsidR="00E91ADB">
        <w:t>akurasi</w:t>
      </w:r>
      <w:r w:rsidR="008741A4" w:rsidRPr="003157DE">
        <w:t xml:space="preserve"> </w:t>
      </w:r>
      <w:r>
        <w:t>variasi</w:t>
      </w:r>
      <w:r w:rsidR="00E91ADB">
        <w:t xml:space="preserve"> kernel</w:t>
      </w:r>
      <w:r w:rsidR="008741A4" w:rsidRPr="003157DE">
        <w:t xml:space="preserve"> dapat dilihat pada</w:t>
      </w:r>
      <w:r w:rsidR="00787888">
        <w:t xml:space="preserve"> </w:t>
      </w:r>
      <w:r w:rsidR="00787888">
        <w:rPr>
          <w:highlight w:val="yellow"/>
        </w:rPr>
        <w:fldChar w:fldCharType="begin"/>
      </w:r>
      <w:r w:rsidR="00787888">
        <w:instrText xml:space="preserve"> REF _Ref452551421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11</w:t>
      </w:r>
      <w:r w:rsidR="00787888">
        <w:rPr>
          <w:highlight w:val="yellow"/>
        </w:rPr>
        <w:fldChar w:fldCharType="end"/>
      </w:r>
      <w:r w:rsidR="008741A4">
        <w:rPr>
          <w:lang w:val="en-US"/>
        </w:rPr>
        <w:t>.</w:t>
      </w:r>
    </w:p>
    <w:p w14:paraId="04EBD72E" w14:textId="66AABAAD" w:rsidR="006074EE" w:rsidRPr="008741A4" w:rsidRDefault="006074EE" w:rsidP="006074EE">
      <w:pPr>
        <w:ind w:firstLine="720"/>
        <w:rPr>
          <w:lang w:val="en-US"/>
        </w:rPr>
      </w:pPr>
      <w:r w:rsidRPr="003157DE">
        <w:t>Berdasarkan hasil yang ditunjukkan</w:t>
      </w:r>
      <w:r>
        <w:t>,</w:t>
      </w:r>
      <w:r w:rsidRPr="003157DE">
        <w:t xml:space="preserve"> </w:t>
      </w:r>
      <w:r>
        <w:t xml:space="preserve">kernal RBF </w:t>
      </w:r>
      <w:r w:rsidRPr="003157DE">
        <w:t xml:space="preserve">memiliki hasil akurasi paling tinggi yaitu </w:t>
      </w:r>
      <w:r>
        <w:t>89</w:t>
      </w:r>
      <w:r w:rsidRPr="003157DE">
        <w:t>.</w:t>
      </w:r>
      <w:r>
        <w:t>51</w:t>
      </w:r>
      <w:r w:rsidRPr="003157DE">
        <w:t>%</w:t>
      </w:r>
      <w:r>
        <w:t xml:space="preserve">. </w:t>
      </w:r>
    </w:p>
    <w:p w14:paraId="09064F54" w14:textId="379D084E" w:rsidR="008741A4" w:rsidRDefault="008741A4" w:rsidP="008741A4">
      <w:pPr>
        <w:ind w:firstLine="720"/>
        <w:rPr>
          <w:lang w:val="en-US"/>
        </w:rPr>
      </w:pPr>
      <w:r>
        <w:rPr>
          <w:lang w:val="en-US"/>
        </w:rPr>
        <w:t xml:space="preserve"> </w:t>
      </w:r>
    </w:p>
    <w:p w14:paraId="521DFE57" w14:textId="3074FC9E" w:rsidR="008741A4" w:rsidRPr="00D4326A" w:rsidRDefault="008741A4" w:rsidP="008741A4">
      <w:pPr>
        <w:pStyle w:val="Caption"/>
      </w:pPr>
      <w:bookmarkStart w:id="357" w:name="_Ref452551421"/>
      <w:bookmarkStart w:id="358" w:name="_Toc453072593"/>
      <w:r>
        <w:t xml:space="preserve">Tabel </w:t>
      </w:r>
      <w:r>
        <w:rPr>
          <w:lang w:val="en-US"/>
        </w:rPr>
        <w:t>5</w:t>
      </w:r>
      <w:r>
        <w:t>.</w:t>
      </w:r>
      <w:r>
        <w:fldChar w:fldCharType="begin"/>
      </w:r>
      <w:r>
        <w:instrText xml:space="preserve"> SEQ Tabel \* ARABIC \s 1 </w:instrText>
      </w:r>
      <w:r>
        <w:fldChar w:fldCharType="separate"/>
      </w:r>
      <w:r w:rsidR="00650145">
        <w:rPr>
          <w:noProof/>
        </w:rPr>
        <w:t>11</w:t>
      </w:r>
      <w:r>
        <w:rPr>
          <w:noProof/>
        </w:rPr>
        <w:fldChar w:fldCharType="end"/>
      </w:r>
      <w:bookmarkEnd w:id="357"/>
      <w:r w:rsidR="00E91ADB">
        <w:rPr>
          <w:lang w:val="en-US"/>
        </w:rPr>
        <w:t xml:space="preserve"> </w:t>
      </w:r>
      <w:bookmarkEnd w:id="358"/>
      <w:r w:rsidR="00D4326A">
        <w:t xml:space="preserve">Persentase Akurasi fitur </w:t>
      </w:r>
      <w:r w:rsidR="00D4326A" w:rsidRPr="00B6610B">
        <w:t>biner</w:t>
      </w:r>
      <w:r w:rsidR="00D4326A">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22883789" w:rsidR="00E91ADB" w:rsidRPr="0028347D" w:rsidRDefault="00851B2B" w:rsidP="00E91ADB">
            <w:pPr>
              <w:jc w:val="center"/>
            </w:pPr>
            <w:r>
              <w:rPr>
                <w:sz w:val="22"/>
                <w:szCs w:val="22"/>
              </w:rPr>
              <w:t>S</w:t>
            </w:r>
            <w:r w:rsidR="00D325AC" w:rsidRPr="00E91ADB">
              <w:rPr>
                <w:sz w:val="22"/>
                <w:szCs w:val="22"/>
              </w:rPr>
              <w:t>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7B801AA6" w14:textId="600317D5" w:rsidR="004B76F7" w:rsidRDefault="003F2D30" w:rsidP="004B76F7">
      <w:pPr>
        <w:pStyle w:val="Heading2"/>
        <w:rPr>
          <w:lang w:val="en-US"/>
        </w:rPr>
      </w:pPr>
      <w:bookmarkStart w:id="359" w:name="_Toc453081297"/>
      <w:r>
        <w:rPr>
          <w:lang w:val="en-US"/>
        </w:rPr>
        <w:lastRenderedPageBreak/>
        <w:t>Analisis Hasil Uji Coba</w:t>
      </w:r>
      <w:bookmarkEnd w:id="359"/>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6DB29D0C"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00AD441A">
        <w:rPr>
          <w:i/>
        </w:rPr>
        <w:t>H</w:t>
      </w:r>
      <w:r w:rsidRPr="003E74CF">
        <w:rPr>
          <w:i/>
        </w:rPr>
        <w:t>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dengan menggun</w:t>
      </w:r>
      <w:r w:rsidR="004F3DDF">
        <w:t xml:space="preserve">akan level dekomposisi </w:t>
      </w:r>
      <w:r w:rsidR="004F3DDF" w:rsidRPr="004F3DDF">
        <w:rPr>
          <w:i/>
        </w:rPr>
        <w:t>wavelet H</w:t>
      </w:r>
      <w:r w:rsidR="00586C02" w:rsidRPr="004F3DDF">
        <w:rPr>
          <w:i/>
        </w:rPr>
        <w:t>aar</w:t>
      </w:r>
      <w:r w:rsidR="00586C02">
        <w:t xml:space="preserve">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12</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60" w:name="_Ref452551593"/>
      <w:bookmarkStart w:id="361" w:name="_Toc453072594"/>
      <w:r>
        <w:t xml:space="preserve">Tabel </w:t>
      </w:r>
      <w:r>
        <w:rPr>
          <w:lang w:val="en-US"/>
        </w:rPr>
        <w:t>5</w:t>
      </w:r>
      <w:r>
        <w:t>.</w:t>
      </w:r>
      <w:r>
        <w:fldChar w:fldCharType="begin"/>
      </w:r>
      <w:r>
        <w:instrText xml:space="preserve"> SEQ Tabel \* ARABIC \s 1 </w:instrText>
      </w:r>
      <w:r>
        <w:fldChar w:fldCharType="separate"/>
      </w:r>
      <w:r w:rsidR="00650145">
        <w:rPr>
          <w:noProof/>
        </w:rPr>
        <w:t>12</w:t>
      </w:r>
      <w:r>
        <w:rPr>
          <w:noProof/>
        </w:rPr>
        <w:fldChar w:fldCharType="end"/>
      </w:r>
      <w:bookmarkEnd w:id="360"/>
      <w:r>
        <w:rPr>
          <w:lang w:val="en-US"/>
        </w:rPr>
        <w:t xml:space="preserve"> </w:t>
      </w:r>
      <w:r>
        <w:t xml:space="preserve">Perbandingan Akurasi </w:t>
      </w:r>
      <w:r w:rsidR="0068612B">
        <w:t xml:space="preserve">Metode </w:t>
      </w:r>
      <w:r>
        <w:t>Klasifikasi</w:t>
      </w:r>
      <w:bookmarkEnd w:id="361"/>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70E5CAB3"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12</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Pr="00962831" w:rsidRDefault="008E082A">
      <w:pPr>
        <w:spacing w:after="200" w:line="276" w:lineRule="auto"/>
        <w:jc w:val="left"/>
      </w:pPr>
      <w:r w:rsidRPr="00962831">
        <w:br w:type="page"/>
      </w:r>
    </w:p>
    <w:p w14:paraId="62B81E7B" w14:textId="77777777" w:rsidR="0098724F" w:rsidRPr="00962831" w:rsidRDefault="00C74395" w:rsidP="00BB693C">
      <w:pPr>
        <w:pStyle w:val="Heading1"/>
      </w:pPr>
      <w:r w:rsidRPr="00962831">
        <w:lastRenderedPageBreak/>
        <w:br/>
      </w:r>
      <w:bookmarkStart w:id="362" w:name="_Toc453081298"/>
      <w:r w:rsidR="00893607" w:rsidRPr="00962831">
        <w:t xml:space="preserve">KESIMPULAN </w:t>
      </w:r>
      <w:r w:rsidR="00833EC5" w:rsidRPr="00962831">
        <w:t>DAN</w:t>
      </w:r>
      <w:r w:rsidR="00893607" w:rsidRPr="00962831">
        <w:t xml:space="preserve"> SARAN</w:t>
      </w:r>
      <w:bookmarkEnd w:id="362"/>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3" w:name="_Toc417388698"/>
      <w:bookmarkStart w:id="364" w:name="_Toc417388745"/>
      <w:bookmarkStart w:id="365" w:name="_Toc417388789"/>
      <w:bookmarkStart w:id="366" w:name="_Toc417388839"/>
      <w:bookmarkStart w:id="367" w:name="_Toc417388883"/>
      <w:bookmarkStart w:id="368" w:name="_Toc420877531"/>
      <w:bookmarkStart w:id="369" w:name="_Toc420877575"/>
      <w:bookmarkStart w:id="370" w:name="_Toc420877618"/>
      <w:bookmarkStart w:id="371" w:name="_Toc420877663"/>
      <w:bookmarkStart w:id="372" w:name="_Toc420877706"/>
      <w:bookmarkStart w:id="373" w:name="_Toc420877944"/>
      <w:bookmarkStart w:id="374" w:name="_Toc420877987"/>
      <w:bookmarkStart w:id="375" w:name="_Toc420878817"/>
      <w:bookmarkStart w:id="376" w:name="_Toc420886647"/>
      <w:bookmarkStart w:id="377" w:name="_Toc420893604"/>
      <w:bookmarkStart w:id="378" w:name="_Toc420918024"/>
      <w:bookmarkStart w:id="379" w:name="_Toc420928101"/>
      <w:bookmarkStart w:id="380" w:name="_Toc421009015"/>
      <w:bookmarkStart w:id="381" w:name="_Toc421020294"/>
      <w:bookmarkStart w:id="382" w:name="_Toc421053077"/>
      <w:bookmarkStart w:id="383" w:name="_Toc421054258"/>
      <w:bookmarkStart w:id="384" w:name="_Toc421090987"/>
      <w:bookmarkStart w:id="385" w:name="_Toc421093384"/>
      <w:bookmarkStart w:id="386" w:name="_Toc421094388"/>
      <w:bookmarkStart w:id="387" w:name="_Toc421123103"/>
      <w:bookmarkStart w:id="388" w:name="_Toc421123371"/>
      <w:bookmarkStart w:id="389" w:name="_Toc422156649"/>
      <w:bookmarkStart w:id="390" w:name="_Toc422157046"/>
      <w:bookmarkStart w:id="391" w:name="_Toc422157793"/>
      <w:bookmarkStart w:id="392" w:name="_Toc422157850"/>
      <w:bookmarkStart w:id="393" w:name="_Toc422157907"/>
      <w:bookmarkStart w:id="394" w:name="_Toc422160651"/>
      <w:bookmarkStart w:id="395" w:name="_Toc453081299"/>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r w:rsidRPr="00962831">
        <w:t>Kesimpulan</w:t>
      </w:r>
      <w:bookmarkEnd w:id="395"/>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4D775122"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396" w:name="_Toc453081300"/>
      <w:r w:rsidRPr="00962831">
        <w:lastRenderedPageBreak/>
        <w:t>Saran</w:t>
      </w:r>
      <w:bookmarkEnd w:id="396"/>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397" w:name="_Toc453081301"/>
      <w:r w:rsidRPr="00962831">
        <w:lastRenderedPageBreak/>
        <w:t xml:space="preserve">DAFTAR </w:t>
      </w:r>
      <w:r w:rsidR="00C948A4">
        <w:rPr>
          <w:lang w:val="en-US"/>
        </w:rPr>
        <w:t>PUSTAKA</w:t>
      </w:r>
      <w:bookmarkEnd w:id="397"/>
    </w:p>
    <w:p w14:paraId="4C24F66E" w14:textId="77777777" w:rsidR="00A524B1"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A524B1" w14:paraId="4869072D" w14:textId="77777777">
        <w:trPr>
          <w:divId w:val="1922064634"/>
          <w:tblCellSpacing w:w="15" w:type="dxa"/>
        </w:trPr>
        <w:tc>
          <w:tcPr>
            <w:tcW w:w="50" w:type="pct"/>
            <w:hideMark/>
          </w:tcPr>
          <w:p w14:paraId="6DDB5F25" w14:textId="77777777" w:rsidR="00A524B1" w:rsidRDefault="00A524B1">
            <w:pPr>
              <w:pStyle w:val="Bibliography"/>
              <w:rPr>
                <w:noProof/>
                <w:sz w:val="24"/>
                <w:szCs w:val="24"/>
                <w:lang w:val="en-US"/>
              </w:rPr>
            </w:pPr>
            <w:r>
              <w:rPr>
                <w:noProof/>
                <w:lang w:val="en-US"/>
              </w:rPr>
              <w:t xml:space="preserve">[1] </w:t>
            </w:r>
          </w:p>
        </w:tc>
        <w:tc>
          <w:tcPr>
            <w:tcW w:w="0" w:type="auto"/>
            <w:hideMark/>
          </w:tcPr>
          <w:p w14:paraId="13DE0B6D" w14:textId="77777777" w:rsidR="00A524B1" w:rsidRDefault="00A524B1">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A524B1" w14:paraId="329E798A" w14:textId="77777777">
        <w:trPr>
          <w:divId w:val="1922064634"/>
          <w:tblCellSpacing w:w="15" w:type="dxa"/>
        </w:trPr>
        <w:tc>
          <w:tcPr>
            <w:tcW w:w="50" w:type="pct"/>
            <w:hideMark/>
          </w:tcPr>
          <w:p w14:paraId="00451421" w14:textId="77777777" w:rsidR="00A524B1" w:rsidRDefault="00A524B1">
            <w:pPr>
              <w:pStyle w:val="Bibliography"/>
              <w:rPr>
                <w:noProof/>
                <w:lang w:val="en-US"/>
              </w:rPr>
            </w:pPr>
            <w:r>
              <w:rPr>
                <w:noProof/>
                <w:lang w:val="en-US"/>
              </w:rPr>
              <w:t xml:space="preserve">[2] </w:t>
            </w:r>
          </w:p>
        </w:tc>
        <w:tc>
          <w:tcPr>
            <w:tcW w:w="0" w:type="auto"/>
            <w:hideMark/>
          </w:tcPr>
          <w:p w14:paraId="7521F41A" w14:textId="77777777" w:rsidR="00A524B1" w:rsidRDefault="00A524B1">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A524B1" w14:paraId="5A59AB41" w14:textId="77777777">
        <w:trPr>
          <w:divId w:val="1922064634"/>
          <w:tblCellSpacing w:w="15" w:type="dxa"/>
        </w:trPr>
        <w:tc>
          <w:tcPr>
            <w:tcW w:w="50" w:type="pct"/>
            <w:hideMark/>
          </w:tcPr>
          <w:p w14:paraId="04A9812C" w14:textId="77777777" w:rsidR="00A524B1" w:rsidRDefault="00A524B1">
            <w:pPr>
              <w:pStyle w:val="Bibliography"/>
              <w:rPr>
                <w:noProof/>
                <w:lang w:val="en-US"/>
              </w:rPr>
            </w:pPr>
            <w:r>
              <w:rPr>
                <w:noProof/>
                <w:lang w:val="en-US"/>
              </w:rPr>
              <w:t xml:space="preserve">[3] </w:t>
            </w:r>
          </w:p>
        </w:tc>
        <w:tc>
          <w:tcPr>
            <w:tcW w:w="0" w:type="auto"/>
            <w:hideMark/>
          </w:tcPr>
          <w:p w14:paraId="75CD26E2" w14:textId="77777777" w:rsidR="00A524B1" w:rsidRDefault="00A524B1">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A524B1" w14:paraId="14EE902E" w14:textId="77777777">
        <w:trPr>
          <w:divId w:val="1922064634"/>
          <w:tblCellSpacing w:w="15" w:type="dxa"/>
        </w:trPr>
        <w:tc>
          <w:tcPr>
            <w:tcW w:w="50" w:type="pct"/>
            <w:hideMark/>
          </w:tcPr>
          <w:p w14:paraId="3D0BBFE5" w14:textId="77777777" w:rsidR="00A524B1" w:rsidRDefault="00A524B1">
            <w:pPr>
              <w:pStyle w:val="Bibliography"/>
              <w:rPr>
                <w:noProof/>
                <w:lang w:val="en-US"/>
              </w:rPr>
            </w:pPr>
            <w:r>
              <w:rPr>
                <w:noProof/>
                <w:lang w:val="en-US"/>
              </w:rPr>
              <w:t xml:space="preserve">[4] </w:t>
            </w:r>
          </w:p>
        </w:tc>
        <w:tc>
          <w:tcPr>
            <w:tcW w:w="0" w:type="auto"/>
            <w:hideMark/>
          </w:tcPr>
          <w:p w14:paraId="06CD8185" w14:textId="77777777" w:rsidR="00A524B1" w:rsidRDefault="00A524B1">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A524B1" w14:paraId="145DFC9C" w14:textId="77777777">
        <w:trPr>
          <w:divId w:val="1922064634"/>
          <w:tblCellSpacing w:w="15" w:type="dxa"/>
        </w:trPr>
        <w:tc>
          <w:tcPr>
            <w:tcW w:w="50" w:type="pct"/>
            <w:hideMark/>
          </w:tcPr>
          <w:p w14:paraId="1F1DE56B" w14:textId="77777777" w:rsidR="00A524B1" w:rsidRDefault="00A524B1">
            <w:pPr>
              <w:pStyle w:val="Bibliography"/>
              <w:rPr>
                <w:noProof/>
                <w:lang w:val="en-US"/>
              </w:rPr>
            </w:pPr>
            <w:r>
              <w:rPr>
                <w:noProof/>
                <w:lang w:val="en-US"/>
              </w:rPr>
              <w:t xml:space="preserve">[5] </w:t>
            </w:r>
          </w:p>
        </w:tc>
        <w:tc>
          <w:tcPr>
            <w:tcW w:w="0" w:type="auto"/>
            <w:hideMark/>
          </w:tcPr>
          <w:p w14:paraId="58F6EFE5" w14:textId="77777777" w:rsidR="00A524B1" w:rsidRDefault="00A524B1">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A524B1" w14:paraId="2C677E0E" w14:textId="77777777">
        <w:trPr>
          <w:divId w:val="1922064634"/>
          <w:tblCellSpacing w:w="15" w:type="dxa"/>
        </w:trPr>
        <w:tc>
          <w:tcPr>
            <w:tcW w:w="50" w:type="pct"/>
            <w:hideMark/>
          </w:tcPr>
          <w:p w14:paraId="74B0AD08" w14:textId="77777777" w:rsidR="00A524B1" w:rsidRDefault="00A524B1">
            <w:pPr>
              <w:pStyle w:val="Bibliography"/>
              <w:rPr>
                <w:noProof/>
                <w:lang w:val="en-US"/>
              </w:rPr>
            </w:pPr>
            <w:r>
              <w:rPr>
                <w:noProof/>
                <w:lang w:val="en-US"/>
              </w:rPr>
              <w:t xml:space="preserve">[6] </w:t>
            </w:r>
          </w:p>
        </w:tc>
        <w:tc>
          <w:tcPr>
            <w:tcW w:w="0" w:type="auto"/>
            <w:hideMark/>
          </w:tcPr>
          <w:p w14:paraId="38EB0D3C" w14:textId="77777777" w:rsidR="00A524B1" w:rsidRDefault="00A524B1">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A524B1" w14:paraId="459DB47F" w14:textId="77777777">
        <w:trPr>
          <w:divId w:val="1922064634"/>
          <w:tblCellSpacing w:w="15" w:type="dxa"/>
        </w:trPr>
        <w:tc>
          <w:tcPr>
            <w:tcW w:w="50" w:type="pct"/>
            <w:hideMark/>
          </w:tcPr>
          <w:p w14:paraId="195BAEF6" w14:textId="77777777" w:rsidR="00A524B1" w:rsidRDefault="00A524B1">
            <w:pPr>
              <w:pStyle w:val="Bibliography"/>
              <w:rPr>
                <w:noProof/>
                <w:lang w:val="en-US"/>
              </w:rPr>
            </w:pPr>
            <w:r>
              <w:rPr>
                <w:noProof/>
                <w:lang w:val="en-US"/>
              </w:rPr>
              <w:t xml:space="preserve">[7] </w:t>
            </w:r>
          </w:p>
        </w:tc>
        <w:tc>
          <w:tcPr>
            <w:tcW w:w="0" w:type="auto"/>
            <w:hideMark/>
          </w:tcPr>
          <w:p w14:paraId="6D53DEF8" w14:textId="77777777" w:rsidR="00A524B1" w:rsidRDefault="00A524B1">
            <w:pPr>
              <w:pStyle w:val="Bibliography"/>
              <w:rPr>
                <w:noProof/>
                <w:lang w:val="en-US"/>
              </w:rPr>
            </w:pPr>
            <w:r>
              <w:rPr>
                <w:noProof/>
                <w:lang w:val="en-US"/>
              </w:rPr>
              <w:t>"Chinese Academy of Sciences(CASIA)," National Laboratory of Pattern Recognition (NLPR), February 2003. [Online]. Available: http://biometrics.idealtest.org/.</w:t>
            </w:r>
          </w:p>
        </w:tc>
      </w:tr>
      <w:tr w:rsidR="00A524B1" w14:paraId="740971DB" w14:textId="77777777">
        <w:trPr>
          <w:divId w:val="1922064634"/>
          <w:tblCellSpacing w:w="15" w:type="dxa"/>
        </w:trPr>
        <w:tc>
          <w:tcPr>
            <w:tcW w:w="50" w:type="pct"/>
            <w:hideMark/>
          </w:tcPr>
          <w:p w14:paraId="4E225543" w14:textId="77777777" w:rsidR="00A524B1" w:rsidRDefault="00A524B1">
            <w:pPr>
              <w:pStyle w:val="Bibliography"/>
              <w:rPr>
                <w:noProof/>
                <w:lang w:val="en-US"/>
              </w:rPr>
            </w:pPr>
            <w:r>
              <w:rPr>
                <w:noProof/>
                <w:lang w:val="en-US"/>
              </w:rPr>
              <w:t xml:space="preserve">[8] </w:t>
            </w:r>
          </w:p>
        </w:tc>
        <w:tc>
          <w:tcPr>
            <w:tcW w:w="0" w:type="auto"/>
            <w:hideMark/>
          </w:tcPr>
          <w:p w14:paraId="162DBF1D" w14:textId="77777777" w:rsidR="00A524B1" w:rsidRDefault="00A524B1">
            <w:pPr>
              <w:pStyle w:val="Bibliography"/>
              <w:rPr>
                <w:noProof/>
                <w:lang w:val="en-US"/>
              </w:rPr>
            </w:pPr>
            <w:r>
              <w:rPr>
                <w:noProof/>
                <w:lang w:val="en-US"/>
              </w:rPr>
              <w:t xml:space="preserve">R. C. Gonzalez and R. E. Woods, Digital Image Processing, New Jersey: Prentice Hall, 2002. </w:t>
            </w:r>
          </w:p>
        </w:tc>
      </w:tr>
      <w:tr w:rsidR="00A524B1" w14:paraId="19E3A65E" w14:textId="77777777">
        <w:trPr>
          <w:divId w:val="1922064634"/>
          <w:tblCellSpacing w:w="15" w:type="dxa"/>
        </w:trPr>
        <w:tc>
          <w:tcPr>
            <w:tcW w:w="50" w:type="pct"/>
            <w:hideMark/>
          </w:tcPr>
          <w:p w14:paraId="2961D2D9" w14:textId="77777777" w:rsidR="00A524B1" w:rsidRDefault="00A524B1">
            <w:pPr>
              <w:pStyle w:val="Bibliography"/>
              <w:rPr>
                <w:noProof/>
                <w:lang w:val="en-US"/>
              </w:rPr>
            </w:pPr>
            <w:r>
              <w:rPr>
                <w:noProof/>
                <w:lang w:val="en-US"/>
              </w:rPr>
              <w:t xml:space="preserve">[9] </w:t>
            </w:r>
          </w:p>
        </w:tc>
        <w:tc>
          <w:tcPr>
            <w:tcW w:w="0" w:type="auto"/>
            <w:hideMark/>
          </w:tcPr>
          <w:p w14:paraId="28E2A514" w14:textId="77777777" w:rsidR="00A524B1" w:rsidRDefault="00A524B1">
            <w:pPr>
              <w:pStyle w:val="Bibliography"/>
              <w:rPr>
                <w:noProof/>
                <w:lang w:val="en-US"/>
              </w:rPr>
            </w:pPr>
            <w:r>
              <w:rPr>
                <w:noProof/>
                <w:lang w:val="en-US"/>
              </w:rPr>
              <w:t xml:space="preserve">M. R. Faundra, Aplikasi Filter Log-Gabor pada Sistem Pengenalan Iris Mata, Surabaya: Buku Tugas Akhir </w:t>
            </w:r>
            <w:r>
              <w:rPr>
                <w:noProof/>
                <w:lang w:val="en-US"/>
              </w:rPr>
              <w:lastRenderedPageBreak/>
              <w:t xml:space="preserve">Fakultas Matematika dan Ilmu Pengetahuan Alam ITS , 2011. </w:t>
            </w:r>
          </w:p>
        </w:tc>
      </w:tr>
      <w:tr w:rsidR="00A524B1" w14:paraId="0094D569" w14:textId="77777777">
        <w:trPr>
          <w:divId w:val="1922064634"/>
          <w:tblCellSpacing w:w="15" w:type="dxa"/>
        </w:trPr>
        <w:tc>
          <w:tcPr>
            <w:tcW w:w="50" w:type="pct"/>
            <w:hideMark/>
          </w:tcPr>
          <w:p w14:paraId="4D721D2B" w14:textId="77777777" w:rsidR="00A524B1" w:rsidRDefault="00A524B1">
            <w:pPr>
              <w:pStyle w:val="Bibliography"/>
              <w:rPr>
                <w:noProof/>
                <w:lang w:val="en-US"/>
              </w:rPr>
            </w:pPr>
            <w:r>
              <w:rPr>
                <w:noProof/>
                <w:lang w:val="en-US"/>
              </w:rPr>
              <w:lastRenderedPageBreak/>
              <w:t xml:space="preserve">[10] </w:t>
            </w:r>
          </w:p>
        </w:tc>
        <w:tc>
          <w:tcPr>
            <w:tcW w:w="0" w:type="auto"/>
            <w:hideMark/>
          </w:tcPr>
          <w:p w14:paraId="2DD5DD3A" w14:textId="77777777" w:rsidR="00A524B1" w:rsidRDefault="00A524B1">
            <w:pPr>
              <w:pStyle w:val="Bibliography"/>
              <w:rPr>
                <w:noProof/>
                <w:lang w:val="en-US"/>
              </w:rPr>
            </w:pPr>
            <w:r>
              <w:rPr>
                <w:noProof/>
                <w:lang w:val="en-US"/>
              </w:rPr>
              <w:t xml:space="preserve">L. Masek, Recognition of Human Iris Patterns for Biometric Identification, The University of Western Australia, 2003. </w:t>
            </w:r>
          </w:p>
        </w:tc>
      </w:tr>
      <w:tr w:rsidR="00A524B1" w14:paraId="75A4B6AB" w14:textId="77777777">
        <w:trPr>
          <w:divId w:val="1922064634"/>
          <w:tblCellSpacing w:w="15" w:type="dxa"/>
        </w:trPr>
        <w:tc>
          <w:tcPr>
            <w:tcW w:w="50" w:type="pct"/>
            <w:hideMark/>
          </w:tcPr>
          <w:p w14:paraId="68CBE0BA" w14:textId="77777777" w:rsidR="00A524B1" w:rsidRDefault="00A524B1">
            <w:pPr>
              <w:pStyle w:val="Bibliography"/>
              <w:rPr>
                <w:noProof/>
                <w:lang w:val="en-US"/>
              </w:rPr>
            </w:pPr>
            <w:r>
              <w:rPr>
                <w:noProof/>
                <w:lang w:val="en-US"/>
              </w:rPr>
              <w:t xml:space="preserve">[11] </w:t>
            </w:r>
          </w:p>
        </w:tc>
        <w:tc>
          <w:tcPr>
            <w:tcW w:w="0" w:type="auto"/>
            <w:hideMark/>
          </w:tcPr>
          <w:p w14:paraId="707939A1" w14:textId="77777777" w:rsidR="00A524B1" w:rsidRDefault="00A524B1">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A524B1" w14:paraId="6F1A45DF" w14:textId="77777777">
        <w:trPr>
          <w:divId w:val="1922064634"/>
          <w:tblCellSpacing w:w="15" w:type="dxa"/>
        </w:trPr>
        <w:tc>
          <w:tcPr>
            <w:tcW w:w="50" w:type="pct"/>
            <w:hideMark/>
          </w:tcPr>
          <w:p w14:paraId="4B00AE97" w14:textId="77777777" w:rsidR="00A524B1" w:rsidRDefault="00A524B1">
            <w:pPr>
              <w:pStyle w:val="Bibliography"/>
              <w:rPr>
                <w:noProof/>
                <w:lang w:val="en-US"/>
              </w:rPr>
            </w:pPr>
            <w:r>
              <w:rPr>
                <w:noProof/>
                <w:lang w:val="en-US"/>
              </w:rPr>
              <w:t xml:space="preserve">[12] </w:t>
            </w:r>
          </w:p>
        </w:tc>
        <w:tc>
          <w:tcPr>
            <w:tcW w:w="0" w:type="auto"/>
            <w:hideMark/>
          </w:tcPr>
          <w:p w14:paraId="7436A30E" w14:textId="77777777" w:rsidR="00A524B1" w:rsidRDefault="00A524B1">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A524B1" w14:paraId="6AFBF0BB" w14:textId="77777777">
        <w:trPr>
          <w:divId w:val="1922064634"/>
          <w:tblCellSpacing w:w="15" w:type="dxa"/>
        </w:trPr>
        <w:tc>
          <w:tcPr>
            <w:tcW w:w="50" w:type="pct"/>
            <w:hideMark/>
          </w:tcPr>
          <w:p w14:paraId="5DF76A88" w14:textId="77777777" w:rsidR="00A524B1" w:rsidRDefault="00A524B1">
            <w:pPr>
              <w:pStyle w:val="Bibliography"/>
              <w:rPr>
                <w:noProof/>
                <w:lang w:val="en-US"/>
              </w:rPr>
            </w:pPr>
            <w:r>
              <w:rPr>
                <w:noProof/>
                <w:lang w:val="en-US"/>
              </w:rPr>
              <w:t xml:space="preserve">[13] </w:t>
            </w:r>
          </w:p>
        </w:tc>
        <w:tc>
          <w:tcPr>
            <w:tcW w:w="0" w:type="auto"/>
            <w:hideMark/>
          </w:tcPr>
          <w:p w14:paraId="77BEBA3F" w14:textId="77777777" w:rsidR="00A524B1" w:rsidRDefault="00A524B1">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A524B1" w14:paraId="23FF3507" w14:textId="77777777">
        <w:trPr>
          <w:divId w:val="1922064634"/>
          <w:tblCellSpacing w:w="15" w:type="dxa"/>
        </w:trPr>
        <w:tc>
          <w:tcPr>
            <w:tcW w:w="50" w:type="pct"/>
            <w:hideMark/>
          </w:tcPr>
          <w:p w14:paraId="5E4F1ADC" w14:textId="77777777" w:rsidR="00A524B1" w:rsidRDefault="00A524B1">
            <w:pPr>
              <w:pStyle w:val="Bibliography"/>
              <w:rPr>
                <w:noProof/>
                <w:lang w:val="en-US"/>
              </w:rPr>
            </w:pPr>
            <w:r>
              <w:rPr>
                <w:noProof/>
                <w:lang w:val="en-US"/>
              </w:rPr>
              <w:t xml:space="preserve">[14] </w:t>
            </w:r>
          </w:p>
        </w:tc>
        <w:tc>
          <w:tcPr>
            <w:tcW w:w="0" w:type="auto"/>
            <w:hideMark/>
          </w:tcPr>
          <w:p w14:paraId="1BC65D8A" w14:textId="77777777" w:rsidR="00A524B1" w:rsidRDefault="00A524B1">
            <w:pPr>
              <w:pStyle w:val="Bibliography"/>
              <w:rPr>
                <w:noProof/>
                <w:lang w:val="en-US"/>
              </w:rPr>
            </w:pPr>
            <w:r>
              <w:rPr>
                <w:noProof/>
                <w:lang w:val="en-US"/>
              </w:rPr>
              <w:t>C.-J. L. Chih-Chung Chang, "A Library for Support Vector Machines," Taipei, Taiwan, 2001.</w:t>
            </w:r>
          </w:p>
        </w:tc>
      </w:tr>
      <w:tr w:rsidR="00A524B1" w14:paraId="1C767CD6" w14:textId="77777777">
        <w:trPr>
          <w:divId w:val="1922064634"/>
          <w:tblCellSpacing w:w="15" w:type="dxa"/>
        </w:trPr>
        <w:tc>
          <w:tcPr>
            <w:tcW w:w="50" w:type="pct"/>
            <w:hideMark/>
          </w:tcPr>
          <w:p w14:paraId="10A2025F" w14:textId="77777777" w:rsidR="00A524B1" w:rsidRDefault="00A524B1">
            <w:pPr>
              <w:pStyle w:val="Bibliography"/>
              <w:rPr>
                <w:noProof/>
                <w:lang w:val="en-US"/>
              </w:rPr>
            </w:pPr>
            <w:r>
              <w:rPr>
                <w:noProof/>
                <w:lang w:val="en-US"/>
              </w:rPr>
              <w:t xml:space="preserve">[15] </w:t>
            </w:r>
          </w:p>
        </w:tc>
        <w:tc>
          <w:tcPr>
            <w:tcW w:w="0" w:type="auto"/>
            <w:hideMark/>
          </w:tcPr>
          <w:p w14:paraId="3241AC29" w14:textId="77777777" w:rsidR="00A524B1" w:rsidRDefault="00A524B1">
            <w:pPr>
              <w:pStyle w:val="Bibliography"/>
              <w:rPr>
                <w:noProof/>
                <w:lang w:val="en-US"/>
              </w:rPr>
            </w:pPr>
            <w:r>
              <w:rPr>
                <w:noProof/>
                <w:lang w:val="en-US"/>
              </w:rPr>
              <w:t>X. Hou, "Support Vector Machine," github, 25 April 2015. [Online]. Available: http://houxianxu.github.io/support-vector-machine/. [Accessed 23 May 2016].</w:t>
            </w:r>
          </w:p>
        </w:tc>
      </w:tr>
      <w:tr w:rsidR="00A524B1" w14:paraId="49AD46F3" w14:textId="77777777">
        <w:trPr>
          <w:divId w:val="1922064634"/>
          <w:tblCellSpacing w:w="15" w:type="dxa"/>
        </w:trPr>
        <w:tc>
          <w:tcPr>
            <w:tcW w:w="50" w:type="pct"/>
            <w:hideMark/>
          </w:tcPr>
          <w:p w14:paraId="089FCC5A" w14:textId="77777777" w:rsidR="00A524B1" w:rsidRDefault="00A524B1">
            <w:pPr>
              <w:pStyle w:val="Bibliography"/>
              <w:rPr>
                <w:noProof/>
                <w:lang w:val="en-US"/>
              </w:rPr>
            </w:pPr>
            <w:r>
              <w:rPr>
                <w:noProof/>
                <w:lang w:val="en-US"/>
              </w:rPr>
              <w:t xml:space="preserve">[16] </w:t>
            </w:r>
          </w:p>
        </w:tc>
        <w:tc>
          <w:tcPr>
            <w:tcW w:w="0" w:type="auto"/>
            <w:hideMark/>
          </w:tcPr>
          <w:p w14:paraId="756F4B6B" w14:textId="77777777" w:rsidR="00A524B1" w:rsidRDefault="00A524B1">
            <w:pPr>
              <w:pStyle w:val="Bibliography"/>
              <w:rPr>
                <w:noProof/>
                <w:lang w:val="en-US"/>
              </w:rPr>
            </w:pPr>
            <w:r>
              <w:rPr>
                <w:noProof/>
                <w:lang w:val="en-US"/>
              </w:rPr>
              <w:t xml:space="preserve">V. Vapnik, The Nature of Statistical Learning Theory, NY: Springer-Verlag, 1995. </w:t>
            </w:r>
          </w:p>
        </w:tc>
      </w:tr>
    </w:tbl>
    <w:p w14:paraId="1787B484" w14:textId="77777777" w:rsidR="00A524B1" w:rsidRDefault="00A524B1">
      <w:pPr>
        <w:divId w:val="1922064634"/>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398" w:name="_Ref406659248"/>
      <w:bookmarkStart w:id="399" w:name="_Ref407054063"/>
    </w:p>
    <w:p w14:paraId="729C3942" w14:textId="49149370" w:rsidR="00976B0E" w:rsidRPr="00962831" w:rsidRDefault="00976B0E" w:rsidP="00976B0E">
      <w:pPr>
        <w:pStyle w:val="Heading1"/>
        <w:numPr>
          <w:ilvl w:val="0"/>
          <w:numId w:val="0"/>
        </w:numPr>
      </w:pPr>
      <w:bookmarkStart w:id="400" w:name="_Toc453081302"/>
      <w:bookmarkEnd w:id="398"/>
      <w:bookmarkEnd w:id="399"/>
      <w:r>
        <w:lastRenderedPageBreak/>
        <w:t>LAMPIRAN A</w:t>
      </w:r>
      <w:r w:rsidRPr="00962831">
        <w:br/>
      </w:r>
      <w:r>
        <w:t>TABEL UJI COBA</w:t>
      </w:r>
      <w:bookmarkEnd w:id="400"/>
    </w:p>
    <w:p w14:paraId="5D1CF23C" w14:textId="7B310C83" w:rsidR="00261858" w:rsidRPr="004731A6" w:rsidRDefault="00261858" w:rsidP="00261858">
      <w:pPr>
        <w:pStyle w:val="Caption"/>
        <w:rPr>
          <w:lang w:val="en-US"/>
        </w:rPr>
      </w:pPr>
      <w:bookmarkStart w:id="401" w:name="_Toc453072595"/>
      <w:r w:rsidRPr="00962831">
        <w:t xml:space="preserve">Tabel </w:t>
      </w:r>
      <w:r>
        <w:rPr>
          <w:lang w:val="en-US"/>
        </w:rPr>
        <w:t>A</w:t>
      </w:r>
      <w:r>
        <w:t>.</w:t>
      </w:r>
      <w:r>
        <w:fldChar w:fldCharType="begin"/>
      </w:r>
      <w:r>
        <w:instrText xml:space="preserve"> SEQ Tabel \* ARABIC \s 1 </w:instrText>
      </w:r>
      <w:r>
        <w:fldChar w:fldCharType="separate"/>
      </w:r>
      <w:r w:rsidR="00650145">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1"/>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2" w:name="_Ref422142904"/>
      <w:bookmarkStart w:id="403" w:name="_Ref421055882"/>
    </w:p>
    <w:p w14:paraId="3B40815F" w14:textId="0A6FFE2C" w:rsidR="009D4217" w:rsidRPr="00261858" w:rsidRDefault="009D4217" w:rsidP="005C13D3">
      <w:pPr>
        <w:pStyle w:val="Caption"/>
      </w:pPr>
      <w:bookmarkStart w:id="404" w:name="_Toc453072596"/>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2</w:t>
      </w:r>
      <w:r w:rsidR="00F039AB">
        <w:rPr>
          <w:noProof/>
        </w:rPr>
        <w:fldChar w:fldCharType="end"/>
      </w:r>
      <w:bookmarkEnd w:id="402"/>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04"/>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3"/>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05" w:name="_Toc453072597"/>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05"/>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06" w:name="_Toc453072598"/>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06"/>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07" w:name="_Toc453072599"/>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07"/>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08" w:name="_Toc453072600"/>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08"/>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Pr="0035425E" w:rsidRDefault="001B1C85" w:rsidP="0035425E">
      <w:pPr>
        <w:spacing w:after="200" w:line="276" w:lineRule="auto"/>
        <w:jc w:val="left"/>
        <w:rPr>
          <w:rFonts w:eastAsia="PMingLiU" w:cs="Arial"/>
          <w:b/>
          <w:bCs/>
          <w:kern w:val="32"/>
          <w:sz w:val="24"/>
          <w:szCs w:val="32"/>
          <w:lang w:eastAsia="en-US"/>
        </w:rPr>
      </w:pPr>
    </w:p>
    <w:p w14:paraId="17E4A5A2" w14:textId="78827C0B" w:rsidR="00976B0E" w:rsidRPr="00962831" w:rsidRDefault="00976B0E" w:rsidP="00976B0E">
      <w:pPr>
        <w:pStyle w:val="Heading1"/>
        <w:numPr>
          <w:ilvl w:val="0"/>
          <w:numId w:val="0"/>
        </w:numPr>
      </w:pPr>
      <w:bookmarkStart w:id="409" w:name="_Toc453081303"/>
      <w:r>
        <w:lastRenderedPageBreak/>
        <w:t>LAMPIRAN B</w:t>
      </w:r>
      <w:r w:rsidRPr="00962831">
        <w:br/>
      </w:r>
      <w:r>
        <w:t>SNAPSHOT PERANGKAT LUNAK</w:t>
      </w:r>
      <w:bookmarkEnd w:id="409"/>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2C0EB6B9">
            <wp:extent cx="3272896" cy="2232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272896" cy="2232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bookmarkStart w:id="410" w:name="_GoBack"/>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bookmarkEnd w:id="410"/>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P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433483B6" w14:textId="77777777" w:rsidR="00416D1A" w:rsidRPr="00962831" w:rsidRDefault="004913DD" w:rsidP="00C42A19">
      <w:pPr>
        <w:pStyle w:val="Heading1"/>
        <w:numPr>
          <w:ilvl w:val="0"/>
          <w:numId w:val="0"/>
        </w:numPr>
      </w:pPr>
      <w:bookmarkStart w:id="411" w:name="_Toc453081304"/>
      <w:r w:rsidRPr="00962831">
        <w:lastRenderedPageBreak/>
        <w:t>BIODATA PENULIS</w:t>
      </w:r>
      <w:bookmarkEnd w:id="411"/>
    </w:p>
    <w:p w14:paraId="06C5DC54" w14:textId="77777777" w:rsidR="00652C90" w:rsidRPr="008963D9" w:rsidRDefault="00652C90" w:rsidP="00D021DC">
      <w:pPr>
        <w:pStyle w:val="judulbab"/>
        <w:jc w:val="both"/>
      </w:pPr>
    </w:p>
    <w:p w14:paraId="6FA2395C" w14:textId="634A1F69" w:rsidR="00652C90" w:rsidRPr="008963D9" w:rsidRDefault="00652C90" w:rsidP="00652C90">
      <w:pPr>
        <w:pStyle w:val="ListParagraph"/>
        <w:ind w:left="0"/>
        <w:rPr>
          <w:noProof/>
        </w:rPr>
      </w:pPr>
    </w:p>
    <w:p w14:paraId="0A14880A" w14:textId="02DC00CF" w:rsidR="00551A74" w:rsidRPr="00AD43E8" w:rsidRDefault="00AD43E8" w:rsidP="00D91DFD">
      <w:pPr>
        <w:pStyle w:val="ListParagraph"/>
        <w:ind w:left="0"/>
        <w:rPr>
          <w:noProof/>
        </w:rPr>
      </w:pPr>
      <w:r>
        <w:rPr>
          <w:noProof/>
        </w:rPr>
        <w:t>To Be Announced</w:t>
      </w:r>
    </w:p>
    <w:sectPr w:rsidR="00551A74" w:rsidRPr="00AD43E8"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E5993" w14:textId="77777777" w:rsidR="00FC5544" w:rsidRDefault="00FC5544" w:rsidP="00E774EF">
      <w:r>
        <w:separator/>
      </w:r>
    </w:p>
  </w:endnote>
  <w:endnote w:type="continuationSeparator" w:id="0">
    <w:p w14:paraId="40DAC48B" w14:textId="77777777" w:rsidR="00FC5544" w:rsidRDefault="00FC5544"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2F5912" w:rsidRDefault="002F5912"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2F5912" w:rsidRDefault="002F5912">
    <w:pPr>
      <w:pStyle w:val="Footer"/>
      <w:jc w:val="center"/>
    </w:pPr>
    <w:r>
      <w:fldChar w:fldCharType="begin"/>
    </w:r>
    <w:r>
      <w:instrText xml:space="preserve"> PAGE   \* MERGEFORMAT </w:instrText>
    </w:r>
    <w:r>
      <w:fldChar w:fldCharType="separate"/>
    </w:r>
    <w:r w:rsidR="00A524B1">
      <w:rPr>
        <w:noProof/>
      </w:rPr>
      <w:t>iv</w:t>
    </w:r>
    <w:r>
      <w:rPr>
        <w:noProof/>
      </w:rPr>
      <w:fldChar w:fldCharType="end"/>
    </w:r>
  </w:p>
  <w:p w14:paraId="304C849D" w14:textId="77777777" w:rsidR="002F5912" w:rsidRDefault="002F5912"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2F5912" w:rsidRDefault="002F5912">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2F5912" w:rsidRDefault="002F5912"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2F5912" w:rsidRDefault="002F5912" w:rsidP="002104C4">
    <w:pPr>
      <w:pStyle w:val="Footer"/>
      <w:tabs>
        <w:tab w:val="clear" w:pos="4320"/>
      </w:tabs>
      <w:jc w:val="center"/>
    </w:pPr>
    <w:r>
      <w:fldChar w:fldCharType="begin"/>
    </w:r>
    <w:r>
      <w:instrText xml:space="preserve"> PAGE   \* MERGEFORMAT </w:instrText>
    </w:r>
    <w:r>
      <w:fldChar w:fldCharType="separate"/>
    </w:r>
    <w:r w:rsidR="00A524B1">
      <w:rPr>
        <w:noProof/>
      </w:rPr>
      <w:t>iii</w:t>
    </w:r>
    <w:r>
      <w:rPr>
        <w:noProof/>
      </w:rPr>
      <w:fldChar w:fldCharType="end"/>
    </w:r>
  </w:p>
  <w:p w14:paraId="366CABA1" w14:textId="77777777" w:rsidR="002F5912" w:rsidRDefault="002F5912"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2F5912" w:rsidRDefault="002F5912">
    <w:pPr>
      <w:pStyle w:val="Footer"/>
      <w:jc w:val="center"/>
    </w:pPr>
    <w:r>
      <w:fldChar w:fldCharType="begin"/>
    </w:r>
    <w:r>
      <w:instrText xml:space="preserve"> PAGE   \* MERGEFORMAT </w:instrText>
    </w:r>
    <w:r>
      <w:fldChar w:fldCharType="separate"/>
    </w:r>
    <w:r w:rsidR="00A524B1">
      <w:rPr>
        <w:noProof/>
      </w:rPr>
      <w:t>vi</w:t>
    </w:r>
    <w:r>
      <w:rPr>
        <w:noProof/>
      </w:rPr>
      <w:fldChar w:fldCharType="end"/>
    </w:r>
  </w:p>
  <w:p w14:paraId="6F9405DA" w14:textId="77777777" w:rsidR="002F5912" w:rsidRDefault="002F5912"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2F5912" w:rsidRDefault="002F5912">
    <w:pPr>
      <w:pStyle w:val="Footer"/>
      <w:jc w:val="center"/>
    </w:pPr>
    <w:r>
      <w:fldChar w:fldCharType="begin"/>
    </w:r>
    <w:r>
      <w:instrText xml:space="preserve"> PAGE   \* MERGEFORMAT </w:instrText>
    </w:r>
    <w:r>
      <w:fldChar w:fldCharType="separate"/>
    </w:r>
    <w:r w:rsidR="00A524B1">
      <w:rPr>
        <w:noProof/>
      </w:rPr>
      <w:t>vii</w:t>
    </w:r>
    <w:r>
      <w:rPr>
        <w:noProof/>
      </w:rPr>
      <w:fldChar w:fldCharType="end"/>
    </w:r>
  </w:p>
  <w:p w14:paraId="44537032" w14:textId="77777777" w:rsidR="002F5912" w:rsidRDefault="002F5912"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2F5912" w:rsidRDefault="002F5912">
    <w:pPr>
      <w:pStyle w:val="Footer"/>
      <w:jc w:val="center"/>
    </w:pPr>
    <w:r>
      <w:fldChar w:fldCharType="begin"/>
    </w:r>
    <w:r>
      <w:instrText xml:space="preserve"> PAGE   \* MERGEFORMAT </w:instrText>
    </w:r>
    <w:r>
      <w:fldChar w:fldCharType="separate"/>
    </w:r>
    <w:r w:rsidR="00A524B1">
      <w:rPr>
        <w:noProof/>
      </w:rPr>
      <w:t>v</w:t>
    </w:r>
    <w:r>
      <w:rPr>
        <w:noProof/>
      </w:rPr>
      <w:fldChar w:fldCharType="end"/>
    </w:r>
  </w:p>
  <w:p w14:paraId="0AF57C67" w14:textId="77777777" w:rsidR="002F5912" w:rsidRDefault="002F5912">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2F5912" w:rsidRDefault="002F5912">
    <w:pPr>
      <w:pStyle w:val="Footer"/>
      <w:jc w:val="center"/>
    </w:pPr>
    <w:r>
      <w:fldChar w:fldCharType="begin"/>
    </w:r>
    <w:r>
      <w:instrText xml:space="preserve"> PAGE   \* MERGEFORMAT </w:instrText>
    </w:r>
    <w:r>
      <w:fldChar w:fldCharType="separate"/>
    </w:r>
    <w:r w:rsidR="00A524B1">
      <w:rPr>
        <w:noProof/>
      </w:rPr>
      <w:t>viii</w:t>
    </w:r>
    <w:r>
      <w:rPr>
        <w:noProof/>
      </w:rPr>
      <w:fldChar w:fldCharType="end"/>
    </w:r>
  </w:p>
  <w:p w14:paraId="312B30D4" w14:textId="77777777" w:rsidR="002F5912" w:rsidRDefault="002F5912"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2F5912" w:rsidRDefault="002F5912">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2F5912" w:rsidRDefault="002F5912">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2F5912" w:rsidRDefault="002F5912">
    <w:pPr>
      <w:pStyle w:val="Footer"/>
      <w:jc w:val="center"/>
    </w:pPr>
    <w:r>
      <w:fldChar w:fldCharType="begin"/>
    </w:r>
    <w:r>
      <w:instrText xml:space="preserve"> PAGE   \* MERGEFORMAT </w:instrText>
    </w:r>
    <w:r>
      <w:fldChar w:fldCharType="separate"/>
    </w:r>
    <w:r w:rsidR="00A524B1">
      <w:rPr>
        <w:noProof/>
      </w:rPr>
      <w:t>x</w:t>
    </w:r>
    <w:r>
      <w:rPr>
        <w:noProof/>
      </w:rPr>
      <w:fldChar w:fldCharType="end"/>
    </w:r>
  </w:p>
  <w:p w14:paraId="57B2A175" w14:textId="77777777" w:rsidR="002F5912" w:rsidRDefault="002F5912"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2F5912" w:rsidRDefault="002F5912">
    <w:pPr>
      <w:pStyle w:val="Footer"/>
      <w:jc w:val="center"/>
    </w:pPr>
    <w:r>
      <w:fldChar w:fldCharType="begin"/>
    </w:r>
    <w:r>
      <w:instrText xml:space="preserve"> PAGE   \* MERGEFORMAT </w:instrText>
    </w:r>
    <w:r>
      <w:fldChar w:fldCharType="separate"/>
    </w:r>
    <w:r w:rsidR="00A524B1">
      <w:rPr>
        <w:noProof/>
      </w:rPr>
      <w:t>ix</w:t>
    </w:r>
    <w:r>
      <w:rPr>
        <w:noProof/>
      </w:rPr>
      <w:fldChar w:fldCharType="end"/>
    </w:r>
  </w:p>
  <w:p w14:paraId="2321D381" w14:textId="77777777" w:rsidR="002F5912" w:rsidRDefault="002F59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2F5912" w:rsidRDefault="002F5912">
    <w:pPr>
      <w:pStyle w:val="Footer"/>
      <w:jc w:val="center"/>
    </w:pPr>
  </w:p>
  <w:p w14:paraId="5D73FABD" w14:textId="77777777" w:rsidR="002F5912" w:rsidRDefault="002F5912"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2F5912" w:rsidRDefault="002F5912">
    <w:pPr>
      <w:pStyle w:val="Footer"/>
      <w:jc w:val="center"/>
    </w:pPr>
    <w:r>
      <w:fldChar w:fldCharType="begin"/>
    </w:r>
    <w:r>
      <w:instrText xml:space="preserve"> PAGE   \* MERGEFORMAT </w:instrText>
    </w:r>
    <w:r>
      <w:fldChar w:fldCharType="separate"/>
    </w:r>
    <w:r w:rsidR="00A524B1">
      <w:rPr>
        <w:noProof/>
      </w:rPr>
      <w:t>xiv</w:t>
    </w:r>
    <w:r>
      <w:rPr>
        <w:noProof/>
      </w:rPr>
      <w:fldChar w:fldCharType="end"/>
    </w:r>
  </w:p>
  <w:p w14:paraId="515EB459" w14:textId="77777777" w:rsidR="002F5912" w:rsidRDefault="002F5912"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2F5912" w:rsidRDefault="002F5912">
    <w:pPr>
      <w:pStyle w:val="Footer"/>
      <w:jc w:val="center"/>
    </w:pPr>
    <w:r>
      <w:fldChar w:fldCharType="begin"/>
    </w:r>
    <w:r>
      <w:instrText xml:space="preserve"> PAGE   \* MERGEFORMAT </w:instrText>
    </w:r>
    <w:r>
      <w:fldChar w:fldCharType="separate"/>
    </w:r>
    <w:r w:rsidR="00A524B1">
      <w:rPr>
        <w:noProof/>
      </w:rPr>
      <w:t>xv</w:t>
    </w:r>
    <w:r>
      <w:rPr>
        <w:noProof/>
      </w:rPr>
      <w:fldChar w:fldCharType="end"/>
    </w:r>
  </w:p>
  <w:p w14:paraId="5DFFC6EA" w14:textId="77777777" w:rsidR="002F5912" w:rsidRDefault="002F5912"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2F5912" w:rsidRDefault="002F5912">
    <w:pPr>
      <w:pStyle w:val="Footer"/>
      <w:jc w:val="center"/>
    </w:pPr>
    <w:r>
      <w:fldChar w:fldCharType="begin"/>
    </w:r>
    <w:r>
      <w:instrText xml:space="preserve"> PAGE   \* MERGEFORMAT </w:instrText>
    </w:r>
    <w:r>
      <w:fldChar w:fldCharType="separate"/>
    </w:r>
    <w:r w:rsidR="00A524B1">
      <w:rPr>
        <w:noProof/>
      </w:rPr>
      <w:t>xi</w:t>
    </w:r>
    <w:r>
      <w:rPr>
        <w:noProof/>
      </w:rPr>
      <w:fldChar w:fldCharType="end"/>
    </w:r>
  </w:p>
  <w:p w14:paraId="5316EF95" w14:textId="77777777" w:rsidR="002F5912" w:rsidRDefault="002F5912">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2F5912" w:rsidRDefault="002F5912">
    <w:pPr>
      <w:pStyle w:val="Footer"/>
      <w:jc w:val="center"/>
    </w:pPr>
    <w:r>
      <w:fldChar w:fldCharType="begin"/>
    </w:r>
    <w:r>
      <w:instrText xml:space="preserve"> PAGE   \* MERGEFORMAT </w:instrText>
    </w:r>
    <w:r>
      <w:fldChar w:fldCharType="separate"/>
    </w:r>
    <w:r>
      <w:rPr>
        <w:noProof/>
      </w:rPr>
      <w:t>xviii</w:t>
    </w:r>
    <w:r>
      <w:rPr>
        <w:noProof/>
      </w:rPr>
      <w:fldChar w:fldCharType="end"/>
    </w:r>
  </w:p>
  <w:p w14:paraId="593E432E" w14:textId="77777777" w:rsidR="002F5912" w:rsidRDefault="002F5912"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2F5912" w:rsidRDefault="002F5912">
    <w:pPr>
      <w:pStyle w:val="Footer"/>
      <w:jc w:val="center"/>
    </w:pPr>
    <w:r>
      <w:fldChar w:fldCharType="begin"/>
    </w:r>
    <w:r>
      <w:instrText xml:space="preserve"> PAGE   \* MERGEFORMAT </w:instrText>
    </w:r>
    <w:r>
      <w:fldChar w:fldCharType="separate"/>
    </w:r>
    <w:r w:rsidR="00A524B1">
      <w:rPr>
        <w:noProof/>
      </w:rPr>
      <w:t>xvii</w:t>
    </w:r>
    <w:r>
      <w:rPr>
        <w:noProof/>
      </w:rPr>
      <w:fldChar w:fldCharType="end"/>
    </w:r>
  </w:p>
  <w:p w14:paraId="08789AE6" w14:textId="77777777" w:rsidR="002F5912" w:rsidRDefault="002F5912"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2F5912" w:rsidRDefault="002F5912">
    <w:pPr>
      <w:pStyle w:val="Footer"/>
      <w:jc w:val="center"/>
    </w:pPr>
    <w:r>
      <w:fldChar w:fldCharType="begin"/>
    </w:r>
    <w:r>
      <w:instrText xml:space="preserve"> PAGE   \* MERGEFORMAT </w:instrText>
    </w:r>
    <w:r>
      <w:fldChar w:fldCharType="separate"/>
    </w:r>
    <w:r w:rsidR="00A524B1">
      <w:rPr>
        <w:noProof/>
      </w:rPr>
      <w:t>xvi</w:t>
    </w:r>
    <w:r>
      <w:rPr>
        <w:noProof/>
      </w:rPr>
      <w:fldChar w:fldCharType="end"/>
    </w:r>
  </w:p>
  <w:p w14:paraId="78186478" w14:textId="77777777" w:rsidR="002F5912" w:rsidRDefault="002F5912">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C22F7" w14:textId="77777777" w:rsidR="002F5912" w:rsidRDefault="002F5912">
    <w:pPr>
      <w:pStyle w:val="Footer"/>
      <w:jc w:val="center"/>
    </w:pPr>
    <w:r>
      <w:fldChar w:fldCharType="begin"/>
    </w:r>
    <w:r>
      <w:instrText xml:space="preserve"> PAGE   \* MERGEFORMAT </w:instrText>
    </w:r>
    <w:r>
      <w:fldChar w:fldCharType="separate"/>
    </w:r>
    <w:r>
      <w:rPr>
        <w:noProof/>
      </w:rPr>
      <w:t>x</w:t>
    </w:r>
    <w:r>
      <w:rPr>
        <w:noProof/>
      </w:rPr>
      <w:fldChar w:fldCharType="end"/>
    </w:r>
  </w:p>
  <w:p w14:paraId="3436432F" w14:textId="77777777" w:rsidR="002F5912" w:rsidRDefault="002F5912"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6018A" w14:textId="77777777" w:rsidR="002F5912" w:rsidRDefault="002F5912">
    <w:pPr>
      <w:pStyle w:val="Footer"/>
      <w:jc w:val="center"/>
    </w:pPr>
    <w:r>
      <w:fldChar w:fldCharType="begin"/>
    </w:r>
    <w:r>
      <w:instrText xml:space="preserve"> PAGE   \* MERGEFORMAT </w:instrText>
    </w:r>
    <w:r>
      <w:fldChar w:fldCharType="separate"/>
    </w:r>
    <w:r w:rsidR="00A524B1">
      <w:rPr>
        <w:noProof/>
      </w:rPr>
      <w:t>xviii</w:t>
    </w:r>
    <w:r>
      <w:rPr>
        <w:noProof/>
      </w:rPr>
      <w:fldChar w:fldCharType="end"/>
    </w:r>
  </w:p>
  <w:p w14:paraId="7CF5D77B" w14:textId="77777777" w:rsidR="002F5912" w:rsidRDefault="002F5912">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2F5912" w:rsidRDefault="002F5912">
    <w:pPr>
      <w:pStyle w:val="Footer"/>
      <w:jc w:val="center"/>
    </w:pPr>
    <w:r>
      <w:fldChar w:fldCharType="begin"/>
    </w:r>
    <w:r>
      <w:instrText xml:space="preserve"> PAGE   \* MERGEFORMAT </w:instrText>
    </w:r>
    <w:r>
      <w:fldChar w:fldCharType="separate"/>
    </w:r>
    <w:r w:rsidR="00A524B1">
      <w:rPr>
        <w:noProof/>
      </w:rPr>
      <w:t>xx</w:t>
    </w:r>
    <w:r>
      <w:rPr>
        <w:noProof/>
      </w:rPr>
      <w:fldChar w:fldCharType="end"/>
    </w:r>
  </w:p>
  <w:p w14:paraId="52F8CC46" w14:textId="77777777" w:rsidR="002F5912" w:rsidRDefault="002F5912"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2F5912" w:rsidRDefault="002F5912">
    <w:pPr>
      <w:pStyle w:val="Footer"/>
      <w:jc w:val="center"/>
    </w:pPr>
    <w:r>
      <w:fldChar w:fldCharType="begin"/>
    </w:r>
    <w:r>
      <w:instrText xml:space="preserve"> PAGE   \* MERGEFORMAT </w:instrText>
    </w:r>
    <w:r>
      <w:fldChar w:fldCharType="separate"/>
    </w:r>
    <w:r w:rsidR="00A524B1">
      <w:rPr>
        <w:noProof/>
      </w:rPr>
      <w:t>xix</w:t>
    </w:r>
    <w:r>
      <w:rPr>
        <w:noProof/>
      </w:rPr>
      <w:fldChar w:fldCharType="end"/>
    </w:r>
  </w:p>
  <w:p w14:paraId="50B4A4D3" w14:textId="77777777" w:rsidR="002F5912" w:rsidRDefault="002F59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2F5912" w:rsidRDefault="002F5912">
    <w:pPr>
      <w:pStyle w:val="Footer"/>
      <w:jc w:val="center"/>
    </w:pPr>
    <w:r>
      <w:fldChar w:fldCharType="begin"/>
    </w:r>
    <w:r>
      <w:instrText xml:space="preserve"> PAGE   \* MERGEFORMAT </w:instrText>
    </w:r>
    <w:r>
      <w:fldChar w:fldCharType="separate"/>
    </w:r>
    <w:r w:rsidR="00A524B1">
      <w:rPr>
        <w:noProof/>
      </w:rPr>
      <w:t>i</w:t>
    </w:r>
    <w:r>
      <w:rPr>
        <w:noProof/>
      </w:rPr>
      <w:fldChar w:fldCharType="end"/>
    </w:r>
  </w:p>
  <w:p w14:paraId="6CA4C227" w14:textId="77777777" w:rsidR="002F5912" w:rsidRDefault="002F5912"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2F5912" w:rsidRDefault="002F5912">
    <w:pPr>
      <w:pStyle w:val="Footer"/>
      <w:jc w:val="center"/>
    </w:pPr>
    <w:r>
      <w:fldChar w:fldCharType="begin"/>
    </w:r>
    <w:r>
      <w:instrText xml:space="preserve"> PAGE   \* MERGEFORMAT </w:instrText>
    </w:r>
    <w:r>
      <w:fldChar w:fldCharType="separate"/>
    </w:r>
    <w:r w:rsidR="00A524B1">
      <w:rPr>
        <w:noProof/>
      </w:rPr>
      <w:t>xxii</w:t>
    </w:r>
    <w:r>
      <w:rPr>
        <w:noProof/>
      </w:rPr>
      <w:fldChar w:fldCharType="end"/>
    </w:r>
  </w:p>
  <w:p w14:paraId="4D6E4E9E" w14:textId="77777777" w:rsidR="002F5912" w:rsidRDefault="002F5912" w:rsidP="002104C4">
    <w:pPr>
      <w:pStyle w:val="Footer"/>
      <w:ind w:right="360" w:firstLine="360"/>
      <w:jc w:val="cen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2F5912" w:rsidRDefault="002F5912">
    <w:pPr>
      <w:pStyle w:val="Footer"/>
      <w:jc w:val="center"/>
    </w:pPr>
    <w:r>
      <w:fldChar w:fldCharType="begin"/>
    </w:r>
    <w:r>
      <w:instrText xml:space="preserve"> PAGE   \* MERGEFORMAT </w:instrText>
    </w:r>
    <w:r>
      <w:fldChar w:fldCharType="separate"/>
    </w:r>
    <w:r>
      <w:rPr>
        <w:noProof/>
      </w:rPr>
      <w:t>xxiii</w:t>
    </w:r>
    <w:r>
      <w:rPr>
        <w:noProof/>
      </w:rPr>
      <w:fldChar w:fldCharType="end"/>
    </w:r>
  </w:p>
  <w:p w14:paraId="3A3F860C" w14:textId="77777777" w:rsidR="002F5912" w:rsidRDefault="002F5912" w:rsidP="002104C4">
    <w:pPr>
      <w:pStyle w:val="Footer"/>
      <w:ind w:right="36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2F5912" w:rsidRDefault="002F5912">
    <w:pPr>
      <w:pStyle w:val="Footer"/>
      <w:jc w:val="center"/>
    </w:pPr>
    <w:r>
      <w:fldChar w:fldCharType="begin"/>
    </w:r>
    <w:r>
      <w:instrText xml:space="preserve"> PAGE   \* MERGEFORMAT </w:instrText>
    </w:r>
    <w:r>
      <w:fldChar w:fldCharType="separate"/>
    </w:r>
    <w:r w:rsidR="00A524B1">
      <w:rPr>
        <w:noProof/>
      </w:rPr>
      <w:t>xxi</w:t>
    </w:r>
    <w:r>
      <w:rPr>
        <w:noProof/>
      </w:rPr>
      <w:fldChar w:fldCharType="end"/>
    </w:r>
  </w:p>
  <w:p w14:paraId="1E789CFB" w14:textId="77777777" w:rsidR="002F5912" w:rsidRDefault="002F5912">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2F5912" w:rsidRPr="00BC3CCB" w:rsidRDefault="002F5912" w:rsidP="00BC3CCB">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2F5912" w:rsidRDefault="002F5912" w:rsidP="002971E5">
    <w:pPr>
      <w:pStyle w:val="Footer"/>
      <w:jc w:val="center"/>
    </w:pPr>
  </w:p>
  <w:p w14:paraId="38ECEAE5" w14:textId="77777777" w:rsidR="002F5912" w:rsidRDefault="002F5912" w:rsidP="002104C4">
    <w:pPr>
      <w:pStyle w:val="Footer"/>
      <w:ind w:right="36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724110592"/>
      <w:docPartObj>
        <w:docPartGallery w:val="Page Numbers (Bottom of Page)"/>
        <w:docPartUnique/>
      </w:docPartObj>
    </w:sdtPr>
    <w:sdtEndPr>
      <w:rPr>
        <w:noProof/>
      </w:rPr>
    </w:sdtEndPr>
    <w:sdtContent>
      <w:p w14:paraId="4665DC4E" w14:textId="77777777" w:rsidR="002F5912" w:rsidRPr="008F181C" w:rsidRDefault="002F5912"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A524B1">
          <w:rPr>
            <w:noProof/>
            <w:sz w:val="22"/>
            <w:szCs w:val="22"/>
          </w:rPr>
          <w:t>83</w:t>
        </w:r>
        <w:r w:rsidRPr="008F181C">
          <w:rPr>
            <w:noProof/>
            <w:sz w:val="22"/>
            <w:szCs w:val="22"/>
          </w:rPr>
          <w:fldChar w:fldCharType="end"/>
        </w:r>
      </w:p>
    </w:sdtContent>
  </w:sdt>
  <w:p w14:paraId="4CC16876" w14:textId="77777777" w:rsidR="002F5912" w:rsidRDefault="002F591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2F5912" w:rsidRDefault="002F5912">
    <w:pPr>
      <w:pStyle w:val="Footer"/>
      <w:jc w:val="center"/>
    </w:pPr>
  </w:p>
  <w:p w14:paraId="568BC05A" w14:textId="77777777" w:rsidR="002F5912" w:rsidRDefault="002F5912"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2F5912" w:rsidRDefault="002F5912">
    <w:pPr>
      <w:pStyle w:val="Footer"/>
      <w:jc w:val="center"/>
    </w:pPr>
  </w:p>
  <w:p w14:paraId="1FE8943C" w14:textId="77777777" w:rsidR="002F5912" w:rsidRDefault="002F5912"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2F5912" w:rsidRDefault="002F5912">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2F5912" w:rsidRDefault="002F5912"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2F5912" w:rsidRDefault="002F5912">
    <w:pPr>
      <w:pStyle w:val="Footer"/>
      <w:jc w:val="center"/>
    </w:pPr>
    <w:r>
      <w:fldChar w:fldCharType="begin"/>
    </w:r>
    <w:r>
      <w:instrText xml:space="preserve"> PAGE   \* MERGEFORMAT </w:instrText>
    </w:r>
    <w:r>
      <w:fldChar w:fldCharType="separate"/>
    </w:r>
    <w:r w:rsidR="00A524B1">
      <w:rPr>
        <w:noProof/>
      </w:rPr>
      <w:t>ii</w:t>
    </w:r>
    <w:r>
      <w:rPr>
        <w:noProof/>
      </w:rPr>
      <w:fldChar w:fldCharType="end"/>
    </w:r>
  </w:p>
  <w:p w14:paraId="54BC989E" w14:textId="77777777" w:rsidR="002F5912" w:rsidRDefault="002F5912"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2F5912" w:rsidRDefault="002F5912">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2F5912" w:rsidRDefault="002F5912"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2F5912" w:rsidRDefault="002F5912">
    <w:pPr>
      <w:pStyle w:val="Footer"/>
      <w:jc w:val="center"/>
    </w:pPr>
    <w:r>
      <w:fldChar w:fldCharType="begin"/>
    </w:r>
    <w:r>
      <w:instrText xml:space="preserve"> PAGE   \* MERGEFORMAT </w:instrText>
    </w:r>
    <w:r>
      <w:fldChar w:fldCharType="separate"/>
    </w:r>
    <w:r w:rsidR="00A524B1">
      <w:rPr>
        <w:noProof/>
      </w:rPr>
      <w:t>i</w:t>
    </w:r>
    <w:r>
      <w:rPr>
        <w:noProof/>
      </w:rPr>
      <w:fldChar w:fldCharType="end"/>
    </w:r>
  </w:p>
  <w:p w14:paraId="5CABF0F1" w14:textId="77777777" w:rsidR="002F5912" w:rsidRDefault="002F5912"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022306" w14:textId="77777777" w:rsidR="00FC5544" w:rsidRDefault="00FC5544" w:rsidP="00E774EF">
      <w:r>
        <w:separator/>
      </w:r>
    </w:p>
  </w:footnote>
  <w:footnote w:type="continuationSeparator" w:id="0">
    <w:p w14:paraId="33FF363F" w14:textId="77777777" w:rsidR="00FC5544" w:rsidRDefault="00FC5544"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2F5912" w:rsidRDefault="002F5912" w:rsidP="002104C4">
    <w:pPr>
      <w:pStyle w:val="Header"/>
      <w:rPr>
        <w:rFonts w:eastAsia="Times New Roman"/>
        <w:lang w:eastAsia="ja-JP"/>
      </w:rPr>
    </w:pPr>
  </w:p>
  <w:p w14:paraId="0EA7AB6D" w14:textId="77777777" w:rsidR="002F5912" w:rsidRDefault="002F591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2F5912" w:rsidRDefault="002F5912"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2F5912" w:rsidRDefault="002F5912">
    <w:pPr>
      <w:pStyle w:val="Header"/>
      <w:jc w:val="right"/>
    </w:pPr>
  </w:p>
  <w:p w14:paraId="661C31B6" w14:textId="77777777" w:rsidR="002F5912" w:rsidRDefault="002F591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2F5912" w:rsidRDefault="002F5912" w:rsidP="002104C4">
    <w:pPr>
      <w:pStyle w:val="Header"/>
      <w:tabs>
        <w:tab w:val="clear" w:pos="4320"/>
      </w:tabs>
      <w:ind w:right="28" w:firstLine="0"/>
      <w:jc w:val="center"/>
    </w:pPr>
  </w:p>
  <w:p w14:paraId="4F81A846" w14:textId="77777777" w:rsidR="002F5912" w:rsidRDefault="002F5912"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2F5912" w:rsidRDefault="002F5912"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2F5912" w:rsidRDefault="002F5912">
    <w:pPr>
      <w:pStyle w:val="Header"/>
      <w:jc w:val="right"/>
    </w:pPr>
  </w:p>
  <w:p w14:paraId="78932233" w14:textId="77777777" w:rsidR="002F5912" w:rsidRDefault="002F591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2F5912" w:rsidRDefault="002F5912" w:rsidP="002104C4">
    <w:pPr>
      <w:pStyle w:val="Header"/>
      <w:tabs>
        <w:tab w:val="clear" w:pos="4320"/>
      </w:tabs>
      <w:ind w:right="28" w:firstLine="0"/>
      <w:jc w:val="center"/>
    </w:pPr>
  </w:p>
  <w:p w14:paraId="224F3C83" w14:textId="77777777" w:rsidR="002F5912" w:rsidRDefault="002F5912"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2F5912" w:rsidRDefault="002F5912"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2F5912" w:rsidRDefault="002F5912" w:rsidP="002104C4">
    <w:pPr>
      <w:pStyle w:val="Header"/>
      <w:tabs>
        <w:tab w:val="clear" w:pos="4320"/>
      </w:tabs>
      <w:ind w:right="28" w:firstLine="0"/>
      <w:jc w:val="center"/>
    </w:pPr>
  </w:p>
  <w:p w14:paraId="685EE5E0" w14:textId="77777777" w:rsidR="002F5912" w:rsidRDefault="002F5912"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2F5912" w:rsidRDefault="002F5912"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2F5912" w:rsidRDefault="002F5912" w:rsidP="002104C4">
    <w:pPr>
      <w:pStyle w:val="Header"/>
      <w:tabs>
        <w:tab w:val="clear" w:pos="4320"/>
      </w:tabs>
      <w:ind w:right="28" w:firstLine="0"/>
      <w:jc w:val="center"/>
    </w:pPr>
  </w:p>
  <w:p w14:paraId="29DF7391" w14:textId="77777777" w:rsidR="002F5912" w:rsidRDefault="002F5912"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2F5912" w:rsidRDefault="002F5912">
    <w:pPr>
      <w:pStyle w:val="Header"/>
      <w:jc w:val="right"/>
    </w:pPr>
  </w:p>
  <w:p w14:paraId="35B5D40A" w14:textId="77777777" w:rsidR="002F5912" w:rsidRDefault="002F591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2F5912" w:rsidRDefault="002F5912"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2F5912" w:rsidRDefault="002F5912">
    <w:pPr>
      <w:pStyle w:val="Header"/>
      <w:jc w:val="right"/>
    </w:pPr>
  </w:p>
  <w:p w14:paraId="0CF4E9F5" w14:textId="77777777" w:rsidR="002F5912" w:rsidRDefault="002F5912">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2F5912" w:rsidRDefault="002F5912" w:rsidP="002104C4">
    <w:pPr>
      <w:pStyle w:val="Header"/>
      <w:tabs>
        <w:tab w:val="clear" w:pos="4320"/>
      </w:tabs>
      <w:ind w:right="28" w:firstLine="0"/>
      <w:jc w:val="center"/>
    </w:pPr>
  </w:p>
  <w:p w14:paraId="69D55CA2" w14:textId="77777777" w:rsidR="002F5912" w:rsidRDefault="002F5912"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2F5912" w:rsidRDefault="002F5912"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2F5912" w:rsidRDefault="002F5912">
    <w:pPr>
      <w:pStyle w:val="Header"/>
      <w:jc w:val="right"/>
    </w:pPr>
  </w:p>
  <w:p w14:paraId="2EBAFD2B" w14:textId="77777777" w:rsidR="002F5912" w:rsidRDefault="002F591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2F5912" w:rsidRDefault="002F5912" w:rsidP="002104C4">
    <w:pPr>
      <w:pStyle w:val="Header"/>
      <w:tabs>
        <w:tab w:val="clear" w:pos="4320"/>
      </w:tabs>
      <w:ind w:right="28" w:firstLine="0"/>
      <w:jc w:val="center"/>
    </w:pPr>
  </w:p>
  <w:p w14:paraId="772251A9" w14:textId="77777777" w:rsidR="002F5912" w:rsidRDefault="002F5912"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6720B" w14:textId="77777777" w:rsidR="002F5912" w:rsidRDefault="002F5912"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158F" w14:textId="77777777" w:rsidR="002F5912" w:rsidRDefault="002F5912" w:rsidP="002104C4">
    <w:pPr>
      <w:pStyle w:val="Header"/>
      <w:tabs>
        <w:tab w:val="clear" w:pos="4320"/>
      </w:tabs>
      <w:ind w:right="28" w:firstLine="0"/>
      <w:jc w:val="center"/>
    </w:pPr>
  </w:p>
  <w:p w14:paraId="5B30F0E1" w14:textId="77777777" w:rsidR="002F5912" w:rsidRDefault="002F5912"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2F5912" w:rsidRDefault="002F5912"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2F5912" w:rsidRDefault="002F5912" w:rsidP="002104C4">
    <w:pPr>
      <w:pStyle w:val="Header"/>
      <w:tabs>
        <w:tab w:val="clear" w:pos="4320"/>
      </w:tabs>
      <w:ind w:right="28" w:firstLine="0"/>
      <w:jc w:val="center"/>
    </w:pPr>
  </w:p>
  <w:p w14:paraId="2B72A8F5" w14:textId="77777777" w:rsidR="002F5912" w:rsidRDefault="002F5912"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2F5912" w:rsidRDefault="002F5912" w:rsidP="002104C4">
    <w:pPr>
      <w:pStyle w:val="Header"/>
      <w:ind w:firstLine="0"/>
      <w:jc w:val="center"/>
    </w:pPr>
  </w:p>
  <w:p w14:paraId="446E343F" w14:textId="77777777" w:rsidR="002F5912" w:rsidRDefault="002F5912"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2F5912" w:rsidRDefault="002F5912" w:rsidP="002104C4">
    <w:pPr>
      <w:pStyle w:val="Header"/>
      <w:ind w:right="-47"/>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2F5912" w:rsidRDefault="002F5912">
    <w:pPr>
      <w:pStyle w:val="Header"/>
      <w:jc w:val="right"/>
    </w:pPr>
  </w:p>
  <w:p w14:paraId="0047704D" w14:textId="77777777" w:rsidR="002F5912" w:rsidRDefault="002F5912">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2F5912" w:rsidRDefault="002F5912" w:rsidP="002104C4">
    <w:pPr>
      <w:pStyle w:val="Header"/>
      <w:tabs>
        <w:tab w:val="clear" w:pos="4320"/>
      </w:tabs>
      <w:ind w:right="28" w:firstLine="0"/>
      <w:jc w:val="center"/>
    </w:pPr>
  </w:p>
  <w:p w14:paraId="6759032F" w14:textId="77777777" w:rsidR="002F5912" w:rsidRDefault="002F5912" w:rsidP="002104C4">
    <w:pPr>
      <w:pStyle w:val="Header"/>
      <w:tabs>
        <w:tab w:val="clear" w:pos="4320"/>
      </w:tabs>
      <w:ind w:right="28"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940631"/>
      <w:docPartObj>
        <w:docPartGallery w:val="Page Numbers (Top of Page)"/>
        <w:docPartUnique/>
      </w:docPartObj>
    </w:sdtPr>
    <w:sdtEndPr>
      <w:rPr>
        <w:noProof/>
      </w:rPr>
    </w:sdtEndPr>
    <w:sdtContent>
      <w:p w14:paraId="4552BAA4" w14:textId="4B0A35FC" w:rsidR="002F5912" w:rsidRDefault="002F5912" w:rsidP="007A728E">
        <w:pPr>
          <w:pStyle w:val="Header"/>
          <w:ind w:firstLine="0"/>
        </w:pPr>
        <w:r>
          <w:fldChar w:fldCharType="begin"/>
        </w:r>
        <w:r>
          <w:instrText xml:space="preserve"> PAGE   \* MERGEFORMAT </w:instrText>
        </w:r>
        <w:r>
          <w:fldChar w:fldCharType="separate"/>
        </w:r>
        <w:r w:rsidR="00A524B1">
          <w:rPr>
            <w:noProof/>
          </w:rPr>
          <w:t>112</w:t>
        </w:r>
        <w:r>
          <w:rPr>
            <w:noProof/>
          </w:rPr>
          <w:fldChar w:fldCharType="end"/>
        </w:r>
      </w:p>
    </w:sdtContent>
  </w:sdt>
  <w:p w14:paraId="76030651" w14:textId="77777777" w:rsidR="002F5912" w:rsidRPr="00BC3CCB" w:rsidRDefault="002F5912" w:rsidP="00BC3CCB">
    <w:pPr>
      <w:pStyle w:val="Header"/>
      <w:ind w:firstLine="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170954"/>
      <w:docPartObj>
        <w:docPartGallery w:val="Page Numbers (Top of Page)"/>
        <w:docPartUnique/>
      </w:docPartObj>
    </w:sdtPr>
    <w:sdtEndPr>
      <w:rPr>
        <w:noProof/>
      </w:rPr>
    </w:sdtEndPr>
    <w:sdtContent>
      <w:p w14:paraId="595F8948" w14:textId="606D8CF2" w:rsidR="002F5912" w:rsidRDefault="002F5912" w:rsidP="007A728E">
        <w:pPr>
          <w:pStyle w:val="Header"/>
          <w:ind w:right="-24"/>
          <w:jc w:val="right"/>
        </w:pPr>
        <w:r>
          <w:fldChar w:fldCharType="begin"/>
        </w:r>
        <w:r>
          <w:instrText xml:space="preserve"> PAGE   \* MERGEFORMAT </w:instrText>
        </w:r>
        <w:r>
          <w:fldChar w:fldCharType="separate"/>
        </w:r>
        <w:r w:rsidR="00A524B1">
          <w:rPr>
            <w:noProof/>
          </w:rPr>
          <w:t>113</w:t>
        </w:r>
        <w:r>
          <w:rPr>
            <w:noProof/>
          </w:rPr>
          <w:fldChar w:fldCharType="end"/>
        </w:r>
      </w:p>
    </w:sdtContent>
  </w:sdt>
  <w:p w14:paraId="6B4F3F0E" w14:textId="77777777" w:rsidR="002F5912" w:rsidRPr="00FA5D60" w:rsidRDefault="002F5912" w:rsidP="00FA5D60">
    <w:pPr>
      <w:pStyle w:val="Header"/>
      <w:ind w:firstLine="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2F5912" w:rsidRDefault="002F5912" w:rsidP="00AA7D7C">
    <w:pPr>
      <w:pStyle w:val="Header"/>
      <w:tabs>
        <w:tab w:val="clear" w:pos="4320"/>
        <w:tab w:val="left" w:pos="4447"/>
      </w:tabs>
      <w:ind w:right="28" w:firstLine="0"/>
    </w:pPr>
    <w:r>
      <w:tab/>
    </w:r>
  </w:p>
  <w:p w14:paraId="12307A10" w14:textId="77777777" w:rsidR="002F5912" w:rsidRDefault="002F5912"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2F5912" w:rsidRDefault="002F5912">
    <w:pPr>
      <w:pStyle w:val="Header"/>
    </w:pPr>
  </w:p>
  <w:p w14:paraId="4B00CFAB" w14:textId="77777777" w:rsidR="002F5912" w:rsidRDefault="002F59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2F5912" w:rsidRDefault="002F5912">
    <w:pPr>
      <w:pStyle w:val="Header"/>
      <w:jc w:val="right"/>
    </w:pPr>
  </w:p>
  <w:p w14:paraId="7824EEE9" w14:textId="77777777" w:rsidR="002F5912" w:rsidRDefault="002F5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2F5912" w:rsidRDefault="002F5912" w:rsidP="00A11A0A">
    <w:pPr>
      <w:pStyle w:val="Header"/>
      <w:ind w:firstLine="0"/>
      <w:jc w:val="center"/>
    </w:pPr>
  </w:p>
  <w:p w14:paraId="36AE95B6" w14:textId="77777777" w:rsidR="002F5912" w:rsidRDefault="002F5912"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2F5912" w:rsidRDefault="002F5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2F5912" w:rsidRDefault="002F5912">
    <w:pPr>
      <w:pStyle w:val="Header"/>
      <w:jc w:val="right"/>
    </w:pPr>
  </w:p>
  <w:p w14:paraId="3B053666" w14:textId="77777777" w:rsidR="002F5912" w:rsidRDefault="002F5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2F5912" w:rsidRDefault="002F5912" w:rsidP="002104C4">
    <w:pPr>
      <w:pStyle w:val="Header"/>
      <w:ind w:firstLine="0"/>
      <w:jc w:val="center"/>
    </w:pPr>
  </w:p>
  <w:p w14:paraId="290254E8" w14:textId="77777777" w:rsidR="002F5912" w:rsidRDefault="002F5912"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5B9"/>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39D"/>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ACE"/>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613"/>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6B4"/>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CC3"/>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912"/>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B71"/>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17A95"/>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DDF"/>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09F"/>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871"/>
    <w:rsid w:val="005F6DE0"/>
    <w:rsid w:val="005F7285"/>
    <w:rsid w:val="005F761D"/>
    <w:rsid w:val="005F79FB"/>
    <w:rsid w:val="005F7B97"/>
    <w:rsid w:val="005F7EE5"/>
    <w:rsid w:val="006002E9"/>
    <w:rsid w:val="006004B1"/>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4E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4BE"/>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683"/>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8C1"/>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AB9"/>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1A00"/>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886"/>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5D2E"/>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61A"/>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2011"/>
    <w:rsid w:val="009421E4"/>
    <w:rsid w:val="009421F8"/>
    <w:rsid w:val="009424E7"/>
    <w:rsid w:val="009425B6"/>
    <w:rsid w:val="009428BB"/>
    <w:rsid w:val="00942F47"/>
    <w:rsid w:val="009432EC"/>
    <w:rsid w:val="009433EF"/>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24"/>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4B1"/>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0FD1"/>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BBB"/>
    <w:rsid w:val="00AD2E94"/>
    <w:rsid w:val="00AD303F"/>
    <w:rsid w:val="00AD3178"/>
    <w:rsid w:val="00AD3463"/>
    <w:rsid w:val="00AD3B26"/>
    <w:rsid w:val="00AD3DD4"/>
    <w:rsid w:val="00AD3FBE"/>
    <w:rsid w:val="00AD3FC7"/>
    <w:rsid w:val="00AD41BF"/>
    <w:rsid w:val="00AD4288"/>
    <w:rsid w:val="00AD42D0"/>
    <w:rsid w:val="00AD43E8"/>
    <w:rsid w:val="00AD43FD"/>
    <w:rsid w:val="00AD441A"/>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75B"/>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132"/>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6FB"/>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0B65"/>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26A"/>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534"/>
    <w:rsid w:val="00EE471A"/>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E7B"/>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544"/>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73869">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429935">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2990639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77588">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6605120">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39600804">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1035498">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6828872">
      <w:bodyDiv w:val="1"/>
      <w:marLeft w:val="0"/>
      <w:marRight w:val="0"/>
      <w:marTop w:val="0"/>
      <w:marBottom w:val="0"/>
      <w:divBdr>
        <w:top w:val="none" w:sz="0" w:space="0" w:color="auto"/>
        <w:left w:val="none" w:sz="0" w:space="0" w:color="auto"/>
        <w:bottom w:val="none" w:sz="0" w:space="0" w:color="auto"/>
        <w:right w:val="none" w:sz="0" w:space="0" w:color="auto"/>
      </w:divBdr>
    </w:div>
    <w:div w:id="399065541">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2996938">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4612351">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7228237">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012399">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7516235">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5422768">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6642450">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6755609">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19640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768720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43316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158533">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308600">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0154085">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8923362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1340057">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280570">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2946487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57474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182886">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7031130">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595461">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8800481">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148774">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593078">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6484982">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7273846">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8877396">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7756263">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2152583">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24718642">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67462332">
      <w:bodyDiv w:val="1"/>
      <w:marLeft w:val="0"/>
      <w:marRight w:val="0"/>
      <w:marTop w:val="0"/>
      <w:marBottom w:val="0"/>
      <w:divBdr>
        <w:top w:val="none" w:sz="0" w:space="0" w:color="auto"/>
        <w:left w:val="none" w:sz="0" w:space="0" w:color="auto"/>
        <w:bottom w:val="none" w:sz="0" w:space="0" w:color="auto"/>
        <w:right w:val="none" w:sz="0" w:space="0" w:color="auto"/>
      </w:divBdr>
    </w:div>
    <w:div w:id="1768497316">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417328">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894462999">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064634">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29595249">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39967783">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2557052">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0.jpe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7.jpeg"/><Relationship Id="rId89" Type="http://schemas.openxmlformats.org/officeDocument/2006/relationships/image" Target="media/image12.jpg"/><Relationship Id="rId112" Type="http://schemas.openxmlformats.org/officeDocument/2006/relationships/image" Target="media/image35.jpeg"/><Relationship Id="rId16" Type="http://schemas.openxmlformats.org/officeDocument/2006/relationships/header" Target="header5.xml"/><Relationship Id="rId107" Type="http://schemas.openxmlformats.org/officeDocument/2006/relationships/image" Target="media/image30.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footer" Target="footer35.xml"/><Relationship Id="rId102"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image" Target="media/image13.JPG"/><Relationship Id="rId95" Type="http://schemas.openxmlformats.org/officeDocument/2006/relationships/image" Target="media/image18.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header" Target="header31.xml"/><Relationship Id="rId113" Type="http://schemas.openxmlformats.org/officeDocument/2006/relationships/image" Target="media/image36.jpeg"/><Relationship Id="rId118" Type="http://schemas.openxmlformats.org/officeDocument/2006/relationships/image" Target="media/image41.jpeg"/><Relationship Id="rId80" Type="http://schemas.openxmlformats.org/officeDocument/2006/relationships/image" Target="media/image3.JPG"/><Relationship Id="rId85" Type="http://schemas.openxmlformats.org/officeDocument/2006/relationships/image" Target="media/image8.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26.JPG"/><Relationship Id="rId108" Type="http://schemas.openxmlformats.org/officeDocument/2006/relationships/image" Target="media/image31.jpeg"/><Relationship Id="rId54" Type="http://schemas.openxmlformats.org/officeDocument/2006/relationships/header" Target="header23.xml"/><Relationship Id="rId70" Type="http://schemas.openxmlformats.org/officeDocument/2006/relationships/footer" Target="footer30.xml"/><Relationship Id="rId75" Type="http://schemas.openxmlformats.org/officeDocument/2006/relationships/header" Target="header34.xml"/><Relationship Id="rId91" Type="http://schemas.openxmlformats.org/officeDocument/2006/relationships/image" Target="media/image14.JP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37.jpeg"/><Relationship Id="rId119" Type="http://schemas.openxmlformats.org/officeDocument/2006/relationships/image" Target="media/image42.jpeg"/><Relationship Id="rId44" Type="http://schemas.openxmlformats.org/officeDocument/2006/relationships/footer" Target="footer18.xml"/><Relationship Id="rId60" Type="http://schemas.openxmlformats.org/officeDocument/2006/relationships/header" Target="header26.xml"/><Relationship Id="rId65" Type="http://schemas.openxmlformats.org/officeDocument/2006/relationships/footer" Target="footer28.xml"/><Relationship Id="rId81" Type="http://schemas.openxmlformats.org/officeDocument/2006/relationships/image" Target="media/image4.JPG"/><Relationship Id="rId86"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2.JP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footer" Target="footer33.xml"/><Relationship Id="rId97" Type="http://schemas.openxmlformats.org/officeDocument/2006/relationships/image" Target="media/image20.png"/><Relationship Id="rId104" Type="http://schemas.openxmlformats.org/officeDocument/2006/relationships/image" Target="media/image27.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header" Target="header29.xml"/><Relationship Id="rId87" Type="http://schemas.openxmlformats.org/officeDocument/2006/relationships/image" Target="media/image10.png"/><Relationship Id="rId110" Type="http://schemas.openxmlformats.org/officeDocument/2006/relationships/image" Target="media/image33.jpeg"/><Relationship Id="rId115" Type="http://schemas.openxmlformats.org/officeDocument/2006/relationships/image" Target="media/image38.jpeg"/><Relationship Id="rId61" Type="http://schemas.openxmlformats.org/officeDocument/2006/relationships/footer" Target="footer26.xml"/><Relationship Id="rId82" Type="http://schemas.openxmlformats.org/officeDocument/2006/relationships/image" Target="media/image5.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footer" Target="footer34.xm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header" Target="header32.xml"/><Relationship Id="rId93" Type="http://schemas.openxmlformats.org/officeDocument/2006/relationships/image" Target="media/image16.png"/><Relationship Id="rId98" Type="http://schemas.openxmlformats.org/officeDocument/2006/relationships/image" Target="media/image2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39.jpe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6.jpg"/><Relationship Id="rId88" Type="http://schemas.openxmlformats.org/officeDocument/2006/relationships/image" Target="media/image11.JPG"/><Relationship Id="rId111" Type="http://schemas.openxmlformats.org/officeDocument/2006/relationships/image" Target="media/image34.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2.xml"/><Relationship Id="rId73" Type="http://schemas.openxmlformats.org/officeDocument/2006/relationships/footer" Target="footer32.xml"/><Relationship Id="rId78" Type="http://schemas.openxmlformats.org/officeDocument/2006/relationships/header" Target="header35.xm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12</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16</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11</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14</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15</b:RefOrder>
  </b:Source>
</b:Sources>
</file>

<file path=customXml/itemProps1.xml><?xml version="1.0" encoding="utf-8"?>
<ds:datastoreItem xmlns:ds="http://schemas.openxmlformats.org/officeDocument/2006/customXml" ds:itemID="{C2B1C516-502B-47ED-86EA-FFBC3A3E5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137</Pages>
  <Words>20130</Words>
  <Characters>114741</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134602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641</cp:revision>
  <cp:lastPrinted>2016-01-22T14:40:00Z</cp:lastPrinted>
  <dcterms:created xsi:type="dcterms:W3CDTF">2016-01-09T17:54:00Z</dcterms:created>
  <dcterms:modified xsi:type="dcterms:W3CDTF">2016-06-07T10:03:00Z</dcterms:modified>
</cp:coreProperties>
</file>